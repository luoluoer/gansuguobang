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2A9F" w14:textId="77777777" w:rsidR="009E49E6" w:rsidRPr="00E02DDA" w:rsidRDefault="009E49E6" w:rsidP="009E49E6">
      <w:pPr>
        <w:spacing w:line="240" w:lineRule="auto"/>
        <w:rPr>
          <w:rFonts w:ascii="仿宋_GB2312" w:eastAsia="仿宋_GB2312" w:hAnsi="宋体" w:hint="eastAsia"/>
        </w:rPr>
      </w:pPr>
    </w:p>
    <w:p w14:paraId="0DC9F3F3" w14:textId="0AEED9FD" w:rsidR="009E49E6" w:rsidRPr="00E02DDA" w:rsidRDefault="00C97238" w:rsidP="00ED79F7">
      <w:pPr>
        <w:spacing w:line="240" w:lineRule="auto"/>
        <w:jc w:val="right"/>
        <w:rPr>
          <w:rFonts w:ascii="仿宋_GB2312" w:eastAsia="仿宋_GB2312" w:hAnsi="宋体" w:hint="eastAsia"/>
        </w:rPr>
      </w:pPr>
      <w:r>
        <w:rPr>
          <w:rFonts w:ascii="仿宋_GB2312" w:eastAsia="仿宋_GB2312" w:hAnsi="宋体" w:hint="eastAsia"/>
          <w:noProof/>
        </w:rPr>
        <w:drawing>
          <wp:inline distT="0" distB="0" distL="0" distR="0" wp14:anchorId="71A370E5" wp14:editId="1E8FBA68">
            <wp:extent cx="804545" cy="670560"/>
            <wp:effectExtent l="0" t="0" r="0" b="0"/>
            <wp:docPr id="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4545" cy="670560"/>
                    </a:xfrm>
                    <a:prstGeom prst="rect">
                      <a:avLst/>
                    </a:prstGeom>
                    <a:noFill/>
                  </pic:spPr>
                </pic:pic>
              </a:graphicData>
            </a:graphic>
          </wp:inline>
        </w:drawing>
      </w:r>
    </w:p>
    <w:p w14:paraId="17A0711E" w14:textId="77777777" w:rsidR="009E49E6" w:rsidRPr="00E02DDA" w:rsidRDefault="009E49E6" w:rsidP="009E49E6">
      <w:pPr>
        <w:spacing w:line="240" w:lineRule="auto"/>
        <w:rPr>
          <w:rFonts w:ascii="仿宋_GB2312" w:eastAsia="仿宋_GB2312" w:hAnsi="宋体" w:hint="eastAsia"/>
        </w:rPr>
      </w:pPr>
    </w:p>
    <w:p w14:paraId="01205C73" w14:textId="77777777" w:rsidR="009E49E6" w:rsidRPr="00E02DDA" w:rsidRDefault="009E49E6" w:rsidP="009E49E6">
      <w:pPr>
        <w:spacing w:line="240" w:lineRule="auto"/>
        <w:rPr>
          <w:rFonts w:ascii="仿宋_GB2312" w:eastAsia="仿宋_GB2312" w:hAnsi="宋体" w:hint="eastAsia"/>
        </w:rPr>
      </w:pPr>
    </w:p>
    <w:p w14:paraId="5187655E" w14:textId="77777777" w:rsidR="009E49E6" w:rsidRPr="00E02DDA" w:rsidRDefault="009E49E6" w:rsidP="009E49E6">
      <w:pPr>
        <w:spacing w:line="240" w:lineRule="auto"/>
        <w:rPr>
          <w:rFonts w:ascii="仿宋_GB2312" w:eastAsia="仿宋_GB2312" w:hAnsi="宋体" w:hint="eastAsia"/>
        </w:rPr>
      </w:pPr>
    </w:p>
    <w:p w14:paraId="5248ACD4" w14:textId="77777777" w:rsidR="009E49E6" w:rsidRPr="00E02DDA" w:rsidRDefault="009E49E6" w:rsidP="009E49E6">
      <w:pPr>
        <w:spacing w:line="240" w:lineRule="auto"/>
        <w:rPr>
          <w:rFonts w:ascii="仿宋_GB2312" w:eastAsia="仿宋_GB2312" w:hAnsi="宋体" w:hint="eastAsia"/>
        </w:rPr>
      </w:pPr>
    </w:p>
    <w:p w14:paraId="491B129D" w14:textId="77777777" w:rsidR="009E49E6" w:rsidRPr="00E02DDA" w:rsidRDefault="009E49E6" w:rsidP="009E49E6">
      <w:pPr>
        <w:spacing w:line="240" w:lineRule="auto"/>
        <w:rPr>
          <w:rFonts w:ascii="仿宋_GB2312" w:eastAsia="仿宋_GB2312" w:hAnsi="宋体" w:hint="eastAsia"/>
          <w:lang w:eastAsia="zh-CN"/>
        </w:rPr>
      </w:pPr>
    </w:p>
    <w:p w14:paraId="2EA5E375" w14:textId="77777777" w:rsidR="009E49E6" w:rsidRPr="00E02DDA" w:rsidRDefault="009E49E6" w:rsidP="009E49E6">
      <w:pPr>
        <w:spacing w:line="240" w:lineRule="auto"/>
        <w:rPr>
          <w:rFonts w:ascii="仿宋_GB2312" w:eastAsia="仿宋_GB2312" w:hAnsi="宋体" w:hint="eastAsia"/>
          <w:lang w:eastAsia="zh-CN"/>
        </w:rPr>
      </w:pPr>
    </w:p>
    <w:p w14:paraId="2D13D1DA" w14:textId="77777777" w:rsidR="009E49E6" w:rsidRPr="00E02DDA" w:rsidRDefault="009E49E6" w:rsidP="009E49E6">
      <w:pPr>
        <w:spacing w:line="240" w:lineRule="auto"/>
        <w:rPr>
          <w:rFonts w:ascii="仿宋_GB2312" w:eastAsia="仿宋_GB2312" w:hAnsi="宋体" w:hint="eastAsia"/>
          <w:lang w:eastAsia="zh-CN"/>
        </w:rPr>
      </w:pPr>
    </w:p>
    <w:p w14:paraId="6C666392" w14:textId="77777777" w:rsidR="00ED79F7" w:rsidRDefault="00ED79F7" w:rsidP="00ED79F7">
      <w:pPr>
        <w:jc w:val="center"/>
        <w:rPr>
          <w:rFonts w:ascii="黑体" w:eastAsia="黑体" w:hAnsi="黑体" w:cs="宋体" w:hint="eastAsia"/>
          <w:bCs/>
          <w:sz w:val="36"/>
          <w:szCs w:val="36"/>
          <w:lang w:eastAsia="zh-CN"/>
        </w:rPr>
      </w:pPr>
      <w:r w:rsidRPr="004B2D3A">
        <w:rPr>
          <w:rFonts w:ascii="黑体" w:eastAsia="黑体" w:hAnsi="黑体" w:cs="宋体" w:hint="eastAsia"/>
          <w:bCs/>
          <w:sz w:val="36"/>
          <w:szCs w:val="36"/>
          <w:lang w:eastAsia="zh-CN"/>
        </w:rPr>
        <w:t>临夏回族自治州中医医院</w:t>
      </w:r>
    </w:p>
    <w:p w14:paraId="2F06CDE7" w14:textId="77777777" w:rsidR="00ED79F7" w:rsidRPr="00AF174D" w:rsidRDefault="00ED79F7" w:rsidP="00ED79F7">
      <w:pPr>
        <w:jc w:val="center"/>
        <w:rPr>
          <w:rFonts w:ascii="仿宋_GB2312" w:eastAsia="仿宋_GB2312" w:hAnsi="宋体" w:hint="eastAsia"/>
          <w:lang w:eastAsia="zh-CN"/>
        </w:rPr>
      </w:pPr>
      <w:r w:rsidRPr="004B2D3A">
        <w:rPr>
          <w:rFonts w:ascii="黑体" w:eastAsia="黑体" w:hAnsi="黑体" w:cs="宋体" w:hint="eastAsia"/>
          <w:bCs/>
          <w:sz w:val="36"/>
          <w:szCs w:val="36"/>
          <w:lang w:eastAsia="zh-CN"/>
        </w:rPr>
        <w:t>医疗场景建设固定资产采购项目</w:t>
      </w:r>
    </w:p>
    <w:p w14:paraId="3315E61E" w14:textId="77777777" w:rsidR="00BD7823" w:rsidRPr="00E02DDA" w:rsidRDefault="000566DF" w:rsidP="00BD7823">
      <w:pPr>
        <w:jc w:val="center"/>
        <w:rPr>
          <w:rFonts w:ascii="黑体" w:eastAsia="黑体" w:hAnsi="黑体" w:hint="eastAsia"/>
          <w:sz w:val="52"/>
          <w:szCs w:val="52"/>
          <w:lang w:eastAsia="zh-CN"/>
        </w:rPr>
      </w:pPr>
      <w:r w:rsidRPr="00E02DDA">
        <w:rPr>
          <w:rFonts w:ascii="黑体" w:eastAsia="黑体" w:hAnsi="黑体" w:hint="eastAsia"/>
          <w:sz w:val="52"/>
          <w:szCs w:val="52"/>
          <w:lang w:eastAsia="zh-CN"/>
        </w:rPr>
        <w:t>试运行</w:t>
      </w:r>
      <w:r w:rsidR="009E49E6" w:rsidRPr="00E02DDA">
        <w:rPr>
          <w:rFonts w:ascii="黑体" w:eastAsia="黑体" w:hAnsi="黑体" w:hint="eastAsia"/>
          <w:sz w:val="52"/>
          <w:szCs w:val="52"/>
          <w:lang w:eastAsia="zh-CN"/>
        </w:rPr>
        <w:t>方案</w:t>
      </w:r>
    </w:p>
    <w:p w14:paraId="6A29E683" w14:textId="77777777" w:rsidR="00BD7823" w:rsidRPr="00E02DDA" w:rsidRDefault="00BD7823" w:rsidP="00BD7823">
      <w:pPr>
        <w:rPr>
          <w:rFonts w:ascii="仿宋_GB2312" w:eastAsia="仿宋_GB2312" w:hAnsi="宋体" w:hint="eastAsia"/>
          <w:lang w:eastAsia="zh-CN"/>
        </w:rPr>
      </w:pPr>
    </w:p>
    <w:p w14:paraId="647D12B8" w14:textId="77777777" w:rsidR="00BD7823" w:rsidRPr="00E02DDA" w:rsidRDefault="00BD7823" w:rsidP="00BD7823">
      <w:pPr>
        <w:rPr>
          <w:rFonts w:ascii="仿宋_GB2312" w:eastAsia="仿宋_GB2312" w:hAnsi="宋体" w:hint="eastAsia"/>
          <w:lang w:eastAsia="zh-CN"/>
        </w:rPr>
      </w:pPr>
    </w:p>
    <w:p w14:paraId="2D440299" w14:textId="77777777" w:rsidR="00BD7823" w:rsidRPr="00E02DDA" w:rsidRDefault="00BD7823" w:rsidP="00BD7823">
      <w:pPr>
        <w:rPr>
          <w:rFonts w:ascii="仿宋_GB2312" w:eastAsia="仿宋_GB2312" w:hAnsi="宋体" w:hint="eastAsia"/>
          <w:lang w:eastAsia="zh-CN"/>
        </w:rPr>
      </w:pPr>
    </w:p>
    <w:p w14:paraId="252474AF" w14:textId="77777777" w:rsidR="00BD7823" w:rsidRPr="00E02DDA" w:rsidRDefault="00BD7823" w:rsidP="00BD7823">
      <w:pPr>
        <w:rPr>
          <w:rFonts w:ascii="仿宋_GB2312" w:eastAsia="仿宋_GB2312" w:hAnsi="宋体" w:hint="eastAsia"/>
          <w:lang w:eastAsia="zh-CN"/>
        </w:rPr>
      </w:pPr>
    </w:p>
    <w:p w14:paraId="029D33E5" w14:textId="77777777" w:rsidR="00BD7823" w:rsidRPr="00E02DDA" w:rsidRDefault="00BD7823" w:rsidP="00BD7823">
      <w:pPr>
        <w:rPr>
          <w:rFonts w:ascii="仿宋_GB2312" w:eastAsia="仿宋_GB2312" w:hAnsi="宋体" w:hint="eastAsia"/>
          <w:lang w:eastAsia="zh-CN"/>
        </w:rPr>
      </w:pPr>
    </w:p>
    <w:p w14:paraId="63DC9542" w14:textId="77777777" w:rsidR="00BD7823" w:rsidRPr="00E02DDA" w:rsidRDefault="00BD7823" w:rsidP="00BD7823">
      <w:pPr>
        <w:rPr>
          <w:rFonts w:ascii="仿宋_GB2312" w:eastAsia="仿宋_GB2312" w:hAnsi="宋体" w:hint="eastAsia"/>
          <w:lang w:eastAsia="zh-CN"/>
        </w:rPr>
      </w:pPr>
    </w:p>
    <w:p w14:paraId="2056E03E" w14:textId="77777777" w:rsidR="00BD7823" w:rsidRPr="00E02DDA" w:rsidRDefault="00BD7823" w:rsidP="00BD7823">
      <w:pPr>
        <w:rPr>
          <w:rFonts w:ascii="仿宋_GB2312" w:eastAsia="仿宋_GB2312" w:hAnsi="宋体" w:hint="eastAsia"/>
          <w:lang w:eastAsia="zh-CN"/>
        </w:rPr>
      </w:pPr>
    </w:p>
    <w:p w14:paraId="3FE57E25" w14:textId="77777777" w:rsidR="00BD7823" w:rsidRPr="00E02DDA" w:rsidRDefault="00BD7823" w:rsidP="00BD7823">
      <w:pPr>
        <w:rPr>
          <w:rFonts w:ascii="仿宋_GB2312" w:eastAsia="仿宋_GB2312" w:hAnsi="宋体" w:hint="eastAsia"/>
          <w:lang w:eastAsia="zh-CN"/>
        </w:rPr>
      </w:pPr>
    </w:p>
    <w:p w14:paraId="62252030" w14:textId="77777777" w:rsidR="00BD7823" w:rsidRPr="00E02DDA" w:rsidRDefault="00BD7823" w:rsidP="00BD7823">
      <w:pPr>
        <w:rPr>
          <w:rFonts w:ascii="仿宋_GB2312" w:eastAsia="仿宋_GB2312" w:hAnsi="宋体" w:hint="eastAsia"/>
          <w:lang w:eastAsia="zh-CN"/>
        </w:rPr>
      </w:pPr>
    </w:p>
    <w:p w14:paraId="4550CDF8" w14:textId="77777777" w:rsidR="00BD7823" w:rsidRPr="00E02DDA" w:rsidRDefault="00BD7823" w:rsidP="00BD7823">
      <w:pPr>
        <w:rPr>
          <w:rFonts w:ascii="仿宋_GB2312" w:eastAsia="仿宋_GB2312" w:hAnsi="宋体" w:hint="eastAsia"/>
          <w:lang w:eastAsia="zh-CN"/>
        </w:rPr>
      </w:pPr>
    </w:p>
    <w:p w14:paraId="47FA7896" w14:textId="77777777" w:rsidR="00A25A14" w:rsidRPr="00E02DDA" w:rsidRDefault="00A25A14" w:rsidP="00BD7823">
      <w:pPr>
        <w:rPr>
          <w:rFonts w:ascii="仿宋_GB2312" w:eastAsia="仿宋_GB2312" w:hAnsi="宋体" w:hint="eastAsia"/>
          <w:lang w:eastAsia="zh-CN"/>
        </w:rPr>
      </w:pPr>
    </w:p>
    <w:p w14:paraId="6EF0F5FF" w14:textId="77777777" w:rsidR="00A25A14" w:rsidRPr="00E02DDA" w:rsidRDefault="00A25A14" w:rsidP="00BD7823">
      <w:pPr>
        <w:rPr>
          <w:rFonts w:ascii="仿宋_GB2312" w:eastAsia="仿宋_GB2312" w:hAnsi="宋体" w:hint="eastAsia"/>
          <w:lang w:eastAsia="zh-CN"/>
        </w:rPr>
      </w:pPr>
    </w:p>
    <w:p w14:paraId="2D1A19DF" w14:textId="77777777" w:rsidR="0023699C" w:rsidRPr="00E02DDA" w:rsidRDefault="0023699C" w:rsidP="00BD7823">
      <w:pPr>
        <w:rPr>
          <w:rFonts w:ascii="仿宋_GB2312" w:eastAsia="仿宋_GB2312" w:hAnsi="宋体" w:hint="eastAsia"/>
          <w:lang w:eastAsia="zh-CN"/>
        </w:rPr>
      </w:pPr>
    </w:p>
    <w:p w14:paraId="5D5F3895" w14:textId="77777777" w:rsidR="0023699C" w:rsidRPr="00E02DDA" w:rsidRDefault="0023699C" w:rsidP="00BD7823">
      <w:pPr>
        <w:rPr>
          <w:rFonts w:ascii="仿宋_GB2312" w:eastAsia="仿宋_GB2312" w:hAnsi="宋体" w:hint="eastAsia"/>
          <w:lang w:eastAsia="zh-CN"/>
        </w:rPr>
      </w:pPr>
    </w:p>
    <w:p w14:paraId="290A8B4A" w14:textId="77777777" w:rsidR="00B3075B" w:rsidRPr="00E02DDA" w:rsidRDefault="00B3075B" w:rsidP="00BD7823">
      <w:pPr>
        <w:rPr>
          <w:rFonts w:ascii="仿宋_GB2312" w:eastAsia="仿宋_GB2312" w:hAnsi="宋体" w:hint="eastAsia"/>
          <w:lang w:eastAsia="zh-CN"/>
        </w:rPr>
      </w:pPr>
    </w:p>
    <w:p w14:paraId="148E6396" w14:textId="77777777" w:rsidR="00152E32" w:rsidRPr="00E02DDA" w:rsidRDefault="00ED79F7" w:rsidP="00ED79F7">
      <w:pPr>
        <w:spacing w:line="240" w:lineRule="auto"/>
        <w:jc w:val="center"/>
        <w:rPr>
          <w:rFonts w:ascii="仿宋_GB2312" w:eastAsia="仿宋_GB2312" w:hAnsi="宋体" w:hint="eastAsia"/>
          <w:sz w:val="28"/>
          <w:szCs w:val="28"/>
          <w:lang w:eastAsia="zh-CN"/>
        </w:rPr>
        <w:sectPr w:rsidR="00152E32" w:rsidRPr="00E02DDA" w:rsidSect="0046170D">
          <w:headerReference w:type="default" r:id="rId9"/>
          <w:footerReference w:type="default" r:id="rId10"/>
          <w:headerReference w:type="first" r:id="rId11"/>
          <w:footerReference w:type="first" r:id="rId12"/>
          <w:pgSz w:w="11906" w:h="16838" w:code="9"/>
          <w:pgMar w:top="1134" w:right="851" w:bottom="1293" w:left="1418" w:header="737" w:footer="737" w:gutter="0"/>
          <w:cols w:space="425"/>
          <w:titlePg/>
          <w:docGrid w:type="lines" w:linePitch="312"/>
        </w:sectPr>
      </w:pPr>
      <w:r w:rsidRPr="00AF174D">
        <w:rPr>
          <w:rFonts w:ascii="仿宋_GB2312" w:eastAsia="仿宋_GB2312" w:hAnsi="宋体" w:hint="eastAsia"/>
          <w:sz w:val="32"/>
          <w:szCs w:val="32"/>
          <w:lang w:eastAsia="zh-CN"/>
        </w:rPr>
        <w:t>甘肃国邦信息科技有限公司</w:t>
      </w:r>
    </w:p>
    <w:p w14:paraId="358F32D5" w14:textId="77777777" w:rsidR="00152E32" w:rsidRPr="00E02DDA" w:rsidRDefault="00152E32" w:rsidP="003F10A8">
      <w:pPr>
        <w:jc w:val="center"/>
        <w:rPr>
          <w:rFonts w:ascii="仿宋_GB2312" w:eastAsia="仿宋_GB2312" w:hAnsi="宋体" w:hint="eastAsia"/>
          <w:b/>
          <w:sz w:val="32"/>
          <w:szCs w:val="32"/>
          <w:lang w:eastAsia="zh-CN"/>
        </w:rPr>
      </w:pPr>
      <w:r w:rsidRPr="00E02DDA">
        <w:rPr>
          <w:rFonts w:ascii="仿宋_GB2312" w:eastAsia="仿宋_GB2312" w:hAnsi="宋体" w:hint="eastAsia"/>
          <w:b/>
          <w:sz w:val="32"/>
          <w:szCs w:val="32"/>
          <w:lang w:eastAsia="zh-CN"/>
        </w:rPr>
        <w:lastRenderedPageBreak/>
        <w:t>目  录</w:t>
      </w:r>
    </w:p>
    <w:p w14:paraId="519DD7D7" w14:textId="77777777" w:rsidR="00E02DDA" w:rsidRPr="005C668B" w:rsidRDefault="00152E32">
      <w:pPr>
        <w:pStyle w:val="1b"/>
        <w:tabs>
          <w:tab w:val="left" w:pos="1050"/>
        </w:tabs>
        <w:rPr>
          <w:rFonts w:ascii="等线" w:eastAsia="等线" w:hAnsi="等线" w:hint="eastAsia"/>
          <w:b w:val="0"/>
          <w:bCs w:val="0"/>
          <w:caps w:val="0"/>
          <w:noProof/>
          <w:kern w:val="2"/>
          <w:szCs w:val="22"/>
          <w:lang w:eastAsia="zh-CN" w:bidi="ar-SA"/>
        </w:rPr>
      </w:pPr>
      <w:r w:rsidRPr="00E02DDA">
        <w:rPr>
          <w:rFonts w:ascii="宋体" w:hAnsi="宋体" w:hint="eastAsia"/>
          <w:sz w:val="24"/>
        </w:rPr>
        <w:fldChar w:fldCharType="begin"/>
      </w:r>
      <w:r w:rsidRPr="00E02DDA">
        <w:rPr>
          <w:rFonts w:ascii="宋体" w:hAnsi="宋体" w:hint="eastAsia"/>
          <w:sz w:val="24"/>
        </w:rPr>
        <w:instrText xml:space="preserve"> TOC \o "1-3" \h \z </w:instrText>
      </w:r>
      <w:r w:rsidRPr="00E02DDA">
        <w:rPr>
          <w:rFonts w:ascii="宋体" w:hAnsi="宋体" w:hint="eastAsia"/>
          <w:sz w:val="24"/>
        </w:rPr>
        <w:fldChar w:fldCharType="separate"/>
      </w:r>
      <w:hyperlink w:anchor="_Toc85310409" w:history="1">
        <w:r w:rsidR="00E02DDA" w:rsidRPr="00E02DDA">
          <w:rPr>
            <w:rStyle w:val="afff8"/>
            <w:rFonts w:ascii="仿宋_GB2312" w:eastAsia="仿宋_GB2312" w:hAnsi="宋体"/>
            <w:noProof/>
            <w:lang w:eastAsia="zh-CN"/>
          </w:rPr>
          <w:t>第一章</w:t>
        </w:r>
        <w:r w:rsidR="00E02DDA" w:rsidRPr="005C668B">
          <w:rPr>
            <w:rFonts w:ascii="等线" w:eastAsia="等线" w:hAnsi="等线"/>
            <w:b w:val="0"/>
            <w:bCs w:val="0"/>
            <w:caps w:val="0"/>
            <w:noProof/>
            <w:kern w:val="2"/>
            <w:szCs w:val="22"/>
            <w:lang w:eastAsia="zh-CN" w:bidi="ar-SA"/>
          </w:rPr>
          <w:tab/>
        </w:r>
        <w:r w:rsidR="00E02DDA" w:rsidRPr="00E02DDA">
          <w:rPr>
            <w:rStyle w:val="afff8"/>
            <w:rFonts w:ascii="仿宋_GB2312" w:eastAsia="仿宋_GB2312" w:hAnsi="宋体"/>
            <w:noProof/>
            <w:lang w:eastAsia="zh-CN"/>
          </w:rPr>
          <w:t>概述</w:t>
        </w:r>
        <w:r w:rsidR="00E02DDA" w:rsidRPr="00E02DDA">
          <w:rPr>
            <w:noProof/>
            <w:webHidden/>
          </w:rPr>
          <w:tab/>
        </w:r>
        <w:r w:rsidR="00E02DDA" w:rsidRPr="00E02DDA">
          <w:rPr>
            <w:noProof/>
            <w:webHidden/>
          </w:rPr>
          <w:fldChar w:fldCharType="begin"/>
        </w:r>
        <w:r w:rsidR="00E02DDA" w:rsidRPr="00E02DDA">
          <w:rPr>
            <w:noProof/>
            <w:webHidden/>
          </w:rPr>
          <w:instrText xml:space="preserve"> PAGEREF _Toc85310409 \h </w:instrText>
        </w:r>
        <w:r w:rsidR="00E02DDA" w:rsidRPr="00E02DDA">
          <w:rPr>
            <w:noProof/>
            <w:webHidden/>
          </w:rPr>
        </w:r>
        <w:r w:rsidR="00E02DDA" w:rsidRPr="00E02DDA">
          <w:rPr>
            <w:noProof/>
            <w:webHidden/>
          </w:rPr>
          <w:fldChar w:fldCharType="separate"/>
        </w:r>
        <w:r w:rsidR="00E02DDA" w:rsidRPr="00E02DDA">
          <w:rPr>
            <w:noProof/>
            <w:webHidden/>
          </w:rPr>
          <w:t>- 1 -</w:t>
        </w:r>
        <w:r w:rsidR="00E02DDA" w:rsidRPr="00E02DDA">
          <w:rPr>
            <w:noProof/>
            <w:webHidden/>
          </w:rPr>
          <w:fldChar w:fldCharType="end"/>
        </w:r>
      </w:hyperlink>
    </w:p>
    <w:p w14:paraId="2F6E315E"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0" w:history="1">
        <w:r w:rsidRPr="00E02DDA">
          <w:rPr>
            <w:rStyle w:val="afff8"/>
            <w:rFonts w:ascii="仿宋_GB2312" w:eastAsia="仿宋_GB2312" w:hAnsi="宋体"/>
            <w:noProof/>
            <w:lang w:eastAsia="zh-CN"/>
          </w:rPr>
          <w:t>1.1</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编写目的</w:t>
        </w:r>
        <w:r w:rsidRPr="00E02DDA">
          <w:rPr>
            <w:noProof/>
            <w:webHidden/>
          </w:rPr>
          <w:tab/>
        </w:r>
        <w:r w:rsidRPr="00E02DDA">
          <w:rPr>
            <w:noProof/>
            <w:webHidden/>
          </w:rPr>
          <w:fldChar w:fldCharType="begin"/>
        </w:r>
        <w:r w:rsidRPr="00E02DDA">
          <w:rPr>
            <w:noProof/>
            <w:webHidden/>
          </w:rPr>
          <w:instrText xml:space="preserve"> PAGEREF _Toc85310410 \h </w:instrText>
        </w:r>
        <w:r w:rsidRPr="00E02DDA">
          <w:rPr>
            <w:noProof/>
            <w:webHidden/>
          </w:rPr>
        </w:r>
        <w:r w:rsidRPr="00E02DDA">
          <w:rPr>
            <w:noProof/>
            <w:webHidden/>
          </w:rPr>
          <w:fldChar w:fldCharType="separate"/>
        </w:r>
        <w:r w:rsidRPr="00E02DDA">
          <w:rPr>
            <w:noProof/>
            <w:webHidden/>
          </w:rPr>
          <w:t>- 1 -</w:t>
        </w:r>
        <w:r w:rsidRPr="00E02DDA">
          <w:rPr>
            <w:noProof/>
            <w:webHidden/>
          </w:rPr>
          <w:fldChar w:fldCharType="end"/>
        </w:r>
      </w:hyperlink>
    </w:p>
    <w:p w14:paraId="3168A9F5"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1" w:history="1">
        <w:r w:rsidRPr="00E02DDA">
          <w:rPr>
            <w:rStyle w:val="afff8"/>
            <w:rFonts w:ascii="仿宋_GB2312" w:eastAsia="仿宋_GB2312" w:hAnsi="宋体"/>
            <w:noProof/>
            <w:lang w:eastAsia="zh-CN"/>
          </w:rPr>
          <w:t>1.2</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项目背景</w:t>
        </w:r>
        <w:r w:rsidRPr="00E02DDA">
          <w:rPr>
            <w:noProof/>
            <w:webHidden/>
          </w:rPr>
          <w:tab/>
        </w:r>
        <w:r w:rsidRPr="00E02DDA">
          <w:rPr>
            <w:noProof/>
            <w:webHidden/>
          </w:rPr>
          <w:fldChar w:fldCharType="begin"/>
        </w:r>
        <w:r w:rsidRPr="00E02DDA">
          <w:rPr>
            <w:noProof/>
            <w:webHidden/>
          </w:rPr>
          <w:instrText xml:space="preserve"> PAGEREF _Toc85310411 \h </w:instrText>
        </w:r>
        <w:r w:rsidRPr="00E02DDA">
          <w:rPr>
            <w:noProof/>
            <w:webHidden/>
          </w:rPr>
        </w:r>
        <w:r w:rsidRPr="00E02DDA">
          <w:rPr>
            <w:noProof/>
            <w:webHidden/>
          </w:rPr>
          <w:fldChar w:fldCharType="separate"/>
        </w:r>
        <w:r w:rsidRPr="00E02DDA">
          <w:rPr>
            <w:noProof/>
            <w:webHidden/>
          </w:rPr>
          <w:t>- 1 -</w:t>
        </w:r>
        <w:r w:rsidRPr="00E02DDA">
          <w:rPr>
            <w:noProof/>
            <w:webHidden/>
          </w:rPr>
          <w:fldChar w:fldCharType="end"/>
        </w:r>
      </w:hyperlink>
    </w:p>
    <w:p w14:paraId="174CE86F" w14:textId="77777777" w:rsidR="00E02DDA" w:rsidRPr="005C668B" w:rsidRDefault="00E02DDA">
      <w:pPr>
        <w:pStyle w:val="1b"/>
        <w:tabs>
          <w:tab w:val="left" w:pos="1050"/>
        </w:tabs>
        <w:rPr>
          <w:rFonts w:ascii="等线" w:eastAsia="等线" w:hAnsi="等线" w:hint="eastAsia"/>
          <w:b w:val="0"/>
          <w:bCs w:val="0"/>
          <w:caps w:val="0"/>
          <w:noProof/>
          <w:kern w:val="2"/>
          <w:szCs w:val="22"/>
          <w:lang w:eastAsia="zh-CN" w:bidi="ar-SA"/>
        </w:rPr>
      </w:pPr>
      <w:hyperlink w:anchor="_Toc85310412" w:history="1">
        <w:r w:rsidRPr="00E02DDA">
          <w:rPr>
            <w:rStyle w:val="afff8"/>
            <w:rFonts w:ascii="仿宋_GB2312" w:eastAsia="仿宋_GB2312" w:hAnsi="宋体"/>
            <w:noProof/>
            <w:lang w:eastAsia="zh-CN"/>
          </w:rPr>
          <w:t>第二章</w:t>
        </w:r>
        <w:r w:rsidRPr="005C668B">
          <w:rPr>
            <w:rFonts w:ascii="等线" w:eastAsia="等线" w:hAnsi="等线"/>
            <w:b w:val="0"/>
            <w:bCs w:val="0"/>
            <w:caps w:val="0"/>
            <w:noProof/>
            <w:kern w:val="2"/>
            <w:szCs w:val="22"/>
            <w:lang w:eastAsia="zh-CN" w:bidi="ar-SA"/>
          </w:rPr>
          <w:tab/>
        </w:r>
        <w:r w:rsidRPr="00E02DDA">
          <w:rPr>
            <w:rStyle w:val="afff8"/>
            <w:rFonts w:ascii="仿宋_GB2312" w:eastAsia="仿宋_GB2312" w:hAnsi="宋体"/>
            <w:noProof/>
            <w:lang w:eastAsia="zh-CN"/>
          </w:rPr>
          <w:t>系统运行的平台及网络环境</w:t>
        </w:r>
        <w:r w:rsidRPr="00E02DDA">
          <w:rPr>
            <w:noProof/>
            <w:webHidden/>
          </w:rPr>
          <w:tab/>
        </w:r>
        <w:r w:rsidRPr="00E02DDA">
          <w:rPr>
            <w:noProof/>
            <w:webHidden/>
          </w:rPr>
          <w:fldChar w:fldCharType="begin"/>
        </w:r>
        <w:r w:rsidRPr="00E02DDA">
          <w:rPr>
            <w:noProof/>
            <w:webHidden/>
          </w:rPr>
          <w:instrText xml:space="preserve"> PAGEREF _Toc85310412 \h </w:instrText>
        </w:r>
        <w:r w:rsidRPr="00E02DDA">
          <w:rPr>
            <w:noProof/>
            <w:webHidden/>
          </w:rPr>
        </w:r>
        <w:r w:rsidRPr="00E02DDA">
          <w:rPr>
            <w:noProof/>
            <w:webHidden/>
          </w:rPr>
          <w:fldChar w:fldCharType="separate"/>
        </w:r>
        <w:r w:rsidRPr="00E02DDA">
          <w:rPr>
            <w:noProof/>
            <w:webHidden/>
          </w:rPr>
          <w:t>- 2 -</w:t>
        </w:r>
        <w:r w:rsidRPr="00E02DDA">
          <w:rPr>
            <w:noProof/>
            <w:webHidden/>
          </w:rPr>
          <w:fldChar w:fldCharType="end"/>
        </w:r>
      </w:hyperlink>
    </w:p>
    <w:p w14:paraId="7C7DA849"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3" w:history="1">
        <w:r w:rsidRPr="00E02DDA">
          <w:rPr>
            <w:rStyle w:val="afff8"/>
            <w:rFonts w:ascii="仿宋_GB2312" w:eastAsia="仿宋_GB2312" w:hAnsi="宋体"/>
            <w:noProof/>
            <w:lang w:eastAsia="zh-CN"/>
          </w:rPr>
          <w:t>2.1</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系统硬件平台</w:t>
        </w:r>
        <w:r w:rsidRPr="00E02DDA">
          <w:rPr>
            <w:noProof/>
            <w:webHidden/>
          </w:rPr>
          <w:tab/>
        </w:r>
        <w:r w:rsidRPr="00E02DDA">
          <w:rPr>
            <w:noProof/>
            <w:webHidden/>
          </w:rPr>
          <w:fldChar w:fldCharType="begin"/>
        </w:r>
        <w:r w:rsidRPr="00E02DDA">
          <w:rPr>
            <w:noProof/>
            <w:webHidden/>
          </w:rPr>
          <w:instrText xml:space="preserve"> PAGEREF _Toc85310413 \h </w:instrText>
        </w:r>
        <w:r w:rsidRPr="00E02DDA">
          <w:rPr>
            <w:noProof/>
            <w:webHidden/>
          </w:rPr>
        </w:r>
        <w:r w:rsidRPr="00E02DDA">
          <w:rPr>
            <w:noProof/>
            <w:webHidden/>
          </w:rPr>
          <w:fldChar w:fldCharType="separate"/>
        </w:r>
        <w:r w:rsidRPr="00E02DDA">
          <w:rPr>
            <w:noProof/>
            <w:webHidden/>
          </w:rPr>
          <w:t>- 2 -</w:t>
        </w:r>
        <w:r w:rsidRPr="00E02DDA">
          <w:rPr>
            <w:noProof/>
            <w:webHidden/>
          </w:rPr>
          <w:fldChar w:fldCharType="end"/>
        </w:r>
      </w:hyperlink>
    </w:p>
    <w:p w14:paraId="7BAE0109"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4" w:history="1">
        <w:r w:rsidRPr="00E02DDA">
          <w:rPr>
            <w:rStyle w:val="afff8"/>
            <w:rFonts w:ascii="仿宋_GB2312" w:eastAsia="仿宋_GB2312" w:hAnsi="宋体"/>
            <w:noProof/>
            <w:lang w:eastAsia="zh-CN"/>
          </w:rPr>
          <w:t>2.2</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系统软件平台</w:t>
        </w:r>
        <w:r w:rsidRPr="00E02DDA">
          <w:rPr>
            <w:noProof/>
            <w:webHidden/>
          </w:rPr>
          <w:tab/>
        </w:r>
        <w:r w:rsidRPr="00E02DDA">
          <w:rPr>
            <w:noProof/>
            <w:webHidden/>
          </w:rPr>
          <w:fldChar w:fldCharType="begin"/>
        </w:r>
        <w:r w:rsidRPr="00E02DDA">
          <w:rPr>
            <w:noProof/>
            <w:webHidden/>
          </w:rPr>
          <w:instrText xml:space="preserve"> PAGEREF _Toc85310414 \h </w:instrText>
        </w:r>
        <w:r w:rsidRPr="00E02DDA">
          <w:rPr>
            <w:noProof/>
            <w:webHidden/>
          </w:rPr>
        </w:r>
        <w:r w:rsidRPr="00E02DDA">
          <w:rPr>
            <w:noProof/>
            <w:webHidden/>
          </w:rPr>
          <w:fldChar w:fldCharType="separate"/>
        </w:r>
        <w:r w:rsidRPr="00E02DDA">
          <w:rPr>
            <w:noProof/>
            <w:webHidden/>
          </w:rPr>
          <w:t>- 2 -</w:t>
        </w:r>
        <w:r w:rsidRPr="00E02DDA">
          <w:rPr>
            <w:noProof/>
            <w:webHidden/>
          </w:rPr>
          <w:fldChar w:fldCharType="end"/>
        </w:r>
      </w:hyperlink>
    </w:p>
    <w:p w14:paraId="5D6AB4AC"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5" w:history="1">
        <w:r w:rsidRPr="00E02DDA">
          <w:rPr>
            <w:rStyle w:val="afff8"/>
            <w:rFonts w:ascii="仿宋_GB2312" w:eastAsia="仿宋_GB2312" w:hAnsi="宋体"/>
            <w:noProof/>
            <w:lang w:eastAsia="zh-CN"/>
          </w:rPr>
          <w:t>2.3</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系统网络环境</w:t>
        </w:r>
        <w:r w:rsidRPr="00E02DDA">
          <w:rPr>
            <w:noProof/>
            <w:webHidden/>
          </w:rPr>
          <w:tab/>
        </w:r>
        <w:r w:rsidRPr="00E02DDA">
          <w:rPr>
            <w:noProof/>
            <w:webHidden/>
          </w:rPr>
          <w:fldChar w:fldCharType="begin"/>
        </w:r>
        <w:r w:rsidRPr="00E02DDA">
          <w:rPr>
            <w:noProof/>
            <w:webHidden/>
          </w:rPr>
          <w:instrText xml:space="preserve"> PAGEREF _Toc85310415 \h </w:instrText>
        </w:r>
        <w:r w:rsidRPr="00E02DDA">
          <w:rPr>
            <w:noProof/>
            <w:webHidden/>
          </w:rPr>
        </w:r>
        <w:r w:rsidRPr="00E02DDA">
          <w:rPr>
            <w:noProof/>
            <w:webHidden/>
          </w:rPr>
          <w:fldChar w:fldCharType="separate"/>
        </w:r>
        <w:r w:rsidRPr="00E02DDA">
          <w:rPr>
            <w:noProof/>
            <w:webHidden/>
          </w:rPr>
          <w:t>- 2 -</w:t>
        </w:r>
        <w:r w:rsidRPr="00E02DDA">
          <w:rPr>
            <w:noProof/>
            <w:webHidden/>
          </w:rPr>
          <w:fldChar w:fldCharType="end"/>
        </w:r>
      </w:hyperlink>
    </w:p>
    <w:p w14:paraId="61A214CE" w14:textId="77777777" w:rsidR="00E02DDA" w:rsidRPr="005C668B" w:rsidRDefault="00E02DDA">
      <w:pPr>
        <w:pStyle w:val="1b"/>
        <w:tabs>
          <w:tab w:val="left" w:pos="1050"/>
        </w:tabs>
        <w:rPr>
          <w:rFonts w:ascii="等线" w:eastAsia="等线" w:hAnsi="等线" w:hint="eastAsia"/>
          <w:b w:val="0"/>
          <w:bCs w:val="0"/>
          <w:caps w:val="0"/>
          <w:noProof/>
          <w:kern w:val="2"/>
          <w:szCs w:val="22"/>
          <w:lang w:eastAsia="zh-CN" w:bidi="ar-SA"/>
        </w:rPr>
      </w:pPr>
      <w:hyperlink w:anchor="_Toc85310416" w:history="1">
        <w:r w:rsidRPr="00E02DDA">
          <w:rPr>
            <w:rStyle w:val="afff8"/>
            <w:rFonts w:ascii="仿宋_GB2312" w:eastAsia="仿宋_GB2312" w:hAnsi="宋体"/>
            <w:noProof/>
            <w:lang w:eastAsia="zh-CN"/>
          </w:rPr>
          <w:t>第三章</w:t>
        </w:r>
        <w:r w:rsidRPr="005C668B">
          <w:rPr>
            <w:rFonts w:ascii="等线" w:eastAsia="等线" w:hAnsi="等线"/>
            <w:b w:val="0"/>
            <w:bCs w:val="0"/>
            <w:caps w:val="0"/>
            <w:noProof/>
            <w:kern w:val="2"/>
            <w:szCs w:val="22"/>
            <w:lang w:eastAsia="zh-CN" w:bidi="ar-SA"/>
          </w:rPr>
          <w:tab/>
        </w:r>
        <w:r w:rsidRPr="00E02DDA">
          <w:rPr>
            <w:rStyle w:val="afff8"/>
            <w:rFonts w:ascii="仿宋_GB2312" w:eastAsia="仿宋_GB2312" w:hAnsi="宋体"/>
            <w:noProof/>
            <w:lang w:eastAsia="zh-CN"/>
          </w:rPr>
          <w:t>系统概要说明</w:t>
        </w:r>
        <w:r w:rsidRPr="00E02DDA">
          <w:rPr>
            <w:noProof/>
            <w:webHidden/>
          </w:rPr>
          <w:tab/>
        </w:r>
        <w:r w:rsidRPr="00E02DDA">
          <w:rPr>
            <w:noProof/>
            <w:webHidden/>
          </w:rPr>
          <w:fldChar w:fldCharType="begin"/>
        </w:r>
        <w:r w:rsidRPr="00E02DDA">
          <w:rPr>
            <w:noProof/>
            <w:webHidden/>
          </w:rPr>
          <w:instrText xml:space="preserve"> PAGEREF _Toc85310416 \h </w:instrText>
        </w:r>
        <w:r w:rsidRPr="00E02DDA">
          <w:rPr>
            <w:noProof/>
            <w:webHidden/>
          </w:rPr>
        </w:r>
        <w:r w:rsidRPr="00E02DDA">
          <w:rPr>
            <w:noProof/>
            <w:webHidden/>
          </w:rPr>
          <w:fldChar w:fldCharType="separate"/>
        </w:r>
        <w:r w:rsidRPr="00E02DDA">
          <w:rPr>
            <w:noProof/>
            <w:webHidden/>
          </w:rPr>
          <w:t>- 3 -</w:t>
        </w:r>
        <w:r w:rsidRPr="00E02DDA">
          <w:rPr>
            <w:noProof/>
            <w:webHidden/>
          </w:rPr>
          <w:fldChar w:fldCharType="end"/>
        </w:r>
      </w:hyperlink>
    </w:p>
    <w:p w14:paraId="22051960"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7" w:history="1">
        <w:r w:rsidRPr="00E02DDA">
          <w:rPr>
            <w:rStyle w:val="afff8"/>
            <w:rFonts w:ascii="仿宋_GB2312" w:eastAsia="仿宋_GB2312" w:hAnsi="宋体"/>
            <w:noProof/>
            <w:lang w:eastAsia="zh-CN"/>
          </w:rPr>
          <w:t>3.1</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系统主要模块</w:t>
        </w:r>
        <w:r w:rsidRPr="00E02DDA">
          <w:rPr>
            <w:noProof/>
            <w:webHidden/>
          </w:rPr>
          <w:tab/>
        </w:r>
        <w:r w:rsidRPr="00E02DDA">
          <w:rPr>
            <w:noProof/>
            <w:webHidden/>
          </w:rPr>
          <w:fldChar w:fldCharType="begin"/>
        </w:r>
        <w:r w:rsidRPr="00E02DDA">
          <w:rPr>
            <w:noProof/>
            <w:webHidden/>
          </w:rPr>
          <w:instrText xml:space="preserve"> PAGEREF _Toc85310417 \h </w:instrText>
        </w:r>
        <w:r w:rsidRPr="00E02DDA">
          <w:rPr>
            <w:noProof/>
            <w:webHidden/>
          </w:rPr>
        </w:r>
        <w:r w:rsidRPr="00E02DDA">
          <w:rPr>
            <w:noProof/>
            <w:webHidden/>
          </w:rPr>
          <w:fldChar w:fldCharType="separate"/>
        </w:r>
        <w:r w:rsidRPr="00E02DDA">
          <w:rPr>
            <w:noProof/>
            <w:webHidden/>
          </w:rPr>
          <w:t>- 3 -</w:t>
        </w:r>
        <w:r w:rsidRPr="00E02DDA">
          <w:rPr>
            <w:noProof/>
            <w:webHidden/>
          </w:rPr>
          <w:fldChar w:fldCharType="end"/>
        </w:r>
      </w:hyperlink>
    </w:p>
    <w:p w14:paraId="38AB38FD"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18" w:history="1">
        <w:r w:rsidRPr="00E02DDA">
          <w:rPr>
            <w:rStyle w:val="afff8"/>
            <w:rFonts w:ascii="仿宋_GB2312" w:eastAsia="仿宋_GB2312" w:hAnsi="宋体"/>
            <w:noProof/>
            <w:lang w:eastAsia="zh-CN"/>
          </w:rPr>
          <w:t>3.2</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用户角色</w:t>
        </w:r>
        <w:r w:rsidRPr="00E02DDA">
          <w:rPr>
            <w:noProof/>
            <w:webHidden/>
          </w:rPr>
          <w:tab/>
        </w:r>
        <w:r w:rsidRPr="00E02DDA">
          <w:rPr>
            <w:noProof/>
            <w:webHidden/>
          </w:rPr>
          <w:fldChar w:fldCharType="begin"/>
        </w:r>
        <w:r w:rsidRPr="00E02DDA">
          <w:rPr>
            <w:noProof/>
            <w:webHidden/>
          </w:rPr>
          <w:instrText xml:space="preserve"> PAGEREF _Toc85310418 \h </w:instrText>
        </w:r>
        <w:r w:rsidRPr="00E02DDA">
          <w:rPr>
            <w:noProof/>
            <w:webHidden/>
          </w:rPr>
        </w:r>
        <w:r w:rsidRPr="00E02DDA">
          <w:rPr>
            <w:noProof/>
            <w:webHidden/>
          </w:rPr>
          <w:fldChar w:fldCharType="separate"/>
        </w:r>
        <w:r w:rsidRPr="00E02DDA">
          <w:rPr>
            <w:noProof/>
            <w:webHidden/>
          </w:rPr>
          <w:t>- 8 -</w:t>
        </w:r>
        <w:r w:rsidRPr="00E02DDA">
          <w:rPr>
            <w:noProof/>
            <w:webHidden/>
          </w:rPr>
          <w:fldChar w:fldCharType="end"/>
        </w:r>
      </w:hyperlink>
    </w:p>
    <w:p w14:paraId="1BB615D5" w14:textId="77777777" w:rsidR="00E02DDA" w:rsidRPr="005C668B" w:rsidRDefault="00E02DDA">
      <w:pPr>
        <w:pStyle w:val="1b"/>
        <w:tabs>
          <w:tab w:val="left" w:pos="1050"/>
        </w:tabs>
        <w:rPr>
          <w:rFonts w:ascii="等线" w:eastAsia="等线" w:hAnsi="等线" w:hint="eastAsia"/>
          <w:b w:val="0"/>
          <w:bCs w:val="0"/>
          <w:caps w:val="0"/>
          <w:noProof/>
          <w:kern w:val="2"/>
          <w:szCs w:val="22"/>
          <w:lang w:eastAsia="zh-CN" w:bidi="ar-SA"/>
        </w:rPr>
      </w:pPr>
      <w:hyperlink w:anchor="_Toc85310419" w:history="1">
        <w:r w:rsidRPr="00E02DDA">
          <w:rPr>
            <w:rStyle w:val="afff8"/>
            <w:rFonts w:ascii="仿宋_GB2312" w:eastAsia="仿宋_GB2312" w:hAnsi="宋体"/>
            <w:noProof/>
          </w:rPr>
          <w:t>第四章</w:t>
        </w:r>
        <w:r w:rsidRPr="005C668B">
          <w:rPr>
            <w:rFonts w:ascii="等线" w:eastAsia="等线" w:hAnsi="等线"/>
            <w:b w:val="0"/>
            <w:bCs w:val="0"/>
            <w:caps w:val="0"/>
            <w:noProof/>
            <w:kern w:val="2"/>
            <w:szCs w:val="22"/>
            <w:lang w:eastAsia="zh-CN" w:bidi="ar-SA"/>
          </w:rPr>
          <w:tab/>
        </w:r>
        <w:r w:rsidRPr="00E02DDA">
          <w:rPr>
            <w:rStyle w:val="afff8"/>
            <w:rFonts w:ascii="仿宋_GB2312" w:eastAsia="仿宋_GB2312" w:hAnsi="宋体"/>
            <w:noProof/>
            <w:lang w:eastAsia="zh-CN"/>
          </w:rPr>
          <w:t>项目试运行保障</w:t>
        </w:r>
        <w:r w:rsidRPr="00E02DDA">
          <w:rPr>
            <w:noProof/>
            <w:webHidden/>
          </w:rPr>
          <w:tab/>
        </w:r>
        <w:r w:rsidRPr="00E02DDA">
          <w:rPr>
            <w:noProof/>
            <w:webHidden/>
          </w:rPr>
          <w:fldChar w:fldCharType="begin"/>
        </w:r>
        <w:r w:rsidRPr="00E02DDA">
          <w:rPr>
            <w:noProof/>
            <w:webHidden/>
          </w:rPr>
          <w:instrText xml:space="preserve"> PAGEREF _Toc85310419 \h </w:instrText>
        </w:r>
        <w:r w:rsidRPr="00E02DDA">
          <w:rPr>
            <w:noProof/>
            <w:webHidden/>
          </w:rPr>
        </w:r>
        <w:r w:rsidRPr="00E02DDA">
          <w:rPr>
            <w:noProof/>
            <w:webHidden/>
          </w:rPr>
          <w:fldChar w:fldCharType="separate"/>
        </w:r>
        <w:r w:rsidRPr="00E02DDA">
          <w:rPr>
            <w:noProof/>
            <w:webHidden/>
          </w:rPr>
          <w:t>- 9 -</w:t>
        </w:r>
        <w:r w:rsidRPr="00E02DDA">
          <w:rPr>
            <w:noProof/>
            <w:webHidden/>
          </w:rPr>
          <w:fldChar w:fldCharType="end"/>
        </w:r>
      </w:hyperlink>
    </w:p>
    <w:p w14:paraId="337050A4"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20" w:history="1">
        <w:r w:rsidRPr="00E02DDA">
          <w:rPr>
            <w:rStyle w:val="afff8"/>
            <w:rFonts w:ascii="仿宋_GB2312" w:eastAsia="仿宋_GB2312" w:hAnsi="宋体"/>
            <w:noProof/>
            <w:lang w:eastAsia="zh-CN"/>
          </w:rPr>
          <w:t>4.1</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业务运行保障</w:t>
        </w:r>
        <w:r w:rsidRPr="00E02DDA">
          <w:rPr>
            <w:noProof/>
            <w:webHidden/>
          </w:rPr>
          <w:tab/>
        </w:r>
        <w:r w:rsidRPr="00E02DDA">
          <w:rPr>
            <w:noProof/>
            <w:webHidden/>
          </w:rPr>
          <w:fldChar w:fldCharType="begin"/>
        </w:r>
        <w:r w:rsidRPr="00E02DDA">
          <w:rPr>
            <w:noProof/>
            <w:webHidden/>
          </w:rPr>
          <w:instrText xml:space="preserve"> PAGEREF _Toc85310420 \h </w:instrText>
        </w:r>
        <w:r w:rsidRPr="00E02DDA">
          <w:rPr>
            <w:noProof/>
            <w:webHidden/>
          </w:rPr>
        </w:r>
        <w:r w:rsidRPr="00E02DDA">
          <w:rPr>
            <w:noProof/>
            <w:webHidden/>
          </w:rPr>
          <w:fldChar w:fldCharType="separate"/>
        </w:r>
        <w:r w:rsidRPr="00E02DDA">
          <w:rPr>
            <w:noProof/>
            <w:webHidden/>
          </w:rPr>
          <w:t>- 9 -</w:t>
        </w:r>
        <w:r w:rsidRPr="00E02DDA">
          <w:rPr>
            <w:noProof/>
            <w:webHidden/>
          </w:rPr>
          <w:fldChar w:fldCharType="end"/>
        </w:r>
      </w:hyperlink>
    </w:p>
    <w:p w14:paraId="76D26942"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1" w:history="1">
        <w:r w:rsidRPr="00E02DDA">
          <w:rPr>
            <w:rStyle w:val="afff8"/>
            <w:rFonts w:ascii="仿宋_GB2312" w:eastAsia="仿宋_GB2312" w:hAnsi="宋体"/>
            <w:i w:val="0"/>
            <w:noProof/>
            <w:lang w:eastAsia="zh-CN"/>
          </w:rPr>
          <w:t>4.1.1</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平台服务</w:t>
        </w:r>
        <w:r w:rsidRPr="00E02DDA">
          <w:rPr>
            <w:i w:val="0"/>
            <w:noProof/>
            <w:webHidden/>
          </w:rPr>
          <w:tab/>
        </w:r>
        <w:r w:rsidRPr="00E02DDA">
          <w:rPr>
            <w:i w:val="0"/>
            <w:noProof/>
            <w:webHidden/>
          </w:rPr>
          <w:fldChar w:fldCharType="begin"/>
        </w:r>
        <w:r w:rsidRPr="00E02DDA">
          <w:rPr>
            <w:i w:val="0"/>
            <w:noProof/>
            <w:webHidden/>
          </w:rPr>
          <w:instrText xml:space="preserve"> PAGEREF _Toc85310421 \h </w:instrText>
        </w:r>
        <w:r w:rsidRPr="00E02DDA">
          <w:rPr>
            <w:i w:val="0"/>
            <w:noProof/>
            <w:webHidden/>
          </w:rPr>
        </w:r>
        <w:r w:rsidRPr="00E02DDA">
          <w:rPr>
            <w:i w:val="0"/>
            <w:noProof/>
            <w:webHidden/>
          </w:rPr>
          <w:fldChar w:fldCharType="separate"/>
        </w:r>
        <w:r w:rsidRPr="00E02DDA">
          <w:rPr>
            <w:i w:val="0"/>
            <w:noProof/>
            <w:webHidden/>
          </w:rPr>
          <w:t>- 9 -</w:t>
        </w:r>
        <w:r w:rsidRPr="00E02DDA">
          <w:rPr>
            <w:i w:val="0"/>
            <w:noProof/>
            <w:webHidden/>
          </w:rPr>
          <w:fldChar w:fldCharType="end"/>
        </w:r>
      </w:hyperlink>
    </w:p>
    <w:p w14:paraId="011D0656"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2" w:history="1">
        <w:r w:rsidRPr="00E02DDA">
          <w:rPr>
            <w:rStyle w:val="afff8"/>
            <w:rFonts w:ascii="仿宋_GB2312" w:eastAsia="仿宋_GB2312" w:hAnsi="宋体"/>
            <w:i w:val="0"/>
            <w:noProof/>
            <w:lang w:eastAsia="zh-CN"/>
          </w:rPr>
          <w:t>4.1.2</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平台业务管理</w:t>
        </w:r>
        <w:r w:rsidRPr="00E02DDA">
          <w:rPr>
            <w:i w:val="0"/>
            <w:noProof/>
            <w:webHidden/>
          </w:rPr>
          <w:tab/>
        </w:r>
        <w:r w:rsidRPr="00E02DDA">
          <w:rPr>
            <w:i w:val="0"/>
            <w:noProof/>
            <w:webHidden/>
          </w:rPr>
          <w:fldChar w:fldCharType="begin"/>
        </w:r>
        <w:r w:rsidRPr="00E02DDA">
          <w:rPr>
            <w:i w:val="0"/>
            <w:noProof/>
            <w:webHidden/>
          </w:rPr>
          <w:instrText xml:space="preserve"> PAGEREF _Toc85310422 \h </w:instrText>
        </w:r>
        <w:r w:rsidRPr="00E02DDA">
          <w:rPr>
            <w:i w:val="0"/>
            <w:noProof/>
            <w:webHidden/>
          </w:rPr>
        </w:r>
        <w:r w:rsidRPr="00E02DDA">
          <w:rPr>
            <w:i w:val="0"/>
            <w:noProof/>
            <w:webHidden/>
          </w:rPr>
          <w:fldChar w:fldCharType="separate"/>
        </w:r>
        <w:r w:rsidRPr="00E02DDA">
          <w:rPr>
            <w:i w:val="0"/>
            <w:noProof/>
            <w:webHidden/>
          </w:rPr>
          <w:t>- 9 -</w:t>
        </w:r>
        <w:r w:rsidRPr="00E02DDA">
          <w:rPr>
            <w:i w:val="0"/>
            <w:noProof/>
            <w:webHidden/>
          </w:rPr>
          <w:fldChar w:fldCharType="end"/>
        </w:r>
      </w:hyperlink>
    </w:p>
    <w:p w14:paraId="5188C05F"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3" w:history="1">
        <w:r w:rsidRPr="00E02DDA">
          <w:rPr>
            <w:rStyle w:val="afff8"/>
            <w:rFonts w:ascii="仿宋_GB2312" w:eastAsia="仿宋_GB2312" w:hAnsi="宋体"/>
            <w:i w:val="0"/>
            <w:noProof/>
            <w:lang w:eastAsia="zh-CN"/>
          </w:rPr>
          <w:t>4.1.3</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应用系统管理</w:t>
        </w:r>
        <w:r w:rsidRPr="00E02DDA">
          <w:rPr>
            <w:i w:val="0"/>
            <w:noProof/>
            <w:webHidden/>
          </w:rPr>
          <w:tab/>
        </w:r>
        <w:r w:rsidRPr="00E02DDA">
          <w:rPr>
            <w:i w:val="0"/>
            <w:noProof/>
            <w:webHidden/>
          </w:rPr>
          <w:fldChar w:fldCharType="begin"/>
        </w:r>
        <w:r w:rsidRPr="00E02DDA">
          <w:rPr>
            <w:i w:val="0"/>
            <w:noProof/>
            <w:webHidden/>
          </w:rPr>
          <w:instrText xml:space="preserve"> PAGEREF _Toc85310423 \h </w:instrText>
        </w:r>
        <w:r w:rsidRPr="00E02DDA">
          <w:rPr>
            <w:i w:val="0"/>
            <w:noProof/>
            <w:webHidden/>
          </w:rPr>
        </w:r>
        <w:r w:rsidRPr="00E02DDA">
          <w:rPr>
            <w:i w:val="0"/>
            <w:noProof/>
            <w:webHidden/>
          </w:rPr>
          <w:fldChar w:fldCharType="separate"/>
        </w:r>
        <w:r w:rsidRPr="00E02DDA">
          <w:rPr>
            <w:i w:val="0"/>
            <w:noProof/>
            <w:webHidden/>
          </w:rPr>
          <w:t>- 9 -</w:t>
        </w:r>
        <w:r w:rsidRPr="00E02DDA">
          <w:rPr>
            <w:i w:val="0"/>
            <w:noProof/>
            <w:webHidden/>
          </w:rPr>
          <w:fldChar w:fldCharType="end"/>
        </w:r>
      </w:hyperlink>
    </w:p>
    <w:p w14:paraId="0648E006"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24" w:history="1">
        <w:r w:rsidRPr="00E02DDA">
          <w:rPr>
            <w:rStyle w:val="afff8"/>
            <w:rFonts w:ascii="仿宋_GB2312" w:eastAsia="仿宋_GB2312" w:hAnsi="宋体"/>
            <w:noProof/>
            <w:lang w:eastAsia="zh-CN"/>
          </w:rPr>
          <w:t>4.2</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平台技术保障</w:t>
        </w:r>
        <w:r w:rsidRPr="00E02DDA">
          <w:rPr>
            <w:noProof/>
            <w:webHidden/>
          </w:rPr>
          <w:tab/>
        </w:r>
        <w:r w:rsidRPr="00E02DDA">
          <w:rPr>
            <w:noProof/>
            <w:webHidden/>
          </w:rPr>
          <w:fldChar w:fldCharType="begin"/>
        </w:r>
        <w:r w:rsidRPr="00E02DDA">
          <w:rPr>
            <w:noProof/>
            <w:webHidden/>
          </w:rPr>
          <w:instrText xml:space="preserve"> PAGEREF _Toc85310424 \h </w:instrText>
        </w:r>
        <w:r w:rsidRPr="00E02DDA">
          <w:rPr>
            <w:noProof/>
            <w:webHidden/>
          </w:rPr>
        </w:r>
        <w:r w:rsidRPr="00E02DDA">
          <w:rPr>
            <w:noProof/>
            <w:webHidden/>
          </w:rPr>
          <w:fldChar w:fldCharType="separate"/>
        </w:r>
        <w:r w:rsidRPr="00E02DDA">
          <w:rPr>
            <w:noProof/>
            <w:webHidden/>
          </w:rPr>
          <w:t>- 10 -</w:t>
        </w:r>
        <w:r w:rsidRPr="00E02DDA">
          <w:rPr>
            <w:noProof/>
            <w:webHidden/>
          </w:rPr>
          <w:fldChar w:fldCharType="end"/>
        </w:r>
      </w:hyperlink>
    </w:p>
    <w:p w14:paraId="34C6E726"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5" w:history="1">
        <w:r w:rsidRPr="00E02DDA">
          <w:rPr>
            <w:rStyle w:val="afff8"/>
            <w:rFonts w:ascii="仿宋_GB2312" w:eastAsia="仿宋_GB2312" w:hAnsi="宋体"/>
            <w:i w:val="0"/>
            <w:noProof/>
            <w:lang w:eastAsia="zh-CN"/>
          </w:rPr>
          <w:t>4.2.1</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总体技术保障</w:t>
        </w:r>
        <w:r w:rsidRPr="00E02DDA">
          <w:rPr>
            <w:i w:val="0"/>
            <w:noProof/>
            <w:webHidden/>
          </w:rPr>
          <w:tab/>
        </w:r>
        <w:r w:rsidRPr="00E02DDA">
          <w:rPr>
            <w:i w:val="0"/>
            <w:noProof/>
            <w:webHidden/>
          </w:rPr>
          <w:fldChar w:fldCharType="begin"/>
        </w:r>
        <w:r w:rsidRPr="00E02DDA">
          <w:rPr>
            <w:i w:val="0"/>
            <w:noProof/>
            <w:webHidden/>
          </w:rPr>
          <w:instrText xml:space="preserve"> PAGEREF _Toc85310425 \h </w:instrText>
        </w:r>
        <w:r w:rsidRPr="00E02DDA">
          <w:rPr>
            <w:i w:val="0"/>
            <w:noProof/>
            <w:webHidden/>
          </w:rPr>
        </w:r>
        <w:r w:rsidRPr="00E02DDA">
          <w:rPr>
            <w:i w:val="0"/>
            <w:noProof/>
            <w:webHidden/>
          </w:rPr>
          <w:fldChar w:fldCharType="separate"/>
        </w:r>
        <w:r w:rsidRPr="00E02DDA">
          <w:rPr>
            <w:i w:val="0"/>
            <w:noProof/>
            <w:webHidden/>
          </w:rPr>
          <w:t>- 10 -</w:t>
        </w:r>
        <w:r w:rsidRPr="00E02DDA">
          <w:rPr>
            <w:i w:val="0"/>
            <w:noProof/>
            <w:webHidden/>
          </w:rPr>
          <w:fldChar w:fldCharType="end"/>
        </w:r>
      </w:hyperlink>
    </w:p>
    <w:p w14:paraId="4D9E73A5"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6" w:history="1">
        <w:r w:rsidRPr="00E02DDA">
          <w:rPr>
            <w:rStyle w:val="afff8"/>
            <w:rFonts w:ascii="仿宋_GB2312" w:eastAsia="仿宋_GB2312" w:hAnsi="宋体"/>
            <w:i w:val="0"/>
            <w:noProof/>
            <w:lang w:eastAsia="zh-CN"/>
          </w:rPr>
          <w:t>4.2.2</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数据备份</w:t>
        </w:r>
        <w:r w:rsidRPr="00E02DDA">
          <w:rPr>
            <w:i w:val="0"/>
            <w:noProof/>
            <w:webHidden/>
          </w:rPr>
          <w:tab/>
        </w:r>
        <w:r w:rsidRPr="00E02DDA">
          <w:rPr>
            <w:i w:val="0"/>
            <w:noProof/>
            <w:webHidden/>
          </w:rPr>
          <w:fldChar w:fldCharType="begin"/>
        </w:r>
        <w:r w:rsidRPr="00E02DDA">
          <w:rPr>
            <w:i w:val="0"/>
            <w:noProof/>
            <w:webHidden/>
          </w:rPr>
          <w:instrText xml:space="preserve"> PAGEREF _Toc85310426 \h </w:instrText>
        </w:r>
        <w:r w:rsidRPr="00E02DDA">
          <w:rPr>
            <w:i w:val="0"/>
            <w:noProof/>
            <w:webHidden/>
          </w:rPr>
        </w:r>
        <w:r w:rsidRPr="00E02DDA">
          <w:rPr>
            <w:i w:val="0"/>
            <w:noProof/>
            <w:webHidden/>
          </w:rPr>
          <w:fldChar w:fldCharType="separate"/>
        </w:r>
        <w:r w:rsidRPr="00E02DDA">
          <w:rPr>
            <w:i w:val="0"/>
            <w:noProof/>
            <w:webHidden/>
          </w:rPr>
          <w:t>- 10 -</w:t>
        </w:r>
        <w:r w:rsidRPr="00E02DDA">
          <w:rPr>
            <w:i w:val="0"/>
            <w:noProof/>
            <w:webHidden/>
          </w:rPr>
          <w:fldChar w:fldCharType="end"/>
        </w:r>
      </w:hyperlink>
    </w:p>
    <w:p w14:paraId="52C76EC9"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7" w:history="1">
        <w:r w:rsidRPr="00E02DDA">
          <w:rPr>
            <w:rStyle w:val="afff8"/>
            <w:rFonts w:ascii="仿宋_GB2312" w:eastAsia="仿宋_GB2312" w:hAnsi="宋体"/>
            <w:i w:val="0"/>
            <w:noProof/>
            <w:lang w:eastAsia="zh-CN"/>
          </w:rPr>
          <w:t>4.2.3</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运行监控</w:t>
        </w:r>
        <w:r w:rsidRPr="00E02DDA">
          <w:rPr>
            <w:i w:val="0"/>
            <w:noProof/>
            <w:webHidden/>
          </w:rPr>
          <w:tab/>
        </w:r>
        <w:r w:rsidRPr="00E02DDA">
          <w:rPr>
            <w:i w:val="0"/>
            <w:noProof/>
            <w:webHidden/>
          </w:rPr>
          <w:fldChar w:fldCharType="begin"/>
        </w:r>
        <w:r w:rsidRPr="00E02DDA">
          <w:rPr>
            <w:i w:val="0"/>
            <w:noProof/>
            <w:webHidden/>
          </w:rPr>
          <w:instrText xml:space="preserve"> PAGEREF _Toc85310427 \h </w:instrText>
        </w:r>
        <w:r w:rsidRPr="00E02DDA">
          <w:rPr>
            <w:i w:val="0"/>
            <w:noProof/>
            <w:webHidden/>
          </w:rPr>
        </w:r>
        <w:r w:rsidRPr="00E02DDA">
          <w:rPr>
            <w:i w:val="0"/>
            <w:noProof/>
            <w:webHidden/>
          </w:rPr>
          <w:fldChar w:fldCharType="separate"/>
        </w:r>
        <w:r w:rsidRPr="00E02DDA">
          <w:rPr>
            <w:i w:val="0"/>
            <w:noProof/>
            <w:webHidden/>
          </w:rPr>
          <w:t>- 11 -</w:t>
        </w:r>
        <w:r w:rsidRPr="00E02DDA">
          <w:rPr>
            <w:i w:val="0"/>
            <w:noProof/>
            <w:webHidden/>
          </w:rPr>
          <w:fldChar w:fldCharType="end"/>
        </w:r>
      </w:hyperlink>
    </w:p>
    <w:p w14:paraId="47F1F9CC" w14:textId="77777777" w:rsidR="00E02DDA" w:rsidRPr="005C668B" w:rsidRDefault="00E02DDA">
      <w:pPr>
        <w:pStyle w:val="2f"/>
        <w:tabs>
          <w:tab w:val="left" w:pos="840"/>
          <w:tab w:val="right" w:leader="dot" w:pos="9627"/>
        </w:tabs>
        <w:rPr>
          <w:rFonts w:ascii="等线" w:eastAsia="等线" w:hAnsi="等线" w:hint="eastAsia"/>
          <w:smallCaps w:val="0"/>
          <w:noProof/>
          <w:kern w:val="2"/>
          <w:szCs w:val="22"/>
          <w:lang w:eastAsia="zh-CN" w:bidi="ar-SA"/>
        </w:rPr>
      </w:pPr>
      <w:hyperlink w:anchor="_Toc85310428" w:history="1">
        <w:r w:rsidRPr="00E02DDA">
          <w:rPr>
            <w:rStyle w:val="afff8"/>
            <w:rFonts w:ascii="仿宋_GB2312" w:eastAsia="仿宋_GB2312" w:hAnsi="宋体"/>
            <w:noProof/>
            <w:lang w:eastAsia="zh-CN"/>
          </w:rPr>
          <w:t>4.3</w:t>
        </w:r>
        <w:r w:rsidRPr="005C668B">
          <w:rPr>
            <w:rFonts w:ascii="等线" w:eastAsia="等线" w:hAnsi="等线"/>
            <w:smallCaps w:val="0"/>
            <w:noProof/>
            <w:kern w:val="2"/>
            <w:szCs w:val="22"/>
            <w:lang w:eastAsia="zh-CN" w:bidi="ar-SA"/>
          </w:rPr>
          <w:tab/>
        </w:r>
        <w:r w:rsidRPr="00E02DDA">
          <w:rPr>
            <w:rStyle w:val="afff8"/>
            <w:rFonts w:ascii="仿宋_GB2312" w:eastAsia="仿宋_GB2312" w:hAnsi="宋体"/>
            <w:noProof/>
            <w:lang w:eastAsia="zh-CN"/>
          </w:rPr>
          <w:t>试运行培训</w:t>
        </w:r>
        <w:r w:rsidRPr="00E02DDA">
          <w:rPr>
            <w:noProof/>
            <w:webHidden/>
          </w:rPr>
          <w:tab/>
        </w:r>
        <w:r w:rsidRPr="00E02DDA">
          <w:rPr>
            <w:noProof/>
            <w:webHidden/>
          </w:rPr>
          <w:fldChar w:fldCharType="begin"/>
        </w:r>
        <w:r w:rsidRPr="00E02DDA">
          <w:rPr>
            <w:noProof/>
            <w:webHidden/>
          </w:rPr>
          <w:instrText xml:space="preserve"> PAGEREF _Toc85310428 \h </w:instrText>
        </w:r>
        <w:r w:rsidRPr="00E02DDA">
          <w:rPr>
            <w:noProof/>
            <w:webHidden/>
          </w:rPr>
        </w:r>
        <w:r w:rsidRPr="00E02DDA">
          <w:rPr>
            <w:noProof/>
            <w:webHidden/>
          </w:rPr>
          <w:fldChar w:fldCharType="separate"/>
        </w:r>
        <w:r w:rsidRPr="00E02DDA">
          <w:rPr>
            <w:noProof/>
            <w:webHidden/>
          </w:rPr>
          <w:t>- 11 -</w:t>
        </w:r>
        <w:r w:rsidRPr="00E02DDA">
          <w:rPr>
            <w:noProof/>
            <w:webHidden/>
          </w:rPr>
          <w:fldChar w:fldCharType="end"/>
        </w:r>
      </w:hyperlink>
    </w:p>
    <w:p w14:paraId="2908ECB7"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29" w:history="1">
        <w:r w:rsidRPr="00E02DDA">
          <w:rPr>
            <w:rStyle w:val="afff8"/>
            <w:rFonts w:ascii="仿宋_GB2312" w:eastAsia="仿宋_GB2312" w:hAnsi="宋体"/>
            <w:i w:val="0"/>
            <w:noProof/>
            <w:lang w:eastAsia="zh-CN"/>
          </w:rPr>
          <w:t>4.3.1</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培训对象</w:t>
        </w:r>
        <w:r w:rsidRPr="00E02DDA">
          <w:rPr>
            <w:i w:val="0"/>
            <w:noProof/>
            <w:webHidden/>
          </w:rPr>
          <w:tab/>
        </w:r>
        <w:r w:rsidRPr="00E02DDA">
          <w:rPr>
            <w:i w:val="0"/>
            <w:noProof/>
            <w:webHidden/>
          </w:rPr>
          <w:fldChar w:fldCharType="begin"/>
        </w:r>
        <w:r w:rsidRPr="00E02DDA">
          <w:rPr>
            <w:i w:val="0"/>
            <w:noProof/>
            <w:webHidden/>
          </w:rPr>
          <w:instrText xml:space="preserve"> PAGEREF _Toc85310429 \h </w:instrText>
        </w:r>
        <w:r w:rsidRPr="00E02DDA">
          <w:rPr>
            <w:i w:val="0"/>
            <w:noProof/>
            <w:webHidden/>
          </w:rPr>
        </w:r>
        <w:r w:rsidRPr="00E02DDA">
          <w:rPr>
            <w:i w:val="0"/>
            <w:noProof/>
            <w:webHidden/>
          </w:rPr>
          <w:fldChar w:fldCharType="separate"/>
        </w:r>
        <w:r w:rsidRPr="00E02DDA">
          <w:rPr>
            <w:i w:val="0"/>
            <w:noProof/>
            <w:webHidden/>
          </w:rPr>
          <w:t>- 11 -</w:t>
        </w:r>
        <w:r w:rsidRPr="00E02DDA">
          <w:rPr>
            <w:i w:val="0"/>
            <w:noProof/>
            <w:webHidden/>
          </w:rPr>
          <w:fldChar w:fldCharType="end"/>
        </w:r>
      </w:hyperlink>
    </w:p>
    <w:p w14:paraId="566DE7A5" w14:textId="77777777" w:rsidR="00E02DDA" w:rsidRPr="005C668B" w:rsidRDefault="00E02DDA">
      <w:pPr>
        <w:pStyle w:val="35"/>
        <w:tabs>
          <w:tab w:val="left" w:pos="1260"/>
          <w:tab w:val="right" w:leader="dot" w:pos="9627"/>
        </w:tabs>
        <w:rPr>
          <w:rFonts w:ascii="等线" w:eastAsia="等线" w:hAnsi="等线" w:hint="eastAsia"/>
          <w:i w:val="0"/>
          <w:iCs w:val="0"/>
          <w:noProof/>
          <w:kern w:val="2"/>
          <w:szCs w:val="22"/>
          <w:lang w:eastAsia="zh-CN" w:bidi="ar-SA"/>
        </w:rPr>
      </w:pPr>
      <w:hyperlink w:anchor="_Toc85310430" w:history="1">
        <w:r w:rsidRPr="00E02DDA">
          <w:rPr>
            <w:rStyle w:val="afff8"/>
            <w:rFonts w:ascii="仿宋_GB2312" w:eastAsia="仿宋_GB2312" w:hAnsi="宋体"/>
            <w:i w:val="0"/>
            <w:noProof/>
            <w:lang w:eastAsia="zh-CN"/>
          </w:rPr>
          <w:t>4.3.2</w:t>
        </w:r>
        <w:r w:rsidRPr="005C668B">
          <w:rPr>
            <w:rFonts w:ascii="等线" w:eastAsia="等线" w:hAnsi="等线"/>
            <w:i w:val="0"/>
            <w:iCs w:val="0"/>
            <w:noProof/>
            <w:kern w:val="2"/>
            <w:szCs w:val="22"/>
            <w:lang w:eastAsia="zh-CN" w:bidi="ar-SA"/>
          </w:rPr>
          <w:tab/>
        </w:r>
        <w:r w:rsidRPr="00E02DDA">
          <w:rPr>
            <w:rStyle w:val="afff8"/>
            <w:rFonts w:ascii="仿宋_GB2312" w:eastAsia="仿宋_GB2312" w:hAnsi="宋体"/>
            <w:i w:val="0"/>
            <w:noProof/>
            <w:lang w:eastAsia="zh-CN"/>
          </w:rPr>
          <w:t>培训内容</w:t>
        </w:r>
        <w:r w:rsidRPr="00E02DDA">
          <w:rPr>
            <w:i w:val="0"/>
            <w:noProof/>
            <w:webHidden/>
          </w:rPr>
          <w:tab/>
        </w:r>
        <w:r w:rsidRPr="00E02DDA">
          <w:rPr>
            <w:i w:val="0"/>
            <w:noProof/>
            <w:webHidden/>
          </w:rPr>
          <w:fldChar w:fldCharType="begin"/>
        </w:r>
        <w:r w:rsidRPr="00E02DDA">
          <w:rPr>
            <w:i w:val="0"/>
            <w:noProof/>
            <w:webHidden/>
          </w:rPr>
          <w:instrText xml:space="preserve"> PAGEREF _Toc85310430 \h </w:instrText>
        </w:r>
        <w:r w:rsidRPr="00E02DDA">
          <w:rPr>
            <w:i w:val="0"/>
            <w:noProof/>
            <w:webHidden/>
          </w:rPr>
        </w:r>
        <w:r w:rsidRPr="00E02DDA">
          <w:rPr>
            <w:i w:val="0"/>
            <w:noProof/>
            <w:webHidden/>
          </w:rPr>
          <w:fldChar w:fldCharType="separate"/>
        </w:r>
        <w:r w:rsidRPr="00E02DDA">
          <w:rPr>
            <w:i w:val="0"/>
            <w:noProof/>
            <w:webHidden/>
          </w:rPr>
          <w:t>- 11 -</w:t>
        </w:r>
        <w:r w:rsidRPr="00E02DDA">
          <w:rPr>
            <w:i w:val="0"/>
            <w:noProof/>
            <w:webHidden/>
          </w:rPr>
          <w:fldChar w:fldCharType="end"/>
        </w:r>
      </w:hyperlink>
    </w:p>
    <w:p w14:paraId="515C8380" w14:textId="77777777" w:rsidR="00E02DDA" w:rsidRPr="005C668B" w:rsidRDefault="00E02DDA">
      <w:pPr>
        <w:pStyle w:val="1b"/>
        <w:tabs>
          <w:tab w:val="left" w:pos="1050"/>
        </w:tabs>
        <w:rPr>
          <w:rFonts w:ascii="等线" w:eastAsia="等线" w:hAnsi="等线" w:hint="eastAsia"/>
          <w:b w:val="0"/>
          <w:bCs w:val="0"/>
          <w:caps w:val="0"/>
          <w:noProof/>
          <w:kern w:val="2"/>
          <w:szCs w:val="22"/>
          <w:lang w:eastAsia="zh-CN" w:bidi="ar-SA"/>
        </w:rPr>
      </w:pPr>
      <w:hyperlink w:anchor="_Toc85310431" w:history="1">
        <w:r w:rsidRPr="00E02DDA">
          <w:rPr>
            <w:rStyle w:val="afff8"/>
            <w:rFonts w:ascii="仿宋_GB2312" w:eastAsia="仿宋_GB2312" w:hAnsi="宋体"/>
            <w:noProof/>
            <w:lang w:eastAsia="zh-CN"/>
          </w:rPr>
          <w:t>第五章</w:t>
        </w:r>
        <w:r w:rsidRPr="005C668B">
          <w:rPr>
            <w:rFonts w:ascii="等线" w:eastAsia="等线" w:hAnsi="等线"/>
            <w:b w:val="0"/>
            <w:bCs w:val="0"/>
            <w:caps w:val="0"/>
            <w:noProof/>
            <w:kern w:val="2"/>
            <w:szCs w:val="22"/>
            <w:lang w:eastAsia="zh-CN" w:bidi="ar-SA"/>
          </w:rPr>
          <w:tab/>
        </w:r>
        <w:r w:rsidRPr="00E02DDA">
          <w:rPr>
            <w:rStyle w:val="afff8"/>
            <w:rFonts w:ascii="仿宋_GB2312" w:eastAsia="仿宋_GB2312" w:hAnsi="宋体"/>
            <w:noProof/>
            <w:lang w:eastAsia="zh-CN"/>
          </w:rPr>
          <w:t>项目试运行总结</w:t>
        </w:r>
        <w:r w:rsidRPr="00E02DDA">
          <w:rPr>
            <w:noProof/>
            <w:webHidden/>
          </w:rPr>
          <w:tab/>
        </w:r>
        <w:r w:rsidRPr="00E02DDA">
          <w:rPr>
            <w:noProof/>
            <w:webHidden/>
          </w:rPr>
          <w:fldChar w:fldCharType="begin"/>
        </w:r>
        <w:r w:rsidRPr="00E02DDA">
          <w:rPr>
            <w:noProof/>
            <w:webHidden/>
          </w:rPr>
          <w:instrText xml:space="preserve"> PAGEREF _Toc85310431 \h </w:instrText>
        </w:r>
        <w:r w:rsidRPr="00E02DDA">
          <w:rPr>
            <w:noProof/>
            <w:webHidden/>
          </w:rPr>
        </w:r>
        <w:r w:rsidRPr="00E02DDA">
          <w:rPr>
            <w:noProof/>
            <w:webHidden/>
          </w:rPr>
          <w:fldChar w:fldCharType="separate"/>
        </w:r>
        <w:r w:rsidRPr="00E02DDA">
          <w:rPr>
            <w:noProof/>
            <w:webHidden/>
          </w:rPr>
          <w:t>- 12 -</w:t>
        </w:r>
        <w:r w:rsidRPr="00E02DDA">
          <w:rPr>
            <w:noProof/>
            <w:webHidden/>
          </w:rPr>
          <w:fldChar w:fldCharType="end"/>
        </w:r>
      </w:hyperlink>
    </w:p>
    <w:p w14:paraId="652DA82E" w14:textId="77777777" w:rsidR="005C6397" w:rsidRPr="00E02DDA" w:rsidRDefault="00152E32" w:rsidP="005C6397">
      <w:pPr>
        <w:rPr>
          <w:rFonts w:ascii="宋体" w:hAnsi="宋体" w:hint="eastAsia"/>
          <w:sz w:val="24"/>
        </w:rPr>
        <w:sectPr w:rsidR="005C6397" w:rsidRPr="00E02DDA" w:rsidSect="00737C87">
          <w:headerReference w:type="even" r:id="rId13"/>
          <w:headerReference w:type="first" r:id="rId14"/>
          <w:footerReference w:type="first" r:id="rId15"/>
          <w:pgSz w:w="11906" w:h="16838" w:code="9"/>
          <w:pgMar w:top="1134" w:right="851" w:bottom="1293" w:left="1418" w:header="737" w:footer="737" w:gutter="0"/>
          <w:pgNumType w:start="1"/>
          <w:cols w:space="425"/>
          <w:titlePg/>
          <w:docGrid w:linePitch="326"/>
        </w:sectPr>
      </w:pPr>
      <w:r w:rsidRPr="00E02DDA">
        <w:rPr>
          <w:rFonts w:ascii="宋体" w:hAnsi="宋体" w:hint="eastAsia"/>
          <w:sz w:val="24"/>
        </w:rPr>
        <w:fldChar w:fldCharType="end"/>
      </w:r>
      <w:bookmarkStart w:id="0" w:name="_Toc449625362"/>
    </w:p>
    <w:p w14:paraId="2399CF05" w14:textId="77777777" w:rsidR="000F7DDB" w:rsidRPr="00E02DDA" w:rsidRDefault="00A00A19" w:rsidP="005C6397">
      <w:pPr>
        <w:pStyle w:val="11"/>
        <w:keepNext w:val="0"/>
        <w:pageBreakBefore/>
        <w:numPr>
          <w:ilvl w:val="0"/>
          <w:numId w:val="138"/>
        </w:numPr>
        <w:rPr>
          <w:rFonts w:ascii="仿宋_GB2312" w:eastAsia="仿宋_GB2312" w:hAnsi="宋体" w:hint="eastAsia"/>
          <w:lang w:eastAsia="zh-CN"/>
        </w:rPr>
      </w:pPr>
      <w:bookmarkStart w:id="1" w:name="_Toc85310409"/>
      <w:r w:rsidRPr="00E02DDA">
        <w:rPr>
          <w:rFonts w:ascii="仿宋_GB2312" w:eastAsia="仿宋_GB2312" w:hAnsi="宋体" w:hint="eastAsia"/>
          <w:lang w:eastAsia="zh-CN"/>
        </w:rPr>
        <w:lastRenderedPageBreak/>
        <w:t>概述</w:t>
      </w:r>
      <w:bookmarkEnd w:id="0"/>
      <w:bookmarkEnd w:id="1"/>
    </w:p>
    <w:p w14:paraId="5EA7B247" w14:textId="77777777" w:rsidR="000F7DDB" w:rsidRPr="00E02DDA" w:rsidRDefault="000F7DDB" w:rsidP="000F7DDB">
      <w:pPr>
        <w:pStyle w:val="24"/>
        <w:tabs>
          <w:tab w:val="left" w:pos="567"/>
        </w:tabs>
        <w:ind w:left="567" w:hanging="567"/>
        <w:rPr>
          <w:rFonts w:ascii="仿宋_GB2312" w:eastAsia="仿宋_GB2312" w:hAnsi="宋体" w:hint="eastAsia"/>
          <w:i w:val="0"/>
          <w:sz w:val="30"/>
          <w:szCs w:val="30"/>
          <w:lang w:eastAsia="zh-CN"/>
        </w:rPr>
      </w:pPr>
      <w:bookmarkStart w:id="2" w:name="_Toc449625363"/>
      <w:bookmarkStart w:id="3" w:name="_Toc85310410"/>
      <w:r w:rsidRPr="00E02DDA">
        <w:rPr>
          <w:rFonts w:ascii="仿宋_GB2312" w:eastAsia="仿宋_GB2312" w:hAnsi="宋体" w:hint="eastAsia"/>
          <w:i w:val="0"/>
          <w:sz w:val="30"/>
          <w:szCs w:val="30"/>
          <w:lang w:eastAsia="zh-CN"/>
        </w:rPr>
        <w:t>编写目的</w:t>
      </w:r>
      <w:bookmarkEnd w:id="2"/>
      <w:bookmarkEnd w:id="3"/>
    </w:p>
    <w:p w14:paraId="626F4839" w14:textId="77777777" w:rsidR="000F7DDB" w:rsidRPr="00E02DDA" w:rsidRDefault="000F7DDB" w:rsidP="000F7DDB">
      <w:pPr>
        <w:ind w:firstLineChars="200" w:firstLine="480"/>
        <w:rPr>
          <w:rFonts w:ascii="仿宋_GB2312" w:eastAsia="仿宋_GB2312" w:hAnsi="宋体" w:hint="eastAsia"/>
          <w:sz w:val="24"/>
          <w:lang w:eastAsia="zh-CN"/>
        </w:rPr>
      </w:pPr>
      <w:bookmarkStart w:id="4" w:name="_Toc182647741"/>
      <w:bookmarkStart w:id="5" w:name="_Toc184696450"/>
      <w:r w:rsidRPr="00E02DDA">
        <w:rPr>
          <w:rFonts w:ascii="仿宋_GB2312" w:eastAsia="仿宋_GB2312" w:hAnsi="宋体" w:hint="eastAsia"/>
          <w:sz w:val="24"/>
          <w:lang w:eastAsia="zh-CN"/>
        </w:rPr>
        <w:t>本文档是</w:t>
      </w:r>
      <w:r w:rsidR="00ED79F7" w:rsidRPr="00ED79F7">
        <w:rPr>
          <w:rFonts w:ascii="仿宋_GB2312" w:eastAsia="仿宋_GB2312" w:hAnsi="宋体" w:hint="eastAsia"/>
          <w:sz w:val="24"/>
          <w:lang w:eastAsia="zh-CN"/>
        </w:rPr>
        <w:t>临夏回族自治州中医医院医疗场景建设固定资产采购项目</w:t>
      </w:r>
      <w:r w:rsidRPr="00E02DDA">
        <w:rPr>
          <w:rFonts w:ascii="仿宋_GB2312" w:eastAsia="仿宋_GB2312" w:hAnsi="宋体" w:hint="eastAsia"/>
          <w:sz w:val="24"/>
          <w:lang w:eastAsia="zh-CN"/>
        </w:rPr>
        <w:t>试</w:t>
      </w:r>
      <w:r w:rsidR="0006116F" w:rsidRPr="00E02DDA">
        <w:rPr>
          <w:rFonts w:ascii="仿宋_GB2312" w:eastAsia="仿宋_GB2312" w:hAnsi="宋体" w:hint="eastAsia"/>
          <w:sz w:val="24"/>
          <w:lang w:eastAsia="zh-CN"/>
        </w:rPr>
        <w:t>运行</w:t>
      </w:r>
      <w:r w:rsidRPr="00E02DDA">
        <w:rPr>
          <w:rFonts w:ascii="仿宋_GB2312" w:eastAsia="仿宋_GB2312" w:hAnsi="宋体" w:hint="eastAsia"/>
          <w:sz w:val="24"/>
          <w:lang w:eastAsia="zh-CN"/>
        </w:rPr>
        <w:t>阶段的总结报告，并</w:t>
      </w:r>
      <w:r w:rsidR="003E3518" w:rsidRPr="00E02DDA">
        <w:rPr>
          <w:rFonts w:ascii="仿宋_GB2312" w:eastAsia="仿宋_GB2312" w:hAnsi="宋体" w:hint="eastAsia"/>
          <w:sz w:val="24"/>
          <w:lang w:eastAsia="zh-CN"/>
        </w:rPr>
        <w:t>对系统运行情况</w:t>
      </w:r>
      <w:r w:rsidRPr="00E02DDA">
        <w:rPr>
          <w:rFonts w:ascii="仿宋_GB2312" w:eastAsia="仿宋_GB2312" w:hAnsi="宋体" w:hint="eastAsia"/>
          <w:sz w:val="24"/>
          <w:lang w:eastAsia="zh-CN"/>
        </w:rPr>
        <w:t>进行客观评价。同时总结经验和教训，为后续项目提供借鉴。</w:t>
      </w:r>
      <w:bookmarkEnd w:id="4"/>
      <w:bookmarkEnd w:id="5"/>
    </w:p>
    <w:p w14:paraId="6232AB44" w14:textId="77777777" w:rsidR="000F7DDB" w:rsidRPr="00E02DDA" w:rsidRDefault="000F7DDB" w:rsidP="000F7DDB">
      <w:pPr>
        <w:ind w:firstLineChars="200" w:firstLine="480"/>
        <w:rPr>
          <w:rFonts w:ascii="仿宋_GB2312" w:eastAsia="仿宋_GB2312" w:hAnsi="宋体" w:hint="eastAsia"/>
          <w:sz w:val="24"/>
          <w:lang w:eastAsia="zh-CN"/>
        </w:rPr>
      </w:pPr>
      <w:bookmarkStart w:id="6" w:name="_Toc182647742"/>
      <w:bookmarkStart w:id="7" w:name="_Toc184696451"/>
      <w:r w:rsidRPr="00E02DDA">
        <w:rPr>
          <w:rFonts w:ascii="仿宋_GB2312" w:eastAsia="仿宋_GB2312" w:hAnsi="宋体" w:hint="eastAsia"/>
          <w:sz w:val="24"/>
          <w:lang w:eastAsia="zh-CN"/>
        </w:rPr>
        <w:t>本文档的读者包括业主单位、项目管理相关人员。</w:t>
      </w:r>
      <w:bookmarkEnd w:id="6"/>
      <w:bookmarkEnd w:id="7"/>
    </w:p>
    <w:p w14:paraId="4CE13382" w14:textId="77777777" w:rsidR="000F7DDB" w:rsidRPr="00E02DDA" w:rsidRDefault="000F7DDB" w:rsidP="000F7DDB">
      <w:pPr>
        <w:pStyle w:val="24"/>
        <w:tabs>
          <w:tab w:val="left" w:pos="567"/>
        </w:tabs>
        <w:ind w:left="567" w:hanging="567"/>
        <w:rPr>
          <w:rFonts w:ascii="仿宋_GB2312" w:eastAsia="仿宋_GB2312" w:hAnsi="宋体" w:hint="eastAsia"/>
          <w:i w:val="0"/>
          <w:sz w:val="30"/>
          <w:szCs w:val="30"/>
          <w:lang w:eastAsia="zh-CN"/>
        </w:rPr>
      </w:pPr>
      <w:bookmarkStart w:id="8" w:name="_Toc252193748"/>
      <w:bookmarkStart w:id="9" w:name="_Toc449625364"/>
      <w:bookmarkStart w:id="10" w:name="_Toc85310411"/>
      <w:r w:rsidRPr="00E02DDA">
        <w:rPr>
          <w:rFonts w:ascii="仿宋_GB2312" w:eastAsia="仿宋_GB2312" w:hAnsi="宋体" w:hint="eastAsia"/>
          <w:i w:val="0"/>
          <w:sz w:val="30"/>
          <w:szCs w:val="30"/>
          <w:lang w:eastAsia="zh-CN"/>
        </w:rPr>
        <w:t>项目背景</w:t>
      </w:r>
      <w:bookmarkEnd w:id="8"/>
      <w:bookmarkEnd w:id="9"/>
      <w:bookmarkEnd w:id="10"/>
    </w:p>
    <w:p w14:paraId="7681D9F7" w14:textId="77777777" w:rsidR="00ED79F7" w:rsidRPr="00ED79F7" w:rsidRDefault="00ED79F7" w:rsidP="00ED79F7">
      <w:pPr>
        <w:ind w:firstLineChars="200" w:firstLine="480"/>
        <w:rPr>
          <w:rFonts w:ascii="仿宋_GB2312" w:eastAsia="仿宋_GB2312" w:hAnsi="宋体" w:hint="eastAsia"/>
          <w:color w:val="000000"/>
          <w:sz w:val="24"/>
          <w:lang w:eastAsia="zh-CN"/>
        </w:rPr>
      </w:pPr>
      <w:r w:rsidRPr="00ED79F7">
        <w:rPr>
          <w:rFonts w:ascii="仿宋_GB2312" w:eastAsia="仿宋_GB2312" w:hAnsi="宋体" w:hint="eastAsia"/>
          <w:color w:val="000000"/>
          <w:sz w:val="24"/>
          <w:lang w:eastAsia="zh-CN"/>
        </w:rPr>
        <w:t>发展“互联网+医疗健康”，是党中央和国务院的重大决策部署，能够实现让百姓少跑腿、数据多跑路，不断提升公共服务均等化、普惠化、便捷化水平的目标。</w:t>
      </w:r>
    </w:p>
    <w:p w14:paraId="6E93CD77" w14:textId="77777777" w:rsidR="00ED79F7" w:rsidRPr="00ED79F7" w:rsidRDefault="00ED79F7" w:rsidP="00ED79F7">
      <w:pPr>
        <w:rPr>
          <w:rFonts w:ascii="仿宋_GB2312" w:eastAsia="仿宋_GB2312" w:hAnsi="宋体" w:hint="eastAsia"/>
          <w:color w:val="000000"/>
          <w:sz w:val="24"/>
          <w:lang w:eastAsia="zh-CN"/>
        </w:rPr>
      </w:pPr>
      <w:r w:rsidRPr="00ED79F7">
        <w:rPr>
          <w:rFonts w:ascii="仿宋_GB2312" w:eastAsia="仿宋_GB2312" w:hAnsi="宋体" w:hint="eastAsia"/>
          <w:color w:val="000000"/>
          <w:sz w:val="24"/>
          <w:lang w:eastAsia="zh-CN"/>
        </w:rPr>
        <w:t>2018年4月，国家发布《关于促进互联网+医疗健康发展的意见》，意见明确指出允许依托医疗机构发展互联网医院，一些常见病、慢性病，可线上复诊并开具处方，线上问诊的行为规范、收费、医保支付等政策将配套支持。</w:t>
      </w:r>
    </w:p>
    <w:p w14:paraId="373E4E6F" w14:textId="77777777" w:rsidR="00ED79F7" w:rsidRPr="00ED79F7" w:rsidRDefault="00ED79F7" w:rsidP="00ED79F7">
      <w:pPr>
        <w:ind w:firstLineChars="200" w:firstLine="480"/>
        <w:rPr>
          <w:rFonts w:ascii="仿宋_GB2312" w:eastAsia="仿宋_GB2312" w:hAnsi="宋体" w:hint="eastAsia"/>
          <w:color w:val="000000"/>
          <w:sz w:val="24"/>
          <w:lang w:eastAsia="zh-CN"/>
        </w:rPr>
      </w:pPr>
      <w:r w:rsidRPr="00ED79F7">
        <w:rPr>
          <w:rFonts w:ascii="仿宋_GB2312" w:eastAsia="仿宋_GB2312" w:hAnsi="宋体" w:hint="eastAsia"/>
          <w:color w:val="000000"/>
          <w:sz w:val="24"/>
          <w:lang w:eastAsia="zh-CN"/>
        </w:rPr>
        <w:t>2018年7月，国家卫健委发布“互联网+医疗健康”的落地执行表。7月12日，国家卫健委发布《关于深入开展“互联网+医疗健康”便民惠民活动的通知》。《通知》明确，加快推进智慧医院建设，运用互联网信息技术，改造优化诊疗流程，贯通诊前、诊中、诊后各环节，改善患者就医体验。网上预约诊疗、检查结果互认、电子病历共享、在线开具处方……《通知》推出30条举措，旨在提升医疗领域效率，延伸医疗服务半径，改善患者就医体验。</w:t>
      </w:r>
    </w:p>
    <w:p w14:paraId="6C53CA12" w14:textId="77777777" w:rsidR="003F6D17" w:rsidRPr="00E02DDA" w:rsidRDefault="00ED79F7" w:rsidP="00ED79F7">
      <w:pPr>
        <w:ind w:firstLineChars="200" w:firstLine="480"/>
        <w:rPr>
          <w:rFonts w:ascii="仿宋_GB2312" w:eastAsia="仿宋_GB2312" w:hAnsi="宋体" w:hint="eastAsia"/>
          <w:sz w:val="24"/>
          <w:lang w:eastAsia="zh-CN"/>
        </w:rPr>
      </w:pPr>
      <w:r w:rsidRPr="00ED79F7">
        <w:rPr>
          <w:rFonts w:ascii="仿宋_GB2312" w:eastAsia="仿宋_GB2312" w:hAnsi="宋体" w:hint="eastAsia"/>
          <w:color w:val="000000"/>
          <w:sz w:val="24"/>
          <w:lang w:eastAsia="zh-CN"/>
        </w:rPr>
        <w:t>“医院+互联网”是医院全流程向移动互联网的延伸，从院内到院外，从门诊到住院，从信息流到资金流，从诊疗服务到健康管理的全流程打通，实现分级诊疗落地的同时，将医院的医疗能力自然的延伸到患者家中，为患者提供足不出户的移动医疗服务。为了统筹考虑本地区实际“互联网+医疗健康”服务需求，有序拓展“互联网+医疗健康”服务新模式，构建覆盖诊前、诊中、诊后的线上线下一体化医疗服务模式，真正便民惠民。</w:t>
      </w:r>
    </w:p>
    <w:p w14:paraId="657BF4E5" w14:textId="77777777" w:rsidR="003F6D17" w:rsidRPr="00E02DDA" w:rsidRDefault="003F6D17" w:rsidP="003F6D17">
      <w:pPr>
        <w:rPr>
          <w:rFonts w:ascii="仿宋_GB2312" w:eastAsia="仿宋_GB2312" w:hAnsi="宋体" w:hint="eastAsia"/>
          <w:color w:val="000000"/>
          <w:sz w:val="24"/>
          <w:lang w:eastAsia="zh-CN"/>
        </w:rPr>
      </w:pPr>
    </w:p>
    <w:p w14:paraId="5F6EE5CF" w14:textId="77777777" w:rsidR="003F6D17" w:rsidRPr="00E02DDA" w:rsidRDefault="003F6D17" w:rsidP="003F6D17">
      <w:pPr>
        <w:tabs>
          <w:tab w:val="left" w:pos="4020"/>
        </w:tabs>
        <w:rPr>
          <w:rFonts w:ascii="仿宋_GB2312" w:eastAsia="仿宋_GB2312" w:hAnsi="宋体" w:hint="eastAsia"/>
          <w:sz w:val="24"/>
          <w:lang w:eastAsia="zh-CN"/>
        </w:rPr>
      </w:pPr>
      <w:r w:rsidRPr="00E02DDA">
        <w:rPr>
          <w:rFonts w:ascii="仿宋_GB2312" w:eastAsia="仿宋_GB2312" w:hAnsi="宋体" w:hint="eastAsia"/>
          <w:sz w:val="24"/>
          <w:lang w:eastAsia="zh-CN"/>
        </w:rPr>
        <w:tab/>
      </w:r>
    </w:p>
    <w:p w14:paraId="3C731043" w14:textId="77777777" w:rsidR="000128D2" w:rsidRPr="00E02DDA" w:rsidRDefault="00216907" w:rsidP="005C6397">
      <w:pPr>
        <w:pStyle w:val="11"/>
        <w:keepNext w:val="0"/>
        <w:pageBreakBefore/>
        <w:numPr>
          <w:ilvl w:val="0"/>
          <w:numId w:val="138"/>
        </w:numPr>
        <w:rPr>
          <w:rFonts w:ascii="仿宋_GB2312" w:eastAsia="仿宋_GB2312" w:hAnsi="宋体" w:hint="eastAsia"/>
          <w:lang w:eastAsia="zh-CN"/>
        </w:rPr>
      </w:pPr>
      <w:bookmarkStart w:id="11" w:name="_Toc85310412"/>
      <w:r w:rsidRPr="00E02DDA">
        <w:rPr>
          <w:rFonts w:ascii="仿宋_GB2312" w:eastAsia="仿宋_GB2312" w:hAnsi="宋体" w:hint="eastAsia"/>
          <w:lang w:eastAsia="zh-CN"/>
        </w:rPr>
        <w:lastRenderedPageBreak/>
        <w:t>系统运行的平台及网络环境</w:t>
      </w:r>
      <w:bookmarkEnd w:id="11"/>
    </w:p>
    <w:p w14:paraId="2543C0EB" w14:textId="77777777" w:rsidR="000F7DDB" w:rsidRPr="00E02DDA" w:rsidRDefault="000F7DDB" w:rsidP="000F7DDB">
      <w:pPr>
        <w:pStyle w:val="affff2"/>
        <w:keepNext/>
        <w:numPr>
          <w:ilvl w:val="0"/>
          <w:numId w:val="137"/>
        </w:numPr>
        <w:spacing w:before="240" w:after="60"/>
        <w:contextualSpacing w:val="0"/>
        <w:outlineLvl w:val="0"/>
        <w:rPr>
          <w:rFonts w:ascii="仿宋_GB2312" w:eastAsia="仿宋_GB2312" w:hAnsi="宋体" w:hint="eastAsia"/>
          <w:b/>
          <w:bCs/>
          <w:vanish/>
          <w:kern w:val="32"/>
          <w:sz w:val="32"/>
          <w:szCs w:val="32"/>
          <w:lang w:eastAsia="zh-CN"/>
        </w:rPr>
      </w:pPr>
    </w:p>
    <w:p w14:paraId="334CC466" w14:textId="77777777" w:rsidR="000128D2" w:rsidRPr="00E02DDA" w:rsidRDefault="00216907" w:rsidP="000F7DDB">
      <w:pPr>
        <w:pStyle w:val="24"/>
        <w:tabs>
          <w:tab w:val="left" w:pos="567"/>
        </w:tabs>
        <w:ind w:left="567" w:hanging="567"/>
        <w:rPr>
          <w:rFonts w:ascii="仿宋_GB2312" w:eastAsia="仿宋_GB2312" w:hAnsi="宋体" w:hint="eastAsia"/>
          <w:i w:val="0"/>
          <w:sz w:val="30"/>
          <w:szCs w:val="30"/>
          <w:lang w:eastAsia="zh-CN"/>
        </w:rPr>
      </w:pPr>
      <w:bookmarkStart w:id="12" w:name="_Toc85310413"/>
      <w:r w:rsidRPr="00E02DDA">
        <w:rPr>
          <w:rFonts w:ascii="仿宋_GB2312" w:eastAsia="仿宋_GB2312" w:hAnsi="宋体" w:hint="eastAsia"/>
          <w:i w:val="0"/>
          <w:sz w:val="30"/>
          <w:szCs w:val="30"/>
          <w:lang w:eastAsia="zh-CN"/>
        </w:rPr>
        <w:t>系统硬件平台</w:t>
      </w:r>
      <w:bookmarkEnd w:id="12"/>
    </w:p>
    <w:p w14:paraId="23174C68" w14:textId="77777777" w:rsidR="008D280D" w:rsidRPr="00E02DDA" w:rsidRDefault="00EE0F01" w:rsidP="009409A0">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此项目涉及到两套硬件平台：</w:t>
      </w:r>
      <w:r w:rsidR="009409A0" w:rsidRPr="009409A0">
        <w:rPr>
          <w:rFonts w:ascii="仿宋_GB2312" w:eastAsia="仿宋_GB2312" w:hAnsi="宋体" w:hint="eastAsia"/>
          <w:color w:val="000000"/>
          <w:sz w:val="24"/>
          <w:lang w:eastAsia="zh-CN"/>
        </w:rPr>
        <w:t>国邦/GBA8自助一体机</w:t>
      </w:r>
      <w:r w:rsidR="006C7FAC" w:rsidRPr="00E02DDA">
        <w:rPr>
          <w:rFonts w:ascii="仿宋_GB2312" w:eastAsia="仿宋_GB2312" w:hAnsi="宋体" w:hint="eastAsia"/>
          <w:color w:val="000000"/>
          <w:sz w:val="24"/>
          <w:lang w:eastAsia="zh-CN"/>
        </w:rPr>
        <w:t>和</w:t>
      </w:r>
      <w:r w:rsidR="009409A0" w:rsidRPr="009409A0">
        <w:rPr>
          <w:rFonts w:ascii="仿宋_GB2312" w:eastAsia="仿宋_GB2312" w:hAnsi="宋体" w:hint="eastAsia"/>
          <w:color w:val="000000"/>
          <w:sz w:val="24"/>
          <w:lang w:eastAsia="zh-CN"/>
        </w:rPr>
        <w:t>国邦/GBL6叫号屏</w:t>
      </w:r>
      <w:r w:rsidRPr="00E02DDA">
        <w:rPr>
          <w:rFonts w:ascii="仿宋_GB2312" w:eastAsia="仿宋_GB2312" w:hAnsi="宋体" w:hint="eastAsia"/>
          <w:color w:val="000000"/>
          <w:sz w:val="24"/>
          <w:lang w:eastAsia="zh-CN"/>
        </w:rPr>
        <w:t>。</w:t>
      </w:r>
    </w:p>
    <w:p w14:paraId="4FDAF2F8" w14:textId="77777777" w:rsidR="009409A0" w:rsidRDefault="009409A0" w:rsidP="000C54CF">
      <w:pPr>
        <w:ind w:firstLineChars="200" w:firstLine="480"/>
        <w:rPr>
          <w:rFonts w:ascii="仿宋_GB2312" w:eastAsia="仿宋_GB2312" w:hAnsi="宋体" w:hint="eastAsia"/>
          <w:color w:val="000000"/>
          <w:sz w:val="24"/>
          <w:lang w:eastAsia="zh-CN"/>
        </w:rPr>
      </w:pPr>
      <w:r w:rsidRPr="009409A0">
        <w:rPr>
          <w:rFonts w:ascii="仿宋_GB2312" w:eastAsia="仿宋_GB2312" w:hAnsi="宋体" w:hint="eastAsia"/>
          <w:color w:val="000000"/>
          <w:sz w:val="24"/>
          <w:lang w:eastAsia="zh-CN"/>
        </w:rPr>
        <w:t>国邦/GBA8自助一体机</w:t>
      </w:r>
    </w:p>
    <w:p w14:paraId="1DA7EEFC" w14:textId="77777777" w:rsidR="000C54CF" w:rsidRPr="00E02DDA" w:rsidRDefault="000C54CF" w:rsidP="000C54CF">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操作系统统一</w:t>
      </w:r>
      <w:r w:rsidR="0019245A">
        <w:rPr>
          <w:rFonts w:ascii="仿宋_GB2312" w:eastAsia="仿宋_GB2312" w:hAnsi="宋体" w:hint="eastAsia"/>
          <w:color w:val="000000"/>
          <w:sz w:val="24"/>
          <w:lang w:eastAsia="zh-CN"/>
        </w:rPr>
        <w:t>使</w:t>
      </w:r>
      <w:r w:rsidRPr="00E02DDA">
        <w:rPr>
          <w:rFonts w:ascii="仿宋_GB2312" w:eastAsia="仿宋_GB2312" w:hAnsi="宋体" w:hint="eastAsia"/>
          <w:color w:val="000000"/>
          <w:sz w:val="24"/>
          <w:lang w:eastAsia="zh-CN"/>
        </w:rPr>
        <w:t>用</w:t>
      </w:r>
      <w:r w:rsidR="009409A0">
        <w:rPr>
          <w:rFonts w:ascii="仿宋_GB2312" w:eastAsia="仿宋_GB2312" w:hAnsi="宋体" w:hint="eastAsia"/>
          <w:sz w:val="24"/>
          <w:lang w:eastAsia="zh-CN"/>
        </w:rPr>
        <w:t>Windows 10</w:t>
      </w:r>
    </w:p>
    <w:p w14:paraId="4E87F9AF" w14:textId="77777777" w:rsidR="008D280D" w:rsidRPr="00E02DDA" w:rsidRDefault="009409A0" w:rsidP="008D280D">
      <w:pPr>
        <w:ind w:firstLineChars="200" w:firstLine="480"/>
        <w:rPr>
          <w:rFonts w:ascii="仿宋_GB2312" w:eastAsia="仿宋_GB2312" w:hAnsi="宋体" w:hint="eastAsia"/>
          <w:color w:val="000000"/>
          <w:sz w:val="24"/>
          <w:lang w:eastAsia="zh-CN"/>
        </w:rPr>
      </w:pPr>
      <w:r w:rsidRPr="009409A0">
        <w:rPr>
          <w:rFonts w:ascii="仿宋_GB2312" w:eastAsia="仿宋_GB2312" w:hAnsi="宋体" w:hint="eastAsia"/>
          <w:color w:val="000000"/>
          <w:sz w:val="24"/>
          <w:lang w:eastAsia="zh-CN"/>
        </w:rPr>
        <w:t>国邦/GBL6叫号屏</w:t>
      </w:r>
    </w:p>
    <w:p w14:paraId="51829AFF" w14:textId="77777777" w:rsidR="000C54CF" w:rsidRPr="00E02DDA" w:rsidRDefault="000C54CF" w:rsidP="000C54CF">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操作系统统一</w:t>
      </w:r>
      <w:r w:rsidR="0019245A">
        <w:rPr>
          <w:rFonts w:ascii="仿宋_GB2312" w:eastAsia="仿宋_GB2312" w:hAnsi="宋体" w:hint="eastAsia"/>
          <w:color w:val="000000"/>
          <w:sz w:val="24"/>
          <w:lang w:eastAsia="zh-CN"/>
        </w:rPr>
        <w:t>使</w:t>
      </w:r>
      <w:r w:rsidRPr="00E02DDA">
        <w:rPr>
          <w:rFonts w:ascii="仿宋_GB2312" w:eastAsia="仿宋_GB2312" w:hAnsi="宋体" w:hint="eastAsia"/>
          <w:color w:val="000000"/>
          <w:sz w:val="24"/>
          <w:lang w:eastAsia="zh-CN"/>
        </w:rPr>
        <w:t>用</w:t>
      </w:r>
      <w:r w:rsidR="0019245A">
        <w:rPr>
          <w:rFonts w:ascii="仿宋_GB2312" w:eastAsia="仿宋_GB2312" w:hAnsi="宋体" w:hint="eastAsia"/>
          <w:color w:val="000000"/>
          <w:sz w:val="24"/>
          <w:lang w:eastAsia="zh-CN"/>
        </w:rPr>
        <w:t>Android 系统</w:t>
      </w:r>
    </w:p>
    <w:p w14:paraId="1A80FC1C" w14:textId="77777777" w:rsidR="000128D2" w:rsidRPr="00E02DDA" w:rsidRDefault="00216907" w:rsidP="00084020">
      <w:pPr>
        <w:pStyle w:val="24"/>
        <w:tabs>
          <w:tab w:val="left" w:pos="567"/>
        </w:tabs>
        <w:ind w:left="567" w:hanging="567"/>
        <w:rPr>
          <w:rFonts w:ascii="仿宋_GB2312" w:eastAsia="仿宋_GB2312" w:hAnsi="宋体" w:hint="eastAsia"/>
          <w:i w:val="0"/>
          <w:sz w:val="30"/>
          <w:szCs w:val="30"/>
          <w:lang w:eastAsia="zh-CN"/>
        </w:rPr>
      </w:pPr>
      <w:bookmarkStart w:id="13" w:name="_Toc85310414"/>
      <w:r w:rsidRPr="00E02DDA">
        <w:rPr>
          <w:rFonts w:ascii="仿宋_GB2312" w:eastAsia="仿宋_GB2312" w:hAnsi="宋体" w:hint="eastAsia"/>
          <w:i w:val="0"/>
          <w:sz w:val="30"/>
          <w:szCs w:val="30"/>
          <w:lang w:eastAsia="zh-CN"/>
        </w:rPr>
        <w:t>系统软件平台</w:t>
      </w:r>
      <w:bookmarkEnd w:id="13"/>
    </w:p>
    <w:p w14:paraId="61547EFC" w14:textId="77777777" w:rsidR="00447417" w:rsidRPr="00E02DDA" w:rsidRDefault="008D280D" w:rsidP="00447417">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应用服务器和数据库服务器操作系统统一采用</w:t>
      </w:r>
      <w:r w:rsidR="0019245A">
        <w:rPr>
          <w:rFonts w:ascii="仿宋_GB2312" w:eastAsia="仿宋_GB2312" w:hAnsi="宋体" w:hint="eastAsia"/>
          <w:sz w:val="24"/>
          <w:lang w:eastAsia="zh-CN"/>
        </w:rPr>
        <w:t>龙蜥OS8。</w:t>
      </w:r>
    </w:p>
    <w:p w14:paraId="019867F6" w14:textId="77777777" w:rsidR="008D280D" w:rsidRPr="00E02DDA" w:rsidRDefault="00216907" w:rsidP="00447417">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中间件</w:t>
      </w:r>
      <w:r w:rsidR="008D280D" w:rsidRPr="00E02DDA">
        <w:rPr>
          <w:rFonts w:ascii="仿宋_GB2312" w:eastAsia="仿宋_GB2312" w:hAnsi="宋体" w:hint="eastAsia"/>
          <w:color w:val="000000"/>
          <w:sz w:val="24"/>
          <w:lang w:eastAsia="zh-CN"/>
        </w:rPr>
        <w:t>应用服务器采用的是</w:t>
      </w:r>
      <w:r w:rsidR="0019245A">
        <w:rPr>
          <w:rFonts w:ascii="仿宋_GB2312" w:eastAsia="仿宋_GB2312" w:hAnsi="宋体" w:hint="eastAsia"/>
          <w:sz w:val="24"/>
          <w:lang w:eastAsia="zh-CN"/>
        </w:rPr>
        <w:t>龙蜥OS8</w:t>
      </w:r>
      <w:r w:rsidR="000C54CF" w:rsidRPr="00E02DDA">
        <w:rPr>
          <w:rFonts w:ascii="仿宋_GB2312" w:eastAsia="仿宋_GB2312" w:hAnsi="宋体" w:hint="eastAsia"/>
          <w:color w:val="000000"/>
          <w:sz w:val="24"/>
          <w:lang w:eastAsia="zh-CN"/>
        </w:rPr>
        <w:t>。</w:t>
      </w:r>
    </w:p>
    <w:p w14:paraId="4ED8F6BF" w14:textId="77777777" w:rsidR="000128D2" w:rsidRPr="00E02DDA" w:rsidRDefault="00216907" w:rsidP="00084020">
      <w:pPr>
        <w:pStyle w:val="24"/>
        <w:tabs>
          <w:tab w:val="left" w:pos="567"/>
        </w:tabs>
        <w:ind w:left="567" w:hanging="567"/>
        <w:rPr>
          <w:rFonts w:ascii="仿宋_GB2312" w:eastAsia="仿宋_GB2312" w:hAnsi="宋体" w:hint="eastAsia"/>
          <w:i w:val="0"/>
          <w:sz w:val="30"/>
          <w:szCs w:val="30"/>
          <w:lang w:eastAsia="zh-CN"/>
        </w:rPr>
      </w:pPr>
      <w:bookmarkStart w:id="14" w:name="_Toc85310415"/>
      <w:r w:rsidRPr="00E02DDA">
        <w:rPr>
          <w:rFonts w:ascii="仿宋_GB2312" w:eastAsia="仿宋_GB2312" w:hAnsi="宋体" w:hint="eastAsia"/>
          <w:i w:val="0"/>
          <w:sz w:val="30"/>
          <w:szCs w:val="30"/>
          <w:lang w:eastAsia="zh-CN"/>
        </w:rPr>
        <w:t>系统网络环境</w:t>
      </w:r>
      <w:bookmarkEnd w:id="14"/>
    </w:p>
    <w:p w14:paraId="747EE7EF" w14:textId="77777777" w:rsidR="00135D79" w:rsidRPr="00E02DDA" w:rsidRDefault="0019245A" w:rsidP="000C54CF">
      <w:pPr>
        <w:ind w:firstLineChars="200" w:firstLine="480"/>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应用服务器</w:t>
      </w:r>
      <w:r w:rsidR="00216907" w:rsidRPr="00E02DDA">
        <w:rPr>
          <w:rFonts w:ascii="仿宋_GB2312" w:eastAsia="仿宋_GB2312" w:hAnsi="宋体" w:hint="eastAsia"/>
          <w:color w:val="000000"/>
          <w:sz w:val="24"/>
          <w:lang w:eastAsia="zh-CN"/>
        </w:rPr>
        <w:t>与数据库服务器部署在不同的服务器上，把</w:t>
      </w:r>
      <w:r>
        <w:rPr>
          <w:rFonts w:ascii="仿宋_GB2312" w:eastAsia="仿宋_GB2312" w:hAnsi="宋体" w:hint="eastAsia"/>
          <w:color w:val="000000"/>
          <w:sz w:val="24"/>
          <w:lang w:eastAsia="zh-CN"/>
        </w:rPr>
        <w:t>应用服务器</w:t>
      </w:r>
      <w:r w:rsidR="00487D9A" w:rsidRPr="00E02DDA">
        <w:rPr>
          <w:rFonts w:ascii="仿宋_GB2312" w:eastAsia="仿宋_GB2312" w:hAnsi="宋体" w:hint="eastAsia"/>
          <w:color w:val="000000"/>
          <w:sz w:val="24"/>
          <w:lang w:eastAsia="zh-CN"/>
        </w:rPr>
        <w:t>和数据库服务器</w:t>
      </w:r>
      <w:r w:rsidR="00216907" w:rsidRPr="00E02DDA">
        <w:rPr>
          <w:rFonts w:ascii="仿宋_GB2312" w:eastAsia="仿宋_GB2312" w:hAnsi="宋体" w:hint="eastAsia"/>
          <w:color w:val="000000"/>
          <w:sz w:val="24"/>
          <w:lang w:eastAsia="zh-CN"/>
        </w:rPr>
        <w:t>做成服务器群集。</w:t>
      </w:r>
      <w:r w:rsidR="00B61CC8" w:rsidRPr="00E02DDA">
        <w:rPr>
          <w:rFonts w:ascii="仿宋_GB2312" w:eastAsia="仿宋_GB2312" w:hAnsi="宋体" w:hint="eastAsia"/>
          <w:color w:val="000000"/>
          <w:sz w:val="24"/>
          <w:lang w:eastAsia="zh-CN"/>
        </w:rPr>
        <w:t>为确保安全性能，把风险降到最低，为</w:t>
      </w:r>
      <w:r w:rsidRPr="0019245A">
        <w:rPr>
          <w:rFonts w:ascii="仿宋_GB2312" w:eastAsia="仿宋_GB2312" w:hAnsi="宋体" w:hint="eastAsia"/>
          <w:color w:val="000000"/>
          <w:sz w:val="24"/>
          <w:lang w:eastAsia="zh-CN"/>
        </w:rPr>
        <w:t>外联开放中台</w:t>
      </w:r>
      <w:r w:rsidR="00C57A79" w:rsidRPr="00E02DDA">
        <w:rPr>
          <w:rFonts w:ascii="仿宋_GB2312" w:eastAsia="仿宋_GB2312" w:hAnsi="宋体" w:hint="eastAsia"/>
          <w:color w:val="000000"/>
          <w:sz w:val="24"/>
          <w:lang w:eastAsia="zh-CN"/>
        </w:rPr>
        <w:t>和</w:t>
      </w:r>
      <w:r w:rsidRPr="0019245A">
        <w:rPr>
          <w:rFonts w:ascii="仿宋_GB2312" w:eastAsia="仿宋_GB2312" w:hAnsi="宋体" w:hint="eastAsia"/>
          <w:color w:val="000000"/>
          <w:sz w:val="24"/>
          <w:lang w:eastAsia="zh-CN"/>
        </w:rPr>
        <w:t>自助服务系统</w:t>
      </w:r>
      <w:r w:rsidR="00B61CC8" w:rsidRPr="00E02DDA">
        <w:rPr>
          <w:rFonts w:ascii="仿宋_GB2312" w:eastAsia="仿宋_GB2312" w:hAnsi="宋体" w:hint="eastAsia"/>
          <w:color w:val="000000"/>
          <w:sz w:val="24"/>
          <w:lang w:eastAsia="zh-CN"/>
        </w:rPr>
        <w:t>各主备</w:t>
      </w:r>
      <w:r w:rsidR="00C57A79" w:rsidRPr="00E02DDA">
        <w:rPr>
          <w:rFonts w:ascii="仿宋_GB2312" w:eastAsia="仿宋_GB2312" w:hAnsi="宋体" w:hint="eastAsia"/>
          <w:color w:val="000000"/>
          <w:sz w:val="24"/>
          <w:lang w:eastAsia="zh-CN"/>
        </w:rPr>
        <w:t>机已做好负载处理，提升服务性能</w:t>
      </w:r>
      <w:r w:rsidR="00216907" w:rsidRPr="00E02DDA">
        <w:rPr>
          <w:rFonts w:ascii="仿宋_GB2312" w:eastAsia="仿宋_GB2312" w:hAnsi="宋体" w:hint="eastAsia"/>
          <w:color w:val="000000"/>
          <w:sz w:val="24"/>
          <w:lang w:eastAsia="zh-CN"/>
        </w:rPr>
        <w:t>。</w:t>
      </w:r>
    </w:p>
    <w:p w14:paraId="4394AC5E" w14:textId="77777777" w:rsidR="0048704C" w:rsidRPr="00E02DDA" w:rsidRDefault="00135D79" w:rsidP="005C6397">
      <w:pPr>
        <w:pStyle w:val="11"/>
        <w:keepNext w:val="0"/>
        <w:pageBreakBefore/>
        <w:numPr>
          <w:ilvl w:val="0"/>
          <w:numId w:val="138"/>
        </w:numPr>
        <w:rPr>
          <w:rFonts w:ascii="仿宋_GB2312" w:eastAsia="仿宋_GB2312" w:hAnsi="宋体" w:hint="eastAsia"/>
          <w:szCs w:val="28"/>
          <w:lang w:eastAsia="zh-CN"/>
        </w:rPr>
      </w:pPr>
      <w:bookmarkStart w:id="15" w:name="_Toc85310416"/>
      <w:r w:rsidRPr="00E02DDA">
        <w:rPr>
          <w:rFonts w:ascii="仿宋_GB2312" w:eastAsia="仿宋_GB2312" w:hAnsi="宋体" w:hint="eastAsia"/>
          <w:lang w:eastAsia="zh-CN"/>
        </w:rPr>
        <w:lastRenderedPageBreak/>
        <w:t>系统概要说明</w:t>
      </w:r>
      <w:bookmarkEnd w:id="15"/>
    </w:p>
    <w:p w14:paraId="39A56565" w14:textId="77777777" w:rsidR="00407987" w:rsidRPr="00E02DDA" w:rsidRDefault="00407987" w:rsidP="00407987">
      <w:pPr>
        <w:pStyle w:val="affff2"/>
        <w:keepNext/>
        <w:numPr>
          <w:ilvl w:val="0"/>
          <w:numId w:val="137"/>
        </w:numPr>
        <w:spacing w:before="240" w:after="60"/>
        <w:contextualSpacing w:val="0"/>
        <w:outlineLvl w:val="0"/>
        <w:rPr>
          <w:rFonts w:ascii="仿宋_GB2312" w:eastAsia="仿宋_GB2312" w:hAnsi="宋体" w:hint="eastAsia"/>
          <w:b/>
          <w:bCs/>
          <w:vanish/>
          <w:kern w:val="32"/>
          <w:sz w:val="32"/>
          <w:szCs w:val="32"/>
          <w:lang w:eastAsia="zh-CN"/>
        </w:rPr>
      </w:pPr>
    </w:p>
    <w:p w14:paraId="192FA5F7" w14:textId="77777777" w:rsidR="00A00A19" w:rsidRPr="00E02DDA" w:rsidRDefault="00135D79" w:rsidP="00A00A19">
      <w:pPr>
        <w:pStyle w:val="24"/>
        <w:rPr>
          <w:rFonts w:ascii="仿宋_GB2312" w:eastAsia="仿宋_GB2312" w:hAnsi="宋体" w:hint="eastAsia"/>
          <w:i w:val="0"/>
          <w:lang w:eastAsia="zh-CN"/>
        </w:rPr>
      </w:pPr>
      <w:bookmarkStart w:id="16" w:name="_Toc85310417"/>
      <w:r w:rsidRPr="00E02DDA">
        <w:rPr>
          <w:rFonts w:ascii="仿宋_GB2312" w:eastAsia="仿宋_GB2312" w:hAnsi="宋体" w:hint="eastAsia"/>
          <w:i w:val="0"/>
          <w:lang w:eastAsia="zh-CN"/>
        </w:rPr>
        <w:t>系统主要模块</w:t>
      </w:r>
      <w:bookmarkEnd w:id="16"/>
    </w:p>
    <w:p w14:paraId="53FEB924" w14:textId="77777777" w:rsidR="00A00A19" w:rsidRPr="00E02DDA" w:rsidRDefault="00A00A19" w:rsidP="00A00A19">
      <w:pPr>
        <w:pStyle w:val="affffa"/>
        <w:keepNext/>
        <w:ind w:firstLine="400"/>
        <w:jc w:val="center"/>
        <w:rPr>
          <w:rFonts w:ascii="仿宋_GB2312" w:eastAsia="仿宋_GB2312" w:hAnsi="宋体" w:hint="eastAsia"/>
          <w:lang w:eastAsia="zh-CN"/>
        </w:rPr>
      </w:pPr>
      <w:bookmarkStart w:id="17" w:name="_Toc485719159"/>
      <w:bookmarkStart w:id="18" w:name="_Toc485913961"/>
      <w:r w:rsidRPr="00E02DDA">
        <w:rPr>
          <w:rFonts w:ascii="仿宋_GB2312" w:eastAsia="仿宋_GB2312" w:hAnsi="宋体" w:hint="eastAsia"/>
          <w:lang w:eastAsia="zh-CN"/>
        </w:rPr>
        <w:t>表3</w:t>
      </w:r>
      <w:r w:rsidRPr="00E02DDA">
        <w:rPr>
          <w:rFonts w:ascii="仿宋_GB2312" w:eastAsia="仿宋_GB2312" w:hAnsi="宋体" w:hint="eastAsia"/>
          <w:lang w:eastAsia="zh-CN"/>
        </w:rPr>
        <w:noBreakHyphen/>
      </w:r>
      <w:r w:rsidRPr="00E02DDA">
        <w:rPr>
          <w:rFonts w:ascii="仿宋_GB2312" w:eastAsia="仿宋_GB2312" w:hAnsi="宋体" w:hint="eastAsia"/>
          <w:lang w:eastAsia="zh-CN"/>
        </w:rPr>
        <w:fldChar w:fldCharType="begin"/>
      </w:r>
      <w:r w:rsidRPr="00E02DDA">
        <w:rPr>
          <w:rFonts w:ascii="仿宋_GB2312" w:eastAsia="仿宋_GB2312" w:hAnsi="宋体" w:hint="eastAsia"/>
          <w:lang w:eastAsia="zh-CN"/>
        </w:rPr>
        <w:instrText xml:space="preserve"> SEQ 表格 \* ARABIC \s 1 </w:instrText>
      </w:r>
      <w:r w:rsidRPr="00E02DDA">
        <w:rPr>
          <w:rFonts w:ascii="仿宋_GB2312" w:eastAsia="仿宋_GB2312" w:hAnsi="宋体" w:hint="eastAsia"/>
          <w:lang w:eastAsia="zh-CN"/>
        </w:rPr>
        <w:fldChar w:fldCharType="separate"/>
      </w:r>
      <w:r w:rsidR="005C7AF8" w:rsidRPr="00E02DDA">
        <w:rPr>
          <w:rFonts w:ascii="仿宋_GB2312" w:eastAsia="仿宋_GB2312" w:hAnsi="宋体" w:hint="eastAsia"/>
          <w:noProof/>
          <w:lang w:eastAsia="zh-CN"/>
        </w:rPr>
        <w:t>1</w:t>
      </w:r>
      <w:r w:rsidRPr="00E02DDA">
        <w:rPr>
          <w:rFonts w:ascii="仿宋_GB2312" w:eastAsia="仿宋_GB2312" w:hAnsi="宋体" w:hint="eastAsia"/>
          <w:lang w:eastAsia="zh-CN"/>
        </w:rPr>
        <w:fldChar w:fldCharType="end"/>
      </w:r>
      <w:r w:rsidRPr="00E02DDA">
        <w:rPr>
          <w:rFonts w:ascii="仿宋_GB2312" w:eastAsia="仿宋_GB2312" w:hAnsi="宋体" w:hint="eastAsia"/>
          <w:lang w:eastAsia="zh-CN"/>
        </w:rPr>
        <w:t>系统主要模块汇总表</w:t>
      </w:r>
      <w:bookmarkEnd w:id="17"/>
      <w:bookmarkEnd w:id="18"/>
    </w:p>
    <w:tbl>
      <w:tblPr>
        <w:tblW w:w="8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8"/>
        <w:gridCol w:w="2644"/>
        <w:gridCol w:w="3155"/>
      </w:tblGrid>
      <w:tr w:rsidR="0019245A" w14:paraId="1C09F63C" w14:textId="77777777">
        <w:trPr>
          <w:trHeight w:val="600"/>
          <w:jc w:val="center"/>
        </w:trPr>
        <w:tc>
          <w:tcPr>
            <w:tcW w:w="2738" w:type="dxa"/>
            <w:shd w:val="clear" w:color="auto" w:fill="auto"/>
            <w:vAlign w:val="center"/>
          </w:tcPr>
          <w:p w14:paraId="6E116DB2" w14:textId="77777777" w:rsidR="0019245A" w:rsidRDefault="0019245A">
            <w:pPr>
              <w:tabs>
                <w:tab w:val="left" w:pos="1009"/>
              </w:tabs>
              <w:spacing w:before="3"/>
              <w:ind w:left="63" w:right="63"/>
              <w:jc w:val="center"/>
              <w:rPr>
                <w:rFonts w:ascii="仿宋_GB2312" w:eastAsia="仿宋_GB2312" w:hAnsi="仿宋" w:cs="仿宋" w:hint="eastAsia"/>
                <w:szCs w:val="21"/>
              </w:rPr>
            </w:pPr>
            <w:proofErr w:type="spellStart"/>
            <w:r>
              <w:rPr>
                <w:rFonts w:ascii="仿宋_GB2312" w:eastAsia="仿宋_GB2312" w:hAnsi="宋体" w:cs="宋体" w:hint="eastAsia"/>
                <w:b/>
                <w:bCs/>
                <w:szCs w:val="21"/>
              </w:rPr>
              <w:t>功能类别</w:t>
            </w:r>
            <w:proofErr w:type="spellEnd"/>
          </w:p>
        </w:tc>
        <w:tc>
          <w:tcPr>
            <w:tcW w:w="2644" w:type="dxa"/>
            <w:shd w:val="clear" w:color="auto" w:fill="auto"/>
            <w:vAlign w:val="center"/>
          </w:tcPr>
          <w:p w14:paraId="2DAA3AC7"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宋体" w:cs="宋体" w:hint="eastAsia"/>
                <w:b/>
                <w:bCs/>
                <w:szCs w:val="21"/>
              </w:rPr>
              <w:t>功能名称</w:t>
            </w:r>
            <w:proofErr w:type="spellEnd"/>
          </w:p>
        </w:tc>
        <w:tc>
          <w:tcPr>
            <w:tcW w:w="3155" w:type="dxa"/>
            <w:shd w:val="clear" w:color="auto" w:fill="auto"/>
            <w:vAlign w:val="center"/>
          </w:tcPr>
          <w:p w14:paraId="769DBA88" w14:textId="77777777" w:rsidR="0019245A" w:rsidRDefault="0019245A">
            <w:pPr>
              <w:tabs>
                <w:tab w:val="left" w:pos="1009"/>
              </w:tabs>
              <w:spacing w:before="3"/>
              <w:ind w:left="63" w:right="63"/>
              <w:jc w:val="center"/>
              <w:rPr>
                <w:rFonts w:ascii="仿宋_GB2312" w:eastAsia="仿宋_GB2312" w:hAnsi="宋体" w:cs="宋体" w:hint="eastAsia"/>
                <w:szCs w:val="21"/>
              </w:rPr>
            </w:pPr>
            <w:proofErr w:type="spellStart"/>
            <w:r>
              <w:rPr>
                <w:rFonts w:ascii="仿宋_GB2312" w:eastAsia="仿宋_GB2312" w:hAnsi="宋体" w:cs="宋体" w:hint="eastAsia"/>
                <w:b/>
                <w:bCs/>
                <w:szCs w:val="21"/>
              </w:rPr>
              <w:t>描述</w:t>
            </w:r>
            <w:proofErr w:type="spellEnd"/>
          </w:p>
        </w:tc>
      </w:tr>
      <w:tr w:rsidR="0019245A" w14:paraId="558E0760" w14:textId="77777777">
        <w:trPr>
          <w:trHeight w:val="600"/>
          <w:jc w:val="center"/>
        </w:trPr>
        <w:tc>
          <w:tcPr>
            <w:tcW w:w="2738" w:type="dxa"/>
            <w:vMerge w:val="restart"/>
            <w:tcBorders>
              <w:top w:val="single" w:sz="4" w:space="0" w:color="auto"/>
              <w:left w:val="single" w:sz="4" w:space="0" w:color="auto"/>
              <w:right w:val="single" w:sz="4" w:space="0" w:color="auto"/>
            </w:tcBorders>
            <w:shd w:val="clear" w:color="auto" w:fill="auto"/>
            <w:vAlign w:val="center"/>
          </w:tcPr>
          <w:p w14:paraId="453814F8" w14:textId="77777777" w:rsidR="0019245A" w:rsidRDefault="0019245A">
            <w:pPr>
              <w:tabs>
                <w:tab w:val="left" w:pos="1009"/>
              </w:tabs>
              <w:spacing w:before="3"/>
              <w:ind w:left="63" w:right="63"/>
              <w:jc w:val="center"/>
              <w:rPr>
                <w:rFonts w:ascii="仿宋_GB2312" w:eastAsia="仿宋_GB2312" w:hAnsi="仿宋" w:cs="仿宋" w:hint="eastAsia"/>
                <w:szCs w:val="21"/>
              </w:rPr>
            </w:pPr>
            <w:r>
              <w:rPr>
                <w:rFonts w:ascii="仿宋_GB2312" w:eastAsia="仿宋_GB2312" w:hAnsi="微软雅黑" w:cs="仿宋" w:hint="eastAsia"/>
                <w:color w:val="000000"/>
                <w:szCs w:val="21"/>
              </w:rPr>
              <w:t>医疗自助服务系统V1.0</w:t>
            </w:r>
          </w:p>
        </w:tc>
        <w:tc>
          <w:tcPr>
            <w:tcW w:w="2644" w:type="dxa"/>
            <w:vMerge w:val="restart"/>
            <w:tcBorders>
              <w:top w:val="single" w:sz="4" w:space="0" w:color="auto"/>
              <w:left w:val="single" w:sz="4" w:space="0" w:color="auto"/>
              <w:right w:val="single" w:sz="4" w:space="0" w:color="auto"/>
            </w:tcBorders>
            <w:shd w:val="clear" w:color="auto" w:fill="auto"/>
            <w:vAlign w:val="center"/>
          </w:tcPr>
          <w:p w14:paraId="13893847"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当日挂号</w:t>
            </w:r>
            <w:proofErr w:type="spellEnd"/>
          </w:p>
        </w:tc>
        <w:tc>
          <w:tcPr>
            <w:tcW w:w="3155" w:type="dxa"/>
            <w:tcBorders>
              <w:top w:val="single" w:sz="4" w:space="0" w:color="auto"/>
              <w:left w:val="nil"/>
              <w:bottom w:val="single" w:sz="4" w:space="0" w:color="auto"/>
              <w:right w:val="single" w:sz="4" w:space="0" w:color="auto"/>
            </w:tcBorders>
            <w:shd w:val="clear" w:color="auto" w:fill="auto"/>
            <w:vAlign w:val="center"/>
          </w:tcPr>
          <w:p w14:paraId="1240A887"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获取科室信息</w:t>
            </w:r>
            <w:proofErr w:type="spellEnd"/>
          </w:p>
        </w:tc>
      </w:tr>
      <w:tr w:rsidR="0019245A" w14:paraId="75E75E4D"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44BDE0E4"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43695DB3"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C3C71D2"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获取医生信息</w:t>
            </w:r>
            <w:proofErr w:type="spellEnd"/>
          </w:p>
        </w:tc>
      </w:tr>
      <w:tr w:rsidR="0019245A" w14:paraId="2B7C687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4819A815"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1B520E10"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5F24CE3"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获取排班信息</w:t>
            </w:r>
            <w:proofErr w:type="spellEnd"/>
          </w:p>
        </w:tc>
      </w:tr>
      <w:tr w:rsidR="0019245A" w14:paraId="4D61508E"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EC0B2C9"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2197B824"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547FFEDD"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获取号源信息</w:t>
            </w:r>
            <w:proofErr w:type="spellEnd"/>
          </w:p>
        </w:tc>
      </w:tr>
      <w:tr w:rsidR="0019245A" w14:paraId="1F45DB9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95C437C"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5395B51A"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151841B"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号源锁号</w:t>
            </w:r>
            <w:proofErr w:type="spellEnd"/>
          </w:p>
        </w:tc>
      </w:tr>
      <w:tr w:rsidR="0019245A" w14:paraId="0702A8D2"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606439D"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495CBF5E"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0626511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号源释放</w:t>
            </w:r>
            <w:proofErr w:type="spellEnd"/>
          </w:p>
        </w:tc>
      </w:tr>
      <w:tr w:rsidR="0019245A" w14:paraId="46C20C91"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C132741"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55D5AD79"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016CD207"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挂号支付</w:t>
            </w:r>
            <w:proofErr w:type="spellEnd"/>
          </w:p>
        </w:tc>
      </w:tr>
      <w:tr w:rsidR="0019245A" w14:paraId="7B586398"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1D68EF18"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5DA9378B"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FC4C8C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挂号确认</w:t>
            </w:r>
            <w:proofErr w:type="spellEnd"/>
          </w:p>
        </w:tc>
      </w:tr>
      <w:tr w:rsidR="0019245A" w14:paraId="77481037"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8F1B97B"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auto"/>
              <w:right w:val="single" w:sz="4" w:space="0" w:color="auto"/>
            </w:tcBorders>
            <w:shd w:val="clear" w:color="auto" w:fill="auto"/>
            <w:vAlign w:val="center"/>
          </w:tcPr>
          <w:p w14:paraId="3C654F84"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15A85EC3"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小票打印</w:t>
            </w:r>
            <w:proofErr w:type="spellEnd"/>
          </w:p>
        </w:tc>
      </w:tr>
      <w:tr w:rsidR="0019245A" w14:paraId="2F1F1F47"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2A302B9"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val="restart"/>
            <w:tcBorders>
              <w:top w:val="nil"/>
              <w:left w:val="single" w:sz="4" w:space="0" w:color="auto"/>
              <w:right w:val="single" w:sz="4" w:space="0" w:color="auto"/>
            </w:tcBorders>
            <w:shd w:val="clear" w:color="auto" w:fill="auto"/>
            <w:vAlign w:val="center"/>
          </w:tcPr>
          <w:p w14:paraId="62AC26AE"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预约挂号</w:t>
            </w:r>
            <w:proofErr w:type="spellEnd"/>
          </w:p>
        </w:tc>
        <w:tc>
          <w:tcPr>
            <w:tcW w:w="3155" w:type="dxa"/>
            <w:tcBorders>
              <w:top w:val="nil"/>
              <w:left w:val="nil"/>
              <w:bottom w:val="single" w:sz="4" w:space="0" w:color="auto"/>
              <w:right w:val="single" w:sz="4" w:space="0" w:color="auto"/>
            </w:tcBorders>
            <w:shd w:val="clear" w:color="auto" w:fill="auto"/>
            <w:vAlign w:val="center"/>
          </w:tcPr>
          <w:p w14:paraId="0154D940"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获取科室信息</w:t>
            </w:r>
            <w:proofErr w:type="spellEnd"/>
          </w:p>
        </w:tc>
      </w:tr>
      <w:tr w:rsidR="0019245A" w14:paraId="5A35ED7C"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7FFB505"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07D05813"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5ECF8533"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获取医生信息</w:t>
            </w:r>
            <w:proofErr w:type="spellEnd"/>
          </w:p>
        </w:tc>
      </w:tr>
      <w:tr w:rsidR="0019245A" w14:paraId="40039EC7"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61E4A6D4"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1BE10BBA"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238BA9F3"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获取排班信息</w:t>
            </w:r>
            <w:proofErr w:type="spellEnd"/>
          </w:p>
        </w:tc>
      </w:tr>
      <w:tr w:rsidR="0019245A" w14:paraId="4C685945"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65EF076A"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1DFC6685"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76F5BD34"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获取号源信息</w:t>
            </w:r>
            <w:proofErr w:type="spellEnd"/>
          </w:p>
        </w:tc>
      </w:tr>
      <w:tr w:rsidR="0019245A" w14:paraId="15AFE066"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A357CC3"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510036BB"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1040815F"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预约支付</w:t>
            </w:r>
            <w:proofErr w:type="spellEnd"/>
          </w:p>
        </w:tc>
      </w:tr>
      <w:tr w:rsidR="0019245A" w14:paraId="1B2E58D2"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17405617"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1A336A34"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417E090F"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预约确认</w:t>
            </w:r>
            <w:proofErr w:type="spellEnd"/>
          </w:p>
        </w:tc>
      </w:tr>
      <w:tr w:rsidR="0019245A" w14:paraId="7381A52C"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C1237FE"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auto"/>
              <w:right w:val="single" w:sz="4" w:space="0" w:color="auto"/>
            </w:tcBorders>
            <w:shd w:val="clear" w:color="auto" w:fill="auto"/>
            <w:vAlign w:val="center"/>
          </w:tcPr>
          <w:p w14:paraId="41FB04F5"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55FA043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小票打印</w:t>
            </w:r>
            <w:proofErr w:type="spellEnd"/>
          </w:p>
        </w:tc>
      </w:tr>
      <w:tr w:rsidR="0019245A" w14:paraId="5F45639C" w14:textId="77777777">
        <w:trPr>
          <w:trHeight w:val="550"/>
          <w:jc w:val="center"/>
        </w:trPr>
        <w:tc>
          <w:tcPr>
            <w:tcW w:w="2738" w:type="dxa"/>
            <w:vMerge/>
            <w:tcBorders>
              <w:left w:val="single" w:sz="4" w:space="0" w:color="auto"/>
              <w:right w:val="single" w:sz="4" w:space="0" w:color="auto"/>
            </w:tcBorders>
            <w:shd w:val="clear" w:color="auto" w:fill="auto"/>
            <w:vAlign w:val="center"/>
          </w:tcPr>
          <w:p w14:paraId="4FAA8357"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val="restart"/>
            <w:tcBorders>
              <w:top w:val="nil"/>
              <w:left w:val="single" w:sz="4" w:space="0" w:color="auto"/>
              <w:right w:val="single" w:sz="4" w:space="0" w:color="auto"/>
            </w:tcBorders>
            <w:shd w:val="clear" w:color="auto" w:fill="auto"/>
            <w:vAlign w:val="center"/>
          </w:tcPr>
          <w:p w14:paraId="5B7D9245"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身份介质</w:t>
            </w:r>
            <w:proofErr w:type="spellEnd"/>
          </w:p>
        </w:tc>
        <w:tc>
          <w:tcPr>
            <w:tcW w:w="3155" w:type="dxa"/>
            <w:tcBorders>
              <w:top w:val="nil"/>
              <w:left w:val="nil"/>
              <w:bottom w:val="single" w:sz="4" w:space="0" w:color="auto"/>
              <w:right w:val="single" w:sz="4" w:space="0" w:color="auto"/>
            </w:tcBorders>
            <w:shd w:val="clear" w:color="auto" w:fill="auto"/>
            <w:vAlign w:val="center"/>
          </w:tcPr>
          <w:p w14:paraId="7B614FF5" w14:textId="77777777" w:rsidR="0019245A" w:rsidRDefault="0019245A">
            <w:pPr>
              <w:tabs>
                <w:tab w:val="left" w:pos="1009"/>
              </w:tabs>
              <w:spacing w:before="3"/>
              <w:ind w:left="63" w:right="63"/>
              <w:rPr>
                <w:rFonts w:ascii="仿宋_GB2312" w:eastAsia="仿宋_GB2312" w:hAnsi="宋体" w:cs="宋体" w:hint="eastAsia"/>
                <w:szCs w:val="21"/>
                <w:lang w:eastAsia="zh-CN"/>
              </w:rPr>
            </w:pPr>
            <w:proofErr w:type="spellStart"/>
            <w:r>
              <w:rPr>
                <w:rFonts w:ascii="仿宋_GB2312" w:eastAsia="仿宋_GB2312" w:hAnsi="微软雅黑" w:cs="仿宋" w:hint="eastAsia"/>
                <w:color w:val="000000"/>
                <w:szCs w:val="21"/>
              </w:rPr>
              <w:t>院内</w:t>
            </w:r>
            <w:proofErr w:type="spellEnd"/>
            <w:r>
              <w:rPr>
                <w:rFonts w:ascii="仿宋_GB2312" w:eastAsia="仿宋_GB2312" w:hAnsi="微软雅黑" w:cs="仿宋" w:hint="eastAsia"/>
                <w:color w:val="000000"/>
                <w:szCs w:val="21"/>
                <w:lang w:eastAsia="zh-CN"/>
              </w:rPr>
              <w:t>凭证</w:t>
            </w:r>
          </w:p>
        </w:tc>
      </w:tr>
      <w:tr w:rsidR="0019245A" w14:paraId="6ADD9EB2"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40B5063"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41178AFB"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F3B8EAF"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医保电子凭证</w:t>
            </w:r>
            <w:proofErr w:type="spellEnd"/>
          </w:p>
        </w:tc>
      </w:tr>
      <w:tr w:rsidR="0019245A" w14:paraId="1B23605D"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31E0BAC"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auto"/>
              <w:right w:val="single" w:sz="4" w:space="0" w:color="auto"/>
            </w:tcBorders>
            <w:shd w:val="clear" w:color="auto" w:fill="auto"/>
            <w:vAlign w:val="center"/>
          </w:tcPr>
          <w:p w14:paraId="42B2ACD0"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5B9C6D8B"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医保卡</w:t>
            </w:r>
          </w:p>
        </w:tc>
      </w:tr>
      <w:tr w:rsidR="0019245A" w14:paraId="456E234E"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373494B8"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auto"/>
              <w:right w:val="single" w:sz="4" w:space="0" w:color="auto"/>
            </w:tcBorders>
            <w:shd w:val="clear" w:color="auto" w:fill="auto"/>
            <w:vAlign w:val="center"/>
          </w:tcPr>
          <w:p w14:paraId="773A34E0"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0F0B7402"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电子健康卡</w:t>
            </w:r>
          </w:p>
        </w:tc>
      </w:tr>
      <w:tr w:rsidR="0019245A" w14:paraId="50C6B0B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D4D321E"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auto"/>
              <w:right w:val="single" w:sz="4" w:space="0" w:color="auto"/>
            </w:tcBorders>
            <w:shd w:val="clear" w:color="auto" w:fill="auto"/>
            <w:vAlign w:val="center"/>
          </w:tcPr>
          <w:p w14:paraId="05886705"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single" w:sz="4" w:space="0" w:color="auto"/>
              <w:left w:val="nil"/>
              <w:bottom w:val="single" w:sz="4" w:space="0" w:color="auto"/>
              <w:right w:val="single" w:sz="4" w:space="0" w:color="auto"/>
            </w:tcBorders>
            <w:shd w:val="clear" w:color="auto" w:fill="auto"/>
            <w:vAlign w:val="center"/>
          </w:tcPr>
          <w:p w14:paraId="5CE4CE2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身份证</w:t>
            </w:r>
            <w:proofErr w:type="spellEnd"/>
          </w:p>
        </w:tc>
      </w:tr>
      <w:tr w:rsidR="0019245A" w14:paraId="44978380"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71768644"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6B09CF78"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预约记录</w:t>
            </w:r>
            <w:proofErr w:type="spellEnd"/>
          </w:p>
        </w:tc>
        <w:tc>
          <w:tcPr>
            <w:tcW w:w="3155" w:type="dxa"/>
            <w:tcBorders>
              <w:top w:val="single" w:sz="4" w:space="0" w:color="auto"/>
              <w:left w:val="nil"/>
              <w:bottom w:val="single" w:sz="4" w:space="0" w:color="auto"/>
              <w:right w:val="single" w:sz="4" w:space="0" w:color="auto"/>
            </w:tcBorders>
            <w:shd w:val="clear" w:color="auto" w:fill="auto"/>
            <w:vAlign w:val="center"/>
          </w:tcPr>
          <w:p w14:paraId="726916AB"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预约记录</w:t>
            </w:r>
            <w:proofErr w:type="spellEnd"/>
          </w:p>
        </w:tc>
      </w:tr>
      <w:tr w:rsidR="0019245A" w14:paraId="1B0F1790"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39C9634"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val="restart"/>
            <w:tcBorders>
              <w:top w:val="nil"/>
              <w:left w:val="single" w:sz="4" w:space="0" w:color="auto"/>
              <w:right w:val="single" w:sz="4" w:space="0" w:color="auto"/>
            </w:tcBorders>
            <w:shd w:val="clear" w:color="auto" w:fill="auto"/>
            <w:vAlign w:val="center"/>
          </w:tcPr>
          <w:p w14:paraId="293AEE0F" w14:textId="77777777" w:rsidR="0019245A" w:rsidRDefault="0019245A">
            <w:pPr>
              <w:tabs>
                <w:tab w:val="left" w:pos="1009"/>
              </w:tabs>
              <w:spacing w:before="3"/>
              <w:ind w:left="63" w:right="63"/>
              <w:jc w:val="center"/>
              <w:rPr>
                <w:rFonts w:ascii="仿宋_GB2312" w:eastAsia="仿宋_GB2312" w:hAnsi="宋体" w:cs="仿宋" w:hint="eastAsia"/>
                <w:szCs w:val="21"/>
              </w:rPr>
            </w:pPr>
            <w:r>
              <w:rPr>
                <w:rFonts w:ascii="仿宋_GB2312" w:eastAsia="仿宋_GB2312" w:hAnsi="微软雅黑" w:cs="仿宋" w:hint="eastAsia"/>
                <w:color w:val="000000"/>
                <w:szCs w:val="21"/>
                <w:lang w:eastAsia="zh-CN"/>
              </w:rPr>
              <w:t>费用结算（含医保）</w:t>
            </w:r>
          </w:p>
        </w:tc>
        <w:tc>
          <w:tcPr>
            <w:tcW w:w="3155" w:type="dxa"/>
            <w:tcBorders>
              <w:top w:val="nil"/>
              <w:left w:val="nil"/>
              <w:bottom w:val="single" w:sz="4" w:space="0" w:color="auto"/>
              <w:right w:val="single" w:sz="4" w:space="0" w:color="auto"/>
            </w:tcBorders>
            <w:shd w:val="clear" w:color="auto" w:fill="auto"/>
            <w:vAlign w:val="center"/>
          </w:tcPr>
          <w:p w14:paraId="54CB6C85"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待缴费列表</w:t>
            </w:r>
            <w:proofErr w:type="spellEnd"/>
          </w:p>
        </w:tc>
      </w:tr>
      <w:tr w:rsidR="0019245A" w14:paraId="4FFCAFEC"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D07C2B6"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1DC579F7"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3BE4B4E6"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待缴费明细</w:t>
            </w:r>
            <w:proofErr w:type="spellEnd"/>
          </w:p>
        </w:tc>
      </w:tr>
      <w:tr w:rsidR="0019245A" w14:paraId="0DE29F3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BF5DECE"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bottom w:val="single" w:sz="4" w:space="0" w:color="000000"/>
              <w:right w:val="single" w:sz="4" w:space="0" w:color="auto"/>
            </w:tcBorders>
            <w:shd w:val="clear" w:color="auto" w:fill="auto"/>
            <w:vAlign w:val="center"/>
          </w:tcPr>
          <w:p w14:paraId="12715829" w14:textId="77777777" w:rsidR="0019245A" w:rsidRDefault="0019245A">
            <w:pPr>
              <w:tabs>
                <w:tab w:val="left" w:pos="1009"/>
              </w:tabs>
              <w:spacing w:before="3"/>
              <w:ind w:left="63" w:right="63"/>
              <w:jc w:val="center"/>
              <w:rPr>
                <w:rFonts w:ascii="仿宋_GB2312" w:eastAsia="仿宋_GB2312" w:hAnsi="宋体" w:cs="仿宋" w:hint="eastAsia"/>
                <w:szCs w:val="21"/>
              </w:rPr>
            </w:pPr>
          </w:p>
        </w:tc>
        <w:tc>
          <w:tcPr>
            <w:tcW w:w="3155" w:type="dxa"/>
            <w:tcBorders>
              <w:top w:val="nil"/>
              <w:left w:val="nil"/>
              <w:bottom w:val="single" w:sz="4" w:space="0" w:color="auto"/>
              <w:right w:val="single" w:sz="4" w:space="0" w:color="auto"/>
            </w:tcBorders>
            <w:shd w:val="clear" w:color="auto" w:fill="auto"/>
            <w:vAlign w:val="center"/>
          </w:tcPr>
          <w:p w14:paraId="214FCFC6"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缴费结算</w:t>
            </w:r>
            <w:proofErr w:type="spellEnd"/>
          </w:p>
        </w:tc>
      </w:tr>
      <w:tr w:rsidR="0019245A" w14:paraId="4DA589C7" w14:textId="77777777">
        <w:trPr>
          <w:trHeight w:val="628"/>
          <w:jc w:val="center"/>
        </w:trPr>
        <w:tc>
          <w:tcPr>
            <w:tcW w:w="2738" w:type="dxa"/>
            <w:vMerge/>
            <w:tcBorders>
              <w:left w:val="single" w:sz="4" w:space="0" w:color="auto"/>
              <w:right w:val="single" w:sz="4" w:space="0" w:color="auto"/>
            </w:tcBorders>
            <w:shd w:val="clear" w:color="auto" w:fill="auto"/>
            <w:vAlign w:val="center"/>
          </w:tcPr>
          <w:p w14:paraId="4A02FB57"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val="restart"/>
            <w:tcBorders>
              <w:top w:val="nil"/>
              <w:left w:val="single" w:sz="4" w:space="0" w:color="auto"/>
              <w:right w:val="single" w:sz="4" w:space="0" w:color="auto"/>
            </w:tcBorders>
            <w:shd w:val="clear" w:color="auto" w:fill="auto"/>
            <w:vAlign w:val="center"/>
          </w:tcPr>
          <w:p w14:paraId="6F7103D5"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门诊报告查询</w:t>
            </w:r>
            <w:proofErr w:type="spellEnd"/>
          </w:p>
        </w:tc>
        <w:tc>
          <w:tcPr>
            <w:tcW w:w="3155" w:type="dxa"/>
            <w:tcBorders>
              <w:top w:val="nil"/>
              <w:left w:val="nil"/>
              <w:right w:val="single" w:sz="4" w:space="0" w:color="auto"/>
            </w:tcBorders>
            <w:shd w:val="clear" w:color="auto" w:fill="auto"/>
            <w:vAlign w:val="center"/>
          </w:tcPr>
          <w:p w14:paraId="5DACEA4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检验报告</w:t>
            </w:r>
            <w:proofErr w:type="spellEnd"/>
          </w:p>
        </w:tc>
      </w:tr>
      <w:tr w:rsidR="0019245A" w14:paraId="1FE6EEA1" w14:textId="77777777">
        <w:trPr>
          <w:trHeight w:val="628"/>
          <w:jc w:val="center"/>
        </w:trPr>
        <w:tc>
          <w:tcPr>
            <w:tcW w:w="2738" w:type="dxa"/>
            <w:vMerge/>
            <w:tcBorders>
              <w:left w:val="single" w:sz="4" w:space="0" w:color="auto"/>
              <w:right w:val="single" w:sz="4" w:space="0" w:color="auto"/>
            </w:tcBorders>
            <w:shd w:val="clear" w:color="auto" w:fill="auto"/>
            <w:vAlign w:val="center"/>
          </w:tcPr>
          <w:p w14:paraId="62A37028"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vMerge/>
            <w:tcBorders>
              <w:left w:val="single" w:sz="4" w:space="0" w:color="auto"/>
              <w:right w:val="single" w:sz="4" w:space="0" w:color="auto"/>
            </w:tcBorders>
            <w:shd w:val="clear" w:color="auto" w:fill="auto"/>
            <w:vAlign w:val="center"/>
          </w:tcPr>
          <w:p w14:paraId="331298B5"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p>
        </w:tc>
        <w:tc>
          <w:tcPr>
            <w:tcW w:w="3155" w:type="dxa"/>
            <w:tcBorders>
              <w:top w:val="nil"/>
              <w:left w:val="nil"/>
              <w:right w:val="single" w:sz="4" w:space="0" w:color="auto"/>
            </w:tcBorders>
            <w:shd w:val="clear" w:color="auto" w:fill="auto"/>
            <w:vAlign w:val="center"/>
          </w:tcPr>
          <w:p w14:paraId="6B7919FD"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心电报告</w:t>
            </w:r>
          </w:p>
        </w:tc>
      </w:tr>
      <w:tr w:rsidR="0019245A" w14:paraId="17C83B24" w14:textId="77777777">
        <w:trPr>
          <w:trHeight w:val="552"/>
          <w:jc w:val="center"/>
        </w:trPr>
        <w:tc>
          <w:tcPr>
            <w:tcW w:w="2738" w:type="dxa"/>
            <w:vMerge/>
            <w:tcBorders>
              <w:left w:val="single" w:sz="4" w:space="0" w:color="auto"/>
              <w:right w:val="single" w:sz="4" w:space="0" w:color="auto"/>
            </w:tcBorders>
            <w:shd w:val="clear" w:color="auto" w:fill="auto"/>
            <w:vAlign w:val="center"/>
          </w:tcPr>
          <w:p w14:paraId="795D69BB"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single" w:sz="4" w:space="0" w:color="auto"/>
              <w:right w:val="single" w:sz="4" w:space="0" w:color="auto"/>
            </w:tcBorders>
            <w:shd w:val="clear" w:color="auto" w:fill="auto"/>
            <w:vAlign w:val="center"/>
          </w:tcPr>
          <w:p w14:paraId="0FAE2392"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综合查询</w:t>
            </w:r>
            <w:proofErr w:type="spellEnd"/>
          </w:p>
        </w:tc>
        <w:tc>
          <w:tcPr>
            <w:tcW w:w="3155" w:type="dxa"/>
            <w:tcBorders>
              <w:top w:val="nil"/>
              <w:left w:val="nil"/>
              <w:right w:val="single" w:sz="4" w:space="0" w:color="auto"/>
            </w:tcBorders>
            <w:shd w:val="clear" w:color="auto" w:fill="auto"/>
            <w:vAlign w:val="center"/>
          </w:tcPr>
          <w:p w14:paraId="26975C9A"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物价查询</w:t>
            </w:r>
            <w:proofErr w:type="spellEnd"/>
          </w:p>
        </w:tc>
      </w:tr>
      <w:tr w:rsidR="0019245A" w14:paraId="05AD64E1" w14:textId="77777777">
        <w:trPr>
          <w:trHeight w:val="552"/>
          <w:jc w:val="center"/>
        </w:trPr>
        <w:tc>
          <w:tcPr>
            <w:tcW w:w="2738" w:type="dxa"/>
            <w:vMerge/>
            <w:tcBorders>
              <w:left w:val="single" w:sz="4" w:space="0" w:color="auto"/>
              <w:right w:val="single" w:sz="4" w:space="0" w:color="auto"/>
            </w:tcBorders>
            <w:shd w:val="clear" w:color="auto" w:fill="auto"/>
            <w:vAlign w:val="center"/>
          </w:tcPr>
          <w:p w14:paraId="77919A95"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single" w:sz="4" w:space="0" w:color="auto"/>
              <w:right w:val="single" w:sz="4" w:space="0" w:color="auto"/>
            </w:tcBorders>
            <w:shd w:val="clear" w:color="auto" w:fill="auto"/>
            <w:vAlign w:val="center"/>
          </w:tcPr>
          <w:p w14:paraId="27E44369"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电子健康卡</w:t>
            </w:r>
          </w:p>
        </w:tc>
        <w:tc>
          <w:tcPr>
            <w:tcW w:w="3155" w:type="dxa"/>
            <w:tcBorders>
              <w:top w:val="nil"/>
              <w:left w:val="nil"/>
              <w:right w:val="single" w:sz="4" w:space="0" w:color="auto"/>
            </w:tcBorders>
            <w:shd w:val="clear" w:color="auto" w:fill="auto"/>
            <w:vAlign w:val="center"/>
          </w:tcPr>
          <w:p w14:paraId="7AFAE197"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电子健康卡申领</w:t>
            </w:r>
          </w:p>
        </w:tc>
      </w:tr>
      <w:tr w:rsidR="0019245A" w14:paraId="16DB5101" w14:textId="77777777">
        <w:trPr>
          <w:trHeight w:val="552"/>
          <w:jc w:val="center"/>
        </w:trPr>
        <w:tc>
          <w:tcPr>
            <w:tcW w:w="2738" w:type="dxa"/>
            <w:vMerge/>
            <w:tcBorders>
              <w:left w:val="single" w:sz="4" w:space="0" w:color="auto"/>
              <w:right w:val="single" w:sz="4" w:space="0" w:color="auto"/>
            </w:tcBorders>
            <w:shd w:val="clear" w:color="auto" w:fill="auto"/>
            <w:vAlign w:val="center"/>
          </w:tcPr>
          <w:p w14:paraId="6803CB80"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single" w:sz="4" w:space="0" w:color="auto"/>
              <w:right w:val="single" w:sz="4" w:space="0" w:color="auto"/>
            </w:tcBorders>
            <w:shd w:val="clear" w:color="auto" w:fill="auto"/>
            <w:vAlign w:val="center"/>
          </w:tcPr>
          <w:p w14:paraId="74A2DD71"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预约签到</w:t>
            </w:r>
          </w:p>
        </w:tc>
        <w:tc>
          <w:tcPr>
            <w:tcW w:w="3155" w:type="dxa"/>
            <w:tcBorders>
              <w:top w:val="nil"/>
              <w:left w:val="nil"/>
              <w:right w:val="single" w:sz="4" w:space="0" w:color="auto"/>
            </w:tcBorders>
            <w:shd w:val="clear" w:color="auto" w:fill="auto"/>
            <w:vAlign w:val="center"/>
          </w:tcPr>
          <w:p w14:paraId="27162021"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预约签到</w:t>
            </w:r>
          </w:p>
        </w:tc>
      </w:tr>
      <w:tr w:rsidR="0019245A" w14:paraId="116F548D" w14:textId="77777777">
        <w:trPr>
          <w:trHeight w:val="600"/>
          <w:jc w:val="center"/>
        </w:trPr>
        <w:tc>
          <w:tcPr>
            <w:tcW w:w="2738" w:type="dxa"/>
            <w:vMerge w:val="restart"/>
            <w:tcBorders>
              <w:top w:val="nil"/>
              <w:left w:val="single" w:sz="4" w:space="0" w:color="auto"/>
              <w:right w:val="single" w:sz="4" w:space="0" w:color="auto"/>
            </w:tcBorders>
            <w:shd w:val="clear" w:color="auto" w:fill="auto"/>
            <w:vAlign w:val="center"/>
          </w:tcPr>
          <w:p w14:paraId="76BF63FC" w14:textId="77777777" w:rsidR="0019245A" w:rsidRDefault="0019245A">
            <w:pPr>
              <w:tabs>
                <w:tab w:val="left" w:pos="1009"/>
              </w:tabs>
              <w:spacing w:before="3"/>
              <w:ind w:left="63" w:right="63"/>
              <w:jc w:val="center"/>
              <w:rPr>
                <w:rFonts w:ascii="仿宋_GB2312" w:eastAsia="仿宋_GB2312" w:hAnsi="仿宋" w:cs="仿宋" w:hint="eastAsia"/>
                <w:szCs w:val="21"/>
              </w:rPr>
            </w:pPr>
            <w:r>
              <w:rPr>
                <w:rFonts w:ascii="仿宋_GB2312" w:eastAsia="仿宋_GB2312" w:hAnsi="微软雅黑" w:cs="仿宋" w:hint="eastAsia"/>
                <w:color w:val="000000"/>
                <w:szCs w:val="21"/>
              </w:rPr>
              <w:t>床旁结算系统V1.0</w:t>
            </w:r>
          </w:p>
        </w:tc>
        <w:tc>
          <w:tcPr>
            <w:tcW w:w="2644" w:type="dxa"/>
            <w:tcBorders>
              <w:top w:val="nil"/>
              <w:left w:val="nil"/>
              <w:bottom w:val="single" w:sz="4" w:space="0" w:color="auto"/>
              <w:right w:val="single" w:sz="4" w:space="0" w:color="auto"/>
            </w:tcBorders>
            <w:shd w:val="clear" w:color="auto" w:fill="auto"/>
            <w:vAlign w:val="center"/>
          </w:tcPr>
          <w:p w14:paraId="276BA579"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住院预缴金充值</w:t>
            </w:r>
            <w:proofErr w:type="spellEnd"/>
          </w:p>
        </w:tc>
        <w:tc>
          <w:tcPr>
            <w:tcW w:w="3155" w:type="dxa"/>
            <w:tcBorders>
              <w:top w:val="nil"/>
              <w:left w:val="nil"/>
              <w:bottom w:val="single" w:sz="4" w:space="0" w:color="auto"/>
              <w:right w:val="single" w:sz="4" w:space="0" w:color="auto"/>
            </w:tcBorders>
            <w:shd w:val="clear" w:color="auto" w:fill="auto"/>
            <w:vAlign w:val="center"/>
          </w:tcPr>
          <w:p w14:paraId="67B7CE39"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住院预缴金充值</w:t>
            </w:r>
            <w:proofErr w:type="spellEnd"/>
          </w:p>
        </w:tc>
      </w:tr>
      <w:tr w:rsidR="0019245A" w14:paraId="50355C0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770B51A7"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nil"/>
              <w:bottom w:val="single" w:sz="4" w:space="0" w:color="auto"/>
              <w:right w:val="single" w:sz="4" w:space="0" w:color="auto"/>
            </w:tcBorders>
            <w:shd w:val="clear" w:color="auto" w:fill="auto"/>
            <w:vAlign w:val="center"/>
          </w:tcPr>
          <w:p w14:paraId="084868DC"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住院一日清单</w:t>
            </w:r>
            <w:proofErr w:type="spellEnd"/>
          </w:p>
        </w:tc>
        <w:tc>
          <w:tcPr>
            <w:tcW w:w="3155" w:type="dxa"/>
            <w:tcBorders>
              <w:top w:val="nil"/>
              <w:left w:val="nil"/>
              <w:bottom w:val="single" w:sz="4" w:space="0" w:color="auto"/>
              <w:right w:val="single" w:sz="4" w:space="0" w:color="auto"/>
            </w:tcBorders>
            <w:shd w:val="clear" w:color="auto" w:fill="auto"/>
            <w:vAlign w:val="center"/>
          </w:tcPr>
          <w:p w14:paraId="5CEB76B1"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住院一日清单</w:t>
            </w:r>
            <w:proofErr w:type="spellEnd"/>
          </w:p>
        </w:tc>
      </w:tr>
      <w:tr w:rsidR="0019245A" w14:paraId="12FC3252" w14:textId="77777777">
        <w:trPr>
          <w:trHeight w:val="607"/>
          <w:jc w:val="center"/>
        </w:trPr>
        <w:tc>
          <w:tcPr>
            <w:tcW w:w="2738" w:type="dxa"/>
            <w:vMerge/>
            <w:tcBorders>
              <w:left w:val="single" w:sz="4" w:space="0" w:color="auto"/>
              <w:right w:val="single" w:sz="4" w:space="0" w:color="auto"/>
            </w:tcBorders>
            <w:shd w:val="clear" w:color="auto" w:fill="auto"/>
            <w:vAlign w:val="center"/>
          </w:tcPr>
          <w:p w14:paraId="2A18A927"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single" w:sz="4" w:space="0" w:color="auto"/>
              <w:right w:val="single" w:sz="4" w:space="0" w:color="auto"/>
            </w:tcBorders>
            <w:shd w:val="clear" w:color="auto" w:fill="auto"/>
            <w:vAlign w:val="center"/>
          </w:tcPr>
          <w:p w14:paraId="0F1DF584" w14:textId="77777777" w:rsidR="0019245A" w:rsidRDefault="0019245A">
            <w:pPr>
              <w:tabs>
                <w:tab w:val="left" w:pos="1009"/>
              </w:tabs>
              <w:spacing w:before="3"/>
              <w:ind w:left="63" w:right="63"/>
              <w:jc w:val="center"/>
              <w:rPr>
                <w:rFonts w:ascii="仿宋_GB2312" w:eastAsia="仿宋_GB2312" w:hAnsi="宋体" w:cs="仿宋" w:hint="eastAsia"/>
                <w:szCs w:val="21"/>
              </w:rPr>
            </w:pPr>
            <w:r>
              <w:rPr>
                <w:rFonts w:ascii="仿宋_GB2312" w:eastAsia="仿宋_GB2312" w:hAnsi="微软雅黑" w:cs="仿宋" w:hint="eastAsia"/>
                <w:color w:val="000000"/>
                <w:szCs w:val="21"/>
                <w:lang w:eastAsia="zh-CN"/>
              </w:rPr>
              <w:t>信息</w:t>
            </w:r>
            <w:proofErr w:type="spellStart"/>
            <w:r>
              <w:rPr>
                <w:rFonts w:ascii="仿宋_GB2312" w:eastAsia="仿宋_GB2312" w:hAnsi="微软雅黑" w:cs="仿宋" w:hint="eastAsia"/>
                <w:color w:val="000000"/>
                <w:szCs w:val="21"/>
              </w:rPr>
              <w:t>查询</w:t>
            </w:r>
            <w:proofErr w:type="spellEnd"/>
          </w:p>
        </w:tc>
        <w:tc>
          <w:tcPr>
            <w:tcW w:w="3155" w:type="dxa"/>
            <w:tcBorders>
              <w:top w:val="nil"/>
              <w:left w:val="nil"/>
              <w:right w:val="single" w:sz="4" w:space="0" w:color="auto"/>
            </w:tcBorders>
            <w:shd w:val="clear" w:color="auto" w:fill="auto"/>
            <w:vAlign w:val="center"/>
          </w:tcPr>
          <w:p w14:paraId="0B609336" w14:textId="77777777" w:rsidR="0019245A" w:rsidRDefault="0019245A">
            <w:pPr>
              <w:tabs>
                <w:tab w:val="left" w:pos="1009"/>
              </w:tabs>
              <w:spacing w:before="3"/>
              <w:ind w:left="63" w:right="63"/>
              <w:rPr>
                <w:rFonts w:ascii="仿宋_GB2312" w:eastAsia="仿宋_GB2312" w:hAnsi="宋体" w:cs="宋体" w:hint="eastAsia"/>
                <w:szCs w:val="21"/>
                <w:lang w:eastAsia="zh-CN"/>
              </w:rPr>
            </w:pPr>
            <w:r>
              <w:rPr>
                <w:rFonts w:ascii="仿宋_GB2312" w:eastAsia="仿宋_GB2312" w:hAnsi="微软雅黑" w:cs="仿宋" w:hint="eastAsia"/>
                <w:color w:val="000000"/>
                <w:szCs w:val="21"/>
                <w:lang w:eastAsia="zh-CN"/>
              </w:rPr>
              <w:t>物价查询、住院押金信息查询</w:t>
            </w:r>
          </w:p>
        </w:tc>
      </w:tr>
      <w:tr w:rsidR="0019245A" w14:paraId="3B436266"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70233400" w14:textId="77777777" w:rsidR="0019245A" w:rsidRDefault="0019245A">
            <w:pPr>
              <w:tabs>
                <w:tab w:val="left" w:pos="1009"/>
              </w:tabs>
              <w:spacing w:before="3"/>
              <w:ind w:left="63" w:right="63"/>
              <w:jc w:val="center"/>
              <w:rPr>
                <w:rFonts w:ascii="仿宋_GB2312" w:eastAsia="仿宋_GB2312" w:hAnsi="仿宋" w:cs="仿宋" w:hint="eastAsia"/>
                <w:szCs w:val="21"/>
                <w:lang w:eastAsia="zh-CN"/>
              </w:rPr>
            </w:pPr>
          </w:p>
        </w:tc>
        <w:tc>
          <w:tcPr>
            <w:tcW w:w="2644" w:type="dxa"/>
            <w:tcBorders>
              <w:top w:val="nil"/>
              <w:left w:val="nil"/>
              <w:bottom w:val="single" w:sz="4" w:space="0" w:color="auto"/>
              <w:right w:val="single" w:sz="4" w:space="0" w:color="auto"/>
            </w:tcBorders>
            <w:shd w:val="clear" w:color="auto" w:fill="auto"/>
            <w:vAlign w:val="center"/>
          </w:tcPr>
          <w:p w14:paraId="118ED765"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自助入院</w:t>
            </w:r>
            <w:proofErr w:type="spellEnd"/>
          </w:p>
        </w:tc>
        <w:tc>
          <w:tcPr>
            <w:tcW w:w="3155" w:type="dxa"/>
            <w:tcBorders>
              <w:top w:val="nil"/>
              <w:left w:val="nil"/>
              <w:bottom w:val="single" w:sz="4" w:space="0" w:color="auto"/>
              <w:right w:val="single" w:sz="4" w:space="0" w:color="auto"/>
            </w:tcBorders>
            <w:shd w:val="clear" w:color="auto" w:fill="auto"/>
            <w:vAlign w:val="center"/>
          </w:tcPr>
          <w:p w14:paraId="2FE9E6AE"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入院信息登记</w:t>
            </w:r>
            <w:proofErr w:type="spellEnd"/>
          </w:p>
        </w:tc>
      </w:tr>
      <w:tr w:rsidR="0019245A" w14:paraId="445936E9"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2322BDF2"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nil"/>
              <w:left w:val="nil"/>
              <w:bottom w:val="single" w:sz="4" w:space="0" w:color="auto"/>
              <w:right w:val="single" w:sz="4" w:space="0" w:color="auto"/>
            </w:tcBorders>
            <w:shd w:val="clear" w:color="auto" w:fill="auto"/>
            <w:vAlign w:val="center"/>
          </w:tcPr>
          <w:p w14:paraId="06DDAD0E" w14:textId="77777777" w:rsidR="0019245A" w:rsidRDefault="0019245A">
            <w:pPr>
              <w:tabs>
                <w:tab w:val="left" w:pos="1009"/>
              </w:tabs>
              <w:spacing w:before="3"/>
              <w:ind w:left="63" w:right="63"/>
              <w:jc w:val="center"/>
              <w:rPr>
                <w:rFonts w:ascii="仿宋_GB2312" w:eastAsia="仿宋_GB2312" w:hAnsi="宋体" w:cs="仿宋" w:hint="eastAsia"/>
                <w:szCs w:val="21"/>
              </w:rPr>
            </w:pPr>
            <w:proofErr w:type="spellStart"/>
            <w:r>
              <w:rPr>
                <w:rFonts w:ascii="仿宋_GB2312" w:eastAsia="仿宋_GB2312" w:hAnsi="微软雅黑" w:cs="仿宋" w:hint="eastAsia"/>
                <w:color w:val="000000"/>
                <w:szCs w:val="21"/>
              </w:rPr>
              <w:t>自助出院</w:t>
            </w:r>
            <w:proofErr w:type="spellEnd"/>
            <w:r>
              <w:rPr>
                <w:rFonts w:ascii="仿宋_GB2312" w:eastAsia="仿宋_GB2312" w:hAnsi="微软雅黑" w:cs="仿宋" w:hint="eastAsia"/>
                <w:color w:val="000000"/>
                <w:szCs w:val="21"/>
                <w:lang w:eastAsia="zh-CN"/>
              </w:rPr>
              <w:t>（含医保）</w:t>
            </w:r>
          </w:p>
        </w:tc>
        <w:tc>
          <w:tcPr>
            <w:tcW w:w="3155" w:type="dxa"/>
            <w:tcBorders>
              <w:top w:val="nil"/>
              <w:left w:val="nil"/>
              <w:bottom w:val="single" w:sz="4" w:space="0" w:color="auto"/>
              <w:right w:val="single" w:sz="4" w:space="0" w:color="auto"/>
            </w:tcBorders>
            <w:shd w:val="clear" w:color="auto" w:fill="auto"/>
            <w:vAlign w:val="center"/>
          </w:tcPr>
          <w:p w14:paraId="0144B826" w14:textId="77777777" w:rsidR="0019245A" w:rsidRDefault="0019245A">
            <w:pPr>
              <w:tabs>
                <w:tab w:val="left" w:pos="1009"/>
              </w:tabs>
              <w:spacing w:before="3"/>
              <w:ind w:left="63" w:right="63"/>
              <w:rPr>
                <w:rFonts w:ascii="仿宋_GB2312" w:eastAsia="仿宋_GB2312" w:hAnsi="宋体" w:cs="宋体" w:hint="eastAsia"/>
                <w:szCs w:val="21"/>
              </w:rPr>
            </w:pPr>
            <w:proofErr w:type="spellStart"/>
            <w:r>
              <w:rPr>
                <w:rFonts w:ascii="仿宋_GB2312" w:eastAsia="仿宋_GB2312" w:hAnsi="微软雅黑" w:cs="仿宋" w:hint="eastAsia"/>
                <w:color w:val="000000"/>
                <w:szCs w:val="21"/>
              </w:rPr>
              <w:t>出院结算</w:t>
            </w:r>
            <w:proofErr w:type="spellEnd"/>
          </w:p>
        </w:tc>
      </w:tr>
      <w:tr w:rsidR="0019245A" w14:paraId="16851564" w14:textId="77777777">
        <w:trPr>
          <w:trHeight w:val="600"/>
          <w:jc w:val="center"/>
        </w:trPr>
        <w:tc>
          <w:tcPr>
            <w:tcW w:w="2738" w:type="dxa"/>
            <w:vMerge w:val="restart"/>
            <w:tcBorders>
              <w:left w:val="single" w:sz="4" w:space="0" w:color="auto"/>
              <w:right w:val="single" w:sz="4" w:space="0" w:color="auto"/>
            </w:tcBorders>
            <w:shd w:val="clear" w:color="auto" w:fill="auto"/>
            <w:vAlign w:val="center"/>
          </w:tcPr>
          <w:p w14:paraId="2D9C6FD3" w14:textId="77777777" w:rsidR="0019245A" w:rsidRDefault="0019245A">
            <w:pPr>
              <w:tabs>
                <w:tab w:val="left" w:pos="1009"/>
              </w:tabs>
              <w:spacing w:before="3"/>
              <w:ind w:left="63" w:right="63"/>
              <w:jc w:val="center"/>
              <w:rPr>
                <w:rFonts w:ascii="仿宋_GB2312" w:eastAsia="仿宋_GB2312" w:hAnsi="仿宋" w:cs="仿宋" w:hint="eastAsia"/>
                <w:szCs w:val="21"/>
              </w:rPr>
            </w:pPr>
            <w:r>
              <w:rPr>
                <w:rFonts w:ascii="仿宋_GB2312" w:eastAsia="仿宋_GB2312" w:hAnsi="宋体" w:cs="宋体" w:hint="eastAsia"/>
                <w:szCs w:val="21"/>
              </w:rPr>
              <w:t>医保结算系统V1.0</w:t>
            </w:r>
          </w:p>
        </w:tc>
        <w:tc>
          <w:tcPr>
            <w:tcW w:w="2644" w:type="dxa"/>
            <w:tcBorders>
              <w:top w:val="single" w:sz="4" w:space="0" w:color="auto"/>
              <w:left w:val="nil"/>
              <w:bottom w:val="single" w:sz="4" w:space="0" w:color="auto"/>
              <w:right w:val="single" w:sz="4" w:space="0" w:color="auto"/>
            </w:tcBorders>
            <w:shd w:val="clear" w:color="auto" w:fill="auto"/>
            <w:vAlign w:val="center"/>
          </w:tcPr>
          <w:p w14:paraId="657AB529"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医保卡</w:t>
            </w:r>
          </w:p>
        </w:tc>
        <w:tc>
          <w:tcPr>
            <w:tcW w:w="3155" w:type="dxa"/>
            <w:tcBorders>
              <w:top w:val="single" w:sz="4" w:space="0" w:color="auto"/>
              <w:left w:val="nil"/>
              <w:bottom w:val="single" w:sz="4" w:space="0" w:color="auto"/>
              <w:right w:val="single" w:sz="4" w:space="0" w:color="auto"/>
            </w:tcBorders>
            <w:shd w:val="clear" w:color="auto" w:fill="auto"/>
            <w:vAlign w:val="center"/>
          </w:tcPr>
          <w:p w14:paraId="2F84D8FC"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自助机医保卡读取</w:t>
            </w:r>
          </w:p>
        </w:tc>
      </w:tr>
      <w:tr w:rsidR="0019245A" w14:paraId="34759986"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A9248A4" w14:textId="77777777" w:rsidR="0019245A" w:rsidRDefault="0019245A">
            <w:pPr>
              <w:tabs>
                <w:tab w:val="left" w:pos="1009"/>
              </w:tabs>
              <w:spacing w:before="3"/>
              <w:ind w:left="63" w:right="63"/>
              <w:jc w:val="center"/>
              <w:rPr>
                <w:rFonts w:ascii="仿宋_GB2312" w:eastAsia="仿宋_GB2312" w:hAnsi="宋体" w:cs="宋体"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28F96E9B"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医保电子凭证</w:t>
            </w:r>
          </w:p>
        </w:tc>
        <w:tc>
          <w:tcPr>
            <w:tcW w:w="3155" w:type="dxa"/>
            <w:tcBorders>
              <w:top w:val="single" w:sz="4" w:space="0" w:color="auto"/>
              <w:left w:val="nil"/>
              <w:bottom w:val="single" w:sz="4" w:space="0" w:color="auto"/>
              <w:right w:val="single" w:sz="4" w:space="0" w:color="auto"/>
            </w:tcBorders>
            <w:shd w:val="clear" w:color="auto" w:fill="auto"/>
            <w:vAlign w:val="center"/>
          </w:tcPr>
          <w:p w14:paraId="0414FE8A" w14:textId="77777777" w:rsidR="0019245A" w:rsidRDefault="0019245A">
            <w:pPr>
              <w:tabs>
                <w:tab w:val="left" w:pos="1009"/>
              </w:tabs>
              <w:spacing w:before="3"/>
              <w:ind w:left="63" w:right="63"/>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自助机医保电子凭证读取</w:t>
            </w:r>
          </w:p>
        </w:tc>
      </w:tr>
      <w:tr w:rsidR="0019245A" w14:paraId="4E33BFB0"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1E8F75A9" w14:textId="77777777" w:rsidR="0019245A" w:rsidRDefault="0019245A">
            <w:pPr>
              <w:tabs>
                <w:tab w:val="left" w:pos="1009"/>
              </w:tabs>
              <w:spacing w:before="3"/>
              <w:ind w:left="63" w:right="63"/>
              <w:jc w:val="center"/>
              <w:rPr>
                <w:rFonts w:ascii="仿宋_GB2312" w:eastAsia="仿宋_GB2312" w:hAnsi="宋体" w:cs="宋体" w:hint="eastAsia"/>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00A18EEB"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门诊医保结算</w:t>
            </w:r>
          </w:p>
        </w:tc>
        <w:tc>
          <w:tcPr>
            <w:tcW w:w="3155" w:type="dxa"/>
            <w:tcBorders>
              <w:top w:val="single" w:sz="4" w:space="0" w:color="auto"/>
              <w:left w:val="nil"/>
              <w:bottom w:val="single" w:sz="4" w:space="0" w:color="auto"/>
              <w:right w:val="single" w:sz="4" w:space="0" w:color="auto"/>
            </w:tcBorders>
            <w:shd w:val="clear" w:color="auto" w:fill="auto"/>
            <w:vAlign w:val="center"/>
          </w:tcPr>
          <w:p w14:paraId="50F47B87"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自助机门诊医保结算</w:t>
            </w:r>
          </w:p>
        </w:tc>
      </w:tr>
      <w:tr w:rsidR="0019245A" w14:paraId="6F13FA90"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324D997B" w14:textId="77777777" w:rsidR="0019245A" w:rsidRDefault="0019245A">
            <w:pPr>
              <w:tabs>
                <w:tab w:val="left" w:pos="1009"/>
              </w:tabs>
              <w:spacing w:before="3"/>
              <w:ind w:left="63" w:right="63"/>
              <w:jc w:val="center"/>
              <w:rPr>
                <w:rFonts w:ascii="仿宋_GB2312" w:eastAsia="仿宋_GB2312" w:hAnsi="宋体" w:cs="宋体"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6605D5A7"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住院医保结算</w:t>
            </w:r>
          </w:p>
        </w:tc>
        <w:tc>
          <w:tcPr>
            <w:tcW w:w="3155" w:type="dxa"/>
            <w:tcBorders>
              <w:top w:val="single" w:sz="4" w:space="0" w:color="auto"/>
              <w:left w:val="nil"/>
              <w:bottom w:val="single" w:sz="4" w:space="0" w:color="auto"/>
              <w:right w:val="single" w:sz="4" w:space="0" w:color="auto"/>
            </w:tcBorders>
            <w:shd w:val="clear" w:color="auto" w:fill="auto"/>
            <w:vAlign w:val="center"/>
          </w:tcPr>
          <w:p w14:paraId="08E25CEF"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自助机住院医保结算</w:t>
            </w:r>
          </w:p>
        </w:tc>
      </w:tr>
      <w:tr w:rsidR="0019245A" w14:paraId="68EC8090" w14:textId="77777777">
        <w:trPr>
          <w:trHeight w:val="600"/>
          <w:jc w:val="center"/>
        </w:trPr>
        <w:tc>
          <w:tcPr>
            <w:tcW w:w="2738" w:type="dxa"/>
            <w:vMerge w:val="restart"/>
            <w:tcBorders>
              <w:left w:val="single" w:sz="4" w:space="0" w:color="auto"/>
              <w:right w:val="single" w:sz="4" w:space="0" w:color="auto"/>
            </w:tcBorders>
            <w:shd w:val="clear" w:color="auto" w:fill="auto"/>
            <w:vAlign w:val="center"/>
          </w:tcPr>
          <w:p w14:paraId="6C8059ED" w14:textId="77777777" w:rsidR="0019245A" w:rsidRDefault="0019245A">
            <w:pPr>
              <w:tabs>
                <w:tab w:val="left" w:pos="1009"/>
              </w:tabs>
              <w:spacing w:before="3"/>
              <w:ind w:left="63" w:right="63"/>
              <w:jc w:val="center"/>
              <w:rPr>
                <w:rFonts w:ascii="仿宋_GB2312" w:eastAsia="仿宋_GB2312" w:hAnsi="仿宋" w:cs="仿宋" w:hint="eastAsia"/>
                <w:szCs w:val="21"/>
                <w:lang w:eastAsia="zh-CN"/>
              </w:rPr>
            </w:pPr>
            <w:bookmarkStart w:id="19" w:name="_Hlk196227022"/>
            <w:r>
              <w:rPr>
                <w:rFonts w:ascii="仿宋_GB2312" w:eastAsia="仿宋_GB2312" w:hAnsi="仿宋" w:cs="仿宋" w:hint="eastAsia"/>
                <w:szCs w:val="21"/>
                <w:lang w:eastAsia="zh-CN"/>
              </w:rPr>
              <w:t>医院外联业务开放平台</w:t>
            </w:r>
            <w:bookmarkEnd w:id="19"/>
            <w:r>
              <w:rPr>
                <w:rFonts w:ascii="仿宋_GB2312" w:eastAsia="仿宋_GB2312" w:hAnsi="仿宋" w:cs="仿宋" w:hint="eastAsia"/>
                <w:szCs w:val="21"/>
                <w:lang w:eastAsia="zh-CN"/>
              </w:rPr>
              <w:t>v1.0</w:t>
            </w:r>
          </w:p>
          <w:p w14:paraId="1306BD6E" w14:textId="77777777" w:rsidR="0019245A" w:rsidRDefault="0019245A">
            <w:pPr>
              <w:tabs>
                <w:tab w:val="left" w:pos="1009"/>
              </w:tabs>
              <w:spacing w:before="3"/>
              <w:ind w:left="63" w:right="63"/>
              <w:jc w:val="center"/>
              <w:rPr>
                <w:rFonts w:ascii="仿宋_GB2312" w:eastAsia="仿宋_GB2312" w:hAnsi="仿宋" w:cs="仿宋" w:hint="eastAsia"/>
                <w:szCs w:val="21"/>
                <w:lang w:eastAsia="zh-CN"/>
              </w:rPr>
            </w:pPr>
            <w:r>
              <w:rPr>
                <w:rFonts w:ascii="仿宋_GB2312" w:eastAsia="仿宋_GB2312" w:hAnsi="仿宋" w:cs="仿宋" w:hint="eastAsia"/>
                <w:szCs w:val="21"/>
              </w:rPr>
              <w:t>统一支付结算平台V1.0</w:t>
            </w:r>
          </w:p>
        </w:tc>
        <w:tc>
          <w:tcPr>
            <w:tcW w:w="2644" w:type="dxa"/>
            <w:tcBorders>
              <w:top w:val="single" w:sz="4" w:space="0" w:color="auto"/>
              <w:left w:val="nil"/>
              <w:bottom w:val="single" w:sz="4" w:space="0" w:color="auto"/>
              <w:right w:val="single" w:sz="4" w:space="0" w:color="auto"/>
            </w:tcBorders>
            <w:shd w:val="clear" w:color="auto" w:fill="auto"/>
            <w:vAlign w:val="center"/>
          </w:tcPr>
          <w:p w14:paraId="049DE0D5"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平台统计</w:t>
            </w:r>
          </w:p>
        </w:tc>
        <w:tc>
          <w:tcPr>
            <w:tcW w:w="3155" w:type="dxa"/>
            <w:tcBorders>
              <w:top w:val="single" w:sz="4" w:space="0" w:color="auto"/>
              <w:left w:val="nil"/>
              <w:bottom w:val="single" w:sz="4" w:space="0" w:color="auto"/>
              <w:right w:val="single" w:sz="4" w:space="0" w:color="auto"/>
            </w:tcBorders>
            <w:shd w:val="clear" w:color="auto" w:fill="auto"/>
            <w:vAlign w:val="center"/>
          </w:tcPr>
          <w:p w14:paraId="37C703E0" w14:textId="77777777" w:rsidR="0019245A" w:rsidRDefault="0019245A">
            <w:pPr>
              <w:tabs>
                <w:tab w:val="left" w:pos="1009"/>
              </w:tabs>
              <w:spacing w:before="3"/>
              <w:ind w:left="63" w:right="63"/>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平台交易统计</w:t>
            </w:r>
          </w:p>
        </w:tc>
      </w:tr>
      <w:tr w:rsidR="0019245A" w14:paraId="6A5C3C7B"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540D0C7F" w14:textId="77777777" w:rsidR="0019245A" w:rsidRDefault="0019245A">
            <w:pPr>
              <w:tabs>
                <w:tab w:val="left" w:pos="1009"/>
              </w:tabs>
              <w:spacing w:before="3"/>
              <w:ind w:left="63" w:right="63"/>
              <w:jc w:val="center"/>
              <w:rPr>
                <w:rFonts w:ascii="仿宋_GB2312" w:eastAsia="仿宋_GB2312" w:hAnsi="仿宋" w:cs="仿宋" w:hint="eastAsia"/>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13A54B77"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商户管理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474CDA37" w14:textId="77777777" w:rsidR="0019245A" w:rsidRDefault="0019245A">
            <w:pPr>
              <w:tabs>
                <w:tab w:val="left" w:pos="1009"/>
              </w:tabs>
              <w:spacing w:before="3"/>
              <w:ind w:left="63" w:right="63"/>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支付渠道商户管理</w:t>
            </w:r>
          </w:p>
        </w:tc>
      </w:tr>
      <w:tr w:rsidR="0019245A" w14:paraId="4ECD3168"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6F8925FA"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7B82EC37"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账单管理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68ACF8AF"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交易账单流水管理</w:t>
            </w:r>
          </w:p>
        </w:tc>
      </w:tr>
      <w:tr w:rsidR="0019245A" w14:paraId="26CFB3C2"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30ED48D6"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1A0FFC5B"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对账管理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7250F4E4"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自动对账管理</w:t>
            </w:r>
          </w:p>
        </w:tc>
      </w:tr>
      <w:tr w:rsidR="0019245A" w14:paraId="27E2A21F"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092FE6BB"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0DB351D4"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异账管理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3356E6D7"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异常账单管理</w:t>
            </w:r>
          </w:p>
        </w:tc>
      </w:tr>
      <w:tr w:rsidR="0019245A" w14:paraId="462BA6F8"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3C7234D6"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0461CAB7"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基础服务</w:t>
            </w:r>
          </w:p>
        </w:tc>
        <w:tc>
          <w:tcPr>
            <w:tcW w:w="3155" w:type="dxa"/>
            <w:tcBorders>
              <w:top w:val="single" w:sz="4" w:space="0" w:color="auto"/>
              <w:left w:val="nil"/>
              <w:bottom w:val="single" w:sz="4" w:space="0" w:color="auto"/>
              <w:right w:val="single" w:sz="4" w:space="0" w:color="auto"/>
            </w:tcBorders>
            <w:shd w:val="clear" w:color="auto" w:fill="auto"/>
            <w:vAlign w:val="center"/>
          </w:tcPr>
          <w:p w14:paraId="36AA8135" w14:textId="77777777" w:rsidR="0019245A" w:rsidRDefault="0019245A">
            <w:pPr>
              <w:tabs>
                <w:tab w:val="left" w:pos="1009"/>
              </w:tabs>
              <w:spacing w:before="3"/>
              <w:ind w:left="63" w:right="63"/>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外联开放平台基础服务</w:t>
            </w:r>
          </w:p>
        </w:tc>
      </w:tr>
      <w:tr w:rsidR="0019245A" w14:paraId="662D93C1" w14:textId="77777777">
        <w:trPr>
          <w:trHeight w:val="600"/>
          <w:jc w:val="center"/>
        </w:trPr>
        <w:tc>
          <w:tcPr>
            <w:tcW w:w="2738" w:type="dxa"/>
            <w:vMerge/>
            <w:tcBorders>
              <w:left w:val="single" w:sz="4" w:space="0" w:color="auto"/>
              <w:right w:val="single" w:sz="4" w:space="0" w:color="auto"/>
            </w:tcBorders>
            <w:shd w:val="clear" w:color="auto" w:fill="auto"/>
            <w:vAlign w:val="center"/>
          </w:tcPr>
          <w:p w14:paraId="13B15455" w14:textId="77777777" w:rsidR="0019245A" w:rsidRDefault="0019245A">
            <w:pPr>
              <w:tabs>
                <w:tab w:val="left" w:pos="1009"/>
              </w:tabs>
              <w:spacing w:before="3"/>
              <w:ind w:left="63" w:right="63"/>
              <w:jc w:val="center"/>
              <w:rPr>
                <w:rFonts w:ascii="仿宋_GB2312" w:eastAsia="仿宋_GB2312" w:hAnsi="仿宋" w:cs="仿宋" w:hint="eastAsia"/>
                <w:szCs w:val="21"/>
                <w:lang w:eastAsia="zh-CN"/>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14FD0B5C"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自助机管理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4AA99107" w14:textId="77777777" w:rsidR="0019245A" w:rsidRDefault="0019245A">
            <w:pPr>
              <w:tabs>
                <w:tab w:val="left" w:pos="1009"/>
              </w:tabs>
              <w:spacing w:before="3"/>
              <w:ind w:left="63" w:right="63"/>
              <w:rPr>
                <w:rFonts w:ascii="仿宋_GB2312" w:eastAsia="仿宋_GB2312" w:hAnsi="微软雅黑" w:cs="仿宋" w:hint="eastAsia"/>
                <w:color w:val="000000"/>
                <w:szCs w:val="21"/>
                <w:lang w:eastAsia="zh-CN"/>
              </w:rPr>
            </w:pPr>
            <w:r>
              <w:rPr>
                <w:rFonts w:ascii="仿宋_GB2312" w:eastAsia="仿宋_GB2312" w:hAnsi="微软雅黑" w:cs="仿宋" w:hint="eastAsia"/>
                <w:color w:val="000000"/>
                <w:szCs w:val="21"/>
                <w:lang w:eastAsia="zh-CN"/>
              </w:rPr>
              <w:t>自助设备管理</w:t>
            </w:r>
          </w:p>
        </w:tc>
      </w:tr>
      <w:tr w:rsidR="0019245A" w14:paraId="5040044B" w14:textId="77777777">
        <w:trPr>
          <w:trHeight w:val="600"/>
          <w:jc w:val="center"/>
        </w:trPr>
        <w:tc>
          <w:tcPr>
            <w:tcW w:w="2738" w:type="dxa"/>
            <w:vMerge/>
            <w:tcBorders>
              <w:left w:val="single" w:sz="4" w:space="0" w:color="auto"/>
              <w:bottom w:val="single" w:sz="4" w:space="0" w:color="auto"/>
              <w:right w:val="single" w:sz="4" w:space="0" w:color="auto"/>
            </w:tcBorders>
            <w:shd w:val="clear" w:color="auto" w:fill="auto"/>
            <w:vAlign w:val="center"/>
          </w:tcPr>
          <w:p w14:paraId="7D8A47A0" w14:textId="77777777" w:rsidR="0019245A" w:rsidRDefault="0019245A">
            <w:pPr>
              <w:tabs>
                <w:tab w:val="left" w:pos="1009"/>
              </w:tabs>
              <w:spacing w:before="3"/>
              <w:ind w:left="63" w:right="63"/>
              <w:jc w:val="center"/>
              <w:rPr>
                <w:rFonts w:ascii="仿宋_GB2312" w:eastAsia="仿宋_GB2312" w:hAnsi="仿宋" w:cs="仿宋" w:hint="eastAsia"/>
                <w:szCs w:val="21"/>
              </w:rPr>
            </w:pPr>
          </w:p>
        </w:tc>
        <w:tc>
          <w:tcPr>
            <w:tcW w:w="2644" w:type="dxa"/>
            <w:tcBorders>
              <w:top w:val="single" w:sz="4" w:space="0" w:color="auto"/>
              <w:left w:val="nil"/>
              <w:bottom w:val="single" w:sz="4" w:space="0" w:color="auto"/>
              <w:right w:val="single" w:sz="4" w:space="0" w:color="auto"/>
            </w:tcBorders>
            <w:shd w:val="clear" w:color="auto" w:fill="auto"/>
            <w:vAlign w:val="center"/>
          </w:tcPr>
          <w:p w14:paraId="3CEAB046" w14:textId="77777777" w:rsidR="0019245A" w:rsidRDefault="0019245A">
            <w:pPr>
              <w:tabs>
                <w:tab w:val="left" w:pos="1009"/>
              </w:tabs>
              <w:spacing w:before="3"/>
              <w:ind w:left="63" w:right="63"/>
              <w:jc w:val="center"/>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系统管理</w:t>
            </w:r>
          </w:p>
        </w:tc>
        <w:tc>
          <w:tcPr>
            <w:tcW w:w="3155" w:type="dxa"/>
            <w:tcBorders>
              <w:top w:val="single" w:sz="4" w:space="0" w:color="auto"/>
              <w:left w:val="nil"/>
              <w:bottom w:val="single" w:sz="4" w:space="0" w:color="auto"/>
              <w:right w:val="single" w:sz="4" w:space="0" w:color="auto"/>
            </w:tcBorders>
            <w:shd w:val="clear" w:color="auto" w:fill="auto"/>
            <w:vAlign w:val="center"/>
          </w:tcPr>
          <w:p w14:paraId="12793DAE" w14:textId="77777777" w:rsidR="0019245A" w:rsidRDefault="0019245A">
            <w:pPr>
              <w:tabs>
                <w:tab w:val="left" w:pos="1009"/>
              </w:tabs>
              <w:spacing w:before="3"/>
              <w:ind w:left="63" w:right="63"/>
              <w:rPr>
                <w:rFonts w:ascii="仿宋_GB2312" w:eastAsia="仿宋_GB2312" w:hAnsi="微软雅黑" w:cs="仿宋" w:hint="eastAsia"/>
                <w:color w:val="000000"/>
                <w:szCs w:val="21"/>
              </w:rPr>
            </w:pPr>
            <w:r>
              <w:rPr>
                <w:rFonts w:ascii="仿宋_GB2312" w:eastAsia="仿宋_GB2312" w:hAnsi="微软雅黑" w:cs="仿宋" w:hint="eastAsia"/>
                <w:color w:val="000000"/>
                <w:szCs w:val="21"/>
                <w:lang w:eastAsia="zh-CN"/>
              </w:rPr>
              <w:t>平台系统管理</w:t>
            </w:r>
          </w:p>
        </w:tc>
      </w:tr>
    </w:tbl>
    <w:p w14:paraId="42F1810B" w14:textId="77777777" w:rsidR="001F1F79" w:rsidRPr="00E02DDA" w:rsidRDefault="00F557D3" w:rsidP="00A00A19">
      <w:pPr>
        <w:pStyle w:val="24"/>
        <w:tabs>
          <w:tab w:val="left" w:pos="567"/>
        </w:tabs>
        <w:ind w:left="567" w:hanging="567"/>
        <w:rPr>
          <w:rFonts w:ascii="仿宋_GB2312" w:eastAsia="仿宋_GB2312" w:hAnsi="宋体" w:hint="eastAsia"/>
          <w:i w:val="0"/>
          <w:sz w:val="30"/>
          <w:szCs w:val="30"/>
          <w:lang w:eastAsia="zh-CN"/>
        </w:rPr>
      </w:pPr>
      <w:bookmarkStart w:id="20" w:name="_Toc85310418"/>
      <w:r w:rsidRPr="00E02DDA">
        <w:rPr>
          <w:rFonts w:ascii="仿宋_GB2312" w:eastAsia="仿宋_GB2312" w:hAnsi="宋体" w:hint="eastAsia"/>
          <w:i w:val="0"/>
          <w:sz w:val="30"/>
          <w:szCs w:val="30"/>
          <w:lang w:eastAsia="zh-CN"/>
        </w:rPr>
        <w:t>用户角色</w:t>
      </w:r>
      <w:bookmarkEnd w:id="20"/>
    </w:p>
    <w:p w14:paraId="45F06DFE" w14:textId="77777777" w:rsidR="00A00A19" w:rsidRPr="00E02DDA" w:rsidRDefault="00A00A19" w:rsidP="00A00A19">
      <w:pPr>
        <w:pStyle w:val="affffa"/>
        <w:keepNext/>
        <w:ind w:firstLine="400"/>
        <w:jc w:val="center"/>
        <w:rPr>
          <w:rFonts w:ascii="仿宋_GB2312" w:eastAsia="仿宋_GB2312" w:hAnsi="宋体" w:hint="eastAsia"/>
        </w:rPr>
      </w:pPr>
      <w:bookmarkStart w:id="21" w:name="_Toc485719160"/>
      <w:bookmarkStart w:id="22" w:name="_Toc485913962"/>
      <w:r w:rsidRPr="00E02DDA">
        <w:rPr>
          <w:rFonts w:ascii="仿宋_GB2312" w:eastAsia="仿宋_GB2312" w:hAnsi="宋体" w:hint="eastAsia"/>
          <w:lang w:eastAsia="zh-CN"/>
        </w:rPr>
        <w:t>表3</w:t>
      </w:r>
      <w:r w:rsidRPr="00E02DDA">
        <w:rPr>
          <w:rFonts w:ascii="仿宋_GB2312" w:eastAsia="仿宋_GB2312" w:hAnsi="宋体" w:hint="eastAsia"/>
          <w:lang w:eastAsia="zh-CN"/>
        </w:rPr>
        <w:noBreakHyphen/>
      </w:r>
      <w:r w:rsidRPr="00E02DDA">
        <w:rPr>
          <w:rFonts w:ascii="仿宋_GB2312" w:eastAsia="仿宋_GB2312" w:hAnsi="宋体" w:hint="eastAsia"/>
          <w:lang w:eastAsia="zh-CN"/>
        </w:rPr>
        <w:fldChar w:fldCharType="begin"/>
      </w:r>
      <w:r w:rsidRPr="00E02DDA">
        <w:rPr>
          <w:rFonts w:ascii="仿宋_GB2312" w:eastAsia="仿宋_GB2312" w:hAnsi="宋体" w:hint="eastAsia"/>
          <w:lang w:eastAsia="zh-CN"/>
        </w:rPr>
        <w:instrText xml:space="preserve"> SEQ 表格 \* ARABIC \s 1 </w:instrText>
      </w:r>
      <w:r w:rsidRPr="00E02DDA">
        <w:rPr>
          <w:rFonts w:ascii="仿宋_GB2312" w:eastAsia="仿宋_GB2312" w:hAnsi="宋体" w:hint="eastAsia"/>
          <w:lang w:eastAsia="zh-CN"/>
        </w:rPr>
        <w:fldChar w:fldCharType="separate"/>
      </w:r>
      <w:r w:rsidR="005C7AF8" w:rsidRPr="00E02DDA">
        <w:rPr>
          <w:rFonts w:ascii="仿宋_GB2312" w:eastAsia="仿宋_GB2312" w:hAnsi="宋体" w:hint="eastAsia"/>
          <w:noProof/>
          <w:lang w:eastAsia="zh-CN"/>
        </w:rPr>
        <w:t>2</w:t>
      </w:r>
      <w:r w:rsidRPr="00E02DDA">
        <w:rPr>
          <w:rFonts w:ascii="仿宋_GB2312" w:eastAsia="仿宋_GB2312" w:hAnsi="宋体" w:hint="eastAsia"/>
          <w:lang w:eastAsia="zh-CN"/>
        </w:rPr>
        <w:fldChar w:fldCharType="end"/>
      </w:r>
      <w:r w:rsidRPr="00E02DDA">
        <w:rPr>
          <w:rFonts w:ascii="仿宋_GB2312" w:eastAsia="仿宋_GB2312" w:hAnsi="宋体" w:hint="eastAsia"/>
        </w:rPr>
        <w:t xml:space="preserve"> </w:t>
      </w:r>
      <w:r w:rsidRPr="00E02DDA">
        <w:rPr>
          <w:rFonts w:ascii="仿宋_GB2312" w:eastAsia="仿宋_GB2312" w:hAnsi="宋体" w:hint="eastAsia"/>
          <w:lang w:eastAsia="zh-CN"/>
        </w:rPr>
        <w:t>系统用户角色汇总表</w:t>
      </w:r>
      <w:bookmarkEnd w:id="21"/>
      <w:bookmarkEnd w:id="22"/>
    </w:p>
    <w:tbl>
      <w:tblPr>
        <w:tblW w:w="4316" w:type="pct"/>
        <w:tblInd w:w="67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830"/>
        <w:gridCol w:w="1796"/>
        <w:gridCol w:w="5667"/>
      </w:tblGrid>
      <w:tr w:rsidR="00F557D3" w:rsidRPr="00E02DDA" w14:paraId="728ADAE8" w14:textId="77777777" w:rsidTr="003105F7">
        <w:tc>
          <w:tcPr>
            <w:tcW w:w="500" w:type="pct"/>
            <w:tcBorders>
              <w:top w:val="single" w:sz="12" w:space="0" w:color="auto"/>
              <w:bottom w:val="single" w:sz="8" w:space="0" w:color="auto"/>
            </w:tcBorders>
            <w:shd w:val="clear" w:color="auto" w:fill="auto"/>
            <w:vAlign w:val="center"/>
          </w:tcPr>
          <w:p w14:paraId="33B891CD" w14:textId="77777777" w:rsidR="00F557D3" w:rsidRPr="00E02DDA" w:rsidRDefault="00F557D3" w:rsidP="00A42539">
            <w:pPr>
              <w:jc w:val="center"/>
              <w:rPr>
                <w:rFonts w:ascii="仿宋_GB2312" w:eastAsia="仿宋_GB2312" w:hAnsi="宋体" w:hint="eastAsia"/>
                <w:b/>
                <w:szCs w:val="21"/>
              </w:rPr>
            </w:pPr>
            <w:proofErr w:type="spellStart"/>
            <w:r w:rsidRPr="00E02DDA">
              <w:rPr>
                <w:rFonts w:ascii="仿宋_GB2312" w:eastAsia="仿宋_GB2312" w:hAnsi="宋体" w:hint="eastAsia"/>
                <w:b/>
                <w:szCs w:val="21"/>
              </w:rPr>
              <w:t>序号</w:t>
            </w:r>
            <w:proofErr w:type="spellEnd"/>
          </w:p>
        </w:tc>
        <w:tc>
          <w:tcPr>
            <w:tcW w:w="1083" w:type="pct"/>
            <w:tcBorders>
              <w:top w:val="single" w:sz="12" w:space="0" w:color="auto"/>
              <w:bottom w:val="single" w:sz="8" w:space="0" w:color="auto"/>
            </w:tcBorders>
            <w:shd w:val="clear" w:color="auto" w:fill="auto"/>
            <w:vAlign w:val="center"/>
          </w:tcPr>
          <w:p w14:paraId="4ABE27DC" w14:textId="77777777" w:rsidR="00F557D3" w:rsidRPr="00E02DDA" w:rsidRDefault="00F557D3" w:rsidP="00A42539">
            <w:pPr>
              <w:jc w:val="center"/>
              <w:rPr>
                <w:rFonts w:ascii="仿宋_GB2312" w:eastAsia="仿宋_GB2312" w:hAnsi="宋体" w:hint="eastAsia"/>
                <w:b/>
                <w:szCs w:val="21"/>
              </w:rPr>
            </w:pPr>
            <w:proofErr w:type="spellStart"/>
            <w:r w:rsidRPr="00E02DDA">
              <w:rPr>
                <w:rFonts w:ascii="仿宋_GB2312" w:eastAsia="仿宋_GB2312" w:hAnsi="宋体" w:hint="eastAsia"/>
                <w:b/>
                <w:szCs w:val="21"/>
              </w:rPr>
              <w:t>角色</w:t>
            </w:r>
            <w:proofErr w:type="spellEnd"/>
          </w:p>
        </w:tc>
        <w:tc>
          <w:tcPr>
            <w:tcW w:w="3416" w:type="pct"/>
            <w:tcBorders>
              <w:top w:val="single" w:sz="12" w:space="0" w:color="auto"/>
              <w:bottom w:val="single" w:sz="8" w:space="0" w:color="auto"/>
            </w:tcBorders>
            <w:shd w:val="clear" w:color="auto" w:fill="auto"/>
            <w:vAlign w:val="center"/>
          </w:tcPr>
          <w:p w14:paraId="7C0BFA36" w14:textId="77777777" w:rsidR="00F557D3" w:rsidRPr="00E02DDA" w:rsidRDefault="00F557D3" w:rsidP="00A42539">
            <w:pPr>
              <w:jc w:val="center"/>
              <w:rPr>
                <w:rFonts w:ascii="仿宋_GB2312" w:eastAsia="仿宋_GB2312" w:hAnsi="宋体" w:hint="eastAsia"/>
                <w:b/>
                <w:szCs w:val="21"/>
              </w:rPr>
            </w:pPr>
            <w:proofErr w:type="spellStart"/>
            <w:r w:rsidRPr="00E02DDA">
              <w:rPr>
                <w:rFonts w:ascii="仿宋_GB2312" w:eastAsia="仿宋_GB2312" w:hAnsi="宋体" w:hint="eastAsia"/>
                <w:b/>
                <w:szCs w:val="21"/>
              </w:rPr>
              <w:t>说明</w:t>
            </w:r>
            <w:proofErr w:type="spellEnd"/>
          </w:p>
        </w:tc>
      </w:tr>
      <w:tr w:rsidR="00F557D3" w:rsidRPr="00E02DDA" w14:paraId="224FB09B" w14:textId="77777777" w:rsidTr="003105F7">
        <w:tc>
          <w:tcPr>
            <w:tcW w:w="500" w:type="pct"/>
            <w:tcBorders>
              <w:top w:val="single" w:sz="8" w:space="0" w:color="auto"/>
            </w:tcBorders>
            <w:vAlign w:val="center"/>
          </w:tcPr>
          <w:p w14:paraId="53FCE8B2" w14:textId="77777777" w:rsidR="00F557D3" w:rsidRPr="00E02DDA" w:rsidRDefault="00F557D3" w:rsidP="00A42539">
            <w:pPr>
              <w:jc w:val="center"/>
              <w:rPr>
                <w:rFonts w:ascii="仿宋_GB2312" w:eastAsia="仿宋_GB2312" w:hAnsi="宋体" w:hint="eastAsia"/>
                <w:szCs w:val="21"/>
              </w:rPr>
            </w:pPr>
            <w:r w:rsidRPr="00E02DDA">
              <w:rPr>
                <w:rFonts w:ascii="仿宋_GB2312" w:eastAsia="仿宋_GB2312" w:hAnsi="宋体" w:hint="eastAsia"/>
                <w:szCs w:val="21"/>
              </w:rPr>
              <w:t>1</w:t>
            </w:r>
          </w:p>
        </w:tc>
        <w:tc>
          <w:tcPr>
            <w:tcW w:w="1083" w:type="pct"/>
            <w:tcBorders>
              <w:top w:val="single" w:sz="8" w:space="0" w:color="auto"/>
            </w:tcBorders>
            <w:vAlign w:val="center"/>
          </w:tcPr>
          <w:p w14:paraId="2877DC97" w14:textId="77777777" w:rsidR="00F557D3" w:rsidRPr="00E02DDA" w:rsidRDefault="0019245A" w:rsidP="00A42539">
            <w:pPr>
              <w:jc w:val="center"/>
              <w:rPr>
                <w:rFonts w:ascii="仿宋_GB2312" w:eastAsia="仿宋_GB2312" w:hAnsi="宋体" w:hint="eastAsia"/>
                <w:szCs w:val="21"/>
                <w:lang w:eastAsia="zh-CN"/>
              </w:rPr>
            </w:pPr>
            <w:r>
              <w:rPr>
                <w:rFonts w:ascii="仿宋_GB2312" w:eastAsia="仿宋_GB2312" w:hAnsi="宋体" w:hint="eastAsia"/>
                <w:szCs w:val="21"/>
                <w:lang w:eastAsia="zh-CN"/>
              </w:rPr>
              <w:t>患者</w:t>
            </w:r>
          </w:p>
        </w:tc>
        <w:tc>
          <w:tcPr>
            <w:tcW w:w="3416" w:type="pct"/>
            <w:tcBorders>
              <w:top w:val="single" w:sz="8" w:space="0" w:color="auto"/>
            </w:tcBorders>
            <w:vAlign w:val="center"/>
          </w:tcPr>
          <w:p w14:paraId="19566439" w14:textId="77777777" w:rsidR="00F557D3" w:rsidRPr="00E02DDA" w:rsidRDefault="0019245A" w:rsidP="006F48EB">
            <w:pPr>
              <w:rPr>
                <w:rFonts w:ascii="仿宋_GB2312" w:eastAsia="仿宋_GB2312" w:hAnsi="宋体" w:hint="eastAsia"/>
                <w:szCs w:val="21"/>
                <w:lang w:eastAsia="zh-CN"/>
              </w:rPr>
            </w:pPr>
            <w:r>
              <w:rPr>
                <w:rFonts w:ascii="仿宋_GB2312" w:eastAsia="仿宋_GB2312" w:hAnsi="宋体" w:hint="eastAsia"/>
                <w:szCs w:val="21"/>
                <w:lang w:eastAsia="zh-CN"/>
              </w:rPr>
              <w:t>在自助服务系统办理挂号、缴费、查询、打印等业务</w:t>
            </w:r>
            <w:r w:rsidR="00F557D3" w:rsidRPr="00E02DDA">
              <w:rPr>
                <w:rFonts w:ascii="仿宋_GB2312" w:eastAsia="仿宋_GB2312" w:hAnsi="宋体" w:hint="eastAsia"/>
                <w:szCs w:val="21"/>
                <w:lang w:eastAsia="zh-CN"/>
              </w:rPr>
              <w:t>。</w:t>
            </w:r>
          </w:p>
        </w:tc>
      </w:tr>
      <w:tr w:rsidR="00F557D3" w:rsidRPr="00E02DDA" w14:paraId="6F911FE1" w14:textId="77777777" w:rsidTr="003105F7">
        <w:tc>
          <w:tcPr>
            <w:tcW w:w="500" w:type="pct"/>
            <w:vAlign w:val="center"/>
          </w:tcPr>
          <w:p w14:paraId="6636F23D" w14:textId="77777777" w:rsidR="00F557D3" w:rsidRPr="00E02DDA" w:rsidRDefault="00F557D3" w:rsidP="00A42539">
            <w:pPr>
              <w:jc w:val="center"/>
              <w:rPr>
                <w:rFonts w:ascii="仿宋_GB2312" w:eastAsia="仿宋_GB2312" w:hAnsi="宋体" w:hint="eastAsia"/>
                <w:szCs w:val="21"/>
              </w:rPr>
            </w:pPr>
            <w:r w:rsidRPr="00E02DDA">
              <w:rPr>
                <w:rFonts w:ascii="仿宋_GB2312" w:eastAsia="仿宋_GB2312" w:hAnsi="宋体" w:hint="eastAsia"/>
                <w:szCs w:val="21"/>
              </w:rPr>
              <w:t>2</w:t>
            </w:r>
          </w:p>
        </w:tc>
        <w:tc>
          <w:tcPr>
            <w:tcW w:w="1083" w:type="pct"/>
            <w:vAlign w:val="center"/>
          </w:tcPr>
          <w:p w14:paraId="64F7F662" w14:textId="77777777" w:rsidR="00F557D3" w:rsidRPr="00E02DDA" w:rsidRDefault="003105F7" w:rsidP="00A42539">
            <w:pPr>
              <w:jc w:val="center"/>
              <w:rPr>
                <w:rFonts w:ascii="仿宋_GB2312" w:eastAsia="仿宋_GB2312" w:hAnsi="宋体" w:hint="eastAsia"/>
                <w:szCs w:val="21"/>
                <w:lang w:eastAsia="zh-CN"/>
              </w:rPr>
            </w:pPr>
            <w:r>
              <w:rPr>
                <w:rFonts w:ascii="仿宋_GB2312" w:eastAsia="仿宋_GB2312" w:hAnsi="宋体" w:hint="eastAsia"/>
                <w:szCs w:val="21"/>
                <w:lang w:eastAsia="zh-CN"/>
              </w:rPr>
              <w:t>财务人员</w:t>
            </w:r>
          </w:p>
        </w:tc>
        <w:tc>
          <w:tcPr>
            <w:tcW w:w="3416" w:type="pct"/>
            <w:vAlign w:val="center"/>
          </w:tcPr>
          <w:p w14:paraId="17B400D8" w14:textId="77777777" w:rsidR="00F557D3" w:rsidRPr="00E02DDA" w:rsidRDefault="00F557D3" w:rsidP="006F48EB">
            <w:pPr>
              <w:rPr>
                <w:rFonts w:ascii="仿宋_GB2312" w:eastAsia="仿宋_GB2312" w:hAnsi="宋体" w:hint="eastAsia"/>
                <w:szCs w:val="21"/>
                <w:lang w:eastAsia="zh-CN"/>
              </w:rPr>
            </w:pPr>
            <w:r w:rsidRPr="00E02DDA">
              <w:rPr>
                <w:rFonts w:ascii="仿宋_GB2312" w:eastAsia="仿宋_GB2312" w:hAnsi="宋体" w:hint="eastAsia"/>
                <w:szCs w:val="21"/>
                <w:lang w:eastAsia="zh-CN"/>
              </w:rPr>
              <w:t>在平台上查看项目的</w:t>
            </w:r>
            <w:r w:rsidR="003105F7">
              <w:rPr>
                <w:rFonts w:ascii="仿宋_GB2312" w:eastAsia="仿宋_GB2312" w:hAnsi="宋体" w:hint="eastAsia"/>
                <w:szCs w:val="21"/>
                <w:lang w:eastAsia="zh-CN"/>
              </w:rPr>
              <w:t>收入数据及对账数据。</w:t>
            </w:r>
          </w:p>
        </w:tc>
      </w:tr>
      <w:tr w:rsidR="00F557D3" w:rsidRPr="00E02DDA" w14:paraId="4C18CDE7" w14:textId="77777777" w:rsidTr="003105F7">
        <w:tc>
          <w:tcPr>
            <w:tcW w:w="500" w:type="pct"/>
            <w:vAlign w:val="center"/>
          </w:tcPr>
          <w:p w14:paraId="2D80EA88" w14:textId="77777777" w:rsidR="00F557D3" w:rsidRPr="00E02DDA" w:rsidRDefault="00F557D3" w:rsidP="00A42539">
            <w:pPr>
              <w:jc w:val="center"/>
              <w:rPr>
                <w:rFonts w:ascii="仿宋_GB2312" w:eastAsia="仿宋_GB2312" w:hAnsi="宋体" w:hint="eastAsia"/>
                <w:szCs w:val="21"/>
              </w:rPr>
            </w:pPr>
            <w:r w:rsidRPr="00E02DDA">
              <w:rPr>
                <w:rFonts w:ascii="仿宋_GB2312" w:eastAsia="仿宋_GB2312" w:hAnsi="宋体" w:hint="eastAsia"/>
                <w:szCs w:val="21"/>
              </w:rPr>
              <w:t>3</w:t>
            </w:r>
          </w:p>
        </w:tc>
        <w:tc>
          <w:tcPr>
            <w:tcW w:w="1083" w:type="pct"/>
            <w:vAlign w:val="center"/>
          </w:tcPr>
          <w:p w14:paraId="45B23D8C" w14:textId="77777777" w:rsidR="00F557D3" w:rsidRPr="00E02DDA" w:rsidRDefault="003105F7" w:rsidP="00A42539">
            <w:pPr>
              <w:jc w:val="center"/>
              <w:rPr>
                <w:rFonts w:ascii="仿宋_GB2312" w:eastAsia="仿宋_GB2312" w:hAnsi="宋体" w:hint="eastAsia"/>
                <w:szCs w:val="21"/>
                <w:lang w:eastAsia="zh-CN"/>
              </w:rPr>
            </w:pPr>
            <w:r>
              <w:rPr>
                <w:rFonts w:ascii="仿宋_GB2312" w:eastAsia="仿宋_GB2312" w:hAnsi="宋体" w:hint="eastAsia"/>
                <w:szCs w:val="21"/>
                <w:lang w:eastAsia="zh-CN"/>
              </w:rPr>
              <w:t>信息科</w:t>
            </w:r>
            <w:r w:rsidR="00C57A79" w:rsidRPr="00E02DDA">
              <w:rPr>
                <w:rFonts w:ascii="仿宋_GB2312" w:eastAsia="仿宋_GB2312" w:hAnsi="宋体" w:hint="eastAsia"/>
                <w:szCs w:val="21"/>
                <w:lang w:eastAsia="zh-CN"/>
              </w:rPr>
              <w:t>人员</w:t>
            </w:r>
          </w:p>
        </w:tc>
        <w:tc>
          <w:tcPr>
            <w:tcW w:w="3416" w:type="pct"/>
            <w:vAlign w:val="center"/>
          </w:tcPr>
          <w:p w14:paraId="61EFEB0A" w14:textId="77777777" w:rsidR="00F557D3" w:rsidRPr="00E02DDA" w:rsidRDefault="003105F7" w:rsidP="006F48EB">
            <w:pPr>
              <w:rPr>
                <w:rFonts w:ascii="仿宋_GB2312" w:eastAsia="仿宋_GB2312" w:hAnsi="宋体" w:hint="eastAsia"/>
                <w:szCs w:val="21"/>
                <w:lang w:eastAsia="zh-CN"/>
              </w:rPr>
            </w:pPr>
            <w:r>
              <w:rPr>
                <w:rFonts w:ascii="仿宋_GB2312" w:eastAsia="仿宋_GB2312" w:hAnsi="宋体" w:hint="eastAsia"/>
                <w:szCs w:val="21"/>
                <w:lang w:eastAsia="zh-CN"/>
              </w:rPr>
              <w:t>管理后台人员权限，系统功能及信息发布</w:t>
            </w:r>
            <w:r w:rsidR="00F557D3" w:rsidRPr="00E02DDA">
              <w:rPr>
                <w:rFonts w:ascii="仿宋_GB2312" w:eastAsia="仿宋_GB2312" w:hAnsi="宋体" w:hint="eastAsia"/>
                <w:szCs w:val="21"/>
                <w:lang w:eastAsia="zh-CN"/>
              </w:rPr>
              <w:t>。</w:t>
            </w:r>
          </w:p>
        </w:tc>
      </w:tr>
      <w:tr w:rsidR="003105F7" w:rsidRPr="00E02DDA" w14:paraId="3E0F13E3" w14:textId="77777777" w:rsidTr="003105F7">
        <w:tc>
          <w:tcPr>
            <w:tcW w:w="500" w:type="pct"/>
            <w:vAlign w:val="center"/>
          </w:tcPr>
          <w:p w14:paraId="6E9FE6A4" w14:textId="77777777" w:rsidR="003105F7" w:rsidRPr="00E02DDA" w:rsidRDefault="003105F7" w:rsidP="003105F7">
            <w:pPr>
              <w:jc w:val="center"/>
              <w:rPr>
                <w:rFonts w:ascii="仿宋_GB2312" w:eastAsia="仿宋_GB2312" w:hAnsi="宋体" w:hint="eastAsia"/>
                <w:szCs w:val="21"/>
                <w:lang w:eastAsia="zh-CN"/>
              </w:rPr>
            </w:pPr>
            <w:r>
              <w:rPr>
                <w:rFonts w:ascii="仿宋_GB2312" w:eastAsia="仿宋_GB2312" w:hAnsi="宋体" w:hint="eastAsia"/>
                <w:szCs w:val="21"/>
                <w:lang w:eastAsia="zh-CN"/>
              </w:rPr>
              <w:t>4</w:t>
            </w:r>
          </w:p>
        </w:tc>
        <w:tc>
          <w:tcPr>
            <w:tcW w:w="1083" w:type="pct"/>
            <w:vAlign w:val="center"/>
          </w:tcPr>
          <w:p w14:paraId="0760059C" w14:textId="77777777" w:rsidR="003105F7" w:rsidRPr="00E02DDA" w:rsidRDefault="003105F7" w:rsidP="003105F7">
            <w:pPr>
              <w:jc w:val="center"/>
              <w:rPr>
                <w:rFonts w:ascii="仿宋_GB2312" w:eastAsia="仿宋_GB2312" w:hAnsi="宋体" w:hint="eastAsia"/>
                <w:szCs w:val="21"/>
              </w:rPr>
            </w:pPr>
            <w:r>
              <w:rPr>
                <w:rFonts w:ascii="仿宋_GB2312" w:eastAsia="仿宋_GB2312" w:hAnsi="宋体" w:hint="eastAsia"/>
                <w:szCs w:val="21"/>
                <w:lang w:eastAsia="zh-CN"/>
              </w:rPr>
              <w:t>收费人员</w:t>
            </w:r>
          </w:p>
        </w:tc>
        <w:tc>
          <w:tcPr>
            <w:tcW w:w="3416" w:type="pct"/>
            <w:vAlign w:val="center"/>
          </w:tcPr>
          <w:p w14:paraId="09C3F808" w14:textId="77777777" w:rsidR="003105F7" w:rsidRPr="00E02DDA" w:rsidRDefault="003105F7" w:rsidP="003105F7">
            <w:pPr>
              <w:rPr>
                <w:rFonts w:ascii="仿宋_GB2312" w:eastAsia="仿宋_GB2312" w:hAnsi="宋体" w:hint="eastAsia"/>
                <w:szCs w:val="21"/>
                <w:lang w:eastAsia="zh-CN"/>
              </w:rPr>
            </w:pPr>
            <w:r>
              <w:rPr>
                <w:rFonts w:ascii="仿宋_GB2312" w:eastAsia="仿宋_GB2312" w:hAnsi="宋体" w:hint="eastAsia"/>
                <w:szCs w:val="21"/>
                <w:lang w:eastAsia="zh-CN"/>
              </w:rPr>
              <w:t>对患者在自助服务系统所交的费用进行退费。</w:t>
            </w:r>
          </w:p>
        </w:tc>
      </w:tr>
    </w:tbl>
    <w:p w14:paraId="637AC228" w14:textId="77777777" w:rsidR="00391736" w:rsidRPr="00E02DDA" w:rsidRDefault="00116FD4" w:rsidP="005C6397">
      <w:pPr>
        <w:pStyle w:val="11"/>
        <w:keepNext w:val="0"/>
        <w:pageBreakBefore/>
        <w:numPr>
          <w:ilvl w:val="0"/>
          <w:numId w:val="138"/>
        </w:numPr>
        <w:rPr>
          <w:rFonts w:ascii="仿宋_GB2312" w:eastAsia="仿宋_GB2312" w:hAnsi="宋体" w:hint="eastAsia"/>
        </w:rPr>
      </w:pPr>
      <w:bookmarkStart w:id="23" w:name="_Toc85310419"/>
      <w:r w:rsidRPr="00E02DDA">
        <w:rPr>
          <w:rFonts w:ascii="仿宋_GB2312" w:eastAsia="仿宋_GB2312" w:hAnsi="宋体" w:hint="eastAsia"/>
          <w:lang w:eastAsia="zh-CN"/>
        </w:rPr>
        <w:lastRenderedPageBreak/>
        <w:t>项目试运行</w:t>
      </w:r>
      <w:r w:rsidR="009E7124" w:rsidRPr="00E02DDA">
        <w:rPr>
          <w:rFonts w:ascii="仿宋_GB2312" w:eastAsia="仿宋_GB2312" w:hAnsi="宋体" w:hint="eastAsia"/>
          <w:lang w:eastAsia="zh-CN"/>
        </w:rPr>
        <w:t>保障</w:t>
      </w:r>
      <w:bookmarkEnd w:id="23"/>
    </w:p>
    <w:p w14:paraId="77775870" w14:textId="5F22C52A"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为确保</w:t>
      </w:r>
      <w:r w:rsidR="003105F7" w:rsidRPr="003105F7">
        <w:rPr>
          <w:rFonts w:ascii="仿宋_GB2312" w:eastAsia="仿宋_GB2312" w:hAnsi="宋体" w:hint="eastAsia"/>
          <w:color w:val="000000"/>
          <w:sz w:val="24"/>
          <w:lang w:eastAsia="zh-CN"/>
        </w:rPr>
        <w:t>临夏回族自治州中医医院医疗场景建设固定资产采购项目</w:t>
      </w:r>
      <w:r w:rsidR="00307C0E">
        <w:rPr>
          <w:rFonts w:ascii="仿宋_GB2312" w:eastAsia="仿宋_GB2312" w:hAnsi="宋体" w:hint="eastAsia"/>
          <w:color w:val="000000"/>
          <w:sz w:val="24"/>
          <w:lang w:eastAsia="zh-CN"/>
        </w:rPr>
        <w:t>2024</w:t>
      </w:r>
      <w:r w:rsidR="00EB6F7F" w:rsidRPr="00E02DDA">
        <w:rPr>
          <w:rFonts w:ascii="仿宋_GB2312" w:eastAsia="仿宋_GB2312" w:hAnsi="宋体" w:hint="eastAsia"/>
          <w:color w:val="000000"/>
          <w:sz w:val="24"/>
          <w:lang w:eastAsia="zh-CN"/>
        </w:rPr>
        <w:t>年</w:t>
      </w:r>
      <w:r w:rsidR="00307C0E">
        <w:rPr>
          <w:rFonts w:ascii="仿宋_GB2312" w:eastAsia="仿宋_GB2312" w:hAnsi="宋体" w:hint="eastAsia"/>
          <w:color w:val="000000"/>
          <w:sz w:val="24"/>
          <w:lang w:eastAsia="zh-CN"/>
        </w:rPr>
        <w:t>10</w:t>
      </w:r>
      <w:r w:rsidRPr="00E02DDA">
        <w:rPr>
          <w:rFonts w:ascii="仿宋_GB2312" w:eastAsia="仿宋_GB2312" w:hAnsi="宋体" w:hint="eastAsia"/>
          <w:color w:val="000000"/>
          <w:sz w:val="24"/>
          <w:lang w:eastAsia="zh-CN"/>
        </w:rPr>
        <w:t>月</w:t>
      </w:r>
      <w:r w:rsidR="00307C0E">
        <w:rPr>
          <w:rFonts w:ascii="仿宋_GB2312" w:eastAsia="仿宋_GB2312" w:hAnsi="宋体" w:hint="eastAsia"/>
          <w:color w:val="000000"/>
          <w:sz w:val="24"/>
          <w:lang w:eastAsia="zh-CN"/>
        </w:rPr>
        <w:t>1</w:t>
      </w:r>
      <w:r w:rsidRPr="00E02DDA">
        <w:rPr>
          <w:rFonts w:ascii="仿宋_GB2312" w:eastAsia="仿宋_GB2312" w:hAnsi="宋体" w:hint="eastAsia"/>
          <w:color w:val="000000"/>
          <w:sz w:val="24"/>
          <w:lang w:eastAsia="zh-CN"/>
        </w:rPr>
        <w:t>日上线试运行后工作顺利开展和系统安全稳定运行，明确相关各方职责、工作要求和具体安排，特制定本方案。</w:t>
      </w:r>
    </w:p>
    <w:p w14:paraId="3888ADB5" w14:textId="77777777" w:rsidR="00407987" w:rsidRPr="00E02DDA" w:rsidRDefault="00407987" w:rsidP="00407987">
      <w:pPr>
        <w:pStyle w:val="affff2"/>
        <w:keepNext/>
        <w:numPr>
          <w:ilvl w:val="0"/>
          <w:numId w:val="137"/>
        </w:numPr>
        <w:spacing w:before="240" w:after="60"/>
        <w:contextualSpacing w:val="0"/>
        <w:outlineLvl w:val="0"/>
        <w:rPr>
          <w:rFonts w:ascii="仿宋_GB2312" w:eastAsia="仿宋_GB2312" w:hAnsi="宋体" w:hint="eastAsia"/>
          <w:b/>
          <w:bCs/>
          <w:vanish/>
          <w:kern w:val="32"/>
          <w:sz w:val="32"/>
          <w:szCs w:val="32"/>
          <w:lang w:eastAsia="zh-CN"/>
        </w:rPr>
      </w:pPr>
    </w:p>
    <w:p w14:paraId="6E7CDDAE" w14:textId="77777777" w:rsidR="009E7124" w:rsidRPr="00E02DDA" w:rsidRDefault="009E7124" w:rsidP="00407987">
      <w:pPr>
        <w:pStyle w:val="24"/>
        <w:rPr>
          <w:rFonts w:ascii="仿宋_GB2312" w:eastAsia="仿宋_GB2312" w:hAnsi="宋体" w:hint="eastAsia"/>
          <w:i w:val="0"/>
          <w:lang w:eastAsia="zh-CN"/>
        </w:rPr>
      </w:pPr>
      <w:bookmarkStart w:id="24" w:name="_Toc85310420"/>
      <w:r w:rsidRPr="00E02DDA">
        <w:rPr>
          <w:rFonts w:ascii="仿宋_GB2312" w:eastAsia="仿宋_GB2312" w:hAnsi="宋体" w:hint="eastAsia"/>
          <w:i w:val="0"/>
          <w:lang w:eastAsia="zh-CN"/>
        </w:rPr>
        <w:t>业务运行保障</w:t>
      </w:r>
      <w:bookmarkEnd w:id="24"/>
    </w:p>
    <w:p w14:paraId="47514FC0" w14:textId="77777777" w:rsidR="009E7124" w:rsidRPr="00E02DDA" w:rsidRDefault="00B15B95" w:rsidP="009E7124">
      <w:pPr>
        <w:pStyle w:val="30"/>
        <w:rPr>
          <w:rFonts w:ascii="仿宋_GB2312" w:eastAsia="仿宋_GB2312" w:hAnsi="宋体" w:hint="eastAsia"/>
          <w:lang w:eastAsia="zh-CN"/>
        </w:rPr>
      </w:pPr>
      <w:bookmarkStart w:id="25" w:name="_Toc85310421"/>
      <w:r>
        <w:rPr>
          <w:rFonts w:ascii="仿宋_GB2312" w:eastAsia="仿宋_GB2312" w:hAnsi="宋体" w:hint="eastAsia"/>
          <w:szCs w:val="28"/>
          <w:lang w:eastAsia="zh-CN"/>
        </w:rPr>
        <w:t>自助系统</w:t>
      </w:r>
      <w:r w:rsidR="009E7124" w:rsidRPr="00E02DDA">
        <w:rPr>
          <w:rFonts w:ascii="仿宋_GB2312" w:eastAsia="仿宋_GB2312" w:hAnsi="宋体" w:hint="eastAsia"/>
          <w:szCs w:val="28"/>
          <w:lang w:eastAsia="zh-CN"/>
        </w:rPr>
        <w:t>服务</w:t>
      </w:r>
      <w:bookmarkEnd w:id="25"/>
    </w:p>
    <w:p w14:paraId="156D5630"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负责受理</w:t>
      </w:r>
      <w:r w:rsidR="00B15B95">
        <w:rPr>
          <w:rFonts w:ascii="仿宋_GB2312" w:eastAsia="仿宋_GB2312" w:hAnsi="宋体" w:hint="eastAsia"/>
          <w:color w:val="000000"/>
          <w:sz w:val="24"/>
          <w:lang w:eastAsia="zh-CN"/>
        </w:rPr>
        <w:t>自助系统</w:t>
      </w:r>
      <w:r w:rsidRPr="00E02DDA">
        <w:rPr>
          <w:rFonts w:ascii="仿宋_GB2312" w:eastAsia="仿宋_GB2312" w:hAnsi="宋体" w:hint="eastAsia"/>
          <w:color w:val="000000"/>
          <w:sz w:val="24"/>
          <w:lang w:eastAsia="zh-CN"/>
        </w:rPr>
        <w:t>用户的服务申请、响应用户需求，包括接听电话、查收邮件等，统筹协调后台支持保障团队并回复用户。</w:t>
      </w:r>
    </w:p>
    <w:p w14:paraId="1E903652"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工作要求：确保工作时间（5*8）电话畅通，与用户的每次通话形成电话记录；用户申告的异常或故障形成问题处理及反馈情况表，跟踪处理进展并及时向用户反馈。</w:t>
      </w:r>
    </w:p>
    <w:p w14:paraId="1D80BB30" w14:textId="77777777" w:rsidR="009E7124" w:rsidRPr="00E02DDA" w:rsidRDefault="006F48EB"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责任人：</w:t>
      </w:r>
      <w:r w:rsidR="003105F7">
        <w:rPr>
          <w:rFonts w:ascii="仿宋_GB2312" w:eastAsia="仿宋_GB2312" w:hAnsi="宋体" w:hint="eastAsia"/>
          <w:color w:val="000000"/>
          <w:sz w:val="24"/>
          <w:lang w:eastAsia="zh-CN"/>
        </w:rPr>
        <w:t>金文莉</w:t>
      </w:r>
      <w:r w:rsidR="00855B4D" w:rsidRPr="00E02DDA">
        <w:rPr>
          <w:rFonts w:ascii="仿宋_GB2312" w:eastAsia="仿宋_GB2312" w:hAnsi="宋体" w:hint="eastAsia"/>
          <w:color w:val="000000"/>
          <w:sz w:val="24"/>
          <w:lang w:eastAsia="zh-CN"/>
        </w:rPr>
        <w:t xml:space="preserve">     </w:t>
      </w:r>
      <w:r w:rsidR="009E7124" w:rsidRPr="00E02DDA">
        <w:rPr>
          <w:rFonts w:ascii="仿宋_GB2312" w:eastAsia="仿宋_GB2312" w:hAnsi="宋体" w:hint="eastAsia"/>
          <w:color w:val="000000"/>
          <w:sz w:val="24"/>
          <w:lang w:eastAsia="zh-CN"/>
        </w:rPr>
        <w:t>热线电话：</w:t>
      </w:r>
      <w:r w:rsidR="003105F7">
        <w:rPr>
          <w:rFonts w:ascii="仿宋_GB2312" w:eastAsia="仿宋_GB2312" w:hAnsi="宋体" w:hint="eastAsia"/>
          <w:color w:val="000000"/>
          <w:sz w:val="24"/>
          <w:lang w:eastAsia="zh-CN"/>
        </w:rPr>
        <w:t>17693433052</w:t>
      </w:r>
    </w:p>
    <w:p w14:paraId="6E99DA48"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服务邮箱：</w:t>
      </w:r>
      <w:r w:rsidR="003105F7">
        <w:rPr>
          <w:rFonts w:ascii="仿宋_GB2312" w:eastAsia="仿宋_GB2312" w:hAnsi="宋体" w:hint="eastAsia"/>
          <w:color w:val="000000"/>
          <w:sz w:val="24"/>
          <w:lang w:eastAsia="zh-CN"/>
        </w:rPr>
        <w:t>jinwl</w:t>
      </w:r>
      <w:r w:rsidR="00D97F7A" w:rsidRPr="00E02DDA">
        <w:rPr>
          <w:rFonts w:ascii="仿宋_GB2312" w:eastAsia="仿宋_GB2312" w:hAnsi="宋体" w:hint="eastAsia"/>
          <w:color w:val="000000"/>
          <w:sz w:val="24"/>
          <w:lang w:eastAsia="zh-CN"/>
        </w:rPr>
        <w:t>@</w:t>
      </w:r>
      <w:r w:rsidR="003105F7">
        <w:rPr>
          <w:rFonts w:ascii="仿宋_GB2312" w:eastAsia="仿宋_GB2312" w:hAnsi="宋体" w:hint="eastAsia"/>
          <w:color w:val="000000"/>
          <w:sz w:val="24"/>
          <w:lang w:eastAsia="zh-CN"/>
        </w:rPr>
        <w:t>guobang</w:t>
      </w:r>
      <w:r w:rsidR="00D97F7A" w:rsidRPr="00E02DDA">
        <w:rPr>
          <w:rFonts w:ascii="仿宋_GB2312" w:eastAsia="仿宋_GB2312" w:hAnsi="宋体" w:hint="eastAsia"/>
          <w:color w:val="000000"/>
          <w:sz w:val="24"/>
          <w:lang w:eastAsia="zh-CN"/>
        </w:rPr>
        <w:t>.com</w:t>
      </w:r>
    </w:p>
    <w:p w14:paraId="1F57DEB0" w14:textId="77777777" w:rsidR="009E7124" w:rsidRPr="00E02DDA" w:rsidRDefault="009E7124" w:rsidP="009E7124">
      <w:pPr>
        <w:pStyle w:val="30"/>
        <w:tabs>
          <w:tab w:val="left" w:pos="709"/>
        </w:tabs>
        <w:ind w:left="762" w:hangingChars="271" w:hanging="762"/>
        <w:rPr>
          <w:rFonts w:ascii="仿宋_GB2312" w:eastAsia="仿宋_GB2312" w:hAnsi="宋体" w:hint="eastAsia"/>
          <w:szCs w:val="28"/>
          <w:lang w:eastAsia="zh-CN"/>
        </w:rPr>
      </w:pPr>
      <w:bookmarkStart w:id="26" w:name="_Toc85310422"/>
      <w:r w:rsidRPr="00E02DDA">
        <w:rPr>
          <w:rFonts w:ascii="仿宋_GB2312" w:eastAsia="仿宋_GB2312" w:hAnsi="宋体" w:hint="eastAsia"/>
          <w:szCs w:val="28"/>
          <w:lang w:eastAsia="zh-CN"/>
        </w:rPr>
        <w:t>平台业务管理</w:t>
      </w:r>
      <w:bookmarkEnd w:id="26"/>
    </w:p>
    <w:p w14:paraId="0906DA63" w14:textId="77777777" w:rsidR="009E7124" w:rsidRPr="00E02DDA" w:rsidRDefault="006F48EB"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w:t>
      </w:r>
      <w:r w:rsidR="009E7124" w:rsidRPr="00E02DDA">
        <w:rPr>
          <w:rFonts w:ascii="仿宋_GB2312" w:eastAsia="仿宋_GB2312" w:hAnsi="宋体" w:hint="eastAsia"/>
          <w:color w:val="000000"/>
          <w:sz w:val="24"/>
          <w:lang w:eastAsia="zh-CN"/>
        </w:rPr>
        <w:t>平台业务的管理与维护，包括项</w:t>
      </w:r>
      <w:r w:rsidR="00B15B95">
        <w:rPr>
          <w:rFonts w:ascii="仿宋_GB2312" w:eastAsia="仿宋_GB2312" w:hAnsi="宋体" w:hint="eastAsia"/>
          <w:color w:val="000000"/>
          <w:sz w:val="24"/>
          <w:lang w:eastAsia="zh-CN"/>
        </w:rPr>
        <w:t>综合支付</w:t>
      </w:r>
      <w:r w:rsidR="009E7124" w:rsidRPr="00E02DDA">
        <w:rPr>
          <w:rFonts w:ascii="仿宋_GB2312" w:eastAsia="仿宋_GB2312" w:hAnsi="宋体" w:hint="eastAsia"/>
          <w:color w:val="000000"/>
          <w:sz w:val="24"/>
          <w:lang w:eastAsia="zh-CN"/>
        </w:rPr>
        <w:t>、</w:t>
      </w:r>
      <w:r w:rsidR="00B15B95">
        <w:rPr>
          <w:rFonts w:ascii="仿宋_GB2312" w:eastAsia="仿宋_GB2312" w:hAnsi="宋体" w:hint="eastAsia"/>
          <w:color w:val="000000"/>
          <w:sz w:val="24"/>
          <w:lang w:eastAsia="zh-CN"/>
        </w:rPr>
        <w:t>统一对账</w:t>
      </w:r>
      <w:r w:rsidR="009E7124" w:rsidRPr="00E02DDA">
        <w:rPr>
          <w:rFonts w:ascii="仿宋_GB2312" w:eastAsia="仿宋_GB2312" w:hAnsi="宋体" w:hint="eastAsia"/>
          <w:color w:val="000000"/>
          <w:sz w:val="24"/>
          <w:lang w:eastAsia="zh-CN"/>
        </w:rPr>
        <w:t>与</w:t>
      </w:r>
      <w:r w:rsidR="00B15B95">
        <w:rPr>
          <w:rFonts w:ascii="仿宋_GB2312" w:eastAsia="仿宋_GB2312" w:hAnsi="宋体" w:hint="eastAsia"/>
          <w:color w:val="000000"/>
          <w:sz w:val="24"/>
          <w:lang w:eastAsia="zh-CN"/>
        </w:rPr>
        <w:t>收费室</w:t>
      </w:r>
      <w:r w:rsidR="009E7124" w:rsidRPr="00E02DDA">
        <w:rPr>
          <w:rFonts w:ascii="仿宋_GB2312" w:eastAsia="仿宋_GB2312" w:hAnsi="宋体" w:hint="eastAsia"/>
          <w:color w:val="000000"/>
          <w:sz w:val="24"/>
          <w:lang w:eastAsia="zh-CN"/>
        </w:rPr>
        <w:t>和</w:t>
      </w:r>
      <w:r w:rsidR="00B15B95">
        <w:rPr>
          <w:rFonts w:ascii="仿宋_GB2312" w:eastAsia="仿宋_GB2312" w:hAnsi="宋体" w:hint="eastAsia"/>
          <w:color w:val="000000"/>
          <w:sz w:val="24"/>
          <w:lang w:eastAsia="zh-CN"/>
        </w:rPr>
        <w:t>财务科</w:t>
      </w:r>
      <w:r w:rsidR="009E7124" w:rsidRPr="00E02DDA">
        <w:rPr>
          <w:rFonts w:ascii="仿宋_GB2312" w:eastAsia="仿宋_GB2312" w:hAnsi="宋体" w:hint="eastAsia"/>
          <w:color w:val="000000"/>
          <w:sz w:val="24"/>
          <w:lang w:eastAsia="zh-CN"/>
        </w:rPr>
        <w:t>进行沟通和协调等。</w:t>
      </w:r>
    </w:p>
    <w:p w14:paraId="66F4B046" w14:textId="77777777" w:rsidR="005F4ECB" w:rsidRPr="00E02DDA" w:rsidRDefault="005F4ECB" w:rsidP="005F4ECB">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责任人：</w:t>
      </w:r>
      <w:r w:rsidR="003105F7">
        <w:rPr>
          <w:rFonts w:ascii="仿宋_GB2312" w:eastAsia="仿宋_GB2312" w:hAnsi="宋体" w:hint="eastAsia"/>
          <w:color w:val="000000"/>
          <w:sz w:val="24"/>
          <w:lang w:eastAsia="zh-CN"/>
        </w:rPr>
        <w:t>金文莉</w:t>
      </w:r>
      <w:r w:rsidRPr="00E02DDA">
        <w:rPr>
          <w:rFonts w:ascii="仿宋_GB2312" w:eastAsia="仿宋_GB2312" w:hAnsi="宋体" w:hint="eastAsia"/>
          <w:color w:val="000000"/>
          <w:sz w:val="24"/>
          <w:lang w:eastAsia="zh-CN"/>
        </w:rPr>
        <w:t xml:space="preserve">   </w:t>
      </w:r>
      <w:r w:rsidR="003A0D3D" w:rsidRPr="00E02DDA">
        <w:rPr>
          <w:rFonts w:ascii="仿宋_GB2312" w:eastAsia="仿宋_GB2312" w:hAnsi="宋体" w:hint="eastAsia"/>
          <w:color w:val="000000"/>
          <w:sz w:val="24"/>
          <w:lang w:eastAsia="zh-CN"/>
        </w:rPr>
        <w:t>执行负责人：</w:t>
      </w:r>
      <w:r w:rsidR="003105F7">
        <w:rPr>
          <w:rFonts w:ascii="仿宋_GB2312" w:eastAsia="仿宋_GB2312" w:hAnsi="宋体" w:hint="eastAsia"/>
          <w:color w:val="000000"/>
          <w:sz w:val="24"/>
          <w:lang w:eastAsia="zh-CN"/>
        </w:rPr>
        <w:t>胡葛鹏宇</w:t>
      </w:r>
    </w:p>
    <w:p w14:paraId="541B62FE" w14:textId="77777777" w:rsidR="009E7124" w:rsidRPr="00E02DDA" w:rsidRDefault="009E7124" w:rsidP="009E7124">
      <w:pPr>
        <w:pStyle w:val="30"/>
        <w:tabs>
          <w:tab w:val="left" w:pos="709"/>
        </w:tabs>
        <w:ind w:left="762" w:hangingChars="271" w:hanging="762"/>
        <w:rPr>
          <w:rFonts w:ascii="仿宋_GB2312" w:eastAsia="仿宋_GB2312" w:hAnsi="宋体" w:hint="eastAsia"/>
          <w:szCs w:val="28"/>
          <w:lang w:eastAsia="zh-CN"/>
        </w:rPr>
      </w:pPr>
      <w:bookmarkStart w:id="27" w:name="_Toc85310423"/>
      <w:r w:rsidRPr="00E02DDA">
        <w:rPr>
          <w:rFonts w:ascii="仿宋_GB2312" w:eastAsia="仿宋_GB2312" w:hAnsi="宋体" w:hint="eastAsia"/>
          <w:szCs w:val="28"/>
          <w:lang w:eastAsia="zh-CN"/>
        </w:rPr>
        <w:t>应用系统管理</w:t>
      </w:r>
      <w:bookmarkEnd w:id="27"/>
    </w:p>
    <w:p w14:paraId="39B183E3" w14:textId="77777777" w:rsidR="009E7124" w:rsidRPr="00E02DDA" w:rsidRDefault="009E7124" w:rsidP="009A434C">
      <w:pPr>
        <w:numPr>
          <w:ilvl w:val="0"/>
          <w:numId w:val="139"/>
        </w:numPr>
        <w:rPr>
          <w:rFonts w:ascii="仿宋_GB2312" w:eastAsia="仿宋_GB2312" w:hAnsi="宋体" w:hint="eastAsia"/>
          <w:sz w:val="24"/>
        </w:rPr>
      </w:pPr>
      <w:proofErr w:type="spellStart"/>
      <w:r w:rsidRPr="00E02DDA">
        <w:rPr>
          <w:rFonts w:ascii="仿宋_GB2312" w:eastAsia="仿宋_GB2312" w:hAnsi="宋体" w:hint="eastAsia"/>
          <w:sz w:val="24"/>
        </w:rPr>
        <w:t>业务运行状态监控</w:t>
      </w:r>
      <w:proofErr w:type="spellEnd"/>
    </w:p>
    <w:p w14:paraId="6A1D7E98"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负责业务系统运行状态监控，保障应用系统的正常运转。</w:t>
      </w:r>
    </w:p>
    <w:p w14:paraId="088E72FA"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工作要求： 日常业务巡检，工作日每隔2小时查看业务运行状态，及不同系统间的数据交换和数据同步状态等，非工作日确保每日3次巡检工作</w:t>
      </w:r>
      <w:r w:rsidR="006F48EB" w:rsidRPr="00E02DDA">
        <w:rPr>
          <w:rFonts w:ascii="仿宋_GB2312" w:eastAsia="仿宋_GB2312" w:hAnsi="宋体" w:hint="eastAsia"/>
          <w:color w:val="000000"/>
          <w:sz w:val="24"/>
          <w:lang w:eastAsia="zh-CN"/>
        </w:rPr>
        <w:t>，确保系统稳定运行</w:t>
      </w:r>
      <w:r w:rsidRPr="00E02DDA">
        <w:rPr>
          <w:rFonts w:ascii="仿宋_GB2312" w:eastAsia="仿宋_GB2312" w:hAnsi="宋体" w:hint="eastAsia"/>
          <w:color w:val="000000"/>
          <w:sz w:val="24"/>
          <w:lang w:eastAsia="zh-CN"/>
        </w:rPr>
        <w:t>。</w:t>
      </w:r>
    </w:p>
    <w:p w14:paraId="5BDD878F"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责任人：</w:t>
      </w:r>
      <w:r w:rsidR="00B15B95">
        <w:rPr>
          <w:rFonts w:ascii="仿宋_GB2312" w:eastAsia="仿宋_GB2312" w:hAnsi="宋体" w:hint="eastAsia"/>
          <w:color w:val="000000"/>
          <w:sz w:val="24"/>
          <w:lang w:eastAsia="zh-CN"/>
        </w:rPr>
        <w:t>李静</w:t>
      </w:r>
      <w:r w:rsidRPr="00E02DDA">
        <w:rPr>
          <w:rFonts w:ascii="仿宋_GB2312" w:eastAsia="仿宋_GB2312" w:hAnsi="宋体" w:hint="eastAsia"/>
          <w:color w:val="000000"/>
          <w:sz w:val="24"/>
          <w:lang w:eastAsia="zh-CN"/>
        </w:rPr>
        <w:t>  </w:t>
      </w:r>
      <w:r w:rsidRPr="00E02DDA">
        <w:rPr>
          <w:rFonts w:ascii="仿宋_GB2312" w:eastAsia="仿宋_GB2312" w:hAnsi="宋体" w:hint="eastAsia"/>
          <w:color w:val="000000"/>
          <w:sz w:val="24"/>
          <w:lang w:eastAsia="zh-CN"/>
        </w:rPr>
        <w:t xml:space="preserve"> </w:t>
      </w:r>
      <w:r w:rsidRPr="00E02DDA">
        <w:rPr>
          <w:rFonts w:ascii="仿宋_GB2312" w:eastAsia="仿宋_GB2312" w:hAnsi="宋体" w:hint="eastAsia"/>
          <w:color w:val="000000"/>
          <w:sz w:val="24"/>
          <w:lang w:eastAsia="zh-CN"/>
        </w:rPr>
        <w:t> </w:t>
      </w:r>
      <w:r w:rsidRPr="00E02DDA">
        <w:rPr>
          <w:rFonts w:ascii="仿宋_GB2312" w:eastAsia="仿宋_GB2312" w:hAnsi="宋体" w:hint="eastAsia"/>
          <w:color w:val="000000"/>
          <w:sz w:val="24"/>
          <w:lang w:eastAsia="zh-CN"/>
        </w:rPr>
        <w:t xml:space="preserve">  </w:t>
      </w:r>
      <w:r w:rsidRPr="00E02DDA">
        <w:rPr>
          <w:rFonts w:ascii="仿宋_GB2312" w:eastAsia="仿宋_GB2312" w:hAnsi="宋体" w:hint="eastAsia"/>
          <w:color w:val="000000"/>
          <w:sz w:val="24"/>
          <w:lang w:eastAsia="zh-CN"/>
        </w:rPr>
        <w:t> </w:t>
      </w:r>
    </w:p>
    <w:p w14:paraId="5CA64F44"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核查人：</w:t>
      </w:r>
      <w:r w:rsidR="00B15B95">
        <w:rPr>
          <w:rFonts w:ascii="仿宋_GB2312" w:eastAsia="仿宋_GB2312" w:hAnsi="宋体" w:hint="eastAsia"/>
          <w:color w:val="000000"/>
          <w:sz w:val="24"/>
          <w:lang w:eastAsia="zh-CN"/>
        </w:rPr>
        <w:t>胡葛鹏宇</w:t>
      </w:r>
      <w:r w:rsidRPr="00E02DDA">
        <w:rPr>
          <w:rFonts w:ascii="仿宋_GB2312" w:eastAsia="仿宋_GB2312" w:hAnsi="宋体" w:hint="eastAsia"/>
          <w:color w:val="000000"/>
          <w:sz w:val="24"/>
          <w:lang w:eastAsia="zh-CN"/>
        </w:rPr>
        <w:t>   </w:t>
      </w:r>
      <w:r w:rsidRPr="00E02DDA">
        <w:rPr>
          <w:rFonts w:ascii="仿宋_GB2312" w:eastAsia="仿宋_GB2312" w:hAnsi="宋体" w:hint="eastAsia"/>
          <w:color w:val="000000"/>
          <w:sz w:val="24"/>
          <w:lang w:eastAsia="zh-CN"/>
        </w:rPr>
        <w:t xml:space="preserve">  </w:t>
      </w:r>
      <w:r w:rsidRPr="00E02DDA">
        <w:rPr>
          <w:rFonts w:ascii="仿宋_GB2312" w:eastAsia="仿宋_GB2312" w:hAnsi="宋体" w:hint="eastAsia"/>
          <w:color w:val="000000"/>
          <w:sz w:val="24"/>
          <w:lang w:eastAsia="zh-CN"/>
        </w:rPr>
        <w:t> </w:t>
      </w:r>
      <w:r w:rsidRPr="00E02DDA">
        <w:rPr>
          <w:rFonts w:ascii="仿宋_GB2312" w:eastAsia="仿宋_GB2312" w:hAnsi="宋体" w:hint="eastAsia"/>
          <w:color w:val="000000"/>
          <w:sz w:val="24"/>
          <w:lang w:eastAsia="zh-CN"/>
        </w:rPr>
        <w:t xml:space="preserve"> </w:t>
      </w:r>
      <w:r w:rsidR="00E66795" w:rsidRPr="00E02DDA">
        <w:rPr>
          <w:rFonts w:ascii="仿宋_GB2312" w:eastAsia="仿宋_GB2312" w:hAnsi="宋体" w:hint="eastAsia"/>
          <w:color w:val="000000"/>
          <w:sz w:val="24"/>
          <w:lang w:eastAsia="zh-CN"/>
        </w:rPr>
        <w:t xml:space="preserve">  </w:t>
      </w:r>
      <w:r w:rsidRPr="00E02DDA">
        <w:rPr>
          <w:rFonts w:ascii="仿宋_GB2312" w:eastAsia="仿宋_GB2312" w:hAnsi="宋体" w:hint="eastAsia"/>
          <w:color w:val="000000"/>
          <w:sz w:val="24"/>
          <w:lang w:eastAsia="zh-CN"/>
        </w:rPr>
        <w:t>核查频率：每周一次</w:t>
      </w:r>
    </w:p>
    <w:p w14:paraId="733BC721" w14:textId="77777777" w:rsidR="009E7124" w:rsidRPr="00E02DDA" w:rsidRDefault="009E7124" w:rsidP="009A434C">
      <w:pPr>
        <w:numPr>
          <w:ilvl w:val="0"/>
          <w:numId w:val="139"/>
        </w:numPr>
        <w:rPr>
          <w:rFonts w:ascii="仿宋_GB2312" w:eastAsia="仿宋_GB2312" w:hAnsi="宋体" w:hint="eastAsia"/>
          <w:sz w:val="24"/>
          <w:lang w:eastAsia="zh-CN"/>
        </w:rPr>
      </w:pPr>
      <w:r w:rsidRPr="00E02DDA">
        <w:rPr>
          <w:rFonts w:ascii="仿宋_GB2312" w:eastAsia="仿宋_GB2312" w:hAnsi="宋体" w:hint="eastAsia"/>
          <w:sz w:val="24"/>
          <w:lang w:eastAsia="zh-CN"/>
        </w:rPr>
        <w:t>应用系统功能完善和软件版本管理</w:t>
      </w:r>
    </w:p>
    <w:p w14:paraId="57533E9D"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负责优化完善平台业务系统功能，对软件版本进行管理，包括系统bug和新增/变更的功能补丁进行验证和升级，并保证升级后系统的可用性和稳定性。</w:t>
      </w:r>
    </w:p>
    <w:p w14:paraId="2F95F02B"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lastRenderedPageBreak/>
        <w:t>工作要求：系统升级维护按照生产系统变更流程进行，每次系统升级前，</w:t>
      </w:r>
      <w:r w:rsidR="00B15B95">
        <w:rPr>
          <w:rFonts w:ascii="仿宋_GB2312" w:eastAsia="仿宋_GB2312" w:hAnsi="宋体" w:hint="eastAsia"/>
          <w:color w:val="000000"/>
          <w:sz w:val="24"/>
          <w:lang w:eastAsia="zh-CN"/>
        </w:rPr>
        <w:t>国邦</w:t>
      </w:r>
      <w:r w:rsidRPr="00E02DDA">
        <w:rPr>
          <w:rFonts w:ascii="仿宋_GB2312" w:eastAsia="仿宋_GB2312" w:hAnsi="宋体" w:hint="eastAsia"/>
          <w:color w:val="000000"/>
          <w:sz w:val="24"/>
          <w:lang w:eastAsia="zh-CN"/>
        </w:rPr>
        <w:t>在测试环境做好升级补丁有效性的验证，提交</w:t>
      </w:r>
      <w:r w:rsidR="00C9430C" w:rsidRPr="00E02DDA">
        <w:rPr>
          <w:rFonts w:ascii="仿宋_GB2312" w:eastAsia="仿宋_GB2312" w:hAnsi="宋体" w:hint="eastAsia"/>
          <w:color w:val="000000"/>
          <w:sz w:val="24"/>
          <w:lang w:eastAsia="zh-CN"/>
        </w:rPr>
        <w:t>升级补丁包及升级内容记录</w:t>
      </w:r>
      <w:r w:rsidRPr="00E02DDA">
        <w:rPr>
          <w:rFonts w:ascii="仿宋_GB2312" w:eastAsia="仿宋_GB2312" w:hAnsi="宋体" w:hint="eastAsia"/>
          <w:color w:val="000000"/>
          <w:sz w:val="24"/>
          <w:lang w:eastAsia="zh-CN"/>
        </w:rPr>
        <w:t>给应用组、平台组对其中发布内容的验证结果进行确认，将生产环境当前版本程序和数据做好备份，升级后要确认升级对生产环境核心功能是否造成影响。重大变更需报告部门及中心领导。</w:t>
      </w:r>
    </w:p>
    <w:p w14:paraId="262B6103"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执行责任人：</w:t>
      </w:r>
      <w:r w:rsidR="00B15B95">
        <w:rPr>
          <w:rFonts w:ascii="仿宋_GB2312" w:eastAsia="仿宋_GB2312" w:hAnsi="宋体" w:hint="eastAsia"/>
          <w:color w:val="000000"/>
          <w:sz w:val="24"/>
          <w:lang w:eastAsia="zh-CN"/>
        </w:rPr>
        <w:t>郑艺娇</w:t>
      </w:r>
    </w:p>
    <w:p w14:paraId="69357D30" w14:textId="77777777" w:rsidR="009E7124" w:rsidRPr="00E02DDA" w:rsidRDefault="009E7124" w:rsidP="009A434C">
      <w:pPr>
        <w:numPr>
          <w:ilvl w:val="0"/>
          <w:numId w:val="139"/>
        </w:numPr>
        <w:rPr>
          <w:rFonts w:ascii="仿宋_GB2312" w:eastAsia="仿宋_GB2312" w:hAnsi="宋体" w:hint="eastAsia"/>
          <w:sz w:val="24"/>
        </w:rPr>
      </w:pPr>
      <w:proofErr w:type="spellStart"/>
      <w:r w:rsidRPr="00E02DDA">
        <w:rPr>
          <w:rFonts w:ascii="仿宋_GB2312" w:eastAsia="仿宋_GB2312" w:hAnsi="宋体" w:hint="eastAsia"/>
          <w:sz w:val="24"/>
        </w:rPr>
        <w:t>业务运行日志及记录</w:t>
      </w:r>
      <w:proofErr w:type="spellEnd"/>
      <w:r w:rsidRPr="00E02DDA">
        <w:rPr>
          <w:rFonts w:ascii="仿宋_GB2312" w:eastAsia="仿宋_GB2312" w:hAnsi="宋体" w:hint="eastAsia"/>
          <w:sz w:val="24"/>
        </w:rPr>
        <w:t xml:space="preserve"> </w:t>
      </w:r>
    </w:p>
    <w:p w14:paraId="4410971E"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负责业务系统日常运行数据的记录和分析，包括</w:t>
      </w:r>
      <w:r w:rsidR="00B15B95">
        <w:rPr>
          <w:rFonts w:ascii="仿宋_GB2312" w:eastAsia="仿宋_GB2312" w:hAnsi="宋体" w:hint="eastAsia"/>
          <w:color w:val="000000"/>
          <w:sz w:val="24"/>
          <w:lang w:eastAsia="zh-CN"/>
        </w:rPr>
        <w:t>对账</w:t>
      </w:r>
      <w:r w:rsidRPr="00E02DDA">
        <w:rPr>
          <w:rFonts w:ascii="仿宋_GB2312" w:eastAsia="仿宋_GB2312" w:hAnsi="宋体" w:hint="eastAsia"/>
          <w:color w:val="000000"/>
          <w:sz w:val="24"/>
          <w:lang w:eastAsia="zh-CN"/>
        </w:rPr>
        <w:t>情况、</w:t>
      </w:r>
      <w:r w:rsidR="00B15B95">
        <w:rPr>
          <w:rFonts w:ascii="仿宋_GB2312" w:eastAsia="仿宋_GB2312" w:hAnsi="宋体" w:hint="eastAsia"/>
          <w:color w:val="000000"/>
          <w:sz w:val="24"/>
          <w:lang w:eastAsia="zh-CN"/>
        </w:rPr>
        <w:t>用户使用</w:t>
      </w:r>
      <w:r w:rsidRPr="00E02DDA">
        <w:rPr>
          <w:rFonts w:ascii="仿宋_GB2312" w:eastAsia="仿宋_GB2312" w:hAnsi="宋体" w:hint="eastAsia"/>
          <w:color w:val="000000"/>
          <w:sz w:val="24"/>
          <w:lang w:eastAsia="zh-CN"/>
        </w:rPr>
        <w:t>情况等，并对数据的变化和异常情况进行分析。</w:t>
      </w:r>
    </w:p>
    <w:p w14:paraId="4B823D54" w14:textId="77777777" w:rsidR="009E7124" w:rsidRPr="00E02DDA" w:rsidRDefault="003A0D3D"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执行责任人：</w:t>
      </w:r>
      <w:r w:rsidR="00B15B95">
        <w:rPr>
          <w:rFonts w:ascii="仿宋_GB2312" w:eastAsia="仿宋_GB2312" w:hAnsi="宋体" w:hint="eastAsia"/>
          <w:color w:val="000000"/>
          <w:sz w:val="24"/>
          <w:lang w:eastAsia="zh-CN"/>
        </w:rPr>
        <w:t>金文莉</w:t>
      </w:r>
    </w:p>
    <w:p w14:paraId="5E779AC7" w14:textId="77777777" w:rsidR="009E7124" w:rsidRPr="00E02DDA" w:rsidRDefault="009E7124" w:rsidP="009E7124">
      <w:pPr>
        <w:ind w:firstLineChars="200" w:firstLine="480"/>
        <w:rPr>
          <w:rFonts w:ascii="仿宋_GB2312" w:eastAsia="仿宋_GB2312" w:hAnsi="宋体" w:hint="eastAsia"/>
          <w:sz w:val="24"/>
          <w:lang w:eastAsia="zh-CN"/>
        </w:rPr>
      </w:pPr>
      <w:r w:rsidRPr="00E02DDA">
        <w:rPr>
          <w:rFonts w:ascii="仿宋_GB2312" w:eastAsia="仿宋_GB2312" w:hAnsi="宋体" w:hint="eastAsia"/>
          <w:color w:val="000000"/>
          <w:sz w:val="24"/>
          <w:lang w:eastAsia="zh-CN"/>
        </w:rPr>
        <w:t>审核人：</w:t>
      </w:r>
      <w:r w:rsidR="00B15B95">
        <w:rPr>
          <w:rFonts w:ascii="仿宋_GB2312" w:eastAsia="仿宋_GB2312" w:hAnsi="宋体" w:hint="eastAsia"/>
          <w:color w:val="000000"/>
          <w:sz w:val="24"/>
          <w:lang w:eastAsia="zh-CN"/>
        </w:rPr>
        <w:t>胡葛鹏宇</w:t>
      </w:r>
    </w:p>
    <w:p w14:paraId="2D79A746" w14:textId="77777777" w:rsidR="009E7124" w:rsidRPr="00E02DDA" w:rsidRDefault="009E7124" w:rsidP="009E7124">
      <w:pPr>
        <w:pStyle w:val="24"/>
        <w:tabs>
          <w:tab w:val="left" w:pos="567"/>
        </w:tabs>
        <w:ind w:left="567" w:hanging="567"/>
        <w:rPr>
          <w:rFonts w:ascii="仿宋_GB2312" w:eastAsia="仿宋_GB2312" w:hAnsi="宋体" w:hint="eastAsia"/>
          <w:i w:val="0"/>
          <w:sz w:val="30"/>
          <w:szCs w:val="30"/>
          <w:lang w:eastAsia="zh-CN"/>
        </w:rPr>
      </w:pPr>
      <w:bookmarkStart w:id="28" w:name="_Toc85310424"/>
      <w:r w:rsidRPr="00E02DDA">
        <w:rPr>
          <w:rFonts w:ascii="仿宋_GB2312" w:eastAsia="仿宋_GB2312" w:hAnsi="宋体" w:hint="eastAsia"/>
          <w:i w:val="0"/>
          <w:sz w:val="30"/>
          <w:szCs w:val="30"/>
          <w:lang w:eastAsia="zh-CN"/>
        </w:rPr>
        <w:t>平台技术保障</w:t>
      </w:r>
      <w:bookmarkEnd w:id="28"/>
    </w:p>
    <w:p w14:paraId="2F13003F" w14:textId="77777777" w:rsidR="009E7124" w:rsidRPr="00E02DDA" w:rsidRDefault="009E7124" w:rsidP="009E7124">
      <w:pPr>
        <w:pStyle w:val="30"/>
        <w:tabs>
          <w:tab w:val="left" w:pos="709"/>
        </w:tabs>
        <w:ind w:left="762" w:hangingChars="271" w:hanging="762"/>
        <w:rPr>
          <w:rFonts w:ascii="仿宋_GB2312" w:eastAsia="仿宋_GB2312" w:hAnsi="宋体" w:hint="eastAsia"/>
          <w:szCs w:val="28"/>
          <w:lang w:eastAsia="zh-CN"/>
        </w:rPr>
      </w:pPr>
      <w:bookmarkStart w:id="29" w:name="_Toc85310425"/>
      <w:r w:rsidRPr="00E02DDA">
        <w:rPr>
          <w:rFonts w:ascii="仿宋_GB2312" w:eastAsia="仿宋_GB2312" w:hAnsi="宋体" w:hint="eastAsia"/>
          <w:szCs w:val="28"/>
          <w:lang w:eastAsia="zh-CN"/>
        </w:rPr>
        <w:t>总体技术保障</w:t>
      </w:r>
      <w:bookmarkEnd w:id="29"/>
    </w:p>
    <w:p w14:paraId="06FD463C"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负责应用系统及本项目所涉及设备巡检等技术保障工作。</w:t>
      </w:r>
    </w:p>
    <w:p w14:paraId="3D7C1B01"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工作要求：</w:t>
      </w:r>
    </w:p>
    <w:p w14:paraId="5D24B979" w14:textId="77777777" w:rsidR="009E7124" w:rsidRPr="00E02DDA" w:rsidRDefault="009E7124" w:rsidP="009A434C">
      <w:pPr>
        <w:numPr>
          <w:ilvl w:val="0"/>
          <w:numId w:val="140"/>
        </w:numPr>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每日分析应用软件和接口运行日志，对后台抛出异常情况进行排查；每天对涉及</w:t>
      </w:r>
      <w:r w:rsidR="00B15B95">
        <w:rPr>
          <w:rFonts w:ascii="仿宋_GB2312" w:eastAsia="仿宋_GB2312" w:hAnsi="宋体" w:hint="eastAsia"/>
          <w:color w:val="000000"/>
          <w:sz w:val="24"/>
          <w:lang w:eastAsia="zh-CN"/>
        </w:rPr>
        <w:t>对账</w:t>
      </w:r>
      <w:r w:rsidRPr="00E02DDA">
        <w:rPr>
          <w:rFonts w:ascii="仿宋_GB2312" w:eastAsia="仿宋_GB2312" w:hAnsi="宋体" w:hint="eastAsia"/>
          <w:color w:val="000000"/>
          <w:sz w:val="24"/>
          <w:lang w:eastAsia="zh-CN"/>
        </w:rPr>
        <w:t>数据的完整性进行校验；对系统产生数据的完整性和合规性编制校验脚本，每日检查校验结果；在生产系统以外的设备上保留一份最新的应用系统程序和备份数据库，能在应急情况下快速搭建最新版本系统。</w:t>
      </w:r>
    </w:p>
    <w:p w14:paraId="64EC3511" w14:textId="77777777" w:rsidR="009E7124" w:rsidRPr="00E02DDA" w:rsidRDefault="009E7124" w:rsidP="009A434C">
      <w:pPr>
        <w:numPr>
          <w:ilvl w:val="0"/>
          <w:numId w:val="140"/>
        </w:numPr>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对系统设备进行定期巡检，</w:t>
      </w:r>
      <w:r w:rsidR="00C9430C" w:rsidRPr="00E02DDA">
        <w:rPr>
          <w:rFonts w:ascii="仿宋_GB2312" w:eastAsia="仿宋_GB2312" w:hAnsi="宋体" w:hint="eastAsia"/>
          <w:color w:val="000000"/>
          <w:sz w:val="24"/>
          <w:lang w:eastAsia="zh-CN"/>
        </w:rPr>
        <w:t>频率为</w:t>
      </w:r>
      <w:r w:rsidRPr="00E02DDA">
        <w:rPr>
          <w:rFonts w:ascii="仿宋_GB2312" w:eastAsia="仿宋_GB2312" w:hAnsi="宋体" w:hint="eastAsia"/>
          <w:color w:val="000000"/>
          <w:sz w:val="24"/>
          <w:lang w:eastAsia="zh-CN"/>
        </w:rPr>
        <w:t>每日进行一次，巡检方法要充分考虑到系统稳定。保障期间，设备故障发生后，工作时间工程师在2小时内到现场，非工作时间（如晚间、周末、节假日等）工程师在4小时内到现场；到达现场后，最长8小时解</w:t>
      </w:r>
      <w:r w:rsidR="00C9430C" w:rsidRPr="00E02DDA">
        <w:rPr>
          <w:rFonts w:ascii="仿宋_GB2312" w:eastAsia="仿宋_GB2312" w:hAnsi="宋体" w:hint="eastAsia"/>
          <w:color w:val="000000"/>
          <w:sz w:val="24"/>
          <w:lang w:eastAsia="zh-CN"/>
        </w:rPr>
        <w:t>决问题</w:t>
      </w:r>
      <w:r w:rsidRPr="00E02DDA">
        <w:rPr>
          <w:rFonts w:ascii="仿宋_GB2312" w:eastAsia="仿宋_GB2312" w:hAnsi="宋体" w:hint="eastAsia"/>
          <w:color w:val="000000"/>
          <w:sz w:val="24"/>
          <w:lang w:eastAsia="zh-CN"/>
        </w:rPr>
        <w:t>。负责本项目中操作系统补丁升级和所涉及的全部软件版本升级及调优服务。所有本保障方案涉及的技术支持人员均7*24小时电话可达，所有工作均做好记录。</w:t>
      </w:r>
    </w:p>
    <w:p w14:paraId="54BCAC69"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总体责任人：</w:t>
      </w:r>
      <w:r w:rsidR="00B15B95">
        <w:rPr>
          <w:rFonts w:ascii="仿宋_GB2312" w:eastAsia="仿宋_GB2312" w:hAnsi="宋体" w:hint="eastAsia"/>
          <w:color w:val="000000"/>
          <w:sz w:val="24"/>
          <w:lang w:eastAsia="zh-CN"/>
        </w:rPr>
        <w:t>兰伟东</w:t>
      </w:r>
    </w:p>
    <w:p w14:paraId="652F0CD0"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软件负责</w:t>
      </w:r>
      <w:r w:rsidR="00C9430C" w:rsidRPr="00E02DDA">
        <w:rPr>
          <w:rFonts w:ascii="仿宋_GB2312" w:eastAsia="仿宋_GB2312" w:hAnsi="宋体" w:hint="eastAsia"/>
          <w:color w:val="000000"/>
          <w:sz w:val="24"/>
          <w:lang w:eastAsia="zh-CN"/>
        </w:rPr>
        <w:t>：</w:t>
      </w:r>
      <w:r w:rsidR="00B15B95">
        <w:rPr>
          <w:rFonts w:ascii="仿宋_GB2312" w:eastAsia="仿宋_GB2312" w:hAnsi="宋体" w:hint="eastAsia"/>
          <w:color w:val="000000"/>
          <w:sz w:val="24"/>
          <w:lang w:eastAsia="zh-CN"/>
        </w:rPr>
        <w:t>倪晓芃</w:t>
      </w:r>
      <w:r w:rsidRPr="00E02DDA">
        <w:rPr>
          <w:rFonts w:ascii="仿宋_GB2312" w:eastAsia="仿宋_GB2312" w:hAnsi="宋体" w:hint="eastAsia"/>
          <w:color w:val="000000"/>
          <w:sz w:val="24"/>
          <w:lang w:eastAsia="zh-CN"/>
        </w:rPr>
        <w:t xml:space="preserve">            集成负责</w:t>
      </w:r>
      <w:r w:rsidR="00152E46" w:rsidRPr="00E02DDA">
        <w:rPr>
          <w:rFonts w:ascii="仿宋_GB2312" w:eastAsia="仿宋_GB2312" w:hAnsi="宋体" w:hint="eastAsia"/>
          <w:color w:val="000000"/>
          <w:sz w:val="24"/>
          <w:lang w:eastAsia="zh-CN"/>
        </w:rPr>
        <w:t>：</w:t>
      </w:r>
      <w:r w:rsidR="00B15B95">
        <w:rPr>
          <w:rFonts w:ascii="仿宋_GB2312" w:eastAsia="仿宋_GB2312" w:hAnsi="宋体" w:hint="eastAsia"/>
          <w:color w:val="000000"/>
          <w:sz w:val="24"/>
          <w:lang w:eastAsia="zh-CN"/>
        </w:rPr>
        <w:t>胡葛鹏宇</w:t>
      </w:r>
    </w:p>
    <w:p w14:paraId="590B6B24" w14:textId="77777777" w:rsidR="009E7124" w:rsidRPr="00E02DDA" w:rsidRDefault="009E7124" w:rsidP="009E7124">
      <w:pPr>
        <w:pStyle w:val="30"/>
        <w:tabs>
          <w:tab w:val="left" w:pos="709"/>
        </w:tabs>
        <w:ind w:left="762" w:hangingChars="271" w:hanging="762"/>
        <w:rPr>
          <w:rFonts w:ascii="仿宋_GB2312" w:eastAsia="仿宋_GB2312" w:hAnsi="宋体" w:hint="eastAsia"/>
          <w:szCs w:val="28"/>
          <w:lang w:eastAsia="zh-CN"/>
        </w:rPr>
      </w:pPr>
      <w:bookmarkStart w:id="30" w:name="_Toc85310426"/>
      <w:r w:rsidRPr="00E02DDA">
        <w:rPr>
          <w:rFonts w:ascii="仿宋_GB2312" w:eastAsia="仿宋_GB2312" w:hAnsi="宋体" w:hint="eastAsia"/>
          <w:szCs w:val="28"/>
          <w:lang w:eastAsia="zh-CN"/>
        </w:rPr>
        <w:t>数据备份</w:t>
      </w:r>
      <w:bookmarkEnd w:id="30"/>
    </w:p>
    <w:p w14:paraId="261A2D48"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负责对生产系统数据库进行定期备份，并保证备份数据的有效性。</w:t>
      </w:r>
    </w:p>
    <w:p w14:paraId="5547D788"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lastRenderedPageBreak/>
        <w:t>工作要求：制作操作系统任务调度脚本自动备份，每天</w:t>
      </w:r>
      <w:r w:rsidR="00B8677C" w:rsidRPr="00E02DDA">
        <w:rPr>
          <w:rFonts w:ascii="仿宋_GB2312" w:eastAsia="仿宋_GB2312" w:hAnsi="宋体" w:hint="eastAsia"/>
          <w:color w:val="000000"/>
          <w:sz w:val="24"/>
          <w:lang w:eastAsia="zh-CN"/>
        </w:rPr>
        <w:t>一次</w:t>
      </w:r>
      <w:r w:rsidRPr="00E02DDA">
        <w:rPr>
          <w:rFonts w:ascii="仿宋_GB2312" w:eastAsia="仿宋_GB2312" w:hAnsi="宋体" w:hint="eastAsia"/>
          <w:color w:val="000000"/>
          <w:sz w:val="24"/>
          <w:lang w:eastAsia="zh-CN"/>
        </w:rPr>
        <w:t>全量备份，每周一次备份文件有效性检查（抽查一个备份文件导入测试环境，并验证数据有效性）。试运行期间每周进行数据库备份恢复演练，系统稳定后每月进行数据库备份恢复演练。</w:t>
      </w:r>
    </w:p>
    <w:p w14:paraId="402454F9" w14:textId="77777777" w:rsidR="009E7124" w:rsidRPr="00E02DDA" w:rsidRDefault="00D523CF"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执行</w:t>
      </w:r>
      <w:r w:rsidR="009E7124" w:rsidRPr="00E02DDA">
        <w:rPr>
          <w:rFonts w:ascii="仿宋_GB2312" w:eastAsia="仿宋_GB2312" w:hAnsi="宋体" w:hint="eastAsia"/>
          <w:color w:val="000000"/>
          <w:sz w:val="24"/>
          <w:lang w:eastAsia="zh-CN"/>
        </w:rPr>
        <w:t>责任人：</w:t>
      </w:r>
      <w:r w:rsidR="00B15B95">
        <w:rPr>
          <w:rFonts w:ascii="仿宋_GB2312" w:eastAsia="仿宋_GB2312" w:hAnsi="宋体" w:hint="eastAsia"/>
          <w:color w:val="000000"/>
          <w:sz w:val="24"/>
          <w:lang w:eastAsia="zh-CN"/>
        </w:rPr>
        <w:t>郑艺娇</w:t>
      </w:r>
      <w:r w:rsidR="009E7124" w:rsidRPr="00E02DDA">
        <w:rPr>
          <w:rFonts w:ascii="仿宋_GB2312" w:eastAsia="仿宋_GB2312" w:hAnsi="宋体" w:hint="eastAsia"/>
          <w:color w:val="000000"/>
          <w:sz w:val="24"/>
          <w:lang w:eastAsia="zh-CN"/>
        </w:rPr>
        <w:t xml:space="preserve">    </w:t>
      </w:r>
      <w:r w:rsidR="00152E46" w:rsidRPr="00E02DDA">
        <w:rPr>
          <w:rFonts w:ascii="仿宋_GB2312" w:eastAsia="仿宋_GB2312" w:hAnsi="宋体" w:hint="eastAsia"/>
          <w:color w:val="000000"/>
          <w:sz w:val="24"/>
          <w:lang w:eastAsia="zh-CN"/>
        </w:rPr>
        <w:t xml:space="preserve"> </w:t>
      </w:r>
    </w:p>
    <w:p w14:paraId="4CDCA2C2" w14:textId="77777777" w:rsidR="009E7124" w:rsidRPr="00E02DDA" w:rsidRDefault="00B8677C" w:rsidP="009E7124">
      <w:pPr>
        <w:ind w:firstLineChars="200" w:firstLine="480"/>
        <w:rPr>
          <w:rFonts w:ascii="仿宋_GB2312" w:eastAsia="仿宋_GB2312" w:hAnsi="宋体" w:hint="eastAsia"/>
          <w:sz w:val="30"/>
          <w:szCs w:val="30"/>
          <w:lang w:eastAsia="zh-CN"/>
        </w:rPr>
      </w:pPr>
      <w:r w:rsidRPr="00E02DDA">
        <w:rPr>
          <w:rFonts w:ascii="仿宋_GB2312" w:eastAsia="仿宋_GB2312" w:hAnsi="宋体" w:hint="eastAsia"/>
          <w:color w:val="000000"/>
          <w:sz w:val="24"/>
          <w:lang w:eastAsia="zh-CN"/>
        </w:rPr>
        <w:t>核查人：</w:t>
      </w:r>
      <w:r w:rsidR="00B15B95">
        <w:rPr>
          <w:rFonts w:ascii="仿宋_GB2312" w:eastAsia="仿宋_GB2312" w:hAnsi="宋体" w:hint="eastAsia"/>
          <w:color w:val="000000"/>
          <w:sz w:val="24"/>
          <w:lang w:eastAsia="zh-CN"/>
        </w:rPr>
        <w:t>胡葛鹏宇</w:t>
      </w:r>
      <w:r w:rsidR="009E7124" w:rsidRPr="00E02DDA">
        <w:rPr>
          <w:rFonts w:ascii="仿宋_GB2312" w:eastAsia="仿宋_GB2312" w:hAnsi="宋体" w:hint="eastAsia"/>
          <w:color w:val="000000"/>
          <w:sz w:val="24"/>
          <w:lang w:eastAsia="zh-CN"/>
        </w:rPr>
        <w:t xml:space="preserve">    核查频率：每周一次</w:t>
      </w:r>
    </w:p>
    <w:p w14:paraId="475CBF33" w14:textId="77777777" w:rsidR="009E7124" w:rsidRPr="00E02DDA" w:rsidRDefault="009E7124" w:rsidP="009E7124">
      <w:pPr>
        <w:pStyle w:val="30"/>
        <w:tabs>
          <w:tab w:val="left" w:pos="709"/>
        </w:tabs>
        <w:ind w:left="762" w:hangingChars="271" w:hanging="762"/>
        <w:rPr>
          <w:rFonts w:ascii="仿宋_GB2312" w:eastAsia="仿宋_GB2312" w:hAnsi="宋体" w:hint="eastAsia"/>
          <w:szCs w:val="28"/>
          <w:lang w:eastAsia="zh-CN"/>
        </w:rPr>
      </w:pPr>
      <w:bookmarkStart w:id="31" w:name="_Toc85310427"/>
      <w:r w:rsidRPr="00E02DDA">
        <w:rPr>
          <w:rFonts w:ascii="仿宋_GB2312" w:eastAsia="仿宋_GB2312" w:hAnsi="宋体" w:hint="eastAsia"/>
          <w:szCs w:val="28"/>
          <w:lang w:eastAsia="zh-CN"/>
        </w:rPr>
        <w:t>运行监控</w:t>
      </w:r>
      <w:bookmarkEnd w:id="31"/>
    </w:p>
    <w:p w14:paraId="4C1FCF62"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负责</w:t>
      </w:r>
      <w:r w:rsidR="00B8677C" w:rsidRPr="00E02DDA">
        <w:rPr>
          <w:rFonts w:ascii="仿宋_GB2312" w:eastAsia="仿宋_GB2312" w:hAnsi="宋体" w:hint="eastAsia"/>
          <w:color w:val="000000"/>
          <w:sz w:val="24"/>
          <w:lang w:eastAsia="zh-CN"/>
        </w:rPr>
        <w:t>系统</w:t>
      </w:r>
      <w:r w:rsidRPr="00E02DDA">
        <w:rPr>
          <w:rFonts w:ascii="仿宋_GB2312" w:eastAsia="仿宋_GB2312" w:hAnsi="宋体" w:hint="eastAsia"/>
          <w:color w:val="000000"/>
          <w:sz w:val="24"/>
          <w:lang w:eastAsia="zh-CN"/>
        </w:rPr>
        <w:t>运行</w:t>
      </w:r>
      <w:r w:rsidR="00B8677C" w:rsidRPr="00E02DDA">
        <w:rPr>
          <w:rFonts w:ascii="仿宋_GB2312" w:eastAsia="仿宋_GB2312" w:hAnsi="宋体" w:hint="eastAsia"/>
          <w:color w:val="000000"/>
          <w:sz w:val="24"/>
          <w:lang w:eastAsia="zh-CN"/>
        </w:rPr>
        <w:t>环境进行检测</w:t>
      </w:r>
      <w:r w:rsidRPr="00E02DDA">
        <w:rPr>
          <w:rFonts w:ascii="仿宋_GB2312" w:eastAsia="仿宋_GB2312" w:hAnsi="宋体" w:hint="eastAsia"/>
          <w:color w:val="000000"/>
          <w:sz w:val="24"/>
          <w:lang w:eastAsia="zh-CN"/>
        </w:rPr>
        <w:t>。</w:t>
      </w:r>
    </w:p>
    <w:p w14:paraId="7B63C3DB" w14:textId="77777777" w:rsidR="00B8677C" w:rsidRPr="00E02DDA" w:rsidRDefault="009E7124" w:rsidP="00B8677C">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工作要求：</w:t>
      </w:r>
    </w:p>
    <w:p w14:paraId="3D5D9FEB" w14:textId="77777777" w:rsidR="00B8677C" w:rsidRPr="00E02DDA" w:rsidRDefault="009E7124" w:rsidP="00B8677C">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在原有7*24</w:t>
      </w:r>
      <w:r w:rsidR="00B8677C" w:rsidRPr="00E02DDA">
        <w:rPr>
          <w:rFonts w:ascii="仿宋_GB2312" w:eastAsia="仿宋_GB2312" w:hAnsi="宋体" w:hint="eastAsia"/>
          <w:color w:val="000000"/>
          <w:sz w:val="24"/>
          <w:lang w:eastAsia="zh-CN"/>
        </w:rPr>
        <w:t>小时值班基础上，运行处值班人员加强值班巡检。</w:t>
      </w:r>
    </w:p>
    <w:p w14:paraId="4BCCE1D9" w14:textId="77777777" w:rsidR="009E7124" w:rsidRPr="00E02DDA" w:rsidRDefault="009E7124" w:rsidP="009E7124">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eastAsia="zh-CN"/>
        </w:rPr>
        <w:t>责任人：</w:t>
      </w:r>
      <w:r w:rsidR="00B15B95">
        <w:rPr>
          <w:rFonts w:ascii="仿宋_GB2312" w:eastAsia="仿宋_GB2312" w:hAnsi="宋体" w:hint="eastAsia"/>
          <w:color w:val="000000"/>
          <w:sz w:val="24"/>
          <w:lang w:eastAsia="zh-CN"/>
        </w:rPr>
        <w:t>金文莉</w:t>
      </w:r>
      <w:r w:rsidRPr="00E02DDA">
        <w:rPr>
          <w:rFonts w:ascii="仿宋_GB2312" w:eastAsia="仿宋_GB2312" w:hAnsi="宋体" w:hint="eastAsia"/>
          <w:color w:val="000000"/>
          <w:sz w:val="24"/>
          <w:lang w:eastAsia="zh-CN"/>
        </w:rPr>
        <w:t xml:space="preserve"> </w:t>
      </w:r>
      <w:r w:rsidR="00B8677C" w:rsidRPr="00E02DDA">
        <w:rPr>
          <w:rFonts w:ascii="仿宋_GB2312" w:eastAsia="仿宋_GB2312" w:hAnsi="宋体" w:hint="eastAsia"/>
          <w:color w:val="000000"/>
          <w:sz w:val="24"/>
          <w:lang w:eastAsia="zh-CN"/>
        </w:rPr>
        <w:t xml:space="preserve"> </w:t>
      </w:r>
      <w:r w:rsidRPr="00E02DDA">
        <w:rPr>
          <w:rFonts w:ascii="仿宋_GB2312" w:eastAsia="仿宋_GB2312" w:hAnsi="宋体" w:hint="eastAsia"/>
          <w:color w:val="000000"/>
          <w:sz w:val="24"/>
          <w:lang w:eastAsia="zh-CN"/>
        </w:rPr>
        <w:t xml:space="preserve">  </w:t>
      </w:r>
      <w:r w:rsidR="00D523CF" w:rsidRPr="00E02DDA">
        <w:rPr>
          <w:rFonts w:ascii="仿宋_GB2312" w:eastAsia="仿宋_GB2312" w:hAnsi="宋体" w:hint="eastAsia"/>
          <w:color w:val="000000"/>
          <w:sz w:val="24"/>
          <w:lang w:eastAsia="zh-CN"/>
        </w:rPr>
        <w:t>执行负责人：</w:t>
      </w:r>
      <w:r w:rsidR="00B15B95">
        <w:rPr>
          <w:rFonts w:ascii="仿宋_GB2312" w:eastAsia="仿宋_GB2312" w:hAnsi="宋体" w:hint="eastAsia"/>
          <w:color w:val="000000"/>
          <w:sz w:val="24"/>
          <w:lang w:eastAsia="zh-CN"/>
        </w:rPr>
        <w:t>胡葛鹏宇</w:t>
      </w:r>
    </w:p>
    <w:p w14:paraId="0E0115C1" w14:textId="77777777" w:rsidR="00105785" w:rsidRPr="00E02DDA" w:rsidRDefault="002366E8" w:rsidP="002366E8">
      <w:pPr>
        <w:pStyle w:val="24"/>
        <w:tabs>
          <w:tab w:val="left" w:pos="567"/>
        </w:tabs>
        <w:ind w:left="567" w:hanging="567"/>
        <w:rPr>
          <w:rFonts w:ascii="仿宋_GB2312" w:eastAsia="仿宋_GB2312" w:hAnsi="宋体" w:hint="eastAsia"/>
          <w:i w:val="0"/>
          <w:sz w:val="30"/>
          <w:szCs w:val="30"/>
          <w:lang w:eastAsia="zh-CN"/>
        </w:rPr>
      </w:pPr>
      <w:bookmarkStart w:id="32" w:name="_Toc85310428"/>
      <w:r w:rsidRPr="00E02DDA">
        <w:rPr>
          <w:rFonts w:ascii="仿宋_GB2312" w:eastAsia="仿宋_GB2312" w:hAnsi="宋体" w:hint="eastAsia"/>
          <w:i w:val="0"/>
          <w:sz w:val="30"/>
          <w:szCs w:val="30"/>
          <w:lang w:eastAsia="zh-CN"/>
        </w:rPr>
        <w:t>试运行培训</w:t>
      </w:r>
      <w:bookmarkEnd w:id="32"/>
    </w:p>
    <w:p w14:paraId="5AAC515F" w14:textId="77777777" w:rsidR="00105785" w:rsidRPr="00E02DDA" w:rsidRDefault="005F67E3" w:rsidP="005F67E3">
      <w:pPr>
        <w:pStyle w:val="30"/>
        <w:tabs>
          <w:tab w:val="left" w:pos="709"/>
        </w:tabs>
        <w:ind w:left="762" w:hangingChars="271" w:hanging="762"/>
        <w:rPr>
          <w:rFonts w:ascii="仿宋_GB2312" w:eastAsia="仿宋_GB2312" w:hAnsi="宋体" w:hint="eastAsia"/>
          <w:szCs w:val="28"/>
          <w:lang w:eastAsia="zh-CN"/>
        </w:rPr>
      </w:pPr>
      <w:bookmarkStart w:id="33" w:name="_Toc85310429"/>
      <w:r w:rsidRPr="00E02DDA">
        <w:rPr>
          <w:rFonts w:ascii="仿宋_GB2312" w:eastAsia="仿宋_GB2312" w:hAnsi="宋体" w:hint="eastAsia"/>
          <w:szCs w:val="28"/>
          <w:lang w:eastAsia="zh-CN"/>
        </w:rPr>
        <w:t>培训对象</w:t>
      </w:r>
      <w:bookmarkEnd w:id="33"/>
    </w:p>
    <w:p w14:paraId="1FBA9590" w14:textId="77777777" w:rsidR="005F67E3" w:rsidRPr="00E02DDA" w:rsidRDefault="00B15B95" w:rsidP="005F67E3">
      <w:pPr>
        <w:ind w:firstLineChars="300" w:firstLine="720"/>
        <w:rPr>
          <w:rFonts w:ascii="仿宋_GB2312" w:eastAsia="仿宋_GB2312" w:hAnsi="宋体" w:hint="eastAsia"/>
          <w:color w:val="000000"/>
          <w:sz w:val="24"/>
          <w:lang w:eastAsia="zh-CN"/>
        </w:rPr>
      </w:pPr>
      <w:r w:rsidRPr="00B15B95">
        <w:rPr>
          <w:rFonts w:ascii="仿宋_GB2312" w:eastAsia="仿宋_GB2312" w:hAnsi="宋体" w:hint="eastAsia"/>
          <w:color w:val="000000"/>
          <w:sz w:val="24"/>
          <w:lang w:eastAsia="zh-CN"/>
        </w:rPr>
        <w:t>临夏回族自治州中医医院</w:t>
      </w:r>
      <w:r>
        <w:rPr>
          <w:rFonts w:ascii="仿宋_GB2312" w:eastAsia="仿宋_GB2312" w:hAnsi="宋体" w:hint="eastAsia"/>
          <w:color w:val="000000"/>
          <w:sz w:val="24"/>
          <w:lang w:eastAsia="zh-CN"/>
        </w:rPr>
        <w:t>信息科、财务科、收费室、门诊导医</w:t>
      </w:r>
      <w:r w:rsidR="00B8677C" w:rsidRPr="00E02DDA">
        <w:rPr>
          <w:rFonts w:ascii="仿宋_GB2312" w:eastAsia="仿宋_GB2312" w:hAnsi="宋体" w:hint="eastAsia"/>
          <w:color w:val="000000"/>
          <w:sz w:val="24"/>
          <w:lang w:eastAsia="zh-CN"/>
        </w:rPr>
        <w:t>。</w:t>
      </w:r>
    </w:p>
    <w:p w14:paraId="540865F1" w14:textId="77777777" w:rsidR="005F67E3" w:rsidRPr="00E02DDA" w:rsidRDefault="005F67E3" w:rsidP="005F67E3">
      <w:pPr>
        <w:pStyle w:val="30"/>
        <w:tabs>
          <w:tab w:val="left" w:pos="709"/>
        </w:tabs>
        <w:ind w:left="762" w:hangingChars="271" w:hanging="762"/>
        <w:rPr>
          <w:rFonts w:ascii="仿宋_GB2312" w:eastAsia="仿宋_GB2312" w:hAnsi="宋体" w:hint="eastAsia"/>
          <w:szCs w:val="28"/>
          <w:lang w:eastAsia="zh-CN"/>
        </w:rPr>
      </w:pPr>
      <w:bookmarkStart w:id="34" w:name="_Toc85310430"/>
      <w:r w:rsidRPr="00E02DDA">
        <w:rPr>
          <w:rFonts w:ascii="仿宋_GB2312" w:eastAsia="仿宋_GB2312" w:hAnsi="宋体" w:hint="eastAsia"/>
          <w:szCs w:val="28"/>
          <w:lang w:eastAsia="zh-CN"/>
        </w:rPr>
        <w:t>培训内容</w:t>
      </w:r>
      <w:bookmarkEnd w:id="34"/>
    </w:p>
    <w:p w14:paraId="613BA3F8" w14:textId="77777777" w:rsidR="005F67E3" w:rsidRPr="00E02DDA" w:rsidRDefault="005F67E3" w:rsidP="005F67E3">
      <w:pPr>
        <w:ind w:firstLineChars="171" w:firstLine="410"/>
        <w:rPr>
          <w:rFonts w:ascii="仿宋_GB2312" w:eastAsia="仿宋_GB2312" w:hAnsi="宋体" w:hint="eastAsia"/>
          <w:sz w:val="24"/>
          <w:lang w:eastAsia="zh-CN"/>
        </w:rPr>
      </w:pPr>
      <w:r w:rsidRPr="00E02DDA">
        <w:rPr>
          <w:rFonts w:ascii="仿宋_GB2312" w:eastAsia="仿宋_GB2312" w:hAnsi="宋体" w:hint="eastAsia"/>
          <w:sz w:val="24"/>
          <w:lang w:eastAsia="zh-CN"/>
        </w:rPr>
        <w:t>主要为试运行期间系统操作对象提供两方面的系统化培训：</w:t>
      </w:r>
    </w:p>
    <w:p w14:paraId="480E3DA1" w14:textId="77777777" w:rsidR="005F67E3" w:rsidRPr="00E02DDA" w:rsidRDefault="005F67E3" w:rsidP="009A434C">
      <w:pPr>
        <w:widowControl w:val="0"/>
        <w:numPr>
          <w:ilvl w:val="0"/>
          <w:numId w:val="143"/>
        </w:numPr>
        <w:jc w:val="both"/>
        <w:rPr>
          <w:rFonts w:ascii="仿宋_GB2312" w:eastAsia="仿宋_GB2312" w:hAnsi="宋体" w:hint="eastAsia"/>
          <w:sz w:val="24"/>
          <w:lang w:eastAsia="zh-CN"/>
        </w:rPr>
      </w:pPr>
      <w:r w:rsidRPr="00E02DDA">
        <w:rPr>
          <w:rFonts w:ascii="仿宋_GB2312" w:eastAsia="仿宋_GB2312" w:hAnsi="宋体" w:hint="eastAsia"/>
          <w:sz w:val="24"/>
          <w:lang w:eastAsia="zh-CN"/>
        </w:rPr>
        <w:t>主要针对</w:t>
      </w:r>
      <w:r w:rsidR="00B15B95">
        <w:rPr>
          <w:rFonts w:ascii="仿宋_GB2312" w:eastAsia="仿宋_GB2312" w:hAnsi="宋体" w:hint="eastAsia"/>
          <w:sz w:val="24"/>
          <w:lang w:eastAsia="zh-CN"/>
        </w:rPr>
        <w:t>系统</w:t>
      </w:r>
      <w:r w:rsidRPr="00E02DDA">
        <w:rPr>
          <w:rFonts w:ascii="仿宋_GB2312" w:eastAsia="仿宋_GB2312" w:hAnsi="宋体" w:hint="eastAsia"/>
          <w:sz w:val="24"/>
          <w:lang w:eastAsia="zh-CN"/>
        </w:rPr>
        <w:t>的操作使用进行培训，了解</w:t>
      </w:r>
      <w:r w:rsidR="00B15B95">
        <w:rPr>
          <w:rFonts w:ascii="仿宋_GB2312" w:eastAsia="仿宋_GB2312" w:hAnsi="宋体" w:hint="eastAsia"/>
          <w:sz w:val="24"/>
          <w:lang w:eastAsia="zh-CN"/>
        </w:rPr>
        <w:t>系统</w:t>
      </w:r>
      <w:r w:rsidRPr="00E02DDA">
        <w:rPr>
          <w:rFonts w:ascii="仿宋_GB2312" w:eastAsia="仿宋_GB2312" w:hAnsi="宋体" w:hint="eastAsia"/>
          <w:sz w:val="24"/>
          <w:lang w:eastAsia="zh-CN"/>
        </w:rPr>
        <w:t>对公众及各部门的功能点，能独立完成</w:t>
      </w:r>
      <w:r w:rsidR="00B15B95">
        <w:rPr>
          <w:rFonts w:ascii="仿宋_GB2312" w:eastAsia="仿宋_GB2312" w:hAnsi="宋体" w:hint="eastAsia"/>
          <w:sz w:val="24"/>
          <w:lang w:eastAsia="zh-CN"/>
        </w:rPr>
        <w:t>挂号</w:t>
      </w:r>
      <w:r w:rsidRPr="00E02DDA">
        <w:rPr>
          <w:rFonts w:ascii="仿宋_GB2312" w:eastAsia="仿宋_GB2312" w:hAnsi="宋体" w:hint="eastAsia"/>
          <w:sz w:val="24"/>
          <w:lang w:eastAsia="zh-CN"/>
        </w:rPr>
        <w:t>、</w:t>
      </w:r>
      <w:r w:rsidR="00B15B95">
        <w:rPr>
          <w:rFonts w:ascii="仿宋_GB2312" w:eastAsia="仿宋_GB2312" w:hAnsi="宋体" w:hint="eastAsia"/>
          <w:sz w:val="24"/>
          <w:lang w:eastAsia="zh-CN"/>
        </w:rPr>
        <w:t>缴费</w:t>
      </w:r>
      <w:r w:rsidRPr="00E02DDA">
        <w:rPr>
          <w:rFonts w:ascii="仿宋_GB2312" w:eastAsia="仿宋_GB2312" w:hAnsi="宋体" w:hint="eastAsia"/>
          <w:sz w:val="24"/>
          <w:lang w:eastAsia="zh-CN"/>
        </w:rPr>
        <w:t>、</w:t>
      </w:r>
      <w:r w:rsidR="00B15B95">
        <w:rPr>
          <w:rFonts w:ascii="仿宋_GB2312" w:eastAsia="仿宋_GB2312" w:hAnsi="宋体" w:hint="eastAsia"/>
          <w:sz w:val="24"/>
          <w:lang w:eastAsia="zh-CN"/>
        </w:rPr>
        <w:t>查询</w:t>
      </w:r>
      <w:r w:rsidRPr="00E02DDA">
        <w:rPr>
          <w:rFonts w:ascii="仿宋_GB2312" w:eastAsia="仿宋_GB2312" w:hAnsi="宋体" w:hint="eastAsia"/>
          <w:sz w:val="24"/>
          <w:lang w:eastAsia="zh-CN"/>
        </w:rPr>
        <w:t>、</w:t>
      </w:r>
      <w:r w:rsidR="00B15B95">
        <w:rPr>
          <w:rFonts w:ascii="仿宋_GB2312" w:eastAsia="仿宋_GB2312" w:hAnsi="宋体" w:hint="eastAsia"/>
          <w:sz w:val="24"/>
          <w:lang w:eastAsia="zh-CN"/>
        </w:rPr>
        <w:t>打印</w:t>
      </w:r>
      <w:r w:rsidRPr="00E02DDA">
        <w:rPr>
          <w:rFonts w:ascii="仿宋_GB2312" w:eastAsia="仿宋_GB2312" w:hAnsi="宋体" w:hint="eastAsia"/>
          <w:sz w:val="24"/>
          <w:lang w:eastAsia="zh-CN"/>
        </w:rPr>
        <w:t>、</w:t>
      </w:r>
      <w:r w:rsidR="00B15B95">
        <w:rPr>
          <w:rFonts w:ascii="仿宋_GB2312" w:eastAsia="仿宋_GB2312" w:hAnsi="宋体" w:hint="eastAsia"/>
          <w:sz w:val="24"/>
          <w:lang w:eastAsia="zh-CN"/>
        </w:rPr>
        <w:t>退费、</w:t>
      </w:r>
      <w:r w:rsidRPr="00E02DDA">
        <w:rPr>
          <w:rFonts w:ascii="仿宋_GB2312" w:eastAsia="仿宋_GB2312" w:hAnsi="宋体" w:hint="eastAsia"/>
          <w:sz w:val="24"/>
          <w:lang w:eastAsia="zh-CN"/>
        </w:rPr>
        <w:t>查询等功能；</w:t>
      </w:r>
    </w:p>
    <w:p w14:paraId="655F2FD7" w14:textId="77777777" w:rsidR="005F67E3" w:rsidRPr="00E02DDA" w:rsidRDefault="005F67E3" w:rsidP="009A434C">
      <w:pPr>
        <w:widowControl w:val="0"/>
        <w:numPr>
          <w:ilvl w:val="0"/>
          <w:numId w:val="143"/>
        </w:numPr>
        <w:jc w:val="both"/>
        <w:rPr>
          <w:rFonts w:ascii="仿宋_GB2312" w:eastAsia="仿宋_GB2312" w:hAnsi="宋体" w:hint="eastAsia"/>
          <w:sz w:val="24"/>
          <w:lang w:eastAsia="zh-CN"/>
        </w:rPr>
      </w:pPr>
      <w:r w:rsidRPr="00E02DDA">
        <w:rPr>
          <w:rFonts w:ascii="仿宋_GB2312" w:eastAsia="仿宋_GB2312" w:hAnsi="宋体" w:hint="eastAsia"/>
          <w:sz w:val="24"/>
          <w:lang w:eastAsia="zh-CN"/>
        </w:rPr>
        <w:t>系统维护：内部用户创建、</w:t>
      </w:r>
      <w:r w:rsidR="00B8677C" w:rsidRPr="00E02DDA">
        <w:rPr>
          <w:rFonts w:ascii="仿宋_GB2312" w:eastAsia="仿宋_GB2312" w:hAnsi="宋体" w:hint="eastAsia"/>
          <w:sz w:val="24"/>
          <w:lang w:eastAsia="zh-CN"/>
        </w:rPr>
        <w:t>角色及权限维护、</w:t>
      </w:r>
      <w:r w:rsidR="00B15B95">
        <w:rPr>
          <w:rFonts w:ascii="仿宋_GB2312" w:eastAsia="仿宋_GB2312" w:hAnsi="宋体" w:hint="eastAsia"/>
          <w:sz w:val="24"/>
          <w:lang w:eastAsia="zh-CN"/>
        </w:rPr>
        <w:t>账单对账</w:t>
      </w:r>
      <w:r w:rsidR="00B8677C" w:rsidRPr="00E02DDA">
        <w:rPr>
          <w:rFonts w:ascii="仿宋_GB2312" w:eastAsia="仿宋_GB2312" w:hAnsi="宋体" w:hint="eastAsia"/>
          <w:sz w:val="24"/>
          <w:lang w:eastAsia="zh-CN"/>
        </w:rPr>
        <w:t>、撤销</w:t>
      </w:r>
      <w:r w:rsidR="00056AA2">
        <w:rPr>
          <w:rFonts w:ascii="仿宋_GB2312" w:eastAsia="仿宋_GB2312" w:hAnsi="宋体" w:hint="eastAsia"/>
          <w:sz w:val="24"/>
          <w:lang w:eastAsia="zh-CN"/>
        </w:rPr>
        <w:t>、退款</w:t>
      </w:r>
      <w:r w:rsidRPr="00E02DDA">
        <w:rPr>
          <w:rFonts w:ascii="仿宋_GB2312" w:eastAsia="仿宋_GB2312" w:hAnsi="宋体" w:hint="eastAsia"/>
          <w:sz w:val="24"/>
          <w:lang w:eastAsia="zh-CN"/>
        </w:rPr>
        <w:t>等功能。</w:t>
      </w:r>
    </w:p>
    <w:p w14:paraId="0FBB2998" w14:textId="77777777" w:rsidR="000351EA" w:rsidRPr="00E02DDA" w:rsidRDefault="000351EA" w:rsidP="005C6397">
      <w:pPr>
        <w:pStyle w:val="11"/>
        <w:keepNext w:val="0"/>
        <w:pageBreakBefore/>
        <w:numPr>
          <w:ilvl w:val="0"/>
          <w:numId w:val="138"/>
        </w:numPr>
        <w:rPr>
          <w:rFonts w:ascii="仿宋_GB2312" w:eastAsia="仿宋_GB2312" w:hAnsi="宋体" w:hint="eastAsia"/>
          <w:lang w:eastAsia="zh-CN"/>
        </w:rPr>
      </w:pPr>
      <w:bookmarkStart w:id="35" w:name="_Toc20405054"/>
      <w:bookmarkStart w:id="36" w:name="_Toc85310431"/>
      <w:r w:rsidRPr="00E02DDA">
        <w:rPr>
          <w:rFonts w:ascii="仿宋_GB2312" w:eastAsia="仿宋_GB2312" w:hAnsi="宋体" w:hint="eastAsia"/>
          <w:lang w:eastAsia="zh-CN"/>
        </w:rPr>
        <w:lastRenderedPageBreak/>
        <w:t>项目试运行总结</w:t>
      </w:r>
      <w:bookmarkEnd w:id="35"/>
      <w:bookmarkEnd w:id="36"/>
    </w:p>
    <w:p w14:paraId="1A376192" w14:textId="3AE62B78" w:rsidR="000351EA" w:rsidRPr="00E02DDA" w:rsidRDefault="000351EA" w:rsidP="000351EA">
      <w:pPr>
        <w:ind w:firstLineChars="200" w:firstLine="480"/>
        <w:rPr>
          <w:rFonts w:ascii="仿宋_GB2312" w:eastAsia="仿宋_GB2312" w:hAnsi="宋体" w:hint="eastAsia"/>
          <w:color w:val="000000"/>
          <w:sz w:val="24"/>
          <w:lang w:eastAsia="zh-CN"/>
        </w:rPr>
      </w:pPr>
      <w:r w:rsidRPr="00E02DDA">
        <w:rPr>
          <w:rFonts w:ascii="仿宋_GB2312" w:eastAsia="仿宋_GB2312" w:hAnsi="宋体" w:hint="eastAsia"/>
          <w:color w:val="000000"/>
          <w:sz w:val="24"/>
          <w:lang w:val="x-none" w:eastAsia="zh-CN"/>
        </w:rPr>
        <w:t>项目试运行起止时间为</w:t>
      </w:r>
      <w:r w:rsidR="00307C0E">
        <w:rPr>
          <w:rFonts w:ascii="仿宋_GB2312" w:eastAsia="仿宋_GB2312" w:hAnsi="宋体" w:hint="eastAsia"/>
          <w:color w:val="000000"/>
          <w:sz w:val="24"/>
          <w:lang w:val="x-none" w:eastAsia="zh-CN"/>
        </w:rPr>
        <w:t>2024</w:t>
      </w:r>
      <w:r w:rsidRPr="00E02DDA">
        <w:rPr>
          <w:rFonts w:ascii="仿宋_GB2312" w:eastAsia="仿宋_GB2312" w:hAnsi="宋体" w:hint="eastAsia"/>
          <w:color w:val="000000"/>
          <w:sz w:val="24"/>
          <w:lang w:val="x-none" w:eastAsia="zh-CN"/>
        </w:rPr>
        <w:t>年</w:t>
      </w:r>
      <w:r w:rsidR="00307C0E">
        <w:rPr>
          <w:rFonts w:ascii="仿宋_GB2312" w:eastAsia="仿宋_GB2312" w:hAnsi="宋体" w:hint="eastAsia"/>
          <w:color w:val="000000"/>
          <w:sz w:val="24"/>
          <w:lang w:val="x-none" w:eastAsia="zh-CN"/>
        </w:rPr>
        <w:t>10</w:t>
      </w:r>
      <w:r w:rsidRPr="00E02DDA">
        <w:rPr>
          <w:rFonts w:ascii="仿宋_GB2312" w:eastAsia="仿宋_GB2312" w:hAnsi="宋体" w:hint="eastAsia"/>
          <w:color w:val="000000"/>
          <w:sz w:val="24"/>
          <w:lang w:val="x-none" w:eastAsia="zh-CN"/>
        </w:rPr>
        <w:t>月</w:t>
      </w:r>
      <w:r w:rsidR="00307C0E">
        <w:rPr>
          <w:rFonts w:ascii="仿宋_GB2312" w:eastAsia="仿宋_GB2312" w:hAnsi="宋体" w:hint="eastAsia"/>
          <w:color w:val="000000"/>
          <w:sz w:val="24"/>
          <w:lang w:val="x-none" w:eastAsia="zh-CN"/>
        </w:rPr>
        <w:t>1</w:t>
      </w:r>
      <w:r w:rsidRPr="00E02DDA">
        <w:rPr>
          <w:rFonts w:ascii="仿宋_GB2312" w:eastAsia="仿宋_GB2312" w:hAnsi="宋体" w:hint="eastAsia"/>
          <w:color w:val="000000"/>
          <w:sz w:val="24"/>
          <w:lang w:val="x-none" w:eastAsia="zh-CN"/>
        </w:rPr>
        <w:t>日至</w:t>
      </w:r>
      <w:r w:rsidR="00307C0E">
        <w:rPr>
          <w:rFonts w:ascii="仿宋_GB2312" w:eastAsia="仿宋_GB2312" w:hAnsi="宋体" w:hint="eastAsia"/>
          <w:color w:val="000000"/>
          <w:sz w:val="24"/>
          <w:lang w:val="x-none" w:eastAsia="zh-CN"/>
        </w:rPr>
        <w:t>2024</w:t>
      </w:r>
      <w:r w:rsidRPr="00E02DDA">
        <w:rPr>
          <w:rFonts w:ascii="仿宋_GB2312" w:eastAsia="仿宋_GB2312" w:hAnsi="宋体" w:hint="eastAsia"/>
          <w:color w:val="000000"/>
          <w:sz w:val="24"/>
          <w:lang w:val="x-none" w:eastAsia="zh-CN"/>
        </w:rPr>
        <w:t>年</w:t>
      </w:r>
      <w:r w:rsidR="00307C0E">
        <w:rPr>
          <w:rFonts w:ascii="仿宋_GB2312" w:eastAsia="仿宋_GB2312" w:hAnsi="宋体" w:hint="eastAsia"/>
          <w:color w:val="000000"/>
          <w:sz w:val="24"/>
          <w:lang w:val="x-none" w:eastAsia="zh-CN"/>
        </w:rPr>
        <w:t>10</w:t>
      </w:r>
      <w:r w:rsidRPr="00E02DDA">
        <w:rPr>
          <w:rFonts w:ascii="仿宋_GB2312" w:eastAsia="仿宋_GB2312" w:hAnsi="宋体" w:hint="eastAsia"/>
          <w:color w:val="000000"/>
          <w:sz w:val="24"/>
          <w:lang w:val="x-none" w:eastAsia="zh-CN"/>
        </w:rPr>
        <w:t>月</w:t>
      </w:r>
      <w:r w:rsidR="00307C0E">
        <w:rPr>
          <w:rFonts w:ascii="仿宋_GB2312" w:eastAsia="仿宋_GB2312" w:hAnsi="宋体" w:hint="eastAsia"/>
          <w:color w:val="000000"/>
          <w:sz w:val="24"/>
          <w:lang w:val="x-none" w:eastAsia="zh-CN"/>
        </w:rPr>
        <w:t>31</w:t>
      </w:r>
      <w:r w:rsidR="003F6D17" w:rsidRPr="00E02DDA">
        <w:rPr>
          <w:rFonts w:ascii="仿宋_GB2312" w:eastAsia="仿宋_GB2312" w:hAnsi="宋体" w:hint="eastAsia"/>
          <w:color w:val="000000"/>
          <w:sz w:val="24"/>
          <w:lang w:val="x-none" w:eastAsia="zh-CN"/>
        </w:rPr>
        <w:t>日</w:t>
      </w:r>
      <w:r w:rsidRPr="00E02DDA">
        <w:rPr>
          <w:rFonts w:ascii="仿宋_GB2312" w:eastAsia="仿宋_GB2312" w:hAnsi="宋体" w:hint="eastAsia"/>
          <w:color w:val="000000"/>
          <w:sz w:val="24"/>
          <w:lang w:val="x-none" w:eastAsia="zh-CN"/>
        </w:rPr>
        <w:t>。试运行监测系统主要模块的运行情况，修改和完善包括新需求和问题在内的多项内容(</w:t>
      </w:r>
      <w:proofErr w:type="spellStart"/>
      <w:r w:rsidRPr="00E02DDA">
        <w:rPr>
          <w:rFonts w:ascii="仿宋_GB2312" w:eastAsia="仿宋_GB2312" w:hAnsi="宋体" w:hint="eastAsia"/>
          <w:color w:val="000000"/>
          <w:sz w:val="24"/>
          <w:lang w:val="x-none" w:eastAsia="zh-CN"/>
        </w:rPr>
        <w:t>详见试运行记录及用户问题反馈记录</w:t>
      </w:r>
      <w:proofErr w:type="spellEnd"/>
      <w:r w:rsidRPr="00E02DDA">
        <w:rPr>
          <w:rFonts w:ascii="仿宋_GB2312" w:eastAsia="仿宋_GB2312" w:hAnsi="宋体" w:hint="eastAsia"/>
          <w:color w:val="000000"/>
          <w:sz w:val="24"/>
          <w:lang w:val="x-none" w:eastAsia="zh-CN"/>
        </w:rPr>
        <w:t>)。</w:t>
      </w:r>
      <w:r w:rsidRPr="00E02DDA">
        <w:rPr>
          <w:rFonts w:ascii="仿宋_GB2312" w:eastAsia="仿宋_GB2312" w:hAnsi="宋体" w:hint="eastAsia"/>
          <w:color w:val="000000"/>
          <w:sz w:val="24"/>
          <w:lang w:eastAsia="zh-CN"/>
        </w:rPr>
        <w:t>从系统试运行的情况来看，系统总体上满足客户要求，随着政策的变化和业务的办理需要，系统业务模块仍在进一步扩充完善，系统运行也将日趋稳定。已具备正式上线运行的条件，各使用部门已较熟练掌握系统使用方法，可以进入系统正式运行阶段。</w:t>
      </w:r>
    </w:p>
    <w:p w14:paraId="59A6DE1A" w14:textId="77777777" w:rsidR="00A84B51" w:rsidRPr="00E02DDA" w:rsidRDefault="00A84B51" w:rsidP="00A84B51">
      <w:pPr>
        <w:rPr>
          <w:rFonts w:ascii="仿宋_GB2312" w:eastAsia="仿宋_GB2312" w:hAnsi="宋体" w:hint="eastAsia"/>
          <w:lang w:val="x-none" w:eastAsia="zh-CN"/>
        </w:rPr>
      </w:pPr>
    </w:p>
    <w:sectPr w:rsidR="00A84B51" w:rsidRPr="00E02DDA" w:rsidSect="005C6397">
      <w:footerReference w:type="default" r:id="rId16"/>
      <w:pgSz w:w="11906" w:h="16838" w:code="9"/>
      <w:pgMar w:top="1134" w:right="851" w:bottom="1293" w:left="1418" w:header="737" w:footer="737" w:gutter="0"/>
      <w:pgNumType w:fmt="numberInDash"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3DD8" w14:textId="77777777" w:rsidR="00985AE4" w:rsidRDefault="00985AE4">
      <w:r>
        <w:separator/>
      </w:r>
    </w:p>
    <w:p w14:paraId="24755087" w14:textId="77777777" w:rsidR="00985AE4" w:rsidRDefault="00985AE4"/>
  </w:endnote>
  <w:endnote w:type="continuationSeparator" w:id="0">
    <w:p w14:paraId="46299F64" w14:textId="77777777" w:rsidR="00985AE4" w:rsidRDefault="00985AE4">
      <w:r>
        <w:continuationSeparator/>
      </w:r>
    </w:p>
    <w:p w14:paraId="45D4ACB9" w14:textId="77777777" w:rsidR="00985AE4" w:rsidRDefault="00985A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Print"/>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ont238">
    <w:altName w:val="Times New Roman"/>
    <w:panose1 w:val="00000000000000000000"/>
    <w:charset w:val="00"/>
    <w:family w:val="auto"/>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DejaVu Sans">
    <w:altName w:val="Arial"/>
    <w:charset w:val="00"/>
    <w:family w:val="swiss"/>
    <w:pitch w:val="variable"/>
    <w:sig w:usb0="00000000"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ˎ̥">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Futura Bk">
    <w:altName w:val="Arial"/>
    <w:charset w:val="00"/>
    <w:family w:val="swiss"/>
    <w:pitch w:val="default"/>
    <w:sig w:usb0="00000000" w:usb1="00000000" w:usb2="00000000" w:usb3="00000000" w:csb0="0000009F" w:csb1="00000000"/>
  </w:font>
  <w:font w:name="Palatino">
    <w:altName w:val="Book Antiqua"/>
    <w:charset w:val="00"/>
    <w:family w:val="roman"/>
    <w:pitch w:val="default"/>
    <w:sig w:usb0="00000003" w:usb1="00000000" w:usb2="00000000" w:usb3="00000000" w:csb0="00000001" w:csb1="00000000"/>
  </w:font>
  <w:font w:name="文鼎CS仿宋体">
    <w:altName w:val="宋体"/>
    <w:charset w:val="86"/>
    <w:family w:val="modern"/>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unSans-Demi">
    <w:altName w:val="Times New Roman"/>
    <w:charset w:val="00"/>
    <w:family w:val="auto"/>
    <w:pitch w:val="default"/>
    <w:sig w:usb0="00000000" w:usb1="00000000" w:usb2="0000000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Frutiger LT 45 Light">
    <w:altName w:val="Arial"/>
    <w:charset w:val="00"/>
    <w:family w:val="swiss"/>
    <w:pitch w:val="default"/>
    <w:sig w:usb0="00000003"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Geneva">
    <w:altName w:val="Arial"/>
    <w:charset w:val="00"/>
    <w:family w:val="swiss"/>
    <w:pitch w:val="default"/>
    <w:sig w:usb0="00000003"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HelveticaNeueLT Std Med">
    <w:altName w:val="黑体"/>
    <w:charset w:val="86"/>
    <w:family w:val="auto"/>
    <w:pitch w:val="default"/>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tarBats">
    <w:altName w:val="微软雅黑"/>
    <w:charset w:val="02"/>
    <w:family w:val="auto"/>
    <w:pitch w:val="default"/>
    <w:sig w:usb0="00000000" w:usb1="00000000" w:usb2="00000000" w:usb3="00000000" w:csb0="00040001" w:csb1="00000000"/>
  </w:font>
  <w:font w:name="Helvetica">
    <w:panose1 w:val="020B0604020202020204"/>
    <w:charset w:val="00"/>
    <w:family w:val="swiss"/>
    <w:pitch w:val="variable"/>
    <w:sig w:usb0="E0002EFF" w:usb1="C000785B" w:usb2="00000009" w:usb3="00000000" w:csb0="000001FF" w:csb1="00000000"/>
  </w:font>
  <w:font w:name="Myriad Pro">
    <w:altName w:val="宋体"/>
    <w:charset w:val="86"/>
    <w:family w:val="swiss"/>
    <w:pitch w:val="default"/>
    <w:sig w:usb0="00000287" w:usb1="00000000" w:usb2="00000000" w:usb3="00000000" w:csb0="0000009F" w:csb1="00000000"/>
  </w:font>
  <w:font w:name="SunSans-Regular">
    <w:altName w:val="Times New Roman"/>
    <w:charset w:val="00"/>
    <w:family w:val="auto"/>
    <w:pitch w:val="default"/>
    <w:sig w:usb0="00000000" w:usb1="00000000" w:usb2="00000000" w:usb3="00000000" w:csb0="00040001" w:csb1="00000000"/>
  </w:font>
  <w:font w:name="Li Super+ 2">
    <w:altName w:val="黑体"/>
    <w:charset w:val="86"/>
    <w:family w:val="modern"/>
    <w:pitch w:val="default"/>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IDCSansSerif">
    <w:altName w:val="Times New Roman"/>
    <w:charset w:val="00"/>
    <w:family w:val="auto"/>
    <w:pitch w:val="default"/>
    <w:sig w:usb0="00000003" w:usb1="00000000" w:usb2="00000000" w:usb3="00000000" w:csb0="00000001" w:csb1="00000000"/>
  </w:font>
  <w:font w:name="文鼎CS楷体">
    <w:altName w:val="宋体"/>
    <w:charset w:val="86"/>
    <w:family w:val="modern"/>
    <w:pitch w:val="default"/>
    <w:sig w:usb0="00000001" w:usb1="080E0000" w:usb2="00000010" w:usb3="00000000" w:csb0="00040000" w:csb1="00000000"/>
  </w:font>
  <w:font w:name="Futura Hv">
    <w:altName w:val="Arial"/>
    <w:charset w:val="00"/>
    <w:family w:val="swiss"/>
    <w:pitch w:val="default"/>
    <w:sig w:usb0="00000287" w:usb1="00000000" w:usb2="00000000" w:usb3="00000000" w:csb0="0000009F" w:csb1="00000000"/>
  </w:font>
  <w:font w:name="DIN-Light">
    <w:altName w:val="Arial"/>
    <w:charset w:val="00"/>
    <w:family w:val="swiss"/>
    <w:pitch w:val="default"/>
    <w:sig w:usb0="00000003" w:usb1="080E0000" w:usb2="00000010" w:usb3="00000000" w:csb0="00040001" w:csb1="00000000"/>
  </w:font>
  <w:font w:name="五">
    <w:altName w:val="黑体"/>
    <w:charset w:val="86"/>
    <w:family w:val="auto"/>
    <w:pitch w:val="default"/>
    <w:sig w:usb0="00000001" w:usb1="080E0000" w:usb2="00000010" w:usb3="00000000" w:csb0="00040000" w:csb1="00000000"/>
  </w:font>
  <w:font w:name="font336">
    <w:altName w:val="宋体"/>
    <w:charset w:val="86"/>
    <w:family w:val="auto"/>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New York">
    <w:panose1 w:val="02040503060506020304"/>
    <w:charset w:val="00"/>
    <w:family w:val="roman"/>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全真中明體">
    <w:altName w:val="MingLiU-ExtB"/>
    <w:charset w:val="88"/>
    <w:family w:val="modern"/>
    <w:pitch w:val="default"/>
    <w:sig w:usb0="00000001" w:usb1="08080000" w:usb2="00000010" w:usb3="00000000" w:csb0="00100000" w:csb1="00000000"/>
  </w:font>
  <w:font w:name="Century">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Chicago">
    <w:altName w:val="Arial"/>
    <w:charset w:val="00"/>
    <w:family w:val="auto"/>
    <w:pitch w:val="default"/>
    <w:sig w:usb0="00000000" w:usb1="00000000" w:usb2="00000000" w:usb3="00000000" w:csb0="00040001" w:csb1="00000000"/>
  </w:font>
  <w:font w:name="..">
    <w:altName w:val="宋体"/>
    <w:charset w:val="86"/>
    <w:family w:val="auto"/>
    <w:pitch w:val="default"/>
    <w:sig w:usb0="00000001" w:usb1="080E0000" w:usb2="00000010" w:usb3="00000000" w:csb0="00040000" w:csb1="00000000"/>
  </w:font>
  <w:font w:name="Sim Sun">
    <w:altName w:val="宋体"/>
    <w:charset w:val="86"/>
    <w:family w:val="auto"/>
    <w:pitch w:val="default"/>
    <w:sig w:usb0="00000001" w:usb1="080E0000" w:usb2="00000010" w:usb3="00000000" w:csb0="00040000" w:csb1="00000000"/>
  </w:font>
  <w:font w:name="ËÎÌå">
    <w:altName w:val="Courier New"/>
    <w:charset w:val="00"/>
    <w:family w:val="swiss"/>
    <w:pitch w:val="default"/>
    <w:sig w:usb0="00000003" w:usb1="00000000" w:usb2="00000000" w:usb3="00000000" w:csb0="00000001" w:csb1="00000000"/>
  </w:font>
  <w:font w:name="Verdana, Arial, sans-serif">
    <w:altName w:val="Times New Roman"/>
    <w:charset w:val="00"/>
    <w:family w:val="roman"/>
    <w:pitch w:val="default"/>
    <w:sig w:usb0="00000000" w:usb1="00000000" w:usb2="00000000" w:usb3="00000000" w:csb0="00040001" w:csb1="00000000"/>
  </w:font>
  <w:font w:name="LineDraw">
    <w:altName w:val="Courier New"/>
    <w:charset w:val="00"/>
    <w:family w:val="modern"/>
    <w:pitch w:val="default"/>
    <w:sig w:usb0="00000000" w:usb1="00000000" w:usb2="00000000" w:usb3="00000000" w:csb0="00000001" w:csb1="00000000"/>
  </w:font>
  <w:font w:name="NewCenturySchlbk">
    <w:altName w:val="Century Schoolbook"/>
    <w:charset w:val="00"/>
    <w:family w:val="roman"/>
    <w:pitch w:val="default"/>
    <w:sig w:usb0="00000003" w:usb1="00000000" w:usb2="00000000" w:usb3="00000000" w:csb0="00000001" w:csb1="00000000"/>
  </w:font>
  <w:font w:name="font349">
    <w:altName w:val="宋体"/>
    <w:charset w:val="86"/>
    <w:family w:val="auto"/>
    <w:pitch w:val="default"/>
    <w:sig w:usb0="00000000" w:usb1="00000000" w:usb2="00000000" w:usb3="00000000" w:csb0="00040001" w:csb1="00000000"/>
  </w:font>
  <w:font w:name="Futura Lt">
    <w:altName w:val="Arial"/>
    <w:charset w:val="00"/>
    <w:family w:val="swiss"/>
    <w:pitch w:val="default"/>
    <w:sig w:usb0="00000000" w:usb1="00000000" w:usb2="00000000" w:usb3="00000000" w:csb0="0000009F" w:csb1="00000000"/>
  </w:font>
  <w:font w:name="font358">
    <w:altName w:val="宋体"/>
    <w:charset w:val="86"/>
    <w:family w:val="auto"/>
    <w:pitch w:val="default"/>
    <w:sig w:usb0="00000000" w:usb1="00000000" w:usb2="00000000" w:usb3="00000000" w:csb0="00040001" w:csb1="00000000"/>
  </w:font>
  <w:font w:name="TimesNewRp">
    <w:altName w:val="微软雅黑"/>
    <w:charset w:val="00"/>
    <w:family w:val="roman"/>
    <w:pitch w:val="default"/>
    <w:sig w:usb0="00000000" w:usb1="00000000" w:usb2="00000000" w:usb3="00000000" w:csb0="00040001" w:csb1="00000000"/>
  </w:font>
  <w:font w:name="粗黑">
    <w:altName w:val="黑体"/>
    <w:charset w:val="00"/>
    <w:family w:val="auto"/>
    <w:pitch w:val="fixed"/>
    <w:sig w:usb0="080E0000" w:usb1="00000010" w:usb2="00000000" w:usb3="00040000" w:csb0="00000000" w:csb1="9F0E6587"/>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ABE3" w14:textId="77777777" w:rsidR="00852E68" w:rsidRDefault="00852E68">
    <w:pPr>
      <w:pStyle w:val="afff5"/>
      <w:jc w:val="center"/>
    </w:pPr>
    <w:r>
      <w:fldChar w:fldCharType="begin"/>
    </w:r>
    <w:r>
      <w:instrText>PAGE   \* MERGEFORMAT</w:instrText>
    </w:r>
    <w:r>
      <w:fldChar w:fldCharType="separate"/>
    </w:r>
    <w:r w:rsidR="003901EC" w:rsidRPr="003901EC">
      <w:rPr>
        <w:noProof/>
        <w:lang w:val="zh-CN" w:eastAsia="zh-CN"/>
      </w:rPr>
      <w:t>10</w:t>
    </w:r>
    <w:r>
      <w:fldChar w:fldCharType="end"/>
    </w:r>
  </w:p>
  <w:p w14:paraId="6912E52D" w14:textId="77777777" w:rsidR="007D6CDB" w:rsidRPr="006B04A2" w:rsidRDefault="007D6CDB" w:rsidP="00152E32">
    <w:pPr>
      <w:pStyle w:val="afff5"/>
      <w:jc w:val="center"/>
      <w:rPr>
        <w:b/>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988F" w14:textId="77777777" w:rsidR="007D6CDB" w:rsidRDefault="007D6CDB">
    <w:pPr>
      <w:pStyle w:val="afff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2C8A" w14:textId="77777777" w:rsidR="007D6CDB" w:rsidRPr="005C6397" w:rsidRDefault="007D6CDB" w:rsidP="005C6397">
    <w:pPr>
      <w:pStyle w:val="aff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4611" w14:textId="77777777" w:rsidR="005C6397" w:rsidRPr="005C6397" w:rsidRDefault="005C6397">
    <w:pPr>
      <w:pStyle w:val="afff5"/>
      <w:jc w:val="center"/>
      <w:rPr>
        <w:sz w:val="21"/>
        <w:szCs w:val="21"/>
      </w:rPr>
    </w:pPr>
    <w:r w:rsidRPr="005C6397">
      <w:rPr>
        <w:sz w:val="21"/>
        <w:szCs w:val="21"/>
      </w:rPr>
      <w:fldChar w:fldCharType="begin"/>
    </w:r>
    <w:r w:rsidRPr="005C6397">
      <w:rPr>
        <w:sz w:val="21"/>
        <w:szCs w:val="21"/>
      </w:rPr>
      <w:instrText>PAGE   \* MERGEFORMAT</w:instrText>
    </w:r>
    <w:r w:rsidRPr="005C6397">
      <w:rPr>
        <w:sz w:val="21"/>
        <w:szCs w:val="21"/>
      </w:rPr>
      <w:fldChar w:fldCharType="separate"/>
    </w:r>
    <w:r w:rsidR="00E02DDA" w:rsidRPr="00E02DDA">
      <w:rPr>
        <w:noProof/>
        <w:sz w:val="21"/>
        <w:szCs w:val="21"/>
        <w:lang w:val="zh-CN" w:eastAsia="zh-CN"/>
      </w:rPr>
      <w:t>-</w:t>
    </w:r>
    <w:r w:rsidR="00E02DDA">
      <w:rPr>
        <w:noProof/>
        <w:sz w:val="21"/>
        <w:szCs w:val="21"/>
      </w:rPr>
      <w:t xml:space="preserve"> 1 -</w:t>
    </w:r>
    <w:r w:rsidRPr="005C6397">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9AB2" w14:textId="77777777" w:rsidR="00985AE4" w:rsidRDefault="00985AE4">
      <w:r>
        <w:separator/>
      </w:r>
    </w:p>
    <w:p w14:paraId="6C277AE6" w14:textId="77777777" w:rsidR="00985AE4" w:rsidRDefault="00985AE4"/>
  </w:footnote>
  <w:footnote w:type="continuationSeparator" w:id="0">
    <w:p w14:paraId="1AD5A3D0" w14:textId="77777777" w:rsidR="00985AE4" w:rsidRDefault="00985AE4">
      <w:r>
        <w:continuationSeparator/>
      </w:r>
    </w:p>
    <w:p w14:paraId="10FA245A" w14:textId="77777777" w:rsidR="00985AE4" w:rsidRDefault="00985A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244A" w14:textId="77777777" w:rsidR="007D6CDB" w:rsidRDefault="007D6CDB" w:rsidP="00CE3163">
    <w:pPr>
      <w:pStyle w:val="afff3"/>
      <w:spacing w:line="240" w:lineRule="auto"/>
      <w:jc w:val="right"/>
      <w:rPr>
        <w:lang w:eastAsia="zh-CN"/>
      </w:rPr>
    </w:pPr>
    <w:r w:rsidRPr="000566DF">
      <w:rPr>
        <w:rFonts w:hint="eastAsia"/>
        <w:lang w:eastAsia="zh-CN"/>
      </w:rPr>
      <w:t>试运行</w:t>
    </w:r>
    <w:r w:rsidR="008E33A7">
      <w:rPr>
        <w:rFonts w:hint="eastAsia"/>
        <w:lang w:eastAsia="zh-CN"/>
      </w:rPr>
      <w:t>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D453" w14:textId="77777777" w:rsidR="007D6CDB" w:rsidRDefault="007D6CDB" w:rsidP="000B16A9">
    <w:pPr>
      <w:pStyle w:val="afff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8A21" w14:textId="77777777" w:rsidR="007D6CDB" w:rsidRDefault="007D6C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93C1" w14:textId="77777777" w:rsidR="007D6CDB" w:rsidRPr="005C6397" w:rsidRDefault="007D6CDB" w:rsidP="005C6397">
    <w:pPr>
      <w:pStyle w:val="aff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bullet"/>
      <w:pStyle w:val="2"/>
      <w:lvlText w:val=""/>
      <w:lvlJc w:val="left"/>
      <w:pPr>
        <w:tabs>
          <w:tab w:val="num" w:pos="924"/>
        </w:tabs>
        <w:ind w:left="924" w:hanging="420"/>
      </w:pPr>
      <w:rPr>
        <w:rFonts w:ascii="Wingdings" w:hAnsi="Wingdings" w:hint="default"/>
      </w:rPr>
    </w:lvl>
    <w:lvl w:ilvl="1">
      <w:start w:val="1"/>
      <w:numFmt w:val="bullet"/>
      <w:lvlText w:val=""/>
      <w:lvlJc w:val="left"/>
      <w:pPr>
        <w:tabs>
          <w:tab w:val="num" w:pos="1344"/>
        </w:tabs>
        <w:ind w:left="1344" w:hanging="420"/>
      </w:pPr>
      <w:rPr>
        <w:rFonts w:ascii="Wingdings" w:hAnsi="Wingdings" w:hint="default"/>
      </w:rPr>
    </w:lvl>
    <w:lvl w:ilvl="2">
      <w:start w:val="1"/>
      <w:numFmt w:val="bullet"/>
      <w:lvlText w:val=""/>
      <w:lvlJc w:val="left"/>
      <w:pPr>
        <w:tabs>
          <w:tab w:val="num" w:pos="1764"/>
        </w:tabs>
        <w:ind w:left="1764" w:hanging="420"/>
      </w:pPr>
      <w:rPr>
        <w:rFonts w:ascii="Wingdings" w:hAnsi="Wingdings" w:hint="default"/>
      </w:rPr>
    </w:lvl>
    <w:lvl w:ilvl="3">
      <w:start w:val="1"/>
      <w:numFmt w:val="bullet"/>
      <w:lvlText w:val=""/>
      <w:lvlJc w:val="left"/>
      <w:pPr>
        <w:tabs>
          <w:tab w:val="num" w:pos="2184"/>
        </w:tabs>
        <w:ind w:left="2184" w:hanging="420"/>
      </w:pPr>
      <w:rPr>
        <w:rFonts w:ascii="Wingdings" w:hAnsi="Wingdings" w:hint="default"/>
      </w:rPr>
    </w:lvl>
    <w:lvl w:ilvl="4">
      <w:start w:val="1"/>
      <w:numFmt w:val="bullet"/>
      <w:lvlText w:val=""/>
      <w:lvlJc w:val="left"/>
      <w:pPr>
        <w:tabs>
          <w:tab w:val="num" w:pos="2604"/>
        </w:tabs>
        <w:ind w:left="2604" w:hanging="420"/>
      </w:pPr>
      <w:rPr>
        <w:rFonts w:ascii="Wingdings" w:hAnsi="Wingdings" w:hint="default"/>
      </w:rPr>
    </w:lvl>
    <w:lvl w:ilvl="5">
      <w:start w:val="1"/>
      <w:numFmt w:val="bullet"/>
      <w:lvlText w:val=""/>
      <w:lvlJc w:val="left"/>
      <w:pPr>
        <w:tabs>
          <w:tab w:val="num" w:pos="3024"/>
        </w:tabs>
        <w:ind w:left="3024" w:hanging="420"/>
      </w:pPr>
      <w:rPr>
        <w:rFonts w:ascii="Wingdings" w:hAnsi="Wingdings" w:hint="default"/>
      </w:rPr>
    </w:lvl>
    <w:lvl w:ilvl="6">
      <w:start w:val="1"/>
      <w:numFmt w:val="bullet"/>
      <w:lvlText w:val=""/>
      <w:lvlJc w:val="left"/>
      <w:pPr>
        <w:tabs>
          <w:tab w:val="num" w:pos="3444"/>
        </w:tabs>
        <w:ind w:left="3444" w:hanging="420"/>
      </w:pPr>
      <w:rPr>
        <w:rFonts w:ascii="Wingdings" w:hAnsi="Wingdings" w:hint="default"/>
      </w:rPr>
    </w:lvl>
    <w:lvl w:ilvl="7">
      <w:start w:val="1"/>
      <w:numFmt w:val="bullet"/>
      <w:lvlText w:val=""/>
      <w:lvlJc w:val="left"/>
      <w:pPr>
        <w:tabs>
          <w:tab w:val="num" w:pos="3864"/>
        </w:tabs>
        <w:ind w:left="3864" w:hanging="420"/>
      </w:pPr>
      <w:rPr>
        <w:rFonts w:ascii="Wingdings" w:hAnsi="Wingdings" w:hint="default"/>
      </w:rPr>
    </w:lvl>
    <w:lvl w:ilvl="8">
      <w:start w:val="1"/>
      <w:numFmt w:val="bullet"/>
      <w:lvlText w:val=""/>
      <w:lvlJc w:val="left"/>
      <w:pPr>
        <w:tabs>
          <w:tab w:val="num" w:pos="4284"/>
        </w:tabs>
        <w:ind w:left="4284" w:hanging="420"/>
      </w:pPr>
      <w:rPr>
        <w:rFonts w:ascii="Wingdings" w:hAnsi="Wingdings" w:hint="default"/>
      </w:rPr>
    </w:lvl>
  </w:abstractNum>
  <w:abstractNum w:abstractNumId="1" w15:restartNumberingAfterBreak="0">
    <w:nsid w:val="00000007"/>
    <w:multiLevelType w:val="singleLevel"/>
    <w:tmpl w:val="00000007"/>
    <w:lvl w:ilvl="0">
      <w:start w:val="1"/>
      <w:numFmt w:val="japaneseCounting"/>
      <w:pStyle w:val="a"/>
      <w:lvlText w:val="第%1章"/>
      <w:lvlJc w:val="left"/>
      <w:pPr>
        <w:tabs>
          <w:tab w:val="num" w:pos="720"/>
        </w:tabs>
        <w:ind w:left="720" w:hanging="720"/>
      </w:pPr>
      <w:rPr>
        <w:rFonts w:hint="eastAsia"/>
      </w:rPr>
    </w:lvl>
  </w:abstractNum>
  <w:abstractNum w:abstractNumId="2" w15:restartNumberingAfterBreak="0">
    <w:nsid w:val="0000000E"/>
    <w:multiLevelType w:val="multilevel"/>
    <w:tmpl w:val="0000000E"/>
    <w:name w:val="WW8Num1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15"/>
    <w:multiLevelType w:val="multilevel"/>
    <w:tmpl w:val="00000015"/>
    <w:lvl w:ilvl="0">
      <w:start w:val="1"/>
      <w:numFmt w:val="decimal"/>
      <w:pStyle w:val="6"/>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18"/>
    <w:multiLevelType w:val="multilevel"/>
    <w:tmpl w:val="00000018"/>
    <w:lvl w:ilvl="0">
      <w:start w:val="1"/>
      <w:numFmt w:val="bullet"/>
      <w:pStyle w:val="C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00001E"/>
    <w:multiLevelType w:val="multilevel"/>
    <w:tmpl w:val="0000001E"/>
    <w:lvl w:ilvl="0">
      <w:start w:val="1"/>
      <w:numFmt w:val="bullet"/>
      <w:pStyle w:val="Table-Bulleted"/>
      <w:lvlText w:val=""/>
      <w:lvlJc w:val="left"/>
      <w:pPr>
        <w:tabs>
          <w:tab w:val="num" w:pos="720"/>
        </w:tabs>
        <w:ind w:left="720" w:hanging="360"/>
      </w:pPr>
      <w:rPr>
        <w:rFonts w:ascii="Wingdings" w:hAnsi="Wingdings" w:hint="default"/>
      </w:rPr>
    </w:lvl>
    <w:lvl w:ilvl="1">
      <w:start w:val="1"/>
      <w:numFmt w:val="bullet"/>
      <w:lvlText w:val=""/>
      <w:lvlJc w:val="left"/>
      <w:pPr>
        <w:tabs>
          <w:tab w:val="num" w:pos="1500"/>
        </w:tabs>
        <w:ind w:left="1500" w:hanging="42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20"/>
    <w:multiLevelType w:val="singleLevel"/>
    <w:tmpl w:val="00000020"/>
    <w:name w:val="WW8Num33"/>
    <w:lvl w:ilvl="0">
      <w:start w:val="1"/>
      <w:numFmt w:val="decimal"/>
      <w:lvlText w:val="%1、"/>
      <w:lvlJc w:val="left"/>
      <w:pPr>
        <w:tabs>
          <w:tab w:val="num" w:pos="-849"/>
        </w:tabs>
        <w:ind w:left="1221" w:hanging="795"/>
      </w:pPr>
    </w:lvl>
  </w:abstractNum>
  <w:abstractNum w:abstractNumId="7" w15:restartNumberingAfterBreak="0">
    <w:nsid w:val="00000034"/>
    <w:multiLevelType w:val="multilevel"/>
    <w:tmpl w:val="00000034"/>
    <w:name w:val="WW8Num52"/>
    <w:lvl w:ilvl="0">
      <w:start w:val="1"/>
      <w:numFmt w:val="bullet"/>
      <w:lvlText w:val=""/>
      <w:lvlJc w:val="left"/>
      <w:pPr>
        <w:tabs>
          <w:tab w:val="num" w:pos="1210"/>
        </w:tabs>
        <w:ind w:left="1210" w:hanging="360"/>
      </w:pPr>
      <w:rPr>
        <w:rFonts w:ascii="Wingdings" w:hAnsi="Wingdings" w:cs="OpenSymbol"/>
      </w:rPr>
    </w:lvl>
    <w:lvl w:ilvl="1">
      <w:start w:val="1"/>
      <w:numFmt w:val="bullet"/>
      <w:lvlText w:val="◦"/>
      <w:lvlJc w:val="left"/>
      <w:pPr>
        <w:tabs>
          <w:tab w:val="num" w:pos="1570"/>
        </w:tabs>
        <w:ind w:left="1570" w:hanging="360"/>
      </w:pPr>
      <w:rPr>
        <w:rFonts w:ascii="OpenSymbol" w:hAnsi="OpenSymbol" w:cs="OpenSymbol"/>
      </w:rPr>
    </w:lvl>
    <w:lvl w:ilvl="2">
      <w:start w:val="1"/>
      <w:numFmt w:val="bullet"/>
      <w:lvlText w:val="▪"/>
      <w:lvlJc w:val="left"/>
      <w:pPr>
        <w:tabs>
          <w:tab w:val="num" w:pos="1930"/>
        </w:tabs>
        <w:ind w:left="1930" w:hanging="360"/>
      </w:pPr>
      <w:rPr>
        <w:rFonts w:ascii="OpenSymbol" w:hAnsi="OpenSymbol" w:cs="OpenSymbol"/>
      </w:rPr>
    </w:lvl>
    <w:lvl w:ilvl="3">
      <w:start w:val="1"/>
      <w:numFmt w:val="bullet"/>
      <w:lvlText w:val=""/>
      <w:lvlJc w:val="left"/>
      <w:pPr>
        <w:tabs>
          <w:tab w:val="num" w:pos="2290"/>
        </w:tabs>
        <w:ind w:left="2290" w:hanging="360"/>
      </w:pPr>
      <w:rPr>
        <w:rFonts w:ascii="Symbol" w:hAnsi="Symbol" w:cs="OpenSymbol"/>
      </w:rPr>
    </w:lvl>
    <w:lvl w:ilvl="4">
      <w:start w:val="1"/>
      <w:numFmt w:val="bullet"/>
      <w:lvlText w:val="◦"/>
      <w:lvlJc w:val="left"/>
      <w:pPr>
        <w:tabs>
          <w:tab w:val="num" w:pos="2650"/>
        </w:tabs>
        <w:ind w:left="2650" w:hanging="360"/>
      </w:pPr>
      <w:rPr>
        <w:rFonts w:ascii="OpenSymbol" w:hAnsi="OpenSymbol" w:cs="OpenSymbol"/>
      </w:rPr>
    </w:lvl>
    <w:lvl w:ilvl="5">
      <w:start w:val="1"/>
      <w:numFmt w:val="bullet"/>
      <w:lvlText w:val="▪"/>
      <w:lvlJc w:val="left"/>
      <w:pPr>
        <w:tabs>
          <w:tab w:val="num" w:pos="3010"/>
        </w:tabs>
        <w:ind w:left="3010" w:hanging="360"/>
      </w:pPr>
      <w:rPr>
        <w:rFonts w:ascii="OpenSymbol" w:hAnsi="OpenSymbol" w:cs="OpenSymbol"/>
      </w:rPr>
    </w:lvl>
    <w:lvl w:ilvl="6">
      <w:start w:val="1"/>
      <w:numFmt w:val="bullet"/>
      <w:lvlText w:val=""/>
      <w:lvlJc w:val="left"/>
      <w:pPr>
        <w:tabs>
          <w:tab w:val="num" w:pos="3370"/>
        </w:tabs>
        <w:ind w:left="3370" w:hanging="360"/>
      </w:pPr>
      <w:rPr>
        <w:rFonts w:ascii="Symbol" w:hAnsi="Symbol" w:cs="OpenSymbol"/>
      </w:rPr>
    </w:lvl>
    <w:lvl w:ilvl="7">
      <w:start w:val="1"/>
      <w:numFmt w:val="bullet"/>
      <w:lvlText w:val="◦"/>
      <w:lvlJc w:val="left"/>
      <w:pPr>
        <w:tabs>
          <w:tab w:val="num" w:pos="3730"/>
        </w:tabs>
        <w:ind w:left="3730" w:hanging="360"/>
      </w:pPr>
      <w:rPr>
        <w:rFonts w:ascii="OpenSymbol" w:hAnsi="OpenSymbol" w:cs="OpenSymbol"/>
      </w:rPr>
    </w:lvl>
    <w:lvl w:ilvl="8">
      <w:start w:val="1"/>
      <w:numFmt w:val="bullet"/>
      <w:lvlText w:val="▪"/>
      <w:lvlJc w:val="left"/>
      <w:pPr>
        <w:tabs>
          <w:tab w:val="num" w:pos="4090"/>
        </w:tabs>
        <w:ind w:left="4090" w:hanging="360"/>
      </w:pPr>
      <w:rPr>
        <w:rFonts w:ascii="OpenSymbol" w:hAnsi="OpenSymbol" w:cs="OpenSymbol"/>
      </w:rPr>
    </w:lvl>
  </w:abstractNum>
  <w:abstractNum w:abstractNumId="8" w15:restartNumberingAfterBreak="0">
    <w:nsid w:val="00000041"/>
    <w:multiLevelType w:val="multilevel"/>
    <w:tmpl w:val="00000041"/>
    <w:lvl w:ilvl="0">
      <w:start w:val="1"/>
      <w:numFmt w:val="bullet"/>
      <w:pStyle w:val="Bulleted"/>
      <w:lvlText w:val=""/>
      <w:lvlJc w:val="left"/>
      <w:pPr>
        <w:tabs>
          <w:tab w:val="num" w:pos="1200"/>
        </w:tabs>
        <w:ind w:left="1200" w:hanging="360"/>
      </w:pPr>
      <w:rPr>
        <w:rFonts w:ascii="Wingdings" w:hAnsi="Wingdings" w:hint="default"/>
      </w:rPr>
    </w:lvl>
    <w:lvl w:ilvl="1">
      <w:start w:val="1"/>
      <w:numFmt w:val="bullet"/>
      <w:lvlText w:val=""/>
      <w:lvlJc w:val="left"/>
      <w:pPr>
        <w:tabs>
          <w:tab w:val="num" w:pos="1920"/>
        </w:tabs>
        <w:ind w:left="1920" w:hanging="360"/>
      </w:pPr>
      <w:rPr>
        <w:rFonts w:ascii="Wingdings" w:hAnsi="Wingdings" w:hint="default"/>
      </w:rPr>
    </w:lvl>
    <w:lvl w:ilvl="2">
      <w:start w:val="1"/>
      <w:numFmt w:val="bullet"/>
      <w:lvlText w:val=""/>
      <w:lvlJc w:val="left"/>
      <w:pPr>
        <w:tabs>
          <w:tab w:val="num" w:pos="2640"/>
        </w:tabs>
        <w:ind w:left="2640" w:hanging="360"/>
      </w:pPr>
      <w:rPr>
        <w:rFonts w:ascii="Wingdings" w:hAnsi="Wingdings" w:hint="default"/>
      </w:rPr>
    </w:lvl>
    <w:lvl w:ilvl="3">
      <w:start w:val="1"/>
      <w:numFmt w:val="bullet"/>
      <w:lvlText w:val=""/>
      <w:lvlJc w:val="left"/>
      <w:pPr>
        <w:tabs>
          <w:tab w:val="num" w:pos="3360"/>
        </w:tabs>
        <w:ind w:left="3360" w:hanging="360"/>
      </w:pPr>
      <w:rPr>
        <w:rFonts w:ascii="Symbol" w:hAnsi="Symbol" w:hint="default"/>
      </w:rPr>
    </w:lvl>
    <w:lvl w:ilvl="4">
      <w:start w:val="1"/>
      <w:numFmt w:val="bullet"/>
      <w:lvlText w:val="o"/>
      <w:lvlJc w:val="left"/>
      <w:pPr>
        <w:tabs>
          <w:tab w:val="num" w:pos="4080"/>
        </w:tabs>
        <w:ind w:left="4080" w:hanging="360"/>
      </w:pPr>
      <w:rPr>
        <w:rFonts w:ascii="Courier New" w:hAnsi="Courier New" w:cs="Courier New" w:hint="default"/>
      </w:rPr>
    </w:lvl>
    <w:lvl w:ilvl="5">
      <w:start w:val="1"/>
      <w:numFmt w:val="bullet"/>
      <w:lvlText w:val=""/>
      <w:lvlJc w:val="left"/>
      <w:pPr>
        <w:tabs>
          <w:tab w:val="num" w:pos="4800"/>
        </w:tabs>
        <w:ind w:left="4800" w:hanging="360"/>
      </w:pPr>
      <w:rPr>
        <w:rFonts w:ascii="Wingdings" w:hAnsi="Wingdings" w:hint="default"/>
      </w:rPr>
    </w:lvl>
    <w:lvl w:ilvl="6">
      <w:start w:val="1"/>
      <w:numFmt w:val="bullet"/>
      <w:lvlText w:val=""/>
      <w:lvlJc w:val="left"/>
      <w:pPr>
        <w:tabs>
          <w:tab w:val="num" w:pos="5520"/>
        </w:tabs>
        <w:ind w:left="5520" w:hanging="360"/>
      </w:pPr>
      <w:rPr>
        <w:rFonts w:ascii="Symbol" w:hAnsi="Symbol" w:hint="default"/>
      </w:rPr>
    </w:lvl>
    <w:lvl w:ilvl="7">
      <w:start w:val="1"/>
      <w:numFmt w:val="bullet"/>
      <w:lvlText w:val="o"/>
      <w:lvlJc w:val="left"/>
      <w:pPr>
        <w:tabs>
          <w:tab w:val="num" w:pos="6240"/>
        </w:tabs>
        <w:ind w:left="6240" w:hanging="360"/>
      </w:pPr>
      <w:rPr>
        <w:rFonts w:ascii="Courier New" w:hAnsi="Courier New" w:cs="Courier New" w:hint="default"/>
      </w:rPr>
    </w:lvl>
    <w:lvl w:ilvl="8">
      <w:start w:val="1"/>
      <w:numFmt w:val="bullet"/>
      <w:lvlText w:val=""/>
      <w:lvlJc w:val="left"/>
      <w:pPr>
        <w:tabs>
          <w:tab w:val="num" w:pos="6960"/>
        </w:tabs>
        <w:ind w:left="6960" w:hanging="360"/>
      </w:pPr>
      <w:rPr>
        <w:rFonts w:ascii="Wingdings" w:hAnsi="Wingdings" w:hint="default"/>
      </w:rPr>
    </w:lvl>
  </w:abstractNum>
  <w:abstractNum w:abstractNumId="9" w15:restartNumberingAfterBreak="0">
    <w:nsid w:val="00000052"/>
    <w:multiLevelType w:val="multilevel"/>
    <w:tmpl w:val="00000052"/>
    <w:lvl w:ilvl="0">
      <w:start w:val="1"/>
      <w:numFmt w:val="decimal"/>
      <w:lvlText w:val="%1"/>
      <w:lvlJc w:val="left"/>
      <w:pPr>
        <w:tabs>
          <w:tab w:val="num" w:pos="1440"/>
        </w:tabs>
        <w:ind w:left="1440" w:hanging="1440"/>
      </w:pPr>
      <w:rPr>
        <w:rFonts w:hint="eastAsia"/>
      </w:rPr>
    </w:lvl>
    <w:lvl w:ilvl="1">
      <w:start w:val="1"/>
      <w:numFmt w:val="decimal"/>
      <w:lvlText w:val="%1．%2"/>
      <w:lvlJc w:val="left"/>
      <w:pPr>
        <w:tabs>
          <w:tab w:val="num" w:pos="1440"/>
        </w:tabs>
        <w:ind w:left="1440" w:hanging="1440"/>
      </w:pPr>
      <w:rPr>
        <w:rFonts w:hint="eastAsia"/>
      </w:rPr>
    </w:lvl>
    <w:lvl w:ilvl="2">
      <w:start w:val="1"/>
      <w:numFmt w:val="decimal"/>
      <w:pStyle w:val="a0"/>
      <w:lvlText w:val="2．%2．2"/>
      <w:lvlJc w:val="left"/>
      <w:pPr>
        <w:tabs>
          <w:tab w:val="num" w:pos="1440"/>
        </w:tabs>
        <w:ind w:left="1440" w:hanging="1440"/>
      </w:pPr>
      <w:rPr>
        <w:rFonts w:hint="eastAsia"/>
      </w:rPr>
    </w:lvl>
    <w:lvl w:ilvl="3">
      <w:start w:val="1"/>
      <w:numFmt w:val="decimal"/>
      <w:lvlText w:val="%1．%2．%3.%4"/>
      <w:lvlJc w:val="left"/>
      <w:pPr>
        <w:tabs>
          <w:tab w:val="num" w:pos="1440"/>
        </w:tabs>
        <w:ind w:left="1440" w:hanging="144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0" w15:restartNumberingAfterBreak="0">
    <w:nsid w:val="0000007B"/>
    <w:multiLevelType w:val="multilevel"/>
    <w:tmpl w:val="0000007B"/>
    <w:lvl w:ilvl="0">
      <w:start w:val="1"/>
      <w:numFmt w:val="decimal"/>
      <w:pStyle w:val="qi"/>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15:restartNumberingAfterBreak="0">
    <w:nsid w:val="00000084"/>
    <w:multiLevelType w:val="multilevel"/>
    <w:tmpl w:val="00000084"/>
    <w:lvl w:ilvl="0">
      <w:start w:val="1"/>
      <w:numFmt w:val="bullet"/>
      <w:pStyle w:val="3"/>
      <w:lvlText w:val=""/>
      <w:lvlJc w:val="left"/>
      <w:pPr>
        <w:tabs>
          <w:tab w:val="num" w:pos="820"/>
        </w:tabs>
        <w:ind w:left="820" w:hanging="420"/>
      </w:pPr>
      <w:rPr>
        <w:rFonts w:ascii="Wingdings" w:hAnsi="Wingdings" w:hint="default"/>
      </w:rPr>
    </w:lvl>
    <w:lvl w:ilvl="1">
      <w:start w:val="1"/>
      <w:numFmt w:val="bullet"/>
      <w:lvlText w:val=""/>
      <w:lvlJc w:val="left"/>
      <w:pPr>
        <w:tabs>
          <w:tab w:val="num" w:pos="1240"/>
        </w:tabs>
        <w:ind w:left="1240" w:hanging="420"/>
      </w:pPr>
      <w:rPr>
        <w:rFonts w:ascii="Wingdings" w:hAnsi="Wingdings" w:hint="default"/>
      </w:rPr>
    </w:lvl>
    <w:lvl w:ilvl="2">
      <w:start w:val="1"/>
      <w:numFmt w:val="bullet"/>
      <w:lvlText w:val=""/>
      <w:lvlJc w:val="left"/>
      <w:pPr>
        <w:tabs>
          <w:tab w:val="num" w:pos="1660"/>
        </w:tabs>
        <w:ind w:left="1660" w:hanging="420"/>
      </w:pPr>
      <w:rPr>
        <w:rFonts w:ascii="Wingdings" w:hAnsi="Wingdings" w:hint="default"/>
      </w:rPr>
    </w:lvl>
    <w:lvl w:ilvl="3">
      <w:start w:val="1"/>
      <w:numFmt w:val="bullet"/>
      <w:lvlText w:val=""/>
      <w:lvlJc w:val="left"/>
      <w:pPr>
        <w:tabs>
          <w:tab w:val="num" w:pos="2080"/>
        </w:tabs>
        <w:ind w:left="2080" w:hanging="420"/>
      </w:pPr>
      <w:rPr>
        <w:rFonts w:ascii="Wingdings" w:hAnsi="Wingdings" w:hint="default"/>
      </w:rPr>
    </w:lvl>
    <w:lvl w:ilvl="4">
      <w:start w:val="1"/>
      <w:numFmt w:val="bullet"/>
      <w:lvlText w:val=""/>
      <w:lvlJc w:val="left"/>
      <w:pPr>
        <w:tabs>
          <w:tab w:val="num" w:pos="2500"/>
        </w:tabs>
        <w:ind w:left="2500" w:hanging="420"/>
      </w:pPr>
      <w:rPr>
        <w:rFonts w:ascii="Wingdings" w:hAnsi="Wingdings" w:hint="default"/>
      </w:rPr>
    </w:lvl>
    <w:lvl w:ilvl="5">
      <w:start w:val="1"/>
      <w:numFmt w:val="bullet"/>
      <w:lvlText w:val=""/>
      <w:lvlJc w:val="left"/>
      <w:pPr>
        <w:tabs>
          <w:tab w:val="num" w:pos="2920"/>
        </w:tabs>
        <w:ind w:left="2920" w:hanging="420"/>
      </w:pPr>
      <w:rPr>
        <w:rFonts w:ascii="Wingdings" w:hAnsi="Wingdings" w:hint="default"/>
      </w:rPr>
    </w:lvl>
    <w:lvl w:ilvl="6">
      <w:start w:val="1"/>
      <w:numFmt w:val="bullet"/>
      <w:lvlText w:val=""/>
      <w:lvlJc w:val="left"/>
      <w:pPr>
        <w:tabs>
          <w:tab w:val="num" w:pos="3340"/>
        </w:tabs>
        <w:ind w:left="3340" w:hanging="420"/>
      </w:pPr>
      <w:rPr>
        <w:rFonts w:ascii="Wingdings" w:hAnsi="Wingdings" w:hint="default"/>
      </w:rPr>
    </w:lvl>
    <w:lvl w:ilvl="7">
      <w:start w:val="1"/>
      <w:numFmt w:val="bullet"/>
      <w:lvlText w:val=""/>
      <w:lvlJc w:val="left"/>
      <w:pPr>
        <w:tabs>
          <w:tab w:val="num" w:pos="3760"/>
        </w:tabs>
        <w:ind w:left="3760" w:hanging="420"/>
      </w:pPr>
      <w:rPr>
        <w:rFonts w:ascii="Wingdings" w:hAnsi="Wingdings" w:hint="default"/>
      </w:rPr>
    </w:lvl>
    <w:lvl w:ilvl="8">
      <w:start w:val="1"/>
      <w:numFmt w:val="bullet"/>
      <w:lvlText w:val=""/>
      <w:lvlJc w:val="left"/>
      <w:pPr>
        <w:tabs>
          <w:tab w:val="num" w:pos="4180"/>
        </w:tabs>
        <w:ind w:left="4180" w:hanging="420"/>
      </w:pPr>
      <w:rPr>
        <w:rFonts w:ascii="Wingdings" w:hAnsi="Wingdings" w:hint="default"/>
      </w:rPr>
    </w:lvl>
  </w:abstractNum>
  <w:abstractNum w:abstractNumId="12" w15:restartNumberingAfterBreak="0">
    <w:nsid w:val="00000086"/>
    <w:multiLevelType w:val="singleLevel"/>
    <w:tmpl w:val="00000086"/>
    <w:lvl w:ilvl="0">
      <w:start w:val="1"/>
      <w:numFmt w:val="japaneseCounting"/>
      <w:pStyle w:val="a1"/>
      <w:lvlText w:val="第%1节"/>
      <w:lvlJc w:val="left"/>
      <w:pPr>
        <w:tabs>
          <w:tab w:val="num" w:pos="1080"/>
        </w:tabs>
        <w:ind w:left="1080" w:hanging="1080"/>
      </w:pPr>
      <w:rPr>
        <w:rFonts w:hint="eastAsia"/>
      </w:rPr>
    </w:lvl>
  </w:abstractNum>
  <w:abstractNum w:abstractNumId="13" w15:restartNumberingAfterBreak="0">
    <w:nsid w:val="01D320DE"/>
    <w:multiLevelType w:val="multilevel"/>
    <w:tmpl w:val="01D320DE"/>
    <w:lvl w:ilvl="0">
      <w:start w:val="1"/>
      <w:numFmt w:val="chineseCountingThousand"/>
      <w:pStyle w:val="CharCharCharCharCharChar1Char1"/>
      <w:lvlText w:val="第%1章"/>
      <w:lvlJc w:val="left"/>
      <w:pPr>
        <w:tabs>
          <w:tab w:val="num" w:pos="1440"/>
        </w:tabs>
        <w:ind w:left="0" w:firstLine="0"/>
      </w:pPr>
      <w:rPr>
        <w:rFonts w:hint="eastAsia"/>
      </w:rPr>
    </w:lvl>
    <w:lvl w:ilvl="1">
      <w:start w:val="1"/>
      <w:numFmt w:val="decimal"/>
      <w:pStyle w:val="1"/>
      <w:isLgl/>
      <w:lvlText w:val="%1.%2"/>
      <w:lvlJc w:val="left"/>
      <w:pPr>
        <w:tabs>
          <w:tab w:val="num" w:pos="720"/>
        </w:tabs>
        <w:ind w:left="0" w:firstLine="0"/>
      </w:pPr>
      <w:rPr>
        <w:rFonts w:hint="eastAsia"/>
      </w:rPr>
    </w:lvl>
    <w:lvl w:ilvl="2">
      <w:start w:val="1"/>
      <w:numFmt w:val="decimal"/>
      <w:pStyle w:val="20"/>
      <w:isLgl/>
      <w:suff w:val="space"/>
      <w:lvlText w:val="%1.%2.%3"/>
      <w:lvlJc w:val="left"/>
      <w:pPr>
        <w:ind w:left="0" w:firstLine="0"/>
      </w:pPr>
      <w:rPr>
        <w:rFonts w:hint="eastAsia"/>
      </w:rPr>
    </w:lvl>
    <w:lvl w:ilvl="3">
      <w:start w:val="1"/>
      <w:numFmt w:val="decimal"/>
      <w:lvlText w:val=""/>
      <w:lvlJc w:val="left"/>
      <w:pPr>
        <w:tabs>
          <w:tab w:val="num" w:pos="360"/>
        </w:tabs>
        <w:ind w:left="0" w:firstLine="0"/>
      </w:pPr>
      <w:rPr>
        <w:rFonts w:hint="eastAsia"/>
      </w:rPr>
    </w:lvl>
    <w:lvl w:ilvl="4">
      <w:start w:val="1"/>
      <w:numFmt w:val="decimal"/>
      <w:lvlText w:val=""/>
      <w:lvlJc w:val="left"/>
      <w:pPr>
        <w:tabs>
          <w:tab w:val="num" w:pos="360"/>
        </w:tabs>
        <w:ind w:left="0" w:firstLine="0"/>
      </w:pPr>
      <w:rPr>
        <w:rFonts w:hint="eastAsia"/>
      </w:rPr>
    </w:lvl>
    <w:lvl w:ilvl="5">
      <w:start w:val="1"/>
      <w:numFmt w:val="decimal"/>
      <w:lvlText w:val=""/>
      <w:lvlJc w:val="left"/>
      <w:pPr>
        <w:tabs>
          <w:tab w:val="num" w:pos="360"/>
        </w:tabs>
        <w:ind w:left="0" w:firstLine="0"/>
      </w:pPr>
      <w:rPr>
        <w:rFonts w:hint="eastAsia"/>
      </w:rPr>
    </w:lvl>
    <w:lvl w:ilvl="6">
      <w:start w:val="1"/>
      <w:numFmt w:val="decimal"/>
      <w:lvlText w:val=""/>
      <w:lvlJc w:val="left"/>
      <w:pPr>
        <w:tabs>
          <w:tab w:val="num" w:pos="360"/>
        </w:tabs>
        <w:ind w:left="0" w:firstLine="0"/>
      </w:pPr>
      <w:rPr>
        <w:rFonts w:hint="eastAsia"/>
      </w:rPr>
    </w:lvl>
    <w:lvl w:ilvl="7">
      <w:start w:val="1"/>
      <w:numFmt w:val="decimal"/>
      <w:lvlText w:val=""/>
      <w:lvlJc w:val="left"/>
      <w:pPr>
        <w:tabs>
          <w:tab w:val="num" w:pos="360"/>
        </w:tabs>
        <w:ind w:left="0" w:firstLine="0"/>
      </w:pPr>
      <w:rPr>
        <w:rFonts w:hint="eastAsia"/>
      </w:rPr>
    </w:lvl>
    <w:lvl w:ilvl="8">
      <w:start w:val="1"/>
      <w:numFmt w:val="decimal"/>
      <w:lvlText w:val=""/>
      <w:lvlJc w:val="left"/>
      <w:pPr>
        <w:tabs>
          <w:tab w:val="num" w:pos="360"/>
        </w:tabs>
        <w:ind w:left="0" w:firstLine="0"/>
      </w:pPr>
      <w:rPr>
        <w:rFonts w:hint="eastAsia"/>
      </w:rPr>
    </w:lvl>
  </w:abstractNum>
  <w:abstractNum w:abstractNumId="14" w15:restartNumberingAfterBreak="0">
    <w:nsid w:val="029D78EF"/>
    <w:multiLevelType w:val="multilevel"/>
    <w:tmpl w:val="029D78EF"/>
    <w:lvl w:ilvl="0">
      <w:start w:val="1"/>
      <w:numFmt w:val="bullet"/>
      <w:pStyle w:val="Bullets"/>
      <w:lvlText w:val=""/>
      <w:lvlJc w:val="left"/>
      <w:pPr>
        <w:tabs>
          <w:tab w:val="num" w:pos="958"/>
        </w:tabs>
        <w:ind w:left="958" w:hanging="391"/>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35D68"/>
    <w:multiLevelType w:val="multilevel"/>
    <w:tmpl w:val="02F35D68"/>
    <w:lvl w:ilvl="0">
      <w:start w:val="1"/>
      <w:numFmt w:val="none"/>
      <w:pStyle w:val="10"/>
      <w:isLgl/>
      <w:lvlText w:val="第一篇"/>
      <w:lvlJc w:val="center"/>
      <w:pPr>
        <w:tabs>
          <w:tab w:val="num" w:pos="-713"/>
        </w:tabs>
        <w:ind w:left="-713" w:hanging="619"/>
      </w:pPr>
      <w:rPr>
        <w:rFonts w:ascii="Times New Roman" w:eastAsia="宋体" w:hAnsi="Times New Roman" w:cs="Times New Roman" w:hint="default"/>
        <w:b/>
        <w:bCs w:val="0"/>
        <w:i w:val="0"/>
        <w:iCs w:val="0"/>
        <w:caps w:val="0"/>
        <w:strike w:val="0"/>
        <w:dstrike w:val="0"/>
        <w:vanish w:val="0"/>
        <w:color w:val="000000"/>
        <w:spacing w:val="0"/>
        <w:position w:val="0"/>
        <w:sz w:val="28"/>
        <w:szCs w:val="28"/>
        <w:u w:val="none"/>
        <w:vertAlign w:val="baseline"/>
        <w:em w:val="none"/>
      </w:rPr>
    </w:lvl>
    <w:lvl w:ilvl="1">
      <w:start w:val="1"/>
      <w:numFmt w:val="decimal"/>
      <w:lvlText w:val="1.%2"/>
      <w:lvlJc w:val="left"/>
      <w:pPr>
        <w:tabs>
          <w:tab w:val="num" w:pos="-1044"/>
        </w:tabs>
        <w:ind w:left="-1044" w:hanging="576"/>
      </w:pPr>
      <w:rPr>
        <w:rFonts w:ascii="Arial Unicode MS" w:eastAsia="宋体" w:hAnsi="Arial Unicode MS" w:hint="eastAsia"/>
        <w:b/>
        <w:i w:val="0"/>
        <w:sz w:val="28"/>
        <w:szCs w:val="28"/>
      </w:rPr>
    </w:lvl>
    <w:lvl w:ilvl="2">
      <w:start w:val="1"/>
      <w:numFmt w:val="decimal"/>
      <w:lvlText w:val="%1.%2.%3"/>
      <w:lvlJc w:val="left"/>
      <w:pPr>
        <w:tabs>
          <w:tab w:val="num" w:pos="-900"/>
        </w:tabs>
        <w:ind w:left="-900" w:hanging="720"/>
      </w:pPr>
      <w:rPr>
        <w:rFonts w:ascii="Arial Unicode MS" w:hAnsi="Arial Unicode M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ascii="Arial Unicode MS" w:hAnsi="Arial Unicode M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324"/>
        </w:tabs>
        <w:ind w:left="-324" w:hanging="1296"/>
      </w:pPr>
      <w:rPr>
        <w:rFonts w:ascii="Arial Unicode MS" w:hAnsi="Arial Unicode MS" w:hint="eastAsia"/>
      </w:rPr>
    </w:lvl>
    <w:lvl w:ilvl="7">
      <w:start w:val="1"/>
      <w:numFmt w:val="decimal"/>
      <w:lvlText w:val="%1.%2.%3.%4.%5.%6.%7.%8"/>
      <w:lvlJc w:val="left"/>
      <w:pPr>
        <w:tabs>
          <w:tab w:val="num" w:pos="-180"/>
        </w:tabs>
        <w:ind w:left="-180" w:hanging="1440"/>
      </w:pPr>
      <w:rPr>
        <w:rFonts w:hint="eastAsia"/>
      </w:rPr>
    </w:lvl>
    <w:lvl w:ilvl="8">
      <w:start w:val="1"/>
      <w:numFmt w:val="decimal"/>
      <w:lvlText w:val="%1.%2.%3.%4.%5.%6.%7.%8.%9"/>
      <w:lvlJc w:val="left"/>
      <w:pPr>
        <w:tabs>
          <w:tab w:val="num" w:pos="-36"/>
        </w:tabs>
        <w:ind w:left="-36" w:hanging="1584"/>
      </w:pPr>
      <w:rPr>
        <w:rFonts w:hint="eastAsia"/>
      </w:rPr>
    </w:lvl>
  </w:abstractNum>
  <w:abstractNum w:abstractNumId="16" w15:restartNumberingAfterBreak="0">
    <w:nsid w:val="030C0ACC"/>
    <w:multiLevelType w:val="multilevel"/>
    <w:tmpl w:val="030C0ACC"/>
    <w:lvl w:ilvl="0">
      <w:start w:val="1"/>
      <w:numFmt w:val="decimal"/>
      <w:lvlText w:val="%1."/>
      <w:lvlJc w:val="left"/>
      <w:pPr>
        <w:tabs>
          <w:tab w:val="num" w:pos="900"/>
        </w:tabs>
        <w:ind w:left="900" w:hanging="420"/>
      </w:pPr>
    </w:lvl>
    <w:lvl w:ilvl="1">
      <w:start w:val="1"/>
      <w:numFmt w:val="bullet"/>
      <w:lvlText w:val=""/>
      <w:lvlJc w:val="left"/>
      <w:pPr>
        <w:tabs>
          <w:tab w:val="num" w:pos="902"/>
        </w:tabs>
        <w:ind w:left="902" w:hanging="420"/>
      </w:pPr>
      <w:rPr>
        <w:rFonts w:ascii="Wingdings" w:hAnsi="Wingdings" w:hint="default"/>
      </w:rPr>
    </w:lvl>
    <w:lvl w:ilvl="2">
      <w:start w:val="1"/>
      <w:numFmt w:val="lowerRoman"/>
      <w:pStyle w:val="7"/>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7" w15:restartNumberingAfterBreak="0">
    <w:nsid w:val="03697E7A"/>
    <w:multiLevelType w:val="multilevel"/>
    <w:tmpl w:val="03697E7A"/>
    <w:lvl w:ilvl="0">
      <w:start w:val="4"/>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Restart w:val="0"/>
      <w:lvlText w:val="%1.%2.%3.%4.%5.%6"/>
      <w:lvlJc w:val="left"/>
      <w:pPr>
        <w:tabs>
          <w:tab w:val="num" w:pos="1152"/>
        </w:tabs>
        <w:ind w:left="1152" w:hanging="1152"/>
      </w:pPr>
      <w:rPr>
        <w:rFonts w:hint="eastAsia"/>
      </w:rPr>
    </w:lvl>
    <w:lvl w:ilvl="6">
      <w:start w:val="1"/>
      <w:numFmt w:val="decimal"/>
      <w:lvlRestart w:val="0"/>
      <w:lvlText w:val="%1.%2.%3.%4.%5.%6.%7"/>
      <w:lvlJc w:val="left"/>
      <w:pPr>
        <w:tabs>
          <w:tab w:val="num" w:pos="1296"/>
        </w:tabs>
        <w:ind w:left="1296" w:hanging="1296"/>
      </w:pPr>
      <w:rPr>
        <w:rFonts w:hint="eastAsia"/>
      </w:rPr>
    </w:lvl>
    <w:lvl w:ilvl="7">
      <w:start w:val="1"/>
      <w:numFmt w:val="decimal"/>
      <w:lvlRestart w:val="0"/>
      <w:lvlText w:val="%1.%2.%3.%4.%5.%6.%7.%8"/>
      <w:lvlJc w:val="left"/>
      <w:pPr>
        <w:tabs>
          <w:tab w:val="num" w:pos="1440"/>
        </w:tabs>
        <w:ind w:left="1440" w:hanging="1440"/>
      </w:pPr>
      <w:rPr>
        <w:rFonts w:hint="eastAsia"/>
      </w:rPr>
    </w:lvl>
    <w:lvl w:ilvl="8">
      <w:start w:val="1"/>
      <w:numFmt w:val="decimal"/>
      <w:pStyle w:val="jkm99"/>
      <w:lvlText w:val="%1.%2.%3.%4.%5.%6.%7.%8.%9"/>
      <w:lvlJc w:val="left"/>
      <w:pPr>
        <w:tabs>
          <w:tab w:val="num" w:pos="1584"/>
        </w:tabs>
        <w:ind w:left="1584" w:hanging="1584"/>
      </w:pPr>
      <w:rPr>
        <w:rFonts w:hint="eastAsia"/>
      </w:rPr>
    </w:lvl>
  </w:abstractNum>
  <w:abstractNum w:abstractNumId="18" w15:restartNumberingAfterBreak="0">
    <w:nsid w:val="04A434B9"/>
    <w:multiLevelType w:val="multilevel"/>
    <w:tmpl w:val="04A434B9"/>
    <w:lvl w:ilvl="0">
      <w:start w:val="1"/>
      <w:numFmt w:val="bullet"/>
      <w:pStyle w:val="Bullets1"/>
      <w:lvlText w:val=""/>
      <w:lvlJc w:val="left"/>
      <w:pPr>
        <w:tabs>
          <w:tab w:val="num" w:pos="680"/>
        </w:tabs>
        <w:ind w:left="1090" w:hanging="410"/>
      </w:pPr>
      <w:rPr>
        <w:rFonts w:ascii="Wingdings" w:hAnsi="Wingdings" w:hint="default"/>
        <w:kern w:val="2"/>
        <w:sz w:val="21"/>
      </w:rPr>
    </w:lvl>
    <w:lvl w:ilvl="1">
      <w:start w:val="1"/>
      <w:numFmt w:val="bullet"/>
      <w:lvlText w:val=""/>
      <w:lvlJc w:val="left"/>
      <w:pPr>
        <w:tabs>
          <w:tab w:val="num" w:pos="680"/>
        </w:tabs>
        <w:ind w:left="1260" w:hanging="409"/>
      </w:pPr>
      <w:rPr>
        <w:rFonts w:ascii="Wingdings" w:hAnsi="Wingdings" w:hint="default"/>
      </w:rPr>
    </w:lvl>
    <w:lvl w:ilvl="2">
      <w:start w:val="1"/>
      <w:numFmt w:val="bullet"/>
      <w:lvlText w:val=""/>
      <w:lvlJc w:val="left"/>
      <w:pPr>
        <w:tabs>
          <w:tab w:val="num" w:pos="680"/>
        </w:tabs>
        <w:ind w:left="1090" w:hanging="41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9" w15:restartNumberingAfterBreak="0">
    <w:nsid w:val="04A7262E"/>
    <w:multiLevelType w:val="multilevel"/>
    <w:tmpl w:val="04A7262E"/>
    <w:lvl w:ilvl="0">
      <w:start w:val="1"/>
      <w:numFmt w:val="decimal"/>
      <w:pStyle w:val="BulletIndent"/>
      <w:lvlText w:val="%1"/>
      <w:lvlJc w:val="left"/>
      <w:pPr>
        <w:ind w:left="425" w:hanging="425"/>
      </w:pPr>
      <w:rPr>
        <w:rFonts w:hint="eastAsia"/>
      </w:rPr>
    </w:lvl>
    <w:lvl w:ilvl="1">
      <w:start w:val="1"/>
      <w:numFmt w:val="decimal"/>
      <w:lvlText w:val="%1.%2"/>
      <w:lvlJc w:val="left"/>
      <w:pPr>
        <w:ind w:left="1560"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pStyle w:val="6616Char1PIM61H61BOD41LegalLevel11h61T"/>
      <w:lvlText w:val="%1.%2.%3.%4.%5.%6"/>
      <w:lvlJc w:val="left"/>
      <w:pPr>
        <w:ind w:left="3260" w:hanging="1134"/>
      </w:pPr>
      <w:rPr>
        <w:rFonts w:hint="eastAsia"/>
      </w:rPr>
    </w:lvl>
    <w:lvl w:ilvl="6">
      <w:start w:val="1"/>
      <w:numFmt w:val="decimal"/>
      <w:pStyle w:val="700"/>
      <w:lvlText w:val="%1.%2.%3.%4.%5.%6.%7"/>
      <w:lvlJc w:val="left"/>
      <w:pPr>
        <w:ind w:left="3827" w:hanging="1276"/>
      </w:pPr>
      <w:rPr>
        <w:rFonts w:hint="eastAsia"/>
      </w:rPr>
    </w:lvl>
    <w:lvl w:ilvl="7">
      <w:start w:val="1"/>
      <w:numFmt w:val="decimal"/>
      <w:pStyle w:val="MMTopic8"/>
      <w:lvlText w:val="%1.%2.%3.%4.%5.%6.%7.%8"/>
      <w:lvlJc w:val="left"/>
      <w:pPr>
        <w:ind w:left="4394" w:hanging="1418"/>
      </w:pPr>
      <w:rPr>
        <w:rFonts w:hint="eastAsia"/>
      </w:rPr>
    </w:lvl>
    <w:lvl w:ilvl="8">
      <w:start w:val="1"/>
      <w:numFmt w:val="decimal"/>
      <w:pStyle w:val="MMTopic9"/>
      <w:lvlText w:val="%1.%2.%3.%4.%5.%6.%7.%8.%9"/>
      <w:lvlJc w:val="left"/>
      <w:pPr>
        <w:ind w:left="5102" w:hanging="1700"/>
      </w:pPr>
      <w:rPr>
        <w:rFonts w:hint="eastAsia"/>
      </w:rPr>
    </w:lvl>
  </w:abstractNum>
  <w:abstractNum w:abstractNumId="20" w15:restartNumberingAfterBreak="0">
    <w:nsid w:val="051D5D83"/>
    <w:multiLevelType w:val="multilevel"/>
    <w:tmpl w:val="051D5D83"/>
    <w:lvl w:ilvl="0">
      <w:start w:val="1"/>
      <w:numFmt w:val="bullet"/>
      <w:pStyle w:val="a2"/>
      <w:lvlText w:val=""/>
      <w:lvlJc w:val="left"/>
      <w:pPr>
        <w:tabs>
          <w:tab w:val="num" w:pos="964"/>
        </w:tabs>
        <w:ind w:left="964" w:hanging="482"/>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061B66F4"/>
    <w:multiLevelType w:val="multilevel"/>
    <w:tmpl w:val="061B66F4"/>
    <w:lvl w:ilvl="0">
      <w:start w:val="1"/>
      <w:numFmt w:val="bullet"/>
      <w:pStyle w:val="WDQ2"/>
      <w:lvlText w:val=""/>
      <w:lvlJc w:val="left"/>
      <w:pPr>
        <w:tabs>
          <w:tab w:val="num" w:pos="1860"/>
        </w:tabs>
        <w:ind w:left="1841" w:hanging="341"/>
      </w:pPr>
      <w:rPr>
        <w:rFonts w:ascii="Wingdings" w:hAnsi="Wingdings" w:hint="default"/>
      </w:rPr>
    </w:lvl>
    <w:lvl w:ilvl="1">
      <w:start w:val="1"/>
      <w:numFmt w:val="bullet"/>
      <w:lvlText w:val=""/>
      <w:lvlJc w:val="left"/>
      <w:pPr>
        <w:tabs>
          <w:tab w:val="num" w:pos="1200"/>
        </w:tabs>
        <w:ind w:left="1200" w:hanging="420"/>
      </w:pPr>
      <w:rPr>
        <w:rFonts w:ascii="Wingdings" w:hAnsi="Wingdings" w:hint="default"/>
      </w:rPr>
    </w:lvl>
    <w:lvl w:ilvl="2">
      <w:start w:val="1"/>
      <w:numFmt w:val="bullet"/>
      <w:lvlText w:val=""/>
      <w:lvlJc w:val="left"/>
      <w:pPr>
        <w:tabs>
          <w:tab w:val="num" w:pos="1620"/>
        </w:tabs>
        <w:ind w:left="1620" w:hanging="420"/>
      </w:pPr>
      <w:rPr>
        <w:rFonts w:ascii="Wingdings" w:hAnsi="Wingdings" w:hint="default"/>
      </w:rPr>
    </w:lvl>
    <w:lvl w:ilvl="3">
      <w:start w:val="1"/>
      <w:numFmt w:val="bullet"/>
      <w:lvlText w:val=""/>
      <w:lvlJc w:val="left"/>
      <w:pPr>
        <w:tabs>
          <w:tab w:val="num" w:pos="2040"/>
        </w:tabs>
        <w:ind w:left="2040" w:hanging="420"/>
      </w:pPr>
      <w:rPr>
        <w:rFonts w:ascii="Wingdings" w:hAnsi="Wingdings" w:hint="default"/>
      </w:rPr>
    </w:lvl>
    <w:lvl w:ilvl="4">
      <w:start w:val="1"/>
      <w:numFmt w:val="bullet"/>
      <w:lvlText w:val=""/>
      <w:lvlJc w:val="left"/>
      <w:pPr>
        <w:tabs>
          <w:tab w:val="num" w:pos="2460"/>
        </w:tabs>
        <w:ind w:left="2460" w:hanging="420"/>
      </w:pPr>
      <w:rPr>
        <w:rFonts w:ascii="Wingdings" w:hAnsi="Wingdings" w:hint="default"/>
      </w:rPr>
    </w:lvl>
    <w:lvl w:ilvl="5">
      <w:start w:val="1"/>
      <w:numFmt w:val="bullet"/>
      <w:lvlText w:val=""/>
      <w:lvlJc w:val="left"/>
      <w:pPr>
        <w:tabs>
          <w:tab w:val="num" w:pos="2880"/>
        </w:tabs>
        <w:ind w:left="2880" w:hanging="420"/>
      </w:pPr>
      <w:rPr>
        <w:rFonts w:ascii="Wingdings" w:hAnsi="Wingdings" w:hint="default"/>
      </w:rPr>
    </w:lvl>
    <w:lvl w:ilvl="6">
      <w:start w:val="1"/>
      <w:numFmt w:val="bullet"/>
      <w:lvlText w:val=""/>
      <w:lvlJc w:val="left"/>
      <w:pPr>
        <w:tabs>
          <w:tab w:val="num" w:pos="3300"/>
        </w:tabs>
        <w:ind w:left="3300" w:hanging="420"/>
      </w:pPr>
      <w:rPr>
        <w:rFonts w:ascii="Wingdings" w:hAnsi="Wingdings" w:hint="default"/>
      </w:rPr>
    </w:lvl>
    <w:lvl w:ilvl="7">
      <w:start w:val="1"/>
      <w:numFmt w:val="bullet"/>
      <w:lvlText w:val=""/>
      <w:lvlJc w:val="left"/>
      <w:pPr>
        <w:tabs>
          <w:tab w:val="num" w:pos="3720"/>
        </w:tabs>
        <w:ind w:left="3720" w:hanging="420"/>
      </w:pPr>
      <w:rPr>
        <w:rFonts w:ascii="Wingdings" w:hAnsi="Wingdings" w:hint="default"/>
      </w:rPr>
    </w:lvl>
    <w:lvl w:ilvl="8">
      <w:start w:val="1"/>
      <w:numFmt w:val="bullet"/>
      <w:lvlText w:val=""/>
      <w:lvlJc w:val="left"/>
      <w:pPr>
        <w:tabs>
          <w:tab w:val="num" w:pos="4140"/>
        </w:tabs>
        <w:ind w:left="4140" w:hanging="420"/>
      </w:pPr>
      <w:rPr>
        <w:rFonts w:ascii="Wingdings" w:hAnsi="Wingdings" w:hint="default"/>
      </w:rPr>
    </w:lvl>
  </w:abstractNum>
  <w:abstractNum w:abstractNumId="22" w15:restartNumberingAfterBreak="0">
    <w:nsid w:val="0642371A"/>
    <w:multiLevelType w:val="multilevel"/>
    <w:tmpl w:val="0642371A"/>
    <w:lvl w:ilvl="0">
      <w:start w:val="1"/>
      <w:numFmt w:val="bullet"/>
      <w:pStyle w:val="32"/>
      <w:lvlText w:val=""/>
      <w:lvlJc w:val="left"/>
      <w:pPr>
        <w:ind w:left="988"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6F91E8D"/>
    <w:multiLevelType w:val="multilevel"/>
    <w:tmpl w:val="06F91E8D"/>
    <w:lvl w:ilvl="0">
      <w:start w:val="1"/>
      <w:numFmt w:val="bullet"/>
      <w:pStyle w:val="a3"/>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4" w15:restartNumberingAfterBreak="0">
    <w:nsid w:val="074818AE"/>
    <w:multiLevelType w:val="multilevel"/>
    <w:tmpl w:val="074818AE"/>
    <w:lvl w:ilvl="0">
      <w:start w:val="1"/>
      <w:numFmt w:val="bullet"/>
      <w:pStyle w:val="CharCharChar"/>
      <w:lvlText w:val=""/>
      <w:lvlJc w:val="left"/>
      <w:pPr>
        <w:tabs>
          <w:tab w:val="num" w:pos="987"/>
        </w:tabs>
        <w:ind w:left="987" w:hanging="420"/>
      </w:pPr>
      <w:rPr>
        <w:rFonts w:ascii="Wingdings" w:hAnsi="Wingdings" w:hint="default"/>
      </w:rPr>
    </w:lvl>
    <w:lvl w:ilvl="1">
      <w:start w:val="1"/>
      <w:numFmt w:val="decimal"/>
      <w:lvlText w:val="%2."/>
      <w:lvlJc w:val="left"/>
      <w:pPr>
        <w:tabs>
          <w:tab w:val="num" w:pos="1407"/>
        </w:tabs>
        <w:ind w:left="1407" w:hanging="420"/>
      </w:pPr>
      <w:rPr>
        <w:rFonts w:hint="default"/>
      </w:rPr>
    </w:lvl>
    <w:lvl w:ilvl="2">
      <w:start w:val="1"/>
      <w:numFmt w:val="bullet"/>
      <w:lvlText w:val=""/>
      <w:lvlJc w:val="left"/>
      <w:pPr>
        <w:tabs>
          <w:tab w:val="num" w:pos="1827"/>
        </w:tabs>
        <w:ind w:left="1827" w:hanging="420"/>
      </w:pPr>
      <w:rPr>
        <w:rFonts w:ascii="Wingdings" w:hAnsi="Wingdings" w:hint="default"/>
      </w:rPr>
    </w:lvl>
    <w:lvl w:ilvl="3">
      <w:start w:val="1"/>
      <w:numFmt w:val="decimal"/>
      <w:lvlText w:val="%4、"/>
      <w:lvlJc w:val="left"/>
      <w:pPr>
        <w:tabs>
          <w:tab w:val="num" w:pos="2187"/>
        </w:tabs>
        <w:ind w:left="2187" w:hanging="360"/>
      </w:pPr>
      <w:rPr>
        <w:rFonts w:hint="default"/>
      </w:rPr>
    </w:lvl>
    <w:lvl w:ilvl="4">
      <w:start w:val="1"/>
      <w:numFmt w:val="bullet"/>
      <w:lvlText w:val=""/>
      <w:lvlJc w:val="left"/>
      <w:pPr>
        <w:tabs>
          <w:tab w:val="num" w:pos="2667"/>
        </w:tabs>
        <w:ind w:left="2667" w:hanging="420"/>
      </w:pPr>
      <w:rPr>
        <w:rFonts w:ascii="Wingdings" w:hAnsi="Wingdings" w:hint="default"/>
      </w:rPr>
    </w:lvl>
    <w:lvl w:ilvl="5">
      <w:start w:val="1"/>
      <w:numFmt w:val="bullet"/>
      <w:lvlText w:val=""/>
      <w:lvlJc w:val="left"/>
      <w:pPr>
        <w:tabs>
          <w:tab w:val="num" w:pos="3087"/>
        </w:tabs>
        <w:ind w:left="3087" w:hanging="420"/>
      </w:pPr>
      <w:rPr>
        <w:rFonts w:ascii="Wingdings" w:hAnsi="Wingdings" w:hint="default"/>
      </w:rPr>
    </w:lvl>
    <w:lvl w:ilvl="6">
      <w:start w:val="1"/>
      <w:numFmt w:val="bullet"/>
      <w:lvlText w:val=""/>
      <w:lvlJc w:val="left"/>
      <w:pPr>
        <w:tabs>
          <w:tab w:val="num" w:pos="3507"/>
        </w:tabs>
        <w:ind w:left="3507" w:hanging="420"/>
      </w:pPr>
      <w:rPr>
        <w:rFonts w:ascii="Wingdings" w:hAnsi="Wingdings" w:hint="default"/>
      </w:rPr>
    </w:lvl>
    <w:lvl w:ilvl="7">
      <w:start w:val="1"/>
      <w:numFmt w:val="bullet"/>
      <w:lvlText w:val=""/>
      <w:lvlJc w:val="left"/>
      <w:pPr>
        <w:tabs>
          <w:tab w:val="num" w:pos="3927"/>
        </w:tabs>
        <w:ind w:left="3927" w:hanging="420"/>
      </w:pPr>
      <w:rPr>
        <w:rFonts w:ascii="Wingdings" w:hAnsi="Wingdings" w:hint="default"/>
      </w:rPr>
    </w:lvl>
    <w:lvl w:ilvl="8">
      <w:start w:val="1"/>
      <w:numFmt w:val="bullet"/>
      <w:lvlText w:val=""/>
      <w:lvlJc w:val="left"/>
      <w:pPr>
        <w:tabs>
          <w:tab w:val="num" w:pos="4347"/>
        </w:tabs>
        <w:ind w:left="4347" w:hanging="420"/>
      </w:pPr>
      <w:rPr>
        <w:rFonts w:ascii="Wingdings" w:hAnsi="Wingdings" w:hint="default"/>
      </w:rPr>
    </w:lvl>
  </w:abstractNum>
  <w:abstractNum w:abstractNumId="25" w15:restartNumberingAfterBreak="0">
    <w:nsid w:val="08D3253C"/>
    <w:multiLevelType w:val="multilevel"/>
    <w:tmpl w:val="08D3253C"/>
    <w:lvl w:ilvl="0">
      <w:start w:val="1"/>
      <w:numFmt w:val="decimal"/>
      <w:pStyle w:val="TableLin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0A17367A"/>
    <w:multiLevelType w:val="multilevel"/>
    <w:tmpl w:val="0A17367A"/>
    <w:lvl w:ilvl="0">
      <w:start w:val="1"/>
      <w:numFmt w:val="bullet"/>
      <w:pStyle w:val="a4"/>
      <w:lvlText w:val=""/>
      <w:lvlJc w:val="left"/>
      <w:pPr>
        <w:tabs>
          <w:tab w:val="num" w:pos="787"/>
        </w:tabs>
        <w:ind w:left="787" w:hanging="420"/>
      </w:pPr>
      <w:rPr>
        <w:rFonts w:ascii="Symbol" w:hAnsi="Symbol" w:hint="default"/>
      </w:rPr>
    </w:lvl>
    <w:lvl w:ilvl="1">
      <w:start w:val="1"/>
      <w:numFmt w:val="bullet"/>
      <w:lvlText w:val=""/>
      <w:lvlJc w:val="left"/>
      <w:pPr>
        <w:tabs>
          <w:tab w:val="num" w:pos="1207"/>
        </w:tabs>
        <w:ind w:left="1207" w:hanging="420"/>
      </w:pPr>
      <w:rPr>
        <w:rFonts w:ascii="Wingdings" w:hAnsi="Wingdings" w:hint="default"/>
      </w:rPr>
    </w:lvl>
    <w:lvl w:ilvl="2">
      <w:start w:val="1"/>
      <w:numFmt w:val="bullet"/>
      <w:lvlText w:val=""/>
      <w:lvlJc w:val="left"/>
      <w:pPr>
        <w:tabs>
          <w:tab w:val="num" w:pos="1627"/>
        </w:tabs>
        <w:ind w:left="1627" w:hanging="420"/>
      </w:pPr>
      <w:rPr>
        <w:rFonts w:ascii="Wingdings" w:hAnsi="Wingdings" w:hint="default"/>
      </w:rPr>
    </w:lvl>
    <w:lvl w:ilvl="3">
      <w:start w:val="1"/>
      <w:numFmt w:val="bullet"/>
      <w:lvlText w:val=""/>
      <w:lvlJc w:val="left"/>
      <w:pPr>
        <w:tabs>
          <w:tab w:val="num" w:pos="2047"/>
        </w:tabs>
        <w:ind w:left="2047" w:hanging="420"/>
      </w:pPr>
      <w:rPr>
        <w:rFonts w:ascii="Wingdings" w:hAnsi="Wingdings" w:hint="default"/>
      </w:rPr>
    </w:lvl>
    <w:lvl w:ilvl="4">
      <w:start w:val="1"/>
      <w:numFmt w:val="bullet"/>
      <w:lvlText w:val=""/>
      <w:lvlJc w:val="left"/>
      <w:pPr>
        <w:tabs>
          <w:tab w:val="num" w:pos="2467"/>
        </w:tabs>
        <w:ind w:left="2467" w:hanging="420"/>
      </w:pPr>
      <w:rPr>
        <w:rFonts w:ascii="Wingdings" w:hAnsi="Wingdings" w:hint="default"/>
      </w:rPr>
    </w:lvl>
    <w:lvl w:ilvl="5">
      <w:start w:val="1"/>
      <w:numFmt w:val="bullet"/>
      <w:lvlText w:val=""/>
      <w:lvlJc w:val="left"/>
      <w:pPr>
        <w:tabs>
          <w:tab w:val="num" w:pos="2887"/>
        </w:tabs>
        <w:ind w:left="2887" w:hanging="420"/>
      </w:pPr>
      <w:rPr>
        <w:rFonts w:ascii="Wingdings" w:hAnsi="Wingdings" w:hint="default"/>
      </w:rPr>
    </w:lvl>
    <w:lvl w:ilvl="6">
      <w:start w:val="1"/>
      <w:numFmt w:val="bullet"/>
      <w:lvlText w:val=""/>
      <w:lvlJc w:val="left"/>
      <w:pPr>
        <w:tabs>
          <w:tab w:val="num" w:pos="3307"/>
        </w:tabs>
        <w:ind w:left="3307" w:hanging="420"/>
      </w:pPr>
      <w:rPr>
        <w:rFonts w:ascii="Wingdings" w:hAnsi="Wingdings" w:hint="default"/>
      </w:rPr>
    </w:lvl>
    <w:lvl w:ilvl="7">
      <w:start w:val="1"/>
      <w:numFmt w:val="bullet"/>
      <w:lvlText w:val=""/>
      <w:lvlJc w:val="left"/>
      <w:pPr>
        <w:tabs>
          <w:tab w:val="num" w:pos="3727"/>
        </w:tabs>
        <w:ind w:left="3727" w:hanging="420"/>
      </w:pPr>
      <w:rPr>
        <w:rFonts w:ascii="Wingdings" w:hAnsi="Wingdings" w:hint="default"/>
      </w:rPr>
    </w:lvl>
    <w:lvl w:ilvl="8">
      <w:start w:val="1"/>
      <w:numFmt w:val="bullet"/>
      <w:lvlText w:val=""/>
      <w:lvlJc w:val="left"/>
      <w:pPr>
        <w:tabs>
          <w:tab w:val="num" w:pos="4147"/>
        </w:tabs>
        <w:ind w:left="4147" w:hanging="420"/>
      </w:pPr>
      <w:rPr>
        <w:rFonts w:ascii="Wingdings" w:hAnsi="Wingdings" w:hint="default"/>
      </w:rPr>
    </w:lvl>
  </w:abstractNum>
  <w:abstractNum w:abstractNumId="27" w15:restartNumberingAfterBreak="0">
    <w:nsid w:val="0AC42944"/>
    <w:multiLevelType w:val="multilevel"/>
    <w:tmpl w:val="0AC42944"/>
    <w:lvl w:ilvl="0">
      <w:start w:val="1"/>
      <w:numFmt w:val="bullet"/>
      <w:pStyle w:val="CharChar"/>
      <w:lvlText w:val=""/>
      <w:lvlJc w:val="left"/>
      <w:pPr>
        <w:tabs>
          <w:tab w:val="num" w:pos="420"/>
        </w:tabs>
        <w:ind w:left="420" w:hanging="420"/>
      </w:pPr>
      <w:rPr>
        <w:rFonts w:ascii="Wingdings" w:hAnsi="Wingdings" w:hint="default"/>
      </w:rPr>
    </w:lvl>
    <w:lvl w:ilvl="1">
      <w:start w:val="1"/>
      <w:numFmt w:val="bullet"/>
      <w:pStyle w:val="CharCharChar0"/>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0B0326F9"/>
    <w:multiLevelType w:val="hybridMultilevel"/>
    <w:tmpl w:val="8E5E51FC"/>
    <w:lvl w:ilvl="0" w:tplc="49521B54">
      <w:start w:val="1"/>
      <w:numFmt w:val="chineseCountingThousand"/>
      <w:pStyle w:val="21"/>
      <w:suff w:val="nothing"/>
      <w:lvlText w:val="（%1）"/>
      <w:lvlJc w:val="left"/>
      <w:pPr>
        <w:ind w:left="0" w:firstLine="0"/>
      </w:pPr>
      <w:rPr>
        <w:rFonts w:hint="eastAsia"/>
      </w:rPr>
    </w:lvl>
    <w:lvl w:ilvl="1" w:tplc="A6B2A2D6">
      <w:start w:val="1"/>
      <w:numFmt w:val="decimal"/>
      <w:lvlText w:val="%2."/>
      <w:lvlJc w:val="left"/>
      <w:pPr>
        <w:tabs>
          <w:tab w:val="num" w:pos="980"/>
        </w:tabs>
        <w:ind w:left="980" w:hanging="420"/>
      </w:pPr>
      <w:rPr>
        <w:rFonts w:ascii="仿宋_GB2312" w:eastAsia="仿宋_GB2312" w:hint="eastAsia"/>
        <w:sz w:val="28"/>
        <w:szCs w:val="28"/>
      </w:r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9" w15:restartNumberingAfterBreak="0">
    <w:nsid w:val="0B3A5BE3"/>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0" w15:restartNumberingAfterBreak="0">
    <w:nsid w:val="0B475D87"/>
    <w:multiLevelType w:val="multilevel"/>
    <w:tmpl w:val="0B475D87"/>
    <w:lvl w:ilvl="0">
      <w:start w:val="1"/>
      <w:numFmt w:val="bullet"/>
      <w:pStyle w:val="D"/>
      <w:lvlText w:val=""/>
      <w:lvlJc w:val="left"/>
      <w:pPr>
        <w:tabs>
          <w:tab w:val="num" w:pos="980"/>
        </w:tabs>
        <w:ind w:left="980" w:hanging="420"/>
      </w:pPr>
      <w:rPr>
        <w:rFonts w:ascii="Wingdings" w:hAnsi="Wingdings" w:hint="default"/>
        <w:sz w:val="24"/>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sz w:val="24"/>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31" w15:restartNumberingAfterBreak="0">
    <w:nsid w:val="0BEF72FE"/>
    <w:multiLevelType w:val="singleLevel"/>
    <w:tmpl w:val="0BEF72FE"/>
    <w:lvl w:ilvl="0">
      <w:numFmt w:val="none"/>
      <w:pStyle w:val="Bullet1"/>
      <w:lvlText w:val=""/>
      <w:lvlJc w:val="left"/>
      <w:pPr>
        <w:tabs>
          <w:tab w:val="num" w:pos="0"/>
        </w:tabs>
        <w:ind w:left="360" w:hanging="360"/>
      </w:pPr>
      <w:rPr>
        <w:rFonts w:ascii="Symbol" w:hAnsi="Symbol" w:hint="default"/>
      </w:rPr>
    </w:lvl>
  </w:abstractNum>
  <w:abstractNum w:abstractNumId="32" w15:restartNumberingAfterBreak="0">
    <w:nsid w:val="0DCC6C71"/>
    <w:multiLevelType w:val="multilevel"/>
    <w:tmpl w:val="0DCC6C71"/>
    <w:lvl w:ilvl="0">
      <w:start w:val="1"/>
      <w:numFmt w:val="bullet"/>
      <w:pStyle w:val="BulletDash"/>
      <w:lvlText w:val=""/>
      <w:lvlJc w:val="left"/>
      <w:pPr>
        <w:tabs>
          <w:tab w:val="num" w:pos="1080"/>
        </w:tabs>
        <w:ind w:left="108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0E6D2919"/>
    <w:multiLevelType w:val="multilevel"/>
    <w:tmpl w:val="0E6D2919"/>
    <w:lvl w:ilvl="0">
      <w:start w:val="1"/>
      <w:numFmt w:val="bullet"/>
      <w:pStyle w:val="a5"/>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0E743449"/>
    <w:multiLevelType w:val="multilevel"/>
    <w:tmpl w:val="0E743449"/>
    <w:lvl w:ilvl="0">
      <w:start w:val="1"/>
      <w:numFmt w:val="bullet"/>
      <w:pStyle w:val="CharChar0"/>
      <w:lvlText w:val=""/>
      <w:lvlJc w:val="left"/>
      <w:pPr>
        <w:tabs>
          <w:tab w:val="num" w:pos="1381"/>
        </w:tabs>
        <w:ind w:left="1381"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0F14266A"/>
    <w:multiLevelType w:val="multilevel"/>
    <w:tmpl w:val="0F14266A"/>
    <w:lvl w:ilvl="0">
      <w:start w:val="1"/>
      <w:numFmt w:val="bullet"/>
      <w:pStyle w:val="a6"/>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0FD21AE7"/>
    <w:multiLevelType w:val="multilevel"/>
    <w:tmpl w:val="0FD21AE7"/>
    <w:lvl w:ilvl="0">
      <w:start w:val="1"/>
      <w:numFmt w:val="bullet"/>
      <w:pStyle w:val="22"/>
      <w:lvlText w:val="-"/>
      <w:lvlJc w:val="left"/>
      <w:pPr>
        <w:tabs>
          <w:tab w:val="num" w:pos="1384"/>
        </w:tabs>
        <w:ind w:left="1384" w:hanging="420"/>
      </w:pPr>
      <w:rPr>
        <w:rFonts w:ascii="宋体" w:eastAsia="宋体" w:hAnsi="Wingdings" w:hint="eastAsia"/>
      </w:rPr>
    </w:lvl>
    <w:lvl w:ilvl="1">
      <w:start w:val="1"/>
      <w:numFmt w:val="bullet"/>
      <w:lvlText w:val=""/>
      <w:lvlJc w:val="left"/>
      <w:pPr>
        <w:tabs>
          <w:tab w:val="num" w:pos="2160"/>
        </w:tabs>
        <w:ind w:left="2160" w:hanging="420"/>
      </w:pPr>
      <w:rPr>
        <w:rFonts w:ascii="Wingdings" w:hAnsi="Wingdings" w:hint="default"/>
      </w:rPr>
    </w:lvl>
    <w:lvl w:ilvl="2">
      <w:start w:val="1"/>
      <w:numFmt w:val="bullet"/>
      <w:lvlText w:val=""/>
      <w:lvlJc w:val="left"/>
      <w:pPr>
        <w:tabs>
          <w:tab w:val="num" w:pos="2580"/>
        </w:tabs>
        <w:ind w:left="2580" w:hanging="420"/>
      </w:pPr>
      <w:rPr>
        <w:rFonts w:ascii="Wingdings" w:hAnsi="Wingdings" w:hint="default"/>
      </w:rPr>
    </w:lvl>
    <w:lvl w:ilvl="3">
      <w:start w:val="1"/>
      <w:numFmt w:val="bullet"/>
      <w:lvlText w:val=""/>
      <w:lvlJc w:val="left"/>
      <w:pPr>
        <w:tabs>
          <w:tab w:val="num" w:pos="3000"/>
        </w:tabs>
        <w:ind w:left="3000" w:hanging="420"/>
      </w:pPr>
      <w:rPr>
        <w:rFonts w:ascii="Wingdings" w:hAnsi="Wingdings" w:hint="default"/>
      </w:rPr>
    </w:lvl>
    <w:lvl w:ilvl="4">
      <w:start w:val="1"/>
      <w:numFmt w:val="bullet"/>
      <w:lvlText w:val=""/>
      <w:lvlJc w:val="left"/>
      <w:pPr>
        <w:tabs>
          <w:tab w:val="num" w:pos="3420"/>
        </w:tabs>
        <w:ind w:left="3420" w:hanging="420"/>
      </w:pPr>
      <w:rPr>
        <w:rFonts w:ascii="Wingdings" w:hAnsi="Wingdings" w:hint="default"/>
      </w:rPr>
    </w:lvl>
    <w:lvl w:ilvl="5">
      <w:start w:val="1"/>
      <w:numFmt w:val="bullet"/>
      <w:lvlText w:val=""/>
      <w:lvlJc w:val="left"/>
      <w:pPr>
        <w:tabs>
          <w:tab w:val="num" w:pos="3840"/>
        </w:tabs>
        <w:ind w:left="3840" w:hanging="420"/>
      </w:pPr>
      <w:rPr>
        <w:rFonts w:ascii="Wingdings" w:hAnsi="Wingdings" w:hint="default"/>
      </w:rPr>
    </w:lvl>
    <w:lvl w:ilvl="6">
      <w:start w:val="1"/>
      <w:numFmt w:val="bullet"/>
      <w:lvlText w:val=""/>
      <w:lvlJc w:val="left"/>
      <w:pPr>
        <w:tabs>
          <w:tab w:val="num" w:pos="4260"/>
        </w:tabs>
        <w:ind w:left="4260" w:hanging="420"/>
      </w:pPr>
      <w:rPr>
        <w:rFonts w:ascii="Wingdings" w:hAnsi="Wingdings" w:hint="default"/>
      </w:rPr>
    </w:lvl>
    <w:lvl w:ilvl="7">
      <w:start w:val="1"/>
      <w:numFmt w:val="bullet"/>
      <w:lvlText w:val=""/>
      <w:lvlJc w:val="left"/>
      <w:pPr>
        <w:tabs>
          <w:tab w:val="num" w:pos="4680"/>
        </w:tabs>
        <w:ind w:left="4680" w:hanging="420"/>
      </w:pPr>
      <w:rPr>
        <w:rFonts w:ascii="Wingdings" w:hAnsi="Wingdings" w:hint="default"/>
      </w:rPr>
    </w:lvl>
    <w:lvl w:ilvl="8">
      <w:start w:val="1"/>
      <w:numFmt w:val="bullet"/>
      <w:lvlText w:val=""/>
      <w:lvlJc w:val="left"/>
      <w:pPr>
        <w:tabs>
          <w:tab w:val="num" w:pos="5100"/>
        </w:tabs>
        <w:ind w:left="5100" w:hanging="420"/>
      </w:pPr>
      <w:rPr>
        <w:rFonts w:ascii="Wingdings" w:hAnsi="Wingdings" w:hint="default"/>
      </w:rPr>
    </w:lvl>
  </w:abstractNum>
  <w:abstractNum w:abstractNumId="37" w15:restartNumberingAfterBreak="0">
    <w:nsid w:val="108875C5"/>
    <w:multiLevelType w:val="multilevel"/>
    <w:tmpl w:val="108875C5"/>
    <w:lvl w:ilvl="0">
      <w:start w:val="1"/>
      <w:numFmt w:val="bullet"/>
      <w:pStyle w:val="Bullet1Single"/>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0F11643"/>
    <w:multiLevelType w:val="hybridMultilevel"/>
    <w:tmpl w:val="5114FB38"/>
    <w:lvl w:ilvl="0" w:tplc="04090001">
      <w:start w:val="1"/>
      <w:numFmt w:val="bullet"/>
      <w:lvlText w:val=""/>
      <w:lvlJc w:val="left"/>
      <w:pPr>
        <w:ind w:left="830" w:hanging="420"/>
      </w:pPr>
      <w:rPr>
        <w:rFonts w:ascii="Wingdings" w:hAnsi="Wingdings" w:hint="default"/>
      </w:rPr>
    </w:lvl>
    <w:lvl w:ilvl="1" w:tplc="04090003" w:tentative="1">
      <w:start w:val="1"/>
      <w:numFmt w:val="bullet"/>
      <w:lvlText w:val=""/>
      <w:lvlJc w:val="left"/>
      <w:pPr>
        <w:ind w:left="1250" w:hanging="420"/>
      </w:pPr>
      <w:rPr>
        <w:rFonts w:ascii="Wingdings" w:hAnsi="Wingdings" w:hint="default"/>
      </w:rPr>
    </w:lvl>
    <w:lvl w:ilvl="2" w:tplc="04090005" w:tentative="1">
      <w:start w:val="1"/>
      <w:numFmt w:val="bullet"/>
      <w:lvlText w:val=""/>
      <w:lvlJc w:val="left"/>
      <w:pPr>
        <w:ind w:left="1670" w:hanging="420"/>
      </w:pPr>
      <w:rPr>
        <w:rFonts w:ascii="Wingdings" w:hAnsi="Wingdings" w:hint="default"/>
      </w:rPr>
    </w:lvl>
    <w:lvl w:ilvl="3" w:tplc="04090001" w:tentative="1">
      <w:start w:val="1"/>
      <w:numFmt w:val="bullet"/>
      <w:lvlText w:val=""/>
      <w:lvlJc w:val="left"/>
      <w:pPr>
        <w:ind w:left="2090" w:hanging="420"/>
      </w:pPr>
      <w:rPr>
        <w:rFonts w:ascii="Wingdings" w:hAnsi="Wingdings" w:hint="default"/>
      </w:rPr>
    </w:lvl>
    <w:lvl w:ilvl="4" w:tplc="04090003" w:tentative="1">
      <w:start w:val="1"/>
      <w:numFmt w:val="bullet"/>
      <w:lvlText w:val=""/>
      <w:lvlJc w:val="left"/>
      <w:pPr>
        <w:ind w:left="2510" w:hanging="420"/>
      </w:pPr>
      <w:rPr>
        <w:rFonts w:ascii="Wingdings" w:hAnsi="Wingdings" w:hint="default"/>
      </w:rPr>
    </w:lvl>
    <w:lvl w:ilvl="5" w:tplc="04090005" w:tentative="1">
      <w:start w:val="1"/>
      <w:numFmt w:val="bullet"/>
      <w:lvlText w:val=""/>
      <w:lvlJc w:val="left"/>
      <w:pPr>
        <w:ind w:left="2930" w:hanging="420"/>
      </w:pPr>
      <w:rPr>
        <w:rFonts w:ascii="Wingdings" w:hAnsi="Wingdings" w:hint="default"/>
      </w:rPr>
    </w:lvl>
    <w:lvl w:ilvl="6" w:tplc="04090001" w:tentative="1">
      <w:start w:val="1"/>
      <w:numFmt w:val="bullet"/>
      <w:lvlText w:val=""/>
      <w:lvlJc w:val="left"/>
      <w:pPr>
        <w:ind w:left="3350" w:hanging="420"/>
      </w:pPr>
      <w:rPr>
        <w:rFonts w:ascii="Wingdings" w:hAnsi="Wingdings" w:hint="default"/>
      </w:rPr>
    </w:lvl>
    <w:lvl w:ilvl="7" w:tplc="04090003" w:tentative="1">
      <w:start w:val="1"/>
      <w:numFmt w:val="bullet"/>
      <w:lvlText w:val=""/>
      <w:lvlJc w:val="left"/>
      <w:pPr>
        <w:ind w:left="3770" w:hanging="420"/>
      </w:pPr>
      <w:rPr>
        <w:rFonts w:ascii="Wingdings" w:hAnsi="Wingdings" w:hint="default"/>
      </w:rPr>
    </w:lvl>
    <w:lvl w:ilvl="8" w:tplc="04090005" w:tentative="1">
      <w:start w:val="1"/>
      <w:numFmt w:val="bullet"/>
      <w:lvlText w:val=""/>
      <w:lvlJc w:val="left"/>
      <w:pPr>
        <w:ind w:left="4190" w:hanging="420"/>
      </w:pPr>
      <w:rPr>
        <w:rFonts w:ascii="Wingdings" w:hAnsi="Wingdings" w:hint="default"/>
      </w:rPr>
    </w:lvl>
  </w:abstractNum>
  <w:abstractNum w:abstractNumId="39" w15:restartNumberingAfterBreak="0">
    <w:nsid w:val="118C5486"/>
    <w:multiLevelType w:val="multilevel"/>
    <w:tmpl w:val="118C5486"/>
    <w:lvl w:ilvl="0">
      <w:start w:val="1"/>
      <w:numFmt w:val="decimal"/>
      <w:pStyle w:val="a7"/>
      <w:lvlText w:val="图-%1  "/>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0" w15:restartNumberingAfterBreak="0">
    <w:nsid w:val="11B46947"/>
    <w:multiLevelType w:val="multilevel"/>
    <w:tmpl w:val="11B46947"/>
    <w:lvl w:ilvl="0">
      <w:start w:val="1"/>
      <w:numFmt w:val="bullet"/>
      <w:pStyle w:val="a8"/>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130F5A76"/>
    <w:multiLevelType w:val="multilevel"/>
    <w:tmpl w:val="130F5A76"/>
    <w:lvl w:ilvl="0">
      <w:start w:val="1"/>
      <w:numFmt w:val="chineseCountingThousand"/>
      <w:suff w:val="space"/>
      <w:lvlText w:val="第%1章"/>
      <w:lvlJc w:val="left"/>
      <w:pPr>
        <w:ind w:left="0" w:firstLine="0"/>
      </w:pPr>
      <w:rPr>
        <w:rFonts w:ascii="Times New Roman" w:eastAsia="黑体" w:hAnsi="Times New Roman" w:cs="Times New Roman" w:hint="default"/>
        <w:b/>
        <w:i w:val="0"/>
        <w:sz w:val="44"/>
        <w:szCs w:val="44"/>
      </w:rPr>
    </w:lvl>
    <w:lvl w:ilvl="1">
      <w:start w:val="1"/>
      <w:numFmt w:val="decimal"/>
      <w:pStyle w:val="a9"/>
      <w:isLgl/>
      <w:suff w:val="space"/>
      <w:lvlText w:val="%1.%2"/>
      <w:lvlJc w:val="left"/>
      <w:pPr>
        <w:ind w:left="0" w:firstLine="0"/>
      </w:pPr>
      <w:rPr>
        <w:rFonts w:eastAsia="黑体" w:hint="eastAsia"/>
        <w:b/>
        <w:i w:val="0"/>
        <w:spacing w:val="0"/>
        <w:sz w:val="36"/>
        <w:szCs w:val="36"/>
      </w:rPr>
    </w:lvl>
    <w:lvl w:ilvl="2">
      <w:start w:val="1"/>
      <w:numFmt w:val="decimal"/>
      <w:isLgl/>
      <w:suff w:val="space"/>
      <w:lvlText w:val="%1.%2.%3"/>
      <w:lvlJc w:val="left"/>
      <w:pPr>
        <w:ind w:left="737" w:hanging="737"/>
      </w:pPr>
      <w:rPr>
        <w:rFonts w:eastAsia="黑体" w:hint="eastAsia"/>
        <w:b/>
        <w:bCs/>
        <w:kern w:val="2"/>
        <w:sz w:val="32"/>
      </w:rPr>
    </w:lvl>
    <w:lvl w:ilvl="3">
      <w:start w:val="1"/>
      <w:numFmt w:val="decimal"/>
      <w:isLgl/>
      <w:suff w:val="space"/>
      <w:lvlText w:val="%1.%2.%3.%4"/>
      <w:lvlJc w:val="left"/>
      <w:pPr>
        <w:ind w:left="737" w:hanging="737"/>
      </w:pPr>
      <w:rPr>
        <w:rFonts w:ascii="Times New Roman" w:eastAsia="黑体" w:hAnsi="Times New Roman"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1.%2.%3.%4.%5"/>
      <w:lvlJc w:val="left"/>
      <w:pPr>
        <w:tabs>
          <w:tab w:val="num" w:pos="1008"/>
        </w:tabs>
        <w:ind w:left="737" w:hanging="737"/>
      </w:pPr>
      <w:rPr>
        <w:rFonts w:hint="eastAsia"/>
        <w:b w:val="0"/>
        <w:i w:val="0"/>
        <w:sz w:val="28"/>
        <w:szCs w:val="28"/>
      </w:rPr>
    </w:lvl>
    <w:lvl w:ilvl="5">
      <w:start w:val="1"/>
      <w:numFmt w:val="decimal"/>
      <w:lvlText w:val="%2.%3.%4.%5.%6.1"/>
      <w:lvlJc w:val="left"/>
      <w:pPr>
        <w:tabs>
          <w:tab w:val="num" w:pos="1152"/>
        </w:tabs>
        <w:ind w:left="737" w:hanging="737"/>
      </w:pPr>
      <w:rPr>
        <w:rFonts w:hint="eastAsia"/>
        <w:b/>
        <w:i w:val="0"/>
        <w:sz w:val="28"/>
        <w:szCs w:val="28"/>
      </w:rPr>
    </w:lvl>
    <w:lvl w:ilvl="6">
      <w:start w:val="1"/>
      <w:numFmt w:val="decimal"/>
      <w:lvlText w:val="%2.%3.%4.%5.%6.%7.1"/>
      <w:lvlJc w:val="left"/>
      <w:pPr>
        <w:tabs>
          <w:tab w:val="num" w:pos="1296"/>
        </w:tabs>
        <w:ind w:left="737" w:hanging="737"/>
      </w:pPr>
      <w:rPr>
        <w:rFonts w:hint="eastAsia"/>
      </w:rPr>
    </w:lvl>
    <w:lvl w:ilvl="7">
      <w:start w:val="1"/>
      <w:numFmt w:val="decimal"/>
      <w:lvlText w:val="%2.%3.%4.%5.%6.%7.%8.1"/>
      <w:lvlJc w:val="left"/>
      <w:pPr>
        <w:tabs>
          <w:tab w:val="num" w:pos="1440"/>
        </w:tabs>
        <w:ind w:left="1440" w:hanging="1440"/>
      </w:pPr>
      <w:rPr>
        <w:rFonts w:hint="eastAsia"/>
      </w:rPr>
    </w:lvl>
    <w:lvl w:ilvl="8">
      <w:start w:val="1"/>
      <w:numFmt w:val="decimal"/>
      <w:lvlText w:val="%2.%3.%4.%5.%6.%7.%8.%9.1"/>
      <w:lvlJc w:val="left"/>
      <w:pPr>
        <w:tabs>
          <w:tab w:val="num" w:pos="1584"/>
        </w:tabs>
        <w:ind w:left="1584" w:hanging="1584"/>
      </w:pPr>
      <w:rPr>
        <w:rFonts w:hint="eastAsia"/>
      </w:rPr>
    </w:lvl>
  </w:abstractNum>
  <w:abstractNum w:abstractNumId="42" w15:restartNumberingAfterBreak="0">
    <w:nsid w:val="13EF724B"/>
    <w:multiLevelType w:val="singleLevel"/>
    <w:tmpl w:val="13EF724B"/>
    <w:lvl w:ilvl="0">
      <w:start w:val="1"/>
      <w:numFmt w:val="bullet"/>
      <w:pStyle w:val="BulletsLayer1"/>
      <w:lvlText w:val=""/>
      <w:lvlJc w:val="left"/>
      <w:pPr>
        <w:tabs>
          <w:tab w:val="num" w:pos="1440"/>
        </w:tabs>
        <w:ind w:left="1368" w:hanging="288"/>
      </w:pPr>
      <w:rPr>
        <w:rFonts w:ascii="Symbol" w:hAnsi="Symbol" w:hint="default"/>
        <w:sz w:val="16"/>
      </w:rPr>
    </w:lvl>
  </w:abstractNum>
  <w:abstractNum w:abstractNumId="43" w15:restartNumberingAfterBreak="0">
    <w:nsid w:val="15324F5C"/>
    <w:multiLevelType w:val="multilevel"/>
    <w:tmpl w:val="15324F5C"/>
    <w:lvl w:ilvl="0">
      <w:start w:val="1"/>
      <w:numFmt w:val="decimal"/>
      <w:pStyle w:val="aa"/>
      <w:lvlText w:val="图%1."/>
      <w:lvlJc w:val="left"/>
      <w:pPr>
        <w:tabs>
          <w:tab w:val="num" w:pos="1312"/>
        </w:tabs>
        <w:ind w:left="1312"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4" w15:restartNumberingAfterBreak="0">
    <w:nsid w:val="16AC6C24"/>
    <w:multiLevelType w:val="multilevel"/>
    <w:tmpl w:val="16AC6C24"/>
    <w:lvl w:ilvl="0">
      <w:start w:val="1"/>
      <w:numFmt w:val="decimal"/>
      <w:pStyle w:val="MMTopic1"/>
      <w:suff w:val="space"/>
      <w:lvlText w:val="%1"/>
      <w:lvlJc w:val="left"/>
      <w:pPr>
        <w:ind w:left="0" w:firstLine="0"/>
      </w:pPr>
      <w:rPr>
        <w:sz w:val="21"/>
        <w:szCs w:val="21"/>
      </w:rPr>
    </w:lvl>
    <w:lvl w:ilvl="1">
      <w:start w:val="1"/>
      <w:numFmt w:val="decimal"/>
      <w:suff w:val="space"/>
      <w:lvlText w:val="%1.%2"/>
      <w:lvlJc w:val="left"/>
      <w:pPr>
        <w:ind w:left="0" w:firstLine="0"/>
      </w:pPr>
      <w:rPr>
        <w:rFonts w:ascii="Times New Roman" w:eastAsia="宋体" w:hAnsi="Times New Roman" w:cs="Times New Roman" w:hint="default"/>
        <w:b/>
        <w:sz w:val="21"/>
        <w:szCs w:val="21"/>
      </w:rPr>
    </w:lvl>
    <w:lvl w:ilvl="2">
      <w:start w:val="1"/>
      <w:numFmt w:val="decimal"/>
      <w:suff w:val="space"/>
      <w:lvlText w:val="%1.%2.%3"/>
      <w:lvlJc w:val="left"/>
      <w:pPr>
        <w:ind w:left="426" w:firstLine="0"/>
      </w:pPr>
      <w:rPr>
        <w:rFonts w:ascii="Times New Roman" w:hAnsi="Times New Roman" w:cs="Times New Roman" w:hint="default"/>
        <w:b/>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1B443F30"/>
    <w:multiLevelType w:val="multilevel"/>
    <w:tmpl w:val="3612A206"/>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pStyle w:val="4"/>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6" w15:restartNumberingAfterBreak="0">
    <w:nsid w:val="1BEE3AEF"/>
    <w:multiLevelType w:val="multilevel"/>
    <w:tmpl w:val="1BEE3AEF"/>
    <w:lvl w:ilvl="0">
      <w:start w:val="1"/>
      <w:numFmt w:val="bullet"/>
      <w:pStyle w:val="23"/>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47" w15:restartNumberingAfterBreak="0">
    <w:nsid w:val="1D0A42CC"/>
    <w:multiLevelType w:val="multilevel"/>
    <w:tmpl w:val="04090025"/>
    <w:lvl w:ilvl="0">
      <w:start w:val="1"/>
      <w:numFmt w:val="decimal"/>
      <w:pStyle w:val="11"/>
      <w:lvlText w:val="%1"/>
      <w:lvlJc w:val="left"/>
      <w:pPr>
        <w:ind w:left="432" w:hanging="432"/>
      </w:pPr>
    </w:lvl>
    <w:lvl w:ilvl="1">
      <w:start w:val="1"/>
      <w:numFmt w:val="decimal"/>
      <w:pStyle w:val="24"/>
      <w:lvlText w:val="%1.%2"/>
      <w:lvlJc w:val="left"/>
      <w:pPr>
        <w:ind w:left="576" w:hanging="576"/>
      </w:pPr>
    </w:lvl>
    <w:lvl w:ilvl="2">
      <w:start w:val="1"/>
      <w:numFmt w:val="decimal"/>
      <w:pStyle w:val="30"/>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0"/>
      <w:lvlText w:val="%1.%2.%3.%4.%5.%6"/>
      <w:lvlJc w:val="left"/>
      <w:pPr>
        <w:ind w:left="1152" w:hanging="1152"/>
      </w:pPr>
    </w:lvl>
    <w:lvl w:ilvl="6">
      <w:start w:val="1"/>
      <w:numFmt w:val="decimal"/>
      <w:pStyle w:val="70"/>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8" w15:restartNumberingAfterBreak="0">
    <w:nsid w:val="1E6D03EB"/>
    <w:multiLevelType w:val="multilevel"/>
    <w:tmpl w:val="1E6D03EB"/>
    <w:lvl w:ilvl="0">
      <w:start w:val="1"/>
      <w:numFmt w:val="decimal"/>
      <w:pStyle w:val="10505"/>
      <w:lvlText w:val="%1."/>
      <w:lvlJc w:val="left"/>
      <w:pPr>
        <w:tabs>
          <w:tab w:val="num" w:pos="0"/>
        </w:tabs>
        <w:ind w:left="0" w:firstLine="0"/>
      </w:pPr>
      <w:rPr>
        <w:rFonts w:eastAsia="仿宋_GB2312" w:hint="eastAsia"/>
        <w:b/>
        <w:i w:val="0"/>
        <w:sz w:val="32"/>
        <w:szCs w:val="32"/>
      </w:rPr>
    </w:lvl>
    <w:lvl w:ilvl="1">
      <w:start w:val="1"/>
      <w:numFmt w:val="decimal"/>
      <w:pStyle w:val="20510505105"/>
      <w:lvlText w:val="%1.%2."/>
      <w:lvlJc w:val="left"/>
      <w:pPr>
        <w:tabs>
          <w:tab w:val="num" w:pos="567"/>
        </w:tabs>
        <w:ind w:left="567" w:hanging="567"/>
      </w:pPr>
      <w:rPr>
        <w:rFonts w:cs="Times New Roman"/>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9" w15:restartNumberingAfterBreak="0">
    <w:nsid w:val="1FFF228A"/>
    <w:multiLevelType w:val="multilevel"/>
    <w:tmpl w:val="1FFF228A"/>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pStyle w:val="bbb"/>
      <w:lvlText w:val="%1.%2.%3.%4.%5.%6.%7.%8."/>
      <w:lvlJc w:val="left"/>
      <w:pPr>
        <w:tabs>
          <w:tab w:val="num" w:pos="0"/>
        </w:tabs>
        <w:ind w:left="0" w:firstLine="0"/>
      </w:pPr>
      <w:rPr>
        <w:rFonts w:ascii="Arial" w:hAnsi="Arial" w:cs="Arial" w:hint="default"/>
        <w:b/>
        <w:i w:val="0"/>
      </w:rPr>
    </w:lvl>
    <w:lvl w:ilvl="8">
      <w:start w:val="1"/>
      <w:numFmt w:val="decimal"/>
      <w:lvlText w:val="%1.%2.%3.%4.%5.%6.%7.%8.%9."/>
      <w:lvlJc w:val="left"/>
      <w:pPr>
        <w:tabs>
          <w:tab w:val="num" w:pos="0"/>
        </w:tabs>
        <w:ind w:left="0" w:firstLine="0"/>
      </w:pPr>
      <w:rPr>
        <w:rFonts w:ascii="Arial" w:hAnsi="Arial" w:cs="Arial" w:hint="default"/>
        <w:b/>
        <w:i w:val="0"/>
      </w:rPr>
    </w:lvl>
  </w:abstractNum>
  <w:abstractNum w:abstractNumId="50" w15:restartNumberingAfterBreak="0">
    <w:nsid w:val="20AF1E8A"/>
    <w:multiLevelType w:val="multilevel"/>
    <w:tmpl w:val="20AF1E8A"/>
    <w:lvl w:ilvl="0">
      <w:start w:val="1"/>
      <w:numFmt w:val="decimal"/>
      <w:pStyle w:val="Heading1"/>
      <w:lvlText w:val="%1."/>
      <w:lvlJc w:val="left"/>
      <w:pPr>
        <w:tabs>
          <w:tab w:val="num" w:pos="3060"/>
        </w:tabs>
        <w:ind w:left="2700" w:hanging="360"/>
      </w:pPr>
    </w:lvl>
    <w:lvl w:ilvl="1">
      <w:start w:val="1"/>
      <w:numFmt w:val="decimal"/>
      <w:pStyle w:val="Heading2"/>
      <w:lvlText w:val="%1.%2."/>
      <w:lvlJc w:val="left"/>
      <w:pPr>
        <w:tabs>
          <w:tab w:val="num" w:pos="2700"/>
        </w:tabs>
        <w:ind w:left="2052" w:hanging="432"/>
      </w:pPr>
    </w:lvl>
    <w:lvl w:ilvl="2">
      <w:start w:val="1"/>
      <w:numFmt w:val="decimal"/>
      <w:pStyle w:val="Heading3"/>
      <w:lvlText w:val="%1.%2.%3."/>
      <w:lvlJc w:val="left"/>
      <w:pPr>
        <w:tabs>
          <w:tab w:val="num" w:pos="2210"/>
        </w:tabs>
        <w:ind w:left="1274" w:hanging="504"/>
      </w:pPr>
    </w:lvl>
    <w:lvl w:ilvl="3">
      <w:start w:val="1"/>
      <w:numFmt w:val="decimal"/>
      <w:pStyle w:val="Heading4"/>
      <w:lvlText w:val="%1.%2.%3.%4."/>
      <w:lvlJc w:val="left"/>
      <w:pPr>
        <w:tabs>
          <w:tab w:val="num" w:pos="6120"/>
        </w:tabs>
        <w:ind w:left="4608" w:hanging="648"/>
      </w:pPr>
    </w:lvl>
    <w:lvl w:ilvl="4">
      <w:start w:val="1"/>
      <w:numFmt w:val="decimal"/>
      <w:lvlText w:val="%5)"/>
      <w:lvlJc w:val="left"/>
      <w:pPr>
        <w:tabs>
          <w:tab w:val="num" w:pos="1860"/>
        </w:tabs>
        <w:ind w:left="1860" w:hanging="420"/>
      </w:pPr>
    </w:lvl>
    <w:lvl w:ilvl="5">
      <w:start w:val="1"/>
      <w:numFmt w:val="decimal"/>
      <w:lvlRestart w:val="0"/>
      <w:lvlText w:val="%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51" w15:restartNumberingAfterBreak="0">
    <w:nsid w:val="21527ABF"/>
    <w:multiLevelType w:val="multilevel"/>
    <w:tmpl w:val="21527ABF"/>
    <w:lvl w:ilvl="0">
      <w:start w:val="1"/>
      <w:numFmt w:val="decimal"/>
      <w:pStyle w:val="2h2Level2TopicHeadingHD2Heading2HiddenHeading2"/>
      <w:lvlText w:val="%1."/>
      <w:lvlJc w:val="left"/>
      <w:pPr>
        <w:tabs>
          <w:tab w:val="num" w:pos="1320"/>
        </w:tabs>
        <w:ind w:left="1320" w:hanging="7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pStyle w:val="4h4FirstSubheadingH4sect1234RefHeading1rh1se"/>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pStyle w:val="2h2Level2TopicHeadingHD2Heading2HiddenHeading21"/>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52" w15:restartNumberingAfterBreak="0">
    <w:nsid w:val="21E91AD6"/>
    <w:multiLevelType w:val="multilevel"/>
    <w:tmpl w:val="21E91AD6"/>
    <w:lvl w:ilvl="0">
      <w:start w:val="1"/>
      <w:numFmt w:val="bullet"/>
      <w:pStyle w:val="ab"/>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3" w15:restartNumberingAfterBreak="0">
    <w:nsid w:val="230F2116"/>
    <w:multiLevelType w:val="singleLevel"/>
    <w:tmpl w:val="230F2116"/>
    <w:lvl w:ilvl="0">
      <w:start w:val="1"/>
      <w:numFmt w:val="decimal"/>
      <w:pStyle w:val="ac"/>
      <w:lvlText w:val="l"/>
      <w:lvlJc w:val="left"/>
      <w:pPr>
        <w:tabs>
          <w:tab w:val="num" w:pos="425"/>
        </w:tabs>
        <w:ind w:left="425" w:hanging="425"/>
      </w:pPr>
      <w:rPr>
        <w:rFonts w:ascii="Wingdings" w:hAnsi="Wingdings" w:hint="default"/>
      </w:rPr>
    </w:lvl>
  </w:abstractNum>
  <w:abstractNum w:abstractNumId="54" w15:restartNumberingAfterBreak="0">
    <w:nsid w:val="23CB490A"/>
    <w:multiLevelType w:val="multilevel"/>
    <w:tmpl w:val="23CB490A"/>
    <w:lvl w:ilvl="0">
      <w:start w:val="1"/>
      <w:numFmt w:val="decimal"/>
      <w:pStyle w:val="1featureheadTitle1LNH1H11H12H13H14H15H11"/>
      <w:lvlText w:val="%1."/>
      <w:lvlJc w:val="left"/>
      <w:pPr>
        <w:tabs>
          <w:tab w:val="num" w:pos="567"/>
        </w:tabs>
        <w:ind w:left="567" w:hanging="567"/>
      </w:pPr>
      <w:rPr>
        <w:rFonts w:ascii="宋体" w:eastAsia="宋体" w:hAnsi="Times New Roman" w:hint="eastAsia"/>
        <w:b/>
        <w:i w:val="0"/>
        <w:color w:val="auto"/>
        <w:sz w:val="28"/>
        <w:szCs w:val="28"/>
      </w:rPr>
    </w:lvl>
    <w:lvl w:ilvl="1">
      <w:start w:val="1"/>
      <w:numFmt w:val="decimal"/>
      <w:isLgl/>
      <w:lvlText w:val="4.%2"/>
      <w:lvlJc w:val="left"/>
      <w:pPr>
        <w:tabs>
          <w:tab w:val="num" w:pos="567"/>
        </w:tabs>
        <w:ind w:left="567" w:hanging="566"/>
      </w:pPr>
      <w:rPr>
        <w:rFonts w:ascii="宋体" w:eastAsia="宋体" w:hint="eastAsia"/>
        <w:b/>
        <w:i w:val="0"/>
        <w:color w:val="auto"/>
        <w:sz w:val="28"/>
        <w:szCs w:val="28"/>
        <w:u w:val="none"/>
      </w:rPr>
    </w:lvl>
    <w:lvl w:ilvl="2">
      <w:start w:val="1"/>
      <w:numFmt w:val="decimal"/>
      <w:lvlText w:val="%1.%2.%3"/>
      <w:lvlJc w:val="left"/>
      <w:pPr>
        <w:tabs>
          <w:tab w:val="num" w:pos="680"/>
        </w:tabs>
        <w:ind w:left="680" w:hanging="680"/>
      </w:pPr>
      <w:rPr>
        <w:rFonts w:ascii="宋体" w:eastAsia="宋体" w:hint="eastAsia"/>
        <w:b/>
        <w:i w:val="0"/>
        <w:color w:val="auto"/>
        <w:sz w:val="24"/>
        <w:szCs w:val="24"/>
        <w:u w:val="none"/>
      </w:rPr>
    </w:lvl>
    <w:lvl w:ilvl="3">
      <w:start w:val="1"/>
      <w:numFmt w:val="decimal"/>
      <w:lvlText w:val="%1.%2.%3.%4"/>
      <w:lvlJc w:val="left"/>
      <w:pPr>
        <w:tabs>
          <w:tab w:val="num" w:pos="1168"/>
        </w:tabs>
        <w:ind w:left="1168" w:hanging="864"/>
      </w:pPr>
      <w:rPr>
        <w:rFonts w:hint="eastAsia"/>
      </w:rPr>
    </w:lvl>
    <w:lvl w:ilvl="4">
      <w:start w:val="1"/>
      <w:numFmt w:val="decimal"/>
      <w:lvlText w:val="%1.%2.%3.%4.%5"/>
      <w:lvlJc w:val="left"/>
      <w:pPr>
        <w:tabs>
          <w:tab w:val="num" w:pos="1312"/>
        </w:tabs>
        <w:ind w:left="1312" w:hanging="1008"/>
      </w:pPr>
      <w:rPr>
        <w:rFonts w:hint="eastAsia"/>
      </w:rPr>
    </w:lvl>
    <w:lvl w:ilvl="5">
      <w:start w:val="1"/>
      <w:numFmt w:val="decimal"/>
      <w:lvlText w:val="%1.%2.%3.%4.%5.%6"/>
      <w:lvlJc w:val="left"/>
      <w:pPr>
        <w:tabs>
          <w:tab w:val="num" w:pos="1456"/>
        </w:tabs>
        <w:ind w:left="1456" w:hanging="1152"/>
      </w:pPr>
      <w:rPr>
        <w:rFonts w:hint="eastAsia"/>
      </w:rPr>
    </w:lvl>
    <w:lvl w:ilvl="6">
      <w:start w:val="1"/>
      <w:numFmt w:val="decimal"/>
      <w:lvlText w:val="%1.%2.%3.%4.%5.%6.%7"/>
      <w:lvlJc w:val="left"/>
      <w:pPr>
        <w:tabs>
          <w:tab w:val="num" w:pos="1600"/>
        </w:tabs>
        <w:ind w:left="1600" w:hanging="1296"/>
      </w:pPr>
      <w:rPr>
        <w:rFonts w:hint="eastAsia"/>
      </w:rPr>
    </w:lvl>
    <w:lvl w:ilvl="7">
      <w:start w:val="1"/>
      <w:numFmt w:val="decimal"/>
      <w:lvlText w:val="%1.%2.%3.%4.%5.%6.%7.%8"/>
      <w:lvlJc w:val="left"/>
      <w:pPr>
        <w:tabs>
          <w:tab w:val="num" w:pos="1744"/>
        </w:tabs>
        <w:ind w:left="1744" w:hanging="1440"/>
      </w:pPr>
      <w:rPr>
        <w:rFonts w:hint="eastAsia"/>
      </w:rPr>
    </w:lvl>
    <w:lvl w:ilvl="8">
      <w:start w:val="1"/>
      <w:numFmt w:val="decimal"/>
      <w:lvlText w:val="%1.%2.%3.%4.%5.%6.%7.%8.%9"/>
      <w:lvlJc w:val="left"/>
      <w:pPr>
        <w:tabs>
          <w:tab w:val="num" w:pos="1888"/>
        </w:tabs>
        <w:ind w:left="1888" w:hanging="1584"/>
      </w:pPr>
      <w:rPr>
        <w:rFonts w:hint="eastAsia"/>
      </w:rPr>
    </w:lvl>
  </w:abstractNum>
  <w:abstractNum w:abstractNumId="55" w15:restartNumberingAfterBreak="0">
    <w:nsid w:val="24C731A5"/>
    <w:multiLevelType w:val="multilevel"/>
    <w:tmpl w:val="24C731A5"/>
    <w:lvl w:ilvl="0">
      <w:start w:val="1"/>
      <w:numFmt w:val="decimal"/>
      <w:lvlText w:val="%1."/>
      <w:lvlJc w:val="left"/>
      <w:pPr>
        <w:tabs>
          <w:tab w:val="num" w:pos="567"/>
        </w:tabs>
        <w:ind w:left="567" w:hanging="567"/>
      </w:pPr>
      <w:rPr>
        <w:rFonts w:ascii="宋体" w:eastAsia="宋体" w:hAnsi="Times New Roman" w:hint="eastAsia"/>
        <w:b/>
        <w:i w:val="0"/>
        <w:color w:val="auto"/>
        <w:sz w:val="28"/>
        <w:szCs w:val="28"/>
      </w:rPr>
    </w:lvl>
    <w:lvl w:ilvl="1">
      <w:start w:val="1"/>
      <w:numFmt w:val="decimal"/>
      <w:pStyle w:val="3H3h3sect123sect1231sect1232sect12311sect1"/>
      <w:isLgl/>
      <w:lvlText w:val="5.%2"/>
      <w:lvlJc w:val="left"/>
      <w:pPr>
        <w:tabs>
          <w:tab w:val="num" w:pos="567"/>
        </w:tabs>
        <w:ind w:left="567" w:hanging="566"/>
      </w:pPr>
      <w:rPr>
        <w:rFonts w:ascii="宋体" w:eastAsia="宋体" w:hint="eastAsia"/>
        <w:b/>
        <w:i w:val="0"/>
        <w:color w:val="auto"/>
        <w:sz w:val="28"/>
        <w:szCs w:val="28"/>
        <w:u w:val="none"/>
      </w:rPr>
    </w:lvl>
    <w:lvl w:ilvl="2">
      <w:start w:val="1"/>
      <w:numFmt w:val="decimal"/>
      <w:lvlText w:val="%1.%2.%3"/>
      <w:lvlJc w:val="left"/>
      <w:pPr>
        <w:tabs>
          <w:tab w:val="num" w:pos="680"/>
        </w:tabs>
        <w:ind w:left="680" w:hanging="680"/>
      </w:pPr>
      <w:rPr>
        <w:rFonts w:ascii="宋体" w:eastAsia="宋体" w:hint="eastAsia"/>
        <w:b/>
        <w:i w:val="0"/>
        <w:color w:val="auto"/>
        <w:sz w:val="24"/>
        <w:szCs w:val="24"/>
        <w:u w:val="none"/>
      </w:rPr>
    </w:lvl>
    <w:lvl w:ilvl="3">
      <w:start w:val="1"/>
      <w:numFmt w:val="decimal"/>
      <w:lvlText w:val="%1.%2.%3.%4"/>
      <w:lvlJc w:val="left"/>
      <w:pPr>
        <w:tabs>
          <w:tab w:val="num" w:pos="1168"/>
        </w:tabs>
        <w:ind w:left="1168" w:hanging="864"/>
      </w:pPr>
      <w:rPr>
        <w:rFonts w:hint="eastAsia"/>
      </w:rPr>
    </w:lvl>
    <w:lvl w:ilvl="4">
      <w:start w:val="1"/>
      <w:numFmt w:val="decimal"/>
      <w:lvlText w:val="%1.%2.%3.%4.%5"/>
      <w:lvlJc w:val="left"/>
      <w:pPr>
        <w:tabs>
          <w:tab w:val="num" w:pos="1312"/>
        </w:tabs>
        <w:ind w:left="1312" w:hanging="1008"/>
      </w:pPr>
      <w:rPr>
        <w:rFonts w:hint="eastAsia"/>
      </w:rPr>
    </w:lvl>
    <w:lvl w:ilvl="5">
      <w:start w:val="1"/>
      <w:numFmt w:val="decimal"/>
      <w:lvlText w:val="%1.%2.%3.%4.%5.%6"/>
      <w:lvlJc w:val="left"/>
      <w:pPr>
        <w:tabs>
          <w:tab w:val="num" w:pos="1456"/>
        </w:tabs>
        <w:ind w:left="1456" w:hanging="1152"/>
      </w:pPr>
      <w:rPr>
        <w:rFonts w:hint="eastAsia"/>
      </w:rPr>
    </w:lvl>
    <w:lvl w:ilvl="6">
      <w:start w:val="1"/>
      <w:numFmt w:val="decimal"/>
      <w:lvlText w:val="%1.%2.%3.%4.%5.%6.%7"/>
      <w:lvlJc w:val="left"/>
      <w:pPr>
        <w:tabs>
          <w:tab w:val="num" w:pos="1600"/>
        </w:tabs>
        <w:ind w:left="1600" w:hanging="1296"/>
      </w:pPr>
      <w:rPr>
        <w:rFonts w:hint="eastAsia"/>
      </w:rPr>
    </w:lvl>
    <w:lvl w:ilvl="7">
      <w:start w:val="1"/>
      <w:numFmt w:val="decimal"/>
      <w:lvlText w:val="%1.%2.%3.%4.%5.%6.%7.%8"/>
      <w:lvlJc w:val="left"/>
      <w:pPr>
        <w:tabs>
          <w:tab w:val="num" w:pos="1744"/>
        </w:tabs>
        <w:ind w:left="1744" w:hanging="1440"/>
      </w:pPr>
      <w:rPr>
        <w:rFonts w:hint="eastAsia"/>
      </w:rPr>
    </w:lvl>
    <w:lvl w:ilvl="8">
      <w:start w:val="1"/>
      <w:numFmt w:val="decimal"/>
      <w:lvlText w:val="%1.%2.%3.%4.%5.%6.%7.%8.%9"/>
      <w:lvlJc w:val="left"/>
      <w:pPr>
        <w:tabs>
          <w:tab w:val="num" w:pos="1888"/>
        </w:tabs>
        <w:ind w:left="1888" w:hanging="1584"/>
      </w:pPr>
      <w:rPr>
        <w:rFonts w:hint="eastAsia"/>
      </w:rPr>
    </w:lvl>
  </w:abstractNum>
  <w:abstractNum w:abstractNumId="56" w15:restartNumberingAfterBreak="0">
    <w:nsid w:val="254916E4"/>
    <w:multiLevelType w:val="multilevel"/>
    <w:tmpl w:val="254916E4"/>
    <w:lvl w:ilvl="0">
      <w:start w:val="1"/>
      <w:numFmt w:val="bullet"/>
      <w:lvlText w:val=""/>
      <w:lvlJc w:val="left"/>
      <w:pPr>
        <w:tabs>
          <w:tab w:val="num" w:pos="900"/>
        </w:tabs>
        <w:ind w:left="900" w:hanging="420"/>
      </w:pPr>
      <w:rPr>
        <w:rFonts w:ascii="Wingdings" w:hAnsi="Wingdings" w:hint="default"/>
      </w:rPr>
    </w:lvl>
    <w:lvl w:ilvl="1">
      <w:start w:val="1"/>
      <w:numFmt w:val="bullet"/>
      <w:pStyle w:val="80"/>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7" w15:restartNumberingAfterBreak="0">
    <w:nsid w:val="2635785C"/>
    <w:multiLevelType w:val="multilevel"/>
    <w:tmpl w:val="2635785C"/>
    <w:lvl w:ilvl="0">
      <w:start w:val="4"/>
      <w:numFmt w:val="decimal"/>
      <w:pStyle w:val="Level5"/>
      <w:lvlText w:val="%1"/>
      <w:lvlJc w:val="left"/>
      <w:pPr>
        <w:tabs>
          <w:tab w:val="num" w:pos="780"/>
        </w:tabs>
        <w:ind w:left="780" w:hanging="780"/>
      </w:pPr>
      <w:rPr>
        <w:rFonts w:hint="default"/>
      </w:rPr>
    </w:lvl>
    <w:lvl w:ilvl="1">
      <w:start w:val="1"/>
      <w:numFmt w:val="decimal"/>
      <w:lvlText w:val="%1.%2"/>
      <w:lvlJc w:val="left"/>
      <w:pPr>
        <w:tabs>
          <w:tab w:val="num" w:pos="1425"/>
        </w:tabs>
        <w:ind w:left="1425" w:hanging="780"/>
      </w:pPr>
      <w:rPr>
        <w:rFonts w:hint="default"/>
      </w:rPr>
    </w:lvl>
    <w:lvl w:ilvl="2">
      <w:start w:val="1"/>
      <w:numFmt w:val="decimal"/>
      <w:lvlText w:val="%1.%2.%3"/>
      <w:lvlJc w:val="left"/>
      <w:pPr>
        <w:tabs>
          <w:tab w:val="num" w:pos="2070"/>
        </w:tabs>
        <w:ind w:left="2070" w:hanging="780"/>
      </w:pPr>
      <w:rPr>
        <w:rFonts w:hint="default"/>
      </w:rPr>
    </w:lvl>
    <w:lvl w:ilvl="3">
      <w:start w:val="1"/>
      <w:numFmt w:val="decimal"/>
      <w:lvlText w:val="%1.%2.%3.%4"/>
      <w:lvlJc w:val="left"/>
      <w:pPr>
        <w:tabs>
          <w:tab w:val="num" w:pos="2715"/>
        </w:tabs>
        <w:ind w:left="2715" w:hanging="780"/>
      </w:pPr>
      <w:rPr>
        <w:rFonts w:hint="default"/>
      </w:rPr>
    </w:lvl>
    <w:lvl w:ilvl="4">
      <w:start w:val="1"/>
      <w:numFmt w:val="decimal"/>
      <w:lvlText w:val="%1.%2.%3.%4.%5"/>
      <w:lvlJc w:val="left"/>
      <w:pPr>
        <w:tabs>
          <w:tab w:val="num" w:pos="3360"/>
        </w:tabs>
        <w:ind w:left="3360" w:hanging="780"/>
      </w:pPr>
      <w:rPr>
        <w:rFonts w:hint="default"/>
      </w:rPr>
    </w:lvl>
    <w:lvl w:ilvl="5">
      <w:start w:val="1"/>
      <w:numFmt w:val="decimal"/>
      <w:lvlText w:val="%1.%2.%3.%4.%5.%6"/>
      <w:lvlJc w:val="left"/>
      <w:pPr>
        <w:tabs>
          <w:tab w:val="num" w:pos="4005"/>
        </w:tabs>
        <w:ind w:left="4005" w:hanging="780"/>
      </w:pPr>
      <w:rPr>
        <w:rFonts w:hint="default"/>
      </w:rPr>
    </w:lvl>
    <w:lvl w:ilvl="6">
      <w:start w:val="1"/>
      <w:numFmt w:val="decimal"/>
      <w:lvlText w:val="%1.%2.%3.%4.%5.%6.%7"/>
      <w:lvlJc w:val="left"/>
      <w:pPr>
        <w:tabs>
          <w:tab w:val="num" w:pos="4650"/>
        </w:tabs>
        <w:ind w:left="4650" w:hanging="780"/>
      </w:pPr>
      <w:rPr>
        <w:rFonts w:hint="default"/>
      </w:rPr>
    </w:lvl>
    <w:lvl w:ilvl="7">
      <w:start w:val="1"/>
      <w:numFmt w:val="decimal"/>
      <w:lvlText w:val="%1.%2.%3.%4.%5.%6.%7.%8"/>
      <w:lvlJc w:val="left"/>
      <w:pPr>
        <w:tabs>
          <w:tab w:val="num" w:pos="5295"/>
        </w:tabs>
        <w:ind w:left="5295" w:hanging="780"/>
      </w:pPr>
      <w:rPr>
        <w:rFonts w:hint="default"/>
      </w:rPr>
    </w:lvl>
    <w:lvl w:ilvl="8">
      <w:start w:val="1"/>
      <w:numFmt w:val="decimal"/>
      <w:lvlText w:val="%1.%2.%3.%4.%5.%6.%7.%8.%9"/>
      <w:lvlJc w:val="left"/>
      <w:pPr>
        <w:tabs>
          <w:tab w:val="num" w:pos="5940"/>
        </w:tabs>
        <w:ind w:left="5940" w:hanging="780"/>
      </w:pPr>
      <w:rPr>
        <w:rFonts w:hint="default"/>
      </w:rPr>
    </w:lvl>
  </w:abstractNum>
  <w:abstractNum w:abstractNumId="58" w15:restartNumberingAfterBreak="0">
    <w:nsid w:val="269B4697"/>
    <w:multiLevelType w:val="multilevel"/>
    <w:tmpl w:val="269B4697"/>
    <w:lvl w:ilvl="0">
      <w:start w:val="1"/>
      <w:numFmt w:val="bullet"/>
      <w:pStyle w:val="152"/>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9" w15:restartNumberingAfterBreak="0">
    <w:nsid w:val="26AE1C9C"/>
    <w:multiLevelType w:val="multilevel"/>
    <w:tmpl w:val="26AE1C9C"/>
    <w:lvl w:ilvl="0">
      <w:start w:val="1"/>
      <w:numFmt w:val="bullet"/>
      <w:lvlText w:val=""/>
      <w:lvlJc w:val="left"/>
      <w:pPr>
        <w:tabs>
          <w:tab w:val="num" w:pos="1680"/>
        </w:tabs>
        <w:ind w:left="1680" w:hanging="420"/>
      </w:pPr>
      <w:rPr>
        <w:rFonts w:ascii="Wingdings" w:hAnsi="Wingdings" w:hint="default"/>
      </w:rPr>
    </w:lvl>
    <w:lvl w:ilvl="1">
      <w:start w:val="1"/>
      <w:numFmt w:val="bullet"/>
      <w:pStyle w:val="33"/>
      <w:lvlText w:val=""/>
      <w:lvlJc w:val="left"/>
      <w:pPr>
        <w:tabs>
          <w:tab w:val="num" w:pos="2100"/>
        </w:tabs>
        <w:ind w:left="2100" w:hanging="420"/>
      </w:pPr>
      <w:rPr>
        <w:rFonts w:ascii="Wingdings" w:hAnsi="Wingdings" w:hint="default"/>
      </w:rPr>
    </w:lvl>
    <w:lvl w:ilvl="2">
      <w:start w:val="1"/>
      <w:numFmt w:val="bullet"/>
      <w:lvlText w:val=""/>
      <w:lvlJc w:val="left"/>
      <w:pPr>
        <w:tabs>
          <w:tab w:val="num" w:pos="2520"/>
        </w:tabs>
        <w:ind w:left="2520" w:hanging="420"/>
      </w:pPr>
      <w:rPr>
        <w:rFonts w:ascii="Wingdings" w:hAnsi="Wingdings" w:hint="default"/>
      </w:rPr>
    </w:lvl>
    <w:lvl w:ilvl="3">
      <w:start w:val="1"/>
      <w:numFmt w:val="bullet"/>
      <w:lvlText w:val=""/>
      <w:lvlJc w:val="left"/>
      <w:pPr>
        <w:tabs>
          <w:tab w:val="num" w:pos="2940"/>
        </w:tabs>
        <w:ind w:left="2940" w:hanging="420"/>
      </w:pPr>
      <w:rPr>
        <w:rFonts w:ascii="Wingdings" w:hAnsi="Wingdings" w:hint="default"/>
      </w:rPr>
    </w:lvl>
    <w:lvl w:ilvl="4">
      <w:start w:val="1"/>
      <w:numFmt w:val="bullet"/>
      <w:lvlText w:val=""/>
      <w:lvlJc w:val="left"/>
      <w:pPr>
        <w:tabs>
          <w:tab w:val="num" w:pos="3360"/>
        </w:tabs>
        <w:ind w:left="3360" w:hanging="420"/>
      </w:pPr>
      <w:rPr>
        <w:rFonts w:ascii="Wingdings" w:hAnsi="Wingdings" w:hint="default"/>
      </w:rPr>
    </w:lvl>
    <w:lvl w:ilvl="5">
      <w:start w:val="1"/>
      <w:numFmt w:val="bullet"/>
      <w:lvlText w:val=""/>
      <w:lvlJc w:val="left"/>
      <w:pPr>
        <w:tabs>
          <w:tab w:val="num" w:pos="3780"/>
        </w:tabs>
        <w:ind w:left="3780" w:hanging="420"/>
      </w:pPr>
      <w:rPr>
        <w:rFonts w:ascii="Wingdings" w:hAnsi="Wingdings" w:hint="default"/>
      </w:rPr>
    </w:lvl>
    <w:lvl w:ilvl="6">
      <w:start w:val="1"/>
      <w:numFmt w:val="bullet"/>
      <w:lvlText w:val=""/>
      <w:lvlJc w:val="left"/>
      <w:pPr>
        <w:tabs>
          <w:tab w:val="num" w:pos="4200"/>
        </w:tabs>
        <w:ind w:left="4200" w:hanging="420"/>
      </w:pPr>
      <w:rPr>
        <w:rFonts w:ascii="Wingdings" w:hAnsi="Wingdings" w:hint="default"/>
      </w:rPr>
    </w:lvl>
    <w:lvl w:ilvl="7">
      <w:start w:val="1"/>
      <w:numFmt w:val="bullet"/>
      <w:lvlText w:val=""/>
      <w:lvlJc w:val="left"/>
      <w:pPr>
        <w:tabs>
          <w:tab w:val="num" w:pos="4620"/>
        </w:tabs>
        <w:ind w:left="4620" w:hanging="420"/>
      </w:pPr>
      <w:rPr>
        <w:rFonts w:ascii="Wingdings" w:hAnsi="Wingdings" w:hint="default"/>
      </w:rPr>
    </w:lvl>
    <w:lvl w:ilvl="8">
      <w:start w:val="1"/>
      <w:numFmt w:val="bullet"/>
      <w:lvlText w:val=""/>
      <w:lvlJc w:val="left"/>
      <w:pPr>
        <w:tabs>
          <w:tab w:val="num" w:pos="5040"/>
        </w:tabs>
        <w:ind w:left="5040" w:hanging="420"/>
      </w:pPr>
      <w:rPr>
        <w:rFonts w:ascii="Wingdings" w:hAnsi="Wingdings" w:hint="default"/>
      </w:rPr>
    </w:lvl>
  </w:abstractNum>
  <w:abstractNum w:abstractNumId="60" w15:restartNumberingAfterBreak="0">
    <w:nsid w:val="26B950AC"/>
    <w:multiLevelType w:val="multilevel"/>
    <w:tmpl w:val="26B950AC"/>
    <w:lvl w:ilvl="0">
      <w:start w:val="1"/>
      <w:numFmt w:val="bullet"/>
      <w:pStyle w:val="ad"/>
      <w:lvlText w:val=""/>
      <w:lvlJc w:val="left"/>
      <w:pPr>
        <w:tabs>
          <w:tab w:val="num" w:pos="420"/>
        </w:tabs>
        <w:ind w:left="704" w:hanging="284"/>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2940"/>
        </w:tabs>
        <w:ind w:left="2940" w:hanging="420"/>
      </w:pPr>
      <w:rPr>
        <w:rFonts w:ascii="Wingdings" w:hAnsi="Wingdings" w:hint="default"/>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274C525C"/>
    <w:multiLevelType w:val="multilevel"/>
    <w:tmpl w:val="274C525C"/>
    <w:lvl w:ilvl="0">
      <w:start w:val="1"/>
      <w:numFmt w:val="bullet"/>
      <w:pStyle w:val="25"/>
      <w:lvlText w:val=""/>
      <w:lvlJc w:val="left"/>
      <w:pPr>
        <w:tabs>
          <w:tab w:val="num" w:pos="620"/>
        </w:tabs>
        <w:ind w:left="6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2" w15:restartNumberingAfterBreak="0">
    <w:nsid w:val="28BC79A3"/>
    <w:multiLevelType w:val="multilevel"/>
    <w:tmpl w:val="28BC79A3"/>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pStyle w:val="8LegalLevel111Level111LegalLevel11112"/>
      <w:lvlText w:val="%1.%2.%3.%4.%5.%6.%7.%8."/>
      <w:lvlJc w:val="left"/>
      <w:pPr>
        <w:tabs>
          <w:tab w:val="num" w:pos="0"/>
        </w:tabs>
        <w:ind w:left="0" w:firstLine="0"/>
      </w:pPr>
      <w:rPr>
        <w:rFonts w:ascii="Arial" w:hAnsi="Arial" w:cs="Arial" w:hint="default"/>
        <w:b/>
        <w:i w:val="0"/>
      </w:rPr>
    </w:lvl>
    <w:lvl w:ilvl="8">
      <w:start w:val="1"/>
      <w:numFmt w:val="decimal"/>
      <w:lvlText w:val="%1.%2.%3.%4.%5.%6.%7.%8.%9."/>
      <w:lvlJc w:val="left"/>
      <w:pPr>
        <w:tabs>
          <w:tab w:val="num" w:pos="0"/>
        </w:tabs>
        <w:ind w:left="0" w:firstLine="0"/>
      </w:pPr>
      <w:rPr>
        <w:rFonts w:ascii="Arial" w:hAnsi="Arial" w:cs="Arial" w:hint="default"/>
        <w:b/>
        <w:i w:val="0"/>
      </w:rPr>
    </w:lvl>
  </w:abstractNum>
  <w:abstractNum w:abstractNumId="63" w15:restartNumberingAfterBreak="0">
    <w:nsid w:val="29C34782"/>
    <w:multiLevelType w:val="multilevel"/>
    <w:tmpl w:val="29C3478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26"/>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A0116B9"/>
    <w:multiLevelType w:val="multilevel"/>
    <w:tmpl w:val="2A0116B9"/>
    <w:lvl w:ilvl="0">
      <w:start w:val="1"/>
      <w:numFmt w:val="bullet"/>
      <w:pStyle w:val="CharCharCharCharCharCharChar085"/>
      <w:lvlText w:val=""/>
      <w:lvlJc w:val="left"/>
      <w:pPr>
        <w:tabs>
          <w:tab w:val="num" w:pos="902"/>
        </w:tabs>
        <w:ind w:left="902" w:hanging="420"/>
      </w:pPr>
      <w:rPr>
        <w:rFonts w:ascii="Wingdings" w:hAnsi="Wingdings" w:hint="default"/>
      </w:rPr>
    </w:lvl>
    <w:lvl w:ilvl="1">
      <w:start w:val="1"/>
      <w:numFmt w:val="bullet"/>
      <w:lvlText w:val=""/>
      <w:lvlJc w:val="left"/>
      <w:pPr>
        <w:tabs>
          <w:tab w:val="num" w:pos="1322"/>
        </w:tabs>
        <w:ind w:left="1322" w:hanging="420"/>
      </w:pPr>
      <w:rPr>
        <w:rFonts w:ascii="Wingdings" w:hAnsi="Wingdings" w:hint="default"/>
      </w:rPr>
    </w:lvl>
    <w:lvl w:ilvl="2">
      <w:start w:val="1"/>
      <w:numFmt w:val="bullet"/>
      <w:lvlText w:val=""/>
      <w:lvlJc w:val="left"/>
      <w:pPr>
        <w:tabs>
          <w:tab w:val="num" w:pos="1742"/>
        </w:tabs>
        <w:ind w:left="1742" w:hanging="420"/>
      </w:pPr>
      <w:rPr>
        <w:rFonts w:ascii="Wingdings" w:hAnsi="Wingdings" w:hint="default"/>
      </w:rPr>
    </w:lvl>
    <w:lvl w:ilvl="3">
      <w:start w:val="1"/>
      <w:numFmt w:val="bullet"/>
      <w:lvlText w:val=""/>
      <w:lvlJc w:val="left"/>
      <w:pPr>
        <w:tabs>
          <w:tab w:val="num" w:pos="2162"/>
        </w:tabs>
        <w:ind w:left="2162" w:hanging="420"/>
      </w:pPr>
      <w:rPr>
        <w:rFonts w:ascii="Wingdings" w:hAnsi="Wingdings" w:hint="default"/>
      </w:rPr>
    </w:lvl>
    <w:lvl w:ilvl="4">
      <w:start w:val="1"/>
      <w:numFmt w:val="bullet"/>
      <w:lvlText w:val=""/>
      <w:lvlJc w:val="left"/>
      <w:pPr>
        <w:tabs>
          <w:tab w:val="num" w:pos="2582"/>
        </w:tabs>
        <w:ind w:left="2582" w:hanging="420"/>
      </w:pPr>
      <w:rPr>
        <w:rFonts w:ascii="Wingdings" w:hAnsi="Wingdings" w:hint="default"/>
      </w:rPr>
    </w:lvl>
    <w:lvl w:ilvl="5">
      <w:start w:val="1"/>
      <w:numFmt w:val="bullet"/>
      <w:lvlText w:val=""/>
      <w:lvlJc w:val="left"/>
      <w:pPr>
        <w:tabs>
          <w:tab w:val="num" w:pos="3002"/>
        </w:tabs>
        <w:ind w:left="3002" w:hanging="420"/>
      </w:pPr>
      <w:rPr>
        <w:rFonts w:ascii="Wingdings" w:hAnsi="Wingdings" w:hint="default"/>
      </w:rPr>
    </w:lvl>
    <w:lvl w:ilvl="6">
      <w:start w:val="1"/>
      <w:numFmt w:val="bullet"/>
      <w:lvlText w:val=""/>
      <w:lvlJc w:val="left"/>
      <w:pPr>
        <w:tabs>
          <w:tab w:val="num" w:pos="3422"/>
        </w:tabs>
        <w:ind w:left="3422" w:hanging="420"/>
      </w:pPr>
      <w:rPr>
        <w:rFonts w:ascii="Wingdings" w:hAnsi="Wingdings" w:hint="default"/>
      </w:rPr>
    </w:lvl>
    <w:lvl w:ilvl="7">
      <w:start w:val="1"/>
      <w:numFmt w:val="bullet"/>
      <w:lvlText w:val=""/>
      <w:lvlJc w:val="left"/>
      <w:pPr>
        <w:tabs>
          <w:tab w:val="num" w:pos="3842"/>
        </w:tabs>
        <w:ind w:left="3842" w:hanging="420"/>
      </w:pPr>
      <w:rPr>
        <w:rFonts w:ascii="Wingdings" w:hAnsi="Wingdings" w:hint="default"/>
      </w:rPr>
    </w:lvl>
    <w:lvl w:ilvl="8">
      <w:start w:val="1"/>
      <w:numFmt w:val="bullet"/>
      <w:lvlText w:val=""/>
      <w:lvlJc w:val="left"/>
      <w:pPr>
        <w:tabs>
          <w:tab w:val="num" w:pos="4262"/>
        </w:tabs>
        <w:ind w:left="4262" w:hanging="420"/>
      </w:pPr>
      <w:rPr>
        <w:rFonts w:ascii="Wingdings" w:hAnsi="Wingdings" w:hint="default"/>
      </w:rPr>
    </w:lvl>
  </w:abstractNum>
  <w:abstractNum w:abstractNumId="65" w15:restartNumberingAfterBreak="0">
    <w:nsid w:val="2B7676BD"/>
    <w:multiLevelType w:val="multilevel"/>
    <w:tmpl w:val="E8164042"/>
    <w:lvl w:ilvl="0">
      <w:start w:val="1"/>
      <w:numFmt w:val="decimal"/>
      <w:pStyle w:val="T"/>
      <w:lvlText w:val="图%1："/>
      <w:lvlJc w:val="left"/>
      <w:pPr>
        <w:ind w:left="900" w:hanging="420"/>
      </w:pPr>
      <w:rPr>
        <w:rFonts w:hint="eastAsia"/>
        <w:position w:val="0"/>
        <w:sz w:val="2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6" w15:restartNumberingAfterBreak="0">
    <w:nsid w:val="2BF33BFA"/>
    <w:multiLevelType w:val="hybridMultilevel"/>
    <w:tmpl w:val="5ED8161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7" w15:restartNumberingAfterBreak="0">
    <w:nsid w:val="2C8D4AB0"/>
    <w:multiLevelType w:val="multilevel"/>
    <w:tmpl w:val="2C8D4AB0"/>
    <w:lvl w:ilvl="0">
      <w:start w:val="1"/>
      <w:numFmt w:val="lowerLetter"/>
      <w:pStyle w:val="ae"/>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8" w15:restartNumberingAfterBreak="0">
    <w:nsid w:val="2EE11D3C"/>
    <w:multiLevelType w:val="multilevel"/>
    <w:tmpl w:val="2EE11D3C"/>
    <w:lvl w:ilvl="0">
      <w:start w:val="1"/>
      <w:numFmt w:val="bullet"/>
      <w:pStyle w:val="Proposalsbody"/>
      <w:lvlText w:val=""/>
      <w:lvlJc w:val="left"/>
      <w:pPr>
        <w:tabs>
          <w:tab w:val="num" w:pos="1080"/>
        </w:tabs>
        <w:ind w:left="108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2F411B48"/>
    <w:multiLevelType w:val="hybridMultilevel"/>
    <w:tmpl w:val="83E2E3BC"/>
    <w:lvl w:ilvl="0" w:tplc="C67E6DF8">
      <w:start w:val="1"/>
      <w:numFmt w:val="decimal"/>
      <w:lvlText w:val="%1）"/>
      <w:lvlJc w:val="left"/>
      <w:pPr>
        <w:ind w:left="1022" w:hanging="420"/>
      </w:pPr>
      <w:rPr>
        <w:rFonts w:hint="default"/>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70" w15:restartNumberingAfterBreak="0">
    <w:nsid w:val="307C2F73"/>
    <w:multiLevelType w:val="multilevel"/>
    <w:tmpl w:val="307C2F73"/>
    <w:lvl w:ilvl="0">
      <w:start w:val="1"/>
      <w:numFmt w:val="chineseCountingThousand"/>
      <w:pStyle w:val="11h1H1L1bocSectionHead1stlevell11H11H12H13"/>
      <w:suff w:val="space"/>
      <w:lvlText w:val="第%1章"/>
      <w:lvlJc w:val="left"/>
      <w:pPr>
        <w:ind w:left="360" w:hanging="360"/>
      </w:pPr>
      <w:rPr>
        <w:rFonts w:eastAsia="黑体" w:hint="eastAsia"/>
        <w:sz w:val="44"/>
        <w:szCs w:val="44"/>
      </w:rPr>
    </w:lvl>
    <w:lvl w:ilvl="1">
      <w:start w:val="1"/>
      <w:numFmt w:val="decimal"/>
      <w:isLgl/>
      <w:suff w:val="space"/>
      <w:lvlText w:val="%1.%2"/>
      <w:lvlJc w:val="left"/>
      <w:pPr>
        <w:ind w:left="792" w:hanging="432"/>
      </w:pPr>
      <w:rPr>
        <w:rFonts w:eastAsia="黑体" w:hint="eastAsia"/>
        <w:sz w:val="36"/>
        <w:szCs w:val="36"/>
      </w:rPr>
    </w:lvl>
    <w:lvl w:ilvl="2">
      <w:start w:val="1"/>
      <w:numFmt w:val="decimal"/>
      <w:isLgl/>
      <w:suff w:val="space"/>
      <w:lvlText w:val="%1.%2.%3"/>
      <w:lvlJc w:val="left"/>
      <w:pPr>
        <w:ind w:left="1224" w:hanging="504"/>
      </w:pPr>
      <w:rPr>
        <w:rFonts w:hint="eastAsia"/>
      </w:rPr>
    </w:lvl>
    <w:lvl w:ilvl="3">
      <w:start w:val="1"/>
      <w:numFmt w:val="decimal"/>
      <w:isLgl/>
      <w:suff w:val="space"/>
      <w:lvlText w:val="%1.%2.%3.%4"/>
      <w:lvlJc w:val="left"/>
      <w:pPr>
        <w:ind w:left="1728" w:hanging="648"/>
      </w:pPr>
      <w:rPr>
        <w:rFonts w:hint="eastAsia"/>
      </w:rPr>
    </w:lvl>
    <w:lvl w:ilvl="4">
      <w:start w:val="1"/>
      <w:numFmt w:val="decimal"/>
      <w:isLgl/>
      <w:lvlText w:val="%1.%2.%3.%4.%5"/>
      <w:lvlJc w:val="left"/>
      <w:pPr>
        <w:tabs>
          <w:tab w:val="num" w:pos="3240"/>
        </w:tabs>
        <w:ind w:left="2232" w:hanging="792"/>
      </w:pPr>
      <w:rPr>
        <w:rFonts w:hint="eastAsia"/>
      </w:rPr>
    </w:lvl>
    <w:lvl w:ilvl="5">
      <w:start w:val="1"/>
      <w:numFmt w:val="decimal"/>
      <w:isLgl/>
      <w:lvlText w:val="%1.%2.%3.%4.%5.%6"/>
      <w:lvlJc w:val="left"/>
      <w:pPr>
        <w:tabs>
          <w:tab w:val="num" w:pos="3960"/>
        </w:tabs>
        <w:ind w:left="2736" w:hanging="936"/>
      </w:pPr>
      <w:rPr>
        <w:rFonts w:hint="eastAsia"/>
      </w:rPr>
    </w:lvl>
    <w:lvl w:ilvl="6">
      <w:start w:val="1"/>
      <w:numFmt w:val="decimal"/>
      <w:isLgl/>
      <w:lvlText w:val="%1.%2.%3.%4.%5.%6.%7"/>
      <w:lvlJc w:val="left"/>
      <w:pPr>
        <w:tabs>
          <w:tab w:val="num" w:pos="4680"/>
        </w:tabs>
        <w:ind w:left="3240" w:hanging="1080"/>
      </w:pPr>
      <w:rPr>
        <w:rFonts w:hint="eastAsia"/>
      </w:rPr>
    </w:lvl>
    <w:lvl w:ilvl="7">
      <w:start w:val="1"/>
      <w:numFmt w:val="decimal"/>
      <w:isLgl/>
      <w:lvlText w:val="%1.%2.%3.%4.%5.%6.%7.%8"/>
      <w:lvlJc w:val="left"/>
      <w:pPr>
        <w:tabs>
          <w:tab w:val="num" w:pos="5400"/>
        </w:tabs>
        <w:ind w:left="3744" w:hanging="1224"/>
      </w:pPr>
      <w:rPr>
        <w:rFonts w:hint="eastAsia"/>
      </w:rPr>
    </w:lvl>
    <w:lvl w:ilvl="8">
      <w:start w:val="1"/>
      <w:numFmt w:val="decimal"/>
      <w:isLgl/>
      <w:lvlText w:val="%1.%2.%3.%4.%5.%6.%7.%8.%9."/>
      <w:lvlJc w:val="left"/>
      <w:pPr>
        <w:tabs>
          <w:tab w:val="num" w:pos="6480"/>
        </w:tabs>
        <w:ind w:left="4320" w:hanging="1440"/>
      </w:pPr>
      <w:rPr>
        <w:rFonts w:hint="eastAsia"/>
      </w:rPr>
    </w:lvl>
  </w:abstractNum>
  <w:abstractNum w:abstractNumId="71" w15:restartNumberingAfterBreak="0">
    <w:nsid w:val="30FE413A"/>
    <w:multiLevelType w:val="multilevel"/>
    <w:tmpl w:val="30FE413A"/>
    <w:lvl w:ilvl="0">
      <w:start w:val="1"/>
      <w:numFmt w:val="bullet"/>
      <w:pStyle w:val="af"/>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2" w15:restartNumberingAfterBreak="0">
    <w:nsid w:val="335C7CF3"/>
    <w:multiLevelType w:val="multilevel"/>
    <w:tmpl w:val="335C7CF3"/>
    <w:lvl w:ilvl="0">
      <w:start w:val="1"/>
      <w:numFmt w:val="bullet"/>
      <w:pStyle w:val="27"/>
      <w:lvlText w:val=""/>
      <w:lvlJc w:val="left"/>
      <w:pPr>
        <w:tabs>
          <w:tab w:val="num" w:pos="874"/>
        </w:tabs>
        <w:ind w:left="874" w:hanging="420"/>
      </w:pPr>
      <w:rPr>
        <w:rFonts w:ascii="Wingdings" w:hAnsi="Wingdings" w:hint="default"/>
      </w:rPr>
    </w:lvl>
    <w:lvl w:ilvl="1">
      <w:start w:val="1"/>
      <w:numFmt w:val="bullet"/>
      <w:lvlText w:val=""/>
      <w:lvlJc w:val="left"/>
      <w:pPr>
        <w:tabs>
          <w:tab w:val="num" w:pos="1294"/>
        </w:tabs>
        <w:ind w:left="1294" w:hanging="420"/>
      </w:pPr>
      <w:rPr>
        <w:rFonts w:ascii="Wingdings" w:hAnsi="Wingdings" w:hint="default"/>
      </w:rPr>
    </w:lvl>
    <w:lvl w:ilvl="2">
      <w:start w:val="1"/>
      <w:numFmt w:val="bullet"/>
      <w:lvlText w:val=""/>
      <w:lvlJc w:val="left"/>
      <w:pPr>
        <w:tabs>
          <w:tab w:val="num" w:pos="1714"/>
        </w:tabs>
        <w:ind w:left="1714" w:hanging="420"/>
      </w:pPr>
      <w:rPr>
        <w:rFonts w:ascii="Wingdings" w:hAnsi="Wingdings" w:hint="default"/>
      </w:rPr>
    </w:lvl>
    <w:lvl w:ilvl="3">
      <w:start w:val="1"/>
      <w:numFmt w:val="bullet"/>
      <w:lvlText w:val=""/>
      <w:lvlJc w:val="left"/>
      <w:pPr>
        <w:tabs>
          <w:tab w:val="num" w:pos="2134"/>
        </w:tabs>
        <w:ind w:left="2134" w:hanging="420"/>
      </w:pPr>
      <w:rPr>
        <w:rFonts w:ascii="Wingdings" w:hAnsi="Wingdings" w:hint="default"/>
      </w:rPr>
    </w:lvl>
    <w:lvl w:ilvl="4">
      <w:start w:val="1"/>
      <w:numFmt w:val="bullet"/>
      <w:lvlText w:val=""/>
      <w:lvlJc w:val="left"/>
      <w:pPr>
        <w:tabs>
          <w:tab w:val="num" w:pos="2554"/>
        </w:tabs>
        <w:ind w:left="2554" w:hanging="420"/>
      </w:pPr>
      <w:rPr>
        <w:rFonts w:ascii="Wingdings" w:hAnsi="Wingdings" w:hint="default"/>
      </w:rPr>
    </w:lvl>
    <w:lvl w:ilvl="5">
      <w:start w:val="1"/>
      <w:numFmt w:val="bullet"/>
      <w:lvlText w:val=""/>
      <w:lvlJc w:val="left"/>
      <w:pPr>
        <w:tabs>
          <w:tab w:val="num" w:pos="2974"/>
        </w:tabs>
        <w:ind w:left="2974" w:hanging="420"/>
      </w:pPr>
      <w:rPr>
        <w:rFonts w:ascii="Wingdings" w:hAnsi="Wingdings" w:hint="default"/>
      </w:rPr>
    </w:lvl>
    <w:lvl w:ilvl="6">
      <w:start w:val="1"/>
      <w:numFmt w:val="bullet"/>
      <w:lvlText w:val=""/>
      <w:lvlJc w:val="left"/>
      <w:pPr>
        <w:tabs>
          <w:tab w:val="num" w:pos="3394"/>
        </w:tabs>
        <w:ind w:left="3394" w:hanging="420"/>
      </w:pPr>
      <w:rPr>
        <w:rFonts w:ascii="Wingdings" w:hAnsi="Wingdings" w:hint="default"/>
      </w:rPr>
    </w:lvl>
    <w:lvl w:ilvl="7">
      <w:start w:val="1"/>
      <w:numFmt w:val="bullet"/>
      <w:lvlText w:val=""/>
      <w:lvlJc w:val="left"/>
      <w:pPr>
        <w:tabs>
          <w:tab w:val="num" w:pos="3814"/>
        </w:tabs>
        <w:ind w:left="3814" w:hanging="420"/>
      </w:pPr>
      <w:rPr>
        <w:rFonts w:ascii="Wingdings" w:hAnsi="Wingdings" w:hint="default"/>
      </w:rPr>
    </w:lvl>
    <w:lvl w:ilvl="8">
      <w:start w:val="1"/>
      <w:numFmt w:val="bullet"/>
      <w:lvlText w:val=""/>
      <w:lvlJc w:val="left"/>
      <w:pPr>
        <w:tabs>
          <w:tab w:val="num" w:pos="4234"/>
        </w:tabs>
        <w:ind w:left="4234" w:hanging="420"/>
      </w:pPr>
      <w:rPr>
        <w:rFonts w:ascii="Wingdings" w:hAnsi="Wingdings" w:hint="default"/>
      </w:rPr>
    </w:lvl>
  </w:abstractNum>
  <w:abstractNum w:abstractNumId="73" w15:restartNumberingAfterBreak="0">
    <w:nsid w:val="355C3B98"/>
    <w:multiLevelType w:val="multilevel"/>
    <w:tmpl w:val="355C3B98"/>
    <w:lvl w:ilvl="0">
      <w:start w:val="1"/>
      <w:numFmt w:val="bullet"/>
      <w:pStyle w:val="28"/>
      <w:lvlText w:val=""/>
      <w:lvlJc w:val="left"/>
      <w:pPr>
        <w:tabs>
          <w:tab w:val="num" w:pos="794"/>
        </w:tabs>
        <w:ind w:left="397" w:firstLine="170"/>
      </w:pPr>
      <w:rPr>
        <w:rFonts w:ascii="font238" w:hAnsi="font238" w:hint="default"/>
      </w:rPr>
    </w:lvl>
    <w:lvl w:ilvl="1">
      <w:start w:val="1"/>
      <w:numFmt w:val="bullet"/>
      <w:lvlText w:val=""/>
      <w:lvlJc w:val="left"/>
      <w:pPr>
        <w:tabs>
          <w:tab w:val="num" w:pos="840"/>
        </w:tabs>
        <w:ind w:left="840" w:hanging="420"/>
      </w:pPr>
      <w:rPr>
        <w:rFonts w:ascii="font238" w:hAnsi="font238" w:hint="default"/>
      </w:rPr>
    </w:lvl>
    <w:lvl w:ilvl="2">
      <w:start w:val="1"/>
      <w:numFmt w:val="bullet"/>
      <w:lvlText w:val=""/>
      <w:lvlJc w:val="left"/>
      <w:pPr>
        <w:tabs>
          <w:tab w:val="num" w:pos="1260"/>
        </w:tabs>
        <w:ind w:left="1260" w:hanging="420"/>
      </w:pPr>
      <w:rPr>
        <w:rFonts w:ascii="font238" w:hAnsi="font238" w:hint="default"/>
      </w:rPr>
    </w:lvl>
    <w:lvl w:ilvl="3">
      <w:start w:val="1"/>
      <w:numFmt w:val="bullet"/>
      <w:lvlText w:val=""/>
      <w:lvlJc w:val="left"/>
      <w:pPr>
        <w:tabs>
          <w:tab w:val="num" w:pos="1680"/>
        </w:tabs>
        <w:ind w:left="1680" w:hanging="420"/>
      </w:pPr>
      <w:rPr>
        <w:rFonts w:ascii="font238" w:hAnsi="font238" w:hint="default"/>
      </w:rPr>
    </w:lvl>
    <w:lvl w:ilvl="4">
      <w:start w:val="1"/>
      <w:numFmt w:val="bullet"/>
      <w:lvlText w:val=""/>
      <w:lvlJc w:val="left"/>
      <w:pPr>
        <w:tabs>
          <w:tab w:val="num" w:pos="2100"/>
        </w:tabs>
        <w:ind w:left="2100" w:hanging="420"/>
      </w:pPr>
      <w:rPr>
        <w:rFonts w:ascii="font238" w:hAnsi="font238" w:hint="default"/>
      </w:rPr>
    </w:lvl>
    <w:lvl w:ilvl="5">
      <w:start w:val="1"/>
      <w:numFmt w:val="bullet"/>
      <w:lvlText w:val=""/>
      <w:lvlJc w:val="left"/>
      <w:pPr>
        <w:tabs>
          <w:tab w:val="num" w:pos="2520"/>
        </w:tabs>
        <w:ind w:left="2520" w:hanging="420"/>
      </w:pPr>
      <w:rPr>
        <w:rFonts w:ascii="font238" w:hAnsi="font238" w:hint="default"/>
      </w:rPr>
    </w:lvl>
    <w:lvl w:ilvl="6">
      <w:start w:val="1"/>
      <w:numFmt w:val="bullet"/>
      <w:lvlText w:val=""/>
      <w:lvlJc w:val="left"/>
      <w:pPr>
        <w:tabs>
          <w:tab w:val="num" w:pos="2940"/>
        </w:tabs>
        <w:ind w:left="2940" w:hanging="420"/>
      </w:pPr>
      <w:rPr>
        <w:rFonts w:ascii="font238" w:hAnsi="font238" w:hint="default"/>
      </w:rPr>
    </w:lvl>
    <w:lvl w:ilvl="7">
      <w:start w:val="1"/>
      <w:numFmt w:val="bullet"/>
      <w:lvlText w:val=""/>
      <w:lvlJc w:val="left"/>
      <w:pPr>
        <w:tabs>
          <w:tab w:val="num" w:pos="3360"/>
        </w:tabs>
        <w:ind w:left="3360" w:hanging="420"/>
      </w:pPr>
      <w:rPr>
        <w:rFonts w:ascii="font238" w:hAnsi="font238" w:hint="default"/>
      </w:rPr>
    </w:lvl>
    <w:lvl w:ilvl="8">
      <w:start w:val="1"/>
      <w:numFmt w:val="bullet"/>
      <w:lvlText w:val=""/>
      <w:lvlJc w:val="left"/>
      <w:pPr>
        <w:tabs>
          <w:tab w:val="num" w:pos="3780"/>
        </w:tabs>
        <w:ind w:left="3780" w:hanging="420"/>
      </w:pPr>
      <w:rPr>
        <w:rFonts w:ascii="font238" w:hAnsi="font238" w:hint="default"/>
      </w:rPr>
    </w:lvl>
  </w:abstractNum>
  <w:abstractNum w:abstractNumId="74" w15:restartNumberingAfterBreak="0">
    <w:nsid w:val="365C1A32"/>
    <w:multiLevelType w:val="multilevel"/>
    <w:tmpl w:val="365C1A32"/>
    <w:lvl w:ilvl="0">
      <w:start w:val="1"/>
      <w:numFmt w:val="lowerLetter"/>
      <w:pStyle w:val="29"/>
      <w:lvlText w:val="%1)"/>
      <w:lvlJc w:val="left"/>
      <w:pPr>
        <w:tabs>
          <w:tab w:val="num" w:pos="900"/>
        </w:tabs>
        <w:ind w:left="900" w:hanging="420"/>
      </w:pPr>
      <w:rPr>
        <w:rFonts w:hint="eastAsia"/>
      </w:rPr>
    </w:lvl>
    <w:lvl w:ilvl="1">
      <w:start w:val="1"/>
      <w:numFmt w:val="bullet"/>
      <w:lvlText w:val=""/>
      <w:lvlJc w:val="left"/>
      <w:pPr>
        <w:tabs>
          <w:tab w:val="num" w:pos="1320"/>
        </w:tabs>
        <w:ind w:left="1320" w:hanging="420"/>
      </w:pPr>
      <w:rPr>
        <w:rFonts w:ascii="Wingdings" w:hAnsi="Wingdings" w:hint="default"/>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5" w15:restartNumberingAfterBreak="0">
    <w:nsid w:val="3746462F"/>
    <w:multiLevelType w:val="multilevel"/>
    <w:tmpl w:val="3746462F"/>
    <w:lvl w:ilvl="0">
      <w:start w:val="1"/>
      <w:numFmt w:val="decimal"/>
      <w:pStyle w:val="NumberedHeadingStyleA1"/>
      <w:lvlText w:val="5.%1"/>
      <w:lvlJc w:val="left"/>
      <w:pPr>
        <w:tabs>
          <w:tab w:val="num" w:pos="-360"/>
        </w:tabs>
        <w:ind w:left="360" w:hanging="360"/>
      </w:pPr>
      <w:rPr>
        <w:rFonts w:hint="eastAsia"/>
      </w:rPr>
    </w:lvl>
    <w:lvl w:ilvl="1">
      <w:start w:val="1"/>
      <w:numFmt w:val="lowerLetter"/>
      <w:pStyle w:val="TitlePageHeadernotused"/>
      <w:lvlText w:val="%2)"/>
      <w:lvlJc w:val="left"/>
      <w:pPr>
        <w:tabs>
          <w:tab w:val="num" w:pos="360"/>
        </w:tabs>
        <w:ind w:left="360" w:hanging="360"/>
      </w:pPr>
      <w:rPr>
        <w:rFonts w:hint="eastAsia"/>
      </w:rPr>
    </w:lvl>
    <w:lvl w:ilvl="2">
      <w:start w:val="1"/>
      <w:numFmt w:val="lowerRoman"/>
      <w:pStyle w:val="Bulletwithtext4"/>
      <w:lvlText w:val="%3)"/>
      <w:lvlJc w:val="left"/>
      <w:pPr>
        <w:tabs>
          <w:tab w:val="num" w:pos="720"/>
        </w:tabs>
        <w:ind w:left="360" w:hanging="360"/>
      </w:pPr>
      <w:rPr>
        <w:rFonts w:hint="eastAsia"/>
      </w:rPr>
    </w:lvl>
    <w:lvl w:ilvl="3">
      <w:start w:val="1"/>
      <w:numFmt w:val="none"/>
      <w:lvlText w:val=""/>
      <w:lvlJc w:val="left"/>
      <w:pPr>
        <w:tabs>
          <w:tab w:val="num" w:pos="1440"/>
        </w:tabs>
        <w:ind w:left="1440" w:hanging="360"/>
      </w:pPr>
      <w:rPr>
        <w:rFonts w:hint="eastAsia"/>
      </w:rPr>
    </w:lvl>
    <w:lvl w:ilvl="4">
      <w:start w:val="1"/>
      <w:numFmt w:val="none"/>
      <w:lvlText w:val=""/>
      <w:lvlJc w:val="left"/>
      <w:pPr>
        <w:tabs>
          <w:tab w:val="num" w:pos="1800"/>
        </w:tabs>
        <w:ind w:left="1800" w:hanging="360"/>
      </w:pPr>
      <w:rPr>
        <w:rFonts w:hint="eastAsia"/>
      </w:rPr>
    </w:lvl>
    <w:lvl w:ilvl="5">
      <w:start w:val="1"/>
      <w:numFmt w:val="none"/>
      <w:lvlText w:val=""/>
      <w:lvlJc w:val="left"/>
      <w:pPr>
        <w:tabs>
          <w:tab w:val="num" w:pos="2160"/>
        </w:tabs>
        <w:ind w:left="2160" w:hanging="360"/>
      </w:pPr>
      <w:rPr>
        <w:rFonts w:hint="eastAsia"/>
      </w:rPr>
    </w:lvl>
    <w:lvl w:ilvl="6">
      <w:start w:val="1"/>
      <w:numFmt w:val="none"/>
      <w:lvlText w:val=""/>
      <w:lvlJc w:val="left"/>
      <w:pPr>
        <w:tabs>
          <w:tab w:val="num" w:pos="2520"/>
        </w:tabs>
        <w:ind w:left="2520" w:hanging="360"/>
      </w:pPr>
      <w:rPr>
        <w:rFonts w:hint="eastAsia"/>
      </w:rPr>
    </w:lvl>
    <w:lvl w:ilvl="7">
      <w:start w:val="1"/>
      <w:numFmt w:val="none"/>
      <w:lvlText w:val=""/>
      <w:lvlJc w:val="left"/>
      <w:pPr>
        <w:tabs>
          <w:tab w:val="num" w:pos="2880"/>
        </w:tabs>
        <w:ind w:left="2880" w:hanging="360"/>
      </w:pPr>
      <w:rPr>
        <w:rFonts w:hint="eastAsia"/>
      </w:rPr>
    </w:lvl>
    <w:lvl w:ilvl="8">
      <w:start w:val="1"/>
      <w:numFmt w:val="none"/>
      <w:lvlText w:val=""/>
      <w:lvlJc w:val="left"/>
      <w:pPr>
        <w:tabs>
          <w:tab w:val="num" w:pos="3240"/>
        </w:tabs>
        <w:ind w:left="3240" w:hanging="360"/>
      </w:pPr>
      <w:rPr>
        <w:rFonts w:hint="eastAsia"/>
      </w:rPr>
    </w:lvl>
  </w:abstractNum>
  <w:abstractNum w:abstractNumId="76" w15:restartNumberingAfterBreak="0">
    <w:nsid w:val="396E5E9A"/>
    <w:multiLevelType w:val="multilevel"/>
    <w:tmpl w:val="396E5E9A"/>
    <w:lvl w:ilvl="0">
      <w:start w:val="1"/>
      <w:numFmt w:val="bullet"/>
      <w:pStyle w:val="ListBullet2"/>
      <w:lvlText w:val=""/>
      <w:lvlJc w:val="left"/>
      <w:pPr>
        <w:tabs>
          <w:tab w:val="num" w:pos="677"/>
        </w:tabs>
        <w:ind w:left="677" w:hanging="420"/>
      </w:pPr>
      <w:rPr>
        <w:rFonts w:ascii="Symbol" w:hAnsi="Symbol" w:hint="default"/>
        <w:color w:val="0000FF"/>
      </w:rPr>
    </w:lvl>
    <w:lvl w:ilvl="1">
      <w:start w:val="1"/>
      <w:numFmt w:val="bullet"/>
      <w:lvlText w:val=""/>
      <w:lvlJc w:val="left"/>
      <w:pPr>
        <w:tabs>
          <w:tab w:val="num" w:pos="1097"/>
        </w:tabs>
        <w:ind w:left="1097" w:hanging="420"/>
      </w:pPr>
      <w:rPr>
        <w:rFonts w:ascii="Wingdings" w:hAnsi="Wingdings" w:hint="default"/>
        <w:color w:val="auto"/>
      </w:rPr>
    </w:lvl>
    <w:lvl w:ilvl="2">
      <w:numFmt w:val="bullet"/>
      <w:lvlText w:val="●"/>
      <w:lvlJc w:val="left"/>
      <w:pPr>
        <w:tabs>
          <w:tab w:val="num" w:pos="1457"/>
        </w:tabs>
        <w:ind w:left="1457" w:hanging="360"/>
      </w:pPr>
      <w:rPr>
        <w:rFonts w:ascii="font238" w:eastAsia="font238" w:hAnsi="Times New Roman" w:cs="font238" w:hint="eastAsia"/>
        <w:sz w:val="8"/>
      </w:rPr>
    </w:lvl>
    <w:lvl w:ilvl="3">
      <w:start w:val="1"/>
      <w:numFmt w:val="bullet"/>
      <w:lvlText w:val=""/>
      <w:lvlJc w:val="left"/>
      <w:pPr>
        <w:tabs>
          <w:tab w:val="num" w:pos="1937"/>
        </w:tabs>
        <w:ind w:left="1937" w:hanging="420"/>
      </w:pPr>
      <w:rPr>
        <w:rFonts w:ascii="Wingdings" w:hAnsi="Wingdings" w:hint="default"/>
      </w:rPr>
    </w:lvl>
    <w:lvl w:ilvl="4">
      <w:start w:val="1"/>
      <w:numFmt w:val="bullet"/>
      <w:lvlText w:val=""/>
      <w:lvlJc w:val="left"/>
      <w:pPr>
        <w:tabs>
          <w:tab w:val="num" w:pos="2357"/>
        </w:tabs>
        <w:ind w:left="2357" w:hanging="420"/>
      </w:pPr>
      <w:rPr>
        <w:rFonts w:ascii="Wingdings" w:hAnsi="Wingdings" w:hint="default"/>
      </w:rPr>
    </w:lvl>
    <w:lvl w:ilvl="5">
      <w:start w:val="1"/>
      <w:numFmt w:val="bullet"/>
      <w:lvlText w:val=""/>
      <w:lvlJc w:val="left"/>
      <w:pPr>
        <w:tabs>
          <w:tab w:val="num" w:pos="2777"/>
        </w:tabs>
        <w:ind w:left="2777" w:hanging="420"/>
      </w:pPr>
      <w:rPr>
        <w:rFonts w:ascii="Wingdings" w:hAnsi="Wingdings" w:hint="default"/>
      </w:rPr>
    </w:lvl>
    <w:lvl w:ilvl="6">
      <w:start w:val="1"/>
      <w:numFmt w:val="bullet"/>
      <w:lvlText w:val=""/>
      <w:lvlJc w:val="left"/>
      <w:pPr>
        <w:tabs>
          <w:tab w:val="num" w:pos="3197"/>
        </w:tabs>
        <w:ind w:left="3197" w:hanging="420"/>
      </w:pPr>
      <w:rPr>
        <w:rFonts w:ascii="Wingdings" w:hAnsi="Wingdings" w:hint="default"/>
      </w:rPr>
    </w:lvl>
    <w:lvl w:ilvl="7">
      <w:start w:val="1"/>
      <w:numFmt w:val="bullet"/>
      <w:lvlText w:val=""/>
      <w:lvlJc w:val="left"/>
      <w:pPr>
        <w:tabs>
          <w:tab w:val="num" w:pos="3617"/>
        </w:tabs>
        <w:ind w:left="3617" w:hanging="420"/>
      </w:pPr>
      <w:rPr>
        <w:rFonts w:ascii="Wingdings" w:hAnsi="Wingdings" w:hint="default"/>
      </w:rPr>
    </w:lvl>
    <w:lvl w:ilvl="8">
      <w:start w:val="1"/>
      <w:numFmt w:val="bullet"/>
      <w:lvlText w:val=""/>
      <w:lvlJc w:val="left"/>
      <w:pPr>
        <w:tabs>
          <w:tab w:val="num" w:pos="4037"/>
        </w:tabs>
        <w:ind w:left="4037" w:hanging="420"/>
      </w:pPr>
      <w:rPr>
        <w:rFonts w:ascii="Wingdings" w:hAnsi="Wingdings" w:hint="default"/>
      </w:rPr>
    </w:lvl>
  </w:abstractNum>
  <w:abstractNum w:abstractNumId="77" w15:restartNumberingAfterBreak="0">
    <w:nsid w:val="39B76159"/>
    <w:multiLevelType w:val="multilevel"/>
    <w:tmpl w:val="39B76159"/>
    <w:lvl w:ilvl="0">
      <w:start w:val="1"/>
      <w:numFmt w:val="decimal"/>
      <w:lvlText w:val="%1."/>
      <w:lvlJc w:val="left"/>
      <w:pPr>
        <w:tabs>
          <w:tab w:val="num" w:pos="875"/>
        </w:tabs>
        <w:ind w:left="875" w:hanging="425"/>
      </w:pPr>
    </w:lvl>
    <w:lvl w:ilvl="1">
      <w:start w:val="1"/>
      <w:numFmt w:val="decimal"/>
      <w:pStyle w:val="2a"/>
      <w:lvlText w:val="%1.%2."/>
      <w:lvlJc w:val="left"/>
      <w:pPr>
        <w:tabs>
          <w:tab w:val="num" w:pos="1107"/>
        </w:tabs>
        <w:ind w:left="1107" w:hanging="567"/>
      </w:pPr>
    </w:lvl>
    <w:lvl w:ilvl="2">
      <w:start w:val="1"/>
      <w:numFmt w:val="decimal"/>
      <w:pStyle w:val="31"/>
      <w:lvlText w:val="%1.%2.%3."/>
      <w:lvlJc w:val="left"/>
      <w:pPr>
        <w:tabs>
          <w:tab w:val="num" w:pos="1159"/>
        </w:tabs>
        <w:ind w:left="1159" w:hanging="709"/>
      </w:pPr>
    </w:lvl>
    <w:lvl w:ilvl="3">
      <w:start w:val="1"/>
      <w:numFmt w:val="decimal"/>
      <w:lvlText w:val="%1.%2.%3.%4."/>
      <w:lvlJc w:val="left"/>
      <w:pPr>
        <w:tabs>
          <w:tab w:val="num" w:pos="1301"/>
        </w:tabs>
        <w:ind w:left="1301" w:hanging="851"/>
      </w:pPr>
    </w:lvl>
    <w:lvl w:ilvl="4">
      <w:start w:val="1"/>
      <w:numFmt w:val="decimal"/>
      <w:lvlText w:val="%1.%2.%3.%4.%5."/>
      <w:lvlJc w:val="left"/>
      <w:pPr>
        <w:tabs>
          <w:tab w:val="num" w:pos="1442"/>
        </w:tabs>
        <w:ind w:left="1442" w:hanging="992"/>
      </w:pPr>
    </w:lvl>
    <w:lvl w:ilvl="5">
      <w:start w:val="1"/>
      <w:numFmt w:val="decimal"/>
      <w:lvlText w:val="%1.%2.%3.%4.%5.%6."/>
      <w:lvlJc w:val="left"/>
      <w:pPr>
        <w:tabs>
          <w:tab w:val="num" w:pos="1584"/>
        </w:tabs>
        <w:ind w:left="1584" w:hanging="1134"/>
      </w:pPr>
    </w:lvl>
    <w:lvl w:ilvl="6">
      <w:start w:val="1"/>
      <w:numFmt w:val="decimal"/>
      <w:lvlText w:val="%1.%2.%3.%4.%5.%6.%7."/>
      <w:lvlJc w:val="left"/>
      <w:pPr>
        <w:tabs>
          <w:tab w:val="num" w:pos="1726"/>
        </w:tabs>
        <w:ind w:left="1726" w:hanging="1276"/>
      </w:pPr>
    </w:lvl>
    <w:lvl w:ilvl="7">
      <w:start w:val="1"/>
      <w:numFmt w:val="decimal"/>
      <w:lvlText w:val="%1.%2.%3.%4.%5.%6.%7.%8."/>
      <w:lvlJc w:val="left"/>
      <w:pPr>
        <w:tabs>
          <w:tab w:val="num" w:pos="1868"/>
        </w:tabs>
        <w:ind w:left="1868" w:hanging="1418"/>
      </w:pPr>
    </w:lvl>
    <w:lvl w:ilvl="8">
      <w:start w:val="1"/>
      <w:numFmt w:val="decimal"/>
      <w:lvlText w:val="%1.%2.%3.%4.%5.%6.%7.%8.%9."/>
      <w:lvlJc w:val="left"/>
      <w:pPr>
        <w:tabs>
          <w:tab w:val="num" w:pos="2009"/>
        </w:tabs>
        <w:ind w:left="2009" w:hanging="1559"/>
      </w:pPr>
    </w:lvl>
  </w:abstractNum>
  <w:abstractNum w:abstractNumId="78" w15:restartNumberingAfterBreak="0">
    <w:nsid w:val="3A3823F7"/>
    <w:multiLevelType w:val="multilevel"/>
    <w:tmpl w:val="3A3823F7"/>
    <w:lvl w:ilvl="0">
      <w:start w:val="1"/>
      <w:numFmt w:val="decimal"/>
      <w:pStyle w:val="1H1CriteriaTypeCriteriaType1CriteriaType2Cri"/>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79" w15:restartNumberingAfterBreak="0">
    <w:nsid w:val="3A807693"/>
    <w:multiLevelType w:val="multilevel"/>
    <w:tmpl w:val="3A807693"/>
    <w:lvl w:ilvl="0">
      <w:start w:val="1"/>
      <w:numFmt w:val="bullet"/>
      <w:pStyle w:val="af0"/>
      <w:lvlText w:val=""/>
      <w:lvlJc w:val="left"/>
      <w:pPr>
        <w:tabs>
          <w:tab w:val="num" w:pos="0"/>
        </w:tabs>
        <w:ind w:left="907" w:hanging="425"/>
      </w:pPr>
      <w:rPr>
        <w:rFonts w:ascii="Wingdings" w:hAnsi="Wingdings" w:hint="default"/>
      </w:rPr>
    </w:lvl>
    <w:lvl w:ilvl="1">
      <w:start w:val="1"/>
      <w:numFmt w:val="bullet"/>
      <w:lvlText w:val=""/>
      <w:lvlJc w:val="left"/>
      <w:pPr>
        <w:tabs>
          <w:tab w:val="num" w:pos="962"/>
        </w:tabs>
        <w:ind w:left="962" w:hanging="420"/>
      </w:pPr>
      <w:rPr>
        <w:rFonts w:ascii="Wingdings" w:hAnsi="Wingdings" w:hint="default"/>
      </w:rPr>
    </w:lvl>
    <w:lvl w:ilvl="2">
      <w:start w:val="1"/>
      <w:numFmt w:val="bullet"/>
      <w:lvlText w:val=""/>
      <w:lvlJc w:val="left"/>
      <w:pPr>
        <w:tabs>
          <w:tab w:val="num" w:pos="1382"/>
        </w:tabs>
        <w:ind w:left="1382" w:hanging="420"/>
      </w:pPr>
      <w:rPr>
        <w:rFonts w:ascii="Wingdings" w:hAnsi="Wingdings" w:hint="default"/>
      </w:rPr>
    </w:lvl>
    <w:lvl w:ilvl="3">
      <w:start w:val="1"/>
      <w:numFmt w:val="bullet"/>
      <w:lvlText w:val=""/>
      <w:lvlJc w:val="left"/>
      <w:pPr>
        <w:tabs>
          <w:tab w:val="num" w:pos="1802"/>
        </w:tabs>
        <w:ind w:left="1802" w:hanging="420"/>
      </w:pPr>
      <w:rPr>
        <w:rFonts w:ascii="Wingdings" w:hAnsi="Wingdings" w:hint="default"/>
      </w:rPr>
    </w:lvl>
    <w:lvl w:ilvl="4">
      <w:start w:val="1"/>
      <w:numFmt w:val="bullet"/>
      <w:lvlText w:val=""/>
      <w:lvlJc w:val="left"/>
      <w:pPr>
        <w:tabs>
          <w:tab w:val="num" w:pos="2222"/>
        </w:tabs>
        <w:ind w:left="2222" w:hanging="420"/>
      </w:pPr>
      <w:rPr>
        <w:rFonts w:ascii="Wingdings" w:hAnsi="Wingdings" w:hint="default"/>
      </w:rPr>
    </w:lvl>
    <w:lvl w:ilvl="5">
      <w:start w:val="1"/>
      <w:numFmt w:val="bullet"/>
      <w:lvlText w:val=""/>
      <w:lvlJc w:val="left"/>
      <w:pPr>
        <w:tabs>
          <w:tab w:val="num" w:pos="2642"/>
        </w:tabs>
        <w:ind w:left="2642" w:hanging="420"/>
      </w:pPr>
      <w:rPr>
        <w:rFonts w:ascii="Wingdings" w:hAnsi="Wingdings" w:hint="default"/>
      </w:rPr>
    </w:lvl>
    <w:lvl w:ilvl="6">
      <w:start w:val="1"/>
      <w:numFmt w:val="bullet"/>
      <w:lvlText w:val=""/>
      <w:lvlJc w:val="left"/>
      <w:pPr>
        <w:tabs>
          <w:tab w:val="num" w:pos="3062"/>
        </w:tabs>
        <w:ind w:left="3062" w:hanging="420"/>
      </w:pPr>
      <w:rPr>
        <w:rFonts w:ascii="Wingdings" w:hAnsi="Wingdings" w:hint="default"/>
      </w:rPr>
    </w:lvl>
    <w:lvl w:ilvl="7">
      <w:start w:val="1"/>
      <w:numFmt w:val="bullet"/>
      <w:lvlText w:val=""/>
      <w:lvlJc w:val="left"/>
      <w:pPr>
        <w:tabs>
          <w:tab w:val="num" w:pos="3482"/>
        </w:tabs>
        <w:ind w:left="3482" w:hanging="420"/>
      </w:pPr>
      <w:rPr>
        <w:rFonts w:ascii="Wingdings" w:hAnsi="Wingdings" w:hint="default"/>
      </w:rPr>
    </w:lvl>
    <w:lvl w:ilvl="8">
      <w:start w:val="1"/>
      <w:numFmt w:val="bullet"/>
      <w:lvlText w:val=""/>
      <w:lvlJc w:val="left"/>
      <w:pPr>
        <w:tabs>
          <w:tab w:val="num" w:pos="3902"/>
        </w:tabs>
        <w:ind w:left="3902" w:hanging="420"/>
      </w:pPr>
      <w:rPr>
        <w:rFonts w:ascii="Wingdings" w:hAnsi="Wingdings" w:hint="default"/>
      </w:rPr>
    </w:lvl>
  </w:abstractNum>
  <w:abstractNum w:abstractNumId="80" w15:restartNumberingAfterBreak="0">
    <w:nsid w:val="3B685594"/>
    <w:multiLevelType w:val="multilevel"/>
    <w:tmpl w:val="3B685594"/>
    <w:lvl w:ilvl="0">
      <w:start w:val="1"/>
      <w:numFmt w:val="decimal"/>
      <w:pStyle w:val="1PIM1SectionHeadh1l11H1H11H12H111H13H1121st"/>
      <w:lvlText w:val="第%1章、"/>
      <w:lvlJc w:val="left"/>
      <w:pPr>
        <w:tabs>
          <w:tab w:val="num" w:pos="1800"/>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1" w15:restartNumberingAfterBreak="0">
    <w:nsid w:val="3C542647"/>
    <w:multiLevelType w:val="multilevel"/>
    <w:tmpl w:val="3C542647"/>
    <w:lvl w:ilvl="0">
      <w:start w:val="1"/>
      <w:numFmt w:val="decimal"/>
      <w:pStyle w:val="af1"/>
      <w:lvlText w:val="%1"/>
      <w:lvlJc w:val="left"/>
      <w:pPr>
        <w:tabs>
          <w:tab w:val="num" w:pos="425"/>
        </w:tabs>
        <w:ind w:left="425" w:hanging="425"/>
      </w:pPr>
      <w:rPr>
        <w:rFonts w:ascii="Times New Roman" w:eastAsia="宋体" w:hAnsi="Times New Roman" w:hint="eastAsia"/>
        <w:b/>
        <w:i w:val="0"/>
        <w:sz w:val="28"/>
        <w:szCs w:val="28"/>
      </w:rPr>
    </w:lvl>
    <w:lvl w:ilvl="1">
      <w:start w:val="1"/>
      <w:numFmt w:val="decimal"/>
      <w:pStyle w:val="af2"/>
      <w:lvlText w:val="%1.%2"/>
      <w:lvlJc w:val="left"/>
      <w:pPr>
        <w:tabs>
          <w:tab w:val="num" w:pos="992"/>
        </w:tabs>
        <w:ind w:left="992" w:hanging="567"/>
      </w:pPr>
      <w:rPr>
        <w:rFonts w:ascii="Times New Roman" w:eastAsia="宋体" w:hAnsi="Times New Roman" w:hint="eastAsia"/>
        <w:b/>
        <w:i w:val="0"/>
        <w:sz w:val="24"/>
        <w:szCs w:val="24"/>
      </w:rPr>
    </w:lvl>
    <w:lvl w:ilvl="2">
      <w:start w:val="1"/>
      <w:numFmt w:val="decimal"/>
      <w:pStyle w:val="af3"/>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82" w15:restartNumberingAfterBreak="0">
    <w:nsid w:val="3C64098E"/>
    <w:multiLevelType w:val="multilevel"/>
    <w:tmpl w:val="3C64098E"/>
    <w:lvl w:ilvl="0">
      <w:start w:val="1"/>
      <w:numFmt w:val="bullet"/>
      <w:pStyle w:val="af4"/>
      <w:lvlText w:val=""/>
      <w:lvlJc w:val="left"/>
      <w:pPr>
        <w:tabs>
          <w:tab w:val="num" w:pos="851"/>
        </w:tabs>
        <w:ind w:left="851" w:hanging="284"/>
      </w:pPr>
      <w:rPr>
        <w:rFonts w:ascii="Wingdings" w:hAnsi="Wingdings" w:hint="default"/>
        <w:b w:val="0"/>
        <w:i w:val="0"/>
        <w:sz w:val="13"/>
        <w:szCs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3" w15:restartNumberingAfterBreak="0">
    <w:nsid w:val="3D6E688D"/>
    <w:multiLevelType w:val="multilevel"/>
    <w:tmpl w:val="3D6E688D"/>
    <w:lvl w:ilvl="0">
      <w:start w:val="1"/>
      <w:numFmt w:val="bullet"/>
      <w:pStyle w:val="af5"/>
      <w:lvlText w:val=""/>
      <w:lvlJc w:val="left"/>
      <w:pPr>
        <w:tabs>
          <w:tab w:val="num" w:pos="360"/>
        </w:tabs>
        <w:ind w:left="360" w:hanging="36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4" w15:restartNumberingAfterBreak="0">
    <w:nsid w:val="3D8C63C8"/>
    <w:multiLevelType w:val="multilevel"/>
    <w:tmpl w:val="3D8C63C8"/>
    <w:lvl w:ilvl="0">
      <w:start w:val="1"/>
      <w:numFmt w:val="bullet"/>
      <w:pStyle w:val="jq22"/>
      <w:lvlText w:val=""/>
      <w:lvlJc w:val="left"/>
      <w:pPr>
        <w:tabs>
          <w:tab w:val="num" w:pos="908"/>
        </w:tabs>
        <w:ind w:left="908"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5" w15:restartNumberingAfterBreak="0">
    <w:nsid w:val="3E452EDE"/>
    <w:multiLevelType w:val="singleLevel"/>
    <w:tmpl w:val="3E452EDE"/>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86" w15:restartNumberingAfterBreak="0">
    <w:nsid w:val="3F155115"/>
    <w:multiLevelType w:val="multilevel"/>
    <w:tmpl w:val="3F155115"/>
    <w:lvl w:ilvl="0">
      <w:start w:val="1"/>
      <w:numFmt w:val="decimal"/>
      <w:pStyle w:val="af6"/>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7" w15:restartNumberingAfterBreak="0">
    <w:nsid w:val="4065159F"/>
    <w:multiLevelType w:val="multilevel"/>
    <w:tmpl w:val="4065159F"/>
    <w:lvl w:ilvl="0">
      <w:start w:val="1"/>
      <w:numFmt w:val="decimal"/>
      <w:pStyle w:val="2b"/>
      <w:lvlText w:val="%1."/>
      <w:lvlJc w:val="left"/>
      <w:pPr>
        <w:tabs>
          <w:tab w:val="num" w:pos="1335"/>
        </w:tabs>
        <w:ind w:left="1335" w:hanging="795"/>
      </w:pPr>
      <w:rPr>
        <w:rFonts w:ascii="Arial" w:hAnsi="Arial" w:cs="Arial"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88" w15:restartNumberingAfterBreak="0">
    <w:nsid w:val="413A10ED"/>
    <w:multiLevelType w:val="multilevel"/>
    <w:tmpl w:val="608C38F4"/>
    <w:lvl w:ilvl="0">
      <w:start w:val="1"/>
      <w:numFmt w:val="chineseCountingThousand"/>
      <w:lvlText w:val="第%1章"/>
      <w:lvlJc w:val="left"/>
      <w:pPr>
        <w:tabs>
          <w:tab w:val="num" w:pos="425"/>
        </w:tabs>
        <w:ind w:left="425" w:hanging="425"/>
      </w:pPr>
      <w:rPr>
        <w:rFonts w:hint="eastAsia"/>
      </w:rPr>
    </w:lvl>
    <w:lvl w:ilvl="1">
      <w:start w:val="1"/>
      <w:numFmt w:val="decimal"/>
      <w:isLgl/>
      <w:lvlText w:val="%1.%2"/>
      <w:lvlJc w:val="left"/>
      <w:pPr>
        <w:tabs>
          <w:tab w:val="num" w:pos="1505"/>
        </w:tabs>
        <w:ind w:left="992" w:hanging="567"/>
      </w:pPr>
      <w:rPr>
        <w:rFonts w:hint="eastAsia"/>
      </w:rPr>
    </w:lvl>
    <w:lvl w:ilvl="2">
      <w:start w:val="1"/>
      <w:numFmt w:val="decimal"/>
      <w:isLgl/>
      <w:lvlText w:val="%1.%2.%3"/>
      <w:lvlJc w:val="left"/>
      <w:pPr>
        <w:tabs>
          <w:tab w:val="num" w:pos="2651"/>
        </w:tabs>
        <w:ind w:left="1418" w:hanging="567"/>
      </w:pPr>
      <w:rPr>
        <w:rFonts w:hint="eastAsia"/>
      </w:rPr>
    </w:lvl>
    <w:lvl w:ilvl="3">
      <w:start w:val="1"/>
      <w:numFmt w:val="decimal"/>
      <w:isLgl/>
      <w:lvlText w:val="%1.%2.%3.%4"/>
      <w:lvlJc w:val="left"/>
      <w:pPr>
        <w:tabs>
          <w:tab w:val="num" w:pos="3796"/>
        </w:tabs>
        <w:ind w:left="1984" w:hanging="708"/>
      </w:pPr>
      <w:rPr>
        <w:rFonts w:hint="eastAsia"/>
      </w:rPr>
    </w:lvl>
    <w:lvl w:ilvl="4">
      <w:start w:val="1"/>
      <w:numFmt w:val="decimal"/>
      <w:lvlText w:val="%1.%2.%3.%4.%5"/>
      <w:lvlJc w:val="left"/>
      <w:pPr>
        <w:tabs>
          <w:tab w:val="num" w:pos="4941"/>
        </w:tabs>
        <w:ind w:left="2551" w:hanging="850"/>
      </w:pPr>
      <w:rPr>
        <w:rFonts w:hint="eastAsia"/>
      </w:rPr>
    </w:lvl>
    <w:lvl w:ilvl="5">
      <w:start w:val="1"/>
      <w:numFmt w:val="decimal"/>
      <w:lvlText w:val="%1.%2.%3.%4.%5.%6"/>
      <w:lvlJc w:val="left"/>
      <w:pPr>
        <w:tabs>
          <w:tab w:val="num" w:pos="6086"/>
        </w:tabs>
        <w:ind w:left="3260" w:hanging="1134"/>
      </w:pPr>
      <w:rPr>
        <w:rFonts w:hint="eastAsia"/>
      </w:rPr>
    </w:lvl>
    <w:lvl w:ilvl="6">
      <w:start w:val="1"/>
      <w:numFmt w:val="decimal"/>
      <w:lvlText w:val="%1.%2.%3.%4.%5.%6.%7"/>
      <w:lvlJc w:val="left"/>
      <w:pPr>
        <w:tabs>
          <w:tab w:val="num" w:pos="7231"/>
        </w:tabs>
        <w:ind w:left="3827" w:hanging="1276"/>
      </w:pPr>
      <w:rPr>
        <w:rFonts w:hint="eastAsia"/>
      </w:rPr>
    </w:lvl>
    <w:lvl w:ilvl="7">
      <w:start w:val="1"/>
      <w:numFmt w:val="decimal"/>
      <w:lvlText w:val="%1.%2.%3.%4.%5.%6.%7.%8"/>
      <w:lvlJc w:val="left"/>
      <w:pPr>
        <w:tabs>
          <w:tab w:val="num" w:pos="837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89" w15:restartNumberingAfterBreak="0">
    <w:nsid w:val="42027D4B"/>
    <w:multiLevelType w:val="multilevel"/>
    <w:tmpl w:val="42027D4B"/>
    <w:lvl w:ilvl="0">
      <w:start w:val="1"/>
      <w:numFmt w:val="bullet"/>
      <w:pStyle w:val="12"/>
      <w:lvlText w:val=""/>
      <w:lvlJc w:val="left"/>
      <w:pPr>
        <w:tabs>
          <w:tab w:val="num" w:pos="1260"/>
        </w:tabs>
        <w:ind w:left="1260" w:hanging="420"/>
      </w:pPr>
      <w:rPr>
        <w:rFonts w:ascii="Wingdings" w:hAnsi="Wingdings" w:hint="default"/>
      </w:rPr>
    </w:lvl>
    <w:lvl w:ilvl="1">
      <w:start w:val="1"/>
      <w:numFmt w:val="lowerLetter"/>
      <w:lvlText w:val="%2)"/>
      <w:lvlJc w:val="left"/>
      <w:pPr>
        <w:tabs>
          <w:tab w:val="num" w:pos="3123"/>
        </w:tabs>
        <w:ind w:left="3123" w:hanging="420"/>
      </w:pPr>
    </w:lvl>
    <w:lvl w:ilvl="2">
      <w:start w:val="1"/>
      <w:numFmt w:val="lowerRoman"/>
      <w:lvlText w:val="%3."/>
      <w:lvlJc w:val="right"/>
      <w:pPr>
        <w:tabs>
          <w:tab w:val="num" w:pos="3543"/>
        </w:tabs>
        <w:ind w:left="3543" w:hanging="420"/>
      </w:pPr>
    </w:lvl>
    <w:lvl w:ilvl="3">
      <w:start w:val="1"/>
      <w:numFmt w:val="decimal"/>
      <w:lvlText w:val="%4."/>
      <w:lvlJc w:val="left"/>
      <w:pPr>
        <w:tabs>
          <w:tab w:val="num" w:pos="3963"/>
        </w:tabs>
        <w:ind w:left="3963" w:hanging="420"/>
      </w:pPr>
    </w:lvl>
    <w:lvl w:ilvl="4">
      <w:start w:val="1"/>
      <w:numFmt w:val="lowerLetter"/>
      <w:lvlText w:val="%5)"/>
      <w:lvlJc w:val="left"/>
      <w:pPr>
        <w:tabs>
          <w:tab w:val="num" w:pos="4383"/>
        </w:tabs>
        <w:ind w:left="4383" w:hanging="420"/>
      </w:pPr>
    </w:lvl>
    <w:lvl w:ilvl="5">
      <w:start w:val="1"/>
      <w:numFmt w:val="lowerRoman"/>
      <w:lvlText w:val="%6."/>
      <w:lvlJc w:val="right"/>
      <w:pPr>
        <w:tabs>
          <w:tab w:val="num" w:pos="4803"/>
        </w:tabs>
        <w:ind w:left="4803" w:hanging="420"/>
      </w:pPr>
    </w:lvl>
    <w:lvl w:ilvl="6">
      <w:start w:val="1"/>
      <w:numFmt w:val="decimal"/>
      <w:lvlText w:val="%7."/>
      <w:lvlJc w:val="left"/>
      <w:pPr>
        <w:tabs>
          <w:tab w:val="num" w:pos="5223"/>
        </w:tabs>
        <w:ind w:left="5223" w:hanging="420"/>
      </w:pPr>
    </w:lvl>
    <w:lvl w:ilvl="7">
      <w:start w:val="1"/>
      <w:numFmt w:val="lowerLetter"/>
      <w:lvlText w:val="%8)"/>
      <w:lvlJc w:val="left"/>
      <w:pPr>
        <w:tabs>
          <w:tab w:val="num" w:pos="5643"/>
        </w:tabs>
        <w:ind w:left="5643" w:hanging="420"/>
      </w:pPr>
    </w:lvl>
    <w:lvl w:ilvl="8">
      <w:start w:val="1"/>
      <w:numFmt w:val="lowerRoman"/>
      <w:lvlText w:val="%9."/>
      <w:lvlJc w:val="right"/>
      <w:pPr>
        <w:tabs>
          <w:tab w:val="num" w:pos="6063"/>
        </w:tabs>
        <w:ind w:left="6063" w:hanging="420"/>
      </w:pPr>
    </w:lvl>
  </w:abstractNum>
  <w:abstractNum w:abstractNumId="90" w15:restartNumberingAfterBreak="0">
    <w:nsid w:val="42130F7E"/>
    <w:multiLevelType w:val="multilevel"/>
    <w:tmpl w:val="42130F7E"/>
    <w:lvl w:ilvl="0">
      <w:start w:val="1"/>
      <w:numFmt w:val="decimal"/>
      <w:isLgl/>
      <w:lvlText w:val="第%1章"/>
      <w:lvlJc w:val="center"/>
      <w:pPr>
        <w:tabs>
          <w:tab w:val="num" w:pos="907"/>
        </w:tabs>
        <w:ind w:left="907" w:hanging="619"/>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1">
      <w:start w:val="1"/>
      <w:numFmt w:val="decimal"/>
      <w:lvlText w:val="%1.%2"/>
      <w:lvlJc w:val="left"/>
      <w:pPr>
        <w:tabs>
          <w:tab w:val="num" w:pos="756"/>
        </w:tabs>
        <w:ind w:left="756" w:hanging="576"/>
      </w:pPr>
      <w:rPr>
        <w:rFonts w:ascii="Arial Unicode MS" w:hAnsi="Arial Unicode MS" w:hint="eastAsia"/>
      </w:rPr>
    </w:lvl>
    <w:lvl w:ilvl="2">
      <w:start w:val="1"/>
      <w:numFmt w:val="decimal"/>
      <w:lvlText w:val="%1.%2.%3"/>
      <w:lvlJc w:val="left"/>
      <w:pPr>
        <w:tabs>
          <w:tab w:val="num" w:pos="720"/>
        </w:tabs>
        <w:ind w:left="720" w:hanging="720"/>
      </w:pPr>
      <w:rPr>
        <w:rFonts w:ascii="Arial Unicode MS" w:hAnsi="Arial Unicode MS" w:hint="eastAsia"/>
      </w:rPr>
    </w:lvl>
    <w:lvl w:ilvl="3">
      <w:start w:val="1"/>
      <w:numFmt w:val="decimal"/>
      <w:pStyle w:val="h10"/>
      <w:lvlText w:val="%1.%2.%3.%4"/>
      <w:lvlJc w:val="left"/>
      <w:pPr>
        <w:tabs>
          <w:tab w:val="num" w:pos="1704"/>
        </w:tabs>
        <w:ind w:left="0" w:firstLine="0"/>
      </w:pPr>
      <w:rPr>
        <w:rFonts w:hint="eastAsia"/>
      </w:rPr>
    </w:lvl>
    <w:lvl w:ilvl="4">
      <w:start w:val="1"/>
      <w:numFmt w:val="decimal"/>
      <w:lvlText w:val="%1.%2.%3.%4.%5"/>
      <w:lvlJc w:val="left"/>
      <w:pPr>
        <w:tabs>
          <w:tab w:val="num" w:pos="2628"/>
        </w:tabs>
        <w:ind w:left="262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1" w15:restartNumberingAfterBreak="0">
    <w:nsid w:val="42FE570A"/>
    <w:multiLevelType w:val="multilevel"/>
    <w:tmpl w:val="42FE570A"/>
    <w:lvl w:ilvl="0">
      <w:start w:val="1"/>
      <w:numFmt w:val="decimal"/>
      <w:pStyle w:val="BulletLev1"/>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pStyle w:val="af7"/>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f8"/>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f9"/>
      <w:suff w:val="space"/>
      <w:lvlText w:val="表%9"/>
      <w:lvlJc w:val="center"/>
      <w:pPr>
        <w:ind w:left="0" w:firstLine="0"/>
      </w:pPr>
      <w:rPr>
        <w:rFonts w:ascii="Arial" w:eastAsia="黑体" w:hAnsi="Arial" w:hint="default"/>
        <w:b w:val="0"/>
        <w:i w:val="0"/>
        <w:sz w:val="18"/>
        <w:szCs w:val="18"/>
      </w:rPr>
    </w:lvl>
  </w:abstractNum>
  <w:abstractNum w:abstractNumId="92" w15:restartNumberingAfterBreak="0">
    <w:nsid w:val="43106F01"/>
    <w:multiLevelType w:val="multilevel"/>
    <w:tmpl w:val="43106F01"/>
    <w:lvl w:ilvl="0">
      <w:start w:val="1"/>
      <w:numFmt w:val="decimal"/>
      <w:pStyle w:val="13"/>
      <w:lvlText w:val="%1)"/>
      <w:lvlJc w:val="left"/>
      <w:pPr>
        <w:tabs>
          <w:tab w:val="num" w:pos="817"/>
        </w:tabs>
        <w:ind w:left="817"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3" w15:restartNumberingAfterBreak="0">
    <w:nsid w:val="44CA32E7"/>
    <w:multiLevelType w:val="multilevel"/>
    <w:tmpl w:val="44CA32E7"/>
    <w:lvl w:ilvl="0">
      <w:start w:val="1"/>
      <w:numFmt w:val="bullet"/>
      <w:pStyle w:val="2c"/>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4" w15:restartNumberingAfterBreak="0">
    <w:nsid w:val="45E82542"/>
    <w:multiLevelType w:val="multilevel"/>
    <w:tmpl w:val="45E82542"/>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pStyle w:val="61"/>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5" w15:restartNumberingAfterBreak="0">
    <w:nsid w:val="47C75A3E"/>
    <w:multiLevelType w:val="hybridMultilevel"/>
    <w:tmpl w:val="5F605B0C"/>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6" w15:restartNumberingAfterBreak="0">
    <w:nsid w:val="48441020"/>
    <w:multiLevelType w:val="multilevel"/>
    <w:tmpl w:val="48441020"/>
    <w:lvl w:ilvl="0">
      <w:start w:val="1"/>
      <w:numFmt w:val="decimal"/>
      <w:pStyle w:val="afa"/>
      <w:lvlText w:val="（%1）"/>
      <w:lvlJc w:val="left"/>
      <w:pPr>
        <w:ind w:left="1070" w:hanging="720"/>
      </w:pPr>
      <w:rPr>
        <w:rFonts w:hint="default"/>
      </w:rPr>
    </w:lvl>
    <w:lvl w:ilvl="1">
      <w:start w:val="1"/>
      <w:numFmt w:val="bullet"/>
      <w:lvlText w:val=""/>
      <w:lvlJc w:val="left"/>
      <w:pPr>
        <w:tabs>
          <w:tab w:val="num" w:pos="1190"/>
        </w:tabs>
        <w:ind w:left="1190" w:hanging="420"/>
      </w:pPr>
      <w:rPr>
        <w:rFonts w:ascii="Wingdings" w:hAnsi="Wingdings" w:hint="default"/>
      </w:rPr>
    </w:lvl>
    <w:lvl w:ilvl="2">
      <w:start w:val="1"/>
      <w:numFmt w:val="lowerRoman"/>
      <w:lvlText w:val="%3."/>
      <w:lvlJc w:val="right"/>
      <w:pPr>
        <w:ind w:left="1610" w:hanging="420"/>
      </w:pPr>
    </w:lvl>
    <w:lvl w:ilvl="3">
      <w:start w:val="1"/>
      <w:numFmt w:val="decimal"/>
      <w:lvlText w:val="%4."/>
      <w:lvlJc w:val="left"/>
      <w:pPr>
        <w:ind w:left="2030" w:hanging="420"/>
      </w:pPr>
    </w:lvl>
    <w:lvl w:ilvl="4">
      <w:start w:val="1"/>
      <w:numFmt w:val="lowerLetter"/>
      <w:lvlText w:val="%5)"/>
      <w:lvlJc w:val="left"/>
      <w:pPr>
        <w:ind w:left="2450" w:hanging="420"/>
      </w:pPr>
    </w:lvl>
    <w:lvl w:ilvl="5">
      <w:start w:val="1"/>
      <w:numFmt w:val="lowerRoman"/>
      <w:lvlText w:val="%6."/>
      <w:lvlJc w:val="right"/>
      <w:pPr>
        <w:ind w:left="2870" w:hanging="420"/>
      </w:pPr>
    </w:lvl>
    <w:lvl w:ilvl="6">
      <w:start w:val="1"/>
      <w:numFmt w:val="decimal"/>
      <w:lvlText w:val="%7."/>
      <w:lvlJc w:val="left"/>
      <w:pPr>
        <w:ind w:left="3290" w:hanging="420"/>
      </w:pPr>
    </w:lvl>
    <w:lvl w:ilvl="7">
      <w:start w:val="1"/>
      <w:numFmt w:val="lowerLetter"/>
      <w:lvlText w:val="%8)"/>
      <w:lvlJc w:val="left"/>
      <w:pPr>
        <w:ind w:left="3710" w:hanging="420"/>
      </w:pPr>
    </w:lvl>
    <w:lvl w:ilvl="8">
      <w:start w:val="1"/>
      <w:numFmt w:val="lowerRoman"/>
      <w:lvlText w:val="%9."/>
      <w:lvlJc w:val="right"/>
      <w:pPr>
        <w:ind w:left="4130" w:hanging="420"/>
      </w:pPr>
    </w:lvl>
  </w:abstractNum>
  <w:abstractNum w:abstractNumId="97" w15:restartNumberingAfterBreak="0">
    <w:nsid w:val="48B9180F"/>
    <w:multiLevelType w:val="multilevel"/>
    <w:tmpl w:val="48B9180F"/>
    <w:lvl w:ilvl="0">
      <w:start w:val="1"/>
      <w:numFmt w:val="bullet"/>
      <w:lvlText w:val=""/>
      <w:lvlJc w:val="left"/>
      <w:pPr>
        <w:tabs>
          <w:tab w:val="num" w:pos="980"/>
        </w:tabs>
        <w:ind w:left="980" w:hanging="420"/>
      </w:pPr>
      <w:rPr>
        <w:rFonts w:ascii="Wingdings" w:hAnsi="Wingdings" w:hint="default"/>
        <w:kern w:val="2"/>
        <w:sz w:val="24"/>
        <w:szCs w:val="28"/>
      </w:rPr>
    </w:lvl>
    <w:lvl w:ilvl="1">
      <w:start w:val="1"/>
      <w:numFmt w:val="bullet"/>
      <w:lvlText w:val=""/>
      <w:lvlJc w:val="left"/>
      <w:pPr>
        <w:tabs>
          <w:tab w:val="num" w:pos="1400"/>
        </w:tabs>
        <w:ind w:left="1400" w:hanging="420"/>
      </w:pPr>
      <w:rPr>
        <w:rFonts w:ascii="Wingdings" w:hAnsi="Wingdings" w:hint="default"/>
        <w:sz w:val="24"/>
        <w:szCs w:val="28"/>
      </w:rPr>
    </w:lvl>
    <w:lvl w:ilvl="2">
      <w:start w:val="1"/>
      <w:numFmt w:val="bullet"/>
      <w:lvlText w:val=""/>
      <w:lvlJc w:val="left"/>
      <w:pPr>
        <w:tabs>
          <w:tab w:val="num" w:pos="1820"/>
        </w:tabs>
        <w:ind w:left="1820" w:hanging="420"/>
      </w:pPr>
      <w:rPr>
        <w:rFonts w:ascii="Wingdings" w:hAnsi="Wingdings" w:hint="default"/>
        <w:sz w:val="24"/>
      </w:rPr>
    </w:lvl>
    <w:lvl w:ilvl="3">
      <w:start w:val="1"/>
      <w:numFmt w:val="bullet"/>
      <w:lvlText w:val=""/>
      <w:lvlJc w:val="left"/>
      <w:pPr>
        <w:tabs>
          <w:tab w:val="num" w:pos="2240"/>
        </w:tabs>
        <w:ind w:left="2240" w:hanging="420"/>
      </w:pPr>
      <w:rPr>
        <w:rFonts w:ascii="Wingdings" w:hAnsi="Wingdings" w:hint="default"/>
      </w:rPr>
    </w:lvl>
    <w:lvl w:ilvl="4">
      <w:start w:val="1"/>
      <w:numFmt w:val="bullet"/>
      <w:pStyle w:val="4444444"/>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98" w15:restartNumberingAfterBreak="0">
    <w:nsid w:val="48F47CD5"/>
    <w:multiLevelType w:val="multilevel"/>
    <w:tmpl w:val="48F47CD5"/>
    <w:lvl w:ilvl="0">
      <w:start w:val="1"/>
      <w:numFmt w:val="decimal"/>
      <w:pStyle w:val="afb"/>
      <w:lvlText w:val="%1."/>
      <w:lvlJc w:val="left"/>
      <w:pPr>
        <w:tabs>
          <w:tab w:val="num" w:pos="907"/>
        </w:tabs>
        <w:ind w:left="907" w:hanging="504"/>
      </w:pPr>
      <w:rPr>
        <w:rFonts w:ascii="宋体" w:eastAsia="宋体" w:hAnsi="宋体" w:hint="eastAsia"/>
        <w:b w:val="0"/>
        <w:i w:val="0"/>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9" w15:restartNumberingAfterBreak="0">
    <w:nsid w:val="4BA251F6"/>
    <w:multiLevelType w:val="multilevel"/>
    <w:tmpl w:val="4BA251F6"/>
    <w:lvl w:ilvl="0">
      <w:start w:val="1"/>
      <w:numFmt w:val="upperLetter"/>
      <w:pStyle w:val="headin"/>
      <w:lvlText w:val="%1."/>
      <w:lvlJc w:val="left"/>
      <w:pPr>
        <w:ind w:left="998" w:hanging="420"/>
      </w:pPr>
      <w:rPr>
        <w:rFonts w:hint="default"/>
      </w:rPr>
    </w:lvl>
    <w:lvl w:ilvl="1">
      <w:start w:val="1"/>
      <w:numFmt w:val="lowerLetter"/>
      <w:lvlText w:val="%2)"/>
      <w:lvlJc w:val="left"/>
      <w:pPr>
        <w:ind w:left="1418" w:hanging="420"/>
      </w:pPr>
    </w:lvl>
    <w:lvl w:ilvl="2">
      <w:start w:val="1"/>
      <w:numFmt w:val="lowerRoman"/>
      <w:lvlText w:val="%3."/>
      <w:lvlJc w:val="right"/>
      <w:pPr>
        <w:ind w:left="1838" w:hanging="420"/>
      </w:pPr>
    </w:lvl>
    <w:lvl w:ilvl="3">
      <w:start w:val="1"/>
      <w:numFmt w:val="decimal"/>
      <w:lvlText w:val="%4."/>
      <w:lvlJc w:val="left"/>
      <w:pPr>
        <w:ind w:left="2258" w:hanging="420"/>
      </w:pPr>
    </w:lvl>
    <w:lvl w:ilvl="4">
      <w:start w:val="1"/>
      <w:numFmt w:val="lowerLetter"/>
      <w:lvlText w:val="%5)"/>
      <w:lvlJc w:val="left"/>
      <w:pPr>
        <w:ind w:left="2678" w:hanging="420"/>
      </w:pPr>
    </w:lvl>
    <w:lvl w:ilvl="5">
      <w:start w:val="1"/>
      <w:numFmt w:val="lowerRoman"/>
      <w:lvlText w:val="%6."/>
      <w:lvlJc w:val="right"/>
      <w:pPr>
        <w:ind w:left="3098" w:hanging="420"/>
      </w:pPr>
    </w:lvl>
    <w:lvl w:ilvl="6">
      <w:start w:val="1"/>
      <w:numFmt w:val="decimal"/>
      <w:lvlText w:val="%7."/>
      <w:lvlJc w:val="left"/>
      <w:pPr>
        <w:ind w:left="3518" w:hanging="420"/>
      </w:pPr>
    </w:lvl>
    <w:lvl w:ilvl="7">
      <w:start w:val="1"/>
      <w:numFmt w:val="lowerLetter"/>
      <w:lvlText w:val="%8)"/>
      <w:lvlJc w:val="left"/>
      <w:pPr>
        <w:ind w:left="3938" w:hanging="420"/>
      </w:pPr>
    </w:lvl>
    <w:lvl w:ilvl="8">
      <w:start w:val="1"/>
      <w:numFmt w:val="lowerRoman"/>
      <w:lvlText w:val="%9."/>
      <w:lvlJc w:val="right"/>
      <w:pPr>
        <w:ind w:left="4358" w:hanging="420"/>
      </w:pPr>
    </w:lvl>
  </w:abstractNum>
  <w:abstractNum w:abstractNumId="100" w15:restartNumberingAfterBreak="0">
    <w:nsid w:val="4CFC2F07"/>
    <w:multiLevelType w:val="multilevel"/>
    <w:tmpl w:val="4CFC2F07"/>
    <w:lvl w:ilvl="0">
      <w:start w:val="1"/>
      <w:numFmt w:val="chineseCountingThousand"/>
      <w:pStyle w:val="afc"/>
      <w:suff w:val="space"/>
      <w:lvlText w:val="第%1章"/>
      <w:lvlJc w:val="center"/>
      <w:pPr>
        <w:ind w:left="-32767" w:firstLine="32767"/>
      </w:pPr>
      <w:rPr>
        <w:rFonts w:ascii="宋体" w:eastAsia="宋体" w:hAnsi="宋体" w:hint="default"/>
        <w:b w:val="0"/>
        <w:i w:val="0"/>
        <w:sz w:val="32"/>
      </w:rPr>
    </w:lvl>
    <w:lvl w:ilvl="1">
      <w:start w:val="1"/>
      <w:numFmt w:val="decimal"/>
      <w:isLgl/>
      <w:suff w:val="space"/>
      <w:lvlText w:val="%1.%2"/>
      <w:lvlJc w:val="left"/>
      <w:pPr>
        <w:ind w:left="987" w:hanging="987"/>
      </w:pPr>
      <w:rPr>
        <w:rFonts w:ascii="宋体" w:eastAsia="宋体" w:hint="eastAsia"/>
      </w:rPr>
    </w:lvl>
    <w:lvl w:ilvl="2">
      <w:start w:val="1"/>
      <w:numFmt w:val="decimal"/>
      <w:isLgl/>
      <w:suff w:val="space"/>
      <w:lvlText w:val="%1.%2.%3"/>
      <w:lvlJc w:val="left"/>
      <w:pPr>
        <w:ind w:left="1129" w:hanging="1129"/>
      </w:pPr>
      <w:rPr>
        <w:rFonts w:ascii="宋体" w:eastAsia="宋体" w:hint="eastAsia"/>
        <w:sz w:val="24"/>
        <w:szCs w:val="24"/>
      </w:rPr>
    </w:lvl>
    <w:lvl w:ilvl="3">
      <w:start w:val="1"/>
      <w:numFmt w:val="decimal"/>
      <w:isLgl/>
      <w:suff w:val="space"/>
      <w:lvlText w:val="%1.%2.%3.%4."/>
      <w:lvlJc w:val="left"/>
      <w:pPr>
        <w:ind w:left="1271" w:hanging="1271"/>
      </w:pPr>
      <w:rPr>
        <w:rFonts w:hint="eastAsia"/>
        <w:b w:val="0"/>
      </w:rPr>
    </w:lvl>
    <w:lvl w:ilvl="4">
      <w:start w:val="1"/>
      <w:numFmt w:val="decimal"/>
      <w:lvlText w:val="%1.%2.%3.%4.%5."/>
      <w:lvlJc w:val="left"/>
      <w:pPr>
        <w:tabs>
          <w:tab w:val="num" w:pos="1412"/>
        </w:tabs>
        <w:ind w:left="1412" w:hanging="992"/>
      </w:pPr>
      <w:rPr>
        <w:rFonts w:hint="eastAsia"/>
      </w:rPr>
    </w:lvl>
    <w:lvl w:ilvl="5">
      <w:start w:val="1"/>
      <w:numFmt w:val="decimal"/>
      <w:lvlText w:val="%1.%2.%3.%4.%5.%6."/>
      <w:lvlJc w:val="left"/>
      <w:pPr>
        <w:tabs>
          <w:tab w:val="num" w:pos="1554"/>
        </w:tabs>
        <w:ind w:left="1554" w:hanging="1134"/>
      </w:pPr>
      <w:rPr>
        <w:rFonts w:hint="eastAsia"/>
      </w:rPr>
    </w:lvl>
    <w:lvl w:ilvl="6">
      <w:start w:val="1"/>
      <w:numFmt w:val="decimal"/>
      <w:lvlText w:val="%1.%2.%3.%4.%5.%6.%7."/>
      <w:lvlJc w:val="left"/>
      <w:pPr>
        <w:tabs>
          <w:tab w:val="num" w:pos="1696"/>
        </w:tabs>
        <w:ind w:left="1696" w:hanging="1276"/>
      </w:pPr>
      <w:rPr>
        <w:rFonts w:hint="eastAsia"/>
      </w:rPr>
    </w:lvl>
    <w:lvl w:ilvl="7">
      <w:start w:val="1"/>
      <w:numFmt w:val="decimal"/>
      <w:lvlText w:val="%1.%2.%3.%4.%5.%6.%7.%8."/>
      <w:lvlJc w:val="left"/>
      <w:pPr>
        <w:tabs>
          <w:tab w:val="num" w:pos="1838"/>
        </w:tabs>
        <w:ind w:left="1838" w:hanging="1418"/>
      </w:pPr>
      <w:rPr>
        <w:rFonts w:hint="eastAsia"/>
      </w:rPr>
    </w:lvl>
    <w:lvl w:ilvl="8">
      <w:start w:val="1"/>
      <w:numFmt w:val="decimal"/>
      <w:lvlRestart w:val="0"/>
      <w:isLgl/>
      <w:suff w:val="space"/>
      <w:lvlText w:val="图%9"/>
      <w:lvlJc w:val="center"/>
      <w:pPr>
        <w:ind w:left="0" w:firstLine="0"/>
      </w:pPr>
      <w:rPr>
        <w:rFonts w:hint="eastAsia"/>
      </w:rPr>
    </w:lvl>
  </w:abstractNum>
  <w:abstractNum w:abstractNumId="101" w15:restartNumberingAfterBreak="0">
    <w:nsid w:val="4D004D22"/>
    <w:multiLevelType w:val="multilevel"/>
    <w:tmpl w:val="4D004D22"/>
    <w:lvl w:ilvl="0">
      <w:start w:val="1"/>
      <w:numFmt w:val="bullet"/>
      <w:pStyle w:val="afd"/>
      <w:lvlText w:val=""/>
      <w:lvlJc w:val="left"/>
      <w:pPr>
        <w:tabs>
          <w:tab w:val="num" w:pos="1474"/>
        </w:tabs>
        <w:ind w:left="1474" w:hanging="215"/>
      </w:pPr>
      <w:rPr>
        <w:rFonts w:ascii="Wingdings" w:hAnsi="Wingdings" w:hint="default"/>
      </w:rPr>
    </w:lvl>
    <w:lvl w:ilvl="1">
      <w:start w:val="1"/>
      <w:numFmt w:val="decimal"/>
      <w:lvlText w:val="%2)"/>
      <w:lvlJc w:val="left"/>
      <w:pPr>
        <w:tabs>
          <w:tab w:val="num" w:pos="840"/>
        </w:tabs>
        <w:ind w:left="840" w:hanging="420"/>
      </w:pPr>
      <w:rPr>
        <w:rFonts w:hint="default"/>
      </w:rPr>
    </w:lvl>
    <w:lvl w:ilvl="2">
      <w:start w:val="1"/>
      <w:numFmt w:val="decimal"/>
      <w:lvlText w:val="%3)"/>
      <w:lvlJc w:val="left"/>
      <w:pPr>
        <w:tabs>
          <w:tab w:val="num" w:pos="420"/>
        </w:tabs>
        <w:ind w:left="420" w:hanging="420"/>
      </w:pPr>
      <w:rPr>
        <w:rFonts w:hint="default"/>
      </w:rPr>
    </w:lvl>
    <w:lvl w:ilvl="3">
      <w:start w:val="1"/>
      <w:numFmt w:val="decimal"/>
      <w:lvlText w:val="%4)"/>
      <w:lvlJc w:val="left"/>
      <w:pPr>
        <w:tabs>
          <w:tab w:val="num" w:pos="1680"/>
        </w:tabs>
        <w:ind w:left="1680" w:hanging="420"/>
      </w:pPr>
      <w:rPr>
        <w:rFonts w:hint="eastAsia"/>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2" w15:restartNumberingAfterBreak="0">
    <w:nsid w:val="4F7864A0"/>
    <w:multiLevelType w:val="multilevel"/>
    <w:tmpl w:val="4F7864A0"/>
    <w:lvl w:ilvl="0">
      <w:start w:val="1"/>
      <w:numFmt w:val="decimal"/>
      <w:pStyle w:val="B"/>
      <w:lvlText w:val="表%1："/>
      <w:lvlJc w:val="left"/>
      <w:pPr>
        <w:ind w:left="420" w:hanging="420"/>
      </w:pPr>
      <w:rPr>
        <w:rFonts w:hint="eastAsia"/>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53BB5257"/>
    <w:multiLevelType w:val="singleLevel"/>
    <w:tmpl w:val="53BB5257"/>
    <w:lvl w:ilvl="0">
      <w:numFmt w:val="bullet"/>
      <w:pStyle w:val="sPointContent"/>
      <w:lvlText w:val=""/>
      <w:legacy w:legacy="1" w:legacySpace="0" w:legacyIndent="425"/>
      <w:lvlJc w:val="left"/>
      <w:pPr>
        <w:ind w:left="425" w:hanging="425"/>
      </w:pPr>
      <w:rPr>
        <w:rFonts w:ascii="Wingdings" w:hAnsi="Wingdings" w:hint="default"/>
      </w:rPr>
    </w:lvl>
  </w:abstractNum>
  <w:abstractNum w:abstractNumId="104" w15:restartNumberingAfterBreak="0">
    <w:nsid w:val="5550291E"/>
    <w:multiLevelType w:val="multilevel"/>
    <w:tmpl w:val="608C38F4"/>
    <w:lvl w:ilvl="0">
      <w:start w:val="1"/>
      <w:numFmt w:val="chineseCountingThousand"/>
      <w:pStyle w:val="14"/>
      <w:lvlText w:val="第%1章"/>
      <w:lvlJc w:val="left"/>
      <w:pPr>
        <w:tabs>
          <w:tab w:val="num" w:pos="425"/>
        </w:tabs>
        <w:ind w:left="425" w:hanging="425"/>
      </w:pPr>
      <w:rPr>
        <w:rFonts w:hint="eastAsia"/>
      </w:rPr>
    </w:lvl>
    <w:lvl w:ilvl="1">
      <w:start w:val="1"/>
      <w:numFmt w:val="decimal"/>
      <w:isLgl/>
      <w:lvlText w:val="%1.%2"/>
      <w:lvlJc w:val="left"/>
      <w:pPr>
        <w:tabs>
          <w:tab w:val="num" w:pos="1505"/>
        </w:tabs>
        <w:ind w:left="992" w:hanging="567"/>
      </w:pPr>
      <w:rPr>
        <w:rFonts w:hint="eastAsia"/>
      </w:rPr>
    </w:lvl>
    <w:lvl w:ilvl="2">
      <w:start w:val="1"/>
      <w:numFmt w:val="decimal"/>
      <w:isLgl/>
      <w:lvlText w:val="%1.%2.%3"/>
      <w:lvlJc w:val="left"/>
      <w:pPr>
        <w:tabs>
          <w:tab w:val="num" w:pos="2651"/>
        </w:tabs>
        <w:ind w:left="1418" w:hanging="567"/>
      </w:pPr>
      <w:rPr>
        <w:rFonts w:hint="eastAsia"/>
      </w:rPr>
    </w:lvl>
    <w:lvl w:ilvl="3">
      <w:start w:val="1"/>
      <w:numFmt w:val="decimal"/>
      <w:isLgl/>
      <w:lvlText w:val="%1.%2.%3.%4"/>
      <w:lvlJc w:val="left"/>
      <w:pPr>
        <w:tabs>
          <w:tab w:val="num" w:pos="3796"/>
        </w:tabs>
        <w:ind w:left="1984" w:hanging="708"/>
      </w:pPr>
      <w:rPr>
        <w:rFonts w:hint="eastAsia"/>
      </w:rPr>
    </w:lvl>
    <w:lvl w:ilvl="4">
      <w:start w:val="1"/>
      <w:numFmt w:val="decimal"/>
      <w:lvlText w:val="%1.%2.%3.%4.%5"/>
      <w:lvlJc w:val="left"/>
      <w:pPr>
        <w:tabs>
          <w:tab w:val="num" w:pos="4941"/>
        </w:tabs>
        <w:ind w:left="2551" w:hanging="850"/>
      </w:pPr>
      <w:rPr>
        <w:rFonts w:hint="eastAsia"/>
      </w:rPr>
    </w:lvl>
    <w:lvl w:ilvl="5">
      <w:start w:val="1"/>
      <w:numFmt w:val="decimal"/>
      <w:lvlText w:val="%1.%2.%3.%4.%5.%6"/>
      <w:lvlJc w:val="left"/>
      <w:pPr>
        <w:tabs>
          <w:tab w:val="num" w:pos="6086"/>
        </w:tabs>
        <w:ind w:left="3260" w:hanging="1134"/>
      </w:pPr>
      <w:rPr>
        <w:rFonts w:hint="eastAsia"/>
      </w:rPr>
    </w:lvl>
    <w:lvl w:ilvl="6">
      <w:start w:val="1"/>
      <w:numFmt w:val="decimal"/>
      <w:lvlText w:val="%1.%2.%3.%4.%5.%6.%7"/>
      <w:lvlJc w:val="left"/>
      <w:pPr>
        <w:tabs>
          <w:tab w:val="num" w:pos="7231"/>
        </w:tabs>
        <w:ind w:left="3827" w:hanging="1276"/>
      </w:pPr>
      <w:rPr>
        <w:rFonts w:hint="eastAsia"/>
      </w:rPr>
    </w:lvl>
    <w:lvl w:ilvl="7">
      <w:start w:val="1"/>
      <w:numFmt w:val="decimal"/>
      <w:lvlText w:val="%1.%2.%3.%4.%5.%6.%7.%8"/>
      <w:lvlJc w:val="left"/>
      <w:pPr>
        <w:tabs>
          <w:tab w:val="num" w:pos="837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105" w15:restartNumberingAfterBreak="0">
    <w:nsid w:val="56D6185E"/>
    <w:multiLevelType w:val="multilevel"/>
    <w:tmpl w:val="56D6185E"/>
    <w:lvl w:ilvl="0">
      <w:start w:val="1"/>
      <w:numFmt w:val="bullet"/>
      <w:pStyle w:val="afe"/>
      <w:lvlText w:val=""/>
      <w:lvlJc w:val="left"/>
      <w:pPr>
        <w:tabs>
          <w:tab w:val="num" w:pos="900"/>
        </w:tabs>
        <w:ind w:left="900" w:hanging="420"/>
      </w:pPr>
      <w:rPr>
        <w:rFonts w:ascii="Wingdings" w:hAnsi="Wingdings" w:hint="default"/>
      </w:rPr>
    </w:lvl>
    <w:lvl w:ilvl="1">
      <w:start w:val="1"/>
      <w:numFmt w:val="decimal"/>
      <w:lvlText w:val="%2)"/>
      <w:lvlJc w:val="left"/>
      <w:pPr>
        <w:tabs>
          <w:tab w:val="num" w:pos="1320"/>
        </w:tabs>
        <w:ind w:left="1320" w:hanging="420"/>
      </w:pPr>
      <w:rPr>
        <w:rFont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06" w15:restartNumberingAfterBreak="0">
    <w:nsid w:val="57674238"/>
    <w:multiLevelType w:val="multilevel"/>
    <w:tmpl w:val="57674238"/>
    <w:lvl w:ilvl="0">
      <w:start w:val="1"/>
      <w:numFmt w:val="decimal"/>
      <w:pStyle w:val="aff"/>
      <w:lvlText w:val="%1."/>
      <w:lvlJc w:val="left"/>
      <w:pPr>
        <w:tabs>
          <w:tab w:val="num" w:pos="851"/>
        </w:tabs>
        <w:ind w:left="851" w:hanging="851"/>
      </w:pPr>
      <w:rPr>
        <w:rFonts w:hint="eastAsia"/>
        <w:b/>
        <w:i w:val="0"/>
        <w:caps w:val="0"/>
        <w:strike w:val="0"/>
        <w:dstrike w:val="0"/>
        <w:vanish w:val="0"/>
        <w:color w:val="000000"/>
        <w:sz w:val="30"/>
        <w:szCs w:val="3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eastAsia"/>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51"/>
        </w:tabs>
        <w:ind w:left="851" w:hanging="851"/>
      </w:pPr>
      <w:rPr>
        <w:rFonts w:hint="eastAsia"/>
        <w:b w:val="0"/>
        <w:i w:val="0"/>
        <w:sz w:val="24"/>
        <w:szCs w:val="24"/>
      </w:rPr>
    </w:lvl>
    <w:lvl w:ilvl="3">
      <w:start w:val="1"/>
      <w:numFmt w:val="decimal"/>
      <w:lvlText w:val="%1.%2.%3.%4."/>
      <w:lvlJc w:val="left"/>
      <w:pPr>
        <w:tabs>
          <w:tab w:val="num" w:pos="851"/>
        </w:tabs>
        <w:ind w:left="851" w:hanging="851"/>
      </w:pPr>
      <w:rPr>
        <w:rFonts w:hint="eastAsia"/>
        <w:b w:val="0"/>
        <w:i w:val="0"/>
        <w:sz w:val="24"/>
        <w:szCs w:val="24"/>
      </w:rPr>
    </w:lvl>
    <w:lvl w:ilvl="4">
      <w:start w:val="1"/>
      <w:numFmt w:val="decimal"/>
      <w:lvlText w:val="%1.%2.%3.%4.%5."/>
      <w:lvlJc w:val="left"/>
      <w:pPr>
        <w:tabs>
          <w:tab w:val="num" w:pos="1134"/>
        </w:tabs>
        <w:ind w:left="1134" w:hanging="1134"/>
      </w:pPr>
      <w:rPr>
        <w:rFonts w:hint="eastAsia"/>
        <w:b w:val="0"/>
        <w:i w:val="0"/>
        <w:sz w:val="24"/>
        <w:szCs w:val="24"/>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7" w15:restartNumberingAfterBreak="0">
    <w:nsid w:val="578C5AC5"/>
    <w:multiLevelType w:val="multilevel"/>
    <w:tmpl w:val="578C5AC5"/>
    <w:lvl w:ilvl="0">
      <w:start w:val="1"/>
      <w:numFmt w:val="decimal"/>
      <w:pStyle w:val="Numbering"/>
      <w:lvlText w:val="%1．"/>
      <w:lvlJc w:val="left"/>
      <w:pPr>
        <w:tabs>
          <w:tab w:val="num" w:pos="958"/>
        </w:tabs>
        <w:ind w:left="958" w:hanging="391"/>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15:restartNumberingAfterBreak="0">
    <w:nsid w:val="58E8074C"/>
    <w:multiLevelType w:val="multilevel"/>
    <w:tmpl w:val="58E8074C"/>
    <w:lvl w:ilvl="0">
      <w:start w:val="1"/>
      <w:numFmt w:val="decimal"/>
      <w:pStyle w:val="-1"/>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09" w15:restartNumberingAfterBreak="0">
    <w:nsid w:val="590D7DDB"/>
    <w:multiLevelType w:val="multilevel"/>
    <w:tmpl w:val="590D7DDB"/>
    <w:lvl w:ilvl="0">
      <w:start w:val="1"/>
      <w:numFmt w:val="decimal"/>
      <w:pStyle w:val="15"/>
      <w:lvlText w:val="%1"/>
      <w:lvlJc w:val="left"/>
      <w:pPr>
        <w:tabs>
          <w:tab w:val="num" w:pos="432"/>
        </w:tabs>
        <w:ind w:left="630"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1440"/>
        </w:tabs>
        <w:ind w:left="1440" w:hanging="720"/>
      </w:pPr>
      <w:rPr>
        <w:rFonts w:hint="eastAsia"/>
      </w:rPr>
    </w:lvl>
    <w:lvl w:ilvl="3">
      <w:start w:val="1"/>
      <w:numFmt w:val="decimal"/>
      <w:lvlText w:val="%1.%2.%3.%4"/>
      <w:lvlJc w:val="left"/>
      <w:pPr>
        <w:tabs>
          <w:tab w:val="num" w:pos="1588"/>
        </w:tabs>
        <w:ind w:left="1814" w:hanging="453"/>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ascii="Arial" w:eastAsia="黑体" w:hAnsi="Arial"/>
        <w:b/>
        <w:bCs/>
        <w:kern w:val="2"/>
        <w:sz w:val="24"/>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0" w15:restartNumberingAfterBreak="0">
    <w:nsid w:val="5B010AD0"/>
    <w:multiLevelType w:val="multilevel"/>
    <w:tmpl w:val="5B010AD0"/>
    <w:lvl w:ilvl="0">
      <w:start w:val="1"/>
      <w:numFmt w:val="decimal"/>
      <w:pStyle w:val="16"/>
      <w:isLg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eastAsia="黑体" w:hint="eastAsia"/>
        <w:sz w:val="28"/>
        <w:szCs w:val="28"/>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1" w15:restartNumberingAfterBreak="0">
    <w:nsid w:val="5EB74DF4"/>
    <w:multiLevelType w:val="multilevel"/>
    <w:tmpl w:val="5EB74DF4"/>
    <w:lvl w:ilvl="0">
      <w:start w:val="1"/>
      <w:numFmt w:val="bullet"/>
      <w:pStyle w:val="number1"/>
      <w:lvlText w:val=""/>
      <w:lvlJc w:val="left"/>
      <w:pPr>
        <w:tabs>
          <w:tab w:val="num" w:pos="840"/>
        </w:tabs>
        <w:ind w:left="840" w:hanging="420"/>
      </w:pPr>
      <w:rPr>
        <w:rFonts w:ascii="font238" w:hAnsi="font238" w:hint="default"/>
      </w:rPr>
    </w:lvl>
    <w:lvl w:ilvl="1">
      <w:start w:val="1"/>
      <w:numFmt w:val="decimal"/>
      <w:lvlText w:val="%2）"/>
      <w:lvlJc w:val="left"/>
      <w:pPr>
        <w:tabs>
          <w:tab w:val="num" w:pos="780"/>
        </w:tabs>
        <w:ind w:left="780" w:hanging="360"/>
      </w:pPr>
      <w:rPr>
        <w:rFonts w:hint="eastAsia"/>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2" w15:restartNumberingAfterBreak="0">
    <w:nsid w:val="5F062842"/>
    <w:multiLevelType w:val="multilevel"/>
    <w:tmpl w:val="5F062842"/>
    <w:lvl w:ilvl="0">
      <w:start w:val="1"/>
      <w:numFmt w:val="bullet"/>
      <w:pStyle w:val="aff0"/>
      <w:lvlText w:val=""/>
      <w:lvlJc w:val="left"/>
      <w:pPr>
        <w:tabs>
          <w:tab w:val="num" w:pos="1200"/>
        </w:tabs>
        <w:ind w:left="1200" w:hanging="420"/>
      </w:pPr>
      <w:rPr>
        <w:rFonts w:ascii="Wingdings" w:hAnsi="Wingdings" w:hint="default"/>
      </w:rPr>
    </w:lvl>
    <w:lvl w:ilvl="1">
      <w:start w:val="1"/>
      <w:numFmt w:val="bullet"/>
      <w:lvlText w:val=""/>
      <w:lvlJc w:val="left"/>
      <w:pPr>
        <w:tabs>
          <w:tab w:val="num" w:pos="1620"/>
        </w:tabs>
        <w:ind w:left="1620" w:hanging="420"/>
      </w:pPr>
      <w:rPr>
        <w:rFonts w:ascii="Wingdings" w:hAnsi="Wingdings" w:hint="default"/>
      </w:rPr>
    </w:lvl>
    <w:lvl w:ilvl="2">
      <w:start w:val="1"/>
      <w:numFmt w:val="bullet"/>
      <w:lvlText w:val=""/>
      <w:lvlJc w:val="left"/>
      <w:pPr>
        <w:tabs>
          <w:tab w:val="num" w:pos="2040"/>
        </w:tabs>
        <w:ind w:left="2040" w:hanging="420"/>
      </w:pPr>
      <w:rPr>
        <w:rFonts w:ascii="Wingdings" w:hAnsi="Wingdings" w:hint="default"/>
      </w:rPr>
    </w:lvl>
    <w:lvl w:ilvl="3">
      <w:start w:val="1"/>
      <w:numFmt w:val="bullet"/>
      <w:lvlText w:val=""/>
      <w:lvlJc w:val="left"/>
      <w:pPr>
        <w:tabs>
          <w:tab w:val="num" w:pos="2460"/>
        </w:tabs>
        <w:ind w:left="2460" w:hanging="420"/>
      </w:pPr>
      <w:rPr>
        <w:rFonts w:ascii="Wingdings" w:hAnsi="Wingdings" w:hint="default"/>
      </w:rPr>
    </w:lvl>
    <w:lvl w:ilvl="4">
      <w:start w:val="1"/>
      <w:numFmt w:val="bullet"/>
      <w:lvlText w:val=""/>
      <w:lvlJc w:val="left"/>
      <w:pPr>
        <w:tabs>
          <w:tab w:val="num" w:pos="2880"/>
        </w:tabs>
        <w:ind w:left="2880" w:hanging="420"/>
      </w:pPr>
      <w:rPr>
        <w:rFonts w:ascii="Wingdings" w:hAnsi="Wingdings" w:hint="default"/>
      </w:rPr>
    </w:lvl>
    <w:lvl w:ilvl="5">
      <w:start w:val="1"/>
      <w:numFmt w:val="bullet"/>
      <w:lvlText w:val=""/>
      <w:lvlJc w:val="left"/>
      <w:pPr>
        <w:tabs>
          <w:tab w:val="num" w:pos="3300"/>
        </w:tabs>
        <w:ind w:left="3300" w:hanging="420"/>
      </w:pPr>
      <w:rPr>
        <w:rFonts w:ascii="Wingdings" w:hAnsi="Wingdings" w:hint="default"/>
      </w:rPr>
    </w:lvl>
    <w:lvl w:ilvl="6">
      <w:start w:val="1"/>
      <w:numFmt w:val="bullet"/>
      <w:lvlText w:val=""/>
      <w:lvlJc w:val="left"/>
      <w:pPr>
        <w:tabs>
          <w:tab w:val="num" w:pos="3720"/>
        </w:tabs>
        <w:ind w:left="3720" w:hanging="420"/>
      </w:pPr>
      <w:rPr>
        <w:rFonts w:ascii="Wingdings" w:hAnsi="Wingdings" w:hint="default"/>
      </w:rPr>
    </w:lvl>
    <w:lvl w:ilvl="7">
      <w:start w:val="1"/>
      <w:numFmt w:val="bullet"/>
      <w:lvlText w:val=""/>
      <w:lvlJc w:val="left"/>
      <w:pPr>
        <w:tabs>
          <w:tab w:val="num" w:pos="4140"/>
        </w:tabs>
        <w:ind w:left="4140" w:hanging="420"/>
      </w:pPr>
      <w:rPr>
        <w:rFonts w:ascii="Wingdings" w:hAnsi="Wingdings" w:hint="default"/>
      </w:rPr>
    </w:lvl>
    <w:lvl w:ilvl="8">
      <w:start w:val="1"/>
      <w:numFmt w:val="bullet"/>
      <w:lvlText w:val=""/>
      <w:lvlJc w:val="left"/>
      <w:pPr>
        <w:tabs>
          <w:tab w:val="num" w:pos="4560"/>
        </w:tabs>
        <w:ind w:left="4560" w:hanging="420"/>
      </w:pPr>
      <w:rPr>
        <w:rFonts w:ascii="Wingdings" w:hAnsi="Wingdings" w:hint="default"/>
      </w:rPr>
    </w:lvl>
  </w:abstractNum>
  <w:abstractNum w:abstractNumId="113" w15:restartNumberingAfterBreak="0">
    <w:nsid w:val="5F0F1551"/>
    <w:multiLevelType w:val="multilevel"/>
    <w:tmpl w:val="5F0F1551"/>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lvlText w:val="%1.%2.%3.%4.%5.%6.%7.%8."/>
      <w:lvlJc w:val="left"/>
      <w:pPr>
        <w:tabs>
          <w:tab w:val="num" w:pos="0"/>
        </w:tabs>
        <w:ind w:left="0" w:firstLine="0"/>
      </w:pPr>
      <w:rPr>
        <w:rFonts w:ascii="Arial" w:hAnsi="Arial" w:cs="Arial" w:hint="default"/>
        <w:b/>
        <w:i w:val="0"/>
      </w:rPr>
    </w:lvl>
    <w:lvl w:ilvl="8">
      <w:start w:val="1"/>
      <w:numFmt w:val="decimal"/>
      <w:pStyle w:val="9LegalLevel1111LevelahuhPIM9LegalLeve"/>
      <w:lvlText w:val="%1.4.3.4.3.%6.2.7.%9."/>
      <w:lvlJc w:val="left"/>
      <w:pPr>
        <w:tabs>
          <w:tab w:val="num" w:pos="0"/>
        </w:tabs>
        <w:ind w:left="0" w:firstLine="0"/>
      </w:pPr>
      <w:rPr>
        <w:rFonts w:ascii="Arial" w:hAnsi="Arial" w:cs="Arial" w:hint="default"/>
        <w:b/>
        <w:i w:val="0"/>
      </w:rPr>
    </w:lvl>
  </w:abstractNum>
  <w:abstractNum w:abstractNumId="114" w15:restartNumberingAfterBreak="0">
    <w:nsid w:val="60C47C39"/>
    <w:multiLevelType w:val="multilevel"/>
    <w:tmpl w:val="60C47C39"/>
    <w:lvl w:ilvl="0">
      <w:start w:val="1"/>
      <w:numFmt w:val="decimal"/>
      <w:pStyle w:val="--1"/>
      <w:lvlText w:val="%1."/>
      <w:lvlJc w:val="left"/>
      <w:pPr>
        <w:ind w:left="900" w:hanging="4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15" w15:restartNumberingAfterBreak="0">
    <w:nsid w:val="62104D95"/>
    <w:multiLevelType w:val="multilevel"/>
    <w:tmpl w:val="62104D95"/>
    <w:lvl w:ilvl="0">
      <w:start w:val="1"/>
      <w:numFmt w:val="decimal"/>
      <w:lvlText w:val="%1"/>
      <w:lvlJc w:val="left"/>
      <w:pPr>
        <w:tabs>
          <w:tab w:val="num" w:pos="632"/>
        </w:tabs>
        <w:ind w:left="632" w:hanging="432"/>
      </w:pPr>
      <w:rPr>
        <w:rFonts w:hint="eastAsia"/>
      </w:rPr>
    </w:lvl>
    <w:lvl w:ilvl="1">
      <w:start w:val="1"/>
      <w:numFmt w:val="decimal"/>
      <w:pStyle w:val="2h22Heading2HiddenHeading2CCBSH2Level2Headhea1"/>
      <w:lvlText w:val="%1.%2"/>
      <w:lvlJc w:val="left"/>
      <w:pPr>
        <w:tabs>
          <w:tab w:val="num" w:pos="776"/>
        </w:tabs>
        <w:ind w:left="776" w:hanging="576"/>
      </w:pPr>
      <w:rPr>
        <w:rFonts w:hint="eastAsia"/>
      </w:rPr>
    </w:lvl>
    <w:lvl w:ilvl="2">
      <w:start w:val="1"/>
      <w:numFmt w:val="decimal"/>
      <w:lvlText w:val="%1.%2.%3"/>
      <w:lvlJc w:val="left"/>
      <w:pPr>
        <w:tabs>
          <w:tab w:val="num" w:pos="920"/>
        </w:tabs>
        <w:ind w:left="920" w:hanging="720"/>
      </w:pPr>
      <w:rPr>
        <w:rFonts w:hint="eastAsia"/>
      </w:rPr>
    </w:lvl>
    <w:lvl w:ilvl="3">
      <w:start w:val="1"/>
      <w:numFmt w:val="decimal"/>
      <w:lvlText w:val="%1.%2.%3.%4"/>
      <w:lvlJc w:val="left"/>
      <w:pPr>
        <w:tabs>
          <w:tab w:val="num" w:pos="1064"/>
        </w:tabs>
        <w:ind w:left="1064" w:hanging="864"/>
      </w:pPr>
      <w:rPr>
        <w:rFonts w:hint="eastAsia"/>
      </w:rPr>
    </w:lvl>
    <w:lvl w:ilvl="4">
      <w:start w:val="1"/>
      <w:numFmt w:val="decimal"/>
      <w:lvlText w:val="%1.%2.%3.%4.%5"/>
      <w:lvlJc w:val="left"/>
      <w:pPr>
        <w:tabs>
          <w:tab w:val="num" w:pos="1208"/>
        </w:tabs>
        <w:ind w:left="1208" w:hanging="1008"/>
      </w:pPr>
      <w:rPr>
        <w:rFonts w:hint="eastAsia"/>
      </w:rPr>
    </w:lvl>
    <w:lvl w:ilvl="5">
      <w:start w:val="1"/>
      <w:numFmt w:val="decimal"/>
      <w:lvlText w:val="%1.%2.%3.%4.%5.%6"/>
      <w:lvlJc w:val="left"/>
      <w:pPr>
        <w:tabs>
          <w:tab w:val="num" w:pos="1352"/>
        </w:tabs>
        <w:ind w:left="1352" w:hanging="1152"/>
      </w:pPr>
      <w:rPr>
        <w:rFonts w:hint="eastAsia"/>
      </w:rPr>
    </w:lvl>
    <w:lvl w:ilvl="6">
      <w:start w:val="1"/>
      <w:numFmt w:val="decimal"/>
      <w:lvlText w:val="%1.%2.%3.%4.%5.%6.%7"/>
      <w:lvlJc w:val="left"/>
      <w:pPr>
        <w:tabs>
          <w:tab w:val="num" w:pos="1496"/>
        </w:tabs>
        <w:ind w:left="1496" w:hanging="1296"/>
      </w:pPr>
      <w:rPr>
        <w:rFonts w:hint="eastAsia"/>
      </w:rPr>
    </w:lvl>
    <w:lvl w:ilvl="7">
      <w:start w:val="1"/>
      <w:numFmt w:val="decimal"/>
      <w:lvlText w:val="%1.%2.%3.%4.%5.%6.%7.%8"/>
      <w:lvlJc w:val="left"/>
      <w:pPr>
        <w:tabs>
          <w:tab w:val="num" w:pos="1640"/>
        </w:tabs>
        <w:ind w:left="1640" w:hanging="1440"/>
      </w:pPr>
      <w:rPr>
        <w:rFonts w:hint="eastAsia"/>
      </w:rPr>
    </w:lvl>
    <w:lvl w:ilvl="8">
      <w:start w:val="1"/>
      <w:numFmt w:val="decimal"/>
      <w:lvlText w:val="%1.%2.%3.%4.%5.%6.%7.%8.%9"/>
      <w:lvlJc w:val="left"/>
      <w:pPr>
        <w:tabs>
          <w:tab w:val="num" w:pos="1784"/>
        </w:tabs>
        <w:ind w:left="1784" w:hanging="1584"/>
      </w:pPr>
      <w:rPr>
        <w:rFonts w:hint="eastAsia"/>
      </w:rPr>
    </w:lvl>
  </w:abstractNum>
  <w:abstractNum w:abstractNumId="116" w15:restartNumberingAfterBreak="0">
    <w:nsid w:val="63870F42"/>
    <w:multiLevelType w:val="multilevel"/>
    <w:tmpl w:val="63870F42"/>
    <w:lvl w:ilvl="0">
      <w:start w:val="1"/>
      <w:numFmt w:val="chineseCountingThousand"/>
      <w:pStyle w:val="aff1"/>
      <w:suff w:val="nothing"/>
      <w:lvlText w:val="第%1章"/>
      <w:lvlJc w:val="left"/>
      <w:pPr>
        <w:ind w:left="0" w:firstLine="0"/>
      </w:pPr>
    </w:lvl>
    <w:lvl w:ilvl="1">
      <w:start w:val="1"/>
      <w:numFmt w:val="decimal"/>
      <w:pStyle w:val="Char21"/>
      <w:suff w:val="nothing"/>
      <w:lvlText w:val="%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7" w15:restartNumberingAfterBreak="0">
    <w:nsid w:val="63962E4A"/>
    <w:multiLevelType w:val="multilevel"/>
    <w:tmpl w:val="63962E4A"/>
    <w:lvl w:ilvl="0">
      <w:start w:val="1"/>
      <w:numFmt w:val="decimal"/>
      <w:lvlText w:val="%1."/>
      <w:lvlJc w:val="left"/>
      <w:pPr>
        <w:tabs>
          <w:tab w:val="num" w:pos="425"/>
        </w:tabs>
        <w:ind w:left="425" w:hanging="425"/>
      </w:pPr>
      <w:rPr>
        <w:rFonts w:hint="default"/>
      </w:rPr>
    </w:lvl>
    <w:lvl w:ilvl="1">
      <w:start w:val="1"/>
      <w:numFmt w:val="decimal"/>
      <w:pStyle w:val="aff2"/>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8" w15:restartNumberingAfterBreak="0">
    <w:nsid w:val="65291F14"/>
    <w:multiLevelType w:val="multilevel"/>
    <w:tmpl w:val="65291F14"/>
    <w:lvl w:ilvl="0">
      <w:start w:val="1"/>
      <w:numFmt w:val="decimal"/>
      <w:lvlText w:val="%1"/>
      <w:lvlJc w:val="left"/>
      <w:pPr>
        <w:tabs>
          <w:tab w:val="num" w:pos="425"/>
        </w:tabs>
        <w:ind w:left="425" w:hanging="425"/>
      </w:pPr>
    </w:lvl>
    <w:lvl w:ilvl="1">
      <w:start w:val="1"/>
      <w:numFmt w:val="decimal"/>
      <w:pStyle w:val="123"/>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9" w15:restartNumberingAfterBreak="0">
    <w:nsid w:val="65D01EB9"/>
    <w:multiLevelType w:val="multilevel"/>
    <w:tmpl w:val="65D01EB9"/>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0" w:firstLine="425"/>
      </w:pPr>
      <w:rPr>
        <w:rFonts w:hint="eastAsia"/>
      </w:rPr>
    </w:lvl>
    <w:lvl w:ilvl="2">
      <w:start w:val="1"/>
      <w:numFmt w:val="decimal"/>
      <w:lvlText w:val="%1.%2.%3"/>
      <w:lvlJc w:val="left"/>
      <w:pPr>
        <w:tabs>
          <w:tab w:val="num" w:pos="2727"/>
        </w:tabs>
        <w:ind w:left="2727"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pStyle w:val="90"/>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0" w15:restartNumberingAfterBreak="0">
    <w:nsid w:val="66297C18"/>
    <w:multiLevelType w:val="multilevel"/>
    <w:tmpl w:val="66297C18"/>
    <w:lvl w:ilvl="0">
      <w:start w:val="3"/>
      <w:numFmt w:val="decimal"/>
      <w:lvlText w:val="%1."/>
      <w:lvlJc w:val="left"/>
      <w:pPr>
        <w:tabs>
          <w:tab w:val="num" w:pos="425"/>
        </w:tabs>
        <w:ind w:left="425" w:hanging="425"/>
      </w:pPr>
      <w:rPr>
        <w:rFonts w:hint="eastAsia"/>
      </w:rPr>
    </w:lvl>
    <w:lvl w:ilvl="1">
      <w:start w:val="2"/>
      <w:numFmt w:val="decimal"/>
      <w:lvlText w:val="%1.%2."/>
      <w:lvlJc w:val="left"/>
      <w:pPr>
        <w:tabs>
          <w:tab w:val="num" w:pos="567"/>
        </w:tabs>
        <w:ind w:left="567" w:hanging="567"/>
      </w:pPr>
      <w:rPr>
        <w:rFonts w:hint="eastAsia"/>
      </w:rPr>
    </w:lvl>
    <w:lvl w:ilvl="2">
      <w:start w:val="1"/>
      <w:numFmt w:val="decimal"/>
      <w:pStyle w:val="50"/>
      <w:lvlText w:val="%1.%2.%3."/>
      <w:lvlJc w:val="left"/>
      <w:pPr>
        <w:tabs>
          <w:tab w:val="num" w:pos="720"/>
        </w:tabs>
        <w:ind w:left="709" w:hanging="709"/>
      </w:pPr>
      <w:rPr>
        <w:rFonts w:hint="eastAsia"/>
      </w:rPr>
    </w:lvl>
    <w:lvl w:ilvl="3">
      <w:start w:val="1"/>
      <w:numFmt w:val="decimal"/>
      <w:lvlText w:val="%1.%2.%3.%4."/>
      <w:lvlJc w:val="left"/>
      <w:pPr>
        <w:tabs>
          <w:tab w:val="num" w:pos="1080"/>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1" w15:restartNumberingAfterBreak="0">
    <w:nsid w:val="67DE6F90"/>
    <w:multiLevelType w:val="singleLevel"/>
    <w:tmpl w:val="67DE6F9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22" w15:restartNumberingAfterBreak="0">
    <w:nsid w:val="68F37469"/>
    <w:multiLevelType w:val="multilevel"/>
    <w:tmpl w:val="68F37469"/>
    <w:lvl w:ilvl="0">
      <w:start w:val="1"/>
      <w:numFmt w:val="bullet"/>
      <w:pStyle w:val="Level3"/>
      <w:lvlText w:val=""/>
      <w:lvlJc w:val="left"/>
      <w:pPr>
        <w:tabs>
          <w:tab w:val="num" w:pos="482"/>
        </w:tabs>
        <w:ind w:left="482" w:firstLine="0"/>
      </w:pPr>
      <w:rPr>
        <w:rFonts w:ascii="Wingdings" w:hAnsi="Wingdings" w:hint="default"/>
        <w:caps w:val="0"/>
        <w:strike w:val="0"/>
        <w:dstrike w:val="0"/>
        <w:vanish w:val="0"/>
        <w:vertAlign w:val="baseline"/>
      </w:rPr>
    </w:lvl>
    <w:lvl w:ilvl="1">
      <w:start w:val="1"/>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123" w15:restartNumberingAfterBreak="0">
    <w:nsid w:val="697A3745"/>
    <w:multiLevelType w:val="multilevel"/>
    <w:tmpl w:val="697A3745"/>
    <w:lvl w:ilvl="0">
      <w:start w:val="1"/>
      <w:numFmt w:val="decimal"/>
      <w:suff w:val="space"/>
      <w:lvlText w:val="第%1章"/>
      <w:lvlJc w:val="left"/>
      <w:pPr>
        <w:ind w:left="0" w:firstLine="0"/>
      </w:pPr>
      <w:rPr>
        <w:rFonts w:hint="eastAsia"/>
      </w:rPr>
    </w:lvl>
    <w:lvl w:ilvl="1">
      <w:start w:val="3"/>
      <w:numFmt w:val="decimal"/>
      <w:suff w:val="space"/>
      <w:lvlText w:val="4.%2."/>
      <w:lvlJc w:val="left"/>
      <w:pPr>
        <w:ind w:left="0" w:firstLine="0"/>
      </w:pPr>
      <w:rPr>
        <w:rFonts w:hint="eastAsia"/>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hint="eastAsia"/>
      </w:rPr>
    </w:lvl>
    <w:lvl w:ilvl="4">
      <w:start w:val="3"/>
      <w:numFmt w:val="decimal"/>
      <w:lvlText w:val="%1.%2.%3.%4.%5."/>
      <w:lvlJc w:val="left"/>
      <w:pPr>
        <w:tabs>
          <w:tab w:val="num" w:pos="992"/>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6"/>
      <w:numFmt w:val="decimal"/>
      <w:pStyle w:val="8LegalLevel11L7H7PIM7sdfletterlistL71H71"/>
      <w:isLgl/>
      <w:lvlText w:val="%1.%2.%3.%4.%5.%6.%7."/>
      <w:lvlJc w:val="left"/>
      <w:pPr>
        <w:tabs>
          <w:tab w:val="num" w:pos="0"/>
        </w:tabs>
        <w:ind w:left="0" w:firstLine="0"/>
      </w:pPr>
      <w:rPr>
        <w:rFonts w:ascii="Arial" w:hAnsi="Arial" w:cs="Arial" w:hint="default"/>
      </w:rPr>
    </w:lvl>
    <w:lvl w:ilvl="7">
      <w:start w:val="1"/>
      <w:numFmt w:val="decimal"/>
      <w:lvlRestart w:val="6"/>
      <w:isLgl/>
      <w:lvlText w:val="%1.%2.%3.%4.%5.%6.1.%8."/>
      <w:lvlJc w:val="left"/>
      <w:pPr>
        <w:tabs>
          <w:tab w:val="num" w:pos="0"/>
        </w:tabs>
        <w:ind w:left="0" w:firstLine="0"/>
      </w:pPr>
      <w:rPr>
        <w:rFonts w:ascii="Arial" w:hAnsi="Arial" w:cs="Arial" w:hint="default"/>
        <w:b/>
      </w:rPr>
    </w:lvl>
    <w:lvl w:ilvl="8">
      <w:start w:val="1"/>
      <w:numFmt w:val="decimal"/>
      <w:lvlText w:val="%1.%2.%3.%4.%5.%6.%7.%8."/>
      <w:lvlJc w:val="left"/>
      <w:pPr>
        <w:tabs>
          <w:tab w:val="num" w:pos="1559"/>
        </w:tabs>
        <w:ind w:left="0" w:firstLine="0"/>
      </w:pPr>
      <w:rPr>
        <w:rFonts w:ascii="Arial" w:hAnsi="Arial" w:cs="Arial" w:hint="default"/>
      </w:rPr>
    </w:lvl>
  </w:abstractNum>
  <w:abstractNum w:abstractNumId="124" w15:restartNumberingAfterBreak="0">
    <w:nsid w:val="69A704D8"/>
    <w:multiLevelType w:val="multilevel"/>
    <w:tmpl w:val="69A704D8"/>
    <w:lvl w:ilvl="0">
      <w:start w:val="1"/>
      <w:numFmt w:val="decimal"/>
      <w:pStyle w:val="1RGB2550102"/>
      <w:lvlText w:val="%1"/>
      <w:lvlJc w:val="left"/>
      <w:pPr>
        <w:tabs>
          <w:tab w:val="num"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hint="eastAsia"/>
      </w:rPr>
    </w:lvl>
    <w:lvl w:ilvl="3">
      <w:start w:val="1"/>
      <w:numFmt w:val="decimal"/>
      <w:lvlText w:val="%1.%2.%3.%4"/>
      <w:lvlJc w:val="left"/>
      <w:pPr>
        <w:tabs>
          <w:tab w:val="num" w:pos="0"/>
        </w:tabs>
        <w:ind w:left="0" w:firstLine="0"/>
      </w:pPr>
      <w:rPr>
        <w:rFonts w:hint="eastAsia"/>
      </w:rPr>
    </w:lvl>
    <w:lvl w:ilvl="4">
      <w:start w:val="1"/>
      <w:numFmt w:val="decimal"/>
      <w:lvlText w:val="%1.%2.%3.%4.%5"/>
      <w:lvlJc w:val="left"/>
      <w:pPr>
        <w:tabs>
          <w:tab w:val="num" w:pos="0"/>
        </w:tabs>
        <w:ind w:left="0" w:firstLine="0"/>
      </w:pPr>
      <w:rPr>
        <w:rFonts w:hint="eastAsia"/>
      </w:rPr>
    </w:lvl>
    <w:lvl w:ilvl="5">
      <w:start w:val="1"/>
      <w:numFmt w:val="decimal"/>
      <w:lvlText w:val="%1.%2.%3.%4.%5.%6"/>
      <w:lvlJc w:val="left"/>
      <w:pPr>
        <w:tabs>
          <w:tab w:val="num" w:pos="0"/>
        </w:tabs>
        <w:ind w:left="0" w:firstLine="0"/>
      </w:pPr>
      <w:rPr>
        <w:rFonts w:hint="eastAsia"/>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1584"/>
        </w:tabs>
        <w:ind w:left="1584" w:hanging="1584"/>
      </w:pPr>
      <w:rPr>
        <w:rFonts w:hint="eastAsia"/>
      </w:rPr>
    </w:lvl>
  </w:abstractNum>
  <w:abstractNum w:abstractNumId="125" w15:restartNumberingAfterBreak="0">
    <w:nsid w:val="6B65520F"/>
    <w:multiLevelType w:val="multilevel"/>
    <w:tmpl w:val="6B65520F"/>
    <w:lvl w:ilvl="0">
      <w:start w:val="4"/>
      <w:numFmt w:val="decimal"/>
      <w:pStyle w:val="jkm1"/>
      <w:lvlText w:val="第%1章."/>
      <w:lvlJc w:val="left"/>
      <w:pPr>
        <w:tabs>
          <w:tab w:val="num" w:pos="425"/>
        </w:tabs>
        <w:ind w:left="425" w:hanging="425"/>
      </w:pPr>
      <w:rPr>
        <w:rFonts w:hint="eastAsia"/>
      </w:rPr>
    </w:lvl>
    <w:lvl w:ilvl="1">
      <w:start w:val="1"/>
      <w:numFmt w:val="decimal"/>
      <w:pStyle w:val="jkm2"/>
      <w:lvlText w:val="%1.%2."/>
      <w:lvlJc w:val="left"/>
      <w:pPr>
        <w:tabs>
          <w:tab w:val="num" w:pos="567"/>
        </w:tabs>
        <w:ind w:left="567" w:hanging="567"/>
      </w:pPr>
      <w:rPr>
        <w:rFonts w:hint="eastAsia"/>
      </w:rPr>
    </w:lvl>
    <w:lvl w:ilvl="2">
      <w:start w:val="1"/>
      <w:numFmt w:val="decimal"/>
      <w:pStyle w:val="jkm3"/>
      <w:lvlText w:val="%1.%2.%3."/>
      <w:lvlJc w:val="left"/>
      <w:pPr>
        <w:tabs>
          <w:tab w:val="num" w:pos="709"/>
        </w:tabs>
        <w:ind w:left="709" w:hanging="709"/>
      </w:pPr>
      <w:rPr>
        <w:rFonts w:hint="eastAsia"/>
      </w:rPr>
    </w:lvl>
    <w:lvl w:ilvl="3">
      <w:start w:val="1"/>
      <w:numFmt w:val="decimal"/>
      <w:pStyle w:val="jkm4"/>
      <w:lvlText w:val="%1.%2.%3.%4."/>
      <w:lvlJc w:val="left"/>
      <w:pPr>
        <w:tabs>
          <w:tab w:val="num" w:pos="851"/>
        </w:tabs>
        <w:ind w:left="851" w:hanging="851"/>
      </w:pPr>
      <w:rPr>
        <w:rFonts w:hint="eastAsia"/>
      </w:rPr>
    </w:lvl>
    <w:lvl w:ilvl="4">
      <w:start w:val="2"/>
      <w:numFmt w:val="decimal"/>
      <w:pStyle w:val="jkm5"/>
      <w:lvlText w:val="%1.%2.%3.%4.%5."/>
      <w:lvlJc w:val="left"/>
      <w:pPr>
        <w:tabs>
          <w:tab w:val="num" w:pos="992"/>
        </w:tabs>
        <w:ind w:left="992" w:hanging="992"/>
      </w:pPr>
      <w:rPr>
        <w:rFonts w:hint="eastAsia"/>
      </w:rPr>
    </w:lvl>
    <w:lvl w:ilvl="5">
      <w:start w:val="4"/>
      <w:numFmt w:val="decimal"/>
      <w:pStyle w:val="jkm6"/>
      <w:lvlText w:val="%1.%2.%3.%4.%5.%6."/>
      <w:lvlJc w:val="left"/>
      <w:pPr>
        <w:tabs>
          <w:tab w:val="num" w:pos="1134"/>
        </w:tabs>
        <w:ind w:left="1134" w:hanging="1134"/>
      </w:pPr>
      <w:rPr>
        <w:rFonts w:hint="eastAsia"/>
      </w:rPr>
    </w:lvl>
    <w:lvl w:ilvl="6">
      <w:start w:val="1"/>
      <w:numFmt w:val="decimal"/>
      <w:pStyle w:val="jkm7"/>
      <w:lvlText w:val="%1.%2.%3.%4.%5.%6.%7."/>
      <w:lvlJc w:val="left"/>
      <w:pPr>
        <w:tabs>
          <w:tab w:val="num" w:pos="1276"/>
        </w:tabs>
        <w:ind w:left="1276" w:hanging="1276"/>
      </w:pPr>
      <w:rPr>
        <w:rFonts w:hint="eastAsia"/>
      </w:rPr>
    </w:lvl>
    <w:lvl w:ilvl="7">
      <w:start w:val="1"/>
      <w:numFmt w:val="decimal"/>
      <w:pStyle w:val="jkm8"/>
      <w:lvlText w:val="%1.%2.%3.%4.%5.%6.%7.%8."/>
      <w:lvlJc w:val="left"/>
      <w:pPr>
        <w:tabs>
          <w:tab w:val="num" w:pos="1418"/>
        </w:tabs>
        <w:ind w:left="1418" w:hanging="1418"/>
      </w:pPr>
      <w:rPr>
        <w:rFonts w:hint="eastAsia"/>
      </w:rPr>
    </w:lvl>
    <w:lvl w:ilvl="8">
      <w:start w:val="1"/>
      <w:numFmt w:val="decimal"/>
      <w:pStyle w:val="jkm9"/>
      <w:lvlText w:val="%1.%2.%3.%4.%5.%6.%7.%8.%9."/>
      <w:lvlJc w:val="left"/>
      <w:pPr>
        <w:tabs>
          <w:tab w:val="num" w:pos="1559"/>
        </w:tabs>
        <w:ind w:left="1559" w:hanging="1559"/>
      </w:pPr>
      <w:rPr>
        <w:rFonts w:hint="eastAsia"/>
      </w:rPr>
    </w:lvl>
  </w:abstractNum>
  <w:abstractNum w:abstractNumId="126" w15:restartNumberingAfterBreak="0">
    <w:nsid w:val="6C070FE0"/>
    <w:multiLevelType w:val="multilevel"/>
    <w:tmpl w:val="6C070FE0"/>
    <w:lvl w:ilvl="0">
      <w:start w:val="1"/>
      <w:numFmt w:val="bullet"/>
      <w:pStyle w:val="17"/>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pStyle w:val="150"/>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27" w15:restartNumberingAfterBreak="0">
    <w:nsid w:val="6CE56F2F"/>
    <w:multiLevelType w:val="multilevel"/>
    <w:tmpl w:val="6CE56F2F"/>
    <w:lvl w:ilvl="0">
      <w:start w:val="1"/>
      <w:numFmt w:val="decimal"/>
      <w:pStyle w:val="18"/>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8" w15:restartNumberingAfterBreak="0">
    <w:nsid w:val="6D285D7F"/>
    <w:multiLevelType w:val="multilevel"/>
    <w:tmpl w:val="6D285D7F"/>
    <w:lvl w:ilvl="0">
      <w:start w:val="1"/>
      <w:numFmt w:val="chineseCountingThousand"/>
      <w:pStyle w:val="aff3"/>
      <w:lvlText w:val="第%1章"/>
      <w:lvlJc w:val="left"/>
      <w:pPr>
        <w:ind w:left="425" w:hanging="425"/>
      </w:pPr>
      <w:rPr>
        <w:rFonts w:hint="eastAsia"/>
        <w:b/>
        <w:i w:val="0"/>
        <w:sz w:val="32"/>
        <w:szCs w:val="32"/>
      </w:rPr>
    </w:lvl>
    <w:lvl w:ilvl="1">
      <w:start w:val="1"/>
      <w:numFmt w:val="decimal"/>
      <w:pStyle w:val="aff4"/>
      <w:isLgl/>
      <w:lvlText w:val="%1.%2"/>
      <w:lvlJc w:val="left"/>
      <w:pPr>
        <w:ind w:left="992" w:hanging="567"/>
      </w:pPr>
      <w:rPr>
        <w:rFonts w:hint="eastAsia"/>
        <w:b/>
        <w:i w:val="0"/>
        <w:sz w:val="28"/>
      </w:rPr>
    </w:lvl>
    <w:lvl w:ilvl="2">
      <w:start w:val="1"/>
      <w:numFmt w:val="decimal"/>
      <w:isLgl/>
      <w:lvlText w:val="%1.%2.%3"/>
      <w:lvlJc w:val="left"/>
      <w:pPr>
        <w:ind w:left="1418" w:hanging="567"/>
      </w:pPr>
      <w:rPr>
        <w:rFonts w:hint="eastAsia"/>
        <w:sz w:val="24"/>
      </w:rPr>
    </w:lvl>
    <w:lvl w:ilvl="3">
      <w:start w:val="1"/>
      <w:numFmt w:val="decimal"/>
      <w:isLgl/>
      <w:lvlText w:val="%1.%2.%3.%4"/>
      <w:lvlJc w:val="left"/>
      <w:pPr>
        <w:ind w:left="1984" w:hanging="708"/>
      </w:pPr>
      <w:rPr>
        <w:rFonts w:hint="eastAsia"/>
        <w:sz w:val="24"/>
        <w:szCs w:val="24"/>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9" w15:restartNumberingAfterBreak="0">
    <w:nsid w:val="6E1A1A95"/>
    <w:multiLevelType w:val="multilevel"/>
    <w:tmpl w:val="6E1A1A95"/>
    <w:lvl w:ilvl="0">
      <w:start w:val="1"/>
      <w:numFmt w:val="none"/>
      <w:suff w:val="nothing"/>
      <w:lvlText w:val="%1"/>
      <w:lvlJc w:val="left"/>
      <w:pPr>
        <w:ind w:left="1" w:firstLine="0"/>
      </w:pPr>
      <w:rPr>
        <w:rFonts w:ascii="Times New Roman" w:hAnsi="Times New Roman" w:hint="default"/>
        <w:b/>
        <w:i w:val="0"/>
        <w:sz w:val="21"/>
      </w:rPr>
    </w:lvl>
    <w:lvl w:ilvl="1">
      <w:start w:val="1"/>
      <w:numFmt w:val="chineseCountingThousand"/>
      <w:pStyle w:val="aff5"/>
      <w:suff w:val="nothing"/>
      <w:lvlText w:val="第%1%2章　"/>
      <w:lvlJc w:val="left"/>
      <w:pPr>
        <w:ind w:left="1" w:firstLine="0"/>
      </w:pPr>
      <w:rPr>
        <w:rFonts w:ascii="黑体" w:eastAsia="黑体" w:hAnsi="Times New Roman" w:hint="eastAsia"/>
        <w:b w:val="0"/>
        <w:i w:val="0"/>
        <w:sz w:val="44"/>
        <w:szCs w:val="44"/>
      </w:rPr>
    </w:lvl>
    <w:lvl w:ilvl="2">
      <w:start w:val="1"/>
      <w:numFmt w:val="decimal"/>
      <w:pStyle w:val="aff6"/>
      <w:isLgl/>
      <w:suff w:val="nothing"/>
      <w:lvlText w:val="%1%2.%3　"/>
      <w:lvlJc w:val="left"/>
      <w:pPr>
        <w:ind w:left="360" w:firstLine="0"/>
      </w:pPr>
      <w:rPr>
        <w:rFonts w:ascii="黑体" w:eastAsia="黑体" w:hAnsi="Times New Roman" w:hint="eastAsia"/>
        <w:b w:val="0"/>
        <w:i w:val="0"/>
        <w:sz w:val="24"/>
        <w:szCs w:val="24"/>
      </w:rPr>
    </w:lvl>
    <w:lvl w:ilvl="3">
      <w:start w:val="1"/>
      <w:numFmt w:val="decimal"/>
      <w:pStyle w:val="aff7"/>
      <w:isLgl/>
      <w:suff w:val="nothing"/>
      <w:lvlText w:val="%1%2.%3.%4　"/>
      <w:lvlJc w:val="left"/>
      <w:pPr>
        <w:ind w:left="0" w:firstLine="0"/>
      </w:pPr>
      <w:rPr>
        <w:rFonts w:ascii="黑体" w:eastAsia="黑体" w:hAnsi="Times New Roman" w:hint="eastAsia"/>
        <w:b w:val="0"/>
        <w:i w:val="0"/>
        <w:sz w:val="24"/>
        <w:szCs w:val="24"/>
      </w:rPr>
    </w:lvl>
    <w:lvl w:ilvl="4">
      <w:start w:val="1"/>
      <w:numFmt w:val="decimal"/>
      <w:pStyle w:val="aff8"/>
      <w:isLgl/>
      <w:suff w:val="nothing"/>
      <w:lvlText w:val="%1%2.%3.%4.%5　"/>
      <w:lvlJc w:val="left"/>
      <w:pPr>
        <w:ind w:left="1440" w:firstLine="0"/>
      </w:pPr>
      <w:rPr>
        <w:rFonts w:ascii="黑体" w:eastAsia="黑体" w:hAnsi="Times New Roman" w:hint="eastAsia"/>
        <w:b w:val="0"/>
        <w:i w:val="0"/>
        <w:sz w:val="24"/>
        <w:szCs w:val="24"/>
      </w:rPr>
    </w:lvl>
    <w:lvl w:ilvl="5">
      <w:start w:val="1"/>
      <w:numFmt w:val="decimal"/>
      <w:pStyle w:val="aff9"/>
      <w:isLgl/>
      <w:suff w:val="nothing"/>
      <w:lvlText w:val="%1%2.%3.%4.%5.%6　"/>
      <w:lvlJc w:val="left"/>
      <w:pPr>
        <w:ind w:left="1" w:firstLine="0"/>
      </w:pPr>
      <w:rPr>
        <w:rFonts w:ascii="黑体" w:eastAsia="黑体" w:hAnsi="Times New Roman" w:hint="eastAsia"/>
        <w:b w:val="0"/>
        <w:i w:val="0"/>
        <w:sz w:val="24"/>
        <w:szCs w:val="24"/>
      </w:rPr>
    </w:lvl>
    <w:lvl w:ilvl="6">
      <w:start w:val="1"/>
      <w:numFmt w:val="decimal"/>
      <w:isLgl/>
      <w:suff w:val="nothing"/>
      <w:lvlText w:val="%1%2.%3.%4.%5.%6.%7　"/>
      <w:lvlJc w:val="left"/>
      <w:pPr>
        <w:ind w:left="1260" w:firstLine="0"/>
      </w:pPr>
      <w:rPr>
        <w:rFonts w:ascii="黑体" w:eastAsia="黑体" w:hAnsi="Times New Roman" w:hint="eastAsia"/>
        <w:b w:val="0"/>
        <w:i w:val="0"/>
        <w:sz w:val="24"/>
        <w:szCs w:val="24"/>
      </w:rPr>
    </w:lvl>
    <w:lvl w:ilvl="7">
      <w:start w:val="1"/>
      <w:numFmt w:val="lowerRoman"/>
      <w:lvlRestart w:val="2"/>
      <w:isLgl/>
      <w:lvlText w:val="%1表%2-%8"/>
      <w:lvlJc w:val="left"/>
      <w:pPr>
        <w:tabs>
          <w:tab w:val="num" w:pos="-567"/>
        </w:tabs>
        <w:ind w:left="0" w:firstLine="0"/>
      </w:pPr>
      <w:rPr>
        <w:rFonts w:eastAsia="黑体" w:hint="eastAsia"/>
        <w:b w:val="0"/>
        <w:i w:val="0"/>
        <w:sz w:val="24"/>
        <w:szCs w:val="24"/>
      </w:rPr>
    </w:lvl>
    <w:lvl w:ilvl="8">
      <w:start w:val="1"/>
      <w:numFmt w:val="decimal"/>
      <w:lvlRestart w:val="2"/>
      <w:isLgl/>
      <w:lvlText w:val="图%2-%9"/>
      <w:lvlJc w:val="left"/>
      <w:pPr>
        <w:tabs>
          <w:tab w:val="num" w:pos="0"/>
        </w:tabs>
        <w:ind w:left="0" w:firstLine="0"/>
      </w:pPr>
      <w:rPr>
        <w:rFonts w:eastAsia="黑体" w:hint="eastAsia"/>
        <w:b w:val="0"/>
        <w:i w:val="0"/>
        <w:sz w:val="24"/>
        <w:szCs w:val="24"/>
      </w:rPr>
    </w:lvl>
  </w:abstractNum>
  <w:abstractNum w:abstractNumId="130" w15:restartNumberingAfterBreak="0">
    <w:nsid w:val="6E4F1C73"/>
    <w:multiLevelType w:val="hybridMultilevel"/>
    <w:tmpl w:val="FA3EC6F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1" w15:restartNumberingAfterBreak="0">
    <w:nsid w:val="6F427502"/>
    <w:multiLevelType w:val="multilevel"/>
    <w:tmpl w:val="6F427502"/>
    <w:lvl w:ilvl="0">
      <w:start w:val="6"/>
      <w:numFmt w:val="decimal"/>
      <w:suff w:val="nothing"/>
      <w:lvlText w:val="第%1章 "/>
      <w:lvlJc w:val="left"/>
      <w:pPr>
        <w:ind w:left="567" w:hanging="567"/>
      </w:pPr>
      <w:rPr>
        <w:rFonts w:ascii="Arial" w:hAnsi="Arial" w:hint="default"/>
      </w:rPr>
    </w:lvl>
    <w:lvl w:ilvl="1">
      <w:start w:val="1"/>
      <w:numFmt w:val="decimal"/>
      <w:suff w:val="nothing"/>
      <w:lvlText w:val="%1.%2."/>
      <w:lvlJc w:val="left"/>
      <w:pPr>
        <w:ind w:left="1418" w:hanging="1418"/>
      </w:pPr>
      <w:rPr>
        <w:rFonts w:ascii="Arial" w:hAnsi="Arial" w:hint="default"/>
      </w:rPr>
    </w:lvl>
    <w:lvl w:ilvl="2">
      <w:start w:val="1"/>
      <w:numFmt w:val="decimal"/>
      <w:suff w:val="nothing"/>
      <w:lvlText w:val="%1.%2.%3."/>
      <w:lvlJc w:val="left"/>
      <w:pPr>
        <w:ind w:left="2268" w:hanging="2268"/>
      </w:pPr>
      <w:rPr>
        <w:rFonts w:ascii="Arial" w:hAnsi="Arial" w:hint="default"/>
      </w:rPr>
    </w:lvl>
    <w:lvl w:ilvl="3">
      <w:start w:val="1"/>
      <w:numFmt w:val="decimal"/>
      <w:suff w:val="nothing"/>
      <w:lvlText w:val="%1.%2.%3.%4."/>
      <w:lvlJc w:val="left"/>
      <w:pPr>
        <w:ind w:left="3402" w:hanging="3402"/>
      </w:pPr>
      <w:rPr>
        <w:rFonts w:ascii="Arial" w:hAnsi="Arial" w:hint="default"/>
      </w:rPr>
    </w:lvl>
    <w:lvl w:ilvl="4">
      <w:start w:val="1"/>
      <w:numFmt w:val="decimal"/>
      <w:pStyle w:val="51"/>
      <w:suff w:val="nothing"/>
      <w:lvlText w:val="%1.%2.%3.%4.%5."/>
      <w:lvlJc w:val="left"/>
      <w:pPr>
        <w:ind w:left="4973" w:hanging="4253"/>
      </w:pPr>
      <w:rPr>
        <w:rFonts w:ascii="Arial" w:hAnsi="Arial" w:hint="default"/>
      </w:rPr>
    </w:lvl>
    <w:lvl w:ilvl="5">
      <w:start w:val="1"/>
      <w:numFmt w:val="decimal"/>
      <w:pStyle w:val="62"/>
      <w:suff w:val="nothing"/>
      <w:lvlText w:val="%1.%2.%3.%4.%5.%6."/>
      <w:lvlJc w:val="left"/>
      <w:pPr>
        <w:ind w:left="4820" w:hanging="4820"/>
      </w:pPr>
      <w:rPr>
        <w:rFonts w:ascii="Arial" w:hAnsi="Arial" w:hint="default"/>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2" w15:restartNumberingAfterBreak="0">
    <w:nsid w:val="6FEB4F2C"/>
    <w:multiLevelType w:val="multilevel"/>
    <w:tmpl w:val="6FEB4F2C"/>
    <w:lvl w:ilvl="0">
      <w:start w:val="1"/>
      <w:numFmt w:val="decimal"/>
      <w:pStyle w:val="StyleStyleStyleStyleStyleStyleHeading7PIM7Cente"/>
      <w:lvlText w:val="表 %1 "/>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表 %7."/>
      <w:lvlJc w:val="left"/>
      <w:pPr>
        <w:tabs>
          <w:tab w:val="num" w:pos="0"/>
        </w:tabs>
        <w:ind w:left="567" w:hanging="567"/>
      </w:pPr>
      <w:rPr>
        <w:rFonts w:hint="eastAsia"/>
        <w:b w:val="0"/>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3" w15:restartNumberingAfterBreak="0">
    <w:nsid w:val="705F492F"/>
    <w:multiLevelType w:val="multilevel"/>
    <w:tmpl w:val="705F492F"/>
    <w:lvl w:ilvl="0">
      <w:start w:val="1"/>
      <w:numFmt w:val="decimal"/>
      <w:pStyle w:val="19"/>
      <w:lvlText w:val="%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34" w15:restartNumberingAfterBreak="0">
    <w:nsid w:val="70E263A4"/>
    <w:multiLevelType w:val="multilevel"/>
    <w:tmpl w:val="70E263A4"/>
    <w:lvl w:ilvl="0">
      <w:start w:val="1"/>
      <w:numFmt w:val="decimal"/>
      <w:lvlText w:val="第%1章"/>
      <w:lvlJc w:val="left"/>
      <w:pPr>
        <w:tabs>
          <w:tab w:val="num" w:pos="432"/>
        </w:tabs>
        <w:ind w:left="432" w:hanging="432"/>
      </w:pPr>
      <w:rPr>
        <w:rFonts w:hint="eastAsia"/>
      </w:rPr>
    </w:lvl>
    <w:lvl w:ilvl="1">
      <w:start w:val="1"/>
      <w:numFmt w:val="decimal"/>
      <w:pStyle w:val="22ndlevelh22Header2l2Heading2HiddenHeading2CC1"/>
      <w:lvlText w:val="%1.%2"/>
      <w:lvlJc w:val="left"/>
      <w:pPr>
        <w:tabs>
          <w:tab w:val="num" w:pos="576"/>
        </w:tabs>
        <w:ind w:left="576" w:hanging="576"/>
      </w:pPr>
      <w:rPr>
        <w:rFonts w:hint="eastAsia"/>
      </w:rPr>
    </w:lvl>
    <w:lvl w:ilvl="2">
      <w:start w:val="1"/>
      <w:numFmt w:val="decimal"/>
      <w:pStyle w:val="3Heading3-oldH3Level3HeadHeadingh33rdlevellev"/>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5" w15:restartNumberingAfterBreak="0">
    <w:nsid w:val="710937C7"/>
    <w:multiLevelType w:val="multilevel"/>
    <w:tmpl w:val="710937C7"/>
    <w:lvl w:ilvl="0">
      <w:start w:val="1"/>
      <w:numFmt w:val="bullet"/>
      <w:pStyle w:val="2d"/>
      <w:lvlText w:val=""/>
      <w:lvlJc w:val="left"/>
      <w:pPr>
        <w:tabs>
          <w:tab w:val="num" w:pos="984"/>
        </w:tabs>
        <w:ind w:left="984"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71C30453"/>
    <w:multiLevelType w:val="singleLevel"/>
    <w:tmpl w:val="71C30453"/>
    <w:lvl w:ilvl="0">
      <w:start w:val="1"/>
      <w:numFmt w:val="bullet"/>
      <w:pStyle w:val="MyBullet3"/>
      <w:lvlText w:val=""/>
      <w:lvlJc w:val="left"/>
      <w:pPr>
        <w:tabs>
          <w:tab w:val="num" w:pos="360"/>
        </w:tabs>
        <w:ind w:left="360" w:hanging="360"/>
      </w:pPr>
      <w:rPr>
        <w:rFonts w:ascii="Symbol" w:hAnsi="Symbol" w:hint="default"/>
      </w:rPr>
    </w:lvl>
  </w:abstractNum>
  <w:abstractNum w:abstractNumId="137" w15:restartNumberingAfterBreak="0">
    <w:nsid w:val="724E6EC1"/>
    <w:multiLevelType w:val="multilevel"/>
    <w:tmpl w:val="724E6EC1"/>
    <w:lvl w:ilvl="0">
      <w:start w:val="1"/>
      <w:numFmt w:val="decimal"/>
      <w:pStyle w:val="affa"/>
      <w:lvlText w:val="%1）"/>
      <w:lvlJc w:val="left"/>
      <w:pPr>
        <w:tabs>
          <w:tab w:val="num" w:pos="980"/>
        </w:tabs>
        <w:ind w:left="98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8" w15:restartNumberingAfterBreak="0">
    <w:nsid w:val="732E77DF"/>
    <w:multiLevelType w:val="multilevel"/>
    <w:tmpl w:val="732E77DF"/>
    <w:lvl w:ilvl="0">
      <w:start w:val="4"/>
      <w:numFmt w:val="decimal"/>
      <w:pStyle w:val="77"/>
      <w:suff w:val="space"/>
      <w:lvlText w:val="第%1章"/>
      <w:lvlJc w:val="left"/>
      <w:pPr>
        <w:ind w:left="0" w:firstLine="0"/>
      </w:pPr>
      <w:rPr>
        <w:rFonts w:hint="eastAsia"/>
      </w:rPr>
    </w:lvl>
    <w:lvl w:ilvl="1">
      <w:start w:val="1"/>
      <w:numFmt w:val="decimal"/>
      <w:suff w:val="space"/>
      <w:lvlText w:val="%1.%2."/>
      <w:lvlJc w:val="left"/>
      <w:pPr>
        <w:ind w:left="0" w:firstLine="0"/>
      </w:pPr>
      <w:rPr>
        <w:rFonts w:ascii="Arial" w:hAnsi="Arial" w:cs="Arial" w:hint="default"/>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ascii="Arial" w:hAnsi="Arial" w:cs="Arial" w:hint="default"/>
      </w:rPr>
    </w:lvl>
    <w:lvl w:ilvl="4">
      <w:start w:val="1"/>
      <w:numFmt w:val="decimal"/>
      <w:lvlText w:val="%1.%2.%3.%4.%5."/>
      <w:lvlJc w:val="left"/>
      <w:pPr>
        <w:tabs>
          <w:tab w:val="num" w:pos="992"/>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Restart w:val="0"/>
      <w:lvlText w:val="%1.%2.%3.%4.%5.%6.%7."/>
      <w:lvlJc w:val="left"/>
      <w:pPr>
        <w:tabs>
          <w:tab w:val="num" w:pos="0"/>
        </w:tabs>
        <w:ind w:left="0" w:firstLine="0"/>
      </w:pPr>
      <w:rPr>
        <w:rFonts w:ascii="Arial" w:hAnsi="Arial" w:cs="Arial" w:hint="default"/>
      </w:rPr>
    </w:lvl>
    <w:lvl w:ilvl="7">
      <w:start w:val="1"/>
      <w:numFmt w:val="none"/>
      <w:lvlText w:val=""/>
      <w:lvlJc w:val="left"/>
      <w:pPr>
        <w:tabs>
          <w:tab w:val="num" w:pos="0"/>
        </w:tabs>
        <w:ind w:left="0" w:firstLine="0"/>
      </w:pPr>
      <w:rPr>
        <w:rFonts w:ascii="Arial" w:hAnsi="Arial" w:cs="Arial" w:hint="default"/>
        <w:b/>
      </w:rPr>
    </w:lvl>
    <w:lvl w:ilvl="8">
      <w:start w:val="1"/>
      <w:numFmt w:val="decimal"/>
      <w:lvlText w:val="%1.%2.%3.%4.%5.%6.%7.%8%9."/>
      <w:lvlJc w:val="left"/>
      <w:pPr>
        <w:tabs>
          <w:tab w:val="num" w:pos="1559"/>
        </w:tabs>
        <w:ind w:left="0" w:firstLine="0"/>
      </w:pPr>
      <w:rPr>
        <w:rFonts w:ascii="Arial" w:hAnsi="Arial" w:cs="Arial" w:hint="default"/>
        <w:b/>
      </w:rPr>
    </w:lvl>
  </w:abstractNum>
  <w:abstractNum w:abstractNumId="139" w15:restartNumberingAfterBreak="0">
    <w:nsid w:val="745003A2"/>
    <w:multiLevelType w:val="singleLevel"/>
    <w:tmpl w:val="745003A2"/>
    <w:lvl w:ilvl="0">
      <w:start w:val="1"/>
      <w:numFmt w:val="bullet"/>
      <w:pStyle w:val="ParaCharCharCharCharCharCharCharCharCharCharChar"/>
      <w:lvlText w:val=""/>
      <w:lvlJc w:val="left"/>
      <w:pPr>
        <w:tabs>
          <w:tab w:val="num" w:pos="425"/>
        </w:tabs>
        <w:ind w:left="425" w:hanging="425"/>
      </w:pPr>
      <w:rPr>
        <w:rFonts w:ascii="Wingdings" w:hAnsi="Wingdings" w:hint="default"/>
      </w:rPr>
    </w:lvl>
  </w:abstractNum>
  <w:abstractNum w:abstractNumId="140" w15:restartNumberingAfterBreak="0">
    <w:nsid w:val="76933334"/>
    <w:multiLevelType w:val="multilevel"/>
    <w:tmpl w:val="76933334"/>
    <w:lvl w:ilvl="0">
      <w:start w:val="1"/>
      <w:numFmt w:val="none"/>
      <w:pStyle w:val="affb"/>
      <w:lvlText w:val="%1——"/>
      <w:lvlJc w:val="left"/>
      <w:pPr>
        <w:tabs>
          <w:tab w:val="num" w:pos="1140"/>
        </w:tabs>
        <w:ind w:left="840" w:hanging="420"/>
      </w:pPr>
      <w:rPr>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1" w15:restartNumberingAfterBreak="0">
    <w:nsid w:val="77734908"/>
    <w:multiLevelType w:val="multilevel"/>
    <w:tmpl w:val="77734908"/>
    <w:lvl w:ilvl="0">
      <w:start w:val="1"/>
      <w:numFmt w:val="decimal"/>
      <w:pStyle w:val="my1"/>
      <w:lvlText w:val="（%1）"/>
      <w:lvlJc w:val="left"/>
      <w:pPr>
        <w:tabs>
          <w:tab w:val="num" w:pos="1335"/>
        </w:tabs>
        <w:ind w:left="1335" w:hanging="855"/>
      </w:pPr>
      <w:rPr>
        <w:rFonts w:ascii="宋体" w:eastAsia="宋体" w:hAnsi="宋体" w:hint="default"/>
        <w:lang w:val="en-US"/>
      </w:rPr>
    </w:lvl>
    <w:lvl w:ilvl="1">
      <w:start w:val="1"/>
      <w:numFmt w:val="decimal"/>
      <w:lvlText w:val="（%2）"/>
      <w:lvlJc w:val="left"/>
      <w:pPr>
        <w:tabs>
          <w:tab w:val="num" w:pos="1620"/>
        </w:tabs>
        <w:ind w:left="1620" w:hanging="720"/>
      </w:pPr>
      <w:rPr>
        <w:rFonts w:ascii="宋体" w:eastAsia="宋体" w:hAnsi="宋体" w:cs="Times New Roman"/>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42" w15:restartNumberingAfterBreak="0">
    <w:nsid w:val="78105B24"/>
    <w:multiLevelType w:val="multilevel"/>
    <w:tmpl w:val="78105B24"/>
    <w:lvl w:ilvl="0">
      <w:start w:val="1"/>
      <w:numFmt w:val="decimal"/>
      <w:pStyle w:val="1-"/>
      <w:suff w:val="nothing"/>
      <w:lvlText w:val="%1.  "/>
      <w:lvlJc w:val="left"/>
      <w:pPr>
        <w:ind w:left="2623" w:hanging="2098"/>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decimal"/>
      <w:pStyle w:val="2-"/>
      <w:suff w:val="nothing"/>
      <w:lvlText w:val="%1.%2   "/>
      <w:lvlJc w:val="left"/>
      <w:pPr>
        <w:ind w:left="2608" w:hanging="2608"/>
      </w:pPr>
      <w:rPr>
        <w:rFonts w:hint="eastAsia"/>
      </w:rPr>
    </w:lvl>
    <w:lvl w:ilvl="2">
      <w:start w:val="1"/>
      <w:numFmt w:val="decimal"/>
      <w:pStyle w:val="3-"/>
      <w:suff w:val="nothing"/>
      <w:lvlText w:val="%1.%2.%3  "/>
      <w:lvlJc w:val="left"/>
      <w:pPr>
        <w:ind w:left="3786" w:hanging="3686"/>
      </w:pPr>
      <w:rPr>
        <w:rFonts w:hint="eastAsia"/>
      </w:rPr>
    </w:lvl>
    <w:lvl w:ilvl="3">
      <w:start w:val="1"/>
      <w:numFmt w:val="decimal"/>
      <w:suff w:val="nothing"/>
      <w:lvlText w:val="%1.%2.%3.%4 "/>
      <w:lvlJc w:val="left"/>
      <w:pPr>
        <w:ind w:left="3788" w:hanging="3688"/>
      </w:pPr>
      <w:rPr>
        <w:rFonts w:hint="eastAsia"/>
      </w:rPr>
    </w:lvl>
    <w:lvl w:ilvl="4">
      <w:start w:val="1"/>
      <w:numFmt w:val="decimal"/>
      <w:suff w:val="space"/>
      <w:lvlText w:val="%1.%2.%3.%4.%5"/>
      <w:lvlJc w:val="left"/>
      <w:pPr>
        <w:ind w:left="1108" w:hanging="1008"/>
      </w:pPr>
      <w:rPr>
        <w:rFonts w:hint="eastAsia"/>
      </w:rPr>
    </w:lvl>
    <w:lvl w:ilvl="5">
      <w:start w:val="1"/>
      <w:numFmt w:val="decimal"/>
      <w:lvlText w:val="%1.%2.%3.%4.%5.%6"/>
      <w:lvlJc w:val="left"/>
      <w:pPr>
        <w:tabs>
          <w:tab w:val="num" w:pos="1252"/>
        </w:tabs>
        <w:ind w:left="1252" w:hanging="1152"/>
      </w:pPr>
      <w:rPr>
        <w:rFonts w:hint="eastAsia"/>
      </w:rPr>
    </w:lvl>
    <w:lvl w:ilvl="6">
      <w:start w:val="1"/>
      <w:numFmt w:val="decimal"/>
      <w:lvlText w:val="%1.%2.%3.%4.%5.%6.%7"/>
      <w:lvlJc w:val="left"/>
      <w:pPr>
        <w:tabs>
          <w:tab w:val="num" w:pos="1396"/>
        </w:tabs>
        <w:ind w:left="1396" w:hanging="1296"/>
      </w:pPr>
      <w:rPr>
        <w:rFonts w:hint="eastAsia"/>
      </w:rPr>
    </w:lvl>
    <w:lvl w:ilvl="7">
      <w:start w:val="1"/>
      <w:numFmt w:val="decimal"/>
      <w:lvlText w:val="%1.%2.%3.%4.%5.%6.%7.%8"/>
      <w:lvlJc w:val="left"/>
      <w:pPr>
        <w:tabs>
          <w:tab w:val="num" w:pos="1540"/>
        </w:tabs>
        <w:ind w:left="1540" w:hanging="1440"/>
      </w:pPr>
      <w:rPr>
        <w:rFonts w:hint="eastAsia"/>
      </w:rPr>
    </w:lvl>
    <w:lvl w:ilvl="8">
      <w:start w:val="1"/>
      <w:numFmt w:val="decimal"/>
      <w:lvlText w:val="%1.%2.%3.%4.%5.%6.%7.%8.%9"/>
      <w:lvlJc w:val="left"/>
      <w:pPr>
        <w:tabs>
          <w:tab w:val="num" w:pos="1684"/>
        </w:tabs>
        <w:ind w:left="1684" w:hanging="1584"/>
      </w:pPr>
      <w:rPr>
        <w:rFonts w:hint="eastAsia"/>
      </w:rPr>
    </w:lvl>
  </w:abstractNum>
  <w:abstractNum w:abstractNumId="143" w15:restartNumberingAfterBreak="0">
    <w:nsid w:val="7A1F435D"/>
    <w:multiLevelType w:val="multilevel"/>
    <w:tmpl w:val="7A1F435D"/>
    <w:lvl w:ilvl="0">
      <w:start w:val="1"/>
      <w:numFmt w:val="decimal"/>
      <w:pStyle w:val="affc"/>
      <w:lvlText w:val="%1."/>
      <w:lvlJc w:val="left"/>
      <w:pPr>
        <w:tabs>
          <w:tab w:val="num" w:pos="420"/>
        </w:tabs>
        <w:ind w:left="420" w:hanging="420"/>
      </w:pPr>
    </w:lvl>
    <w:lvl w:ilvl="1">
      <w:start w:val="1"/>
      <w:numFmt w:val="decimal"/>
      <w:lvlText w:val="（%2）"/>
      <w:lvlJc w:val="left"/>
      <w:pPr>
        <w:ind w:left="1020" w:hanging="60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4" w15:restartNumberingAfterBreak="0">
    <w:nsid w:val="7B6C41FE"/>
    <w:multiLevelType w:val="singleLevel"/>
    <w:tmpl w:val="7B6C41FE"/>
    <w:lvl w:ilvl="0">
      <w:start w:val="1"/>
      <w:numFmt w:val="decimal"/>
      <w:pStyle w:val="affd"/>
      <w:lvlText w:val="%1."/>
      <w:lvlJc w:val="left"/>
      <w:pPr>
        <w:tabs>
          <w:tab w:val="num" w:pos="360"/>
        </w:tabs>
        <w:ind w:left="284" w:hanging="284"/>
      </w:pPr>
      <w:rPr>
        <w:rFonts w:hint="eastAsia"/>
      </w:rPr>
    </w:lvl>
  </w:abstractNum>
  <w:abstractNum w:abstractNumId="145" w15:restartNumberingAfterBreak="0">
    <w:nsid w:val="7DB02A22"/>
    <w:multiLevelType w:val="multilevel"/>
    <w:tmpl w:val="7DB02A22"/>
    <w:lvl w:ilvl="0">
      <w:start w:val="1"/>
      <w:numFmt w:val="bullet"/>
      <w:pStyle w:val="affe"/>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num w:numId="1" w16cid:durableId="1960605723">
    <w:abstractNumId w:val="104"/>
  </w:num>
  <w:num w:numId="2" w16cid:durableId="1705322355">
    <w:abstractNumId w:val="29"/>
  </w:num>
  <w:num w:numId="3" w16cid:durableId="320473956">
    <w:abstractNumId w:val="28"/>
  </w:num>
  <w:num w:numId="4" w16cid:durableId="711149515">
    <w:abstractNumId w:val="100"/>
  </w:num>
  <w:num w:numId="5" w16cid:durableId="1858156122">
    <w:abstractNumId w:val="52"/>
  </w:num>
  <w:num w:numId="6" w16cid:durableId="1295259636">
    <w:abstractNumId w:val="87"/>
  </w:num>
  <w:num w:numId="7" w16cid:durableId="399252965">
    <w:abstractNumId w:val="39"/>
  </w:num>
  <w:num w:numId="8" w16cid:durableId="2128810066">
    <w:abstractNumId w:val="22"/>
  </w:num>
  <w:num w:numId="9" w16cid:durableId="1339888953">
    <w:abstractNumId w:val="20"/>
  </w:num>
  <w:num w:numId="10" w16cid:durableId="1404445072">
    <w:abstractNumId w:val="19"/>
  </w:num>
  <w:num w:numId="11" w16cid:durableId="1271857385">
    <w:abstractNumId w:val="125"/>
  </w:num>
  <w:num w:numId="12" w16cid:durableId="311906234">
    <w:abstractNumId w:val="25"/>
  </w:num>
  <w:num w:numId="13" w16cid:durableId="1351294615">
    <w:abstractNumId w:val="12"/>
  </w:num>
  <w:num w:numId="14" w16cid:durableId="1296450411">
    <w:abstractNumId w:val="142"/>
  </w:num>
  <w:num w:numId="15" w16cid:durableId="311326760">
    <w:abstractNumId w:val="79"/>
  </w:num>
  <w:num w:numId="16" w16cid:durableId="2004889592">
    <w:abstractNumId w:val="91"/>
  </w:num>
  <w:num w:numId="17" w16cid:durableId="2006198936">
    <w:abstractNumId w:val="11"/>
  </w:num>
  <w:num w:numId="18" w16cid:durableId="952057102">
    <w:abstractNumId w:val="13"/>
  </w:num>
  <w:num w:numId="19" w16cid:durableId="1902324922">
    <w:abstractNumId w:val="75"/>
  </w:num>
  <w:num w:numId="20" w16cid:durableId="615871415">
    <w:abstractNumId w:val="27"/>
  </w:num>
  <w:num w:numId="21" w16cid:durableId="237980970">
    <w:abstractNumId w:val="129"/>
  </w:num>
  <w:num w:numId="22" w16cid:durableId="418674180">
    <w:abstractNumId w:val="102"/>
  </w:num>
  <w:num w:numId="23" w16cid:durableId="1050807711">
    <w:abstractNumId w:val="67"/>
  </w:num>
  <w:num w:numId="24" w16cid:durableId="1293635280">
    <w:abstractNumId w:val="64"/>
  </w:num>
  <w:num w:numId="25" w16cid:durableId="1476289083">
    <w:abstractNumId w:val="9"/>
  </w:num>
  <w:num w:numId="26" w16cid:durableId="1095900583">
    <w:abstractNumId w:val="83"/>
  </w:num>
  <w:num w:numId="27" w16cid:durableId="1472093962">
    <w:abstractNumId w:val="14"/>
  </w:num>
  <w:num w:numId="28" w16cid:durableId="1146583628">
    <w:abstractNumId w:val="23"/>
  </w:num>
  <w:num w:numId="29" w16cid:durableId="347830594">
    <w:abstractNumId w:val="85"/>
  </w:num>
  <w:num w:numId="30" w16cid:durableId="688029480">
    <w:abstractNumId w:val="131"/>
  </w:num>
  <w:num w:numId="31" w16cid:durableId="1851219032">
    <w:abstractNumId w:val="63"/>
  </w:num>
  <w:num w:numId="32" w16cid:durableId="1601796057">
    <w:abstractNumId w:val="61"/>
  </w:num>
  <w:num w:numId="33" w16cid:durableId="145052437">
    <w:abstractNumId w:val="71"/>
  </w:num>
  <w:num w:numId="34" w16cid:durableId="128787200">
    <w:abstractNumId w:val="57"/>
  </w:num>
  <w:num w:numId="35" w16cid:durableId="1785689982">
    <w:abstractNumId w:val="144"/>
  </w:num>
  <w:num w:numId="36" w16cid:durableId="1934167449">
    <w:abstractNumId w:val="21"/>
  </w:num>
  <w:num w:numId="37" w16cid:durableId="1571841034">
    <w:abstractNumId w:val="77"/>
  </w:num>
  <w:num w:numId="38" w16cid:durableId="721371896">
    <w:abstractNumId w:val="50"/>
  </w:num>
  <w:num w:numId="39" w16cid:durableId="1939604266">
    <w:abstractNumId w:val="17"/>
  </w:num>
  <w:num w:numId="40" w16cid:durableId="515003327">
    <w:abstractNumId w:val="51"/>
  </w:num>
  <w:num w:numId="41" w16cid:durableId="336613074">
    <w:abstractNumId w:val="109"/>
  </w:num>
  <w:num w:numId="42" w16cid:durableId="353776017">
    <w:abstractNumId w:val="18"/>
  </w:num>
  <w:num w:numId="43" w16cid:durableId="1192693242">
    <w:abstractNumId w:val="108"/>
  </w:num>
  <w:num w:numId="44" w16cid:durableId="1440953100">
    <w:abstractNumId w:val="72"/>
  </w:num>
  <w:num w:numId="45" w16cid:durableId="449857423">
    <w:abstractNumId w:val="3"/>
  </w:num>
  <w:num w:numId="46" w16cid:durableId="179898664">
    <w:abstractNumId w:val="101"/>
  </w:num>
  <w:num w:numId="47" w16cid:durableId="30883821">
    <w:abstractNumId w:val="126"/>
  </w:num>
  <w:num w:numId="48" w16cid:durableId="965696459">
    <w:abstractNumId w:val="74"/>
  </w:num>
  <w:num w:numId="49" w16cid:durableId="1166018466">
    <w:abstractNumId w:val="33"/>
  </w:num>
  <w:num w:numId="50" w16cid:durableId="149249654">
    <w:abstractNumId w:val="105"/>
  </w:num>
  <w:num w:numId="51" w16cid:durableId="644428274">
    <w:abstractNumId w:val="8"/>
  </w:num>
  <w:num w:numId="52" w16cid:durableId="1319655603">
    <w:abstractNumId w:val="4"/>
  </w:num>
  <w:num w:numId="53" w16cid:durableId="634137350">
    <w:abstractNumId w:val="93"/>
  </w:num>
  <w:num w:numId="54" w16cid:durableId="925915842">
    <w:abstractNumId w:val="99"/>
  </w:num>
  <w:num w:numId="55" w16cid:durableId="2131239001">
    <w:abstractNumId w:val="37"/>
  </w:num>
  <w:num w:numId="56" w16cid:durableId="824779113">
    <w:abstractNumId w:val="48"/>
  </w:num>
  <w:num w:numId="57" w16cid:durableId="1875999162">
    <w:abstractNumId w:val="32"/>
  </w:num>
  <w:num w:numId="58" w16cid:durableId="530726976">
    <w:abstractNumId w:val="60"/>
  </w:num>
  <w:num w:numId="59" w16cid:durableId="204103502">
    <w:abstractNumId w:val="111"/>
  </w:num>
  <w:num w:numId="60" w16cid:durableId="2034722915">
    <w:abstractNumId w:val="94"/>
  </w:num>
  <w:num w:numId="61" w16cid:durableId="1725718963">
    <w:abstractNumId w:val="92"/>
  </w:num>
  <w:num w:numId="62" w16cid:durableId="1636327823">
    <w:abstractNumId w:val="15"/>
  </w:num>
  <w:num w:numId="63" w16cid:durableId="1936211924">
    <w:abstractNumId w:val="55"/>
  </w:num>
  <w:num w:numId="64" w16cid:durableId="1706981679">
    <w:abstractNumId w:val="98"/>
  </w:num>
  <w:num w:numId="65" w16cid:durableId="1489790416">
    <w:abstractNumId w:val="123"/>
  </w:num>
  <w:num w:numId="66" w16cid:durableId="786192747">
    <w:abstractNumId w:val="86"/>
  </w:num>
  <w:num w:numId="67" w16cid:durableId="522323915">
    <w:abstractNumId w:val="80"/>
  </w:num>
  <w:num w:numId="68" w16cid:durableId="793598645">
    <w:abstractNumId w:val="143"/>
  </w:num>
  <w:num w:numId="69" w16cid:durableId="311713372">
    <w:abstractNumId w:val="43"/>
  </w:num>
  <w:num w:numId="70" w16cid:durableId="718674080">
    <w:abstractNumId w:val="113"/>
  </w:num>
  <w:num w:numId="71" w16cid:durableId="1767462428">
    <w:abstractNumId w:val="10"/>
  </w:num>
  <w:num w:numId="72" w16cid:durableId="1148742951">
    <w:abstractNumId w:val="68"/>
  </w:num>
  <w:num w:numId="73" w16cid:durableId="831722857">
    <w:abstractNumId w:val="116"/>
  </w:num>
  <w:num w:numId="74" w16cid:durableId="86271387">
    <w:abstractNumId w:val="81"/>
  </w:num>
  <w:num w:numId="75" w16cid:durableId="987057054">
    <w:abstractNumId w:val="82"/>
  </w:num>
  <w:num w:numId="76" w16cid:durableId="1019282420">
    <w:abstractNumId w:val="140"/>
  </w:num>
  <w:num w:numId="77" w16cid:durableId="1511870677">
    <w:abstractNumId w:val="53"/>
  </w:num>
  <w:num w:numId="78" w16cid:durableId="1324973544">
    <w:abstractNumId w:val="128"/>
  </w:num>
  <w:num w:numId="79" w16cid:durableId="184641453">
    <w:abstractNumId w:val="119"/>
  </w:num>
  <w:num w:numId="80" w16cid:durableId="380829734">
    <w:abstractNumId w:val="73"/>
  </w:num>
  <w:num w:numId="81" w16cid:durableId="1345866433">
    <w:abstractNumId w:val="36"/>
  </w:num>
  <w:num w:numId="82" w16cid:durableId="90048749">
    <w:abstractNumId w:val="62"/>
  </w:num>
  <w:num w:numId="83" w16cid:durableId="280189844">
    <w:abstractNumId w:val="41"/>
  </w:num>
  <w:num w:numId="84" w16cid:durableId="356779258">
    <w:abstractNumId w:val="120"/>
  </w:num>
  <w:num w:numId="85" w16cid:durableId="752093849">
    <w:abstractNumId w:val="1"/>
  </w:num>
  <w:num w:numId="86" w16cid:durableId="1386485159">
    <w:abstractNumId w:val="139"/>
  </w:num>
  <w:num w:numId="87" w16cid:durableId="1304694501">
    <w:abstractNumId w:val="103"/>
  </w:num>
  <w:num w:numId="88" w16cid:durableId="442696937">
    <w:abstractNumId w:val="122"/>
  </w:num>
  <w:num w:numId="89" w16cid:durableId="432095476">
    <w:abstractNumId w:val="40"/>
  </w:num>
  <w:num w:numId="90" w16cid:durableId="38433418">
    <w:abstractNumId w:val="137"/>
  </w:num>
  <w:num w:numId="91" w16cid:durableId="1539389413">
    <w:abstractNumId w:val="127"/>
  </w:num>
  <w:num w:numId="92" w16cid:durableId="468279089">
    <w:abstractNumId w:val="106"/>
  </w:num>
  <w:num w:numId="93" w16cid:durableId="583147078">
    <w:abstractNumId w:val="30"/>
  </w:num>
  <w:num w:numId="94" w16cid:durableId="568005096">
    <w:abstractNumId w:val="65"/>
  </w:num>
  <w:num w:numId="95" w16cid:durableId="407195357">
    <w:abstractNumId w:val="132"/>
  </w:num>
  <w:num w:numId="96" w16cid:durableId="1024942393">
    <w:abstractNumId w:val="5"/>
  </w:num>
  <w:num w:numId="97" w16cid:durableId="621615967">
    <w:abstractNumId w:val="78"/>
  </w:num>
  <w:num w:numId="98" w16cid:durableId="1184124968">
    <w:abstractNumId w:val="31"/>
  </w:num>
  <w:num w:numId="99" w16cid:durableId="1560048042">
    <w:abstractNumId w:val="58"/>
  </w:num>
  <w:num w:numId="100" w16cid:durableId="1440955783">
    <w:abstractNumId w:val="56"/>
  </w:num>
  <w:num w:numId="101" w16cid:durableId="321934732">
    <w:abstractNumId w:val="89"/>
  </w:num>
  <w:num w:numId="102" w16cid:durableId="288707884">
    <w:abstractNumId w:val="0"/>
  </w:num>
  <w:num w:numId="103" w16cid:durableId="872574773">
    <w:abstractNumId w:val="121"/>
  </w:num>
  <w:num w:numId="104" w16cid:durableId="334496147">
    <w:abstractNumId w:val="115"/>
  </w:num>
  <w:num w:numId="105" w16cid:durableId="345986256">
    <w:abstractNumId w:val="136"/>
  </w:num>
  <w:num w:numId="106" w16cid:durableId="1920746086">
    <w:abstractNumId w:val="135"/>
  </w:num>
  <w:num w:numId="107" w16cid:durableId="2063215275">
    <w:abstractNumId w:val="133"/>
  </w:num>
  <w:num w:numId="108" w16cid:durableId="658001204">
    <w:abstractNumId w:val="134"/>
  </w:num>
  <w:num w:numId="109" w16cid:durableId="367680813">
    <w:abstractNumId w:val="97"/>
  </w:num>
  <w:num w:numId="110" w16cid:durableId="1674649826">
    <w:abstractNumId w:val="24"/>
  </w:num>
  <w:num w:numId="111" w16cid:durableId="1148518558">
    <w:abstractNumId w:val="26"/>
  </w:num>
  <w:num w:numId="112" w16cid:durableId="1621692678">
    <w:abstractNumId w:val="84"/>
  </w:num>
  <w:num w:numId="113" w16cid:durableId="1353798309">
    <w:abstractNumId w:val="117"/>
  </w:num>
  <w:num w:numId="114" w16cid:durableId="1169443426">
    <w:abstractNumId w:val="46"/>
  </w:num>
  <w:num w:numId="115" w16cid:durableId="1207450651">
    <w:abstractNumId w:val="54"/>
  </w:num>
  <w:num w:numId="116" w16cid:durableId="342442401">
    <w:abstractNumId w:val="59"/>
  </w:num>
  <w:num w:numId="117" w16cid:durableId="100493604">
    <w:abstractNumId w:val="16"/>
  </w:num>
  <w:num w:numId="118" w16cid:durableId="1536310285">
    <w:abstractNumId w:val="49"/>
  </w:num>
  <w:num w:numId="119" w16cid:durableId="1884710597">
    <w:abstractNumId w:val="114"/>
  </w:num>
  <w:num w:numId="120" w16cid:durableId="1327781871">
    <w:abstractNumId w:val="90"/>
  </w:num>
  <w:num w:numId="121" w16cid:durableId="803888707">
    <w:abstractNumId w:val="110"/>
  </w:num>
  <w:num w:numId="122" w16cid:durableId="19740924">
    <w:abstractNumId w:val="107"/>
  </w:num>
  <w:num w:numId="123" w16cid:durableId="1248688255">
    <w:abstractNumId w:val="44"/>
  </w:num>
  <w:num w:numId="124" w16cid:durableId="5525897">
    <w:abstractNumId w:val="42"/>
  </w:num>
  <w:num w:numId="125" w16cid:durableId="1026713998">
    <w:abstractNumId w:val="124"/>
  </w:num>
  <w:num w:numId="126" w16cid:durableId="1004934469">
    <w:abstractNumId w:val="141"/>
  </w:num>
  <w:num w:numId="127" w16cid:durableId="971861821">
    <w:abstractNumId w:val="70"/>
  </w:num>
  <w:num w:numId="128" w16cid:durableId="1435246440">
    <w:abstractNumId w:val="145"/>
  </w:num>
  <w:num w:numId="129" w16cid:durableId="412777643">
    <w:abstractNumId w:val="34"/>
  </w:num>
  <w:num w:numId="130" w16cid:durableId="2139293243">
    <w:abstractNumId w:val="138"/>
  </w:num>
  <w:num w:numId="131" w16cid:durableId="687367440">
    <w:abstractNumId w:val="96"/>
  </w:num>
  <w:num w:numId="132" w16cid:durableId="1914386999">
    <w:abstractNumId w:val="112"/>
  </w:num>
  <w:num w:numId="133" w16cid:durableId="152259850">
    <w:abstractNumId w:val="35"/>
  </w:num>
  <w:num w:numId="134" w16cid:durableId="1346440423">
    <w:abstractNumId w:val="118"/>
  </w:num>
  <w:num w:numId="135" w16cid:durableId="962538220">
    <w:abstractNumId w:val="76"/>
  </w:num>
  <w:num w:numId="136" w16cid:durableId="1434478574">
    <w:abstractNumId w:val="45"/>
  </w:num>
  <w:num w:numId="137" w16cid:durableId="1791557933">
    <w:abstractNumId w:val="47"/>
  </w:num>
  <w:num w:numId="138" w16cid:durableId="1302345923">
    <w:abstractNumId w:val="88"/>
  </w:num>
  <w:num w:numId="139" w16cid:durableId="1333989724">
    <w:abstractNumId w:val="69"/>
  </w:num>
  <w:num w:numId="140" w16cid:durableId="530922445">
    <w:abstractNumId w:val="130"/>
  </w:num>
  <w:num w:numId="141" w16cid:durableId="2059279149">
    <w:abstractNumId w:val="66"/>
  </w:num>
  <w:num w:numId="142" w16cid:durableId="1208107041">
    <w:abstractNumId w:val="95"/>
  </w:num>
  <w:num w:numId="143" w16cid:durableId="67458149">
    <w:abstractNumId w:val="38"/>
  </w:num>
  <w:num w:numId="144" w16cid:durableId="205535262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91390222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149783739">
    <w:abstractNumId w:val="47"/>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cfc">
      <v:fill color="#cf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6D"/>
    <w:rsid w:val="0000000B"/>
    <w:rsid w:val="000000C1"/>
    <w:rsid w:val="00000847"/>
    <w:rsid w:val="00000C5D"/>
    <w:rsid w:val="000015AE"/>
    <w:rsid w:val="000015D4"/>
    <w:rsid w:val="00001B0E"/>
    <w:rsid w:val="00001B9B"/>
    <w:rsid w:val="0000238E"/>
    <w:rsid w:val="000024EC"/>
    <w:rsid w:val="000026F6"/>
    <w:rsid w:val="00002A40"/>
    <w:rsid w:val="00002C53"/>
    <w:rsid w:val="00003316"/>
    <w:rsid w:val="0000339F"/>
    <w:rsid w:val="000035A9"/>
    <w:rsid w:val="00003CF7"/>
    <w:rsid w:val="00004A78"/>
    <w:rsid w:val="0000501C"/>
    <w:rsid w:val="000051B5"/>
    <w:rsid w:val="000058D4"/>
    <w:rsid w:val="00005AF3"/>
    <w:rsid w:val="0000639C"/>
    <w:rsid w:val="00006633"/>
    <w:rsid w:val="000073D8"/>
    <w:rsid w:val="00007420"/>
    <w:rsid w:val="00007421"/>
    <w:rsid w:val="00007A0F"/>
    <w:rsid w:val="00007BD0"/>
    <w:rsid w:val="00007BFC"/>
    <w:rsid w:val="00010456"/>
    <w:rsid w:val="000104BA"/>
    <w:rsid w:val="0001086D"/>
    <w:rsid w:val="0001127A"/>
    <w:rsid w:val="00011300"/>
    <w:rsid w:val="000128D2"/>
    <w:rsid w:val="00012C1B"/>
    <w:rsid w:val="00013786"/>
    <w:rsid w:val="00013841"/>
    <w:rsid w:val="000138B2"/>
    <w:rsid w:val="00013C1C"/>
    <w:rsid w:val="00014853"/>
    <w:rsid w:val="00014D8E"/>
    <w:rsid w:val="00014F5D"/>
    <w:rsid w:val="00015243"/>
    <w:rsid w:val="00015418"/>
    <w:rsid w:val="00015B44"/>
    <w:rsid w:val="00016493"/>
    <w:rsid w:val="0001667A"/>
    <w:rsid w:val="0001678D"/>
    <w:rsid w:val="0001710A"/>
    <w:rsid w:val="00017701"/>
    <w:rsid w:val="00017786"/>
    <w:rsid w:val="00017968"/>
    <w:rsid w:val="0001799D"/>
    <w:rsid w:val="00017B54"/>
    <w:rsid w:val="00017C4F"/>
    <w:rsid w:val="00020AA7"/>
    <w:rsid w:val="00020E10"/>
    <w:rsid w:val="0002103E"/>
    <w:rsid w:val="000214E1"/>
    <w:rsid w:val="00021A20"/>
    <w:rsid w:val="00021BCA"/>
    <w:rsid w:val="00022A40"/>
    <w:rsid w:val="0002309F"/>
    <w:rsid w:val="000236CF"/>
    <w:rsid w:val="00023EF5"/>
    <w:rsid w:val="000247CF"/>
    <w:rsid w:val="00024C7D"/>
    <w:rsid w:val="00024CA7"/>
    <w:rsid w:val="00024E95"/>
    <w:rsid w:val="00024EE3"/>
    <w:rsid w:val="000251B5"/>
    <w:rsid w:val="00025A44"/>
    <w:rsid w:val="00025C7C"/>
    <w:rsid w:val="00026ADA"/>
    <w:rsid w:val="000271FD"/>
    <w:rsid w:val="0002774F"/>
    <w:rsid w:val="000277B0"/>
    <w:rsid w:val="000301B5"/>
    <w:rsid w:val="000306EA"/>
    <w:rsid w:val="00030A55"/>
    <w:rsid w:val="00030B9E"/>
    <w:rsid w:val="000314A6"/>
    <w:rsid w:val="00031A7D"/>
    <w:rsid w:val="000323C2"/>
    <w:rsid w:val="00032EEA"/>
    <w:rsid w:val="00033278"/>
    <w:rsid w:val="00034032"/>
    <w:rsid w:val="00034542"/>
    <w:rsid w:val="000345BF"/>
    <w:rsid w:val="000345FB"/>
    <w:rsid w:val="000351EA"/>
    <w:rsid w:val="000356F7"/>
    <w:rsid w:val="00035A9E"/>
    <w:rsid w:val="00035BDC"/>
    <w:rsid w:val="000362F3"/>
    <w:rsid w:val="00036C34"/>
    <w:rsid w:val="00036CE2"/>
    <w:rsid w:val="00036EA8"/>
    <w:rsid w:val="0003734D"/>
    <w:rsid w:val="00037437"/>
    <w:rsid w:val="000374F2"/>
    <w:rsid w:val="0003790F"/>
    <w:rsid w:val="00037B40"/>
    <w:rsid w:val="00040472"/>
    <w:rsid w:val="00040A99"/>
    <w:rsid w:val="000416A0"/>
    <w:rsid w:val="0004234C"/>
    <w:rsid w:val="000424D2"/>
    <w:rsid w:val="00042524"/>
    <w:rsid w:val="00043F3E"/>
    <w:rsid w:val="0004416F"/>
    <w:rsid w:val="0004478D"/>
    <w:rsid w:val="00045959"/>
    <w:rsid w:val="00045DDB"/>
    <w:rsid w:val="00045DFE"/>
    <w:rsid w:val="00045E35"/>
    <w:rsid w:val="00046AB7"/>
    <w:rsid w:val="00046C1F"/>
    <w:rsid w:val="00046C49"/>
    <w:rsid w:val="0004739E"/>
    <w:rsid w:val="00047565"/>
    <w:rsid w:val="000475DE"/>
    <w:rsid w:val="00047672"/>
    <w:rsid w:val="000479A4"/>
    <w:rsid w:val="00047FF0"/>
    <w:rsid w:val="0005057A"/>
    <w:rsid w:val="00051C81"/>
    <w:rsid w:val="00052036"/>
    <w:rsid w:val="00052371"/>
    <w:rsid w:val="0005284A"/>
    <w:rsid w:val="00052956"/>
    <w:rsid w:val="000534BE"/>
    <w:rsid w:val="000535F6"/>
    <w:rsid w:val="0005384D"/>
    <w:rsid w:val="00053F33"/>
    <w:rsid w:val="00054214"/>
    <w:rsid w:val="00054646"/>
    <w:rsid w:val="00055983"/>
    <w:rsid w:val="00055A0F"/>
    <w:rsid w:val="0005633F"/>
    <w:rsid w:val="000566DF"/>
    <w:rsid w:val="0005698E"/>
    <w:rsid w:val="00056AA2"/>
    <w:rsid w:val="00056BB7"/>
    <w:rsid w:val="00057088"/>
    <w:rsid w:val="0005725D"/>
    <w:rsid w:val="0006014A"/>
    <w:rsid w:val="00060DA1"/>
    <w:rsid w:val="00060FA3"/>
    <w:rsid w:val="0006116F"/>
    <w:rsid w:val="0006162D"/>
    <w:rsid w:val="0006176B"/>
    <w:rsid w:val="00062761"/>
    <w:rsid w:val="00062DD2"/>
    <w:rsid w:val="00063376"/>
    <w:rsid w:val="0006386E"/>
    <w:rsid w:val="00063F2D"/>
    <w:rsid w:val="00064193"/>
    <w:rsid w:val="000648AD"/>
    <w:rsid w:val="00064BB6"/>
    <w:rsid w:val="000658E0"/>
    <w:rsid w:val="00065B2B"/>
    <w:rsid w:val="00066672"/>
    <w:rsid w:val="00066828"/>
    <w:rsid w:val="00066BC5"/>
    <w:rsid w:val="00066EF3"/>
    <w:rsid w:val="00067A3B"/>
    <w:rsid w:val="00067D23"/>
    <w:rsid w:val="0007008D"/>
    <w:rsid w:val="000703FF"/>
    <w:rsid w:val="00070541"/>
    <w:rsid w:val="000705DC"/>
    <w:rsid w:val="000719FC"/>
    <w:rsid w:val="00071C79"/>
    <w:rsid w:val="00071ECC"/>
    <w:rsid w:val="00071F86"/>
    <w:rsid w:val="0007233C"/>
    <w:rsid w:val="00072674"/>
    <w:rsid w:val="00072898"/>
    <w:rsid w:val="00072C67"/>
    <w:rsid w:val="00072D2D"/>
    <w:rsid w:val="00072FCF"/>
    <w:rsid w:val="0007332E"/>
    <w:rsid w:val="000733CC"/>
    <w:rsid w:val="0007364B"/>
    <w:rsid w:val="000738CB"/>
    <w:rsid w:val="00073D7E"/>
    <w:rsid w:val="0007445C"/>
    <w:rsid w:val="00074C89"/>
    <w:rsid w:val="00074CC3"/>
    <w:rsid w:val="00074D69"/>
    <w:rsid w:val="00074F24"/>
    <w:rsid w:val="00075351"/>
    <w:rsid w:val="00075557"/>
    <w:rsid w:val="00075EBB"/>
    <w:rsid w:val="000764A5"/>
    <w:rsid w:val="00076ACD"/>
    <w:rsid w:val="00077367"/>
    <w:rsid w:val="00077B5E"/>
    <w:rsid w:val="00080281"/>
    <w:rsid w:val="000808C3"/>
    <w:rsid w:val="0008158A"/>
    <w:rsid w:val="00081ADE"/>
    <w:rsid w:val="00081FAA"/>
    <w:rsid w:val="00082780"/>
    <w:rsid w:val="00082985"/>
    <w:rsid w:val="000838CF"/>
    <w:rsid w:val="00084020"/>
    <w:rsid w:val="0008462E"/>
    <w:rsid w:val="00084D30"/>
    <w:rsid w:val="00084DA3"/>
    <w:rsid w:val="000851D2"/>
    <w:rsid w:val="000857D3"/>
    <w:rsid w:val="00085AD0"/>
    <w:rsid w:val="000861F5"/>
    <w:rsid w:val="00086210"/>
    <w:rsid w:val="000863D8"/>
    <w:rsid w:val="00086DA6"/>
    <w:rsid w:val="000870DC"/>
    <w:rsid w:val="000902A6"/>
    <w:rsid w:val="00090681"/>
    <w:rsid w:val="00090BF5"/>
    <w:rsid w:val="00090F6B"/>
    <w:rsid w:val="0009105C"/>
    <w:rsid w:val="00091C6A"/>
    <w:rsid w:val="00091D2C"/>
    <w:rsid w:val="00092141"/>
    <w:rsid w:val="000921A0"/>
    <w:rsid w:val="000922E4"/>
    <w:rsid w:val="00092407"/>
    <w:rsid w:val="000925E9"/>
    <w:rsid w:val="00092686"/>
    <w:rsid w:val="0009344F"/>
    <w:rsid w:val="00093A66"/>
    <w:rsid w:val="0009496E"/>
    <w:rsid w:val="00094B2A"/>
    <w:rsid w:val="00094FD3"/>
    <w:rsid w:val="00094FD4"/>
    <w:rsid w:val="00095902"/>
    <w:rsid w:val="000959A3"/>
    <w:rsid w:val="00095E6F"/>
    <w:rsid w:val="00096488"/>
    <w:rsid w:val="000964A9"/>
    <w:rsid w:val="00096631"/>
    <w:rsid w:val="0009741D"/>
    <w:rsid w:val="00097B58"/>
    <w:rsid w:val="00097D63"/>
    <w:rsid w:val="00097F6F"/>
    <w:rsid w:val="000A134E"/>
    <w:rsid w:val="000A1649"/>
    <w:rsid w:val="000A24E9"/>
    <w:rsid w:val="000A31E8"/>
    <w:rsid w:val="000A3622"/>
    <w:rsid w:val="000A50D0"/>
    <w:rsid w:val="000A5202"/>
    <w:rsid w:val="000A52F4"/>
    <w:rsid w:val="000A572F"/>
    <w:rsid w:val="000A5C16"/>
    <w:rsid w:val="000A658D"/>
    <w:rsid w:val="000A6C03"/>
    <w:rsid w:val="000A72E3"/>
    <w:rsid w:val="000A7F08"/>
    <w:rsid w:val="000B03CE"/>
    <w:rsid w:val="000B0D2B"/>
    <w:rsid w:val="000B13AF"/>
    <w:rsid w:val="000B16A9"/>
    <w:rsid w:val="000B16F6"/>
    <w:rsid w:val="000B17D6"/>
    <w:rsid w:val="000B213C"/>
    <w:rsid w:val="000B2390"/>
    <w:rsid w:val="000B24F6"/>
    <w:rsid w:val="000B29D7"/>
    <w:rsid w:val="000B2B79"/>
    <w:rsid w:val="000B2D50"/>
    <w:rsid w:val="000B2E39"/>
    <w:rsid w:val="000B30F8"/>
    <w:rsid w:val="000B371F"/>
    <w:rsid w:val="000B3A45"/>
    <w:rsid w:val="000B3CEA"/>
    <w:rsid w:val="000B4EA0"/>
    <w:rsid w:val="000B4F00"/>
    <w:rsid w:val="000B5F67"/>
    <w:rsid w:val="000B6DF1"/>
    <w:rsid w:val="000B7574"/>
    <w:rsid w:val="000B76BA"/>
    <w:rsid w:val="000B7764"/>
    <w:rsid w:val="000B79CF"/>
    <w:rsid w:val="000C021A"/>
    <w:rsid w:val="000C02D9"/>
    <w:rsid w:val="000C052D"/>
    <w:rsid w:val="000C12B7"/>
    <w:rsid w:val="000C19C4"/>
    <w:rsid w:val="000C1D54"/>
    <w:rsid w:val="000C20D0"/>
    <w:rsid w:val="000C29D7"/>
    <w:rsid w:val="000C2DC5"/>
    <w:rsid w:val="000C3789"/>
    <w:rsid w:val="000C3A83"/>
    <w:rsid w:val="000C3B79"/>
    <w:rsid w:val="000C4CB7"/>
    <w:rsid w:val="000C4D74"/>
    <w:rsid w:val="000C54CF"/>
    <w:rsid w:val="000C5B37"/>
    <w:rsid w:val="000C651C"/>
    <w:rsid w:val="000C71DE"/>
    <w:rsid w:val="000C798D"/>
    <w:rsid w:val="000D014F"/>
    <w:rsid w:val="000D01D2"/>
    <w:rsid w:val="000D093C"/>
    <w:rsid w:val="000D0D12"/>
    <w:rsid w:val="000D1050"/>
    <w:rsid w:val="000D183A"/>
    <w:rsid w:val="000D1B37"/>
    <w:rsid w:val="000D2343"/>
    <w:rsid w:val="000D2595"/>
    <w:rsid w:val="000D27BD"/>
    <w:rsid w:val="000D2B1E"/>
    <w:rsid w:val="000D2C5A"/>
    <w:rsid w:val="000D2C93"/>
    <w:rsid w:val="000D32C1"/>
    <w:rsid w:val="000D3409"/>
    <w:rsid w:val="000D3975"/>
    <w:rsid w:val="000D49B4"/>
    <w:rsid w:val="000D5200"/>
    <w:rsid w:val="000D569A"/>
    <w:rsid w:val="000D5B36"/>
    <w:rsid w:val="000D5D6E"/>
    <w:rsid w:val="000D5DD0"/>
    <w:rsid w:val="000D6060"/>
    <w:rsid w:val="000D667A"/>
    <w:rsid w:val="000D67C1"/>
    <w:rsid w:val="000D6A43"/>
    <w:rsid w:val="000D6EA2"/>
    <w:rsid w:val="000D7D80"/>
    <w:rsid w:val="000E0021"/>
    <w:rsid w:val="000E05E1"/>
    <w:rsid w:val="000E0CFD"/>
    <w:rsid w:val="000E15BA"/>
    <w:rsid w:val="000E1FF2"/>
    <w:rsid w:val="000E2396"/>
    <w:rsid w:val="000E2620"/>
    <w:rsid w:val="000E3116"/>
    <w:rsid w:val="000E3379"/>
    <w:rsid w:val="000E34F1"/>
    <w:rsid w:val="000E35EC"/>
    <w:rsid w:val="000E40B6"/>
    <w:rsid w:val="000E487E"/>
    <w:rsid w:val="000E497A"/>
    <w:rsid w:val="000E568B"/>
    <w:rsid w:val="000E58BE"/>
    <w:rsid w:val="000E5E24"/>
    <w:rsid w:val="000E6A4B"/>
    <w:rsid w:val="000E6D5F"/>
    <w:rsid w:val="000E7407"/>
    <w:rsid w:val="000E7783"/>
    <w:rsid w:val="000E7DBB"/>
    <w:rsid w:val="000F01AF"/>
    <w:rsid w:val="000F07C8"/>
    <w:rsid w:val="000F0858"/>
    <w:rsid w:val="000F0D75"/>
    <w:rsid w:val="000F0F07"/>
    <w:rsid w:val="000F1169"/>
    <w:rsid w:val="000F16CA"/>
    <w:rsid w:val="000F177A"/>
    <w:rsid w:val="000F20C3"/>
    <w:rsid w:val="000F27B1"/>
    <w:rsid w:val="000F2827"/>
    <w:rsid w:val="000F3F16"/>
    <w:rsid w:val="000F4531"/>
    <w:rsid w:val="000F50AB"/>
    <w:rsid w:val="000F5240"/>
    <w:rsid w:val="000F5CAD"/>
    <w:rsid w:val="000F613C"/>
    <w:rsid w:val="000F64E3"/>
    <w:rsid w:val="000F6980"/>
    <w:rsid w:val="000F6EDE"/>
    <w:rsid w:val="000F73DA"/>
    <w:rsid w:val="000F7D55"/>
    <w:rsid w:val="000F7DDB"/>
    <w:rsid w:val="00100B04"/>
    <w:rsid w:val="0010105C"/>
    <w:rsid w:val="00101371"/>
    <w:rsid w:val="00102524"/>
    <w:rsid w:val="0010253A"/>
    <w:rsid w:val="00103A63"/>
    <w:rsid w:val="00103F2E"/>
    <w:rsid w:val="00104D5C"/>
    <w:rsid w:val="0010517B"/>
    <w:rsid w:val="0010575F"/>
    <w:rsid w:val="00105785"/>
    <w:rsid w:val="001067A8"/>
    <w:rsid w:val="001068C8"/>
    <w:rsid w:val="00106BD8"/>
    <w:rsid w:val="00106E9A"/>
    <w:rsid w:val="001075D0"/>
    <w:rsid w:val="0010784B"/>
    <w:rsid w:val="00107998"/>
    <w:rsid w:val="00107A00"/>
    <w:rsid w:val="00107C52"/>
    <w:rsid w:val="00107FA6"/>
    <w:rsid w:val="00110737"/>
    <w:rsid w:val="00110BA9"/>
    <w:rsid w:val="00110D22"/>
    <w:rsid w:val="00110D59"/>
    <w:rsid w:val="001112AB"/>
    <w:rsid w:val="00111423"/>
    <w:rsid w:val="00112B81"/>
    <w:rsid w:val="00113647"/>
    <w:rsid w:val="00113993"/>
    <w:rsid w:val="00113AA4"/>
    <w:rsid w:val="00113AE4"/>
    <w:rsid w:val="00113F23"/>
    <w:rsid w:val="00114858"/>
    <w:rsid w:val="001151F5"/>
    <w:rsid w:val="0011521B"/>
    <w:rsid w:val="00116372"/>
    <w:rsid w:val="00116999"/>
    <w:rsid w:val="00116B5C"/>
    <w:rsid w:val="00116BD2"/>
    <w:rsid w:val="00116D75"/>
    <w:rsid w:val="00116F7F"/>
    <w:rsid w:val="00116FD4"/>
    <w:rsid w:val="00117A05"/>
    <w:rsid w:val="00117D63"/>
    <w:rsid w:val="00117E86"/>
    <w:rsid w:val="0012012C"/>
    <w:rsid w:val="00120369"/>
    <w:rsid w:val="00120E05"/>
    <w:rsid w:val="0012132A"/>
    <w:rsid w:val="00122636"/>
    <w:rsid w:val="00122A95"/>
    <w:rsid w:val="00122D58"/>
    <w:rsid w:val="00122FDD"/>
    <w:rsid w:val="00123E65"/>
    <w:rsid w:val="00123F77"/>
    <w:rsid w:val="00124653"/>
    <w:rsid w:val="00124FD6"/>
    <w:rsid w:val="001251DC"/>
    <w:rsid w:val="0012539A"/>
    <w:rsid w:val="001257CF"/>
    <w:rsid w:val="00125A97"/>
    <w:rsid w:val="00125CE3"/>
    <w:rsid w:val="00126BEA"/>
    <w:rsid w:val="00126F78"/>
    <w:rsid w:val="00127248"/>
    <w:rsid w:val="001277A6"/>
    <w:rsid w:val="00127E9F"/>
    <w:rsid w:val="00127F0D"/>
    <w:rsid w:val="001305E1"/>
    <w:rsid w:val="001305EC"/>
    <w:rsid w:val="0013068F"/>
    <w:rsid w:val="00130831"/>
    <w:rsid w:val="0013085F"/>
    <w:rsid w:val="00131228"/>
    <w:rsid w:val="0013142A"/>
    <w:rsid w:val="0013152C"/>
    <w:rsid w:val="00131781"/>
    <w:rsid w:val="00131B20"/>
    <w:rsid w:val="0013285E"/>
    <w:rsid w:val="00133040"/>
    <w:rsid w:val="001331F9"/>
    <w:rsid w:val="00133408"/>
    <w:rsid w:val="0013361C"/>
    <w:rsid w:val="00133B4E"/>
    <w:rsid w:val="00133DAC"/>
    <w:rsid w:val="00134265"/>
    <w:rsid w:val="0013490A"/>
    <w:rsid w:val="00134ACB"/>
    <w:rsid w:val="00134E59"/>
    <w:rsid w:val="00134F6D"/>
    <w:rsid w:val="001357CA"/>
    <w:rsid w:val="00135846"/>
    <w:rsid w:val="00135D79"/>
    <w:rsid w:val="001365EA"/>
    <w:rsid w:val="001367ED"/>
    <w:rsid w:val="0013741E"/>
    <w:rsid w:val="00137500"/>
    <w:rsid w:val="00137A9A"/>
    <w:rsid w:val="00137D59"/>
    <w:rsid w:val="001401EE"/>
    <w:rsid w:val="00140784"/>
    <w:rsid w:val="00140C0A"/>
    <w:rsid w:val="00141C4F"/>
    <w:rsid w:val="00141F31"/>
    <w:rsid w:val="001425C4"/>
    <w:rsid w:val="00142AC8"/>
    <w:rsid w:val="00142E0F"/>
    <w:rsid w:val="001447DA"/>
    <w:rsid w:val="001448FD"/>
    <w:rsid w:val="001458E6"/>
    <w:rsid w:val="00146792"/>
    <w:rsid w:val="00146DAA"/>
    <w:rsid w:val="001472FE"/>
    <w:rsid w:val="001473EF"/>
    <w:rsid w:val="00147C3D"/>
    <w:rsid w:val="00147C87"/>
    <w:rsid w:val="00147ECE"/>
    <w:rsid w:val="00150609"/>
    <w:rsid w:val="00150D54"/>
    <w:rsid w:val="00150EA7"/>
    <w:rsid w:val="00151055"/>
    <w:rsid w:val="001511C3"/>
    <w:rsid w:val="00151264"/>
    <w:rsid w:val="001524C9"/>
    <w:rsid w:val="00152D9F"/>
    <w:rsid w:val="00152E32"/>
    <w:rsid w:val="00152E46"/>
    <w:rsid w:val="0015307B"/>
    <w:rsid w:val="00153143"/>
    <w:rsid w:val="0015340F"/>
    <w:rsid w:val="001535C6"/>
    <w:rsid w:val="00153EDA"/>
    <w:rsid w:val="00154622"/>
    <w:rsid w:val="001547E8"/>
    <w:rsid w:val="00154E4D"/>
    <w:rsid w:val="001550EF"/>
    <w:rsid w:val="00156268"/>
    <w:rsid w:val="001564BF"/>
    <w:rsid w:val="00156780"/>
    <w:rsid w:val="00157052"/>
    <w:rsid w:val="0015715E"/>
    <w:rsid w:val="0015753D"/>
    <w:rsid w:val="00157E82"/>
    <w:rsid w:val="001602BC"/>
    <w:rsid w:val="00160778"/>
    <w:rsid w:val="001619A3"/>
    <w:rsid w:val="00161B48"/>
    <w:rsid w:val="00161C0B"/>
    <w:rsid w:val="001621A3"/>
    <w:rsid w:val="001626A0"/>
    <w:rsid w:val="00164630"/>
    <w:rsid w:val="0016527B"/>
    <w:rsid w:val="001655AE"/>
    <w:rsid w:val="00166091"/>
    <w:rsid w:val="00166C4B"/>
    <w:rsid w:val="001674A0"/>
    <w:rsid w:val="0016764F"/>
    <w:rsid w:val="001679A6"/>
    <w:rsid w:val="00167B24"/>
    <w:rsid w:val="00167D1E"/>
    <w:rsid w:val="00167F98"/>
    <w:rsid w:val="00170A02"/>
    <w:rsid w:val="00170A69"/>
    <w:rsid w:val="00170AA9"/>
    <w:rsid w:val="00171068"/>
    <w:rsid w:val="00171983"/>
    <w:rsid w:val="00171D98"/>
    <w:rsid w:val="00172099"/>
    <w:rsid w:val="001720C3"/>
    <w:rsid w:val="001728F0"/>
    <w:rsid w:val="00173108"/>
    <w:rsid w:val="00173407"/>
    <w:rsid w:val="00173594"/>
    <w:rsid w:val="00173838"/>
    <w:rsid w:val="00174110"/>
    <w:rsid w:val="00174244"/>
    <w:rsid w:val="00174715"/>
    <w:rsid w:val="00174D7A"/>
    <w:rsid w:val="00175023"/>
    <w:rsid w:val="00175896"/>
    <w:rsid w:val="00175F6B"/>
    <w:rsid w:val="00175FCC"/>
    <w:rsid w:val="00175FD6"/>
    <w:rsid w:val="001763E0"/>
    <w:rsid w:val="00176656"/>
    <w:rsid w:val="00176FF9"/>
    <w:rsid w:val="00177D96"/>
    <w:rsid w:val="00177E7F"/>
    <w:rsid w:val="001815FD"/>
    <w:rsid w:val="0018163C"/>
    <w:rsid w:val="00182E66"/>
    <w:rsid w:val="001832C9"/>
    <w:rsid w:val="00183367"/>
    <w:rsid w:val="0018390A"/>
    <w:rsid w:val="00183C07"/>
    <w:rsid w:val="00184618"/>
    <w:rsid w:val="001847F1"/>
    <w:rsid w:val="00184DA4"/>
    <w:rsid w:val="00184E8B"/>
    <w:rsid w:val="00185BE2"/>
    <w:rsid w:val="00185C50"/>
    <w:rsid w:val="001863D5"/>
    <w:rsid w:val="00186AF4"/>
    <w:rsid w:val="00186E95"/>
    <w:rsid w:val="00186FC1"/>
    <w:rsid w:val="001871EE"/>
    <w:rsid w:val="001877BE"/>
    <w:rsid w:val="001877C1"/>
    <w:rsid w:val="00190300"/>
    <w:rsid w:val="0019053C"/>
    <w:rsid w:val="0019060D"/>
    <w:rsid w:val="00190968"/>
    <w:rsid w:val="00190E84"/>
    <w:rsid w:val="00190F0A"/>
    <w:rsid w:val="00190FE1"/>
    <w:rsid w:val="001918D9"/>
    <w:rsid w:val="00191FBE"/>
    <w:rsid w:val="0019245A"/>
    <w:rsid w:val="0019333E"/>
    <w:rsid w:val="00194954"/>
    <w:rsid w:val="001953BD"/>
    <w:rsid w:val="00195F1A"/>
    <w:rsid w:val="0019638B"/>
    <w:rsid w:val="001963C6"/>
    <w:rsid w:val="00196ECD"/>
    <w:rsid w:val="00197134"/>
    <w:rsid w:val="00197ECA"/>
    <w:rsid w:val="001A01EE"/>
    <w:rsid w:val="001A02D1"/>
    <w:rsid w:val="001A0356"/>
    <w:rsid w:val="001A03D2"/>
    <w:rsid w:val="001A0566"/>
    <w:rsid w:val="001A1269"/>
    <w:rsid w:val="001A14BB"/>
    <w:rsid w:val="001A1612"/>
    <w:rsid w:val="001A166F"/>
    <w:rsid w:val="001A175F"/>
    <w:rsid w:val="001A19B5"/>
    <w:rsid w:val="001A1AD5"/>
    <w:rsid w:val="001A1F8E"/>
    <w:rsid w:val="001A224D"/>
    <w:rsid w:val="001A235B"/>
    <w:rsid w:val="001A273B"/>
    <w:rsid w:val="001A290B"/>
    <w:rsid w:val="001A292D"/>
    <w:rsid w:val="001A29DF"/>
    <w:rsid w:val="001A3616"/>
    <w:rsid w:val="001A40D5"/>
    <w:rsid w:val="001A4C13"/>
    <w:rsid w:val="001A4F3B"/>
    <w:rsid w:val="001A5E6E"/>
    <w:rsid w:val="001A5F1D"/>
    <w:rsid w:val="001A6144"/>
    <w:rsid w:val="001A64AD"/>
    <w:rsid w:val="001A6612"/>
    <w:rsid w:val="001A673C"/>
    <w:rsid w:val="001A6CD2"/>
    <w:rsid w:val="001A6E6C"/>
    <w:rsid w:val="001A7146"/>
    <w:rsid w:val="001A7457"/>
    <w:rsid w:val="001A74CE"/>
    <w:rsid w:val="001A76D1"/>
    <w:rsid w:val="001A7FCD"/>
    <w:rsid w:val="001B0047"/>
    <w:rsid w:val="001B0152"/>
    <w:rsid w:val="001B08B8"/>
    <w:rsid w:val="001B0E35"/>
    <w:rsid w:val="001B0FEC"/>
    <w:rsid w:val="001B19A3"/>
    <w:rsid w:val="001B245F"/>
    <w:rsid w:val="001B2982"/>
    <w:rsid w:val="001B37D2"/>
    <w:rsid w:val="001B3E0C"/>
    <w:rsid w:val="001B42A2"/>
    <w:rsid w:val="001B479E"/>
    <w:rsid w:val="001B4920"/>
    <w:rsid w:val="001B4D97"/>
    <w:rsid w:val="001B5292"/>
    <w:rsid w:val="001B5728"/>
    <w:rsid w:val="001B67D1"/>
    <w:rsid w:val="001B6ED9"/>
    <w:rsid w:val="001B70D4"/>
    <w:rsid w:val="001B76A0"/>
    <w:rsid w:val="001B7ACA"/>
    <w:rsid w:val="001B7BCB"/>
    <w:rsid w:val="001C0648"/>
    <w:rsid w:val="001C0662"/>
    <w:rsid w:val="001C0F18"/>
    <w:rsid w:val="001C12D7"/>
    <w:rsid w:val="001C18C1"/>
    <w:rsid w:val="001C1FE9"/>
    <w:rsid w:val="001C25AD"/>
    <w:rsid w:val="001C271D"/>
    <w:rsid w:val="001C2962"/>
    <w:rsid w:val="001C2F29"/>
    <w:rsid w:val="001C2F56"/>
    <w:rsid w:val="001C3089"/>
    <w:rsid w:val="001C359C"/>
    <w:rsid w:val="001C3642"/>
    <w:rsid w:val="001C3BF7"/>
    <w:rsid w:val="001C3DF0"/>
    <w:rsid w:val="001C5165"/>
    <w:rsid w:val="001C51B3"/>
    <w:rsid w:val="001C54E3"/>
    <w:rsid w:val="001C5F09"/>
    <w:rsid w:val="001C66DB"/>
    <w:rsid w:val="001C6759"/>
    <w:rsid w:val="001C6CDD"/>
    <w:rsid w:val="001C72EB"/>
    <w:rsid w:val="001C7625"/>
    <w:rsid w:val="001C7C7A"/>
    <w:rsid w:val="001D00AC"/>
    <w:rsid w:val="001D0A77"/>
    <w:rsid w:val="001D0B63"/>
    <w:rsid w:val="001D0C41"/>
    <w:rsid w:val="001D0D28"/>
    <w:rsid w:val="001D0ECD"/>
    <w:rsid w:val="001D10AF"/>
    <w:rsid w:val="001D1208"/>
    <w:rsid w:val="001D1755"/>
    <w:rsid w:val="001D2071"/>
    <w:rsid w:val="001D2797"/>
    <w:rsid w:val="001D2E77"/>
    <w:rsid w:val="001D35CD"/>
    <w:rsid w:val="001D388E"/>
    <w:rsid w:val="001D3A24"/>
    <w:rsid w:val="001D3E62"/>
    <w:rsid w:val="001D3FFC"/>
    <w:rsid w:val="001D435A"/>
    <w:rsid w:val="001D4E11"/>
    <w:rsid w:val="001D5292"/>
    <w:rsid w:val="001D5B22"/>
    <w:rsid w:val="001D5F2F"/>
    <w:rsid w:val="001D64A5"/>
    <w:rsid w:val="001D65EF"/>
    <w:rsid w:val="001D6940"/>
    <w:rsid w:val="001D69F0"/>
    <w:rsid w:val="001D7192"/>
    <w:rsid w:val="001D7416"/>
    <w:rsid w:val="001D74D6"/>
    <w:rsid w:val="001D767D"/>
    <w:rsid w:val="001E0416"/>
    <w:rsid w:val="001E0437"/>
    <w:rsid w:val="001E0872"/>
    <w:rsid w:val="001E0E43"/>
    <w:rsid w:val="001E1113"/>
    <w:rsid w:val="001E2214"/>
    <w:rsid w:val="001E240C"/>
    <w:rsid w:val="001E28A3"/>
    <w:rsid w:val="001E2D31"/>
    <w:rsid w:val="001E2E10"/>
    <w:rsid w:val="001E3B1A"/>
    <w:rsid w:val="001E3BD7"/>
    <w:rsid w:val="001E3E36"/>
    <w:rsid w:val="001E44C1"/>
    <w:rsid w:val="001E4500"/>
    <w:rsid w:val="001E5A82"/>
    <w:rsid w:val="001E6AC2"/>
    <w:rsid w:val="001E7492"/>
    <w:rsid w:val="001E78D0"/>
    <w:rsid w:val="001F0922"/>
    <w:rsid w:val="001F0DB4"/>
    <w:rsid w:val="001F1181"/>
    <w:rsid w:val="001F11BF"/>
    <w:rsid w:val="001F14B8"/>
    <w:rsid w:val="001F17EB"/>
    <w:rsid w:val="001F1875"/>
    <w:rsid w:val="001F1F79"/>
    <w:rsid w:val="001F216C"/>
    <w:rsid w:val="001F2809"/>
    <w:rsid w:val="001F2F17"/>
    <w:rsid w:val="001F3764"/>
    <w:rsid w:val="001F3EEE"/>
    <w:rsid w:val="001F57A9"/>
    <w:rsid w:val="001F5B63"/>
    <w:rsid w:val="001F64C0"/>
    <w:rsid w:val="001F675C"/>
    <w:rsid w:val="001F7553"/>
    <w:rsid w:val="002000A3"/>
    <w:rsid w:val="00200153"/>
    <w:rsid w:val="00200319"/>
    <w:rsid w:val="00200917"/>
    <w:rsid w:val="0020150B"/>
    <w:rsid w:val="002016C1"/>
    <w:rsid w:val="00201B03"/>
    <w:rsid w:val="002021E2"/>
    <w:rsid w:val="0020261C"/>
    <w:rsid w:val="00202A13"/>
    <w:rsid w:val="0020323F"/>
    <w:rsid w:val="002036FC"/>
    <w:rsid w:val="00203BD0"/>
    <w:rsid w:val="00203D98"/>
    <w:rsid w:val="0020437C"/>
    <w:rsid w:val="00205176"/>
    <w:rsid w:val="002060E7"/>
    <w:rsid w:val="00206505"/>
    <w:rsid w:val="00206606"/>
    <w:rsid w:val="0020698F"/>
    <w:rsid w:val="002069C4"/>
    <w:rsid w:val="00206E78"/>
    <w:rsid w:val="002079FF"/>
    <w:rsid w:val="002102D3"/>
    <w:rsid w:val="002109C7"/>
    <w:rsid w:val="00210FDC"/>
    <w:rsid w:val="00211DD9"/>
    <w:rsid w:val="00212E97"/>
    <w:rsid w:val="00213109"/>
    <w:rsid w:val="00213378"/>
    <w:rsid w:val="00213B86"/>
    <w:rsid w:val="00213E47"/>
    <w:rsid w:val="00213EA9"/>
    <w:rsid w:val="00213EAA"/>
    <w:rsid w:val="00214734"/>
    <w:rsid w:val="00214BD3"/>
    <w:rsid w:val="00215224"/>
    <w:rsid w:val="002152D3"/>
    <w:rsid w:val="002155BA"/>
    <w:rsid w:val="002158B7"/>
    <w:rsid w:val="00215E32"/>
    <w:rsid w:val="00215FFB"/>
    <w:rsid w:val="0021667D"/>
    <w:rsid w:val="00216818"/>
    <w:rsid w:val="00216907"/>
    <w:rsid w:val="00216CF9"/>
    <w:rsid w:val="00217EB4"/>
    <w:rsid w:val="002201F8"/>
    <w:rsid w:val="002204BA"/>
    <w:rsid w:val="00220A71"/>
    <w:rsid w:val="00220CE0"/>
    <w:rsid w:val="00221218"/>
    <w:rsid w:val="0022128E"/>
    <w:rsid w:val="0022162F"/>
    <w:rsid w:val="00221E49"/>
    <w:rsid w:val="00222260"/>
    <w:rsid w:val="0022247C"/>
    <w:rsid w:val="002229C8"/>
    <w:rsid w:val="0022397C"/>
    <w:rsid w:val="00223F66"/>
    <w:rsid w:val="0022415D"/>
    <w:rsid w:val="00224700"/>
    <w:rsid w:val="002248EB"/>
    <w:rsid w:val="002253E0"/>
    <w:rsid w:val="00225899"/>
    <w:rsid w:val="00225CEB"/>
    <w:rsid w:val="00226D51"/>
    <w:rsid w:val="00226DCD"/>
    <w:rsid w:val="00226FCB"/>
    <w:rsid w:val="00227048"/>
    <w:rsid w:val="0022752D"/>
    <w:rsid w:val="00227A4B"/>
    <w:rsid w:val="00227C5B"/>
    <w:rsid w:val="00227FE7"/>
    <w:rsid w:val="002308D4"/>
    <w:rsid w:val="00230D49"/>
    <w:rsid w:val="002314D0"/>
    <w:rsid w:val="00231F0B"/>
    <w:rsid w:val="00233BD7"/>
    <w:rsid w:val="00233E50"/>
    <w:rsid w:val="0023411E"/>
    <w:rsid w:val="0023414B"/>
    <w:rsid w:val="00234E83"/>
    <w:rsid w:val="00235917"/>
    <w:rsid w:val="00235C43"/>
    <w:rsid w:val="00235D2A"/>
    <w:rsid w:val="00235DF2"/>
    <w:rsid w:val="00236593"/>
    <w:rsid w:val="002366E8"/>
    <w:rsid w:val="0023699C"/>
    <w:rsid w:val="00236A05"/>
    <w:rsid w:val="00236CC1"/>
    <w:rsid w:val="00236D87"/>
    <w:rsid w:val="0023720D"/>
    <w:rsid w:val="002374A6"/>
    <w:rsid w:val="00237654"/>
    <w:rsid w:val="0023787E"/>
    <w:rsid w:val="0024001C"/>
    <w:rsid w:val="002402F3"/>
    <w:rsid w:val="00240642"/>
    <w:rsid w:val="00240AC0"/>
    <w:rsid w:val="0024164F"/>
    <w:rsid w:val="002417A6"/>
    <w:rsid w:val="0024187B"/>
    <w:rsid w:val="00242201"/>
    <w:rsid w:val="0024233A"/>
    <w:rsid w:val="00243AD9"/>
    <w:rsid w:val="00243B91"/>
    <w:rsid w:val="00243C5C"/>
    <w:rsid w:val="00245DAA"/>
    <w:rsid w:val="0024609B"/>
    <w:rsid w:val="002467C2"/>
    <w:rsid w:val="0024686E"/>
    <w:rsid w:val="00246AD0"/>
    <w:rsid w:val="00246C42"/>
    <w:rsid w:val="00246D06"/>
    <w:rsid w:val="00247197"/>
    <w:rsid w:val="0024730D"/>
    <w:rsid w:val="0024758B"/>
    <w:rsid w:val="002476E3"/>
    <w:rsid w:val="00247BCD"/>
    <w:rsid w:val="002508C0"/>
    <w:rsid w:val="00250A87"/>
    <w:rsid w:val="00250A88"/>
    <w:rsid w:val="00250D34"/>
    <w:rsid w:val="0025124F"/>
    <w:rsid w:val="00251563"/>
    <w:rsid w:val="002515AD"/>
    <w:rsid w:val="00251737"/>
    <w:rsid w:val="00251DA1"/>
    <w:rsid w:val="00251E9D"/>
    <w:rsid w:val="00252019"/>
    <w:rsid w:val="0025253E"/>
    <w:rsid w:val="0025330B"/>
    <w:rsid w:val="00253D01"/>
    <w:rsid w:val="00254ADD"/>
    <w:rsid w:val="00255462"/>
    <w:rsid w:val="00255667"/>
    <w:rsid w:val="00255C9B"/>
    <w:rsid w:val="00256441"/>
    <w:rsid w:val="00256789"/>
    <w:rsid w:val="00256B4F"/>
    <w:rsid w:val="0025778F"/>
    <w:rsid w:val="002578A2"/>
    <w:rsid w:val="00257B15"/>
    <w:rsid w:val="00257DDB"/>
    <w:rsid w:val="00257F27"/>
    <w:rsid w:val="00257FD7"/>
    <w:rsid w:val="00260485"/>
    <w:rsid w:val="00262007"/>
    <w:rsid w:val="00262027"/>
    <w:rsid w:val="00262035"/>
    <w:rsid w:val="0026305E"/>
    <w:rsid w:val="00263156"/>
    <w:rsid w:val="00263666"/>
    <w:rsid w:val="00263B25"/>
    <w:rsid w:val="00264099"/>
    <w:rsid w:val="00264F18"/>
    <w:rsid w:val="00265C32"/>
    <w:rsid w:val="00265D0F"/>
    <w:rsid w:val="0026602A"/>
    <w:rsid w:val="002667F4"/>
    <w:rsid w:val="00266E76"/>
    <w:rsid w:val="0026778B"/>
    <w:rsid w:val="002704D2"/>
    <w:rsid w:val="00270BD5"/>
    <w:rsid w:val="00270E96"/>
    <w:rsid w:val="00271246"/>
    <w:rsid w:val="002713A6"/>
    <w:rsid w:val="0027155C"/>
    <w:rsid w:val="00271DE3"/>
    <w:rsid w:val="002720B8"/>
    <w:rsid w:val="002724A2"/>
    <w:rsid w:val="00273211"/>
    <w:rsid w:val="00273D43"/>
    <w:rsid w:val="00273DC3"/>
    <w:rsid w:val="00274181"/>
    <w:rsid w:val="002743F7"/>
    <w:rsid w:val="002745BA"/>
    <w:rsid w:val="00274E78"/>
    <w:rsid w:val="00275229"/>
    <w:rsid w:val="0027533C"/>
    <w:rsid w:val="00275871"/>
    <w:rsid w:val="00275954"/>
    <w:rsid w:val="0027604A"/>
    <w:rsid w:val="002761FE"/>
    <w:rsid w:val="0027633A"/>
    <w:rsid w:val="002779C7"/>
    <w:rsid w:val="00277A37"/>
    <w:rsid w:val="00277DA4"/>
    <w:rsid w:val="00277F60"/>
    <w:rsid w:val="002801A5"/>
    <w:rsid w:val="00280518"/>
    <w:rsid w:val="00281286"/>
    <w:rsid w:val="002812EE"/>
    <w:rsid w:val="00281453"/>
    <w:rsid w:val="00281557"/>
    <w:rsid w:val="00281644"/>
    <w:rsid w:val="002818E7"/>
    <w:rsid w:val="00281B58"/>
    <w:rsid w:val="00281C15"/>
    <w:rsid w:val="00282000"/>
    <w:rsid w:val="002823BE"/>
    <w:rsid w:val="002823E9"/>
    <w:rsid w:val="00282526"/>
    <w:rsid w:val="00282555"/>
    <w:rsid w:val="00282562"/>
    <w:rsid w:val="00282848"/>
    <w:rsid w:val="00282D5D"/>
    <w:rsid w:val="00283322"/>
    <w:rsid w:val="00284391"/>
    <w:rsid w:val="00284B5B"/>
    <w:rsid w:val="00284B88"/>
    <w:rsid w:val="0028537D"/>
    <w:rsid w:val="00285485"/>
    <w:rsid w:val="00285DFA"/>
    <w:rsid w:val="00285FA2"/>
    <w:rsid w:val="00286064"/>
    <w:rsid w:val="0028620D"/>
    <w:rsid w:val="00286235"/>
    <w:rsid w:val="00286ED5"/>
    <w:rsid w:val="0028741B"/>
    <w:rsid w:val="00287AAF"/>
    <w:rsid w:val="00287B13"/>
    <w:rsid w:val="0029026E"/>
    <w:rsid w:val="0029089E"/>
    <w:rsid w:val="00290F34"/>
    <w:rsid w:val="00291744"/>
    <w:rsid w:val="0029198D"/>
    <w:rsid w:val="00291A28"/>
    <w:rsid w:val="00291C28"/>
    <w:rsid w:val="00292DCB"/>
    <w:rsid w:val="00292E26"/>
    <w:rsid w:val="0029431E"/>
    <w:rsid w:val="00294B95"/>
    <w:rsid w:val="00294C08"/>
    <w:rsid w:val="00294F20"/>
    <w:rsid w:val="0029507F"/>
    <w:rsid w:val="00295158"/>
    <w:rsid w:val="002953F2"/>
    <w:rsid w:val="002954F1"/>
    <w:rsid w:val="002966B9"/>
    <w:rsid w:val="00296C88"/>
    <w:rsid w:val="0029720C"/>
    <w:rsid w:val="002973DD"/>
    <w:rsid w:val="00297F17"/>
    <w:rsid w:val="002A0375"/>
    <w:rsid w:val="002A0608"/>
    <w:rsid w:val="002A1515"/>
    <w:rsid w:val="002A1684"/>
    <w:rsid w:val="002A1BC9"/>
    <w:rsid w:val="002A1CED"/>
    <w:rsid w:val="002A301C"/>
    <w:rsid w:val="002A312A"/>
    <w:rsid w:val="002A3682"/>
    <w:rsid w:val="002A3B88"/>
    <w:rsid w:val="002A3C43"/>
    <w:rsid w:val="002A3D8E"/>
    <w:rsid w:val="002A4002"/>
    <w:rsid w:val="002A46EB"/>
    <w:rsid w:val="002A4A57"/>
    <w:rsid w:val="002A4BF3"/>
    <w:rsid w:val="002A4E15"/>
    <w:rsid w:val="002A57EF"/>
    <w:rsid w:val="002A594F"/>
    <w:rsid w:val="002A5AB2"/>
    <w:rsid w:val="002A614D"/>
    <w:rsid w:val="002A61D7"/>
    <w:rsid w:val="002A6D29"/>
    <w:rsid w:val="002A6FC9"/>
    <w:rsid w:val="002A7B96"/>
    <w:rsid w:val="002B01B3"/>
    <w:rsid w:val="002B0E87"/>
    <w:rsid w:val="002B10C8"/>
    <w:rsid w:val="002B14B9"/>
    <w:rsid w:val="002B154F"/>
    <w:rsid w:val="002B2543"/>
    <w:rsid w:val="002B2CA1"/>
    <w:rsid w:val="002B3044"/>
    <w:rsid w:val="002B321E"/>
    <w:rsid w:val="002B3556"/>
    <w:rsid w:val="002B3959"/>
    <w:rsid w:val="002B3F1C"/>
    <w:rsid w:val="002B4720"/>
    <w:rsid w:val="002B47E7"/>
    <w:rsid w:val="002B49C2"/>
    <w:rsid w:val="002B4A21"/>
    <w:rsid w:val="002B4C73"/>
    <w:rsid w:val="002B4D25"/>
    <w:rsid w:val="002B4F72"/>
    <w:rsid w:val="002B5070"/>
    <w:rsid w:val="002B5CDA"/>
    <w:rsid w:val="002B642C"/>
    <w:rsid w:val="002B7654"/>
    <w:rsid w:val="002B7B61"/>
    <w:rsid w:val="002B7BF7"/>
    <w:rsid w:val="002C028B"/>
    <w:rsid w:val="002C0449"/>
    <w:rsid w:val="002C085A"/>
    <w:rsid w:val="002C08EB"/>
    <w:rsid w:val="002C0FC9"/>
    <w:rsid w:val="002C1D2D"/>
    <w:rsid w:val="002C1D92"/>
    <w:rsid w:val="002C1DAA"/>
    <w:rsid w:val="002C1DCF"/>
    <w:rsid w:val="002C20BE"/>
    <w:rsid w:val="002C24CB"/>
    <w:rsid w:val="002C27DE"/>
    <w:rsid w:val="002C298F"/>
    <w:rsid w:val="002C2CE0"/>
    <w:rsid w:val="002C3B46"/>
    <w:rsid w:val="002C3BE0"/>
    <w:rsid w:val="002C3F3B"/>
    <w:rsid w:val="002C4365"/>
    <w:rsid w:val="002C4580"/>
    <w:rsid w:val="002C4B6D"/>
    <w:rsid w:val="002C54F2"/>
    <w:rsid w:val="002C5A10"/>
    <w:rsid w:val="002C63A7"/>
    <w:rsid w:val="002C6424"/>
    <w:rsid w:val="002C7157"/>
    <w:rsid w:val="002C76A1"/>
    <w:rsid w:val="002C783E"/>
    <w:rsid w:val="002C7C90"/>
    <w:rsid w:val="002C7EC0"/>
    <w:rsid w:val="002D039C"/>
    <w:rsid w:val="002D05F9"/>
    <w:rsid w:val="002D099A"/>
    <w:rsid w:val="002D0CF0"/>
    <w:rsid w:val="002D125A"/>
    <w:rsid w:val="002D1C7F"/>
    <w:rsid w:val="002D2AD2"/>
    <w:rsid w:val="002D2F2A"/>
    <w:rsid w:val="002D36C4"/>
    <w:rsid w:val="002D3AAF"/>
    <w:rsid w:val="002D4405"/>
    <w:rsid w:val="002D4584"/>
    <w:rsid w:val="002D4F51"/>
    <w:rsid w:val="002D5998"/>
    <w:rsid w:val="002D5C7F"/>
    <w:rsid w:val="002D5C9C"/>
    <w:rsid w:val="002D6BD9"/>
    <w:rsid w:val="002D6FFE"/>
    <w:rsid w:val="002D78A6"/>
    <w:rsid w:val="002D7E35"/>
    <w:rsid w:val="002E03D7"/>
    <w:rsid w:val="002E05A3"/>
    <w:rsid w:val="002E1020"/>
    <w:rsid w:val="002E1032"/>
    <w:rsid w:val="002E1139"/>
    <w:rsid w:val="002E19DD"/>
    <w:rsid w:val="002E1F65"/>
    <w:rsid w:val="002E2040"/>
    <w:rsid w:val="002E21A1"/>
    <w:rsid w:val="002E230D"/>
    <w:rsid w:val="002E2319"/>
    <w:rsid w:val="002E373B"/>
    <w:rsid w:val="002E3A0C"/>
    <w:rsid w:val="002E40D1"/>
    <w:rsid w:val="002E4FD5"/>
    <w:rsid w:val="002E5571"/>
    <w:rsid w:val="002E626C"/>
    <w:rsid w:val="002E6C8C"/>
    <w:rsid w:val="002E7489"/>
    <w:rsid w:val="002F0997"/>
    <w:rsid w:val="002F0A65"/>
    <w:rsid w:val="002F0D4A"/>
    <w:rsid w:val="002F12AB"/>
    <w:rsid w:val="002F17B7"/>
    <w:rsid w:val="002F1CFD"/>
    <w:rsid w:val="002F227D"/>
    <w:rsid w:val="002F2B39"/>
    <w:rsid w:val="002F3512"/>
    <w:rsid w:val="002F3A06"/>
    <w:rsid w:val="002F4627"/>
    <w:rsid w:val="002F51B8"/>
    <w:rsid w:val="002F53A0"/>
    <w:rsid w:val="002F640C"/>
    <w:rsid w:val="002F673D"/>
    <w:rsid w:val="002F69BB"/>
    <w:rsid w:val="002F6AB1"/>
    <w:rsid w:val="002F6F5B"/>
    <w:rsid w:val="002F7959"/>
    <w:rsid w:val="002F7DD4"/>
    <w:rsid w:val="002F7F03"/>
    <w:rsid w:val="0030044F"/>
    <w:rsid w:val="00300E5B"/>
    <w:rsid w:val="00300E6F"/>
    <w:rsid w:val="00301688"/>
    <w:rsid w:val="00301875"/>
    <w:rsid w:val="0030196F"/>
    <w:rsid w:val="00301B85"/>
    <w:rsid w:val="00301DA8"/>
    <w:rsid w:val="00301DEC"/>
    <w:rsid w:val="00302002"/>
    <w:rsid w:val="00302587"/>
    <w:rsid w:val="0030309F"/>
    <w:rsid w:val="00303805"/>
    <w:rsid w:val="00305E2C"/>
    <w:rsid w:val="00306AEE"/>
    <w:rsid w:val="0030724D"/>
    <w:rsid w:val="0030728A"/>
    <w:rsid w:val="0030792B"/>
    <w:rsid w:val="00307C0E"/>
    <w:rsid w:val="00310070"/>
    <w:rsid w:val="003105F7"/>
    <w:rsid w:val="003109AA"/>
    <w:rsid w:val="00310B6B"/>
    <w:rsid w:val="003111F8"/>
    <w:rsid w:val="00311CD8"/>
    <w:rsid w:val="003125D5"/>
    <w:rsid w:val="0031337D"/>
    <w:rsid w:val="00313B78"/>
    <w:rsid w:val="003144DB"/>
    <w:rsid w:val="003144E9"/>
    <w:rsid w:val="00314680"/>
    <w:rsid w:val="00314BB9"/>
    <w:rsid w:val="00314E32"/>
    <w:rsid w:val="00314EA5"/>
    <w:rsid w:val="00315013"/>
    <w:rsid w:val="00315814"/>
    <w:rsid w:val="00315ACA"/>
    <w:rsid w:val="00315FEA"/>
    <w:rsid w:val="0031616F"/>
    <w:rsid w:val="00316272"/>
    <w:rsid w:val="00316381"/>
    <w:rsid w:val="003168DF"/>
    <w:rsid w:val="003169D0"/>
    <w:rsid w:val="00316B89"/>
    <w:rsid w:val="0031776E"/>
    <w:rsid w:val="003203A4"/>
    <w:rsid w:val="00320565"/>
    <w:rsid w:val="00320CA0"/>
    <w:rsid w:val="00320EA3"/>
    <w:rsid w:val="003236A6"/>
    <w:rsid w:val="00323A02"/>
    <w:rsid w:val="0032443F"/>
    <w:rsid w:val="00324484"/>
    <w:rsid w:val="00324C4E"/>
    <w:rsid w:val="0032517C"/>
    <w:rsid w:val="00325AEB"/>
    <w:rsid w:val="00325AFE"/>
    <w:rsid w:val="00325D56"/>
    <w:rsid w:val="00326043"/>
    <w:rsid w:val="0032690C"/>
    <w:rsid w:val="00327AB4"/>
    <w:rsid w:val="00327BCB"/>
    <w:rsid w:val="00330661"/>
    <w:rsid w:val="003309F0"/>
    <w:rsid w:val="00330AB1"/>
    <w:rsid w:val="00330AD4"/>
    <w:rsid w:val="00331542"/>
    <w:rsid w:val="003315CC"/>
    <w:rsid w:val="0033186E"/>
    <w:rsid w:val="003325C5"/>
    <w:rsid w:val="00332724"/>
    <w:rsid w:val="003327E1"/>
    <w:rsid w:val="00332ADB"/>
    <w:rsid w:val="00333365"/>
    <w:rsid w:val="00333483"/>
    <w:rsid w:val="003336CF"/>
    <w:rsid w:val="00334052"/>
    <w:rsid w:val="00334552"/>
    <w:rsid w:val="003348D6"/>
    <w:rsid w:val="00334ADB"/>
    <w:rsid w:val="0033525B"/>
    <w:rsid w:val="003358F3"/>
    <w:rsid w:val="00336862"/>
    <w:rsid w:val="00336D5C"/>
    <w:rsid w:val="003376A9"/>
    <w:rsid w:val="00340045"/>
    <w:rsid w:val="00340236"/>
    <w:rsid w:val="003402DE"/>
    <w:rsid w:val="00340A6D"/>
    <w:rsid w:val="00340F71"/>
    <w:rsid w:val="0034135E"/>
    <w:rsid w:val="00342143"/>
    <w:rsid w:val="003426B5"/>
    <w:rsid w:val="003432E6"/>
    <w:rsid w:val="00343EA6"/>
    <w:rsid w:val="00344A8C"/>
    <w:rsid w:val="00344B92"/>
    <w:rsid w:val="00344D9B"/>
    <w:rsid w:val="0034532D"/>
    <w:rsid w:val="00345A09"/>
    <w:rsid w:val="00345D22"/>
    <w:rsid w:val="00346780"/>
    <w:rsid w:val="003472FC"/>
    <w:rsid w:val="00347938"/>
    <w:rsid w:val="00347DDC"/>
    <w:rsid w:val="00350F92"/>
    <w:rsid w:val="00351230"/>
    <w:rsid w:val="00351420"/>
    <w:rsid w:val="00351519"/>
    <w:rsid w:val="003528BB"/>
    <w:rsid w:val="00352C5C"/>
    <w:rsid w:val="003534C5"/>
    <w:rsid w:val="00354811"/>
    <w:rsid w:val="00354FC4"/>
    <w:rsid w:val="003555B0"/>
    <w:rsid w:val="00355F8C"/>
    <w:rsid w:val="0035692F"/>
    <w:rsid w:val="003569D4"/>
    <w:rsid w:val="003572B5"/>
    <w:rsid w:val="00357B47"/>
    <w:rsid w:val="00360BAB"/>
    <w:rsid w:val="00360D68"/>
    <w:rsid w:val="00360E54"/>
    <w:rsid w:val="00361171"/>
    <w:rsid w:val="00361522"/>
    <w:rsid w:val="00361967"/>
    <w:rsid w:val="0036210A"/>
    <w:rsid w:val="0036235F"/>
    <w:rsid w:val="003627F7"/>
    <w:rsid w:val="00362C1A"/>
    <w:rsid w:val="00362F27"/>
    <w:rsid w:val="003632D9"/>
    <w:rsid w:val="0036331C"/>
    <w:rsid w:val="00363D2F"/>
    <w:rsid w:val="00363DE5"/>
    <w:rsid w:val="003649C1"/>
    <w:rsid w:val="00364AC5"/>
    <w:rsid w:val="00364D8C"/>
    <w:rsid w:val="00365034"/>
    <w:rsid w:val="00366530"/>
    <w:rsid w:val="00366836"/>
    <w:rsid w:val="00366B4B"/>
    <w:rsid w:val="003677D0"/>
    <w:rsid w:val="0037185A"/>
    <w:rsid w:val="00371BD7"/>
    <w:rsid w:val="00371EE5"/>
    <w:rsid w:val="00372276"/>
    <w:rsid w:val="00372BC5"/>
    <w:rsid w:val="003732F7"/>
    <w:rsid w:val="0037352B"/>
    <w:rsid w:val="0037359B"/>
    <w:rsid w:val="00373FB1"/>
    <w:rsid w:val="0037598C"/>
    <w:rsid w:val="003762AB"/>
    <w:rsid w:val="003763CF"/>
    <w:rsid w:val="00376489"/>
    <w:rsid w:val="00376985"/>
    <w:rsid w:val="00376D49"/>
    <w:rsid w:val="00377825"/>
    <w:rsid w:val="00377954"/>
    <w:rsid w:val="00377EE4"/>
    <w:rsid w:val="00380122"/>
    <w:rsid w:val="00380425"/>
    <w:rsid w:val="00380C17"/>
    <w:rsid w:val="00380F64"/>
    <w:rsid w:val="00381422"/>
    <w:rsid w:val="00381505"/>
    <w:rsid w:val="00381A87"/>
    <w:rsid w:val="0038219F"/>
    <w:rsid w:val="00382353"/>
    <w:rsid w:val="00382A29"/>
    <w:rsid w:val="00382A49"/>
    <w:rsid w:val="00382A5A"/>
    <w:rsid w:val="00382ED7"/>
    <w:rsid w:val="003830C6"/>
    <w:rsid w:val="003836A3"/>
    <w:rsid w:val="00383C88"/>
    <w:rsid w:val="00383E2A"/>
    <w:rsid w:val="003840F1"/>
    <w:rsid w:val="00384BBB"/>
    <w:rsid w:val="0038503A"/>
    <w:rsid w:val="00385F75"/>
    <w:rsid w:val="00385FEB"/>
    <w:rsid w:val="00386E61"/>
    <w:rsid w:val="003876F0"/>
    <w:rsid w:val="003877AF"/>
    <w:rsid w:val="003879DA"/>
    <w:rsid w:val="00387A4E"/>
    <w:rsid w:val="003901EC"/>
    <w:rsid w:val="00390267"/>
    <w:rsid w:val="00391545"/>
    <w:rsid w:val="00391736"/>
    <w:rsid w:val="00392CA0"/>
    <w:rsid w:val="0039306D"/>
    <w:rsid w:val="00393115"/>
    <w:rsid w:val="0039386E"/>
    <w:rsid w:val="00394234"/>
    <w:rsid w:val="00394AC6"/>
    <w:rsid w:val="0039504E"/>
    <w:rsid w:val="00395A84"/>
    <w:rsid w:val="00395F96"/>
    <w:rsid w:val="00396126"/>
    <w:rsid w:val="003961FB"/>
    <w:rsid w:val="0039627B"/>
    <w:rsid w:val="0039632D"/>
    <w:rsid w:val="00396942"/>
    <w:rsid w:val="00396F1D"/>
    <w:rsid w:val="00397042"/>
    <w:rsid w:val="00397706"/>
    <w:rsid w:val="0039770A"/>
    <w:rsid w:val="003977BC"/>
    <w:rsid w:val="00397D73"/>
    <w:rsid w:val="00397FE9"/>
    <w:rsid w:val="003A025D"/>
    <w:rsid w:val="003A055D"/>
    <w:rsid w:val="003A0D3D"/>
    <w:rsid w:val="003A0EC0"/>
    <w:rsid w:val="003A11D0"/>
    <w:rsid w:val="003A1307"/>
    <w:rsid w:val="003A1441"/>
    <w:rsid w:val="003A14D6"/>
    <w:rsid w:val="003A1B0D"/>
    <w:rsid w:val="003A221F"/>
    <w:rsid w:val="003A28BF"/>
    <w:rsid w:val="003A298F"/>
    <w:rsid w:val="003A3B52"/>
    <w:rsid w:val="003A3DA6"/>
    <w:rsid w:val="003A452C"/>
    <w:rsid w:val="003A4D27"/>
    <w:rsid w:val="003A4E68"/>
    <w:rsid w:val="003A4FC3"/>
    <w:rsid w:val="003A50AF"/>
    <w:rsid w:val="003A63BC"/>
    <w:rsid w:val="003A6F1F"/>
    <w:rsid w:val="003A714A"/>
    <w:rsid w:val="003A7953"/>
    <w:rsid w:val="003A79D3"/>
    <w:rsid w:val="003B009F"/>
    <w:rsid w:val="003B0193"/>
    <w:rsid w:val="003B03AE"/>
    <w:rsid w:val="003B05DF"/>
    <w:rsid w:val="003B0828"/>
    <w:rsid w:val="003B1362"/>
    <w:rsid w:val="003B1F72"/>
    <w:rsid w:val="003B2575"/>
    <w:rsid w:val="003B2CFB"/>
    <w:rsid w:val="003B2D80"/>
    <w:rsid w:val="003B38A7"/>
    <w:rsid w:val="003B3C35"/>
    <w:rsid w:val="003B4CE8"/>
    <w:rsid w:val="003B4E07"/>
    <w:rsid w:val="003B517C"/>
    <w:rsid w:val="003B5942"/>
    <w:rsid w:val="003B5BBF"/>
    <w:rsid w:val="003B5C38"/>
    <w:rsid w:val="003B5FA0"/>
    <w:rsid w:val="003B65F0"/>
    <w:rsid w:val="003B6B21"/>
    <w:rsid w:val="003B777B"/>
    <w:rsid w:val="003B794E"/>
    <w:rsid w:val="003B7F37"/>
    <w:rsid w:val="003C054C"/>
    <w:rsid w:val="003C10E5"/>
    <w:rsid w:val="003C1956"/>
    <w:rsid w:val="003C1986"/>
    <w:rsid w:val="003C1AAC"/>
    <w:rsid w:val="003C1B83"/>
    <w:rsid w:val="003C1F25"/>
    <w:rsid w:val="003C2179"/>
    <w:rsid w:val="003C2494"/>
    <w:rsid w:val="003C28B3"/>
    <w:rsid w:val="003C28E2"/>
    <w:rsid w:val="003C2B20"/>
    <w:rsid w:val="003C31EE"/>
    <w:rsid w:val="003C3206"/>
    <w:rsid w:val="003C3289"/>
    <w:rsid w:val="003C3291"/>
    <w:rsid w:val="003C3B47"/>
    <w:rsid w:val="003C3F83"/>
    <w:rsid w:val="003C402D"/>
    <w:rsid w:val="003C48BF"/>
    <w:rsid w:val="003C5BD6"/>
    <w:rsid w:val="003C6257"/>
    <w:rsid w:val="003C6A7E"/>
    <w:rsid w:val="003C6DA8"/>
    <w:rsid w:val="003C7BEE"/>
    <w:rsid w:val="003D0508"/>
    <w:rsid w:val="003D0C14"/>
    <w:rsid w:val="003D139E"/>
    <w:rsid w:val="003D15B5"/>
    <w:rsid w:val="003D16C1"/>
    <w:rsid w:val="003D1923"/>
    <w:rsid w:val="003D1C68"/>
    <w:rsid w:val="003D21AD"/>
    <w:rsid w:val="003D21E8"/>
    <w:rsid w:val="003D26EE"/>
    <w:rsid w:val="003D30A1"/>
    <w:rsid w:val="003D31AA"/>
    <w:rsid w:val="003D32DB"/>
    <w:rsid w:val="003D336E"/>
    <w:rsid w:val="003D3D20"/>
    <w:rsid w:val="003D3F06"/>
    <w:rsid w:val="003D51CF"/>
    <w:rsid w:val="003D533A"/>
    <w:rsid w:val="003D58F4"/>
    <w:rsid w:val="003D5C3F"/>
    <w:rsid w:val="003D5C6A"/>
    <w:rsid w:val="003D7113"/>
    <w:rsid w:val="003E0038"/>
    <w:rsid w:val="003E0537"/>
    <w:rsid w:val="003E07C4"/>
    <w:rsid w:val="003E0C81"/>
    <w:rsid w:val="003E0DFC"/>
    <w:rsid w:val="003E1399"/>
    <w:rsid w:val="003E16E9"/>
    <w:rsid w:val="003E198C"/>
    <w:rsid w:val="003E1F41"/>
    <w:rsid w:val="003E1F9E"/>
    <w:rsid w:val="003E25A6"/>
    <w:rsid w:val="003E2755"/>
    <w:rsid w:val="003E2E2D"/>
    <w:rsid w:val="003E3017"/>
    <w:rsid w:val="003E3518"/>
    <w:rsid w:val="003E44BD"/>
    <w:rsid w:val="003E4A17"/>
    <w:rsid w:val="003E4D10"/>
    <w:rsid w:val="003E58C6"/>
    <w:rsid w:val="003E65DA"/>
    <w:rsid w:val="003E6D22"/>
    <w:rsid w:val="003E76D2"/>
    <w:rsid w:val="003E7BA4"/>
    <w:rsid w:val="003F03B7"/>
    <w:rsid w:val="003F0C7F"/>
    <w:rsid w:val="003F104D"/>
    <w:rsid w:val="003F10A8"/>
    <w:rsid w:val="003F11C3"/>
    <w:rsid w:val="003F1C62"/>
    <w:rsid w:val="003F1C8C"/>
    <w:rsid w:val="003F225E"/>
    <w:rsid w:val="003F27AA"/>
    <w:rsid w:val="003F3007"/>
    <w:rsid w:val="003F3FD9"/>
    <w:rsid w:val="003F415B"/>
    <w:rsid w:val="003F452E"/>
    <w:rsid w:val="003F4747"/>
    <w:rsid w:val="003F4B98"/>
    <w:rsid w:val="003F4FCE"/>
    <w:rsid w:val="003F5643"/>
    <w:rsid w:val="003F62C5"/>
    <w:rsid w:val="003F63C6"/>
    <w:rsid w:val="003F659D"/>
    <w:rsid w:val="003F67C0"/>
    <w:rsid w:val="003F6885"/>
    <w:rsid w:val="003F693D"/>
    <w:rsid w:val="003F6D17"/>
    <w:rsid w:val="003F6E2E"/>
    <w:rsid w:val="003F7BE4"/>
    <w:rsid w:val="004008F5"/>
    <w:rsid w:val="00400E74"/>
    <w:rsid w:val="004018C4"/>
    <w:rsid w:val="00401CEA"/>
    <w:rsid w:val="00401E5B"/>
    <w:rsid w:val="00402581"/>
    <w:rsid w:val="00402809"/>
    <w:rsid w:val="00403084"/>
    <w:rsid w:val="00403241"/>
    <w:rsid w:val="004033C8"/>
    <w:rsid w:val="00403A0C"/>
    <w:rsid w:val="00403B07"/>
    <w:rsid w:val="004042A4"/>
    <w:rsid w:val="004049C0"/>
    <w:rsid w:val="0040530C"/>
    <w:rsid w:val="0040552B"/>
    <w:rsid w:val="0040556B"/>
    <w:rsid w:val="0040563A"/>
    <w:rsid w:val="00405903"/>
    <w:rsid w:val="0040615A"/>
    <w:rsid w:val="00406A28"/>
    <w:rsid w:val="00406D43"/>
    <w:rsid w:val="004070F0"/>
    <w:rsid w:val="00407987"/>
    <w:rsid w:val="00407BBE"/>
    <w:rsid w:val="00407E67"/>
    <w:rsid w:val="004111E7"/>
    <w:rsid w:val="00411763"/>
    <w:rsid w:val="00411C6A"/>
    <w:rsid w:val="00412118"/>
    <w:rsid w:val="004130CE"/>
    <w:rsid w:val="004132DC"/>
    <w:rsid w:val="00413A22"/>
    <w:rsid w:val="004144C5"/>
    <w:rsid w:val="00415399"/>
    <w:rsid w:val="0041587F"/>
    <w:rsid w:val="00415985"/>
    <w:rsid w:val="00415A30"/>
    <w:rsid w:val="00416C7D"/>
    <w:rsid w:val="00417573"/>
    <w:rsid w:val="004175A2"/>
    <w:rsid w:val="0042028D"/>
    <w:rsid w:val="0042050D"/>
    <w:rsid w:val="004207D8"/>
    <w:rsid w:val="004209A6"/>
    <w:rsid w:val="00421127"/>
    <w:rsid w:val="004211BA"/>
    <w:rsid w:val="00421F59"/>
    <w:rsid w:val="00422004"/>
    <w:rsid w:val="004228FB"/>
    <w:rsid w:val="00423E0E"/>
    <w:rsid w:val="00424722"/>
    <w:rsid w:val="00424C94"/>
    <w:rsid w:val="004255BC"/>
    <w:rsid w:val="00425830"/>
    <w:rsid w:val="00426249"/>
    <w:rsid w:val="00426734"/>
    <w:rsid w:val="00426785"/>
    <w:rsid w:val="00427245"/>
    <w:rsid w:val="00427921"/>
    <w:rsid w:val="0043006F"/>
    <w:rsid w:val="0043021C"/>
    <w:rsid w:val="004305B4"/>
    <w:rsid w:val="00430774"/>
    <w:rsid w:val="00430DDE"/>
    <w:rsid w:val="004314E1"/>
    <w:rsid w:val="00431694"/>
    <w:rsid w:val="0043185B"/>
    <w:rsid w:val="0043186C"/>
    <w:rsid w:val="00432625"/>
    <w:rsid w:val="00432D3E"/>
    <w:rsid w:val="0043329E"/>
    <w:rsid w:val="00433434"/>
    <w:rsid w:val="004334CB"/>
    <w:rsid w:val="004334D9"/>
    <w:rsid w:val="0043381A"/>
    <w:rsid w:val="00433D17"/>
    <w:rsid w:val="00435DA7"/>
    <w:rsid w:val="00436E37"/>
    <w:rsid w:val="00437207"/>
    <w:rsid w:val="0043721A"/>
    <w:rsid w:val="0043757C"/>
    <w:rsid w:val="00437898"/>
    <w:rsid w:val="00437B3D"/>
    <w:rsid w:val="00437EE1"/>
    <w:rsid w:val="00437F16"/>
    <w:rsid w:val="00440261"/>
    <w:rsid w:val="00441524"/>
    <w:rsid w:val="00441732"/>
    <w:rsid w:val="004418BC"/>
    <w:rsid w:val="00441DE3"/>
    <w:rsid w:val="00442028"/>
    <w:rsid w:val="00443325"/>
    <w:rsid w:val="00443543"/>
    <w:rsid w:val="004435B9"/>
    <w:rsid w:val="0044396A"/>
    <w:rsid w:val="00444015"/>
    <w:rsid w:val="0044431C"/>
    <w:rsid w:val="00446246"/>
    <w:rsid w:val="00446421"/>
    <w:rsid w:val="004464ED"/>
    <w:rsid w:val="00447417"/>
    <w:rsid w:val="00447BE6"/>
    <w:rsid w:val="00452140"/>
    <w:rsid w:val="00452229"/>
    <w:rsid w:val="004523B1"/>
    <w:rsid w:val="00453749"/>
    <w:rsid w:val="0045441B"/>
    <w:rsid w:val="004547F1"/>
    <w:rsid w:val="00454F66"/>
    <w:rsid w:val="00454F75"/>
    <w:rsid w:val="0045513E"/>
    <w:rsid w:val="00455146"/>
    <w:rsid w:val="00455544"/>
    <w:rsid w:val="0045586C"/>
    <w:rsid w:val="004569C9"/>
    <w:rsid w:val="00456A51"/>
    <w:rsid w:val="0045736D"/>
    <w:rsid w:val="0045767B"/>
    <w:rsid w:val="00457EF1"/>
    <w:rsid w:val="0046131D"/>
    <w:rsid w:val="004613CA"/>
    <w:rsid w:val="0046170D"/>
    <w:rsid w:val="00461E9C"/>
    <w:rsid w:val="00462834"/>
    <w:rsid w:val="004630D7"/>
    <w:rsid w:val="00463121"/>
    <w:rsid w:val="004635F6"/>
    <w:rsid w:val="00463AD7"/>
    <w:rsid w:val="00463EFD"/>
    <w:rsid w:val="00464023"/>
    <w:rsid w:val="004647E0"/>
    <w:rsid w:val="0046492D"/>
    <w:rsid w:val="00464981"/>
    <w:rsid w:val="00464F86"/>
    <w:rsid w:val="00466058"/>
    <w:rsid w:val="00466520"/>
    <w:rsid w:val="0046653D"/>
    <w:rsid w:val="004666F0"/>
    <w:rsid w:val="00466755"/>
    <w:rsid w:val="004667D0"/>
    <w:rsid w:val="00466BBD"/>
    <w:rsid w:val="0046729D"/>
    <w:rsid w:val="0046752E"/>
    <w:rsid w:val="00467581"/>
    <w:rsid w:val="00467899"/>
    <w:rsid w:val="00467DD3"/>
    <w:rsid w:val="00470BAF"/>
    <w:rsid w:val="00470C2E"/>
    <w:rsid w:val="00470E3B"/>
    <w:rsid w:val="0047104A"/>
    <w:rsid w:val="004710F6"/>
    <w:rsid w:val="00471107"/>
    <w:rsid w:val="004717C6"/>
    <w:rsid w:val="00471ED5"/>
    <w:rsid w:val="00472960"/>
    <w:rsid w:val="00472ACB"/>
    <w:rsid w:val="004735B1"/>
    <w:rsid w:val="00473764"/>
    <w:rsid w:val="004738F8"/>
    <w:rsid w:val="00473DCF"/>
    <w:rsid w:val="0047462B"/>
    <w:rsid w:val="00474AF6"/>
    <w:rsid w:val="004752AF"/>
    <w:rsid w:val="004754F3"/>
    <w:rsid w:val="004755B1"/>
    <w:rsid w:val="004755E0"/>
    <w:rsid w:val="00475D21"/>
    <w:rsid w:val="00475E04"/>
    <w:rsid w:val="00476A31"/>
    <w:rsid w:val="0047719A"/>
    <w:rsid w:val="00477290"/>
    <w:rsid w:val="004776CA"/>
    <w:rsid w:val="004778E2"/>
    <w:rsid w:val="00477D98"/>
    <w:rsid w:val="0048073E"/>
    <w:rsid w:val="0048078E"/>
    <w:rsid w:val="00480CAA"/>
    <w:rsid w:val="00480FE6"/>
    <w:rsid w:val="004822F5"/>
    <w:rsid w:val="00482B1E"/>
    <w:rsid w:val="00482FB7"/>
    <w:rsid w:val="0048362B"/>
    <w:rsid w:val="00483FDF"/>
    <w:rsid w:val="00484098"/>
    <w:rsid w:val="00484FC9"/>
    <w:rsid w:val="00485413"/>
    <w:rsid w:val="0048570C"/>
    <w:rsid w:val="00485950"/>
    <w:rsid w:val="00485AC3"/>
    <w:rsid w:val="00485BB3"/>
    <w:rsid w:val="00486089"/>
    <w:rsid w:val="0048704C"/>
    <w:rsid w:val="00487C70"/>
    <w:rsid w:val="00487D9A"/>
    <w:rsid w:val="00487F2A"/>
    <w:rsid w:val="004909B8"/>
    <w:rsid w:val="004918B9"/>
    <w:rsid w:val="00491965"/>
    <w:rsid w:val="00491AF7"/>
    <w:rsid w:val="004920C0"/>
    <w:rsid w:val="0049271D"/>
    <w:rsid w:val="00492DD6"/>
    <w:rsid w:val="00493010"/>
    <w:rsid w:val="0049383B"/>
    <w:rsid w:val="004938DB"/>
    <w:rsid w:val="00493987"/>
    <w:rsid w:val="00493BB9"/>
    <w:rsid w:val="00493F7D"/>
    <w:rsid w:val="004942B4"/>
    <w:rsid w:val="00494DC8"/>
    <w:rsid w:val="0049501C"/>
    <w:rsid w:val="0049542C"/>
    <w:rsid w:val="0049549C"/>
    <w:rsid w:val="00495B54"/>
    <w:rsid w:val="00495F2A"/>
    <w:rsid w:val="00495F7C"/>
    <w:rsid w:val="0049601A"/>
    <w:rsid w:val="0049641A"/>
    <w:rsid w:val="00496EDC"/>
    <w:rsid w:val="0049789E"/>
    <w:rsid w:val="00497DB2"/>
    <w:rsid w:val="00497FAA"/>
    <w:rsid w:val="004A008F"/>
    <w:rsid w:val="004A0820"/>
    <w:rsid w:val="004A089C"/>
    <w:rsid w:val="004A0B43"/>
    <w:rsid w:val="004A0D04"/>
    <w:rsid w:val="004A0D78"/>
    <w:rsid w:val="004A1341"/>
    <w:rsid w:val="004A1383"/>
    <w:rsid w:val="004A14CF"/>
    <w:rsid w:val="004A1A37"/>
    <w:rsid w:val="004A2A74"/>
    <w:rsid w:val="004A300B"/>
    <w:rsid w:val="004A3A34"/>
    <w:rsid w:val="004A3C7B"/>
    <w:rsid w:val="004A3E6C"/>
    <w:rsid w:val="004A47A3"/>
    <w:rsid w:val="004A482F"/>
    <w:rsid w:val="004A4AE4"/>
    <w:rsid w:val="004A5401"/>
    <w:rsid w:val="004A54C0"/>
    <w:rsid w:val="004A6902"/>
    <w:rsid w:val="004A6A95"/>
    <w:rsid w:val="004A773B"/>
    <w:rsid w:val="004B02EB"/>
    <w:rsid w:val="004B03CB"/>
    <w:rsid w:val="004B05F8"/>
    <w:rsid w:val="004B1186"/>
    <w:rsid w:val="004B13AB"/>
    <w:rsid w:val="004B1563"/>
    <w:rsid w:val="004B1DE6"/>
    <w:rsid w:val="004B1EF5"/>
    <w:rsid w:val="004B2DEC"/>
    <w:rsid w:val="004B36F4"/>
    <w:rsid w:val="004B380B"/>
    <w:rsid w:val="004B3D08"/>
    <w:rsid w:val="004B3ED4"/>
    <w:rsid w:val="004B4948"/>
    <w:rsid w:val="004B5206"/>
    <w:rsid w:val="004B597A"/>
    <w:rsid w:val="004B5B01"/>
    <w:rsid w:val="004B5B97"/>
    <w:rsid w:val="004B5CC7"/>
    <w:rsid w:val="004B5DA1"/>
    <w:rsid w:val="004B629E"/>
    <w:rsid w:val="004B6FA1"/>
    <w:rsid w:val="004B7A09"/>
    <w:rsid w:val="004B7D0B"/>
    <w:rsid w:val="004B7D24"/>
    <w:rsid w:val="004B7E01"/>
    <w:rsid w:val="004B7E19"/>
    <w:rsid w:val="004C0380"/>
    <w:rsid w:val="004C03C7"/>
    <w:rsid w:val="004C0B1F"/>
    <w:rsid w:val="004C20FF"/>
    <w:rsid w:val="004C2287"/>
    <w:rsid w:val="004C244C"/>
    <w:rsid w:val="004C2B66"/>
    <w:rsid w:val="004C3440"/>
    <w:rsid w:val="004C34C6"/>
    <w:rsid w:val="004C36D0"/>
    <w:rsid w:val="004C44AB"/>
    <w:rsid w:val="004C452F"/>
    <w:rsid w:val="004C4897"/>
    <w:rsid w:val="004C4A07"/>
    <w:rsid w:val="004C4A29"/>
    <w:rsid w:val="004C4D81"/>
    <w:rsid w:val="004C515D"/>
    <w:rsid w:val="004C55AF"/>
    <w:rsid w:val="004C58C3"/>
    <w:rsid w:val="004C59A1"/>
    <w:rsid w:val="004C5CEA"/>
    <w:rsid w:val="004C6203"/>
    <w:rsid w:val="004C63D9"/>
    <w:rsid w:val="004C7769"/>
    <w:rsid w:val="004C7887"/>
    <w:rsid w:val="004C78DA"/>
    <w:rsid w:val="004D09B0"/>
    <w:rsid w:val="004D09FC"/>
    <w:rsid w:val="004D0EF3"/>
    <w:rsid w:val="004D1274"/>
    <w:rsid w:val="004D1921"/>
    <w:rsid w:val="004D1EBB"/>
    <w:rsid w:val="004D1EE9"/>
    <w:rsid w:val="004D22D9"/>
    <w:rsid w:val="004D305A"/>
    <w:rsid w:val="004D3E09"/>
    <w:rsid w:val="004D3E18"/>
    <w:rsid w:val="004D44E5"/>
    <w:rsid w:val="004D4661"/>
    <w:rsid w:val="004D49C0"/>
    <w:rsid w:val="004D4D82"/>
    <w:rsid w:val="004D4DA7"/>
    <w:rsid w:val="004D4F37"/>
    <w:rsid w:val="004D53B2"/>
    <w:rsid w:val="004D6225"/>
    <w:rsid w:val="004D6299"/>
    <w:rsid w:val="004D6527"/>
    <w:rsid w:val="004D69D6"/>
    <w:rsid w:val="004D6CFD"/>
    <w:rsid w:val="004D72E1"/>
    <w:rsid w:val="004D7B10"/>
    <w:rsid w:val="004D7BDE"/>
    <w:rsid w:val="004D7D8E"/>
    <w:rsid w:val="004D7EB5"/>
    <w:rsid w:val="004D7EC5"/>
    <w:rsid w:val="004E0202"/>
    <w:rsid w:val="004E06A2"/>
    <w:rsid w:val="004E0789"/>
    <w:rsid w:val="004E0C9B"/>
    <w:rsid w:val="004E0EE4"/>
    <w:rsid w:val="004E1604"/>
    <w:rsid w:val="004E1E94"/>
    <w:rsid w:val="004E2119"/>
    <w:rsid w:val="004E29EF"/>
    <w:rsid w:val="004E3015"/>
    <w:rsid w:val="004E32BA"/>
    <w:rsid w:val="004E3357"/>
    <w:rsid w:val="004E3366"/>
    <w:rsid w:val="004E37A1"/>
    <w:rsid w:val="004E43F9"/>
    <w:rsid w:val="004E4B13"/>
    <w:rsid w:val="004E4FCB"/>
    <w:rsid w:val="004E534F"/>
    <w:rsid w:val="004E578B"/>
    <w:rsid w:val="004E59DA"/>
    <w:rsid w:val="004E5C1F"/>
    <w:rsid w:val="004E5D05"/>
    <w:rsid w:val="004E6106"/>
    <w:rsid w:val="004E6115"/>
    <w:rsid w:val="004E62B4"/>
    <w:rsid w:val="004E69F5"/>
    <w:rsid w:val="004E75C5"/>
    <w:rsid w:val="004E77B8"/>
    <w:rsid w:val="004E7ABF"/>
    <w:rsid w:val="004E7D0B"/>
    <w:rsid w:val="004F075D"/>
    <w:rsid w:val="004F0888"/>
    <w:rsid w:val="004F0920"/>
    <w:rsid w:val="004F1010"/>
    <w:rsid w:val="004F177D"/>
    <w:rsid w:val="004F1978"/>
    <w:rsid w:val="004F219C"/>
    <w:rsid w:val="004F2C53"/>
    <w:rsid w:val="004F35A7"/>
    <w:rsid w:val="004F37A7"/>
    <w:rsid w:val="004F4157"/>
    <w:rsid w:val="004F4FC3"/>
    <w:rsid w:val="004F52F4"/>
    <w:rsid w:val="004F53DA"/>
    <w:rsid w:val="004F574C"/>
    <w:rsid w:val="004F5AA4"/>
    <w:rsid w:val="004F65DB"/>
    <w:rsid w:val="004F6F50"/>
    <w:rsid w:val="004F7528"/>
    <w:rsid w:val="004F76D0"/>
    <w:rsid w:val="0050007F"/>
    <w:rsid w:val="0050041F"/>
    <w:rsid w:val="00500533"/>
    <w:rsid w:val="005006C8"/>
    <w:rsid w:val="00500E7E"/>
    <w:rsid w:val="0050135F"/>
    <w:rsid w:val="005018E1"/>
    <w:rsid w:val="00501935"/>
    <w:rsid w:val="00502FFE"/>
    <w:rsid w:val="00503578"/>
    <w:rsid w:val="00503587"/>
    <w:rsid w:val="00503649"/>
    <w:rsid w:val="00503AC4"/>
    <w:rsid w:val="00503D14"/>
    <w:rsid w:val="00504513"/>
    <w:rsid w:val="0050457F"/>
    <w:rsid w:val="00504951"/>
    <w:rsid w:val="0050508C"/>
    <w:rsid w:val="0050559E"/>
    <w:rsid w:val="00505751"/>
    <w:rsid w:val="005057FE"/>
    <w:rsid w:val="00506226"/>
    <w:rsid w:val="00506300"/>
    <w:rsid w:val="0050662C"/>
    <w:rsid w:val="0050677C"/>
    <w:rsid w:val="00506A1D"/>
    <w:rsid w:val="00510352"/>
    <w:rsid w:val="0051068D"/>
    <w:rsid w:val="00510B8F"/>
    <w:rsid w:val="00510DF6"/>
    <w:rsid w:val="00510FCD"/>
    <w:rsid w:val="00511655"/>
    <w:rsid w:val="0051213F"/>
    <w:rsid w:val="00512F93"/>
    <w:rsid w:val="005131AA"/>
    <w:rsid w:val="005133B1"/>
    <w:rsid w:val="005138B6"/>
    <w:rsid w:val="00513B86"/>
    <w:rsid w:val="00513BD8"/>
    <w:rsid w:val="0051439E"/>
    <w:rsid w:val="005146A7"/>
    <w:rsid w:val="00514A47"/>
    <w:rsid w:val="005156C2"/>
    <w:rsid w:val="00515A11"/>
    <w:rsid w:val="00516520"/>
    <w:rsid w:val="005165EC"/>
    <w:rsid w:val="0051679C"/>
    <w:rsid w:val="00516AF2"/>
    <w:rsid w:val="00516F1F"/>
    <w:rsid w:val="00517533"/>
    <w:rsid w:val="00517BA2"/>
    <w:rsid w:val="00517F39"/>
    <w:rsid w:val="0052036D"/>
    <w:rsid w:val="00520712"/>
    <w:rsid w:val="00520830"/>
    <w:rsid w:val="00520972"/>
    <w:rsid w:val="00520F18"/>
    <w:rsid w:val="005211CF"/>
    <w:rsid w:val="005215EE"/>
    <w:rsid w:val="00521A9A"/>
    <w:rsid w:val="00521E28"/>
    <w:rsid w:val="0052217B"/>
    <w:rsid w:val="00522E4F"/>
    <w:rsid w:val="00523301"/>
    <w:rsid w:val="005235F1"/>
    <w:rsid w:val="00523772"/>
    <w:rsid w:val="00524B67"/>
    <w:rsid w:val="00526A14"/>
    <w:rsid w:val="0052707E"/>
    <w:rsid w:val="00527AC9"/>
    <w:rsid w:val="00527D3B"/>
    <w:rsid w:val="00527D4F"/>
    <w:rsid w:val="0053074F"/>
    <w:rsid w:val="00530E37"/>
    <w:rsid w:val="00531463"/>
    <w:rsid w:val="005332B2"/>
    <w:rsid w:val="00533AB7"/>
    <w:rsid w:val="00533D7D"/>
    <w:rsid w:val="00533E41"/>
    <w:rsid w:val="005340A2"/>
    <w:rsid w:val="005342FE"/>
    <w:rsid w:val="00534BED"/>
    <w:rsid w:val="00535721"/>
    <w:rsid w:val="0053612B"/>
    <w:rsid w:val="0053684C"/>
    <w:rsid w:val="0053689E"/>
    <w:rsid w:val="00536FA6"/>
    <w:rsid w:val="005374EE"/>
    <w:rsid w:val="00540154"/>
    <w:rsid w:val="005415BA"/>
    <w:rsid w:val="00541952"/>
    <w:rsid w:val="00541F1A"/>
    <w:rsid w:val="00542B35"/>
    <w:rsid w:val="00543471"/>
    <w:rsid w:val="00543774"/>
    <w:rsid w:val="00544092"/>
    <w:rsid w:val="00544538"/>
    <w:rsid w:val="00544646"/>
    <w:rsid w:val="005446CD"/>
    <w:rsid w:val="00544918"/>
    <w:rsid w:val="00545435"/>
    <w:rsid w:val="00545824"/>
    <w:rsid w:val="00550CE1"/>
    <w:rsid w:val="00551ECC"/>
    <w:rsid w:val="005526B1"/>
    <w:rsid w:val="005526EC"/>
    <w:rsid w:val="0055273C"/>
    <w:rsid w:val="0055296E"/>
    <w:rsid w:val="00552F6E"/>
    <w:rsid w:val="00552FB5"/>
    <w:rsid w:val="005533A8"/>
    <w:rsid w:val="005541F6"/>
    <w:rsid w:val="005543A4"/>
    <w:rsid w:val="00554455"/>
    <w:rsid w:val="00554C4E"/>
    <w:rsid w:val="00554F97"/>
    <w:rsid w:val="00554FB6"/>
    <w:rsid w:val="0055518A"/>
    <w:rsid w:val="005556ED"/>
    <w:rsid w:val="00555AFA"/>
    <w:rsid w:val="005564FD"/>
    <w:rsid w:val="00556E86"/>
    <w:rsid w:val="00556FED"/>
    <w:rsid w:val="00557299"/>
    <w:rsid w:val="005574D8"/>
    <w:rsid w:val="005602EC"/>
    <w:rsid w:val="005608FF"/>
    <w:rsid w:val="00560D50"/>
    <w:rsid w:val="00561079"/>
    <w:rsid w:val="005610DD"/>
    <w:rsid w:val="0056134B"/>
    <w:rsid w:val="005627B7"/>
    <w:rsid w:val="00562E5B"/>
    <w:rsid w:val="005631C2"/>
    <w:rsid w:val="0056437C"/>
    <w:rsid w:val="00564D1B"/>
    <w:rsid w:val="00564D54"/>
    <w:rsid w:val="00565145"/>
    <w:rsid w:val="005654D2"/>
    <w:rsid w:val="00565573"/>
    <w:rsid w:val="00566120"/>
    <w:rsid w:val="00566264"/>
    <w:rsid w:val="005666E3"/>
    <w:rsid w:val="00566DCD"/>
    <w:rsid w:val="00567456"/>
    <w:rsid w:val="005678B7"/>
    <w:rsid w:val="00567CB4"/>
    <w:rsid w:val="00567E17"/>
    <w:rsid w:val="00567EBA"/>
    <w:rsid w:val="005708A6"/>
    <w:rsid w:val="0057128B"/>
    <w:rsid w:val="00571374"/>
    <w:rsid w:val="00571D3E"/>
    <w:rsid w:val="00571EFA"/>
    <w:rsid w:val="005728A6"/>
    <w:rsid w:val="00572CA0"/>
    <w:rsid w:val="0057338C"/>
    <w:rsid w:val="00573821"/>
    <w:rsid w:val="00573B38"/>
    <w:rsid w:val="00573F48"/>
    <w:rsid w:val="0057400B"/>
    <w:rsid w:val="0057415E"/>
    <w:rsid w:val="00574349"/>
    <w:rsid w:val="00574418"/>
    <w:rsid w:val="00574D63"/>
    <w:rsid w:val="00576470"/>
    <w:rsid w:val="00576F09"/>
    <w:rsid w:val="00576F63"/>
    <w:rsid w:val="00577152"/>
    <w:rsid w:val="00577615"/>
    <w:rsid w:val="005776B2"/>
    <w:rsid w:val="005777BC"/>
    <w:rsid w:val="0057781F"/>
    <w:rsid w:val="00580802"/>
    <w:rsid w:val="00580C59"/>
    <w:rsid w:val="005812FF"/>
    <w:rsid w:val="00581F82"/>
    <w:rsid w:val="00582C99"/>
    <w:rsid w:val="00582F58"/>
    <w:rsid w:val="00583069"/>
    <w:rsid w:val="0058313D"/>
    <w:rsid w:val="00583B51"/>
    <w:rsid w:val="00583D16"/>
    <w:rsid w:val="005843D7"/>
    <w:rsid w:val="00584409"/>
    <w:rsid w:val="0058528C"/>
    <w:rsid w:val="00585A75"/>
    <w:rsid w:val="0058648D"/>
    <w:rsid w:val="00586E81"/>
    <w:rsid w:val="005873E3"/>
    <w:rsid w:val="00587D13"/>
    <w:rsid w:val="00587E83"/>
    <w:rsid w:val="00587FA9"/>
    <w:rsid w:val="00590864"/>
    <w:rsid w:val="005910A0"/>
    <w:rsid w:val="005918CC"/>
    <w:rsid w:val="00591F8C"/>
    <w:rsid w:val="00592881"/>
    <w:rsid w:val="00592E77"/>
    <w:rsid w:val="0059314A"/>
    <w:rsid w:val="005936B3"/>
    <w:rsid w:val="005937CA"/>
    <w:rsid w:val="00593ECB"/>
    <w:rsid w:val="005949DD"/>
    <w:rsid w:val="00595E25"/>
    <w:rsid w:val="0059618C"/>
    <w:rsid w:val="00596E1F"/>
    <w:rsid w:val="00597181"/>
    <w:rsid w:val="00597AC9"/>
    <w:rsid w:val="005A01C9"/>
    <w:rsid w:val="005A08FE"/>
    <w:rsid w:val="005A0D1D"/>
    <w:rsid w:val="005A16EE"/>
    <w:rsid w:val="005A363A"/>
    <w:rsid w:val="005A3B52"/>
    <w:rsid w:val="005A3DEF"/>
    <w:rsid w:val="005A4558"/>
    <w:rsid w:val="005A4BF9"/>
    <w:rsid w:val="005A4E79"/>
    <w:rsid w:val="005A5B2B"/>
    <w:rsid w:val="005A5E21"/>
    <w:rsid w:val="005A7268"/>
    <w:rsid w:val="005A7AB4"/>
    <w:rsid w:val="005A7E69"/>
    <w:rsid w:val="005B0124"/>
    <w:rsid w:val="005B01A0"/>
    <w:rsid w:val="005B027E"/>
    <w:rsid w:val="005B0B9A"/>
    <w:rsid w:val="005B0F4D"/>
    <w:rsid w:val="005B14F4"/>
    <w:rsid w:val="005B2975"/>
    <w:rsid w:val="005B2BAE"/>
    <w:rsid w:val="005B32C6"/>
    <w:rsid w:val="005B41A6"/>
    <w:rsid w:val="005B469C"/>
    <w:rsid w:val="005B4838"/>
    <w:rsid w:val="005B4840"/>
    <w:rsid w:val="005B4C9A"/>
    <w:rsid w:val="005B4F05"/>
    <w:rsid w:val="005B4F3D"/>
    <w:rsid w:val="005B6806"/>
    <w:rsid w:val="005B6A92"/>
    <w:rsid w:val="005B6C3B"/>
    <w:rsid w:val="005B6F0D"/>
    <w:rsid w:val="005B72AF"/>
    <w:rsid w:val="005B7A01"/>
    <w:rsid w:val="005B7FAF"/>
    <w:rsid w:val="005C06E1"/>
    <w:rsid w:val="005C07D2"/>
    <w:rsid w:val="005C0820"/>
    <w:rsid w:val="005C0D3F"/>
    <w:rsid w:val="005C1015"/>
    <w:rsid w:val="005C13DF"/>
    <w:rsid w:val="005C1A75"/>
    <w:rsid w:val="005C1F04"/>
    <w:rsid w:val="005C1FD1"/>
    <w:rsid w:val="005C2055"/>
    <w:rsid w:val="005C2572"/>
    <w:rsid w:val="005C28FE"/>
    <w:rsid w:val="005C2ADC"/>
    <w:rsid w:val="005C2D7F"/>
    <w:rsid w:val="005C3027"/>
    <w:rsid w:val="005C35D0"/>
    <w:rsid w:val="005C3986"/>
    <w:rsid w:val="005C3A32"/>
    <w:rsid w:val="005C3ECB"/>
    <w:rsid w:val="005C4257"/>
    <w:rsid w:val="005C4E13"/>
    <w:rsid w:val="005C4EE8"/>
    <w:rsid w:val="005C514C"/>
    <w:rsid w:val="005C51D6"/>
    <w:rsid w:val="005C5556"/>
    <w:rsid w:val="005C58F4"/>
    <w:rsid w:val="005C5A9E"/>
    <w:rsid w:val="005C5B07"/>
    <w:rsid w:val="005C5EC8"/>
    <w:rsid w:val="005C62B3"/>
    <w:rsid w:val="005C6397"/>
    <w:rsid w:val="005C668B"/>
    <w:rsid w:val="005C6761"/>
    <w:rsid w:val="005C67D0"/>
    <w:rsid w:val="005C6894"/>
    <w:rsid w:val="005C7143"/>
    <w:rsid w:val="005C73F7"/>
    <w:rsid w:val="005C74A5"/>
    <w:rsid w:val="005C7594"/>
    <w:rsid w:val="005C7AF8"/>
    <w:rsid w:val="005D0131"/>
    <w:rsid w:val="005D14DD"/>
    <w:rsid w:val="005D19B6"/>
    <w:rsid w:val="005D1ACA"/>
    <w:rsid w:val="005D1D17"/>
    <w:rsid w:val="005D21ED"/>
    <w:rsid w:val="005D2484"/>
    <w:rsid w:val="005D24F9"/>
    <w:rsid w:val="005D262C"/>
    <w:rsid w:val="005D2DD1"/>
    <w:rsid w:val="005D339C"/>
    <w:rsid w:val="005D33C6"/>
    <w:rsid w:val="005D33D1"/>
    <w:rsid w:val="005D35DE"/>
    <w:rsid w:val="005D4AA9"/>
    <w:rsid w:val="005D51DD"/>
    <w:rsid w:val="005D57BC"/>
    <w:rsid w:val="005D674C"/>
    <w:rsid w:val="005D76CF"/>
    <w:rsid w:val="005D7C33"/>
    <w:rsid w:val="005D7F51"/>
    <w:rsid w:val="005E09CA"/>
    <w:rsid w:val="005E09DB"/>
    <w:rsid w:val="005E1899"/>
    <w:rsid w:val="005E1FAC"/>
    <w:rsid w:val="005E201F"/>
    <w:rsid w:val="005E2BA7"/>
    <w:rsid w:val="005E2F14"/>
    <w:rsid w:val="005E3AED"/>
    <w:rsid w:val="005E3DCE"/>
    <w:rsid w:val="005E489F"/>
    <w:rsid w:val="005E4A3A"/>
    <w:rsid w:val="005E6440"/>
    <w:rsid w:val="005E672B"/>
    <w:rsid w:val="005E735C"/>
    <w:rsid w:val="005E7649"/>
    <w:rsid w:val="005E7764"/>
    <w:rsid w:val="005E78BC"/>
    <w:rsid w:val="005E7AD9"/>
    <w:rsid w:val="005E7E2E"/>
    <w:rsid w:val="005F0181"/>
    <w:rsid w:val="005F06F5"/>
    <w:rsid w:val="005F0ABD"/>
    <w:rsid w:val="005F0D56"/>
    <w:rsid w:val="005F130E"/>
    <w:rsid w:val="005F1337"/>
    <w:rsid w:val="005F18F5"/>
    <w:rsid w:val="005F1C34"/>
    <w:rsid w:val="005F237F"/>
    <w:rsid w:val="005F27D7"/>
    <w:rsid w:val="005F3B36"/>
    <w:rsid w:val="005F3C87"/>
    <w:rsid w:val="005F4ECB"/>
    <w:rsid w:val="005F5256"/>
    <w:rsid w:val="005F532C"/>
    <w:rsid w:val="005F53CA"/>
    <w:rsid w:val="005F56FC"/>
    <w:rsid w:val="005F67E3"/>
    <w:rsid w:val="005F6905"/>
    <w:rsid w:val="005F6B95"/>
    <w:rsid w:val="005F745F"/>
    <w:rsid w:val="005F76B7"/>
    <w:rsid w:val="005F7799"/>
    <w:rsid w:val="00600EB9"/>
    <w:rsid w:val="006025C9"/>
    <w:rsid w:val="006033CA"/>
    <w:rsid w:val="00603652"/>
    <w:rsid w:val="006039D9"/>
    <w:rsid w:val="006046E8"/>
    <w:rsid w:val="00604F28"/>
    <w:rsid w:val="00605D6D"/>
    <w:rsid w:val="00606A83"/>
    <w:rsid w:val="00606AFF"/>
    <w:rsid w:val="00606C9F"/>
    <w:rsid w:val="00606D29"/>
    <w:rsid w:val="00606F8C"/>
    <w:rsid w:val="006072EF"/>
    <w:rsid w:val="00607727"/>
    <w:rsid w:val="00607D4D"/>
    <w:rsid w:val="00607E74"/>
    <w:rsid w:val="00607FDD"/>
    <w:rsid w:val="00610969"/>
    <w:rsid w:val="00610B29"/>
    <w:rsid w:val="00610C4B"/>
    <w:rsid w:val="00610CA6"/>
    <w:rsid w:val="00610CC5"/>
    <w:rsid w:val="00610DFD"/>
    <w:rsid w:val="00610E22"/>
    <w:rsid w:val="00610E8F"/>
    <w:rsid w:val="0061175D"/>
    <w:rsid w:val="00611EDB"/>
    <w:rsid w:val="006127AA"/>
    <w:rsid w:val="00612ACB"/>
    <w:rsid w:val="00612DBD"/>
    <w:rsid w:val="0061381E"/>
    <w:rsid w:val="00613828"/>
    <w:rsid w:val="00613B39"/>
    <w:rsid w:val="00613C74"/>
    <w:rsid w:val="0061418A"/>
    <w:rsid w:val="00614416"/>
    <w:rsid w:val="00614755"/>
    <w:rsid w:val="006149E0"/>
    <w:rsid w:val="00614B68"/>
    <w:rsid w:val="00614B8F"/>
    <w:rsid w:val="00614F24"/>
    <w:rsid w:val="00615F50"/>
    <w:rsid w:val="006163F9"/>
    <w:rsid w:val="00616907"/>
    <w:rsid w:val="006201FE"/>
    <w:rsid w:val="00620636"/>
    <w:rsid w:val="00620E31"/>
    <w:rsid w:val="00620F0A"/>
    <w:rsid w:val="00620F69"/>
    <w:rsid w:val="006212EB"/>
    <w:rsid w:val="00621654"/>
    <w:rsid w:val="00622122"/>
    <w:rsid w:val="00622266"/>
    <w:rsid w:val="00622933"/>
    <w:rsid w:val="00622934"/>
    <w:rsid w:val="00622E1C"/>
    <w:rsid w:val="00622F04"/>
    <w:rsid w:val="00622F66"/>
    <w:rsid w:val="00623093"/>
    <w:rsid w:val="006231E1"/>
    <w:rsid w:val="00623F6D"/>
    <w:rsid w:val="0062471A"/>
    <w:rsid w:val="00624FAA"/>
    <w:rsid w:val="006251FA"/>
    <w:rsid w:val="00625286"/>
    <w:rsid w:val="00625F7E"/>
    <w:rsid w:val="00625FEC"/>
    <w:rsid w:val="00626369"/>
    <w:rsid w:val="00626555"/>
    <w:rsid w:val="00626D13"/>
    <w:rsid w:val="00626D34"/>
    <w:rsid w:val="006271A0"/>
    <w:rsid w:val="0062728F"/>
    <w:rsid w:val="00630542"/>
    <w:rsid w:val="00630717"/>
    <w:rsid w:val="006309C8"/>
    <w:rsid w:val="00630B89"/>
    <w:rsid w:val="00630D54"/>
    <w:rsid w:val="00631795"/>
    <w:rsid w:val="00631975"/>
    <w:rsid w:val="006336F9"/>
    <w:rsid w:val="00633AD0"/>
    <w:rsid w:val="00633C03"/>
    <w:rsid w:val="00633CA0"/>
    <w:rsid w:val="00633E44"/>
    <w:rsid w:val="006340B4"/>
    <w:rsid w:val="00634186"/>
    <w:rsid w:val="0063467A"/>
    <w:rsid w:val="0063492A"/>
    <w:rsid w:val="0063527E"/>
    <w:rsid w:val="006352FB"/>
    <w:rsid w:val="00635556"/>
    <w:rsid w:val="00635F4A"/>
    <w:rsid w:val="00636170"/>
    <w:rsid w:val="00637DD2"/>
    <w:rsid w:val="00640F02"/>
    <w:rsid w:val="0064102F"/>
    <w:rsid w:val="00641260"/>
    <w:rsid w:val="006414C9"/>
    <w:rsid w:val="00641584"/>
    <w:rsid w:val="0064203B"/>
    <w:rsid w:val="00642709"/>
    <w:rsid w:val="00642ABD"/>
    <w:rsid w:val="00642EAE"/>
    <w:rsid w:val="00643098"/>
    <w:rsid w:val="0064379D"/>
    <w:rsid w:val="00643A4F"/>
    <w:rsid w:val="00643AAE"/>
    <w:rsid w:val="00643B99"/>
    <w:rsid w:val="00643C90"/>
    <w:rsid w:val="00643FB3"/>
    <w:rsid w:val="00644E9C"/>
    <w:rsid w:val="006457F7"/>
    <w:rsid w:val="0064591C"/>
    <w:rsid w:val="00645DF9"/>
    <w:rsid w:val="00645F5A"/>
    <w:rsid w:val="006465AB"/>
    <w:rsid w:val="00647A6F"/>
    <w:rsid w:val="00647BD8"/>
    <w:rsid w:val="0065075D"/>
    <w:rsid w:val="00650B4C"/>
    <w:rsid w:val="00651566"/>
    <w:rsid w:val="00651AE5"/>
    <w:rsid w:val="00651BF9"/>
    <w:rsid w:val="00651F66"/>
    <w:rsid w:val="006521A0"/>
    <w:rsid w:val="006524E3"/>
    <w:rsid w:val="00653230"/>
    <w:rsid w:val="006536F9"/>
    <w:rsid w:val="00653CD3"/>
    <w:rsid w:val="006554E4"/>
    <w:rsid w:val="0065563B"/>
    <w:rsid w:val="00655691"/>
    <w:rsid w:val="00655CE7"/>
    <w:rsid w:val="006561BD"/>
    <w:rsid w:val="006562C5"/>
    <w:rsid w:val="00656837"/>
    <w:rsid w:val="00656C55"/>
    <w:rsid w:val="00656F09"/>
    <w:rsid w:val="0065797D"/>
    <w:rsid w:val="0065798B"/>
    <w:rsid w:val="0066023A"/>
    <w:rsid w:val="006603B8"/>
    <w:rsid w:val="0066069B"/>
    <w:rsid w:val="006609CD"/>
    <w:rsid w:val="00661269"/>
    <w:rsid w:val="00661759"/>
    <w:rsid w:val="006617E3"/>
    <w:rsid w:val="00661DE2"/>
    <w:rsid w:val="006620F6"/>
    <w:rsid w:val="0066297A"/>
    <w:rsid w:val="00662F80"/>
    <w:rsid w:val="00663269"/>
    <w:rsid w:val="00663327"/>
    <w:rsid w:val="006637A3"/>
    <w:rsid w:val="006639FA"/>
    <w:rsid w:val="00664014"/>
    <w:rsid w:val="0066497D"/>
    <w:rsid w:val="00664CC1"/>
    <w:rsid w:val="00664E83"/>
    <w:rsid w:val="006652A7"/>
    <w:rsid w:val="006657C6"/>
    <w:rsid w:val="006667A7"/>
    <w:rsid w:val="00666BC8"/>
    <w:rsid w:val="00666E65"/>
    <w:rsid w:val="0066779E"/>
    <w:rsid w:val="00667B7F"/>
    <w:rsid w:val="00667E73"/>
    <w:rsid w:val="006700DB"/>
    <w:rsid w:val="00670408"/>
    <w:rsid w:val="00670772"/>
    <w:rsid w:val="00670D32"/>
    <w:rsid w:val="00670DAC"/>
    <w:rsid w:val="00670E83"/>
    <w:rsid w:val="00671281"/>
    <w:rsid w:val="00671EAA"/>
    <w:rsid w:val="006721B8"/>
    <w:rsid w:val="00672581"/>
    <w:rsid w:val="006726FA"/>
    <w:rsid w:val="00672741"/>
    <w:rsid w:val="006728A2"/>
    <w:rsid w:val="00672C13"/>
    <w:rsid w:val="006732F1"/>
    <w:rsid w:val="00673C96"/>
    <w:rsid w:val="00673EE6"/>
    <w:rsid w:val="00674767"/>
    <w:rsid w:val="00674824"/>
    <w:rsid w:val="006749FA"/>
    <w:rsid w:val="00674B8A"/>
    <w:rsid w:val="00675840"/>
    <w:rsid w:val="00675A9D"/>
    <w:rsid w:val="00675F7C"/>
    <w:rsid w:val="006762D9"/>
    <w:rsid w:val="006763F4"/>
    <w:rsid w:val="006764B7"/>
    <w:rsid w:val="00676E5A"/>
    <w:rsid w:val="006774DA"/>
    <w:rsid w:val="00677B8A"/>
    <w:rsid w:val="0068010D"/>
    <w:rsid w:val="0068073C"/>
    <w:rsid w:val="00681426"/>
    <w:rsid w:val="00681485"/>
    <w:rsid w:val="0068157D"/>
    <w:rsid w:val="006815C5"/>
    <w:rsid w:val="00681A8F"/>
    <w:rsid w:val="00681D0A"/>
    <w:rsid w:val="00682434"/>
    <w:rsid w:val="00682874"/>
    <w:rsid w:val="00682C51"/>
    <w:rsid w:val="00682F5B"/>
    <w:rsid w:val="0068301F"/>
    <w:rsid w:val="006834A6"/>
    <w:rsid w:val="00683991"/>
    <w:rsid w:val="00683B1A"/>
    <w:rsid w:val="00683B8C"/>
    <w:rsid w:val="0068449B"/>
    <w:rsid w:val="00684BC7"/>
    <w:rsid w:val="00684C81"/>
    <w:rsid w:val="006851D6"/>
    <w:rsid w:val="00685B73"/>
    <w:rsid w:val="00685D4A"/>
    <w:rsid w:val="00685F67"/>
    <w:rsid w:val="006860E5"/>
    <w:rsid w:val="0068688B"/>
    <w:rsid w:val="00686C91"/>
    <w:rsid w:val="00686E28"/>
    <w:rsid w:val="00687738"/>
    <w:rsid w:val="00687AB5"/>
    <w:rsid w:val="00687CB5"/>
    <w:rsid w:val="00690064"/>
    <w:rsid w:val="006903EF"/>
    <w:rsid w:val="00690402"/>
    <w:rsid w:val="00690403"/>
    <w:rsid w:val="00690B4D"/>
    <w:rsid w:val="0069217F"/>
    <w:rsid w:val="006937CC"/>
    <w:rsid w:val="006942E9"/>
    <w:rsid w:val="00694B10"/>
    <w:rsid w:val="00694BB8"/>
    <w:rsid w:val="00694F36"/>
    <w:rsid w:val="00696033"/>
    <w:rsid w:val="0069625E"/>
    <w:rsid w:val="00696411"/>
    <w:rsid w:val="00696B9A"/>
    <w:rsid w:val="006974C6"/>
    <w:rsid w:val="00697610"/>
    <w:rsid w:val="006978E3"/>
    <w:rsid w:val="00697BF4"/>
    <w:rsid w:val="00697E9E"/>
    <w:rsid w:val="006A0266"/>
    <w:rsid w:val="006A11FB"/>
    <w:rsid w:val="006A18F5"/>
    <w:rsid w:val="006A2C98"/>
    <w:rsid w:val="006A2F03"/>
    <w:rsid w:val="006A340B"/>
    <w:rsid w:val="006A34CD"/>
    <w:rsid w:val="006A425E"/>
    <w:rsid w:val="006A59EE"/>
    <w:rsid w:val="006A5CE6"/>
    <w:rsid w:val="006A65FC"/>
    <w:rsid w:val="006A6A75"/>
    <w:rsid w:val="006A74F5"/>
    <w:rsid w:val="006A7558"/>
    <w:rsid w:val="006A75D0"/>
    <w:rsid w:val="006A7698"/>
    <w:rsid w:val="006A76CD"/>
    <w:rsid w:val="006B04A2"/>
    <w:rsid w:val="006B0900"/>
    <w:rsid w:val="006B0D73"/>
    <w:rsid w:val="006B0F39"/>
    <w:rsid w:val="006B145B"/>
    <w:rsid w:val="006B17C4"/>
    <w:rsid w:val="006B316E"/>
    <w:rsid w:val="006B335E"/>
    <w:rsid w:val="006B37D4"/>
    <w:rsid w:val="006B3874"/>
    <w:rsid w:val="006B4109"/>
    <w:rsid w:val="006B4174"/>
    <w:rsid w:val="006B45D1"/>
    <w:rsid w:val="006B464C"/>
    <w:rsid w:val="006B4651"/>
    <w:rsid w:val="006B54B0"/>
    <w:rsid w:val="006B54C9"/>
    <w:rsid w:val="006B569E"/>
    <w:rsid w:val="006B5CD7"/>
    <w:rsid w:val="006B651A"/>
    <w:rsid w:val="006B6750"/>
    <w:rsid w:val="006B723B"/>
    <w:rsid w:val="006B7615"/>
    <w:rsid w:val="006B7754"/>
    <w:rsid w:val="006B778D"/>
    <w:rsid w:val="006B79B6"/>
    <w:rsid w:val="006B7C3F"/>
    <w:rsid w:val="006B7D8A"/>
    <w:rsid w:val="006C016F"/>
    <w:rsid w:val="006C0A1B"/>
    <w:rsid w:val="006C0C18"/>
    <w:rsid w:val="006C1093"/>
    <w:rsid w:val="006C1490"/>
    <w:rsid w:val="006C1C07"/>
    <w:rsid w:val="006C1C87"/>
    <w:rsid w:val="006C2DD3"/>
    <w:rsid w:val="006C3237"/>
    <w:rsid w:val="006C3AF4"/>
    <w:rsid w:val="006C439E"/>
    <w:rsid w:val="006C450D"/>
    <w:rsid w:val="006C5073"/>
    <w:rsid w:val="006C6639"/>
    <w:rsid w:val="006C668A"/>
    <w:rsid w:val="006C7342"/>
    <w:rsid w:val="006C73A4"/>
    <w:rsid w:val="006C7498"/>
    <w:rsid w:val="006C76EE"/>
    <w:rsid w:val="006C7FAC"/>
    <w:rsid w:val="006D1481"/>
    <w:rsid w:val="006D166A"/>
    <w:rsid w:val="006D17BA"/>
    <w:rsid w:val="006D1980"/>
    <w:rsid w:val="006D2C7D"/>
    <w:rsid w:val="006D325B"/>
    <w:rsid w:val="006D397B"/>
    <w:rsid w:val="006D407D"/>
    <w:rsid w:val="006D41CD"/>
    <w:rsid w:val="006D431E"/>
    <w:rsid w:val="006D5EE5"/>
    <w:rsid w:val="006D6213"/>
    <w:rsid w:val="006D7085"/>
    <w:rsid w:val="006D7352"/>
    <w:rsid w:val="006D7584"/>
    <w:rsid w:val="006D7DDE"/>
    <w:rsid w:val="006E01FE"/>
    <w:rsid w:val="006E0981"/>
    <w:rsid w:val="006E0E43"/>
    <w:rsid w:val="006E1491"/>
    <w:rsid w:val="006E1EF1"/>
    <w:rsid w:val="006E21C1"/>
    <w:rsid w:val="006E2947"/>
    <w:rsid w:val="006E414F"/>
    <w:rsid w:val="006E427B"/>
    <w:rsid w:val="006E489B"/>
    <w:rsid w:val="006E4D31"/>
    <w:rsid w:val="006E4D65"/>
    <w:rsid w:val="006E4DA2"/>
    <w:rsid w:val="006E52C3"/>
    <w:rsid w:val="006E5BA0"/>
    <w:rsid w:val="006E62C6"/>
    <w:rsid w:val="006E637D"/>
    <w:rsid w:val="006E6701"/>
    <w:rsid w:val="006E6B08"/>
    <w:rsid w:val="006E6DAE"/>
    <w:rsid w:val="006E71B5"/>
    <w:rsid w:val="006F0B16"/>
    <w:rsid w:val="006F1004"/>
    <w:rsid w:val="006F11F6"/>
    <w:rsid w:val="006F1393"/>
    <w:rsid w:val="006F1585"/>
    <w:rsid w:val="006F236E"/>
    <w:rsid w:val="006F2CE7"/>
    <w:rsid w:val="006F45EC"/>
    <w:rsid w:val="006F4835"/>
    <w:rsid w:val="006F48EB"/>
    <w:rsid w:val="006F4A66"/>
    <w:rsid w:val="006F5148"/>
    <w:rsid w:val="006F5CB9"/>
    <w:rsid w:val="006F68F9"/>
    <w:rsid w:val="006F6A37"/>
    <w:rsid w:val="006F6A46"/>
    <w:rsid w:val="006F7776"/>
    <w:rsid w:val="006F7B0A"/>
    <w:rsid w:val="00700792"/>
    <w:rsid w:val="00700919"/>
    <w:rsid w:val="00700E56"/>
    <w:rsid w:val="00701283"/>
    <w:rsid w:val="00701CF1"/>
    <w:rsid w:val="00703574"/>
    <w:rsid w:val="0070365B"/>
    <w:rsid w:val="007052FC"/>
    <w:rsid w:val="007057C0"/>
    <w:rsid w:val="007065B6"/>
    <w:rsid w:val="00706840"/>
    <w:rsid w:val="00707EB8"/>
    <w:rsid w:val="00710B33"/>
    <w:rsid w:val="00711573"/>
    <w:rsid w:val="00711865"/>
    <w:rsid w:val="007122A2"/>
    <w:rsid w:val="00712E8A"/>
    <w:rsid w:val="0071345C"/>
    <w:rsid w:val="00713779"/>
    <w:rsid w:val="00713A5C"/>
    <w:rsid w:val="00713EAD"/>
    <w:rsid w:val="007140DD"/>
    <w:rsid w:val="007142C1"/>
    <w:rsid w:val="007156EB"/>
    <w:rsid w:val="00716205"/>
    <w:rsid w:val="00716B6A"/>
    <w:rsid w:val="00716DDB"/>
    <w:rsid w:val="00717122"/>
    <w:rsid w:val="00717545"/>
    <w:rsid w:val="00720426"/>
    <w:rsid w:val="00720CB4"/>
    <w:rsid w:val="00720CC1"/>
    <w:rsid w:val="007211B8"/>
    <w:rsid w:val="00721DC9"/>
    <w:rsid w:val="00721E7D"/>
    <w:rsid w:val="0072205F"/>
    <w:rsid w:val="00722215"/>
    <w:rsid w:val="00722ECF"/>
    <w:rsid w:val="007232FF"/>
    <w:rsid w:val="0072340E"/>
    <w:rsid w:val="00723441"/>
    <w:rsid w:val="007238E1"/>
    <w:rsid w:val="00723C82"/>
    <w:rsid w:val="007249E2"/>
    <w:rsid w:val="00724AC8"/>
    <w:rsid w:val="00725DF2"/>
    <w:rsid w:val="00725FD7"/>
    <w:rsid w:val="007261E7"/>
    <w:rsid w:val="00726315"/>
    <w:rsid w:val="00726629"/>
    <w:rsid w:val="0072669E"/>
    <w:rsid w:val="007272A9"/>
    <w:rsid w:val="0072766A"/>
    <w:rsid w:val="00727719"/>
    <w:rsid w:val="00727A9A"/>
    <w:rsid w:val="00727B35"/>
    <w:rsid w:val="0073010A"/>
    <w:rsid w:val="007315B8"/>
    <w:rsid w:val="00732328"/>
    <w:rsid w:val="00732F29"/>
    <w:rsid w:val="00733410"/>
    <w:rsid w:val="00733656"/>
    <w:rsid w:val="00734654"/>
    <w:rsid w:val="0073520B"/>
    <w:rsid w:val="0073523A"/>
    <w:rsid w:val="00735B02"/>
    <w:rsid w:val="007361D8"/>
    <w:rsid w:val="0073695D"/>
    <w:rsid w:val="00736A63"/>
    <w:rsid w:val="00736D69"/>
    <w:rsid w:val="00737048"/>
    <w:rsid w:val="00737460"/>
    <w:rsid w:val="007379C5"/>
    <w:rsid w:val="00737C61"/>
    <w:rsid w:val="00737C87"/>
    <w:rsid w:val="00737FB2"/>
    <w:rsid w:val="00740210"/>
    <w:rsid w:val="00740D46"/>
    <w:rsid w:val="007419D3"/>
    <w:rsid w:val="00741FD8"/>
    <w:rsid w:val="00742744"/>
    <w:rsid w:val="007428A9"/>
    <w:rsid w:val="007433A5"/>
    <w:rsid w:val="00744A65"/>
    <w:rsid w:val="0074538F"/>
    <w:rsid w:val="00745C14"/>
    <w:rsid w:val="00745D01"/>
    <w:rsid w:val="00746565"/>
    <w:rsid w:val="00746781"/>
    <w:rsid w:val="007469A1"/>
    <w:rsid w:val="00747590"/>
    <w:rsid w:val="007478E6"/>
    <w:rsid w:val="007479B0"/>
    <w:rsid w:val="007479B1"/>
    <w:rsid w:val="00747FFC"/>
    <w:rsid w:val="007505B7"/>
    <w:rsid w:val="007507F1"/>
    <w:rsid w:val="007518A2"/>
    <w:rsid w:val="007518D9"/>
    <w:rsid w:val="00751986"/>
    <w:rsid w:val="00751A8C"/>
    <w:rsid w:val="0075205E"/>
    <w:rsid w:val="00752B83"/>
    <w:rsid w:val="00752D9A"/>
    <w:rsid w:val="00752ED2"/>
    <w:rsid w:val="00753395"/>
    <w:rsid w:val="007537F5"/>
    <w:rsid w:val="0075412F"/>
    <w:rsid w:val="0075432E"/>
    <w:rsid w:val="007552A3"/>
    <w:rsid w:val="00755FF1"/>
    <w:rsid w:val="0075659B"/>
    <w:rsid w:val="00756664"/>
    <w:rsid w:val="007566DD"/>
    <w:rsid w:val="0076114F"/>
    <w:rsid w:val="007611E7"/>
    <w:rsid w:val="007621D9"/>
    <w:rsid w:val="00763496"/>
    <w:rsid w:val="00763D30"/>
    <w:rsid w:val="007643BB"/>
    <w:rsid w:val="007645E8"/>
    <w:rsid w:val="00764784"/>
    <w:rsid w:val="00764BDC"/>
    <w:rsid w:val="00764ED2"/>
    <w:rsid w:val="00764F37"/>
    <w:rsid w:val="00765279"/>
    <w:rsid w:val="007652F6"/>
    <w:rsid w:val="00765644"/>
    <w:rsid w:val="00765F9F"/>
    <w:rsid w:val="00765FEB"/>
    <w:rsid w:val="007664C4"/>
    <w:rsid w:val="00766E93"/>
    <w:rsid w:val="00767202"/>
    <w:rsid w:val="00767AA8"/>
    <w:rsid w:val="007700A6"/>
    <w:rsid w:val="00770A1C"/>
    <w:rsid w:val="00770B61"/>
    <w:rsid w:val="00770EE0"/>
    <w:rsid w:val="007717A5"/>
    <w:rsid w:val="00771848"/>
    <w:rsid w:val="00771D6B"/>
    <w:rsid w:val="00771F83"/>
    <w:rsid w:val="007723C9"/>
    <w:rsid w:val="00772FEF"/>
    <w:rsid w:val="00773A2C"/>
    <w:rsid w:val="00774BF8"/>
    <w:rsid w:val="0077519F"/>
    <w:rsid w:val="00775FF6"/>
    <w:rsid w:val="007760B5"/>
    <w:rsid w:val="0077640A"/>
    <w:rsid w:val="00776E98"/>
    <w:rsid w:val="00776FB8"/>
    <w:rsid w:val="0077756D"/>
    <w:rsid w:val="0077792F"/>
    <w:rsid w:val="00777A26"/>
    <w:rsid w:val="00777F14"/>
    <w:rsid w:val="00780281"/>
    <w:rsid w:val="00780583"/>
    <w:rsid w:val="00780A32"/>
    <w:rsid w:val="0078145A"/>
    <w:rsid w:val="007821D3"/>
    <w:rsid w:val="00782E74"/>
    <w:rsid w:val="00782F61"/>
    <w:rsid w:val="00783EEA"/>
    <w:rsid w:val="007840AA"/>
    <w:rsid w:val="00784FA1"/>
    <w:rsid w:val="00785C5F"/>
    <w:rsid w:val="007864BC"/>
    <w:rsid w:val="00787010"/>
    <w:rsid w:val="007871FE"/>
    <w:rsid w:val="00787309"/>
    <w:rsid w:val="00787AC2"/>
    <w:rsid w:val="00787EDF"/>
    <w:rsid w:val="00790820"/>
    <w:rsid w:val="0079085C"/>
    <w:rsid w:val="007916E8"/>
    <w:rsid w:val="007918C2"/>
    <w:rsid w:val="00791903"/>
    <w:rsid w:val="00791DB3"/>
    <w:rsid w:val="00792099"/>
    <w:rsid w:val="00792FDA"/>
    <w:rsid w:val="007931DB"/>
    <w:rsid w:val="0079345B"/>
    <w:rsid w:val="00793958"/>
    <w:rsid w:val="00793B9A"/>
    <w:rsid w:val="00793C74"/>
    <w:rsid w:val="00793D8C"/>
    <w:rsid w:val="00794678"/>
    <w:rsid w:val="00794750"/>
    <w:rsid w:val="0079479E"/>
    <w:rsid w:val="00795467"/>
    <w:rsid w:val="0079559F"/>
    <w:rsid w:val="00795953"/>
    <w:rsid w:val="007968E7"/>
    <w:rsid w:val="007971C3"/>
    <w:rsid w:val="007975C7"/>
    <w:rsid w:val="00797B9D"/>
    <w:rsid w:val="00797D9B"/>
    <w:rsid w:val="00797E2E"/>
    <w:rsid w:val="00797EAD"/>
    <w:rsid w:val="007A0126"/>
    <w:rsid w:val="007A0796"/>
    <w:rsid w:val="007A087F"/>
    <w:rsid w:val="007A17F4"/>
    <w:rsid w:val="007A2314"/>
    <w:rsid w:val="007A2B3A"/>
    <w:rsid w:val="007A2BDF"/>
    <w:rsid w:val="007A2C13"/>
    <w:rsid w:val="007A2C89"/>
    <w:rsid w:val="007A30FF"/>
    <w:rsid w:val="007A32AE"/>
    <w:rsid w:val="007A39F9"/>
    <w:rsid w:val="007A3B02"/>
    <w:rsid w:val="007A3EAE"/>
    <w:rsid w:val="007A4531"/>
    <w:rsid w:val="007A4633"/>
    <w:rsid w:val="007A4C49"/>
    <w:rsid w:val="007A58D8"/>
    <w:rsid w:val="007A762E"/>
    <w:rsid w:val="007A7931"/>
    <w:rsid w:val="007A795F"/>
    <w:rsid w:val="007A7E1E"/>
    <w:rsid w:val="007B0086"/>
    <w:rsid w:val="007B0AD1"/>
    <w:rsid w:val="007B0FAF"/>
    <w:rsid w:val="007B143B"/>
    <w:rsid w:val="007B14D9"/>
    <w:rsid w:val="007B1608"/>
    <w:rsid w:val="007B1B2B"/>
    <w:rsid w:val="007B1C4B"/>
    <w:rsid w:val="007B1ECF"/>
    <w:rsid w:val="007B22D1"/>
    <w:rsid w:val="007B2419"/>
    <w:rsid w:val="007B250A"/>
    <w:rsid w:val="007B26F4"/>
    <w:rsid w:val="007B274F"/>
    <w:rsid w:val="007B2AD7"/>
    <w:rsid w:val="007B3150"/>
    <w:rsid w:val="007B3218"/>
    <w:rsid w:val="007B3876"/>
    <w:rsid w:val="007B3AB8"/>
    <w:rsid w:val="007B4126"/>
    <w:rsid w:val="007B5F2F"/>
    <w:rsid w:val="007B6307"/>
    <w:rsid w:val="007B630B"/>
    <w:rsid w:val="007B63DB"/>
    <w:rsid w:val="007B6D43"/>
    <w:rsid w:val="007B7D72"/>
    <w:rsid w:val="007C0002"/>
    <w:rsid w:val="007C0879"/>
    <w:rsid w:val="007C0985"/>
    <w:rsid w:val="007C19CF"/>
    <w:rsid w:val="007C2080"/>
    <w:rsid w:val="007C238B"/>
    <w:rsid w:val="007C256F"/>
    <w:rsid w:val="007C30A5"/>
    <w:rsid w:val="007C3CAE"/>
    <w:rsid w:val="007C3D66"/>
    <w:rsid w:val="007C4E1A"/>
    <w:rsid w:val="007C4F65"/>
    <w:rsid w:val="007C4F9B"/>
    <w:rsid w:val="007C5071"/>
    <w:rsid w:val="007C534B"/>
    <w:rsid w:val="007C56D3"/>
    <w:rsid w:val="007C5F34"/>
    <w:rsid w:val="007C6465"/>
    <w:rsid w:val="007C6535"/>
    <w:rsid w:val="007C6F7D"/>
    <w:rsid w:val="007C7EFC"/>
    <w:rsid w:val="007D0174"/>
    <w:rsid w:val="007D0289"/>
    <w:rsid w:val="007D02DA"/>
    <w:rsid w:val="007D06D5"/>
    <w:rsid w:val="007D0B67"/>
    <w:rsid w:val="007D1A5B"/>
    <w:rsid w:val="007D2348"/>
    <w:rsid w:val="007D243F"/>
    <w:rsid w:val="007D25E8"/>
    <w:rsid w:val="007D2C79"/>
    <w:rsid w:val="007D3E3F"/>
    <w:rsid w:val="007D428B"/>
    <w:rsid w:val="007D454A"/>
    <w:rsid w:val="007D4AF0"/>
    <w:rsid w:val="007D540E"/>
    <w:rsid w:val="007D54E3"/>
    <w:rsid w:val="007D5C28"/>
    <w:rsid w:val="007D62C0"/>
    <w:rsid w:val="007D6482"/>
    <w:rsid w:val="007D6CDB"/>
    <w:rsid w:val="007D733D"/>
    <w:rsid w:val="007D7DA2"/>
    <w:rsid w:val="007E06B1"/>
    <w:rsid w:val="007E0BC7"/>
    <w:rsid w:val="007E0E02"/>
    <w:rsid w:val="007E1321"/>
    <w:rsid w:val="007E2388"/>
    <w:rsid w:val="007E23F7"/>
    <w:rsid w:val="007E242F"/>
    <w:rsid w:val="007E2724"/>
    <w:rsid w:val="007E2771"/>
    <w:rsid w:val="007E2901"/>
    <w:rsid w:val="007E2920"/>
    <w:rsid w:val="007E2B5F"/>
    <w:rsid w:val="007E2ED7"/>
    <w:rsid w:val="007E30B5"/>
    <w:rsid w:val="007E3EC6"/>
    <w:rsid w:val="007E444C"/>
    <w:rsid w:val="007E4CEB"/>
    <w:rsid w:val="007E595E"/>
    <w:rsid w:val="007E5D8C"/>
    <w:rsid w:val="007E613E"/>
    <w:rsid w:val="007E64D8"/>
    <w:rsid w:val="007E67C5"/>
    <w:rsid w:val="007E72B8"/>
    <w:rsid w:val="007E7474"/>
    <w:rsid w:val="007E7C9B"/>
    <w:rsid w:val="007F065C"/>
    <w:rsid w:val="007F0DC3"/>
    <w:rsid w:val="007F1812"/>
    <w:rsid w:val="007F1859"/>
    <w:rsid w:val="007F1E75"/>
    <w:rsid w:val="007F21F3"/>
    <w:rsid w:val="007F2582"/>
    <w:rsid w:val="007F2F7A"/>
    <w:rsid w:val="007F3177"/>
    <w:rsid w:val="007F3287"/>
    <w:rsid w:val="007F3671"/>
    <w:rsid w:val="007F3BE3"/>
    <w:rsid w:val="007F3D25"/>
    <w:rsid w:val="007F3F0C"/>
    <w:rsid w:val="007F52C1"/>
    <w:rsid w:val="007F53F6"/>
    <w:rsid w:val="007F73D1"/>
    <w:rsid w:val="007F7FCB"/>
    <w:rsid w:val="00800366"/>
    <w:rsid w:val="00800A34"/>
    <w:rsid w:val="00801262"/>
    <w:rsid w:val="008017A6"/>
    <w:rsid w:val="00801B6A"/>
    <w:rsid w:val="0080278B"/>
    <w:rsid w:val="00802CDE"/>
    <w:rsid w:val="00802FD4"/>
    <w:rsid w:val="00803681"/>
    <w:rsid w:val="0080390A"/>
    <w:rsid w:val="00804B70"/>
    <w:rsid w:val="00804C34"/>
    <w:rsid w:val="00805532"/>
    <w:rsid w:val="0080588B"/>
    <w:rsid w:val="008062CF"/>
    <w:rsid w:val="00806C7F"/>
    <w:rsid w:val="008072C9"/>
    <w:rsid w:val="008073C0"/>
    <w:rsid w:val="0080755D"/>
    <w:rsid w:val="00807779"/>
    <w:rsid w:val="00807A4A"/>
    <w:rsid w:val="00807D8A"/>
    <w:rsid w:val="00810221"/>
    <w:rsid w:val="00810B7D"/>
    <w:rsid w:val="00811608"/>
    <w:rsid w:val="00811716"/>
    <w:rsid w:val="0081207B"/>
    <w:rsid w:val="008125BD"/>
    <w:rsid w:val="0081266A"/>
    <w:rsid w:val="00812937"/>
    <w:rsid w:val="00812A3A"/>
    <w:rsid w:val="00812C7F"/>
    <w:rsid w:val="00812E75"/>
    <w:rsid w:val="008135EE"/>
    <w:rsid w:val="00813778"/>
    <w:rsid w:val="008150E9"/>
    <w:rsid w:val="00815788"/>
    <w:rsid w:val="00815C8F"/>
    <w:rsid w:val="00815F00"/>
    <w:rsid w:val="0081629D"/>
    <w:rsid w:val="00816664"/>
    <w:rsid w:val="008170D0"/>
    <w:rsid w:val="00817A5E"/>
    <w:rsid w:val="00817AA2"/>
    <w:rsid w:val="00817E98"/>
    <w:rsid w:val="008209ED"/>
    <w:rsid w:val="00820A90"/>
    <w:rsid w:val="00821826"/>
    <w:rsid w:val="00822D1A"/>
    <w:rsid w:val="00823D6A"/>
    <w:rsid w:val="0082431B"/>
    <w:rsid w:val="00824630"/>
    <w:rsid w:val="008247FE"/>
    <w:rsid w:val="00824E31"/>
    <w:rsid w:val="00825199"/>
    <w:rsid w:val="00825F8E"/>
    <w:rsid w:val="008261F1"/>
    <w:rsid w:val="00826730"/>
    <w:rsid w:val="0082704B"/>
    <w:rsid w:val="00827133"/>
    <w:rsid w:val="00827E66"/>
    <w:rsid w:val="0083005B"/>
    <w:rsid w:val="00830C11"/>
    <w:rsid w:val="00830C52"/>
    <w:rsid w:val="00830FB3"/>
    <w:rsid w:val="0083139A"/>
    <w:rsid w:val="00831DA2"/>
    <w:rsid w:val="00831F2C"/>
    <w:rsid w:val="008322B7"/>
    <w:rsid w:val="0083307E"/>
    <w:rsid w:val="008333F7"/>
    <w:rsid w:val="00833F82"/>
    <w:rsid w:val="00835082"/>
    <w:rsid w:val="00835819"/>
    <w:rsid w:val="00835B3A"/>
    <w:rsid w:val="008362C6"/>
    <w:rsid w:val="00836E44"/>
    <w:rsid w:val="00837028"/>
    <w:rsid w:val="00837112"/>
    <w:rsid w:val="00837792"/>
    <w:rsid w:val="00837C5C"/>
    <w:rsid w:val="00837E35"/>
    <w:rsid w:val="00840D2B"/>
    <w:rsid w:val="00840E83"/>
    <w:rsid w:val="00841352"/>
    <w:rsid w:val="0084192F"/>
    <w:rsid w:val="00841C6E"/>
    <w:rsid w:val="00841CFD"/>
    <w:rsid w:val="00842CDF"/>
    <w:rsid w:val="00843006"/>
    <w:rsid w:val="008432BD"/>
    <w:rsid w:val="00843781"/>
    <w:rsid w:val="0084378D"/>
    <w:rsid w:val="008439EB"/>
    <w:rsid w:val="008439F2"/>
    <w:rsid w:val="00843F76"/>
    <w:rsid w:val="00843FA5"/>
    <w:rsid w:val="0084403F"/>
    <w:rsid w:val="008449EE"/>
    <w:rsid w:val="00845249"/>
    <w:rsid w:val="008459FA"/>
    <w:rsid w:val="00845DDF"/>
    <w:rsid w:val="0084627F"/>
    <w:rsid w:val="008467CC"/>
    <w:rsid w:val="00846DE4"/>
    <w:rsid w:val="00847975"/>
    <w:rsid w:val="00847B4D"/>
    <w:rsid w:val="008508A7"/>
    <w:rsid w:val="0085096D"/>
    <w:rsid w:val="00850E36"/>
    <w:rsid w:val="008513A3"/>
    <w:rsid w:val="0085158F"/>
    <w:rsid w:val="00851A43"/>
    <w:rsid w:val="00851AC4"/>
    <w:rsid w:val="00851B05"/>
    <w:rsid w:val="00851ECE"/>
    <w:rsid w:val="008527C2"/>
    <w:rsid w:val="00852CF5"/>
    <w:rsid w:val="00852D8D"/>
    <w:rsid w:val="00852E68"/>
    <w:rsid w:val="00853318"/>
    <w:rsid w:val="00853530"/>
    <w:rsid w:val="00853A4B"/>
    <w:rsid w:val="00854010"/>
    <w:rsid w:val="0085502D"/>
    <w:rsid w:val="008559ED"/>
    <w:rsid w:val="00855B4D"/>
    <w:rsid w:val="008569D7"/>
    <w:rsid w:val="00856BBD"/>
    <w:rsid w:val="0085705C"/>
    <w:rsid w:val="00857822"/>
    <w:rsid w:val="00857A3D"/>
    <w:rsid w:val="00857D4E"/>
    <w:rsid w:val="00857FB9"/>
    <w:rsid w:val="008600CA"/>
    <w:rsid w:val="008603A1"/>
    <w:rsid w:val="008605DE"/>
    <w:rsid w:val="00860735"/>
    <w:rsid w:val="00860A75"/>
    <w:rsid w:val="00860B35"/>
    <w:rsid w:val="008613DD"/>
    <w:rsid w:val="008615B2"/>
    <w:rsid w:val="00861D10"/>
    <w:rsid w:val="00861EF5"/>
    <w:rsid w:val="008624AC"/>
    <w:rsid w:val="008628B8"/>
    <w:rsid w:val="00862F42"/>
    <w:rsid w:val="0086333F"/>
    <w:rsid w:val="00863620"/>
    <w:rsid w:val="00863A74"/>
    <w:rsid w:val="00864604"/>
    <w:rsid w:val="008654B8"/>
    <w:rsid w:val="008654F6"/>
    <w:rsid w:val="0086559F"/>
    <w:rsid w:val="00865676"/>
    <w:rsid w:val="00865D95"/>
    <w:rsid w:val="0086622E"/>
    <w:rsid w:val="0086647F"/>
    <w:rsid w:val="00866774"/>
    <w:rsid w:val="008671E3"/>
    <w:rsid w:val="008678C4"/>
    <w:rsid w:val="00867CEC"/>
    <w:rsid w:val="0087029C"/>
    <w:rsid w:val="00870D4F"/>
    <w:rsid w:val="00870D9F"/>
    <w:rsid w:val="00870E99"/>
    <w:rsid w:val="008713BC"/>
    <w:rsid w:val="0087263E"/>
    <w:rsid w:val="008727AC"/>
    <w:rsid w:val="00873970"/>
    <w:rsid w:val="00873B00"/>
    <w:rsid w:val="00873B82"/>
    <w:rsid w:val="00873C80"/>
    <w:rsid w:val="00874073"/>
    <w:rsid w:val="008744F9"/>
    <w:rsid w:val="008756A3"/>
    <w:rsid w:val="00875AA4"/>
    <w:rsid w:val="00876381"/>
    <w:rsid w:val="00876898"/>
    <w:rsid w:val="00876EE9"/>
    <w:rsid w:val="008771F8"/>
    <w:rsid w:val="008777A9"/>
    <w:rsid w:val="0088022D"/>
    <w:rsid w:val="00880D2B"/>
    <w:rsid w:val="00880DFB"/>
    <w:rsid w:val="00880FD4"/>
    <w:rsid w:val="008810D7"/>
    <w:rsid w:val="0088121C"/>
    <w:rsid w:val="0088165B"/>
    <w:rsid w:val="00881B8B"/>
    <w:rsid w:val="00882072"/>
    <w:rsid w:val="008822E7"/>
    <w:rsid w:val="00882DFE"/>
    <w:rsid w:val="0088336E"/>
    <w:rsid w:val="00883388"/>
    <w:rsid w:val="0088366F"/>
    <w:rsid w:val="008848FE"/>
    <w:rsid w:val="00884AC5"/>
    <w:rsid w:val="00884B73"/>
    <w:rsid w:val="0088505B"/>
    <w:rsid w:val="00885448"/>
    <w:rsid w:val="00885803"/>
    <w:rsid w:val="0088596E"/>
    <w:rsid w:val="00885CA8"/>
    <w:rsid w:val="00885D7D"/>
    <w:rsid w:val="0088632E"/>
    <w:rsid w:val="00886E62"/>
    <w:rsid w:val="00886F97"/>
    <w:rsid w:val="00887FA2"/>
    <w:rsid w:val="008901A1"/>
    <w:rsid w:val="008905E1"/>
    <w:rsid w:val="0089125B"/>
    <w:rsid w:val="00891498"/>
    <w:rsid w:val="00891E89"/>
    <w:rsid w:val="00892513"/>
    <w:rsid w:val="00892E41"/>
    <w:rsid w:val="00892F99"/>
    <w:rsid w:val="0089300D"/>
    <w:rsid w:val="00893207"/>
    <w:rsid w:val="0089338C"/>
    <w:rsid w:val="008933AA"/>
    <w:rsid w:val="00893AF9"/>
    <w:rsid w:val="008942B0"/>
    <w:rsid w:val="00895164"/>
    <w:rsid w:val="0089527D"/>
    <w:rsid w:val="00895708"/>
    <w:rsid w:val="0089585F"/>
    <w:rsid w:val="008961F8"/>
    <w:rsid w:val="00896D4F"/>
    <w:rsid w:val="00896D9E"/>
    <w:rsid w:val="008970E1"/>
    <w:rsid w:val="0089781C"/>
    <w:rsid w:val="008979F9"/>
    <w:rsid w:val="00897DB4"/>
    <w:rsid w:val="00897E24"/>
    <w:rsid w:val="00897FF4"/>
    <w:rsid w:val="008A035D"/>
    <w:rsid w:val="008A0869"/>
    <w:rsid w:val="008A1387"/>
    <w:rsid w:val="008A2144"/>
    <w:rsid w:val="008A24A9"/>
    <w:rsid w:val="008A31A6"/>
    <w:rsid w:val="008A3363"/>
    <w:rsid w:val="008A37A7"/>
    <w:rsid w:val="008A3925"/>
    <w:rsid w:val="008A3FBC"/>
    <w:rsid w:val="008A4B7A"/>
    <w:rsid w:val="008A54A9"/>
    <w:rsid w:val="008A6161"/>
    <w:rsid w:val="008A623B"/>
    <w:rsid w:val="008A6BAC"/>
    <w:rsid w:val="008B07C2"/>
    <w:rsid w:val="008B0CBF"/>
    <w:rsid w:val="008B2334"/>
    <w:rsid w:val="008B2D8E"/>
    <w:rsid w:val="008B2E69"/>
    <w:rsid w:val="008B3944"/>
    <w:rsid w:val="008B3A0B"/>
    <w:rsid w:val="008B3EA3"/>
    <w:rsid w:val="008B4955"/>
    <w:rsid w:val="008B4D2E"/>
    <w:rsid w:val="008B5B81"/>
    <w:rsid w:val="008B5CFB"/>
    <w:rsid w:val="008B6099"/>
    <w:rsid w:val="008B6BFE"/>
    <w:rsid w:val="008B6F7F"/>
    <w:rsid w:val="008B6FBD"/>
    <w:rsid w:val="008C0610"/>
    <w:rsid w:val="008C1287"/>
    <w:rsid w:val="008C14D4"/>
    <w:rsid w:val="008C184A"/>
    <w:rsid w:val="008C1B71"/>
    <w:rsid w:val="008C1C54"/>
    <w:rsid w:val="008C1E1B"/>
    <w:rsid w:val="008C20C5"/>
    <w:rsid w:val="008C2204"/>
    <w:rsid w:val="008C2371"/>
    <w:rsid w:val="008C267B"/>
    <w:rsid w:val="008C2BFF"/>
    <w:rsid w:val="008C3074"/>
    <w:rsid w:val="008C480A"/>
    <w:rsid w:val="008C481B"/>
    <w:rsid w:val="008C4920"/>
    <w:rsid w:val="008C4CEE"/>
    <w:rsid w:val="008C52AE"/>
    <w:rsid w:val="008C550B"/>
    <w:rsid w:val="008C5B8A"/>
    <w:rsid w:val="008C6807"/>
    <w:rsid w:val="008C68D0"/>
    <w:rsid w:val="008C6A11"/>
    <w:rsid w:val="008C6A58"/>
    <w:rsid w:val="008C7307"/>
    <w:rsid w:val="008C7971"/>
    <w:rsid w:val="008C79B6"/>
    <w:rsid w:val="008D028A"/>
    <w:rsid w:val="008D02AD"/>
    <w:rsid w:val="008D0C28"/>
    <w:rsid w:val="008D10DE"/>
    <w:rsid w:val="008D1545"/>
    <w:rsid w:val="008D1EB8"/>
    <w:rsid w:val="008D2316"/>
    <w:rsid w:val="008D2509"/>
    <w:rsid w:val="008D26DC"/>
    <w:rsid w:val="008D280D"/>
    <w:rsid w:val="008D2C2E"/>
    <w:rsid w:val="008D2D11"/>
    <w:rsid w:val="008D2FC1"/>
    <w:rsid w:val="008D37C5"/>
    <w:rsid w:val="008D3C32"/>
    <w:rsid w:val="008D4606"/>
    <w:rsid w:val="008D4B05"/>
    <w:rsid w:val="008D4CBF"/>
    <w:rsid w:val="008D5094"/>
    <w:rsid w:val="008D5CA2"/>
    <w:rsid w:val="008D68F0"/>
    <w:rsid w:val="008D7919"/>
    <w:rsid w:val="008D7C76"/>
    <w:rsid w:val="008D7F46"/>
    <w:rsid w:val="008E0033"/>
    <w:rsid w:val="008E0369"/>
    <w:rsid w:val="008E059A"/>
    <w:rsid w:val="008E0BDA"/>
    <w:rsid w:val="008E0D34"/>
    <w:rsid w:val="008E1367"/>
    <w:rsid w:val="008E1B36"/>
    <w:rsid w:val="008E2AA9"/>
    <w:rsid w:val="008E2BB5"/>
    <w:rsid w:val="008E3310"/>
    <w:rsid w:val="008E33A7"/>
    <w:rsid w:val="008E3BC3"/>
    <w:rsid w:val="008E450B"/>
    <w:rsid w:val="008E456A"/>
    <w:rsid w:val="008E4C39"/>
    <w:rsid w:val="008E4F6C"/>
    <w:rsid w:val="008E5223"/>
    <w:rsid w:val="008E5971"/>
    <w:rsid w:val="008E59AE"/>
    <w:rsid w:val="008E5E33"/>
    <w:rsid w:val="008E620A"/>
    <w:rsid w:val="008E633E"/>
    <w:rsid w:val="008E65FC"/>
    <w:rsid w:val="008E704A"/>
    <w:rsid w:val="008E78BE"/>
    <w:rsid w:val="008E7BEA"/>
    <w:rsid w:val="008F01D3"/>
    <w:rsid w:val="008F06E2"/>
    <w:rsid w:val="008F0737"/>
    <w:rsid w:val="008F0CFD"/>
    <w:rsid w:val="008F1718"/>
    <w:rsid w:val="008F1B0B"/>
    <w:rsid w:val="008F1EE5"/>
    <w:rsid w:val="008F2226"/>
    <w:rsid w:val="008F25C1"/>
    <w:rsid w:val="008F2B8C"/>
    <w:rsid w:val="008F3413"/>
    <w:rsid w:val="008F4CFF"/>
    <w:rsid w:val="008F4DE0"/>
    <w:rsid w:val="008F4FBA"/>
    <w:rsid w:val="008F50FB"/>
    <w:rsid w:val="008F5707"/>
    <w:rsid w:val="008F650A"/>
    <w:rsid w:val="008F6B78"/>
    <w:rsid w:val="008F7004"/>
    <w:rsid w:val="008F719C"/>
    <w:rsid w:val="008F730F"/>
    <w:rsid w:val="008F77C8"/>
    <w:rsid w:val="008F7AB9"/>
    <w:rsid w:val="00900451"/>
    <w:rsid w:val="00900A8D"/>
    <w:rsid w:val="00900B57"/>
    <w:rsid w:val="00900E16"/>
    <w:rsid w:val="00900F77"/>
    <w:rsid w:val="0090109A"/>
    <w:rsid w:val="009017C0"/>
    <w:rsid w:val="00901D95"/>
    <w:rsid w:val="00902B72"/>
    <w:rsid w:val="00902C0E"/>
    <w:rsid w:val="00902C4F"/>
    <w:rsid w:val="009034AB"/>
    <w:rsid w:val="009036D6"/>
    <w:rsid w:val="00904215"/>
    <w:rsid w:val="009043D1"/>
    <w:rsid w:val="00904682"/>
    <w:rsid w:val="00904A99"/>
    <w:rsid w:val="00905262"/>
    <w:rsid w:val="00906280"/>
    <w:rsid w:val="00907307"/>
    <w:rsid w:val="009074B1"/>
    <w:rsid w:val="00907EE0"/>
    <w:rsid w:val="00910472"/>
    <w:rsid w:val="00910930"/>
    <w:rsid w:val="00910AF6"/>
    <w:rsid w:val="009111C2"/>
    <w:rsid w:val="00912300"/>
    <w:rsid w:val="00912817"/>
    <w:rsid w:val="00913D3D"/>
    <w:rsid w:val="009145A7"/>
    <w:rsid w:val="00914602"/>
    <w:rsid w:val="0091510E"/>
    <w:rsid w:val="009155FB"/>
    <w:rsid w:val="00915B5B"/>
    <w:rsid w:val="00915B78"/>
    <w:rsid w:val="00915E27"/>
    <w:rsid w:val="00916066"/>
    <w:rsid w:val="00916779"/>
    <w:rsid w:val="009168A3"/>
    <w:rsid w:val="00917BA2"/>
    <w:rsid w:val="00920901"/>
    <w:rsid w:val="00921261"/>
    <w:rsid w:val="00921C21"/>
    <w:rsid w:val="00921F80"/>
    <w:rsid w:val="009220EA"/>
    <w:rsid w:val="00923770"/>
    <w:rsid w:val="00923A11"/>
    <w:rsid w:val="0092402C"/>
    <w:rsid w:val="00924BE3"/>
    <w:rsid w:val="00924E15"/>
    <w:rsid w:val="0092524D"/>
    <w:rsid w:val="00925AD0"/>
    <w:rsid w:val="00925FB9"/>
    <w:rsid w:val="00926C29"/>
    <w:rsid w:val="009275FC"/>
    <w:rsid w:val="00930D21"/>
    <w:rsid w:val="00931B0F"/>
    <w:rsid w:val="009322FB"/>
    <w:rsid w:val="00933031"/>
    <w:rsid w:val="009335D7"/>
    <w:rsid w:val="0093415F"/>
    <w:rsid w:val="009345DD"/>
    <w:rsid w:val="009346F2"/>
    <w:rsid w:val="00935897"/>
    <w:rsid w:val="00935B47"/>
    <w:rsid w:val="00935D29"/>
    <w:rsid w:val="00935EB1"/>
    <w:rsid w:val="00935FB2"/>
    <w:rsid w:val="0093632F"/>
    <w:rsid w:val="00936C0C"/>
    <w:rsid w:val="00936DC1"/>
    <w:rsid w:val="00936F63"/>
    <w:rsid w:val="0093708B"/>
    <w:rsid w:val="0093762C"/>
    <w:rsid w:val="00937E9E"/>
    <w:rsid w:val="0094059B"/>
    <w:rsid w:val="009409A0"/>
    <w:rsid w:val="00940E7E"/>
    <w:rsid w:val="00941CAC"/>
    <w:rsid w:val="00941F80"/>
    <w:rsid w:val="00941F9A"/>
    <w:rsid w:val="009422D5"/>
    <w:rsid w:val="00942E64"/>
    <w:rsid w:val="009435AD"/>
    <w:rsid w:val="009436F0"/>
    <w:rsid w:val="009437D1"/>
    <w:rsid w:val="009438E8"/>
    <w:rsid w:val="009444D0"/>
    <w:rsid w:val="00944690"/>
    <w:rsid w:val="009446F8"/>
    <w:rsid w:val="00944716"/>
    <w:rsid w:val="00944E75"/>
    <w:rsid w:val="00944FB4"/>
    <w:rsid w:val="00945632"/>
    <w:rsid w:val="00945806"/>
    <w:rsid w:val="009459C9"/>
    <w:rsid w:val="00945AFE"/>
    <w:rsid w:val="00945C5A"/>
    <w:rsid w:val="00946756"/>
    <w:rsid w:val="009468F9"/>
    <w:rsid w:val="00946EC7"/>
    <w:rsid w:val="00946FA9"/>
    <w:rsid w:val="009471D7"/>
    <w:rsid w:val="0094745C"/>
    <w:rsid w:val="009477D4"/>
    <w:rsid w:val="00947B0E"/>
    <w:rsid w:val="00947D81"/>
    <w:rsid w:val="0095015F"/>
    <w:rsid w:val="00950183"/>
    <w:rsid w:val="0095069B"/>
    <w:rsid w:val="00951215"/>
    <w:rsid w:val="00951587"/>
    <w:rsid w:val="009515B9"/>
    <w:rsid w:val="00951A85"/>
    <w:rsid w:val="00951AA4"/>
    <w:rsid w:val="00951AC3"/>
    <w:rsid w:val="00951C8C"/>
    <w:rsid w:val="00951CB1"/>
    <w:rsid w:val="00952B0A"/>
    <w:rsid w:val="009535A5"/>
    <w:rsid w:val="009544DF"/>
    <w:rsid w:val="009546CB"/>
    <w:rsid w:val="00955062"/>
    <w:rsid w:val="00955152"/>
    <w:rsid w:val="009551A4"/>
    <w:rsid w:val="00955AC2"/>
    <w:rsid w:val="009563C8"/>
    <w:rsid w:val="0095694D"/>
    <w:rsid w:val="00957B92"/>
    <w:rsid w:val="00957CB1"/>
    <w:rsid w:val="009600B2"/>
    <w:rsid w:val="009604A9"/>
    <w:rsid w:val="009605C3"/>
    <w:rsid w:val="00960A5B"/>
    <w:rsid w:val="009614FC"/>
    <w:rsid w:val="00961706"/>
    <w:rsid w:val="0096193A"/>
    <w:rsid w:val="00962038"/>
    <w:rsid w:val="0096213B"/>
    <w:rsid w:val="00962535"/>
    <w:rsid w:val="00962A6B"/>
    <w:rsid w:val="00962CB4"/>
    <w:rsid w:val="009631BB"/>
    <w:rsid w:val="00963448"/>
    <w:rsid w:val="00963653"/>
    <w:rsid w:val="00963EE2"/>
    <w:rsid w:val="0096431C"/>
    <w:rsid w:val="00964796"/>
    <w:rsid w:val="00964929"/>
    <w:rsid w:val="0096497B"/>
    <w:rsid w:val="00964A05"/>
    <w:rsid w:val="0096535A"/>
    <w:rsid w:val="009657BE"/>
    <w:rsid w:val="0096586E"/>
    <w:rsid w:val="00965A42"/>
    <w:rsid w:val="00965BBB"/>
    <w:rsid w:val="00965BC3"/>
    <w:rsid w:val="00966976"/>
    <w:rsid w:val="009669E4"/>
    <w:rsid w:val="00966ADB"/>
    <w:rsid w:val="00966B03"/>
    <w:rsid w:val="00966DDC"/>
    <w:rsid w:val="00966F77"/>
    <w:rsid w:val="00970182"/>
    <w:rsid w:val="00971A3B"/>
    <w:rsid w:val="00971BFA"/>
    <w:rsid w:val="00971C5D"/>
    <w:rsid w:val="00971DF6"/>
    <w:rsid w:val="00972716"/>
    <w:rsid w:val="00972FC8"/>
    <w:rsid w:val="009732A2"/>
    <w:rsid w:val="009737DE"/>
    <w:rsid w:val="00973BA3"/>
    <w:rsid w:val="0097445B"/>
    <w:rsid w:val="00974C5E"/>
    <w:rsid w:val="00974D29"/>
    <w:rsid w:val="00974DD7"/>
    <w:rsid w:val="00974EB1"/>
    <w:rsid w:val="00975673"/>
    <w:rsid w:val="00975B62"/>
    <w:rsid w:val="009760C7"/>
    <w:rsid w:val="009764B3"/>
    <w:rsid w:val="009775CC"/>
    <w:rsid w:val="00977E8C"/>
    <w:rsid w:val="00980128"/>
    <w:rsid w:val="00980768"/>
    <w:rsid w:val="00981222"/>
    <w:rsid w:val="0098134D"/>
    <w:rsid w:val="009816B4"/>
    <w:rsid w:val="009824A9"/>
    <w:rsid w:val="00982DC0"/>
    <w:rsid w:val="00983296"/>
    <w:rsid w:val="0098429C"/>
    <w:rsid w:val="009844EE"/>
    <w:rsid w:val="00984957"/>
    <w:rsid w:val="009856CB"/>
    <w:rsid w:val="009857B2"/>
    <w:rsid w:val="009859FD"/>
    <w:rsid w:val="00985AB3"/>
    <w:rsid w:val="00985AE4"/>
    <w:rsid w:val="00985F8A"/>
    <w:rsid w:val="0098601B"/>
    <w:rsid w:val="00986BA6"/>
    <w:rsid w:val="00987992"/>
    <w:rsid w:val="00987B3F"/>
    <w:rsid w:val="00987BBA"/>
    <w:rsid w:val="00987DCC"/>
    <w:rsid w:val="00990298"/>
    <w:rsid w:val="009906EA"/>
    <w:rsid w:val="0099077D"/>
    <w:rsid w:val="00990C17"/>
    <w:rsid w:val="00990C4E"/>
    <w:rsid w:val="00990D9E"/>
    <w:rsid w:val="00991051"/>
    <w:rsid w:val="00991863"/>
    <w:rsid w:val="00991B47"/>
    <w:rsid w:val="00991CB3"/>
    <w:rsid w:val="00991DE5"/>
    <w:rsid w:val="0099327C"/>
    <w:rsid w:val="0099353F"/>
    <w:rsid w:val="00993620"/>
    <w:rsid w:val="00993954"/>
    <w:rsid w:val="00994673"/>
    <w:rsid w:val="00994A9E"/>
    <w:rsid w:val="00994F4A"/>
    <w:rsid w:val="00995777"/>
    <w:rsid w:val="0099589D"/>
    <w:rsid w:val="00995968"/>
    <w:rsid w:val="00995A17"/>
    <w:rsid w:val="00996128"/>
    <w:rsid w:val="00996C6C"/>
    <w:rsid w:val="009975A4"/>
    <w:rsid w:val="00997868"/>
    <w:rsid w:val="00997AB5"/>
    <w:rsid w:val="00997B30"/>
    <w:rsid w:val="00997F05"/>
    <w:rsid w:val="009A04A3"/>
    <w:rsid w:val="009A0C46"/>
    <w:rsid w:val="009A1066"/>
    <w:rsid w:val="009A2154"/>
    <w:rsid w:val="009A2273"/>
    <w:rsid w:val="009A25FA"/>
    <w:rsid w:val="009A27DF"/>
    <w:rsid w:val="009A349A"/>
    <w:rsid w:val="009A383F"/>
    <w:rsid w:val="009A434C"/>
    <w:rsid w:val="009A48CA"/>
    <w:rsid w:val="009A4A37"/>
    <w:rsid w:val="009A5667"/>
    <w:rsid w:val="009A6256"/>
    <w:rsid w:val="009A6448"/>
    <w:rsid w:val="009A6633"/>
    <w:rsid w:val="009A7186"/>
    <w:rsid w:val="009A7709"/>
    <w:rsid w:val="009A7E3A"/>
    <w:rsid w:val="009A7E63"/>
    <w:rsid w:val="009B0208"/>
    <w:rsid w:val="009B074C"/>
    <w:rsid w:val="009B1099"/>
    <w:rsid w:val="009B2978"/>
    <w:rsid w:val="009B2CBB"/>
    <w:rsid w:val="009B2CEF"/>
    <w:rsid w:val="009B3C6A"/>
    <w:rsid w:val="009B4EA2"/>
    <w:rsid w:val="009B576B"/>
    <w:rsid w:val="009B5855"/>
    <w:rsid w:val="009B5EEF"/>
    <w:rsid w:val="009B5F55"/>
    <w:rsid w:val="009B6227"/>
    <w:rsid w:val="009B65B5"/>
    <w:rsid w:val="009B674C"/>
    <w:rsid w:val="009B72CA"/>
    <w:rsid w:val="009B76B6"/>
    <w:rsid w:val="009C1B96"/>
    <w:rsid w:val="009C1EA1"/>
    <w:rsid w:val="009C1FE4"/>
    <w:rsid w:val="009C252E"/>
    <w:rsid w:val="009C2CCC"/>
    <w:rsid w:val="009C35D6"/>
    <w:rsid w:val="009C3763"/>
    <w:rsid w:val="009C3B6F"/>
    <w:rsid w:val="009C3C42"/>
    <w:rsid w:val="009C48E5"/>
    <w:rsid w:val="009C4CF4"/>
    <w:rsid w:val="009C4D7F"/>
    <w:rsid w:val="009C5011"/>
    <w:rsid w:val="009C52EB"/>
    <w:rsid w:val="009C5322"/>
    <w:rsid w:val="009C5A49"/>
    <w:rsid w:val="009C5D17"/>
    <w:rsid w:val="009C6501"/>
    <w:rsid w:val="009C6E6C"/>
    <w:rsid w:val="009C7D40"/>
    <w:rsid w:val="009C7E36"/>
    <w:rsid w:val="009C7F90"/>
    <w:rsid w:val="009D0E61"/>
    <w:rsid w:val="009D162F"/>
    <w:rsid w:val="009D19C3"/>
    <w:rsid w:val="009D1C27"/>
    <w:rsid w:val="009D2021"/>
    <w:rsid w:val="009D2FAD"/>
    <w:rsid w:val="009D30AA"/>
    <w:rsid w:val="009D342C"/>
    <w:rsid w:val="009D35EE"/>
    <w:rsid w:val="009D364E"/>
    <w:rsid w:val="009D3F3A"/>
    <w:rsid w:val="009D4FAE"/>
    <w:rsid w:val="009D4FD3"/>
    <w:rsid w:val="009D51F3"/>
    <w:rsid w:val="009D5475"/>
    <w:rsid w:val="009D5976"/>
    <w:rsid w:val="009D605D"/>
    <w:rsid w:val="009D66A0"/>
    <w:rsid w:val="009D70EE"/>
    <w:rsid w:val="009D710B"/>
    <w:rsid w:val="009E04B1"/>
    <w:rsid w:val="009E0968"/>
    <w:rsid w:val="009E2038"/>
    <w:rsid w:val="009E203D"/>
    <w:rsid w:val="009E2876"/>
    <w:rsid w:val="009E2C47"/>
    <w:rsid w:val="009E2F22"/>
    <w:rsid w:val="009E31B6"/>
    <w:rsid w:val="009E335D"/>
    <w:rsid w:val="009E393D"/>
    <w:rsid w:val="009E464B"/>
    <w:rsid w:val="009E499B"/>
    <w:rsid w:val="009E49E6"/>
    <w:rsid w:val="009E5B31"/>
    <w:rsid w:val="009E5EA0"/>
    <w:rsid w:val="009E5F45"/>
    <w:rsid w:val="009E6928"/>
    <w:rsid w:val="009E6D25"/>
    <w:rsid w:val="009E6DC1"/>
    <w:rsid w:val="009E6FB9"/>
    <w:rsid w:val="009E7124"/>
    <w:rsid w:val="009E7370"/>
    <w:rsid w:val="009E747E"/>
    <w:rsid w:val="009E77CA"/>
    <w:rsid w:val="009F0155"/>
    <w:rsid w:val="009F0434"/>
    <w:rsid w:val="009F0D65"/>
    <w:rsid w:val="009F0DE0"/>
    <w:rsid w:val="009F1545"/>
    <w:rsid w:val="009F1B03"/>
    <w:rsid w:val="009F205F"/>
    <w:rsid w:val="009F236B"/>
    <w:rsid w:val="009F2D40"/>
    <w:rsid w:val="009F2E93"/>
    <w:rsid w:val="009F2EA2"/>
    <w:rsid w:val="009F4CEE"/>
    <w:rsid w:val="009F4FE4"/>
    <w:rsid w:val="009F5126"/>
    <w:rsid w:val="009F5B92"/>
    <w:rsid w:val="009F5C4B"/>
    <w:rsid w:val="009F6438"/>
    <w:rsid w:val="009F68F4"/>
    <w:rsid w:val="009F6FF8"/>
    <w:rsid w:val="009F71B3"/>
    <w:rsid w:val="009F71E8"/>
    <w:rsid w:val="00A000CD"/>
    <w:rsid w:val="00A004DE"/>
    <w:rsid w:val="00A006B9"/>
    <w:rsid w:val="00A00A19"/>
    <w:rsid w:val="00A0137E"/>
    <w:rsid w:val="00A01638"/>
    <w:rsid w:val="00A017D2"/>
    <w:rsid w:val="00A0194B"/>
    <w:rsid w:val="00A01ECE"/>
    <w:rsid w:val="00A02054"/>
    <w:rsid w:val="00A02699"/>
    <w:rsid w:val="00A02766"/>
    <w:rsid w:val="00A03484"/>
    <w:rsid w:val="00A044B5"/>
    <w:rsid w:val="00A04697"/>
    <w:rsid w:val="00A04CC9"/>
    <w:rsid w:val="00A054CF"/>
    <w:rsid w:val="00A05EDA"/>
    <w:rsid w:val="00A06613"/>
    <w:rsid w:val="00A074F4"/>
    <w:rsid w:val="00A079D7"/>
    <w:rsid w:val="00A07C6A"/>
    <w:rsid w:val="00A108E1"/>
    <w:rsid w:val="00A10C06"/>
    <w:rsid w:val="00A11083"/>
    <w:rsid w:val="00A114DF"/>
    <w:rsid w:val="00A117B2"/>
    <w:rsid w:val="00A11A74"/>
    <w:rsid w:val="00A11CC0"/>
    <w:rsid w:val="00A127B4"/>
    <w:rsid w:val="00A130A9"/>
    <w:rsid w:val="00A13108"/>
    <w:rsid w:val="00A1324E"/>
    <w:rsid w:val="00A13DE2"/>
    <w:rsid w:val="00A14193"/>
    <w:rsid w:val="00A1419A"/>
    <w:rsid w:val="00A143A3"/>
    <w:rsid w:val="00A145C4"/>
    <w:rsid w:val="00A14661"/>
    <w:rsid w:val="00A14A55"/>
    <w:rsid w:val="00A14BCD"/>
    <w:rsid w:val="00A15656"/>
    <w:rsid w:val="00A15897"/>
    <w:rsid w:val="00A158BB"/>
    <w:rsid w:val="00A16918"/>
    <w:rsid w:val="00A16DA4"/>
    <w:rsid w:val="00A17512"/>
    <w:rsid w:val="00A1779B"/>
    <w:rsid w:val="00A17C3E"/>
    <w:rsid w:val="00A205EF"/>
    <w:rsid w:val="00A2094D"/>
    <w:rsid w:val="00A20F8A"/>
    <w:rsid w:val="00A21A83"/>
    <w:rsid w:val="00A22E66"/>
    <w:rsid w:val="00A23F59"/>
    <w:rsid w:val="00A254BC"/>
    <w:rsid w:val="00A2575B"/>
    <w:rsid w:val="00A25934"/>
    <w:rsid w:val="00A25A14"/>
    <w:rsid w:val="00A25BD1"/>
    <w:rsid w:val="00A25E56"/>
    <w:rsid w:val="00A260C3"/>
    <w:rsid w:val="00A26110"/>
    <w:rsid w:val="00A26AD6"/>
    <w:rsid w:val="00A270A4"/>
    <w:rsid w:val="00A27884"/>
    <w:rsid w:val="00A27A29"/>
    <w:rsid w:val="00A27F50"/>
    <w:rsid w:val="00A301B3"/>
    <w:rsid w:val="00A301F9"/>
    <w:rsid w:val="00A307E2"/>
    <w:rsid w:val="00A30B23"/>
    <w:rsid w:val="00A30D04"/>
    <w:rsid w:val="00A30F02"/>
    <w:rsid w:val="00A3146A"/>
    <w:rsid w:val="00A31870"/>
    <w:rsid w:val="00A3239F"/>
    <w:rsid w:val="00A325D0"/>
    <w:rsid w:val="00A32F83"/>
    <w:rsid w:val="00A333F5"/>
    <w:rsid w:val="00A33577"/>
    <w:rsid w:val="00A33761"/>
    <w:rsid w:val="00A3400C"/>
    <w:rsid w:val="00A343CC"/>
    <w:rsid w:val="00A34BD7"/>
    <w:rsid w:val="00A35098"/>
    <w:rsid w:val="00A3522C"/>
    <w:rsid w:val="00A356F9"/>
    <w:rsid w:val="00A3654E"/>
    <w:rsid w:val="00A3654F"/>
    <w:rsid w:val="00A36BAD"/>
    <w:rsid w:val="00A37032"/>
    <w:rsid w:val="00A40751"/>
    <w:rsid w:val="00A41291"/>
    <w:rsid w:val="00A419B9"/>
    <w:rsid w:val="00A41C0F"/>
    <w:rsid w:val="00A4213C"/>
    <w:rsid w:val="00A42232"/>
    <w:rsid w:val="00A42539"/>
    <w:rsid w:val="00A425E7"/>
    <w:rsid w:val="00A43820"/>
    <w:rsid w:val="00A438F7"/>
    <w:rsid w:val="00A43F3B"/>
    <w:rsid w:val="00A4513B"/>
    <w:rsid w:val="00A455AF"/>
    <w:rsid w:val="00A45C2B"/>
    <w:rsid w:val="00A45CF4"/>
    <w:rsid w:val="00A46208"/>
    <w:rsid w:val="00A46517"/>
    <w:rsid w:val="00A46B56"/>
    <w:rsid w:val="00A46B9D"/>
    <w:rsid w:val="00A46D45"/>
    <w:rsid w:val="00A47756"/>
    <w:rsid w:val="00A47858"/>
    <w:rsid w:val="00A47A65"/>
    <w:rsid w:val="00A50114"/>
    <w:rsid w:val="00A5011D"/>
    <w:rsid w:val="00A503CC"/>
    <w:rsid w:val="00A509BC"/>
    <w:rsid w:val="00A50B39"/>
    <w:rsid w:val="00A51095"/>
    <w:rsid w:val="00A51392"/>
    <w:rsid w:val="00A51CCF"/>
    <w:rsid w:val="00A52265"/>
    <w:rsid w:val="00A53762"/>
    <w:rsid w:val="00A53E4A"/>
    <w:rsid w:val="00A54928"/>
    <w:rsid w:val="00A5495F"/>
    <w:rsid w:val="00A54BDB"/>
    <w:rsid w:val="00A54D7F"/>
    <w:rsid w:val="00A55625"/>
    <w:rsid w:val="00A56BC8"/>
    <w:rsid w:val="00A57400"/>
    <w:rsid w:val="00A57CFE"/>
    <w:rsid w:val="00A60B4C"/>
    <w:rsid w:val="00A612A2"/>
    <w:rsid w:val="00A61758"/>
    <w:rsid w:val="00A61899"/>
    <w:rsid w:val="00A61D1C"/>
    <w:rsid w:val="00A61DD0"/>
    <w:rsid w:val="00A6237C"/>
    <w:rsid w:val="00A62923"/>
    <w:rsid w:val="00A6312E"/>
    <w:rsid w:val="00A6368B"/>
    <w:rsid w:val="00A636E7"/>
    <w:rsid w:val="00A637D7"/>
    <w:rsid w:val="00A643E4"/>
    <w:rsid w:val="00A648B1"/>
    <w:rsid w:val="00A64EC0"/>
    <w:rsid w:val="00A655AD"/>
    <w:rsid w:val="00A657EC"/>
    <w:rsid w:val="00A65938"/>
    <w:rsid w:val="00A65B98"/>
    <w:rsid w:val="00A66EC3"/>
    <w:rsid w:val="00A67748"/>
    <w:rsid w:val="00A67EE0"/>
    <w:rsid w:val="00A67EEB"/>
    <w:rsid w:val="00A67FCA"/>
    <w:rsid w:val="00A7113C"/>
    <w:rsid w:val="00A716CE"/>
    <w:rsid w:val="00A719E5"/>
    <w:rsid w:val="00A71FA8"/>
    <w:rsid w:val="00A72A35"/>
    <w:rsid w:val="00A72E7E"/>
    <w:rsid w:val="00A736A1"/>
    <w:rsid w:val="00A73E08"/>
    <w:rsid w:val="00A74323"/>
    <w:rsid w:val="00A74603"/>
    <w:rsid w:val="00A746E0"/>
    <w:rsid w:val="00A74753"/>
    <w:rsid w:val="00A748A1"/>
    <w:rsid w:val="00A74C9B"/>
    <w:rsid w:val="00A75266"/>
    <w:rsid w:val="00A75A89"/>
    <w:rsid w:val="00A75CA0"/>
    <w:rsid w:val="00A75D9A"/>
    <w:rsid w:val="00A75FAF"/>
    <w:rsid w:val="00A7613A"/>
    <w:rsid w:val="00A7657B"/>
    <w:rsid w:val="00A76A45"/>
    <w:rsid w:val="00A77715"/>
    <w:rsid w:val="00A77A8C"/>
    <w:rsid w:val="00A77E1B"/>
    <w:rsid w:val="00A801B5"/>
    <w:rsid w:val="00A80AB0"/>
    <w:rsid w:val="00A80F6F"/>
    <w:rsid w:val="00A8125A"/>
    <w:rsid w:val="00A81625"/>
    <w:rsid w:val="00A816FA"/>
    <w:rsid w:val="00A8282C"/>
    <w:rsid w:val="00A8325C"/>
    <w:rsid w:val="00A832B5"/>
    <w:rsid w:val="00A84B00"/>
    <w:rsid w:val="00A84B51"/>
    <w:rsid w:val="00A84DE3"/>
    <w:rsid w:val="00A8519C"/>
    <w:rsid w:val="00A8563A"/>
    <w:rsid w:val="00A856E6"/>
    <w:rsid w:val="00A85836"/>
    <w:rsid w:val="00A85846"/>
    <w:rsid w:val="00A860A1"/>
    <w:rsid w:val="00A860D3"/>
    <w:rsid w:val="00A86694"/>
    <w:rsid w:val="00A86870"/>
    <w:rsid w:val="00A86AEB"/>
    <w:rsid w:val="00A86BD5"/>
    <w:rsid w:val="00A874D8"/>
    <w:rsid w:val="00A91265"/>
    <w:rsid w:val="00A91967"/>
    <w:rsid w:val="00A9226E"/>
    <w:rsid w:val="00A93513"/>
    <w:rsid w:val="00A93B2B"/>
    <w:rsid w:val="00A93B90"/>
    <w:rsid w:val="00A93BF4"/>
    <w:rsid w:val="00A93C6F"/>
    <w:rsid w:val="00A941A0"/>
    <w:rsid w:val="00A94440"/>
    <w:rsid w:val="00A95498"/>
    <w:rsid w:val="00A954E2"/>
    <w:rsid w:val="00A95643"/>
    <w:rsid w:val="00A95848"/>
    <w:rsid w:val="00A95D13"/>
    <w:rsid w:val="00A96332"/>
    <w:rsid w:val="00A963AE"/>
    <w:rsid w:val="00A96675"/>
    <w:rsid w:val="00A96726"/>
    <w:rsid w:val="00A96E99"/>
    <w:rsid w:val="00A970A6"/>
    <w:rsid w:val="00AA04AE"/>
    <w:rsid w:val="00AA0BE2"/>
    <w:rsid w:val="00AA0EA9"/>
    <w:rsid w:val="00AA0FD2"/>
    <w:rsid w:val="00AA1277"/>
    <w:rsid w:val="00AA1390"/>
    <w:rsid w:val="00AA13A4"/>
    <w:rsid w:val="00AA1437"/>
    <w:rsid w:val="00AA1715"/>
    <w:rsid w:val="00AA1CD8"/>
    <w:rsid w:val="00AA218F"/>
    <w:rsid w:val="00AA2ECA"/>
    <w:rsid w:val="00AA3318"/>
    <w:rsid w:val="00AA3940"/>
    <w:rsid w:val="00AA3E60"/>
    <w:rsid w:val="00AA5667"/>
    <w:rsid w:val="00AA5853"/>
    <w:rsid w:val="00AA65ED"/>
    <w:rsid w:val="00AA69BE"/>
    <w:rsid w:val="00AA6D60"/>
    <w:rsid w:val="00AA70CF"/>
    <w:rsid w:val="00AA759C"/>
    <w:rsid w:val="00AA75A0"/>
    <w:rsid w:val="00AA78AF"/>
    <w:rsid w:val="00AA7EA3"/>
    <w:rsid w:val="00AB05FE"/>
    <w:rsid w:val="00AB072D"/>
    <w:rsid w:val="00AB0F92"/>
    <w:rsid w:val="00AB1055"/>
    <w:rsid w:val="00AB1161"/>
    <w:rsid w:val="00AB1EC0"/>
    <w:rsid w:val="00AB23B6"/>
    <w:rsid w:val="00AB2F9E"/>
    <w:rsid w:val="00AB30DC"/>
    <w:rsid w:val="00AB38BE"/>
    <w:rsid w:val="00AB4BF3"/>
    <w:rsid w:val="00AB4C63"/>
    <w:rsid w:val="00AB4CD9"/>
    <w:rsid w:val="00AB4E81"/>
    <w:rsid w:val="00AB5527"/>
    <w:rsid w:val="00AB5B4C"/>
    <w:rsid w:val="00AB5C8D"/>
    <w:rsid w:val="00AB5D1C"/>
    <w:rsid w:val="00AB5FA6"/>
    <w:rsid w:val="00AB6142"/>
    <w:rsid w:val="00AB70D3"/>
    <w:rsid w:val="00AB7E02"/>
    <w:rsid w:val="00AC1E0B"/>
    <w:rsid w:val="00AC1FDC"/>
    <w:rsid w:val="00AC37BF"/>
    <w:rsid w:val="00AC3995"/>
    <w:rsid w:val="00AC4044"/>
    <w:rsid w:val="00AC431F"/>
    <w:rsid w:val="00AC4732"/>
    <w:rsid w:val="00AC5173"/>
    <w:rsid w:val="00AC5D60"/>
    <w:rsid w:val="00AC6883"/>
    <w:rsid w:val="00AC6E0B"/>
    <w:rsid w:val="00AC6EFA"/>
    <w:rsid w:val="00AC72D8"/>
    <w:rsid w:val="00AC734B"/>
    <w:rsid w:val="00AC7650"/>
    <w:rsid w:val="00AC7824"/>
    <w:rsid w:val="00AC782D"/>
    <w:rsid w:val="00AC7A63"/>
    <w:rsid w:val="00AC7AC3"/>
    <w:rsid w:val="00AC7BD3"/>
    <w:rsid w:val="00AD0D47"/>
    <w:rsid w:val="00AD10E8"/>
    <w:rsid w:val="00AD13A4"/>
    <w:rsid w:val="00AD1D39"/>
    <w:rsid w:val="00AD211D"/>
    <w:rsid w:val="00AD24BC"/>
    <w:rsid w:val="00AD2BC5"/>
    <w:rsid w:val="00AD2EAB"/>
    <w:rsid w:val="00AD2F1D"/>
    <w:rsid w:val="00AD300B"/>
    <w:rsid w:val="00AD306F"/>
    <w:rsid w:val="00AD34D5"/>
    <w:rsid w:val="00AD366B"/>
    <w:rsid w:val="00AD39F2"/>
    <w:rsid w:val="00AD3BE1"/>
    <w:rsid w:val="00AD3C2D"/>
    <w:rsid w:val="00AD3D17"/>
    <w:rsid w:val="00AD3DC7"/>
    <w:rsid w:val="00AD3E1B"/>
    <w:rsid w:val="00AD4901"/>
    <w:rsid w:val="00AD4945"/>
    <w:rsid w:val="00AD4E17"/>
    <w:rsid w:val="00AD5625"/>
    <w:rsid w:val="00AD5E8D"/>
    <w:rsid w:val="00AD669E"/>
    <w:rsid w:val="00AD7164"/>
    <w:rsid w:val="00AD7A0D"/>
    <w:rsid w:val="00AD7B1C"/>
    <w:rsid w:val="00AD7B68"/>
    <w:rsid w:val="00AE03AC"/>
    <w:rsid w:val="00AE0633"/>
    <w:rsid w:val="00AE0A33"/>
    <w:rsid w:val="00AE0FA9"/>
    <w:rsid w:val="00AE156C"/>
    <w:rsid w:val="00AE25E8"/>
    <w:rsid w:val="00AE3BA2"/>
    <w:rsid w:val="00AE3C43"/>
    <w:rsid w:val="00AE4066"/>
    <w:rsid w:val="00AE4167"/>
    <w:rsid w:val="00AE41A0"/>
    <w:rsid w:val="00AE4301"/>
    <w:rsid w:val="00AE44F7"/>
    <w:rsid w:val="00AE4597"/>
    <w:rsid w:val="00AE4782"/>
    <w:rsid w:val="00AE4BD9"/>
    <w:rsid w:val="00AE4D62"/>
    <w:rsid w:val="00AE56FE"/>
    <w:rsid w:val="00AE5B08"/>
    <w:rsid w:val="00AE6262"/>
    <w:rsid w:val="00AE6356"/>
    <w:rsid w:val="00AE6716"/>
    <w:rsid w:val="00AE6828"/>
    <w:rsid w:val="00AE6C2E"/>
    <w:rsid w:val="00AE74DD"/>
    <w:rsid w:val="00AE7743"/>
    <w:rsid w:val="00AE7B35"/>
    <w:rsid w:val="00AE7E37"/>
    <w:rsid w:val="00AF0170"/>
    <w:rsid w:val="00AF0189"/>
    <w:rsid w:val="00AF018D"/>
    <w:rsid w:val="00AF02FB"/>
    <w:rsid w:val="00AF25B4"/>
    <w:rsid w:val="00AF2E34"/>
    <w:rsid w:val="00AF342B"/>
    <w:rsid w:val="00AF34AC"/>
    <w:rsid w:val="00AF477F"/>
    <w:rsid w:val="00AF4931"/>
    <w:rsid w:val="00AF510D"/>
    <w:rsid w:val="00AF52E8"/>
    <w:rsid w:val="00AF5DC2"/>
    <w:rsid w:val="00AF63A7"/>
    <w:rsid w:val="00AF64C2"/>
    <w:rsid w:val="00AF66CD"/>
    <w:rsid w:val="00AF6AD7"/>
    <w:rsid w:val="00AF6BC5"/>
    <w:rsid w:val="00AF6EF0"/>
    <w:rsid w:val="00AF703E"/>
    <w:rsid w:val="00AF7041"/>
    <w:rsid w:val="00AF730A"/>
    <w:rsid w:val="00AF7693"/>
    <w:rsid w:val="00AF7DA7"/>
    <w:rsid w:val="00AF7DB6"/>
    <w:rsid w:val="00AF7EF3"/>
    <w:rsid w:val="00B0047F"/>
    <w:rsid w:val="00B01F28"/>
    <w:rsid w:val="00B03910"/>
    <w:rsid w:val="00B03AAA"/>
    <w:rsid w:val="00B0484C"/>
    <w:rsid w:val="00B05D46"/>
    <w:rsid w:val="00B05E47"/>
    <w:rsid w:val="00B06207"/>
    <w:rsid w:val="00B06CA7"/>
    <w:rsid w:val="00B07386"/>
    <w:rsid w:val="00B0751E"/>
    <w:rsid w:val="00B07A70"/>
    <w:rsid w:val="00B07CC7"/>
    <w:rsid w:val="00B116CF"/>
    <w:rsid w:val="00B11D9F"/>
    <w:rsid w:val="00B12279"/>
    <w:rsid w:val="00B124B9"/>
    <w:rsid w:val="00B131EC"/>
    <w:rsid w:val="00B13207"/>
    <w:rsid w:val="00B1326F"/>
    <w:rsid w:val="00B137EE"/>
    <w:rsid w:val="00B1388F"/>
    <w:rsid w:val="00B13A83"/>
    <w:rsid w:val="00B14214"/>
    <w:rsid w:val="00B143A2"/>
    <w:rsid w:val="00B14BD0"/>
    <w:rsid w:val="00B15948"/>
    <w:rsid w:val="00B15B95"/>
    <w:rsid w:val="00B15C49"/>
    <w:rsid w:val="00B16205"/>
    <w:rsid w:val="00B1717E"/>
    <w:rsid w:val="00B1785D"/>
    <w:rsid w:val="00B2077B"/>
    <w:rsid w:val="00B20E00"/>
    <w:rsid w:val="00B21361"/>
    <w:rsid w:val="00B219CC"/>
    <w:rsid w:val="00B2280E"/>
    <w:rsid w:val="00B22EE5"/>
    <w:rsid w:val="00B232E0"/>
    <w:rsid w:val="00B24199"/>
    <w:rsid w:val="00B2488E"/>
    <w:rsid w:val="00B24DC8"/>
    <w:rsid w:val="00B24EBE"/>
    <w:rsid w:val="00B24FDA"/>
    <w:rsid w:val="00B25185"/>
    <w:rsid w:val="00B254BA"/>
    <w:rsid w:val="00B259E3"/>
    <w:rsid w:val="00B26CB9"/>
    <w:rsid w:val="00B27311"/>
    <w:rsid w:val="00B27322"/>
    <w:rsid w:val="00B2754A"/>
    <w:rsid w:val="00B27C27"/>
    <w:rsid w:val="00B27E00"/>
    <w:rsid w:val="00B305EA"/>
    <w:rsid w:val="00B30667"/>
    <w:rsid w:val="00B3075B"/>
    <w:rsid w:val="00B315E4"/>
    <w:rsid w:val="00B319F7"/>
    <w:rsid w:val="00B32433"/>
    <w:rsid w:val="00B330A6"/>
    <w:rsid w:val="00B33131"/>
    <w:rsid w:val="00B33992"/>
    <w:rsid w:val="00B33DA1"/>
    <w:rsid w:val="00B33F90"/>
    <w:rsid w:val="00B3407F"/>
    <w:rsid w:val="00B34530"/>
    <w:rsid w:val="00B34DEC"/>
    <w:rsid w:val="00B34FB8"/>
    <w:rsid w:val="00B34FD4"/>
    <w:rsid w:val="00B358CA"/>
    <w:rsid w:val="00B364C0"/>
    <w:rsid w:val="00B3653C"/>
    <w:rsid w:val="00B36567"/>
    <w:rsid w:val="00B37016"/>
    <w:rsid w:val="00B378A1"/>
    <w:rsid w:val="00B37BD8"/>
    <w:rsid w:val="00B40389"/>
    <w:rsid w:val="00B407AE"/>
    <w:rsid w:val="00B425A8"/>
    <w:rsid w:val="00B42790"/>
    <w:rsid w:val="00B42BDA"/>
    <w:rsid w:val="00B43688"/>
    <w:rsid w:val="00B44661"/>
    <w:rsid w:val="00B452EC"/>
    <w:rsid w:val="00B453D4"/>
    <w:rsid w:val="00B4547D"/>
    <w:rsid w:val="00B45DF5"/>
    <w:rsid w:val="00B463AF"/>
    <w:rsid w:val="00B46A9D"/>
    <w:rsid w:val="00B477FF"/>
    <w:rsid w:val="00B47C8D"/>
    <w:rsid w:val="00B50361"/>
    <w:rsid w:val="00B50A7A"/>
    <w:rsid w:val="00B50DE0"/>
    <w:rsid w:val="00B51720"/>
    <w:rsid w:val="00B51858"/>
    <w:rsid w:val="00B51924"/>
    <w:rsid w:val="00B52CA9"/>
    <w:rsid w:val="00B53790"/>
    <w:rsid w:val="00B53BEE"/>
    <w:rsid w:val="00B53CC9"/>
    <w:rsid w:val="00B5492C"/>
    <w:rsid w:val="00B54B57"/>
    <w:rsid w:val="00B5550F"/>
    <w:rsid w:val="00B55860"/>
    <w:rsid w:val="00B55E17"/>
    <w:rsid w:val="00B568D7"/>
    <w:rsid w:val="00B56E3A"/>
    <w:rsid w:val="00B56E91"/>
    <w:rsid w:val="00B56EC9"/>
    <w:rsid w:val="00B577F6"/>
    <w:rsid w:val="00B57D63"/>
    <w:rsid w:val="00B6022D"/>
    <w:rsid w:val="00B60280"/>
    <w:rsid w:val="00B60461"/>
    <w:rsid w:val="00B60465"/>
    <w:rsid w:val="00B60BC1"/>
    <w:rsid w:val="00B60F93"/>
    <w:rsid w:val="00B615F5"/>
    <w:rsid w:val="00B618B4"/>
    <w:rsid w:val="00B619C0"/>
    <w:rsid w:val="00B61C4B"/>
    <w:rsid w:val="00B61CC8"/>
    <w:rsid w:val="00B61EAD"/>
    <w:rsid w:val="00B6240D"/>
    <w:rsid w:val="00B625E5"/>
    <w:rsid w:val="00B6313D"/>
    <w:rsid w:val="00B63837"/>
    <w:rsid w:val="00B63F49"/>
    <w:rsid w:val="00B64850"/>
    <w:rsid w:val="00B64B51"/>
    <w:rsid w:val="00B659DD"/>
    <w:rsid w:val="00B65E74"/>
    <w:rsid w:val="00B6615A"/>
    <w:rsid w:val="00B66228"/>
    <w:rsid w:val="00B66ACD"/>
    <w:rsid w:val="00B66B49"/>
    <w:rsid w:val="00B66DDB"/>
    <w:rsid w:val="00B70477"/>
    <w:rsid w:val="00B70C25"/>
    <w:rsid w:val="00B70C83"/>
    <w:rsid w:val="00B71B05"/>
    <w:rsid w:val="00B71DD2"/>
    <w:rsid w:val="00B71F14"/>
    <w:rsid w:val="00B721F3"/>
    <w:rsid w:val="00B726A2"/>
    <w:rsid w:val="00B7348C"/>
    <w:rsid w:val="00B73519"/>
    <w:rsid w:val="00B73634"/>
    <w:rsid w:val="00B73DC2"/>
    <w:rsid w:val="00B74CCF"/>
    <w:rsid w:val="00B755AC"/>
    <w:rsid w:val="00B75C7D"/>
    <w:rsid w:val="00B76409"/>
    <w:rsid w:val="00B76866"/>
    <w:rsid w:val="00B7686C"/>
    <w:rsid w:val="00B7690D"/>
    <w:rsid w:val="00B76B80"/>
    <w:rsid w:val="00B7736D"/>
    <w:rsid w:val="00B77828"/>
    <w:rsid w:val="00B77884"/>
    <w:rsid w:val="00B802EE"/>
    <w:rsid w:val="00B803AF"/>
    <w:rsid w:val="00B804CA"/>
    <w:rsid w:val="00B80B09"/>
    <w:rsid w:val="00B81F4E"/>
    <w:rsid w:val="00B82412"/>
    <w:rsid w:val="00B83065"/>
    <w:rsid w:val="00B83618"/>
    <w:rsid w:val="00B843BB"/>
    <w:rsid w:val="00B84965"/>
    <w:rsid w:val="00B84BDE"/>
    <w:rsid w:val="00B84CE3"/>
    <w:rsid w:val="00B85EA2"/>
    <w:rsid w:val="00B8607D"/>
    <w:rsid w:val="00B8677C"/>
    <w:rsid w:val="00B87400"/>
    <w:rsid w:val="00B876D1"/>
    <w:rsid w:val="00B8799D"/>
    <w:rsid w:val="00B87A0F"/>
    <w:rsid w:val="00B90361"/>
    <w:rsid w:val="00B91189"/>
    <w:rsid w:val="00B91210"/>
    <w:rsid w:val="00B9201E"/>
    <w:rsid w:val="00B92046"/>
    <w:rsid w:val="00B92232"/>
    <w:rsid w:val="00B9238E"/>
    <w:rsid w:val="00B9366E"/>
    <w:rsid w:val="00B93A77"/>
    <w:rsid w:val="00B93B4B"/>
    <w:rsid w:val="00B9493A"/>
    <w:rsid w:val="00B95029"/>
    <w:rsid w:val="00B95437"/>
    <w:rsid w:val="00B9548A"/>
    <w:rsid w:val="00B964AB"/>
    <w:rsid w:val="00BA0269"/>
    <w:rsid w:val="00BA1FB1"/>
    <w:rsid w:val="00BA2F79"/>
    <w:rsid w:val="00BA366B"/>
    <w:rsid w:val="00BA39D6"/>
    <w:rsid w:val="00BA4945"/>
    <w:rsid w:val="00BA4AA6"/>
    <w:rsid w:val="00BA4CBA"/>
    <w:rsid w:val="00BA5347"/>
    <w:rsid w:val="00BA553D"/>
    <w:rsid w:val="00BA5D38"/>
    <w:rsid w:val="00BA620D"/>
    <w:rsid w:val="00BA6CE2"/>
    <w:rsid w:val="00BA73F2"/>
    <w:rsid w:val="00BA74DF"/>
    <w:rsid w:val="00BA7FB7"/>
    <w:rsid w:val="00BB035A"/>
    <w:rsid w:val="00BB063D"/>
    <w:rsid w:val="00BB090A"/>
    <w:rsid w:val="00BB0942"/>
    <w:rsid w:val="00BB0FF6"/>
    <w:rsid w:val="00BB12DA"/>
    <w:rsid w:val="00BB1562"/>
    <w:rsid w:val="00BB1AD7"/>
    <w:rsid w:val="00BB1AFA"/>
    <w:rsid w:val="00BB26D6"/>
    <w:rsid w:val="00BB2827"/>
    <w:rsid w:val="00BB3CA0"/>
    <w:rsid w:val="00BB4210"/>
    <w:rsid w:val="00BB6138"/>
    <w:rsid w:val="00BB7283"/>
    <w:rsid w:val="00BB7EF2"/>
    <w:rsid w:val="00BC01C2"/>
    <w:rsid w:val="00BC029B"/>
    <w:rsid w:val="00BC0956"/>
    <w:rsid w:val="00BC0B27"/>
    <w:rsid w:val="00BC0C2F"/>
    <w:rsid w:val="00BC0E00"/>
    <w:rsid w:val="00BC1678"/>
    <w:rsid w:val="00BC170A"/>
    <w:rsid w:val="00BC1C1C"/>
    <w:rsid w:val="00BC1F84"/>
    <w:rsid w:val="00BC227D"/>
    <w:rsid w:val="00BC2CA7"/>
    <w:rsid w:val="00BC2E1A"/>
    <w:rsid w:val="00BC34FD"/>
    <w:rsid w:val="00BC352D"/>
    <w:rsid w:val="00BC3899"/>
    <w:rsid w:val="00BC3C65"/>
    <w:rsid w:val="00BC4012"/>
    <w:rsid w:val="00BC438B"/>
    <w:rsid w:val="00BC5B96"/>
    <w:rsid w:val="00BC5C6D"/>
    <w:rsid w:val="00BC5C94"/>
    <w:rsid w:val="00BC5D3E"/>
    <w:rsid w:val="00BC5D54"/>
    <w:rsid w:val="00BC693C"/>
    <w:rsid w:val="00BC7FF0"/>
    <w:rsid w:val="00BD04EB"/>
    <w:rsid w:val="00BD0834"/>
    <w:rsid w:val="00BD0F52"/>
    <w:rsid w:val="00BD11B4"/>
    <w:rsid w:val="00BD1470"/>
    <w:rsid w:val="00BD1E1E"/>
    <w:rsid w:val="00BD1F98"/>
    <w:rsid w:val="00BD1FAF"/>
    <w:rsid w:val="00BD1FC7"/>
    <w:rsid w:val="00BD3339"/>
    <w:rsid w:val="00BD3504"/>
    <w:rsid w:val="00BD3695"/>
    <w:rsid w:val="00BD4384"/>
    <w:rsid w:val="00BD44E2"/>
    <w:rsid w:val="00BD4C09"/>
    <w:rsid w:val="00BD4C94"/>
    <w:rsid w:val="00BD4FB6"/>
    <w:rsid w:val="00BD5067"/>
    <w:rsid w:val="00BD5360"/>
    <w:rsid w:val="00BD5393"/>
    <w:rsid w:val="00BD5636"/>
    <w:rsid w:val="00BD5A52"/>
    <w:rsid w:val="00BD5E94"/>
    <w:rsid w:val="00BD6021"/>
    <w:rsid w:val="00BD6275"/>
    <w:rsid w:val="00BD62C9"/>
    <w:rsid w:val="00BD66F0"/>
    <w:rsid w:val="00BD77C7"/>
    <w:rsid w:val="00BD7823"/>
    <w:rsid w:val="00BD7EE0"/>
    <w:rsid w:val="00BE03BB"/>
    <w:rsid w:val="00BE04EE"/>
    <w:rsid w:val="00BE1315"/>
    <w:rsid w:val="00BE1317"/>
    <w:rsid w:val="00BE1B52"/>
    <w:rsid w:val="00BE257E"/>
    <w:rsid w:val="00BE2BBC"/>
    <w:rsid w:val="00BE2D8B"/>
    <w:rsid w:val="00BE35AD"/>
    <w:rsid w:val="00BE395D"/>
    <w:rsid w:val="00BE396E"/>
    <w:rsid w:val="00BE3D25"/>
    <w:rsid w:val="00BE4633"/>
    <w:rsid w:val="00BE5992"/>
    <w:rsid w:val="00BE5993"/>
    <w:rsid w:val="00BE5B2B"/>
    <w:rsid w:val="00BE6C86"/>
    <w:rsid w:val="00BE7C5F"/>
    <w:rsid w:val="00BF05B1"/>
    <w:rsid w:val="00BF1160"/>
    <w:rsid w:val="00BF1435"/>
    <w:rsid w:val="00BF14D9"/>
    <w:rsid w:val="00BF1907"/>
    <w:rsid w:val="00BF26F0"/>
    <w:rsid w:val="00BF2C70"/>
    <w:rsid w:val="00BF34F0"/>
    <w:rsid w:val="00BF3A59"/>
    <w:rsid w:val="00BF3F8E"/>
    <w:rsid w:val="00BF46FA"/>
    <w:rsid w:val="00BF4FA7"/>
    <w:rsid w:val="00BF51B5"/>
    <w:rsid w:val="00BF5C1A"/>
    <w:rsid w:val="00BF5E12"/>
    <w:rsid w:val="00BF5E7B"/>
    <w:rsid w:val="00BF6088"/>
    <w:rsid w:val="00BF798B"/>
    <w:rsid w:val="00C0091B"/>
    <w:rsid w:val="00C00FC1"/>
    <w:rsid w:val="00C0193F"/>
    <w:rsid w:val="00C01CD7"/>
    <w:rsid w:val="00C023DF"/>
    <w:rsid w:val="00C03FFA"/>
    <w:rsid w:val="00C04989"/>
    <w:rsid w:val="00C053E7"/>
    <w:rsid w:val="00C056EE"/>
    <w:rsid w:val="00C05CAB"/>
    <w:rsid w:val="00C06057"/>
    <w:rsid w:val="00C06895"/>
    <w:rsid w:val="00C06B17"/>
    <w:rsid w:val="00C07A2B"/>
    <w:rsid w:val="00C105DC"/>
    <w:rsid w:val="00C1081B"/>
    <w:rsid w:val="00C10EF2"/>
    <w:rsid w:val="00C10FCE"/>
    <w:rsid w:val="00C113C8"/>
    <w:rsid w:val="00C1165C"/>
    <w:rsid w:val="00C119E2"/>
    <w:rsid w:val="00C11DC2"/>
    <w:rsid w:val="00C11E2E"/>
    <w:rsid w:val="00C12221"/>
    <w:rsid w:val="00C127E3"/>
    <w:rsid w:val="00C13CD2"/>
    <w:rsid w:val="00C14537"/>
    <w:rsid w:val="00C1484C"/>
    <w:rsid w:val="00C155DE"/>
    <w:rsid w:val="00C15B61"/>
    <w:rsid w:val="00C169F8"/>
    <w:rsid w:val="00C173FD"/>
    <w:rsid w:val="00C175B1"/>
    <w:rsid w:val="00C1768A"/>
    <w:rsid w:val="00C206C9"/>
    <w:rsid w:val="00C209BE"/>
    <w:rsid w:val="00C20B99"/>
    <w:rsid w:val="00C20D8A"/>
    <w:rsid w:val="00C213BA"/>
    <w:rsid w:val="00C21595"/>
    <w:rsid w:val="00C21DC9"/>
    <w:rsid w:val="00C21E30"/>
    <w:rsid w:val="00C22362"/>
    <w:rsid w:val="00C23852"/>
    <w:rsid w:val="00C23BDF"/>
    <w:rsid w:val="00C23DBF"/>
    <w:rsid w:val="00C24288"/>
    <w:rsid w:val="00C246B9"/>
    <w:rsid w:val="00C2502B"/>
    <w:rsid w:val="00C2525C"/>
    <w:rsid w:val="00C255A9"/>
    <w:rsid w:val="00C25A5E"/>
    <w:rsid w:val="00C25A9E"/>
    <w:rsid w:val="00C25FED"/>
    <w:rsid w:val="00C261EC"/>
    <w:rsid w:val="00C26818"/>
    <w:rsid w:val="00C26F31"/>
    <w:rsid w:val="00C27107"/>
    <w:rsid w:val="00C27504"/>
    <w:rsid w:val="00C2788B"/>
    <w:rsid w:val="00C30AED"/>
    <w:rsid w:val="00C30BAD"/>
    <w:rsid w:val="00C310A2"/>
    <w:rsid w:val="00C3192F"/>
    <w:rsid w:val="00C319A7"/>
    <w:rsid w:val="00C31AFE"/>
    <w:rsid w:val="00C31D31"/>
    <w:rsid w:val="00C3220F"/>
    <w:rsid w:val="00C32866"/>
    <w:rsid w:val="00C33713"/>
    <w:rsid w:val="00C34053"/>
    <w:rsid w:val="00C3419F"/>
    <w:rsid w:val="00C34320"/>
    <w:rsid w:val="00C34E88"/>
    <w:rsid w:val="00C35B53"/>
    <w:rsid w:val="00C35E1F"/>
    <w:rsid w:val="00C360C3"/>
    <w:rsid w:val="00C370B6"/>
    <w:rsid w:val="00C37E36"/>
    <w:rsid w:val="00C4008E"/>
    <w:rsid w:val="00C409A7"/>
    <w:rsid w:val="00C40D48"/>
    <w:rsid w:val="00C418EB"/>
    <w:rsid w:val="00C41E4C"/>
    <w:rsid w:val="00C41F6B"/>
    <w:rsid w:val="00C423FA"/>
    <w:rsid w:val="00C425D5"/>
    <w:rsid w:val="00C42B22"/>
    <w:rsid w:val="00C434E3"/>
    <w:rsid w:val="00C43D8C"/>
    <w:rsid w:val="00C43E1C"/>
    <w:rsid w:val="00C43F37"/>
    <w:rsid w:val="00C440C5"/>
    <w:rsid w:val="00C443B4"/>
    <w:rsid w:val="00C44B28"/>
    <w:rsid w:val="00C44D3A"/>
    <w:rsid w:val="00C450E0"/>
    <w:rsid w:val="00C45501"/>
    <w:rsid w:val="00C4599E"/>
    <w:rsid w:val="00C45C12"/>
    <w:rsid w:val="00C45EA3"/>
    <w:rsid w:val="00C4605D"/>
    <w:rsid w:val="00C462FA"/>
    <w:rsid w:val="00C462FB"/>
    <w:rsid w:val="00C470FE"/>
    <w:rsid w:val="00C4713A"/>
    <w:rsid w:val="00C47177"/>
    <w:rsid w:val="00C4780B"/>
    <w:rsid w:val="00C47878"/>
    <w:rsid w:val="00C479DD"/>
    <w:rsid w:val="00C47F8A"/>
    <w:rsid w:val="00C5023B"/>
    <w:rsid w:val="00C5032E"/>
    <w:rsid w:val="00C50866"/>
    <w:rsid w:val="00C50E00"/>
    <w:rsid w:val="00C51775"/>
    <w:rsid w:val="00C51B4F"/>
    <w:rsid w:val="00C51EE4"/>
    <w:rsid w:val="00C52145"/>
    <w:rsid w:val="00C526F6"/>
    <w:rsid w:val="00C52C98"/>
    <w:rsid w:val="00C53235"/>
    <w:rsid w:val="00C53E77"/>
    <w:rsid w:val="00C54B22"/>
    <w:rsid w:val="00C54F00"/>
    <w:rsid w:val="00C54FAC"/>
    <w:rsid w:val="00C55510"/>
    <w:rsid w:val="00C5579D"/>
    <w:rsid w:val="00C559C3"/>
    <w:rsid w:val="00C56682"/>
    <w:rsid w:val="00C569A0"/>
    <w:rsid w:val="00C57624"/>
    <w:rsid w:val="00C57657"/>
    <w:rsid w:val="00C57A79"/>
    <w:rsid w:val="00C57C2D"/>
    <w:rsid w:val="00C57F68"/>
    <w:rsid w:val="00C6040B"/>
    <w:rsid w:val="00C60524"/>
    <w:rsid w:val="00C6109D"/>
    <w:rsid w:val="00C6133E"/>
    <w:rsid w:val="00C628B8"/>
    <w:rsid w:val="00C62D16"/>
    <w:rsid w:val="00C634F1"/>
    <w:rsid w:val="00C636AA"/>
    <w:rsid w:val="00C63CFE"/>
    <w:rsid w:val="00C645FA"/>
    <w:rsid w:val="00C64A3D"/>
    <w:rsid w:val="00C64A9E"/>
    <w:rsid w:val="00C64E24"/>
    <w:rsid w:val="00C65F93"/>
    <w:rsid w:val="00C667C5"/>
    <w:rsid w:val="00C67291"/>
    <w:rsid w:val="00C7068B"/>
    <w:rsid w:val="00C70C4E"/>
    <w:rsid w:val="00C7144F"/>
    <w:rsid w:val="00C71513"/>
    <w:rsid w:val="00C727B4"/>
    <w:rsid w:val="00C7282A"/>
    <w:rsid w:val="00C73282"/>
    <w:rsid w:val="00C73911"/>
    <w:rsid w:val="00C740D3"/>
    <w:rsid w:val="00C7439C"/>
    <w:rsid w:val="00C74435"/>
    <w:rsid w:val="00C74A48"/>
    <w:rsid w:val="00C74D41"/>
    <w:rsid w:val="00C74DF2"/>
    <w:rsid w:val="00C7531C"/>
    <w:rsid w:val="00C7624F"/>
    <w:rsid w:val="00C77F1D"/>
    <w:rsid w:val="00C81041"/>
    <w:rsid w:val="00C81CAE"/>
    <w:rsid w:val="00C82364"/>
    <w:rsid w:val="00C832C3"/>
    <w:rsid w:val="00C84B42"/>
    <w:rsid w:val="00C854CF"/>
    <w:rsid w:val="00C857A1"/>
    <w:rsid w:val="00C85A3C"/>
    <w:rsid w:val="00C85BC6"/>
    <w:rsid w:val="00C86B1E"/>
    <w:rsid w:val="00C871E5"/>
    <w:rsid w:val="00C9072F"/>
    <w:rsid w:val="00C90E61"/>
    <w:rsid w:val="00C90E70"/>
    <w:rsid w:val="00C910F0"/>
    <w:rsid w:val="00C91128"/>
    <w:rsid w:val="00C9115C"/>
    <w:rsid w:val="00C915A8"/>
    <w:rsid w:val="00C91C45"/>
    <w:rsid w:val="00C91D43"/>
    <w:rsid w:val="00C91E55"/>
    <w:rsid w:val="00C92B40"/>
    <w:rsid w:val="00C9304A"/>
    <w:rsid w:val="00C9356B"/>
    <w:rsid w:val="00C9430C"/>
    <w:rsid w:val="00C946BC"/>
    <w:rsid w:val="00C94A16"/>
    <w:rsid w:val="00C94B33"/>
    <w:rsid w:val="00C94B59"/>
    <w:rsid w:val="00C94D48"/>
    <w:rsid w:val="00C951C9"/>
    <w:rsid w:val="00C9540B"/>
    <w:rsid w:val="00C95553"/>
    <w:rsid w:val="00C95AEC"/>
    <w:rsid w:val="00C95F02"/>
    <w:rsid w:val="00C97238"/>
    <w:rsid w:val="00C97DC4"/>
    <w:rsid w:val="00C97E89"/>
    <w:rsid w:val="00CA00FA"/>
    <w:rsid w:val="00CA010F"/>
    <w:rsid w:val="00CA06B2"/>
    <w:rsid w:val="00CA0F12"/>
    <w:rsid w:val="00CA1DC6"/>
    <w:rsid w:val="00CA2F72"/>
    <w:rsid w:val="00CA359E"/>
    <w:rsid w:val="00CA3668"/>
    <w:rsid w:val="00CA3792"/>
    <w:rsid w:val="00CA3F19"/>
    <w:rsid w:val="00CA46BC"/>
    <w:rsid w:val="00CA4AAE"/>
    <w:rsid w:val="00CA4D62"/>
    <w:rsid w:val="00CA5850"/>
    <w:rsid w:val="00CA5C89"/>
    <w:rsid w:val="00CA5E90"/>
    <w:rsid w:val="00CA6154"/>
    <w:rsid w:val="00CA67F4"/>
    <w:rsid w:val="00CA6A8A"/>
    <w:rsid w:val="00CA6CAE"/>
    <w:rsid w:val="00CA74DD"/>
    <w:rsid w:val="00CA7810"/>
    <w:rsid w:val="00CA7D76"/>
    <w:rsid w:val="00CB142F"/>
    <w:rsid w:val="00CB1B5A"/>
    <w:rsid w:val="00CB1F8B"/>
    <w:rsid w:val="00CB30AD"/>
    <w:rsid w:val="00CB32FF"/>
    <w:rsid w:val="00CB3559"/>
    <w:rsid w:val="00CB3B67"/>
    <w:rsid w:val="00CB3DF9"/>
    <w:rsid w:val="00CB4FDB"/>
    <w:rsid w:val="00CB5894"/>
    <w:rsid w:val="00CB5A78"/>
    <w:rsid w:val="00CB6D9A"/>
    <w:rsid w:val="00CB6F12"/>
    <w:rsid w:val="00CB79C4"/>
    <w:rsid w:val="00CB7DB8"/>
    <w:rsid w:val="00CC0013"/>
    <w:rsid w:val="00CC09D0"/>
    <w:rsid w:val="00CC0BEB"/>
    <w:rsid w:val="00CC0DFC"/>
    <w:rsid w:val="00CC1577"/>
    <w:rsid w:val="00CC1ECD"/>
    <w:rsid w:val="00CC2063"/>
    <w:rsid w:val="00CC2376"/>
    <w:rsid w:val="00CC2578"/>
    <w:rsid w:val="00CC2D17"/>
    <w:rsid w:val="00CC2D5D"/>
    <w:rsid w:val="00CC35E8"/>
    <w:rsid w:val="00CC3931"/>
    <w:rsid w:val="00CC4166"/>
    <w:rsid w:val="00CC4258"/>
    <w:rsid w:val="00CC4577"/>
    <w:rsid w:val="00CC4622"/>
    <w:rsid w:val="00CC49C3"/>
    <w:rsid w:val="00CC4A08"/>
    <w:rsid w:val="00CC4EF0"/>
    <w:rsid w:val="00CC4FFF"/>
    <w:rsid w:val="00CC5124"/>
    <w:rsid w:val="00CC5195"/>
    <w:rsid w:val="00CC5485"/>
    <w:rsid w:val="00CC57A4"/>
    <w:rsid w:val="00CC6166"/>
    <w:rsid w:val="00CC6558"/>
    <w:rsid w:val="00CC6C0A"/>
    <w:rsid w:val="00CC6D07"/>
    <w:rsid w:val="00CC763E"/>
    <w:rsid w:val="00CC780B"/>
    <w:rsid w:val="00CC79ED"/>
    <w:rsid w:val="00CC7C23"/>
    <w:rsid w:val="00CD00D3"/>
    <w:rsid w:val="00CD01E4"/>
    <w:rsid w:val="00CD0463"/>
    <w:rsid w:val="00CD128B"/>
    <w:rsid w:val="00CD153A"/>
    <w:rsid w:val="00CD16BB"/>
    <w:rsid w:val="00CD21A3"/>
    <w:rsid w:val="00CD25AE"/>
    <w:rsid w:val="00CD29C8"/>
    <w:rsid w:val="00CD34DB"/>
    <w:rsid w:val="00CD43A4"/>
    <w:rsid w:val="00CD52DC"/>
    <w:rsid w:val="00CD5425"/>
    <w:rsid w:val="00CD548D"/>
    <w:rsid w:val="00CD62F4"/>
    <w:rsid w:val="00CD667B"/>
    <w:rsid w:val="00CD668F"/>
    <w:rsid w:val="00CD6A49"/>
    <w:rsid w:val="00CD70E5"/>
    <w:rsid w:val="00CD722F"/>
    <w:rsid w:val="00CD7BE0"/>
    <w:rsid w:val="00CE0550"/>
    <w:rsid w:val="00CE0937"/>
    <w:rsid w:val="00CE0D9C"/>
    <w:rsid w:val="00CE0E14"/>
    <w:rsid w:val="00CE0F1F"/>
    <w:rsid w:val="00CE14C1"/>
    <w:rsid w:val="00CE1597"/>
    <w:rsid w:val="00CE186D"/>
    <w:rsid w:val="00CE2350"/>
    <w:rsid w:val="00CE2C0F"/>
    <w:rsid w:val="00CE3163"/>
    <w:rsid w:val="00CE35F1"/>
    <w:rsid w:val="00CE405A"/>
    <w:rsid w:val="00CE4152"/>
    <w:rsid w:val="00CE4249"/>
    <w:rsid w:val="00CE6537"/>
    <w:rsid w:val="00CE6BDC"/>
    <w:rsid w:val="00CE74CA"/>
    <w:rsid w:val="00CE7BA8"/>
    <w:rsid w:val="00CF15E7"/>
    <w:rsid w:val="00CF1E0F"/>
    <w:rsid w:val="00CF1E8C"/>
    <w:rsid w:val="00CF29FB"/>
    <w:rsid w:val="00CF2E75"/>
    <w:rsid w:val="00CF4676"/>
    <w:rsid w:val="00CF526B"/>
    <w:rsid w:val="00CF5CAD"/>
    <w:rsid w:val="00CF603C"/>
    <w:rsid w:val="00CF6381"/>
    <w:rsid w:val="00CF68F8"/>
    <w:rsid w:val="00CF6C1D"/>
    <w:rsid w:val="00CF6DE5"/>
    <w:rsid w:val="00CF6E3C"/>
    <w:rsid w:val="00CF71EA"/>
    <w:rsid w:val="00CF71EC"/>
    <w:rsid w:val="00CF7CE0"/>
    <w:rsid w:val="00D000DC"/>
    <w:rsid w:val="00D001B8"/>
    <w:rsid w:val="00D002A1"/>
    <w:rsid w:val="00D00338"/>
    <w:rsid w:val="00D00E54"/>
    <w:rsid w:val="00D01023"/>
    <w:rsid w:val="00D0142E"/>
    <w:rsid w:val="00D01631"/>
    <w:rsid w:val="00D02B6B"/>
    <w:rsid w:val="00D02BA7"/>
    <w:rsid w:val="00D03002"/>
    <w:rsid w:val="00D03223"/>
    <w:rsid w:val="00D03503"/>
    <w:rsid w:val="00D03740"/>
    <w:rsid w:val="00D03F82"/>
    <w:rsid w:val="00D04B21"/>
    <w:rsid w:val="00D04EC1"/>
    <w:rsid w:val="00D051DA"/>
    <w:rsid w:val="00D05519"/>
    <w:rsid w:val="00D05724"/>
    <w:rsid w:val="00D057C6"/>
    <w:rsid w:val="00D060A7"/>
    <w:rsid w:val="00D065D7"/>
    <w:rsid w:val="00D108D3"/>
    <w:rsid w:val="00D10E66"/>
    <w:rsid w:val="00D11231"/>
    <w:rsid w:val="00D11768"/>
    <w:rsid w:val="00D11E6F"/>
    <w:rsid w:val="00D11F3C"/>
    <w:rsid w:val="00D1240E"/>
    <w:rsid w:val="00D12E93"/>
    <w:rsid w:val="00D12F67"/>
    <w:rsid w:val="00D13A8B"/>
    <w:rsid w:val="00D14CF3"/>
    <w:rsid w:val="00D14E4D"/>
    <w:rsid w:val="00D157CE"/>
    <w:rsid w:val="00D15F73"/>
    <w:rsid w:val="00D1788D"/>
    <w:rsid w:val="00D2009C"/>
    <w:rsid w:val="00D20298"/>
    <w:rsid w:val="00D20A4F"/>
    <w:rsid w:val="00D20A98"/>
    <w:rsid w:val="00D2148D"/>
    <w:rsid w:val="00D21D5C"/>
    <w:rsid w:val="00D22201"/>
    <w:rsid w:val="00D2258F"/>
    <w:rsid w:val="00D2284C"/>
    <w:rsid w:val="00D22A6B"/>
    <w:rsid w:val="00D22B84"/>
    <w:rsid w:val="00D22E5E"/>
    <w:rsid w:val="00D22E75"/>
    <w:rsid w:val="00D233AD"/>
    <w:rsid w:val="00D25734"/>
    <w:rsid w:val="00D25946"/>
    <w:rsid w:val="00D25B83"/>
    <w:rsid w:val="00D25FC2"/>
    <w:rsid w:val="00D27766"/>
    <w:rsid w:val="00D306CC"/>
    <w:rsid w:val="00D307C7"/>
    <w:rsid w:val="00D30926"/>
    <w:rsid w:val="00D30DF1"/>
    <w:rsid w:val="00D31442"/>
    <w:rsid w:val="00D31CC2"/>
    <w:rsid w:val="00D31E1F"/>
    <w:rsid w:val="00D3206D"/>
    <w:rsid w:val="00D324C3"/>
    <w:rsid w:val="00D32893"/>
    <w:rsid w:val="00D32A1D"/>
    <w:rsid w:val="00D32E54"/>
    <w:rsid w:val="00D32FB6"/>
    <w:rsid w:val="00D32FCA"/>
    <w:rsid w:val="00D330D1"/>
    <w:rsid w:val="00D3359C"/>
    <w:rsid w:val="00D34B37"/>
    <w:rsid w:val="00D35494"/>
    <w:rsid w:val="00D365FD"/>
    <w:rsid w:val="00D367DD"/>
    <w:rsid w:val="00D36F4A"/>
    <w:rsid w:val="00D372EA"/>
    <w:rsid w:val="00D37DEF"/>
    <w:rsid w:val="00D404EC"/>
    <w:rsid w:val="00D40F3D"/>
    <w:rsid w:val="00D415EA"/>
    <w:rsid w:val="00D41EE1"/>
    <w:rsid w:val="00D4200A"/>
    <w:rsid w:val="00D425D3"/>
    <w:rsid w:val="00D42613"/>
    <w:rsid w:val="00D42A71"/>
    <w:rsid w:val="00D42EC7"/>
    <w:rsid w:val="00D42F24"/>
    <w:rsid w:val="00D433C2"/>
    <w:rsid w:val="00D43A0B"/>
    <w:rsid w:val="00D4430B"/>
    <w:rsid w:val="00D44C00"/>
    <w:rsid w:val="00D455D4"/>
    <w:rsid w:val="00D4603B"/>
    <w:rsid w:val="00D464D7"/>
    <w:rsid w:val="00D466FE"/>
    <w:rsid w:val="00D46986"/>
    <w:rsid w:val="00D469A1"/>
    <w:rsid w:val="00D469F0"/>
    <w:rsid w:val="00D47589"/>
    <w:rsid w:val="00D47A99"/>
    <w:rsid w:val="00D47B97"/>
    <w:rsid w:val="00D506BA"/>
    <w:rsid w:val="00D50CC8"/>
    <w:rsid w:val="00D517E1"/>
    <w:rsid w:val="00D523CF"/>
    <w:rsid w:val="00D52468"/>
    <w:rsid w:val="00D5266B"/>
    <w:rsid w:val="00D52675"/>
    <w:rsid w:val="00D529EF"/>
    <w:rsid w:val="00D52D54"/>
    <w:rsid w:val="00D52E27"/>
    <w:rsid w:val="00D52F6A"/>
    <w:rsid w:val="00D53141"/>
    <w:rsid w:val="00D53C36"/>
    <w:rsid w:val="00D53CC9"/>
    <w:rsid w:val="00D5449C"/>
    <w:rsid w:val="00D544F7"/>
    <w:rsid w:val="00D547D9"/>
    <w:rsid w:val="00D54C7C"/>
    <w:rsid w:val="00D55129"/>
    <w:rsid w:val="00D55313"/>
    <w:rsid w:val="00D553F6"/>
    <w:rsid w:val="00D556C0"/>
    <w:rsid w:val="00D56451"/>
    <w:rsid w:val="00D56537"/>
    <w:rsid w:val="00D568DE"/>
    <w:rsid w:val="00D56B3B"/>
    <w:rsid w:val="00D570E6"/>
    <w:rsid w:val="00D57385"/>
    <w:rsid w:val="00D60354"/>
    <w:rsid w:val="00D6155A"/>
    <w:rsid w:val="00D62C34"/>
    <w:rsid w:val="00D62D57"/>
    <w:rsid w:val="00D63292"/>
    <w:rsid w:val="00D638FA"/>
    <w:rsid w:val="00D63F12"/>
    <w:rsid w:val="00D64BD9"/>
    <w:rsid w:val="00D64EA1"/>
    <w:rsid w:val="00D66512"/>
    <w:rsid w:val="00D66597"/>
    <w:rsid w:val="00D66F02"/>
    <w:rsid w:val="00D67B50"/>
    <w:rsid w:val="00D67D0A"/>
    <w:rsid w:val="00D701BA"/>
    <w:rsid w:val="00D70642"/>
    <w:rsid w:val="00D70DA1"/>
    <w:rsid w:val="00D72780"/>
    <w:rsid w:val="00D7288E"/>
    <w:rsid w:val="00D729AC"/>
    <w:rsid w:val="00D73532"/>
    <w:rsid w:val="00D73609"/>
    <w:rsid w:val="00D74380"/>
    <w:rsid w:val="00D74668"/>
    <w:rsid w:val="00D747A7"/>
    <w:rsid w:val="00D747F4"/>
    <w:rsid w:val="00D74F0E"/>
    <w:rsid w:val="00D7574C"/>
    <w:rsid w:val="00D7590D"/>
    <w:rsid w:val="00D75AA9"/>
    <w:rsid w:val="00D75B17"/>
    <w:rsid w:val="00D766DE"/>
    <w:rsid w:val="00D76761"/>
    <w:rsid w:val="00D7716D"/>
    <w:rsid w:val="00D772DA"/>
    <w:rsid w:val="00D7778F"/>
    <w:rsid w:val="00D77CBE"/>
    <w:rsid w:val="00D8117B"/>
    <w:rsid w:val="00D813CF"/>
    <w:rsid w:val="00D819DD"/>
    <w:rsid w:val="00D83472"/>
    <w:rsid w:val="00D84398"/>
    <w:rsid w:val="00D847C4"/>
    <w:rsid w:val="00D8495A"/>
    <w:rsid w:val="00D85141"/>
    <w:rsid w:val="00D85551"/>
    <w:rsid w:val="00D855F5"/>
    <w:rsid w:val="00D85C42"/>
    <w:rsid w:val="00D8634C"/>
    <w:rsid w:val="00D87097"/>
    <w:rsid w:val="00D8723E"/>
    <w:rsid w:val="00D87AC4"/>
    <w:rsid w:val="00D87D0E"/>
    <w:rsid w:val="00D900A5"/>
    <w:rsid w:val="00D90427"/>
    <w:rsid w:val="00D90682"/>
    <w:rsid w:val="00D908A4"/>
    <w:rsid w:val="00D908FE"/>
    <w:rsid w:val="00D90B81"/>
    <w:rsid w:val="00D90E10"/>
    <w:rsid w:val="00D911AD"/>
    <w:rsid w:val="00D9136F"/>
    <w:rsid w:val="00D919D4"/>
    <w:rsid w:val="00D91BB8"/>
    <w:rsid w:val="00D92196"/>
    <w:rsid w:val="00D92701"/>
    <w:rsid w:val="00D9280E"/>
    <w:rsid w:val="00D92ECC"/>
    <w:rsid w:val="00D931DF"/>
    <w:rsid w:val="00D9399D"/>
    <w:rsid w:val="00D93D00"/>
    <w:rsid w:val="00D94367"/>
    <w:rsid w:val="00D94AFC"/>
    <w:rsid w:val="00D95438"/>
    <w:rsid w:val="00D957B9"/>
    <w:rsid w:val="00D9650E"/>
    <w:rsid w:val="00D96EFE"/>
    <w:rsid w:val="00D9710B"/>
    <w:rsid w:val="00D973D6"/>
    <w:rsid w:val="00D97599"/>
    <w:rsid w:val="00D97772"/>
    <w:rsid w:val="00D978C3"/>
    <w:rsid w:val="00D97B59"/>
    <w:rsid w:val="00D97F7A"/>
    <w:rsid w:val="00DA039E"/>
    <w:rsid w:val="00DA0E39"/>
    <w:rsid w:val="00DA15C7"/>
    <w:rsid w:val="00DA175F"/>
    <w:rsid w:val="00DA182D"/>
    <w:rsid w:val="00DA1CBB"/>
    <w:rsid w:val="00DA1D58"/>
    <w:rsid w:val="00DA2310"/>
    <w:rsid w:val="00DA2448"/>
    <w:rsid w:val="00DA27FD"/>
    <w:rsid w:val="00DA28D0"/>
    <w:rsid w:val="00DA2FF3"/>
    <w:rsid w:val="00DA38BA"/>
    <w:rsid w:val="00DA3B0B"/>
    <w:rsid w:val="00DA438A"/>
    <w:rsid w:val="00DA4748"/>
    <w:rsid w:val="00DA4F09"/>
    <w:rsid w:val="00DA5D13"/>
    <w:rsid w:val="00DA5F04"/>
    <w:rsid w:val="00DA5FEA"/>
    <w:rsid w:val="00DA601D"/>
    <w:rsid w:val="00DA61E9"/>
    <w:rsid w:val="00DA7613"/>
    <w:rsid w:val="00DA798B"/>
    <w:rsid w:val="00DA7994"/>
    <w:rsid w:val="00DA79A1"/>
    <w:rsid w:val="00DA7B09"/>
    <w:rsid w:val="00DA7CD9"/>
    <w:rsid w:val="00DB003C"/>
    <w:rsid w:val="00DB0581"/>
    <w:rsid w:val="00DB0CF1"/>
    <w:rsid w:val="00DB0F2C"/>
    <w:rsid w:val="00DB10F5"/>
    <w:rsid w:val="00DB1B7B"/>
    <w:rsid w:val="00DB23C3"/>
    <w:rsid w:val="00DB27E0"/>
    <w:rsid w:val="00DB2D04"/>
    <w:rsid w:val="00DB30E9"/>
    <w:rsid w:val="00DB35F2"/>
    <w:rsid w:val="00DB3894"/>
    <w:rsid w:val="00DB3A70"/>
    <w:rsid w:val="00DB3A8A"/>
    <w:rsid w:val="00DB3D7B"/>
    <w:rsid w:val="00DB411C"/>
    <w:rsid w:val="00DB4819"/>
    <w:rsid w:val="00DB49A9"/>
    <w:rsid w:val="00DB4A36"/>
    <w:rsid w:val="00DB5EA1"/>
    <w:rsid w:val="00DB637E"/>
    <w:rsid w:val="00DB6548"/>
    <w:rsid w:val="00DB7121"/>
    <w:rsid w:val="00DB7262"/>
    <w:rsid w:val="00DB7C1F"/>
    <w:rsid w:val="00DB7D10"/>
    <w:rsid w:val="00DB7E8E"/>
    <w:rsid w:val="00DC0479"/>
    <w:rsid w:val="00DC0918"/>
    <w:rsid w:val="00DC0D74"/>
    <w:rsid w:val="00DC0F97"/>
    <w:rsid w:val="00DC137E"/>
    <w:rsid w:val="00DC25C6"/>
    <w:rsid w:val="00DC26CD"/>
    <w:rsid w:val="00DC2945"/>
    <w:rsid w:val="00DC3417"/>
    <w:rsid w:val="00DC45BB"/>
    <w:rsid w:val="00DC4623"/>
    <w:rsid w:val="00DC4953"/>
    <w:rsid w:val="00DC5085"/>
    <w:rsid w:val="00DC563F"/>
    <w:rsid w:val="00DC5AE6"/>
    <w:rsid w:val="00DC5D0F"/>
    <w:rsid w:val="00DC5DC3"/>
    <w:rsid w:val="00DC5EA8"/>
    <w:rsid w:val="00DC6C40"/>
    <w:rsid w:val="00DC7096"/>
    <w:rsid w:val="00DC7457"/>
    <w:rsid w:val="00DC74EC"/>
    <w:rsid w:val="00DC78D4"/>
    <w:rsid w:val="00DD07BC"/>
    <w:rsid w:val="00DD081D"/>
    <w:rsid w:val="00DD0FDC"/>
    <w:rsid w:val="00DD11EB"/>
    <w:rsid w:val="00DD121F"/>
    <w:rsid w:val="00DD1B06"/>
    <w:rsid w:val="00DD1C6B"/>
    <w:rsid w:val="00DD2151"/>
    <w:rsid w:val="00DD248F"/>
    <w:rsid w:val="00DD2BD7"/>
    <w:rsid w:val="00DD2C04"/>
    <w:rsid w:val="00DD2E1C"/>
    <w:rsid w:val="00DD33D9"/>
    <w:rsid w:val="00DD3408"/>
    <w:rsid w:val="00DD36F5"/>
    <w:rsid w:val="00DD4387"/>
    <w:rsid w:val="00DD4AA5"/>
    <w:rsid w:val="00DD4CD9"/>
    <w:rsid w:val="00DD5231"/>
    <w:rsid w:val="00DD6C1A"/>
    <w:rsid w:val="00DD6CA6"/>
    <w:rsid w:val="00DD72BD"/>
    <w:rsid w:val="00DD7370"/>
    <w:rsid w:val="00DD7544"/>
    <w:rsid w:val="00DD77E8"/>
    <w:rsid w:val="00DD78A5"/>
    <w:rsid w:val="00DD7DB8"/>
    <w:rsid w:val="00DE0067"/>
    <w:rsid w:val="00DE0E79"/>
    <w:rsid w:val="00DE1865"/>
    <w:rsid w:val="00DE1BF4"/>
    <w:rsid w:val="00DE1D36"/>
    <w:rsid w:val="00DE1FF7"/>
    <w:rsid w:val="00DE21DC"/>
    <w:rsid w:val="00DE2611"/>
    <w:rsid w:val="00DE33C4"/>
    <w:rsid w:val="00DE381B"/>
    <w:rsid w:val="00DE4EA7"/>
    <w:rsid w:val="00DE521C"/>
    <w:rsid w:val="00DE5437"/>
    <w:rsid w:val="00DE5831"/>
    <w:rsid w:val="00DE5907"/>
    <w:rsid w:val="00DE5B42"/>
    <w:rsid w:val="00DE6127"/>
    <w:rsid w:val="00DE646A"/>
    <w:rsid w:val="00DE676A"/>
    <w:rsid w:val="00DE75C0"/>
    <w:rsid w:val="00DF06C1"/>
    <w:rsid w:val="00DF0832"/>
    <w:rsid w:val="00DF0C08"/>
    <w:rsid w:val="00DF0F17"/>
    <w:rsid w:val="00DF11AA"/>
    <w:rsid w:val="00DF1A15"/>
    <w:rsid w:val="00DF1BFB"/>
    <w:rsid w:val="00DF2093"/>
    <w:rsid w:val="00DF33DA"/>
    <w:rsid w:val="00DF4004"/>
    <w:rsid w:val="00DF456A"/>
    <w:rsid w:val="00DF4962"/>
    <w:rsid w:val="00DF4BCB"/>
    <w:rsid w:val="00DF5243"/>
    <w:rsid w:val="00DF5913"/>
    <w:rsid w:val="00DF5F36"/>
    <w:rsid w:val="00DF71A2"/>
    <w:rsid w:val="00DF78EA"/>
    <w:rsid w:val="00DF7A44"/>
    <w:rsid w:val="00DF7D44"/>
    <w:rsid w:val="00DF7DA9"/>
    <w:rsid w:val="00DF7FC7"/>
    <w:rsid w:val="00E0013B"/>
    <w:rsid w:val="00E0074E"/>
    <w:rsid w:val="00E00B20"/>
    <w:rsid w:val="00E00B87"/>
    <w:rsid w:val="00E00CC8"/>
    <w:rsid w:val="00E00E8A"/>
    <w:rsid w:val="00E012C6"/>
    <w:rsid w:val="00E01D2C"/>
    <w:rsid w:val="00E0233B"/>
    <w:rsid w:val="00E02DDA"/>
    <w:rsid w:val="00E03391"/>
    <w:rsid w:val="00E03742"/>
    <w:rsid w:val="00E03F8B"/>
    <w:rsid w:val="00E056F2"/>
    <w:rsid w:val="00E05C4D"/>
    <w:rsid w:val="00E0627A"/>
    <w:rsid w:val="00E0695F"/>
    <w:rsid w:val="00E07303"/>
    <w:rsid w:val="00E075EB"/>
    <w:rsid w:val="00E07BF7"/>
    <w:rsid w:val="00E07BFF"/>
    <w:rsid w:val="00E11B0C"/>
    <w:rsid w:val="00E12352"/>
    <w:rsid w:val="00E129F7"/>
    <w:rsid w:val="00E12CFB"/>
    <w:rsid w:val="00E131AC"/>
    <w:rsid w:val="00E131B2"/>
    <w:rsid w:val="00E13984"/>
    <w:rsid w:val="00E14246"/>
    <w:rsid w:val="00E1438A"/>
    <w:rsid w:val="00E1476C"/>
    <w:rsid w:val="00E147AC"/>
    <w:rsid w:val="00E15741"/>
    <w:rsid w:val="00E15C4E"/>
    <w:rsid w:val="00E167BC"/>
    <w:rsid w:val="00E16F07"/>
    <w:rsid w:val="00E17159"/>
    <w:rsid w:val="00E175DA"/>
    <w:rsid w:val="00E177D2"/>
    <w:rsid w:val="00E17EF6"/>
    <w:rsid w:val="00E201B1"/>
    <w:rsid w:val="00E20FB9"/>
    <w:rsid w:val="00E211B3"/>
    <w:rsid w:val="00E214C2"/>
    <w:rsid w:val="00E218E1"/>
    <w:rsid w:val="00E21996"/>
    <w:rsid w:val="00E21EFE"/>
    <w:rsid w:val="00E222F8"/>
    <w:rsid w:val="00E23B88"/>
    <w:rsid w:val="00E23D50"/>
    <w:rsid w:val="00E2417D"/>
    <w:rsid w:val="00E242A2"/>
    <w:rsid w:val="00E24D94"/>
    <w:rsid w:val="00E25412"/>
    <w:rsid w:val="00E264FF"/>
    <w:rsid w:val="00E26DC1"/>
    <w:rsid w:val="00E272DD"/>
    <w:rsid w:val="00E2752A"/>
    <w:rsid w:val="00E305BB"/>
    <w:rsid w:val="00E306BF"/>
    <w:rsid w:val="00E314E4"/>
    <w:rsid w:val="00E3154A"/>
    <w:rsid w:val="00E31866"/>
    <w:rsid w:val="00E323CA"/>
    <w:rsid w:val="00E326ED"/>
    <w:rsid w:val="00E3272B"/>
    <w:rsid w:val="00E32CE8"/>
    <w:rsid w:val="00E359A0"/>
    <w:rsid w:val="00E360D0"/>
    <w:rsid w:val="00E36137"/>
    <w:rsid w:val="00E361EA"/>
    <w:rsid w:val="00E366D6"/>
    <w:rsid w:val="00E3685C"/>
    <w:rsid w:val="00E37914"/>
    <w:rsid w:val="00E40168"/>
    <w:rsid w:val="00E41D64"/>
    <w:rsid w:val="00E41FCE"/>
    <w:rsid w:val="00E4214D"/>
    <w:rsid w:val="00E42508"/>
    <w:rsid w:val="00E42A53"/>
    <w:rsid w:val="00E42F29"/>
    <w:rsid w:val="00E43552"/>
    <w:rsid w:val="00E436D6"/>
    <w:rsid w:val="00E43BA2"/>
    <w:rsid w:val="00E43E04"/>
    <w:rsid w:val="00E44AF7"/>
    <w:rsid w:val="00E451FF"/>
    <w:rsid w:val="00E45806"/>
    <w:rsid w:val="00E46CE2"/>
    <w:rsid w:val="00E475A4"/>
    <w:rsid w:val="00E4797A"/>
    <w:rsid w:val="00E50185"/>
    <w:rsid w:val="00E50422"/>
    <w:rsid w:val="00E516AF"/>
    <w:rsid w:val="00E518CB"/>
    <w:rsid w:val="00E51CB6"/>
    <w:rsid w:val="00E52549"/>
    <w:rsid w:val="00E52CA2"/>
    <w:rsid w:val="00E538C5"/>
    <w:rsid w:val="00E53F99"/>
    <w:rsid w:val="00E543E3"/>
    <w:rsid w:val="00E54415"/>
    <w:rsid w:val="00E547B6"/>
    <w:rsid w:val="00E54845"/>
    <w:rsid w:val="00E54CC3"/>
    <w:rsid w:val="00E5518C"/>
    <w:rsid w:val="00E55214"/>
    <w:rsid w:val="00E555B4"/>
    <w:rsid w:val="00E557EE"/>
    <w:rsid w:val="00E55949"/>
    <w:rsid w:val="00E55BD8"/>
    <w:rsid w:val="00E566A8"/>
    <w:rsid w:val="00E56DF5"/>
    <w:rsid w:val="00E57D79"/>
    <w:rsid w:val="00E600B6"/>
    <w:rsid w:val="00E60C06"/>
    <w:rsid w:val="00E60FC2"/>
    <w:rsid w:val="00E61299"/>
    <w:rsid w:val="00E61AA3"/>
    <w:rsid w:val="00E61CA9"/>
    <w:rsid w:val="00E63151"/>
    <w:rsid w:val="00E6352D"/>
    <w:rsid w:val="00E64CBC"/>
    <w:rsid w:val="00E64CED"/>
    <w:rsid w:val="00E6502C"/>
    <w:rsid w:val="00E6567B"/>
    <w:rsid w:val="00E657C3"/>
    <w:rsid w:val="00E66239"/>
    <w:rsid w:val="00E66609"/>
    <w:rsid w:val="00E66795"/>
    <w:rsid w:val="00E66A0F"/>
    <w:rsid w:val="00E66D6E"/>
    <w:rsid w:val="00E66E14"/>
    <w:rsid w:val="00E67801"/>
    <w:rsid w:val="00E678C7"/>
    <w:rsid w:val="00E703C4"/>
    <w:rsid w:val="00E703F5"/>
    <w:rsid w:val="00E71A59"/>
    <w:rsid w:val="00E72053"/>
    <w:rsid w:val="00E725D6"/>
    <w:rsid w:val="00E72BA1"/>
    <w:rsid w:val="00E72E03"/>
    <w:rsid w:val="00E731BF"/>
    <w:rsid w:val="00E73380"/>
    <w:rsid w:val="00E73AB4"/>
    <w:rsid w:val="00E74105"/>
    <w:rsid w:val="00E7422E"/>
    <w:rsid w:val="00E7447A"/>
    <w:rsid w:val="00E75325"/>
    <w:rsid w:val="00E7558F"/>
    <w:rsid w:val="00E7618B"/>
    <w:rsid w:val="00E762B0"/>
    <w:rsid w:val="00E7697F"/>
    <w:rsid w:val="00E77933"/>
    <w:rsid w:val="00E779F3"/>
    <w:rsid w:val="00E77B93"/>
    <w:rsid w:val="00E77DCD"/>
    <w:rsid w:val="00E8024D"/>
    <w:rsid w:val="00E803B7"/>
    <w:rsid w:val="00E8051E"/>
    <w:rsid w:val="00E805AE"/>
    <w:rsid w:val="00E80841"/>
    <w:rsid w:val="00E80B6A"/>
    <w:rsid w:val="00E80C25"/>
    <w:rsid w:val="00E81223"/>
    <w:rsid w:val="00E81D0B"/>
    <w:rsid w:val="00E83016"/>
    <w:rsid w:val="00E83084"/>
    <w:rsid w:val="00E83610"/>
    <w:rsid w:val="00E83B10"/>
    <w:rsid w:val="00E83F27"/>
    <w:rsid w:val="00E83F89"/>
    <w:rsid w:val="00E83FDD"/>
    <w:rsid w:val="00E8444A"/>
    <w:rsid w:val="00E84F66"/>
    <w:rsid w:val="00E8583A"/>
    <w:rsid w:val="00E862E5"/>
    <w:rsid w:val="00E867D9"/>
    <w:rsid w:val="00E86CAD"/>
    <w:rsid w:val="00E87331"/>
    <w:rsid w:val="00E87647"/>
    <w:rsid w:val="00E911EA"/>
    <w:rsid w:val="00E919B6"/>
    <w:rsid w:val="00E91BB4"/>
    <w:rsid w:val="00E91BBC"/>
    <w:rsid w:val="00E9242D"/>
    <w:rsid w:val="00E928DD"/>
    <w:rsid w:val="00E93100"/>
    <w:rsid w:val="00E933A5"/>
    <w:rsid w:val="00E93605"/>
    <w:rsid w:val="00E936F1"/>
    <w:rsid w:val="00E93B42"/>
    <w:rsid w:val="00E93DEC"/>
    <w:rsid w:val="00E9423E"/>
    <w:rsid w:val="00E94600"/>
    <w:rsid w:val="00E94829"/>
    <w:rsid w:val="00E949DF"/>
    <w:rsid w:val="00E949F2"/>
    <w:rsid w:val="00E9564A"/>
    <w:rsid w:val="00E957A2"/>
    <w:rsid w:val="00E9598D"/>
    <w:rsid w:val="00E95A96"/>
    <w:rsid w:val="00E97335"/>
    <w:rsid w:val="00E97410"/>
    <w:rsid w:val="00E97864"/>
    <w:rsid w:val="00EA02E4"/>
    <w:rsid w:val="00EA175E"/>
    <w:rsid w:val="00EA1CBB"/>
    <w:rsid w:val="00EA2464"/>
    <w:rsid w:val="00EA2949"/>
    <w:rsid w:val="00EA3423"/>
    <w:rsid w:val="00EA37AA"/>
    <w:rsid w:val="00EA3992"/>
    <w:rsid w:val="00EA3B3E"/>
    <w:rsid w:val="00EA3DAF"/>
    <w:rsid w:val="00EA3E34"/>
    <w:rsid w:val="00EA4A9A"/>
    <w:rsid w:val="00EA4C3A"/>
    <w:rsid w:val="00EA4DB7"/>
    <w:rsid w:val="00EA5384"/>
    <w:rsid w:val="00EA6CAA"/>
    <w:rsid w:val="00EA782D"/>
    <w:rsid w:val="00EA788F"/>
    <w:rsid w:val="00EB0535"/>
    <w:rsid w:val="00EB07F4"/>
    <w:rsid w:val="00EB0FAE"/>
    <w:rsid w:val="00EB0FCA"/>
    <w:rsid w:val="00EB1914"/>
    <w:rsid w:val="00EB1B75"/>
    <w:rsid w:val="00EB1DF4"/>
    <w:rsid w:val="00EB220A"/>
    <w:rsid w:val="00EB22CC"/>
    <w:rsid w:val="00EB2308"/>
    <w:rsid w:val="00EB23E6"/>
    <w:rsid w:val="00EB2724"/>
    <w:rsid w:val="00EB2993"/>
    <w:rsid w:val="00EB2FB2"/>
    <w:rsid w:val="00EB3531"/>
    <w:rsid w:val="00EB3687"/>
    <w:rsid w:val="00EB3AB7"/>
    <w:rsid w:val="00EB3EB8"/>
    <w:rsid w:val="00EB4C89"/>
    <w:rsid w:val="00EB4D5B"/>
    <w:rsid w:val="00EB54D1"/>
    <w:rsid w:val="00EB6168"/>
    <w:rsid w:val="00EB6654"/>
    <w:rsid w:val="00EB6674"/>
    <w:rsid w:val="00EB67AA"/>
    <w:rsid w:val="00EB6BA0"/>
    <w:rsid w:val="00EB6EFD"/>
    <w:rsid w:val="00EB6F7F"/>
    <w:rsid w:val="00EB74DF"/>
    <w:rsid w:val="00EB7754"/>
    <w:rsid w:val="00EC0033"/>
    <w:rsid w:val="00EC0052"/>
    <w:rsid w:val="00EC0827"/>
    <w:rsid w:val="00EC0D10"/>
    <w:rsid w:val="00EC126D"/>
    <w:rsid w:val="00EC190D"/>
    <w:rsid w:val="00EC2574"/>
    <w:rsid w:val="00EC2C07"/>
    <w:rsid w:val="00EC2C09"/>
    <w:rsid w:val="00EC331C"/>
    <w:rsid w:val="00EC339D"/>
    <w:rsid w:val="00EC362A"/>
    <w:rsid w:val="00EC380E"/>
    <w:rsid w:val="00EC393B"/>
    <w:rsid w:val="00EC416B"/>
    <w:rsid w:val="00EC49C1"/>
    <w:rsid w:val="00EC4F87"/>
    <w:rsid w:val="00EC53C7"/>
    <w:rsid w:val="00EC5B3A"/>
    <w:rsid w:val="00EC6102"/>
    <w:rsid w:val="00EC6423"/>
    <w:rsid w:val="00EC69D2"/>
    <w:rsid w:val="00EC73EB"/>
    <w:rsid w:val="00EC7D99"/>
    <w:rsid w:val="00EC7F43"/>
    <w:rsid w:val="00ED0989"/>
    <w:rsid w:val="00ED0C6D"/>
    <w:rsid w:val="00ED1454"/>
    <w:rsid w:val="00ED1A34"/>
    <w:rsid w:val="00ED1DF2"/>
    <w:rsid w:val="00ED2033"/>
    <w:rsid w:val="00ED2190"/>
    <w:rsid w:val="00ED2B22"/>
    <w:rsid w:val="00ED31F4"/>
    <w:rsid w:val="00ED37C9"/>
    <w:rsid w:val="00ED39E2"/>
    <w:rsid w:val="00ED3DBD"/>
    <w:rsid w:val="00ED4CF4"/>
    <w:rsid w:val="00ED5FE3"/>
    <w:rsid w:val="00ED6076"/>
    <w:rsid w:val="00ED609C"/>
    <w:rsid w:val="00ED614A"/>
    <w:rsid w:val="00ED68DE"/>
    <w:rsid w:val="00ED6E87"/>
    <w:rsid w:val="00ED6EBE"/>
    <w:rsid w:val="00ED74A6"/>
    <w:rsid w:val="00ED79F7"/>
    <w:rsid w:val="00EE0B88"/>
    <w:rsid w:val="00EE0C0C"/>
    <w:rsid w:val="00EE0F01"/>
    <w:rsid w:val="00EE108F"/>
    <w:rsid w:val="00EE10F0"/>
    <w:rsid w:val="00EE13E4"/>
    <w:rsid w:val="00EE1906"/>
    <w:rsid w:val="00EE1D83"/>
    <w:rsid w:val="00EE279A"/>
    <w:rsid w:val="00EE40DF"/>
    <w:rsid w:val="00EE46E8"/>
    <w:rsid w:val="00EE4D31"/>
    <w:rsid w:val="00EE4EC7"/>
    <w:rsid w:val="00EE4EF9"/>
    <w:rsid w:val="00EE56FC"/>
    <w:rsid w:val="00EE570D"/>
    <w:rsid w:val="00EE588A"/>
    <w:rsid w:val="00EE592C"/>
    <w:rsid w:val="00EE5A07"/>
    <w:rsid w:val="00EE5D82"/>
    <w:rsid w:val="00EE5FCD"/>
    <w:rsid w:val="00EE6462"/>
    <w:rsid w:val="00EE6551"/>
    <w:rsid w:val="00EE71E3"/>
    <w:rsid w:val="00EE7DD3"/>
    <w:rsid w:val="00EF0168"/>
    <w:rsid w:val="00EF0295"/>
    <w:rsid w:val="00EF0B28"/>
    <w:rsid w:val="00EF0C68"/>
    <w:rsid w:val="00EF112D"/>
    <w:rsid w:val="00EF17FA"/>
    <w:rsid w:val="00EF18A9"/>
    <w:rsid w:val="00EF2145"/>
    <w:rsid w:val="00EF3142"/>
    <w:rsid w:val="00EF3296"/>
    <w:rsid w:val="00EF348F"/>
    <w:rsid w:val="00EF3A15"/>
    <w:rsid w:val="00EF400B"/>
    <w:rsid w:val="00EF4038"/>
    <w:rsid w:val="00EF4AC3"/>
    <w:rsid w:val="00EF4E07"/>
    <w:rsid w:val="00EF522F"/>
    <w:rsid w:val="00EF5E81"/>
    <w:rsid w:val="00EF5F9C"/>
    <w:rsid w:val="00EF6226"/>
    <w:rsid w:val="00EF651B"/>
    <w:rsid w:val="00F00432"/>
    <w:rsid w:val="00F00799"/>
    <w:rsid w:val="00F013E8"/>
    <w:rsid w:val="00F015EE"/>
    <w:rsid w:val="00F015F7"/>
    <w:rsid w:val="00F019E2"/>
    <w:rsid w:val="00F01A85"/>
    <w:rsid w:val="00F01DAC"/>
    <w:rsid w:val="00F02301"/>
    <w:rsid w:val="00F02319"/>
    <w:rsid w:val="00F02543"/>
    <w:rsid w:val="00F03288"/>
    <w:rsid w:val="00F03548"/>
    <w:rsid w:val="00F03551"/>
    <w:rsid w:val="00F03D3F"/>
    <w:rsid w:val="00F03F57"/>
    <w:rsid w:val="00F0486D"/>
    <w:rsid w:val="00F04F9B"/>
    <w:rsid w:val="00F052FB"/>
    <w:rsid w:val="00F05C67"/>
    <w:rsid w:val="00F05C8D"/>
    <w:rsid w:val="00F06022"/>
    <w:rsid w:val="00F062C8"/>
    <w:rsid w:val="00F069DD"/>
    <w:rsid w:val="00F06B83"/>
    <w:rsid w:val="00F07518"/>
    <w:rsid w:val="00F07D76"/>
    <w:rsid w:val="00F07F79"/>
    <w:rsid w:val="00F104EB"/>
    <w:rsid w:val="00F107C2"/>
    <w:rsid w:val="00F10ADE"/>
    <w:rsid w:val="00F114E8"/>
    <w:rsid w:val="00F11AF0"/>
    <w:rsid w:val="00F11FF9"/>
    <w:rsid w:val="00F1220D"/>
    <w:rsid w:val="00F125DA"/>
    <w:rsid w:val="00F135BE"/>
    <w:rsid w:val="00F1378B"/>
    <w:rsid w:val="00F13AC8"/>
    <w:rsid w:val="00F14645"/>
    <w:rsid w:val="00F14E17"/>
    <w:rsid w:val="00F14EE8"/>
    <w:rsid w:val="00F15211"/>
    <w:rsid w:val="00F158D7"/>
    <w:rsid w:val="00F162C6"/>
    <w:rsid w:val="00F16DEE"/>
    <w:rsid w:val="00F1735B"/>
    <w:rsid w:val="00F177FD"/>
    <w:rsid w:val="00F20059"/>
    <w:rsid w:val="00F20130"/>
    <w:rsid w:val="00F20438"/>
    <w:rsid w:val="00F20B6E"/>
    <w:rsid w:val="00F20C71"/>
    <w:rsid w:val="00F21298"/>
    <w:rsid w:val="00F222D8"/>
    <w:rsid w:val="00F22397"/>
    <w:rsid w:val="00F22979"/>
    <w:rsid w:val="00F22C2A"/>
    <w:rsid w:val="00F22E2F"/>
    <w:rsid w:val="00F22F59"/>
    <w:rsid w:val="00F23946"/>
    <w:rsid w:val="00F251B7"/>
    <w:rsid w:val="00F25869"/>
    <w:rsid w:val="00F261F7"/>
    <w:rsid w:val="00F26D7A"/>
    <w:rsid w:val="00F277C0"/>
    <w:rsid w:val="00F27BD4"/>
    <w:rsid w:val="00F3080E"/>
    <w:rsid w:val="00F30E12"/>
    <w:rsid w:val="00F3147D"/>
    <w:rsid w:val="00F333B8"/>
    <w:rsid w:val="00F33535"/>
    <w:rsid w:val="00F33E57"/>
    <w:rsid w:val="00F343BA"/>
    <w:rsid w:val="00F34464"/>
    <w:rsid w:val="00F34C9A"/>
    <w:rsid w:val="00F3748C"/>
    <w:rsid w:val="00F3787E"/>
    <w:rsid w:val="00F37D63"/>
    <w:rsid w:val="00F37EF2"/>
    <w:rsid w:val="00F409A7"/>
    <w:rsid w:val="00F410A6"/>
    <w:rsid w:val="00F41554"/>
    <w:rsid w:val="00F41F0B"/>
    <w:rsid w:val="00F4213F"/>
    <w:rsid w:val="00F42397"/>
    <w:rsid w:val="00F423D1"/>
    <w:rsid w:val="00F42D64"/>
    <w:rsid w:val="00F437F5"/>
    <w:rsid w:val="00F43B67"/>
    <w:rsid w:val="00F4432E"/>
    <w:rsid w:val="00F44471"/>
    <w:rsid w:val="00F4487D"/>
    <w:rsid w:val="00F44EAD"/>
    <w:rsid w:val="00F457DC"/>
    <w:rsid w:val="00F45B11"/>
    <w:rsid w:val="00F45D1B"/>
    <w:rsid w:val="00F46260"/>
    <w:rsid w:val="00F467C6"/>
    <w:rsid w:val="00F46DF4"/>
    <w:rsid w:val="00F477A3"/>
    <w:rsid w:val="00F47A8D"/>
    <w:rsid w:val="00F47B4A"/>
    <w:rsid w:val="00F47CE9"/>
    <w:rsid w:val="00F503D9"/>
    <w:rsid w:val="00F50481"/>
    <w:rsid w:val="00F504B7"/>
    <w:rsid w:val="00F5089C"/>
    <w:rsid w:val="00F50918"/>
    <w:rsid w:val="00F50A3B"/>
    <w:rsid w:val="00F50A7F"/>
    <w:rsid w:val="00F50E6D"/>
    <w:rsid w:val="00F51863"/>
    <w:rsid w:val="00F518A9"/>
    <w:rsid w:val="00F5191C"/>
    <w:rsid w:val="00F519DC"/>
    <w:rsid w:val="00F51AB8"/>
    <w:rsid w:val="00F51C11"/>
    <w:rsid w:val="00F51CB1"/>
    <w:rsid w:val="00F51D7D"/>
    <w:rsid w:val="00F52224"/>
    <w:rsid w:val="00F52414"/>
    <w:rsid w:val="00F52539"/>
    <w:rsid w:val="00F52724"/>
    <w:rsid w:val="00F52810"/>
    <w:rsid w:val="00F52A14"/>
    <w:rsid w:val="00F52BAD"/>
    <w:rsid w:val="00F52CCC"/>
    <w:rsid w:val="00F52EB2"/>
    <w:rsid w:val="00F53343"/>
    <w:rsid w:val="00F53616"/>
    <w:rsid w:val="00F53A95"/>
    <w:rsid w:val="00F543B0"/>
    <w:rsid w:val="00F54848"/>
    <w:rsid w:val="00F550F7"/>
    <w:rsid w:val="00F5514E"/>
    <w:rsid w:val="00F55514"/>
    <w:rsid w:val="00F557D3"/>
    <w:rsid w:val="00F567E0"/>
    <w:rsid w:val="00F56AF6"/>
    <w:rsid w:val="00F57193"/>
    <w:rsid w:val="00F571DB"/>
    <w:rsid w:val="00F5792E"/>
    <w:rsid w:val="00F57D0F"/>
    <w:rsid w:val="00F57E98"/>
    <w:rsid w:val="00F6002D"/>
    <w:rsid w:val="00F607E6"/>
    <w:rsid w:val="00F60A8D"/>
    <w:rsid w:val="00F60D3B"/>
    <w:rsid w:val="00F60D97"/>
    <w:rsid w:val="00F61021"/>
    <w:rsid w:val="00F6117F"/>
    <w:rsid w:val="00F61933"/>
    <w:rsid w:val="00F61E2D"/>
    <w:rsid w:val="00F6220F"/>
    <w:rsid w:val="00F6263B"/>
    <w:rsid w:val="00F62B3D"/>
    <w:rsid w:val="00F63455"/>
    <w:rsid w:val="00F63808"/>
    <w:rsid w:val="00F638B8"/>
    <w:rsid w:val="00F63B72"/>
    <w:rsid w:val="00F64702"/>
    <w:rsid w:val="00F6523A"/>
    <w:rsid w:val="00F6595C"/>
    <w:rsid w:val="00F65C7C"/>
    <w:rsid w:val="00F65F7F"/>
    <w:rsid w:val="00F660EA"/>
    <w:rsid w:val="00F66417"/>
    <w:rsid w:val="00F66559"/>
    <w:rsid w:val="00F667E6"/>
    <w:rsid w:val="00F6694C"/>
    <w:rsid w:val="00F66979"/>
    <w:rsid w:val="00F66FCC"/>
    <w:rsid w:val="00F67598"/>
    <w:rsid w:val="00F67DAC"/>
    <w:rsid w:val="00F67E1C"/>
    <w:rsid w:val="00F70310"/>
    <w:rsid w:val="00F70879"/>
    <w:rsid w:val="00F70C58"/>
    <w:rsid w:val="00F711A5"/>
    <w:rsid w:val="00F71433"/>
    <w:rsid w:val="00F71E12"/>
    <w:rsid w:val="00F73018"/>
    <w:rsid w:val="00F73852"/>
    <w:rsid w:val="00F73BE9"/>
    <w:rsid w:val="00F73C0A"/>
    <w:rsid w:val="00F7466B"/>
    <w:rsid w:val="00F74707"/>
    <w:rsid w:val="00F74755"/>
    <w:rsid w:val="00F74B3B"/>
    <w:rsid w:val="00F75446"/>
    <w:rsid w:val="00F754ED"/>
    <w:rsid w:val="00F75EF2"/>
    <w:rsid w:val="00F765B6"/>
    <w:rsid w:val="00F77574"/>
    <w:rsid w:val="00F80125"/>
    <w:rsid w:val="00F808A0"/>
    <w:rsid w:val="00F80A5B"/>
    <w:rsid w:val="00F80F1B"/>
    <w:rsid w:val="00F8111D"/>
    <w:rsid w:val="00F81E7D"/>
    <w:rsid w:val="00F82EB3"/>
    <w:rsid w:val="00F82F86"/>
    <w:rsid w:val="00F83B24"/>
    <w:rsid w:val="00F83D6D"/>
    <w:rsid w:val="00F840A2"/>
    <w:rsid w:val="00F84340"/>
    <w:rsid w:val="00F856F1"/>
    <w:rsid w:val="00F85AC5"/>
    <w:rsid w:val="00F85B0A"/>
    <w:rsid w:val="00F862F7"/>
    <w:rsid w:val="00F8685A"/>
    <w:rsid w:val="00F86F4B"/>
    <w:rsid w:val="00F86FC1"/>
    <w:rsid w:val="00F87AC9"/>
    <w:rsid w:val="00F90188"/>
    <w:rsid w:val="00F925AF"/>
    <w:rsid w:val="00F92808"/>
    <w:rsid w:val="00F92F45"/>
    <w:rsid w:val="00F93CB0"/>
    <w:rsid w:val="00F94058"/>
    <w:rsid w:val="00F9408A"/>
    <w:rsid w:val="00F94214"/>
    <w:rsid w:val="00F946F0"/>
    <w:rsid w:val="00F94906"/>
    <w:rsid w:val="00F94C89"/>
    <w:rsid w:val="00F95143"/>
    <w:rsid w:val="00F95964"/>
    <w:rsid w:val="00F95A82"/>
    <w:rsid w:val="00F96347"/>
    <w:rsid w:val="00F963BC"/>
    <w:rsid w:val="00F9647A"/>
    <w:rsid w:val="00F96A9E"/>
    <w:rsid w:val="00F97C4E"/>
    <w:rsid w:val="00F97C70"/>
    <w:rsid w:val="00FA0462"/>
    <w:rsid w:val="00FA056B"/>
    <w:rsid w:val="00FA0A8D"/>
    <w:rsid w:val="00FA0D0B"/>
    <w:rsid w:val="00FA13FF"/>
    <w:rsid w:val="00FA173C"/>
    <w:rsid w:val="00FA28F1"/>
    <w:rsid w:val="00FA2EB9"/>
    <w:rsid w:val="00FA2F8A"/>
    <w:rsid w:val="00FA3E79"/>
    <w:rsid w:val="00FA453D"/>
    <w:rsid w:val="00FA4A22"/>
    <w:rsid w:val="00FA4F0F"/>
    <w:rsid w:val="00FA4F58"/>
    <w:rsid w:val="00FA5216"/>
    <w:rsid w:val="00FA53C1"/>
    <w:rsid w:val="00FA54B2"/>
    <w:rsid w:val="00FA5EEE"/>
    <w:rsid w:val="00FA70BC"/>
    <w:rsid w:val="00FB028E"/>
    <w:rsid w:val="00FB05E8"/>
    <w:rsid w:val="00FB0EE0"/>
    <w:rsid w:val="00FB10E6"/>
    <w:rsid w:val="00FB1E5A"/>
    <w:rsid w:val="00FB1F9D"/>
    <w:rsid w:val="00FB20EB"/>
    <w:rsid w:val="00FB23DD"/>
    <w:rsid w:val="00FB245E"/>
    <w:rsid w:val="00FB2880"/>
    <w:rsid w:val="00FB2C67"/>
    <w:rsid w:val="00FB3C0D"/>
    <w:rsid w:val="00FB3F39"/>
    <w:rsid w:val="00FB429B"/>
    <w:rsid w:val="00FB4D99"/>
    <w:rsid w:val="00FB4FDD"/>
    <w:rsid w:val="00FB5015"/>
    <w:rsid w:val="00FB5687"/>
    <w:rsid w:val="00FB5A18"/>
    <w:rsid w:val="00FB5D0F"/>
    <w:rsid w:val="00FB62D9"/>
    <w:rsid w:val="00FB63D8"/>
    <w:rsid w:val="00FB69AE"/>
    <w:rsid w:val="00FB73A0"/>
    <w:rsid w:val="00FB7750"/>
    <w:rsid w:val="00FB7782"/>
    <w:rsid w:val="00FB78A0"/>
    <w:rsid w:val="00FC0BC4"/>
    <w:rsid w:val="00FC1817"/>
    <w:rsid w:val="00FC3452"/>
    <w:rsid w:val="00FC34DA"/>
    <w:rsid w:val="00FC368E"/>
    <w:rsid w:val="00FC3A75"/>
    <w:rsid w:val="00FC3C06"/>
    <w:rsid w:val="00FC4828"/>
    <w:rsid w:val="00FC4A1B"/>
    <w:rsid w:val="00FC6281"/>
    <w:rsid w:val="00FC6744"/>
    <w:rsid w:val="00FC67D7"/>
    <w:rsid w:val="00FC692E"/>
    <w:rsid w:val="00FC6A2A"/>
    <w:rsid w:val="00FC6E11"/>
    <w:rsid w:val="00FC6F9C"/>
    <w:rsid w:val="00FC78CB"/>
    <w:rsid w:val="00FC7A3A"/>
    <w:rsid w:val="00FC7DE3"/>
    <w:rsid w:val="00FD00C6"/>
    <w:rsid w:val="00FD01F6"/>
    <w:rsid w:val="00FD0373"/>
    <w:rsid w:val="00FD23A9"/>
    <w:rsid w:val="00FD2C02"/>
    <w:rsid w:val="00FD2E9F"/>
    <w:rsid w:val="00FD2F1E"/>
    <w:rsid w:val="00FD3024"/>
    <w:rsid w:val="00FD386E"/>
    <w:rsid w:val="00FD39AF"/>
    <w:rsid w:val="00FD3B18"/>
    <w:rsid w:val="00FD49EF"/>
    <w:rsid w:val="00FD4EFD"/>
    <w:rsid w:val="00FD528A"/>
    <w:rsid w:val="00FD53E1"/>
    <w:rsid w:val="00FD61B2"/>
    <w:rsid w:val="00FD68A2"/>
    <w:rsid w:val="00FD691C"/>
    <w:rsid w:val="00FD69D4"/>
    <w:rsid w:val="00FD6ABA"/>
    <w:rsid w:val="00FD6CAB"/>
    <w:rsid w:val="00FD7184"/>
    <w:rsid w:val="00FD72D2"/>
    <w:rsid w:val="00FD7527"/>
    <w:rsid w:val="00FD7A0F"/>
    <w:rsid w:val="00FE01E3"/>
    <w:rsid w:val="00FE06E0"/>
    <w:rsid w:val="00FE0A28"/>
    <w:rsid w:val="00FE0C61"/>
    <w:rsid w:val="00FE1137"/>
    <w:rsid w:val="00FE12BF"/>
    <w:rsid w:val="00FE15FF"/>
    <w:rsid w:val="00FE1B38"/>
    <w:rsid w:val="00FE1CAE"/>
    <w:rsid w:val="00FE1E55"/>
    <w:rsid w:val="00FE2028"/>
    <w:rsid w:val="00FE2C0B"/>
    <w:rsid w:val="00FE2C9A"/>
    <w:rsid w:val="00FE3517"/>
    <w:rsid w:val="00FE3886"/>
    <w:rsid w:val="00FE3BB7"/>
    <w:rsid w:val="00FE4993"/>
    <w:rsid w:val="00FE4A54"/>
    <w:rsid w:val="00FE4EE0"/>
    <w:rsid w:val="00FE5430"/>
    <w:rsid w:val="00FE54C0"/>
    <w:rsid w:val="00FE5961"/>
    <w:rsid w:val="00FE5B96"/>
    <w:rsid w:val="00FE5FC4"/>
    <w:rsid w:val="00FE617E"/>
    <w:rsid w:val="00FE6588"/>
    <w:rsid w:val="00FE6849"/>
    <w:rsid w:val="00FE773C"/>
    <w:rsid w:val="00FE7D9D"/>
    <w:rsid w:val="00FF0D7D"/>
    <w:rsid w:val="00FF10EB"/>
    <w:rsid w:val="00FF1EEC"/>
    <w:rsid w:val="00FF20F9"/>
    <w:rsid w:val="00FF2201"/>
    <w:rsid w:val="00FF2770"/>
    <w:rsid w:val="00FF2E23"/>
    <w:rsid w:val="00FF3345"/>
    <w:rsid w:val="00FF39F4"/>
    <w:rsid w:val="00FF4145"/>
    <w:rsid w:val="00FF4171"/>
    <w:rsid w:val="00FF435C"/>
    <w:rsid w:val="00FF46D5"/>
    <w:rsid w:val="00FF4E50"/>
    <w:rsid w:val="00FF5085"/>
    <w:rsid w:val="00FF5BE3"/>
    <w:rsid w:val="00FF62FA"/>
    <w:rsid w:val="00FF68F4"/>
    <w:rsid w:val="00FF6DFD"/>
    <w:rsid w:val="00FF73F7"/>
    <w:rsid w:val="00FF7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fc">
      <v:fill color="#cfc"/>
    </o:shapedefaults>
    <o:shapelayout v:ext="edit">
      <o:idmap v:ext="edit" data="2"/>
    </o:shapelayout>
  </w:shapeDefaults>
  <w:decimalSymbol w:val="."/>
  <w:listSeparator w:val=","/>
  <w14:docId w14:val="21E4A818"/>
  <w15:chartTrackingRefBased/>
  <w15:docId w15:val="{2CB73E22-374A-409F-B9AB-369A252D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qFormat="1"/>
    <w:lsdException w:name="table of figures" w:semiHidden="1" w:uiPriority="99"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59"/>
    <w:lsdException w:name="Table Theme"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f">
    <w:name w:val="Normal"/>
    <w:qFormat/>
    <w:rsid w:val="00F94C89"/>
    <w:pPr>
      <w:spacing w:line="360" w:lineRule="auto"/>
    </w:pPr>
    <w:rPr>
      <w:sz w:val="21"/>
      <w:szCs w:val="24"/>
      <w:lang w:eastAsia="en-US" w:bidi="en-US"/>
    </w:rPr>
  </w:style>
  <w:style w:type="paragraph" w:styleId="11">
    <w:name w:val="heading 1"/>
    <w:aliases w:val="DocAccpt,(Chapter Nbr),PIM 1,H1,123321,Title1,卷标题,aa章标题,Heading One,Section Head,h1,l1,1,Heading 0,Level 1 Topic Heading,1st level,I1,Chapter title,l1+toc 1,Level 11,Head1,Heading apps,BMS Heading 1,H11,H12,H13,H14,H15,H16,H17,SCE,RFP Heading1,h11"/>
    <w:basedOn w:val="afff"/>
    <w:next w:val="afff"/>
    <w:link w:val="1a"/>
    <w:qFormat/>
    <w:rsid w:val="00DD07BC"/>
    <w:pPr>
      <w:keepNext/>
      <w:numPr>
        <w:numId w:val="137"/>
      </w:numPr>
      <w:spacing w:before="240" w:after="60"/>
      <w:outlineLvl w:val="0"/>
    </w:pPr>
    <w:rPr>
      <w:rFonts w:ascii="Cambria" w:hAnsi="Cambria"/>
      <w:b/>
      <w:bCs/>
      <w:kern w:val="32"/>
      <w:sz w:val="32"/>
      <w:szCs w:val="32"/>
      <w:lang w:val="x-none"/>
    </w:rPr>
  </w:style>
  <w:style w:type="paragraph" w:styleId="24">
    <w:name w:val="heading 2"/>
    <w:aliases w:val="l2,H2,h2,2,Header 2,Level 2 Head,Small Chapter),Reshdr2,Heading 2 Hidden,Heading 2 CCBS,子系统,子系统1,子系统2,子系统3,子系统4,子系统11,子系统21,子系统31,子系统5,子系统12,子系统22,子系统32,子系统6,子系统13,子系统23,子系统33,子系统7,子系统14,子系统24,子系统34,子系统8,子系统15,子系统25,子系统35,子系统9,子系统16,子系统26,子系统36,L2"/>
    <w:basedOn w:val="afff"/>
    <w:next w:val="afff"/>
    <w:link w:val="2e"/>
    <w:qFormat/>
    <w:rsid w:val="00B87400"/>
    <w:pPr>
      <w:keepNext/>
      <w:numPr>
        <w:ilvl w:val="1"/>
        <w:numId w:val="137"/>
      </w:numPr>
      <w:spacing w:before="240" w:after="60"/>
      <w:outlineLvl w:val="1"/>
    </w:pPr>
    <w:rPr>
      <w:rFonts w:ascii="Cambria" w:hAnsi="Cambria"/>
      <w:b/>
      <w:bCs/>
      <w:i/>
      <w:iCs/>
      <w:sz w:val="28"/>
      <w:szCs w:val="28"/>
      <w:lang w:val="x-none"/>
    </w:rPr>
  </w:style>
  <w:style w:type="paragraph" w:styleId="30">
    <w:name w:val="heading 3"/>
    <w:aliases w:val="Char5,节内1级标记,Heading 3 - old,h3,H3,level_3,PIM 3,Level 3 Head,sect1.2.3,sect1.2.31,sect1.2.32,sect1.2.311,sect1.2.33,sect1.2.312,Bold Head,bh,3,Heading Three,3rd level,heading 3TOC,BOD 0,1.1.1 Heading 3,l3,CT,1.1.1,h31,heading 31,h32,Section,??? 3"/>
    <w:basedOn w:val="afff"/>
    <w:next w:val="afff"/>
    <w:link w:val="34"/>
    <w:qFormat/>
    <w:rsid w:val="00940E7E"/>
    <w:pPr>
      <w:keepNext/>
      <w:numPr>
        <w:ilvl w:val="2"/>
        <w:numId w:val="137"/>
      </w:numPr>
      <w:spacing w:before="240" w:after="60"/>
      <w:outlineLvl w:val="2"/>
    </w:pPr>
    <w:rPr>
      <w:rFonts w:ascii="Cambria" w:hAnsi="Cambria"/>
      <w:b/>
      <w:bCs/>
      <w:sz w:val="28"/>
      <w:szCs w:val="26"/>
      <w:lang w:val="x-none"/>
    </w:rPr>
  </w:style>
  <w:style w:type="paragraph" w:styleId="40">
    <w:name w:val="heading 4"/>
    <w:aliases w:val="节内2级标记,Heading 4 Char,h4,PIM 4,H4,sect 1.2.3.4,Ref Heading 1,rh1,sect 1.2.3.41,Ref Heading 11,rh11,sect 1.2.3.42,Ref Heading 12,rh12,sect 1.2.3.411,Ref Heading 111,rh111,sect 1.2.3.43,Ref Heading 13,rh13,sect 1.2.3.412,Ref Heading 112,rh112,四级标题,第三"/>
    <w:basedOn w:val="afff"/>
    <w:next w:val="afff"/>
    <w:link w:val="41"/>
    <w:qFormat/>
    <w:rsid w:val="00A3522C"/>
    <w:pPr>
      <w:keepNext/>
      <w:numPr>
        <w:ilvl w:val="3"/>
        <w:numId w:val="137"/>
      </w:numPr>
      <w:spacing w:before="240" w:after="60"/>
      <w:outlineLvl w:val="3"/>
    </w:pPr>
    <w:rPr>
      <w:b/>
      <w:bCs/>
      <w:szCs w:val="28"/>
      <w:lang w:val="x-none"/>
    </w:rPr>
  </w:style>
  <w:style w:type="paragraph" w:styleId="5">
    <w:name w:val="heading 5"/>
    <w:aliases w:val="节内3级标记,H5,PIM 5,h5,Second Subheading,dash,ds,dd,5,第四层条,1.1.1.1.1标题 5,标ghfhg题 5,ggg,Roman list,Level 3 - i,CSS节内3级标记,H51,H52,H53,第五层,Block Label,口,heading 5,h51,heading 51,h52,heading 52,h53,heading 53,标 5,Body Text (R),dash1,ds1,dd1,l4,口1,1.1.1.1.1"/>
    <w:basedOn w:val="afff"/>
    <w:next w:val="afff"/>
    <w:link w:val="52"/>
    <w:qFormat/>
    <w:rsid w:val="005E4A3A"/>
    <w:pPr>
      <w:numPr>
        <w:ilvl w:val="4"/>
        <w:numId w:val="137"/>
      </w:numPr>
      <w:spacing w:before="240" w:after="60"/>
      <w:outlineLvl w:val="4"/>
    </w:pPr>
    <w:rPr>
      <w:b/>
      <w:bCs/>
      <w:i/>
      <w:iCs/>
      <w:szCs w:val="26"/>
      <w:lang w:val="x-none"/>
    </w:rPr>
  </w:style>
  <w:style w:type="paragraph" w:styleId="60">
    <w:name w:val="heading 6"/>
    <w:aliases w:val="节内4级标记,h6,Third Subheading,H6,BOD 4,PIM 6,第五层条,1.1.1.1.1.1标题 6,Bullet list,Legal Level 1.,CSS节内4级标记,L6,Bullet (Single Lines),h61,heading 61,第六层条目,Level 1,Alt+6,heading 6,Heading6,6,标题7,PIM 61,H61,BOD 41,PIM 62,H62,BOD 42,PIM 63,H63,PIM 64,H64,l6,hs"/>
    <w:basedOn w:val="afff"/>
    <w:next w:val="afff"/>
    <w:link w:val="63"/>
    <w:qFormat/>
    <w:rsid w:val="00DD07BC"/>
    <w:pPr>
      <w:numPr>
        <w:ilvl w:val="5"/>
        <w:numId w:val="137"/>
      </w:numPr>
      <w:spacing w:before="240" w:after="60"/>
      <w:outlineLvl w:val="5"/>
    </w:pPr>
    <w:rPr>
      <w:b/>
      <w:bCs/>
      <w:sz w:val="22"/>
      <w:szCs w:val="22"/>
      <w:lang w:val="x-none"/>
    </w:rPr>
  </w:style>
  <w:style w:type="paragraph" w:styleId="70">
    <w:name w:val="heading 7"/>
    <w:aliases w:val="项标题(1),PIM 7,Legal Level 1.1.,letter list,不用,正文七级标题,st,SDL title,h71,st1,SDL title1,h72,st2,SDL title2,h73,st3,SDL title3,h74,st4,SDL title4,h75,st5,SDL title5,sdf,Alt+7,L7,Heading7,Objective,ExhibitTitle,heading7,req3,heading 7,hd7,fcs,（1）,H7,i"/>
    <w:basedOn w:val="afff"/>
    <w:next w:val="afff"/>
    <w:link w:val="71"/>
    <w:uiPriority w:val="9"/>
    <w:qFormat/>
    <w:rsid w:val="00DD07BC"/>
    <w:pPr>
      <w:numPr>
        <w:ilvl w:val="6"/>
        <w:numId w:val="137"/>
      </w:numPr>
      <w:spacing w:before="240" w:after="60"/>
      <w:outlineLvl w:val="6"/>
    </w:pPr>
    <w:rPr>
      <w:lang w:val="x-none"/>
    </w:rPr>
  </w:style>
  <w:style w:type="paragraph" w:styleId="8">
    <w:name w:val="heading 8"/>
    <w:basedOn w:val="afff"/>
    <w:next w:val="afff"/>
    <w:link w:val="81"/>
    <w:qFormat/>
    <w:rsid w:val="00DD07BC"/>
    <w:pPr>
      <w:numPr>
        <w:ilvl w:val="7"/>
        <w:numId w:val="137"/>
      </w:numPr>
      <w:spacing w:before="240" w:after="60"/>
      <w:outlineLvl w:val="7"/>
    </w:pPr>
    <w:rPr>
      <w:i/>
      <w:iCs/>
      <w:lang w:val="x-none"/>
    </w:rPr>
  </w:style>
  <w:style w:type="paragraph" w:styleId="9">
    <w:name w:val="heading 9"/>
    <w:basedOn w:val="afff"/>
    <w:next w:val="afff"/>
    <w:link w:val="91"/>
    <w:qFormat/>
    <w:rsid w:val="00DD07BC"/>
    <w:pPr>
      <w:numPr>
        <w:ilvl w:val="8"/>
        <w:numId w:val="137"/>
      </w:numPr>
      <w:spacing w:before="240" w:after="60"/>
      <w:outlineLvl w:val="8"/>
    </w:pPr>
    <w:rPr>
      <w:rFonts w:ascii="Cambria" w:hAnsi="Cambria"/>
      <w:sz w:val="22"/>
      <w:szCs w:val="22"/>
      <w:lang w:val="x-none"/>
    </w:rPr>
  </w:style>
  <w:style w:type="character" w:default="1" w:styleId="afff0">
    <w:name w:val="Default Paragraph Font"/>
    <w:uiPriority w:val="1"/>
    <w:semiHidden/>
    <w:unhideWhenUsed/>
  </w:style>
  <w:style w:type="table" w:default="1" w:styleId="afff1">
    <w:name w:val="Normal Table"/>
    <w:uiPriority w:val="99"/>
    <w:semiHidden/>
    <w:unhideWhenUsed/>
    <w:tblPr>
      <w:tblInd w:w="0" w:type="dxa"/>
      <w:tblCellMar>
        <w:top w:w="0" w:type="dxa"/>
        <w:left w:w="108" w:type="dxa"/>
        <w:bottom w:w="0" w:type="dxa"/>
        <w:right w:w="108" w:type="dxa"/>
      </w:tblCellMar>
    </w:tblPr>
  </w:style>
  <w:style w:type="numbering" w:default="1" w:styleId="afff2">
    <w:name w:val="No List"/>
    <w:uiPriority w:val="99"/>
    <w:semiHidden/>
    <w:unhideWhenUsed/>
  </w:style>
  <w:style w:type="character" w:customStyle="1" w:styleId="1a">
    <w:name w:val="标题 1 字符"/>
    <w:aliases w:val="DocAccpt 字符,(Chapter Nbr) 字符,PIM 1 字符,H1 字符,123321 字符,Title1 字符,卷标题 字符,aa章标题 字符,Heading One 字符,Section Head 字符,h1 字符,l1 字符,1 字符,Heading 0 字符,Level 1 Topic Heading 字符,1st level 字符,I1 字符,Chapter title 字符,l1+toc 1 字符,Level 11 字符,Head1 字符,H11 字符"/>
    <w:link w:val="11"/>
    <w:rsid w:val="00DD07BC"/>
    <w:rPr>
      <w:rFonts w:ascii="Cambria" w:hAnsi="Cambria"/>
      <w:b/>
      <w:bCs/>
      <w:kern w:val="32"/>
      <w:sz w:val="32"/>
      <w:szCs w:val="32"/>
      <w:lang w:val="x-none" w:eastAsia="en-US" w:bidi="en-US"/>
    </w:rPr>
  </w:style>
  <w:style w:type="character" w:customStyle="1" w:styleId="2e">
    <w:name w:val="标题 2 字符"/>
    <w:aliases w:val="l2 字符,H2 字符,h2 字符,2 字符,Header 2 字符,Level 2 Head 字符,Small Chapter) 字符,Reshdr2 字符,Heading 2 Hidden 字符,Heading 2 CCBS 字符,子系统 字符,子系统1 字符,子系统2 字符,子系统3 字符,子系统4 字符,子系统11 字符,子系统21 字符,子系统31 字符,子系统5 字符,子系统12 字符,子系统22 字符,子系统32 字符,子系统6 字符,子系统13 字符,子系统23 字符"/>
    <w:link w:val="24"/>
    <w:rsid w:val="00B87400"/>
    <w:rPr>
      <w:rFonts w:ascii="Cambria" w:hAnsi="Cambria"/>
      <w:b/>
      <w:bCs/>
      <w:i/>
      <w:iCs/>
      <w:sz w:val="28"/>
      <w:szCs w:val="28"/>
      <w:lang w:val="x-none" w:eastAsia="en-US" w:bidi="en-US"/>
    </w:rPr>
  </w:style>
  <w:style w:type="character" w:customStyle="1" w:styleId="34">
    <w:name w:val="标题 3 字符"/>
    <w:aliases w:val="Char5 字符,节内1级标记 字符,Heading 3 - old 字符,h3 字符,H3 字符,level_3 字符,PIM 3 字符,Level 3 Head 字符,sect1.2.3 字符,sect1.2.31 字符,sect1.2.32 字符,sect1.2.311 字符,sect1.2.33 字符,sect1.2.312 字符,Bold Head 字符,bh 字符,3 字符,Heading Three 字符,3rd level 字符,heading 3TOC 字符"/>
    <w:link w:val="30"/>
    <w:rsid w:val="00940E7E"/>
    <w:rPr>
      <w:rFonts w:ascii="Cambria" w:hAnsi="Cambria"/>
      <w:b/>
      <w:bCs/>
      <w:sz w:val="28"/>
      <w:szCs w:val="26"/>
      <w:lang w:val="x-none" w:eastAsia="en-US" w:bidi="en-US"/>
    </w:rPr>
  </w:style>
  <w:style w:type="character" w:customStyle="1" w:styleId="41">
    <w:name w:val="标题 4 字符"/>
    <w:aliases w:val="节内2级标记 字符,Heading 4 Char 字符,h4 字符,PIM 4 字符,H4 字符,sect 1.2.3.4 字符,Ref Heading 1 字符,rh1 字符,sect 1.2.3.41 字符,Ref Heading 11 字符,rh11 字符,sect 1.2.3.42 字符,Ref Heading 12 字符,rh12 字符,sect 1.2.3.411 字符,Ref Heading 111 字符,rh111 字符,sect 1.2.3.43 字符,rh13 字符"/>
    <w:link w:val="40"/>
    <w:rsid w:val="00A3522C"/>
    <w:rPr>
      <w:b/>
      <w:bCs/>
      <w:sz w:val="21"/>
      <w:szCs w:val="28"/>
      <w:lang w:val="x-none" w:eastAsia="en-US" w:bidi="en-US"/>
    </w:rPr>
  </w:style>
  <w:style w:type="character" w:customStyle="1" w:styleId="52">
    <w:name w:val="标题 5 字符"/>
    <w:aliases w:val="节内3级标记 字符,H5 字符,PIM 5 字符,h5 字符,Second Subheading 字符,dash 字符,ds 字符,dd 字符,5 字符,第四层条 字符,1.1.1.1.1标题 5 字符,标ghfhg题 5 字符,ggg 字符,Roman list 字符,Level 3 - i 字符,CSS节内3级标记 字符,H51 字符,H52 字符,H53 字符,第五层 字符,Block Label 字符,口 字符,heading 5 字符,h51 字符,heading 51 字符"/>
    <w:link w:val="5"/>
    <w:rsid w:val="005E4A3A"/>
    <w:rPr>
      <w:b/>
      <w:bCs/>
      <w:i/>
      <w:iCs/>
      <w:sz w:val="21"/>
      <w:szCs w:val="26"/>
      <w:lang w:val="x-none" w:eastAsia="en-US" w:bidi="en-US"/>
    </w:rPr>
  </w:style>
  <w:style w:type="character" w:customStyle="1" w:styleId="63">
    <w:name w:val="标题 6 字符"/>
    <w:aliases w:val="节内4级标记 字符,h6 字符,Third Subheading 字符,H6 字符,BOD 4 字符,PIM 6 字符,第五层条 字符,1.1.1.1.1.1标题 6 字符,Bullet list 字符,Legal Level 1. 字符,CSS节内4级标记 字符,L6 字符,Bullet (Single Lines) 字符,h61 字符,heading 61 字符,第六层条目 字符,Level 1 字符,Alt+6 字符,heading 6 字符,Heading6 字符,6 字符"/>
    <w:link w:val="60"/>
    <w:rsid w:val="00DD07BC"/>
    <w:rPr>
      <w:b/>
      <w:bCs/>
      <w:sz w:val="22"/>
      <w:szCs w:val="22"/>
      <w:lang w:val="x-none" w:eastAsia="en-US" w:bidi="en-US"/>
    </w:rPr>
  </w:style>
  <w:style w:type="character" w:customStyle="1" w:styleId="71">
    <w:name w:val="标题 7 字符"/>
    <w:aliases w:val="项标题(1) 字符,PIM 7 字符,Legal Level 1.1. 字符,letter list 字符,不用 字符,正文七级标题 字符,st 字符,SDL title 字符,h71 字符,st1 字符,SDL title1 字符,h72 字符,st2 字符,SDL title2 字符,h73 字符,st3 字符,SDL title3 字符,h74 字符,st4 字符,SDL title4 字符,h75 字符,st5 字符,SDL title5 字符,sdf 字符,Alt+7 字符"/>
    <w:link w:val="70"/>
    <w:uiPriority w:val="9"/>
    <w:rsid w:val="00DD07BC"/>
    <w:rPr>
      <w:sz w:val="21"/>
      <w:szCs w:val="24"/>
      <w:lang w:val="x-none" w:eastAsia="en-US" w:bidi="en-US"/>
    </w:rPr>
  </w:style>
  <w:style w:type="character" w:customStyle="1" w:styleId="81">
    <w:name w:val="标题 8 字符"/>
    <w:link w:val="8"/>
    <w:rsid w:val="00DD07BC"/>
    <w:rPr>
      <w:i/>
      <w:iCs/>
      <w:sz w:val="21"/>
      <w:szCs w:val="24"/>
      <w:lang w:val="x-none" w:eastAsia="en-US" w:bidi="en-US"/>
    </w:rPr>
  </w:style>
  <w:style w:type="character" w:customStyle="1" w:styleId="91">
    <w:name w:val="标题 9 字符"/>
    <w:link w:val="9"/>
    <w:rsid w:val="00DD07BC"/>
    <w:rPr>
      <w:rFonts w:ascii="Cambria" w:hAnsi="Cambria"/>
      <w:sz w:val="22"/>
      <w:szCs w:val="22"/>
      <w:lang w:val="x-none" w:eastAsia="en-US" w:bidi="en-US"/>
    </w:rPr>
  </w:style>
  <w:style w:type="paragraph" w:styleId="afff3">
    <w:name w:val="header"/>
    <w:aliases w:val="Ò³Ã¼,h7,headerU,Draft,Table header,Draft1,Draft2,Header3,Heading"/>
    <w:basedOn w:val="afff"/>
    <w:link w:val="afff4"/>
    <w:uiPriority w:val="99"/>
    <w:qFormat/>
    <w:rsid w:val="00613B39"/>
    <w:pPr>
      <w:pBdr>
        <w:bottom w:val="single" w:sz="6" w:space="1" w:color="auto"/>
      </w:pBdr>
      <w:tabs>
        <w:tab w:val="center" w:pos="4153"/>
        <w:tab w:val="right" w:pos="8306"/>
      </w:tabs>
      <w:snapToGrid w:val="0"/>
      <w:jc w:val="center"/>
    </w:pPr>
    <w:rPr>
      <w:kern w:val="2"/>
      <w:sz w:val="18"/>
      <w:szCs w:val="18"/>
      <w:lang w:val="x-none" w:eastAsia="x-none" w:bidi="ar-SA"/>
    </w:rPr>
  </w:style>
  <w:style w:type="character" w:customStyle="1" w:styleId="afff4">
    <w:name w:val="页眉 字符"/>
    <w:aliases w:val="Ò³Ã¼ 字符,h7 字符,headerU 字符,Draft 字符,Table header 字符,Draft1 字符,Draft2 字符,Header3 字符,Heading 字符"/>
    <w:link w:val="afff3"/>
    <w:uiPriority w:val="99"/>
    <w:rsid w:val="0049271D"/>
    <w:rPr>
      <w:kern w:val="2"/>
      <w:sz w:val="18"/>
      <w:szCs w:val="18"/>
    </w:rPr>
  </w:style>
  <w:style w:type="paragraph" w:styleId="afff5">
    <w:name w:val="footer"/>
    <w:basedOn w:val="afff"/>
    <w:link w:val="afff6"/>
    <w:uiPriority w:val="99"/>
    <w:qFormat/>
    <w:rsid w:val="00613B39"/>
    <w:pPr>
      <w:tabs>
        <w:tab w:val="center" w:pos="4153"/>
        <w:tab w:val="right" w:pos="8306"/>
      </w:tabs>
      <w:snapToGrid w:val="0"/>
    </w:pPr>
    <w:rPr>
      <w:kern w:val="2"/>
      <w:sz w:val="18"/>
      <w:szCs w:val="18"/>
      <w:lang w:val="x-none" w:eastAsia="x-none" w:bidi="ar-SA"/>
    </w:rPr>
  </w:style>
  <w:style w:type="character" w:customStyle="1" w:styleId="afff6">
    <w:name w:val="页脚 字符"/>
    <w:link w:val="afff5"/>
    <w:uiPriority w:val="99"/>
    <w:rsid w:val="00971BFA"/>
    <w:rPr>
      <w:kern w:val="2"/>
      <w:sz w:val="18"/>
      <w:szCs w:val="18"/>
    </w:rPr>
  </w:style>
  <w:style w:type="character" w:styleId="afff7">
    <w:name w:val="page number"/>
    <w:basedOn w:val="afff0"/>
    <w:rsid w:val="00613B39"/>
  </w:style>
  <w:style w:type="paragraph" w:customStyle="1" w:styleId="1b">
    <w:name w:val="目录 1"/>
    <w:basedOn w:val="afff"/>
    <w:next w:val="afff"/>
    <w:autoRedefine/>
    <w:uiPriority w:val="39"/>
    <w:qFormat/>
    <w:rsid w:val="00152E32"/>
    <w:pPr>
      <w:tabs>
        <w:tab w:val="left" w:pos="420"/>
        <w:tab w:val="right" w:leader="dot" w:pos="9627"/>
      </w:tabs>
    </w:pPr>
    <w:rPr>
      <w:b/>
      <w:bCs/>
      <w:caps/>
    </w:rPr>
  </w:style>
  <w:style w:type="paragraph" w:customStyle="1" w:styleId="2f">
    <w:name w:val="目录 2"/>
    <w:basedOn w:val="afff"/>
    <w:next w:val="afff"/>
    <w:autoRedefine/>
    <w:uiPriority w:val="39"/>
    <w:qFormat/>
    <w:rsid w:val="00613B39"/>
    <w:pPr>
      <w:ind w:left="210"/>
    </w:pPr>
    <w:rPr>
      <w:smallCaps/>
    </w:rPr>
  </w:style>
  <w:style w:type="paragraph" w:customStyle="1" w:styleId="35">
    <w:name w:val="目录 3"/>
    <w:basedOn w:val="afff"/>
    <w:next w:val="afff"/>
    <w:autoRedefine/>
    <w:uiPriority w:val="39"/>
    <w:qFormat/>
    <w:rsid w:val="00613B39"/>
    <w:pPr>
      <w:ind w:left="420"/>
    </w:pPr>
    <w:rPr>
      <w:i/>
      <w:iCs/>
    </w:rPr>
  </w:style>
  <w:style w:type="paragraph" w:customStyle="1" w:styleId="42">
    <w:name w:val="目录 4"/>
    <w:basedOn w:val="afff"/>
    <w:next w:val="afff"/>
    <w:autoRedefine/>
    <w:uiPriority w:val="39"/>
    <w:qFormat/>
    <w:rsid w:val="00613B39"/>
    <w:pPr>
      <w:ind w:left="630"/>
    </w:pPr>
    <w:rPr>
      <w:szCs w:val="21"/>
    </w:rPr>
  </w:style>
  <w:style w:type="paragraph" w:customStyle="1" w:styleId="53">
    <w:name w:val="目录 5"/>
    <w:basedOn w:val="afff"/>
    <w:next w:val="afff"/>
    <w:autoRedefine/>
    <w:uiPriority w:val="39"/>
    <w:qFormat/>
    <w:rsid w:val="00613B39"/>
    <w:pPr>
      <w:ind w:left="840"/>
    </w:pPr>
    <w:rPr>
      <w:szCs w:val="21"/>
    </w:rPr>
  </w:style>
  <w:style w:type="paragraph" w:customStyle="1" w:styleId="64">
    <w:name w:val="目录 6"/>
    <w:basedOn w:val="afff"/>
    <w:next w:val="afff"/>
    <w:autoRedefine/>
    <w:uiPriority w:val="39"/>
    <w:qFormat/>
    <w:rsid w:val="00613B39"/>
    <w:pPr>
      <w:ind w:left="1050"/>
    </w:pPr>
    <w:rPr>
      <w:szCs w:val="21"/>
    </w:rPr>
  </w:style>
  <w:style w:type="paragraph" w:customStyle="1" w:styleId="72">
    <w:name w:val="目录 7"/>
    <w:basedOn w:val="afff"/>
    <w:next w:val="afff"/>
    <w:autoRedefine/>
    <w:uiPriority w:val="39"/>
    <w:qFormat/>
    <w:rsid w:val="00613B39"/>
    <w:pPr>
      <w:ind w:left="1260"/>
    </w:pPr>
    <w:rPr>
      <w:szCs w:val="21"/>
    </w:rPr>
  </w:style>
  <w:style w:type="paragraph" w:customStyle="1" w:styleId="82">
    <w:name w:val="目录 8"/>
    <w:basedOn w:val="afff"/>
    <w:next w:val="afff"/>
    <w:autoRedefine/>
    <w:uiPriority w:val="39"/>
    <w:qFormat/>
    <w:rsid w:val="00DA601D"/>
    <w:rPr>
      <w:szCs w:val="21"/>
    </w:rPr>
  </w:style>
  <w:style w:type="paragraph" w:customStyle="1" w:styleId="92">
    <w:name w:val="目录 9"/>
    <w:basedOn w:val="afff"/>
    <w:next w:val="afff"/>
    <w:autoRedefine/>
    <w:uiPriority w:val="39"/>
    <w:qFormat/>
    <w:rsid w:val="00613B39"/>
    <w:pPr>
      <w:ind w:left="1680"/>
    </w:pPr>
    <w:rPr>
      <w:szCs w:val="21"/>
    </w:rPr>
  </w:style>
  <w:style w:type="paragraph" w:customStyle="1" w:styleId="xl30">
    <w:name w:val="xl30"/>
    <w:basedOn w:val="afff"/>
    <w:qFormat/>
    <w:rsid w:val="00613B39"/>
    <w:pPr>
      <w:spacing w:before="100" w:beforeAutospacing="1" w:after="100" w:afterAutospacing="1"/>
      <w:jc w:val="center"/>
      <w:textAlignment w:val="center"/>
    </w:pPr>
    <w:rPr>
      <w:rFonts w:ascii="楷体_GB2312" w:eastAsia="楷体_GB2312" w:hAnsi="宋体" w:hint="eastAsia"/>
      <w:sz w:val="72"/>
      <w:szCs w:val="72"/>
    </w:rPr>
  </w:style>
  <w:style w:type="paragraph" w:customStyle="1" w:styleId="xl34">
    <w:name w:val="xl34"/>
    <w:basedOn w:val="afff"/>
    <w:qFormat/>
    <w:rsid w:val="00613B39"/>
    <w:pPr>
      <w:pBdr>
        <w:left w:val="single" w:sz="4" w:space="0" w:color="auto"/>
      </w:pBdr>
      <w:spacing w:before="100" w:beforeAutospacing="1" w:after="100" w:afterAutospacing="1"/>
      <w:jc w:val="center"/>
      <w:textAlignment w:val="center"/>
    </w:pPr>
    <w:rPr>
      <w:rFonts w:ascii="楷体_GB2312" w:eastAsia="楷体_GB2312" w:hAnsi="宋体" w:hint="eastAsia"/>
      <w:sz w:val="24"/>
    </w:rPr>
  </w:style>
  <w:style w:type="character" w:styleId="afff8">
    <w:name w:val="Hyperlink"/>
    <w:uiPriority w:val="99"/>
    <w:rsid w:val="00613B39"/>
    <w:rPr>
      <w:color w:val="0000FF"/>
      <w:u w:val="single"/>
    </w:rPr>
  </w:style>
  <w:style w:type="paragraph" w:styleId="afff9">
    <w:name w:val="Body Text Indent"/>
    <w:basedOn w:val="afff"/>
    <w:link w:val="afffa"/>
    <w:qFormat/>
    <w:rsid w:val="00613B39"/>
    <w:pPr>
      <w:ind w:firstLineChars="200" w:firstLine="480"/>
    </w:pPr>
    <w:rPr>
      <w:sz w:val="24"/>
      <w:lang w:val="x-none"/>
    </w:rPr>
  </w:style>
  <w:style w:type="paragraph" w:styleId="afffb">
    <w:name w:val="Body Text"/>
    <w:basedOn w:val="afff"/>
    <w:link w:val="afffc"/>
    <w:qFormat/>
    <w:rsid w:val="00613B39"/>
    <w:rPr>
      <w:i/>
      <w:iCs/>
      <w:sz w:val="24"/>
      <w:lang w:val="x-none"/>
    </w:rPr>
  </w:style>
  <w:style w:type="character" w:styleId="afffd">
    <w:name w:val="FollowedHyperlink"/>
    <w:uiPriority w:val="99"/>
    <w:rsid w:val="00613B39"/>
    <w:rPr>
      <w:color w:val="800080"/>
      <w:u w:val="single"/>
    </w:rPr>
  </w:style>
  <w:style w:type="paragraph" w:styleId="afffe">
    <w:name w:val="Normal Indent"/>
    <w:aliases w:val="表正文,正文非缩进,特点,段1,正文不缩进,标题4,特点标题,ALT+Z,四号,正文（段落文字）,缩进,正文编号,Justified,plain paragraph,pp,Block text,t,BODY TEXT,text,sp,sbs,block text,bt4,body text4,bt5,body text5,bt1,body text1,txt1,T1,Title 1,Text,本文1,Block 55,??1,P,tx,Teh2xt,BT,正文小标题,鋘drad,???änd"/>
    <w:basedOn w:val="afff"/>
    <w:link w:val="affff"/>
    <w:qFormat/>
    <w:rsid w:val="00613B39"/>
    <w:rPr>
      <w:sz w:val="24"/>
      <w:szCs w:val="20"/>
      <w:lang w:val="x-none"/>
    </w:rPr>
  </w:style>
  <w:style w:type="paragraph" w:styleId="2f0">
    <w:name w:val="Body Text Indent 2"/>
    <w:basedOn w:val="afff"/>
    <w:link w:val="2f1"/>
    <w:qFormat/>
    <w:rsid w:val="00613B39"/>
    <w:pPr>
      <w:ind w:firstLineChars="200" w:firstLine="560"/>
    </w:pPr>
    <w:rPr>
      <w:sz w:val="28"/>
      <w:lang w:val="x-none"/>
    </w:rPr>
  </w:style>
  <w:style w:type="paragraph" w:styleId="affff0">
    <w:name w:val="Document Map"/>
    <w:basedOn w:val="afff"/>
    <w:link w:val="affff1"/>
    <w:uiPriority w:val="99"/>
    <w:unhideWhenUsed/>
    <w:qFormat/>
    <w:rsid w:val="00F1735B"/>
    <w:rPr>
      <w:rFonts w:ascii="宋体"/>
      <w:kern w:val="2"/>
      <w:sz w:val="18"/>
      <w:szCs w:val="18"/>
      <w:lang w:val="x-none" w:eastAsia="x-none" w:bidi="ar-SA"/>
    </w:rPr>
  </w:style>
  <w:style w:type="character" w:customStyle="1" w:styleId="affff1">
    <w:name w:val="文档结构图 字符"/>
    <w:link w:val="affff0"/>
    <w:uiPriority w:val="99"/>
    <w:rsid w:val="00F1735B"/>
    <w:rPr>
      <w:rFonts w:ascii="宋体"/>
      <w:kern w:val="2"/>
      <w:sz w:val="18"/>
      <w:szCs w:val="18"/>
    </w:rPr>
  </w:style>
  <w:style w:type="paragraph" w:customStyle="1" w:styleId="affff2">
    <w:name w:val="列出段落"/>
    <w:basedOn w:val="afff"/>
    <w:link w:val="Char"/>
    <w:uiPriority w:val="34"/>
    <w:qFormat/>
    <w:rsid w:val="00DD07BC"/>
    <w:pPr>
      <w:ind w:left="720"/>
      <w:contextualSpacing/>
    </w:pPr>
    <w:rPr>
      <w:lang w:val="x-none"/>
    </w:rPr>
  </w:style>
  <w:style w:type="paragraph" w:styleId="affff3">
    <w:name w:val="Balloon Text"/>
    <w:basedOn w:val="afff"/>
    <w:link w:val="affff4"/>
    <w:uiPriority w:val="99"/>
    <w:unhideWhenUsed/>
    <w:qFormat/>
    <w:rsid w:val="00B9493A"/>
    <w:rPr>
      <w:kern w:val="2"/>
      <w:sz w:val="18"/>
      <w:szCs w:val="18"/>
      <w:lang w:val="x-none" w:eastAsia="x-none" w:bidi="ar-SA"/>
    </w:rPr>
  </w:style>
  <w:style w:type="character" w:customStyle="1" w:styleId="affff4">
    <w:name w:val="批注框文本 字符"/>
    <w:link w:val="affff3"/>
    <w:uiPriority w:val="99"/>
    <w:rsid w:val="00B9493A"/>
    <w:rPr>
      <w:kern w:val="2"/>
      <w:sz w:val="18"/>
      <w:szCs w:val="18"/>
    </w:rPr>
  </w:style>
  <w:style w:type="paragraph" w:styleId="affff5">
    <w:name w:val="annotation text"/>
    <w:basedOn w:val="afff"/>
    <w:link w:val="affff6"/>
    <w:uiPriority w:val="99"/>
    <w:qFormat/>
    <w:rsid w:val="004042A4"/>
    <w:pPr>
      <w:spacing w:beforeLines="50" w:afterLines="50" w:line="276" w:lineRule="auto"/>
      <w:ind w:firstLineChars="200" w:firstLine="480"/>
    </w:pPr>
    <w:rPr>
      <w:kern w:val="2"/>
      <w:sz w:val="20"/>
      <w:lang w:val="x-none" w:eastAsia="x-none" w:bidi="ar-SA"/>
    </w:rPr>
  </w:style>
  <w:style w:type="character" w:customStyle="1" w:styleId="affff6">
    <w:name w:val="批注文字 字符"/>
    <w:link w:val="affff5"/>
    <w:uiPriority w:val="99"/>
    <w:rsid w:val="004042A4"/>
    <w:rPr>
      <w:kern w:val="2"/>
      <w:szCs w:val="24"/>
    </w:rPr>
  </w:style>
  <w:style w:type="character" w:styleId="affff7">
    <w:name w:val="annotation reference"/>
    <w:uiPriority w:val="99"/>
    <w:unhideWhenUsed/>
    <w:rsid w:val="004042A4"/>
    <w:rPr>
      <w:sz w:val="21"/>
      <w:szCs w:val="21"/>
    </w:rPr>
  </w:style>
  <w:style w:type="paragraph" w:styleId="affff8">
    <w:name w:val="annotation subject"/>
    <w:basedOn w:val="affff5"/>
    <w:next w:val="affff5"/>
    <w:link w:val="affff9"/>
    <w:uiPriority w:val="99"/>
    <w:unhideWhenUsed/>
    <w:qFormat/>
    <w:rsid w:val="004D69D6"/>
    <w:pPr>
      <w:spacing w:beforeLines="0" w:afterLines="0" w:line="240" w:lineRule="auto"/>
      <w:ind w:firstLineChars="0" w:firstLine="0"/>
    </w:pPr>
    <w:rPr>
      <w:b/>
      <w:bCs/>
      <w:sz w:val="21"/>
    </w:rPr>
  </w:style>
  <w:style w:type="character" w:customStyle="1" w:styleId="affff9">
    <w:name w:val="批注主题 字符"/>
    <w:link w:val="affff8"/>
    <w:uiPriority w:val="99"/>
    <w:rsid w:val="004D69D6"/>
    <w:rPr>
      <w:b/>
      <w:bCs/>
      <w:kern w:val="2"/>
      <w:sz w:val="21"/>
      <w:szCs w:val="24"/>
    </w:rPr>
  </w:style>
  <w:style w:type="paragraph" w:styleId="affffa">
    <w:name w:val="caption"/>
    <w:aliases w:val=" Char1,Char1, Char Char Char Char Char,表,Char Char Char Char Char,信息主题,信息主题1,Char,题注-QBPT,题注 Char Char Char Char1,题注 Char Char Char Char Char,题注 Char Char Char Char Char Char Char Char Char,题注1 Char,题注 Char Char Char1 Char,题注 Char Char,题注(图注), Char3"/>
    <w:basedOn w:val="afff"/>
    <w:next w:val="afff"/>
    <w:link w:val="affffb"/>
    <w:qFormat/>
    <w:rsid w:val="001953BD"/>
    <w:pPr>
      <w:ind w:firstLineChars="200" w:firstLine="200"/>
    </w:pPr>
    <w:rPr>
      <w:rFonts w:ascii="Cambria" w:eastAsia="黑体" w:hAnsi="Cambria"/>
      <w:kern w:val="2"/>
      <w:sz w:val="20"/>
      <w:szCs w:val="20"/>
      <w:lang w:val="x-none" w:eastAsia="x-none" w:bidi="ar-SA"/>
    </w:rPr>
  </w:style>
  <w:style w:type="character" w:customStyle="1" w:styleId="affffb">
    <w:name w:val="题注 字符"/>
    <w:aliases w:val=" Char1 字符,Char1 字符, Char Char Char Char Char 字符,表 字符,Char Char Char Char Char 字符,信息主题 字符,信息主题1 字符,Char 字符,题注-QBPT 字符,题注 Char Char Char Char1 字符,题注 Char Char Char Char Char 字符,题注 Char Char Char Char Char Char Char Char Char 字符,题注1 Char 字符,题注(图注) 字符"/>
    <w:link w:val="affffa"/>
    <w:rsid w:val="001953BD"/>
    <w:rPr>
      <w:rFonts w:ascii="Cambria" w:eastAsia="黑体" w:hAnsi="Cambria"/>
      <w:kern w:val="2"/>
    </w:rPr>
  </w:style>
  <w:style w:type="table" w:styleId="affffc">
    <w:name w:val="Table Grid"/>
    <w:basedOn w:val="afff1"/>
    <w:uiPriority w:val="59"/>
    <w:rsid w:val="004207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Char">
    <w:name w:val="样式 正文五号 首行缩进:  2 字符 Char"/>
    <w:link w:val="2f2"/>
    <w:rsid w:val="00697BF4"/>
    <w:rPr>
      <w:rFonts w:ascii="Calibri" w:hAnsi="Calibri"/>
      <w:kern w:val="2"/>
      <w:sz w:val="21"/>
      <w:szCs w:val="22"/>
    </w:rPr>
  </w:style>
  <w:style w:type="paragraph" w:customStyle="1" w:styleId="2f2">
    <w:name w:val="样式 正文五号 首行缩进:  2 字符"/>
    <w:basedOn w:val="afff"/>
    <w:link w:val="2Char"/>
    <w:qFormat/>
    <w:rsid w:val="00697BF4"/>
    <w:pPr>
      <w:ind w:firstLineChars="200" w:firstLine="420"/>
    </w:pPr>
    <w:rPr>
      <w:kern w:val="2"/>
      <w:szCs w:val="22"/>
      <w:lang w:val="x-none" w:eastAsia="x-none" w:bidi="ar-SA"/>
    </w:rPr>
  </w:style>
  <w:style w:type="paragraph" w:styleId="affffd">
    <w:name w:val="Title"/>
    <w:basedOn w:val="afff"/>
    <w:next w:val="afff"/>
    <w:link w:val="affffe"/>
    <w:qFormat/>
    <w:rsid w:val="00DD07BC"/>
    <w:pPr>
      <w:spacing w:before="240" w:after="60"/>
      <w:jc w:val="center"/>
      <w:outlineLvl w:val="0"/>
    </w:pPr>
    <w:rPr>
      <w:rFonts w:ascii="Cambria" w:hAnsi="Cambria"/>
      <w:b/>
      <w:bCs/>
      <w:kern w:val="28"/>
      <w:sz w:val="32"/>
      <w:szCs w:val="32"/>
      <w:lang w:val="x-none" w:eastAsia="x-none" w:bidi="ar-SA"/>
    </w:rPr>
  </w:style>
  <w:style w:type="character" w:customStyle="1" w:styleId="affffe">
    <w:name w:val="标题 字符"/>
    <w:link w:val="affffd"/>
    <w:rsid w:val="00DD07BC"/>
    <w:rPr>
      <w:rFonts w:ascii="Cambria" w:eastAsia="宋体" w:hAnsi="Cambria"/>
      <w:b/>
      <w:bCs/>
      <w:kern w:val="28"/>
      <w:sz w:val="32"/>
      <w:szCs w:val="32"/>
    </w:rPr>
  </w:style>
  <w:style w:type="table" w:customStyle="1" w:styleId="-11">
    <w:name w:val="浅色底纹 - 强调文字颜色 11"/>
    <w:basedOn w:val="afff1"/>
    <w:uiPriority w:val="60"/>
    <w:rsid w:val="00971BF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ff">
    <w:name w:val="No Spacing"/>
    <w:basedOn w:val="afff"/>
    <w:link w:val="afffff0"/>
    <w:uiPriority w:val="1"/>
    <w:qFormat/>
    <w:rsid w:val="00DD07BC"/>
    <w:rPr>
      <w:szCs w:val="32"/>
      <w:lang w:val="x-none"/>
    </w:rPr>
  </w:style>
  <w:style w:type="paragraph" w:customStyle="1" w:styleId="CharCharChar1">
    <w:name w:val="Char Char Char"/>
    <w:basedOn w:val="afff"/>
    <w:uiPriority w:val="99"/>
    <w:rsid w:val="004735B1"/>
    <w:rPr>
      <w:rFonts w:ascii="Arial" w:eastAsia="黑体" w:hAnsi="Arial"/>
      <w:b/>
      <w:sz w:val="30"/>
      <w:szCs w:val="30"/>
    </w:rPr>
  </w:style>
  <w:style w:type="paragraph" w:customStyle="1" w:styleId="210">
    <w:name w:val="样式 首行缩进:  2 字符1"/>
    <w:basedOn w:val="afff"/>
    <w:link w:val="21Char"/>
    <w:qFormat/>
    <w:rsid w:val="00606D29"/>
    <w:pPr>
      <w:ind w:firstLineChars="200" w:firstLine="480"/>
    </w:pPr>
    <w:rPr>
      <w:rFonts w:cs="宋体"/>
      <w:sz w:val="24"/>
      <w:szCs w:val="20"/>
      <w:lang w:val="x-none"/>
    </w:rPr>
  </w:style>
  <w:style w:type="paragraph" w:styleId="afffff1">
    <w:name w:val="Subtitle"/>
    <w:basedOn w:val="afff"/>
    <w:next w:val="afff"/>
    <w:link w:val="afffff2"/>
    <w:qFormat/>
    <w:rsid w:val="00DD07BC"/>
    <w:pPr>
      <w:spacing w:after="60"/>
      <w:jc w:val="center"/>
      <w:outlineLvl w:val="1"/>
    </w:pPr>
    <w:rPr>
      <w:rFonts w:ascii="Cambria" w:hAnsi="Cambria"/>
      <w:sz w:val="24"/>
      <w:lang w:val="x-none" w:eastAsia="x-none" w:bidi="ar-SA"/>
    </w:rPr>
  </w:style>
  <w:style w:type="character" w:customStyle="1" w:styleId="afffff2">
    <w:name w:val="副标题 字符"/>
    <w:link w:val="afffff1"/>
    <w:rsid w:val="00DD07BC"/>
    <w:rPr>
      <w:rFonts w:ascii="Cambria" w:eastAsia="宋体" w:hAnsi="Cambria"/>
      <w:sz w:val="24"/>
      <w:szCs w:val="24"/>
    </w:rPr>
  </w:style>
  <w:style w:type="character" w:styleId="afffff3">
    <w:name w:val="Strong"/>
    <w:qFormat/>
    <w:rsid w:val="00DD07BC"/>
    <w:rPr>
      <w:b/>
      <w:bCs/>
    </w:rPr>
  </w:style>
  <w:style w:type="character" w:styleId="afffff4">
    <w:name w:val="Emphasis"/>
    <w:uiPriority w:val="20"/>
    <w:qFormat/>
    <w:rsid w:val="00DD07BC"/>
    <w:rPr>
      <w:rFonts w:ascii="Calibri" w:hAnsi="Calibri"/>
      <w:b/>
      <w:i/>
      <w:iCs/>
    </w:rPr>
  </w:style>
  <w:style w:type="paragraph" w:styleId="afffff5">
    <w:name w:val="Quote"/>
    <w:basedOn w:val="afff"/>
    <w:next w:val="afff"/>
    <w:link w:val="afffff6"/>
    <w:qFormat/>
    <w:rsid w:val="00DD07BC"/>
    <w:rPr>
      <w:i/>
      <w:sz w:val="24"/>
      <w:lang w:val="x-none" w:eastAsia="x-none" w:bidi="ar-SA"/>
    </w:rPr>
  </w:style>
  <w:style w:type="character" w:customStyle="1" w:styleId="afffff6">
    <w:name w:val="引用 字符"/>
    <w:link w:val="afffff5"/>
    <w:rsid w:val="00DD07BC"/>
    <w:rPr>
      <w:i/>
      <w:sz w:val="24"/>
      <w:szCs w:val="24"/>
    </w:rPr>
  </w:style>
  <w:style w:type="paragraph" w:styleId="afffff7">
    <w:name w:val="Intense Quote"/>
    <w:basedOn w:val="afff"/>
    <w:next w:val="afff"/>
    <w:link w:val="afffff8"/>
    <w:qFormat/>
    <w:rsid w:val="00DD07BC"/>
    <w:pPr>
      <w:ind w:left="720" w:right="720"/>
    </w:pPr>
    <w:rPr>
      <w:b/>
      <w:i/>
      <w:sz w:val="24"/>
      <w:szCs w:val="20"/>
      <w:lang w:val="x-none" w:eastAsia="x-none" w:bidi="ar-SA"/>
    </w:rPr>
  </w:style>
  <w:style w:type="character" w:customStyle="1" w:styleId="afffff8">
    <w:name w:val="明显引用 字符"/>
    <w:link w:val="afffff7"/>
    <w:rsid w:val="00DD07BC"/>
    <w:rPr>
      <w:b/>
      <w:i/>
      <w:sz w:val="24"/>
    </w:rPr>
  </w:style>
  <w:style w:type="character" w:styleId="afffff9">
    <w:name w:val="Subtle Emphasis"/>
    <w:qFormat/>
    <w:rsid w:val="00DD07BC"/>
    <w:rPr>
      <w:i/>
      <w:color w:val="5A5A5A"/>
    </w:rPr>
  </w:style>
  <w:style w:type="character" w:styleId="afffffa">
    <w:name w:val="Intense Emphasis"/>
    <w:qFormat/>
    <w:rsid w:val="00DD07BC"/>
    <w:rPr>
      <w:b/>
      <w:i/>
      <w:sz w:val="24"/>
      <w:szCs w:val="24"/>
      <w:u w:val="single"/>
    </w:rPr>
  </w:style>
  <w:style w:type="character" w:styleId="afffffb">
    <w:name w:val="Subtle Reference"/>
    <w:qFormat/>
    <w:rsid w:val="00DD07BC"/>
    <w:rPr>
      <w:sz w:val="24"/>
      <w:szCs w:val="24"/>
      <w:u w:val="single"/>
    </w:rPr>
  </w:style>
  <w:style w:type="character" w:styleId="afffffc">
    <w:name w:val="Intense Reference"/>
    <w:qFormat/>
    <w:rsid w:val="00DD07BC"/>
    <w:rPr>
      <w:b/>
      <w:sz w:val="24"/>
      <w:u w:val="single"/>
    </w:rPr>
  </w:style>
  <w:style w:type="character" w:styleId="afffffd">
    <w:name w:val="Book Title"/>
    <w:qFormat/>
    <w:rsid w:val="00DD07BC"/>
    <w:rPr>
      <w:rFonts w:ascii="Cambria" w:eastAsia="宋体" w:hAnsi="Cambria"/>
      <w:b/>
      <w:i/>
      <w:sz w:val="24"/>
      <w:szCs w:val="24"/>
    </w:rPr>
  </w:style>
  <w:style w:type="paragraph" w:styleId="TOC">
    <w:name w:val="TOC Heading"/>
    <w:basedOn w:val="11"/>
    <w:next w:val="afff"/>
    <w:qFormat/>
    <w:rsid w:val="00DD07BC"/>
    <w:pPr>
      <w:outlineLvl w:val="9"/>
    </w:pPr>
  </w:style>
  <w:style w:type="character" w:customStyle="1" w:styleId="apple-style-span">
    <w:name w:val="apple-style-span"/>
    <w:basedOn w:val="afff0"/>
    <w:rsid w:val="00F6002D"/>
  </w:style>
  <w:style w:type="paragraph" w:customStyle="1" w:styleId="CharChar1CharCharCharCharCharCharCharCharCharCharCharCharCharCharChar">
    <w:name w:val="Char Char1 Char Char Char Char Char Char Char Char Char Char Char Char Char Char Char"/>
    <w:basedOn w:val="afff"/>
    <w:link w:val="CharChar1CharCharCharCharCharCharCharCharCharCharCharCharCharCharCharChar"/>
    <w:qFormat/>
    <w:rsid w:val="007537F5"/>
    <w:pPr>
      <w:spacing w:after="160" w:line="240" w:lineRule="exact"/>
      <w:ind w:firstLineChars="200" w:firstLine="480"/>
    </w:pPr>
    <w:rPr>
      <w:rFonts w:ascii="Verdana" w:eastAsia="楷体_GB2312" w:hAnsi="Verdana"/>
      <w:sz w:val="30"/>
      <w:szCs w:val="30"/>
      <w:lang w:val="x-none" w:bidi="ar-SA"/>
    </w:rPr>
  </w:style>
  <w:style w:type="paragraph" w:styleId="afffffe">
    <w:name w:val="Normal (Web)"/>
    <w:basedOn w:val="afff"/>
    <w:uiPriority w:val="99"/>
    <w:qFormat/>
    <w:rsid w:val="00400E74"/>
    <w:pPr>
      <w:spacing w:before="100" w:beforeAutospacing="1" w:after="100" w:afterAutospacing="1"/>
    </w:pPr>
    <w:rPr>
      <w:rFonts w:ascii="宋体" w:hAnsi="宋体" w:cs="宋体"/>
      <w:lang w:eastAsia="zh-CN" w:bidi="ar-SA"/>
    </w:rPr>
  </w:style>
  <w:style w:type="paragraph" w:customStyle="1" w:styleId="3Char5GB2312">
    <w:name w:val="样式 标题 3 Char5 + 仿宋_GB2312 非加粗 段后: 自动"/>
    <w:basedOn w:val="30"/>
    <w:uiPriority w:val="99"/>
    <w:rsid w:val="00473764"/>
    <w:pPr>
      <w:keepLines/>
      <w:widowControl w:val="0"/>
      <w:numPr>
        <w:ilvl w:val="0"/>
        <w:numId w:val="0"/>
      </w:numPr>
      <w:tabs>
        <w:tab w:val="num" w:pos="0"/>
      </w:tabs>
      <w:spacing w:before="120" w:beforeAutospacing="1" w:after="50" w:afterAutospacing="1"/>
      <w:ind w:left="1189" w:hanging="709"/>
      <w:jc w:val="both"/>
    </w:pPr>
    <w:rPr>
      <w:rFonts w:ascii="仿宋_GB2312" w:eastAsia="黑体" w:hAnsi="Times New Roman" w:cs="宋体"/>
      <w:b w:val="0"/>
      <w:bCs w:val="0"/>
      <w:kern w:val="2"/>
      <w:sz w:val="24"/>
      <w:szCs w:val="20"/>
      <w:lang w:eastAsia="zh-CN" w:bidi="ar-SA"/>
    </w:rPr>
  </w:style>
  <w:style w:type="paragraph" w:customStyle="1" w:styleId="2GB2312105">
    <w:name w:val="样式 标题 2 + 仿宋_GB2312 段前: 1 行 段后: 0.5 行"/>
    <w:basedOn w:val="24"/>
    <w:uiPriority w:val="99"/>
    <w:rsid w:val="00473764"/>
    <w:pPr>
      <w:keepLines/>
      <w:widowControl w:val="0"/>
      <w:tabs>
        <w:tab w:val="num" w:pos="0"/>
        <w:tab w:val="left" w:pos="567"/>
      </w:tabs>
      <w:spacing w:beforeLines="100" w:afterLines="50" w:after="120"/>
      <w:ind w:left="567" w:hanging="567"/>
      <w:jc w:val="both"/>
    </w:pPr>
    <w:rPr>
      <w:rFonts w:ascii="仿宋_GB2312" w:eastAsia="黑体" w:cs="宋体"/>
      <w:b w:val="0"/>
      <w:bCs w:val="0"/>
      <w:i w:val="0"/>
      <w:iCs w:val="0"/>
      <w:kern w:val="2"/>
      <w:szCs w:val="20"/>
      <w:lang w:eastAsia="zh-CN" w:bidi="ar-SA"/>
    </w:rPr>
  </w:style>
  <w:style w:type="character" w:customStyle="1" w:styleId="2Char0">
    <w:name w:val="样式 正文缩进 + 首行缩进:  2 字符 Char"/>
    <w:link w:val="2f3"/>
    <w:rsid w:val="003B5C38"/>
    <w:rPr>
      <w:kern w:val="2"/>
      <w:sz w:val="24"/>
    </w:rPr>
  </w:style>
  <w:style w:type="paragraph" w:customStyle="1" w:styleId="2f3">
    <w:name w:val="样式 正文缩进 + 首行缩进:  2 字符"/>
    <w:basedOn w:val="afffe"/>
    <w:link w:val="2Char0"/>
    <w:qFormat/>
    <w:rsid w:val="003B5C38"/>
    <w:pPr>
      <w:widowControl w:val="0"/>
      <w:ind w:firstLineChars="200" w:firstLine="200"/>
      <w:jc w:val="both"/>
    </w:pPr>
    <w:rPr>
      <w:kern w:val="2"/>
      <w:lang w:eastAsia="x-none" w:bidi="ar-SA"/>
    </w:rPr>
  </w:style>
  <w:style w:type="paragraph" w:customStyle="1" w:styleId="1tzy1tzy11tzy12tzy111tzy13tzy112GB23120">
    <w:name w:val="样式 样式 标题 1tzy1tzy11tzy12tzy111tzy13tzy112 + 仿宋_GB2312 段后: 0.... ..."/>
    <w:basedOn w:val="afff"/>
    <w:uiPriority w:val="99"/>
    <w:rsid w:val="00510352"/>
    <w:pPr>
      <w:keepNext/>
      <w:keepLines/>
      <w:widowControl w:val="0"/>
      <w:spacing w:beforeLines="100" w:before="240" w:afterLines="50" w:after="120"/>
      <w:ind w:left="432" w:hanging="432"/>
      <w:jc w:val="both"/>
      <w:outlineLvl w:val="0"/>
    </w:pPr>
    <w:rPr>
      <w:rFonts w:ascii="仿宋_GB2312" w:eastAsia="黑体" w:hAnsi="Times New Roman" w:cs="宋体"/>
      <w:b/>
      <w:bCs/>
      <w:kern w:val="44"/>
      <w:sz w:val="32"/>
      <w:szCs w:val="20"/>
      <w:lang w:eastAsia="zh-CN" w:bidi="ar-SA"/>
    </w:rPr>
  </w:style>
  <w:style w:type="paragraph" w:customStyle="1" w:styleId="Char0">
    <w:name w:val="Char"/>
    <w:basedOn w:val="afff"/>
    <w:rsid w:val="00A3654E"/>
    <w:pPr>
      <w:widowControl w:val="0"/>
      <w:jc w:val="both"/>
    </w:pPr>
    <w:rPr>
      <w:rFonts w:ascii="Tahoma" w:hAnsi="Tahoma"/>
      <w:kern w:val="2"/>
      <w:szCs w:val="20"/>
      <w:lang w:eastAsia="zh-CN" w:bidi="ar-SA"/>
    </w:rPr>
  </w:style>
  <w:style w:type="character" w:customStyle="1" w:styleId="l2CharChar">
    <w:name w:val="l2 Char Char"/>
    <w:rsid w:val="00A72E7E"/>
    <w:rPr>
      <w:rFonts w:ascii="Cambria" w:eastAsia="宋体" w:hAnsi="Cambria"/>
      <w:b/>
      <w:bCs/>
      <w:i/>
      <w:iCs/>
      <w:sz w:val="28"/>
      <w:szCs w:val="28"/>
      <w:lang w:val="en-US" w:eastAsia="en-US" w:bidi="en-US"/>
    </w:rPr>
  </w:style>
  <w:style w:type="character" w:customStyle="1" w:styleId="CharChar13">
    <w:name w:val="Char Char13"/>
    <w:rsid w:val="00A72E7E"/>
    <w:rPr>
      <w:rFonts w:ascii="Cambria" w:eastAsia="宋体" w:hAnsi="Cambria"/>
      <w:b/>
      <w:bCs/>
      <w:sz w:val="26"/>
      <w:szCs w:val="26"/>
      <w:lang w:val="en-US" w:eastAsia="en-US" w:bidi="en-US"/>
    </w:rPr>
  </w:style>
  <w:style w:type="paragraph" w:customStyle="1" w:styleId="3Char50061">
    <w:name w:val="样式 标题 3Char5 + 黑体 四号 加粗 左侧:  0 厘米 首行缩进:  0 厘米 段前: 6 磅 段后:...1"/>
    <w:basedOn w:val="30"/>
    <w:uiPriority w:val="99"/>
    <w:rsid w:val="00A72E7E"/>
    <w:pPr>
      <w:keepNext w:val="0"/>
      <w:widowControl w:val="0"/>
      <w:numPr>
        <w:ilvl w:val="0"/>
        <w:numId w:val="0"/>
      </w:numPr>
      <w:tabs>
        <w:tab w:val="num" w:pos="1931"/>
      </w:tabs>
      <w:spacing w:before="120" w:after="120"/>
      <w:jc w:val="both"/>
    </w:pPr>
    <w:rPr>
      <w:rFonts w:ascii="黑体" w:eastAsia="黑体" w:hAnsi="黑体" w:cs="宋体"/>
      <w:kern w:val="2"/>
      <w:szCs w:val="20"/>
      <w:lang w:eastAsia="zh-CN" w:bidi="ar-SA"/>
    </w:rPr>
  </w:style>
  <w:style w:type="paragraph" w:styleId="affffff">
    <w:name w:val="Plain Text"/>
    <w:basedOn w:val="afff"/>
    <w:link w:val="affffff0"/>
    <w:qFormat/>
    <w:rsid w:val="00A72E7E"/>
    <w:pPr>
      <w:widowControl w:val="0"/>
      <w:jc w:val="both"/>
    </w:pPr>
    <w:rPr>
      <w:rFonts w:ascii="宋体" w:hAnsi="Courier New"/>
      <w:kern w:val="2"/>
      <w:szCs w:val="20"/>
      <w:lang w:val="x-none" w:eastAsia="x-none" w:bidi="ar-SA"/>
    </w:rPr>
  </w:style>
  <w:style w:type="character" w:customStyle="1" w:styleId="Char5Char">
    <w:name w:val="Char5 Char"/>
    <w:aliases w:val="Char5 Char Char1"/>
    <w:rsid w:val="00D74668"/>
    <w:rPr>
      <w:rFonts w:ascii="Cambria" w:eastAsia="宋体" w:hAnsi="Cambria"/>
      <w:b/>
      <w:bCs/>
      <w:sz w:val="26"/>
      <w:szCs w:val="26"/>
      <w:lang w:val="en-US" w:eastAsia="en-US" w:bidi="en-US"/>
    </w:rPr>
  </w:style>
  <w:style w:type="character" w:customStyle="1" w:styleId="shorttext1">
    <w:name w:val="short_text1"/>
    <w:rsid w:val="00D74668"/>
    <w:rPr>
      <w:sz w:val="29"/>
      <w:szCs w:val="29"/>
    </w:rPr>
  </w:style>
  <w:style w:type="character" w:customStyle="1" w:styleId="Char5CharChar">
    <w:name w:val="Char5 Char Char"/>
    <w:rsid w:val="00D74668"/>
    <w:rPr>
      <w:rFonts w:eastAsia="宋体"/>
      <w:kern w:val="2"/>
      <w:sz w:val="21"/>
      <w:szCs w:val="24"/>
      <w:lang w:val="en-US" w:eastAsia="zh-CN" w:bidi="ar-SA"/>
    </w:rPr>
  </w:style>
  <w:style w:type="paragraph" w:customStyle="1" w:styleId="2H2h22Header2l2Level2HeadSmallChapterReshdr2">
    <w:name w:val="样式 标题 2H2h22Header 2l2Level 2 HeadSmall Chapter)Reshdr2..."/>
    <w:basedOn w:val="24"/>
    <w:uiPriority w:val="99"/>
    <w:rsid w:val="00D74668"/>
    <w:pPr>
      <w:keepLines/>
      <w:widowControl w:val="0"/>
      <w:numPr>
        <w:ilvl w:val="0"/>
        <w:numId w:val="0"/>
      </w:numPr>
      <w:spacing w:before="260" w:after="260" w:line="413" w:lineRule="auto"/>
      <w:ind w:left="1320" w:hanging="420"/>
    </w:pPr>
    <w:rPr>
      <w:rFonts w:ascii="Arial" w:eastAsia="黑体" w:hAnsi="Arial" w:cs="宋体"/>
      <w:b w:val="0"/>
      <w:bCs w:val="0"/>
      <w:i w:val="0"/>
      <w:iCs w:val="0"/>
      <w:sz w:val="32"/>
      <w:szCs w:val="20"/>
      <w:lang w:eastAsia="zh-CN" w:bidi="ar-SA"/>
    </w:rPr>
  </w:style>
  <w:style w:type="paragraph" w:customStyle="1" w:styleId="1c">
    <w:name w:val="样式1"/>
    <w:basedOn w:val="afff"/>
    <w:link w:val="1Char"/>
    <w:qFormat/>
    <w:rsid w:val="00D74668"/>
    <w:pPr>
      <w:widowControl w:val="0"/>
      <w:jc w:val="both"/>
    </w:pPr>
    <w:rPr>
      <w:rFonts w:ascii="Times New Roman" w:hAnsi="Times New Roman"/>
      <w:kern w:val="2"/>
      <w:lang w:val="x-none" w:eastAsia="x-none" w:bidi="ar-SA"/>
    </w:rPr>
  </w:style>
  <w:style w:type="paragraph" w:customStyle="1" w:styleId="2GB231205">
    <w:name w:val="样式 标题 2 + 仿宋_GB2312 黑色 段后: 0.5 行"/>
    <w:basedOn w:val="24"/>
    <w:uiPriority w:val="99"/>
    <w:rsid w:val="00D74668"/>
    <w:pPr>
      <w:keepLines/>
      <w:widowControl w:val="0"/>
      <w:tabs>
        <w:tab w:val="left" w:pos="567"/>
        <w:tab w:val="num" w:pos="1145"/>
      </w:tabs>
      <w:spacing w:beforeLines="100" w:before="120" w:afterLines="50" w:after="120"/>
      <w:ind w:left="992" w:hanging="567"/>
    </w:pPr>
    <w:rPr>
      <w:rFonts w:ascii="仿宋_GB2312" w:cs="宋体"/>
      <w:bCs w:val="0"/>
      <w:i w:val="0"/>
      <w:iCs w:val="0"/>
      <w:color w:val="000000"/>
      <w:kern w:val="2"/>
      <w:szCs w:val="20"/>
      <w:lang w:eastAsia="zh-CN" w:bidi="ar-SA"/>
    </w:rPr>
  </w:style>
  <w:style w:type="paragraph" w:customStyle="1" w:styleId="14">
    <w:name w:val="样式 标题 1 +"/>
    <w:basedOn w:val="11"/>
    <w:uiPriority w:val="99"/>
    <w:rsid w:val="00D74668"/>
    <w:pPr>
      <w:keepLines/>
      <w:widowControl w:val="0"/>
      <w:numPr>
        <w:numId w:val="1"/>
      </w:numPr>
      <w:adjustRightInd w:val="0"/>
      <w:spacing w:before="340" w:after="330" w:line="578" w:lineRule="auto"/>
    </w:pPr>
    <w:rPr>
      <w:rFonts w:ascii="Times New Roman" w:hAnsi="Times New Roman"/>
      <w:kern w:val="0"/>
      <w:szCs w:val="44"/>
      <w:lang w:eastAsia="zh-CN" w:bidi="ar-SA"/>
    </w:rPr>
  </w:style>
  <w:style w:type="paragraph" w:customStyle="1" w:styleId="CharCharChar2">
    <w:name w:val="Char Char Char"/>
    <w:basedOn w:val="afff"/>
    <w:autoRedefine/>
    <w:rsid w:val="00D74668"/>
    <w:pPr>
      <w:spacing w:after="160"/>
      <w:jc w:val="center"/>
    </w:pPr>
    <w:rPr>
      <w:rFonts w:ascii="宋体" w:eastAsia="仿宋_GB2312" w:hAnsi="Times New Roman" w:cs="宋体"/>
      <w:color w:val="000000"/>
      <w:lang w:val="zh-CN" w:eastAsia="zh-CN" w:bidi="ar-SA"/>
    </w:rPr>
  </w:style>
  <w:style w:type="paragraph" w:customStyle="1" w:styleId="2H2h22Header2l2Level2HeadSmallChapterReshdr21">
    <w:name w:val="样式 标题 2H2h22Header 2l2Level 2 HeadSmall Chapter)Reshdr2...1"/>
    <w:basedOn w:val="24"/>
    <w:uiPriority w:val="99"/>
    <w:rsid w:val="00D74668"/>
    <w:pPr>
      <w:keepLines/>
      <w:widowControl w:val="0"/>
      <w:tabs>
        <w:tab w:val="num" w:pos="1145"/>
      </w:tabs>
      <w:spacing w:before="120" w:after="120"/>
      <w:ind w:left="992" w:hanging="567"/>
      <w:jc w:val="both"/>
    </w:pPr>
    <w:rPr>
      <w:rFonts w:ascii="Arial" w:eastAsia="黑体" w:hAnsi="Arial" w:cs="宋体"/>
      <w:i w:val="0"/>
      <w:iCs w:val="0"/>
      <w:kern w:val="2"/>
      <w:sz w:val="32"/>
      <w:szCs w:val="20"/>
      <w:lang w:eastAsia="zh-CN" w:bidi="ar-SA"/>
    </w:rPr>
  </w:style>
  <w:style w:type="character" w:customStyle="1" w:styleId="Char5Char1">
    <w:name w:val="Char5 Char1"/>
    <w:aliases w:val="Char5 Char Char2,标题 3 Char1,节内1级标记 Char1,Heading 3 - old Char1,h3 Char1,H3 Char1,level_3 Char1,PIM 3 Char1,Level 3 Head Char1,sect1.2.3 Char1,sect1.2.31 Char1,sect1.2.32 Char1,sect1.2.311 Char1,sect1.2.33 Char1,sect1.2.312 Char1"/>
    <w:rsid w:val="00A25BD1"/>
    <w:rPr>
      <w:rFonts w:ascii="Cambria" w:hAnsi="Cambria"/>
      <w:b/>
      <w:bCs/>
      <w:sz w:val="26"/>
      <w:szCs w:val="26"/>
      <w:lang w:eastAsia="en-US" w:bidi="en-US"/>
    </w:rPr>
  </w:style>
  <w:style w:type="paragraph" w:customStyle="1" w:styleId="CharCharCharCharCharCharChar">
    <w:name w:val="Char 正文 Char Char Char Char Char Char"/>
    <w:basedOn w:val="11"/>
    <w:uiPriority w:val="99"/>
    <w:rsid w:val="009C1B96"/>
    <w:pPr>
      <w:keepLines/>
      <w:numPr>
        <w:numId w:val="0"/>
      </w:numPr>
      <w:snapToGrid w:val="0"/>
      <w:spacing w:after="240" w:line="348" w:lineRule="auto"/>
    </w:pPr>
    <w:rPr>
      <w:rFonts w:ascii="Tahoma" w:hAnsi="Tahoma" w:cs="宋体"/>
      <w:bCs w:val="0"/>
      <w:kern w:val="44"/>
      <w:sz w:val="24"/>
      <w:szCs w:val="20"/>
      <w:lang w:eastAsia="zh-CN" w:bidi="ar-SA"/>
    </w:rPr>
  </w:style>
  <w:style w:type="paragraph" w:customStyle="1" w:styleId="0">
    <w:name w:val="样式 正文文本缩进 + 左  0 字符"/>
    <w:basedOn w:val="afff9"/>
    <w:link w:val="0Char"/>
    <w:qFormat/>
    <w:rsid w:val="000C71DE"/>
    <w:pPr>
      <w:widowControl w:val="0"/>
      <w:ind w:firstLine="200"/>
      <w:jc w:val="both"/>
    </w:pPr>
    <w:rPr>
      <w:rFonts w:cs="宋体"/>
      <w:kern w:val="2"/>
      <w:szCs w:val="20"/>
      <w:lang w:val="en-US" w:eastAsia="zh-CN" w:bidi="ar-SA"/>
    </w:rPr>
  </w:style>
  <w:style w:type="character" w:customStyle="1" w:styleId="0Char">
    <w:name w:val="样式 正文文本缩进 + 左  0 字符 Char"/>
    <w:link w:val="0"/>
    <w:rsid w:val="000C71DE"/>
    <w:rPr>
      <w:rFonts w:eastAsia="宋体" w:cs="宋体"/>
      <w:kern w:val="2"/>
      <w:sz w:val="24"/>
      <w:lang w:val="en-US" w:eastAsia="zh-CN" w:bidi="ar-SA"/>
    </w:rPr>
  </w:style>
  <w:style w:type="paragraph" w:customStyle="1" w:styleId="Default">
    <w:name w:val="Default"/>
    <w:link w:val="DefaultChar"/>
    <w:qFormat/>
    <w:rsid w:val="00724AC8"/>
    <w:pPr>
      <w:widowControl w:val="0"/>
      <w:autoSpaceDE w:val="0"/>
      <w:autoSpaceDN w:val="0"/>
      <w:adjustRightInd w:val="0"/>
    </w:pPr>
    <w:rPr>
      <w:rFonts w:ascii="华文细黑" w:eastAsia="华文细黑" w:hAnsi="Times New Roman"/>
      <w:color w:val="000000"/>
      <w:sz w:val="24"/>
      <w:szCs w:val="24"/>
    </w:rPr>
  </w:style>
  <w:style w:type="numbering" w:styleId="111111">
    <w:name w:val="Outline List 2"/>
    <w:basedOn w:val="afff2"/>
    <w:rsid w:val="00831F2C"/>
    <w:pPr>
      <w:numPr>
        <w:numId w:val="2"/>
      </w:numPr>
    </w:pPr>
  </w:style>
  <w:style w:type="character" w:customStyle="1" w:styleId="CharChar11">
    <w:name w:val="Char Char11"/>
    <w:rsid w:val="00C450E0"/>
    <w:rPr>
      <w:sz w:val="24"/>
      <w:szCs w:val="24"/>
      <w:lang w:val="x-none" w:eastAsia="en-US" w:bidi="en-US"/>
    </w:rPr>
  </w:style>
  <w:style w:type="character" w:customStyle="1" w:styleId="CharChar10">
    <w:name w:val="Char Char10"/>
    <w:rsid w:val="00C450E0"/>
    <w:rPr>
      <w:i/>
      <w:iCs/>
      <w:sz w:val="24"/>
      <w:szCs w:val="24"/>
      <w:lang w:val="x-none" w:eastAsia="en-US" w:bidi="en-US"/>
    </w:rPr>
  </w:style>
  <w:style w:type="paragraph" w:customStyle="1" w:styleId="affffff1">
    <w:name w:val="正文首行缩进"/>
    <w:basedOn w:val="afffb"/>
    <w:link w:val="Char1"/>
    <w:qFormat/>
    <w:rsid w:val="00C450E0"/>
    <w:pPr>
      <w:widowControl w:val="0"/>
      <w:spacing w:after="120" w:line="240" w:lineRule="auto"/>
      <w:ind w:firstLineChars="100" w:firstLine="420"/>
      <w:jc w:val="both"/>
    </w:pPr>
    <w:rPr>
      <w:i w:val="0"/>
      <w:iCs w:val="0"/>
      <w:kern w:val="2"/>
      <w:sz w:val="21"/>
      <w:lang w:val="en-US" w:eastAsia="zh-CN" w:bidi="ar-SA"/>
    </w:rPr>
  </w:style>
  <w:style w:type="character" w:customStyle="1" w:styleId="CharChar12">
    <w:name w:val="Char Char12"/>
    <w:rsid w:val="0058648D"/>
    <w:rPr>
      <w:rFonts w:ascii="Calibri" w:eastAsia="宋体" w:hAnsi="Calibri" w:cs="Times New Roman"/>
      <w:i/>
      <w:iCs/>
      <w:kern w:val="0"/>
      <w:sz w:val="24"/>
      <w:szCs w:val="24"/>
      <w:lang w:eastAsia="en-US" w:bidi="en-US"/>
    </w:rPr>
  </w:style>
  <w:style w:type="character" w:customStyle="1" w:styleId="CharChar130">
    <w:name w:val="Char Char13"/>
    <w:rsid w:val="0058648D"/>
    <w:rPr>
      <w:rFonts w:ascii="Cambria" w:eastAsia="宋体" w:hAnsi="Cambria"/>
      <w:b/>
      <w:bCs/>
      <w:sz w:val="26"/>
      <w:szCs w:val="26"/>
      <w:lang w:val="en-US" w:eastAsia="en-US" w:bidi="en-US"/>
    </w:rPr>
  </w:style>
  <w:style w:type="paragraph" w:customStyle="1" w:styleId="affffff2">
    <w:name w:val="样式 题注 + 黑体 五号"/>
    <w:basedOn w:val="affffa"/>
    <w:link w:val="Char2"/>
    <w:autoRedefine/>
    <w:qFormat/>
    <w:rsid w:val="0058648D"/>
    <w:pPr>
      <w:widowControl w:val="0"/>
      <w:spacing w:line="240" w:lineRule="auto"/>
      <w:ind w:firstLineChars="0" w:firstLine="0"/>
      <w:jc w:val="both"/>
    </w:pPr>
    <w:rPr>
      <w:rFonts w:ascii="黑体" w:hAnsi="黑体" w:cs="Arial"/>
      <w:sz w:val="21"/>
      <w:lang w:val="en-US" w:eastAsia="zh-CN"/>
    </w:rPr>
  </w:style>
  <w:style w:type="character" w:customStyle="1" w:styleId="Char2">
    <w:name w:val="样式 题注 + 黑体 五号 Char"/>
    <w:link w:val="affffff2"/>
    <w:rsid w:val="0058648D"/>
    <w:rPr>
      <w:rFonts w:ascii="黑体" w:eastAsia="黑体" w:hAnsi="黑体" w:cs="Arial"/>
      <w:kern w:val="2"/>
      <w:sz w:val="21"/>
      <w:lang w:val="en-US" w:eastAsia="zh-CN" w:bidi="ar-SA"/>
    </w:rPr>
  </w:style>
  <w:style w:type="character" w:customStyle="1" w:styleId="Char3">
    <w:name w:val="标准正文 Char"/>
    <w:link w:val="affffff3"/>
    <w:rsid w:val="0058648D"/>
    <w:rPr>
      <w:rFonts w:ascii="Verdana" w:eastAsia="宋体" w:hAnsi="Verdana"/>
      <w:sz w:val="24"/>
      <w:lang w:bidi="ar-SA"/>
    </w:rPr>
  </w:style>
  <w:style w:type="paragraph" w:customStyle="1" w:styleId="affffff3">
    <w:name w:val="标准正文"/>
    <w:basedOn w:val="afff"/>
    <w:link w:val="Char3"/>
    <w:qFormat/>
    <w:rsid w:val="0058648D"/>
    <w:pPr>
      <w:widowControl w:val="0"/>
      <w:ind w:firstLineChars="200" w:firstLine="480"/>
      <w:jc w:val="both"/>
    </w:pPr>
    <w:rPr>
      <w:rFonts w:ascii="Verdana" w:hAnsi="Verdana"/>
      <w:sz w:val="24"/>
      <w:szCs w:val="20"/>
      <w:lang w:val="x-none" w:eastAsia="x-none" w:bidi="ar-SA"/>
    </w:rPr>
  </w:style>
  <w:style w:type="character" w:customStyle="1" w:styleId="Char1">
    <w:name w:val="正文首行缩进 Char"/>
    <w:link w:val="affffff1"/>
    <w:rsid w:val="000E3116"/>
    <w:rPr>
      <w:rFonts w:eastAsia="宋体"/>
      <w:kern w:val="2"/>
      <w:sz w:val="21"/>
      <w:szCs w:val="24"/>
      <w:lang w:val="en-US" w:eastAsia="zh-CN" w:bidi="ar-SA"/>
    </w:rPr>
  </w:style>
  <w:style w:type="paragraph" w:customStyle="1" w:styleId="right">
    <w:name w:val="right"/>
    <w:basedOn w:val="afff"/>
    <w:uiPriority w:val="99"/>
    <w:rsid w:val="000E3116"/>
    <w:pPr>
      <w:spacing w:before="100" w:beforeAutospacing="1" w:after="100" w:afterAutospacing="1"/>
    </w:pPr>
    <w:rPr>
      <w:rFonts w:ascii="宋体" w:hAnsi="宋体" w:cs="宋体"/>
      <w:lang w:eastAsia="zh-CN" w:bidi="ar-SA"/>
    </w:rPr>
  </w:style>
  <w:style w:type="character" w:customStyle="1" w:styleId="afffc">
    <w:name w:val="正文文本 字符"/>
    <w:link w:val="afffb"/>
    <w:rsid w:val="003B2575"/>
    <w:rPr>
      <w:i/>
      <w:iCs/>
      <w:sz w:val="24"/>
      <w:szCs w:val="24"/>
      <w:lang w:eastAsia="en-US" w:bidi="en-US"/>
    </w:rPr>
  </w:style>
  <w:style w:type="character" w:customStyle="1" w:styleId="afffa">
    <w:name w:val="正文文本缩进 字符"/>
    <w:link w:val="afff9"/>
    <w:rsid w:val="003B2575"/>
    <w:rPr>
      <w:sz w:val="24"/>
      <w:szCs w:val="24"/>
      <w:lang w:eastAsia="en-US" w:bidi="en-US"/>
    </w:rPr>
  </w:style>
  <w:style w:type="paragraph" w:customStyle="1" w:styleId="TableContents">
    <w:name w:val="Table Contents"/>
    <w:basedOn w:val="afff"/>
    <w:qFormat/>
    <w:rsid w:val="003B2575"/>
    <w:pPr>
      <w:widowControl w:val="0"/>
      <w:suppressLineNumbers/>
      <w:suppressAutoHyphens/>
      <w:snapToGrid w:val="0"/>
      <w:jc w:val="center"/>
    </w:pPr>
    <w:rPr>
      <w:rFonts w:ascii="Times New Roman" w:eastAsia="DejaVu Sans" w:hAnsi="Times New Roman" w:cs="DejaVu Sans"/>
      <w:kern w:val="1"/>
      <w:lang w:eastAsia="hi-IN" w:bidi="hi-IN"/>
    </w:rPr>
  </w:style>
  <w:style w:type="paragraph" w:customStyle="1" w:styleId="CM8">
    <w:name w:val="CM8"/>
    <w:basedOn w:val="Default"/>
    <w:next w:val="Default"/>
    <w:qFormat/>
    <w:rsid w:val="0057128B"/>
    <w:pPr>
      <w:spacing w:line="468" w:lineRule="atLeast"/>
    </w:pPr>
    <w:rPr>
      <w:rFonts w:ascii="宋体" w:eastAsia="宋体" w:hAnsi="Calibri"/>
      <w:color w:val="auto"/>
    </w:rPr>
  </w:style>
  <w:style w:type="paragraph" w:customStyle="1" w:styleId="2f4">
    <w:name w:val="样式 正文五号缩进2字符"/>
    <w:basedOn w:val="2f3"/>
    <w:link w:val="2Char1"/>
    <w:qFormat/>
    <w:rsid w:val="0057128B"/>
    <w:pPr>
      <w:ind w:firstLine="420"/>
    </w:pPr>
    <w:rPr>
      <w:rFonts w:ascii="Times New Roman" w:hAnsi="Times New Roman"/>
      <w:sz w:val="21"/>
    </w:rPr>
  </w:style>
  <w:style w:type="paragraph" w:customStyle="1" w:styleId="83">
    <w:name w:val="8"/>
    <w:uiPriority w:val="99"/>
    <w:rsid w:val="005165EC"/>
    <w:rPr>
      <w:sz w:val="24"/>
      <w:szCs w:val="24"/>
      <w:lang w:eastAsia="en-US" w:bidi="en-US"/>
    </w:rPr>
  </w:style>
  <w:style w:type="paragraph" w:customStyle="1" w:styleId="21">
    <w:name w:val="标题2"/>
    <w:next w:val="afff"/>
    <w:autoRedefine/>
    <w:uiPriority w:val="99"/>
    <w:qFormat/>
    <w:rsid w:val="005165EC"/>
    <w:pPr>
      <w:numPr>
        <w:numId w:val="3"/>
      </w:numPr>
      <w:outlineLvl w:val="1"/>
    </w:pPr>
    <w:rPr>
      <w:rFonts w:ascii="Cambria" w:eastAsia="黑体" w:hAnsi="Cambria"/>
      <w:bCs/>
      <w:kern w:val="2"/>
      <w:sz w:val="30"/>
      <w:szCs w:val="30"/>
    </w:rPr>
  </w:style>
  <w:style w:type="paragraph" w:customStyle="1" w:styleId="font5">
    <w:name w:val="font5"/>
    <w:basedOn w:val="afff"/>
    <w:qFormat/>
    <w:rsid w:val="001C66DB"/>
    <w:pPr>
      <w:spacing w:before="100" w:beforeAutospacing="1" w:after="100" w:afterAutospacing="1"/>
    </w:pPr>
    <w:rPr>
      <w:rFonts w:ascii="宋体" w:hAnsi="宋体" w:cs="宋体"/>
      <w:sz w:val="18"/>
      <w:szCs w:val="18"/>
      <w:lang w:eastAsia="zh-CN" w:bidi="ar-SA"/>
    </w:rPr>
  </w:style>
  <w:style w:type="paragraph" w:customStyle="1" w:styleId="font6">
    <w:name w:val="font6"/>
    <w:basedOn w:val="afff"/>
    <w:qFormat/>
    <w:rsid w:val="001C66DB"/>
    <w:pPr>
      <w:spacing w:before="100" w:beforeAutospacing="1" w:after="100" w:afterAutospacing="1"/>
    </w:pPr>
    <w:rPr>
      <w:rFonts w:ascii="宋体" w:hAnsi="宋体" w:cs="宋体"/>
      <w:color w:val="000000"/>
      <w:szCs w:val="21"/>
      <w:lang w:eastAsia="zh-CN" w:bidi="ar-SA"/>
    </w:rPr>
  </w:style>
  <w:style w:type="paragraph" w:customStyle="1" w:styleId="xl63">
    <w:name w:val="xl63"/>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hAnsi="宋体" w:cs="宋体"/>
      <w:lang w:eastAsia="zh-CN" w:bidi="ar-SA"/>
    </w:rPr>
  </w:style>
  <w:style w:type="paragraph" w:customStyle="1" w:styleId="xl64">
    <w:name w:val="xl64"/>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65">
    <w:name w:val="xl65"/>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6">
    <w:name w:val="xl66"/>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7">
    <w:name w:val="xl67"/>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68">
    <w:name w:val="xl68"/>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Cs w:val="21"/>
      <w:lang w:eastAsia="zh-CN" w:bidi="ar-SA"/>
    </w:rPr>
  </w:style>
  <w:style w:type="paragraph" w:customStyle="1" w:styleId="xl69">
    <w:name w:val="xl69"/>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0">
    <w:name w:val="xl70"/>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Cs w:val="21"/>
      <w:lang w:eastAsia="zh-CN" w:bidi="ar-SA"/>
    </w:rPr>
  </w:style>
  <w:style w:type="paragraph" w:customStyle="1" w:styleId="xl71">
    <w:name w:val="xl71"/>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2">
    <w:name w:val="xl72"/>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3">
    <w:name w:val="xl73"/>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4">
    <w:name w:val="xl74"/>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5">
    <w:name w:val="xl75"/>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6">
    <w:name w:val="xl76"/>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7">
    <w:name w:val="xl77"/>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8">
    <w:name w:val="xl78"/>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9">
    <w:name w:val="xl79"/>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0">
    <w:name w:val="xl80"/>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1">
    <w:name w:val="xl81"/>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2">
    <w:name w:val="xl82"/>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3">
    <w:name w:val="xl83"/>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4">
    <w:name w:val="xl84"/>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5">
    <w:name w:val="xl85"/>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6">
    <w:name w:val="xl86"/>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7">
    <w:name w:val="xl87"/>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8">
    <w:name w:val="xl88"/>
    <w:basedOn w:val="afff"/>
    <w:qFormat/>
    <w:rsid w:val="001C66DB"/>
    <w:pPr>
      <w:pBdr>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9">
    <w:name w:val="xl89"/>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90">
    <w:name w:val="xl90"/>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1">
    <w:name w:val="xl91"/>
    <w:basedOn w:val="afff"/>
    <w:qFormat/>
    <w:rsid w:val="001C66DB"/>
    <w:pPr>
      <w:pBdr>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2">
    <w:name w:val="xl92"/>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character" w:customStyle="1" w:styleId="affff">
    <w:name w:val="正文缩进 字符"/>
    <w:aliases w:val="表正文 字符,正文非缩进 字符,特点 字符,段1 字符,正文不缩进 字符,标题4 字符,特点标题 字符,ALT+Z 字符,四号 字符,正文（段落文字） 字符,缩进 字符,正文编号 字符,Justified 字符,plain paragraph 字符,pp 字符,Block text 字符,t 字符,BODY TEXT 字符,text 字符,sp 字符,sbs 字符,block text 字符,bt4 字符,body text4 字符,bt5 字符,body text5 字符,T1 字符"/>
    <w:link w:val="afffe"/>
    <w:rsid w:val="00137500"/>
    <w:rPr>
      <w:sz w:val="24"/>
      <w:lang w:eastAsia="en-US" w:bidi="en-US"/>
    </w:rPr>
  </w:style>
  <w:style w:type="character" w:customStyle="1" w:styleId="1Char1">
    <w:name w:val="标题 1 Char1"/>
    <w:aliases w:val="DocAccpt Char1,(Chapter Nbr) Char1,PIM 1 Char1,H1 Char1,123321 Char1,Title1 Char1,卷标题 Char1,aa章标题 Char1,Heading One Char1,Section Head Char1,h1 Char1,l1 Char1,1 Char1,Heading 0 Char1,Level 1 Topic Heading Char1,1st level Char1,I1 Char1"/>
    <w:rsid w:val="00CC4FFF"/>
    <w:rPr>
      <w:rFonts w:cs="Times New Roman"/>
      <w:b/>
      <w:bCs/>
      <w:kern w:val="44"/>
      <w:sz w:val="44"/>
      <w:szCs w:val="44"/>
      <w:lang w:eastAsia="en-US" w:bidi="en-US"/>
    </w:rPr>
  </w:style>
  <w:style w:type="character" w:customStyle="1" w:styleId="2Char10">
    <w:name w:val="标题 2 Char1"/>
    <w:aliases w:val="l2 Char1,H2 Char1,h2 Char1,2 Char1,Header 2 Char1,Level 2 Head Char1,Small Chapter) Char1,Reshdr2 Char1,Heading 2 Hidden Char1,Heading 2 CCBS Char1,子系统 Char1,子系统1 Char1,子系统2 Char1,子系统3 Char1,子系统4 Char1,子系统11 Char1,子系统21 Char1,子系统31 Char1"/>
    <w:rsid w:val="00CC4FFF"/>
    <w:rPr>
      <w:rFonts w:ascii="Cambria" w:eastAsia="宋体" w:hAnsi="Cambria" w:cs="Times New Roman"/>
      <w:b/>
      <w:bCs/>
      <w:sz w:val="32"/>
      <w:szCs w:val="32"/>
      <w:lang w:eastAsia="en-US" w:bidi="en-US"/>
    </w:rPr>
  </w:style>
  <w:style w:type="character" w:customStyle="1" w:styleId="4Char1">
    <w:name w:val="标题 4 Char1"/>
    <w:aliases w:val="节内2级标记 Char1,Heading 4 Char Char1,h4 Char1,PIM 4 Char1,H4 Char1,sect 1.2.3.4 Char1,Ref Heading 1 Char1,rh1 Char1,sect 1.2.3.41 Char1,Ref Heading 11 Char1,rh11 Char1,sect 1.2.3.42 Char1,Ref Heading 12 Char1,rh12 Char1,sect 1.2.3.411 Char1"/>
    <w:rsid w:val="00CC4FFF"/>
    <w:rPr>
      <w:rFonts w:ascii="Cambria" w:eastAsia="宋体" w:hAnsi="Cambria" w:cs="Times New Roman"/>
      <w:b/>
      <w:bCs/>
      <w:sz w:val="28"/>
      <w:szCs w:val="28"/>
      <w:lang w:eastAsia="en-US" w:bidi="en-US"/>
    </w:rPr>
  </w:style>
  <w:style w:type="character" w:customStyle="1" w:styleId="5Char1">
    <w:name w:val="标题 5 Char1"/>
    <w:aliases w:val="节内3级标记 Char1,H5 Char1,PIM 5 Char1,h5 Char1,Second Subheading Char1,dash Char1,ds Char1,dd Char1,5 Char1,第四层条 Char1,1.1.1.1.1标题 5 Char1,标ghfhg题 5 Char1,ggg Char1,Roman list Char1,Level 3 - i Char1,CSS节内3级标记 Char1,H51 Char1,H52 Char1,H53 Char1"/>
    <w:rsid w:val="00CC4FFF"/>
    <w:rPr>
      <w:rFonts w:cs="Times New Roman"/>
      <w:b/>
      <w:bCs/>
      <w:sz w:val="28"/>
      <w:szCs w:val="28"/>
      <w:lang w:eastAsia="en-US" w:bidi="en-US"/>
    </w:rPr>
  </w:style>
  <w:style w:type="character" w:customStyle="1" w:styleId="6Char1">
    <w:name w:val="标题 6 Char1"/>
    <w:aliases w:val="节内4级标记 Char1,h6 Char1,Third Subheading Char1,H6 Char1,BOD 4 Char1,PIM 6 Char1,第五层条 Char1,1.1.1.1.1.1标题 6 Char1,Bullet list Char1,Legal Level 1. Char1,CSS节内4级标记 Char1,L6 Char1,Bullet (Single Lines) Char1,h61 Char1,heading 61 Char1,第六层条目 Char1"/>
    <w:rsid w:val="00CC4FFF"/>
    <w:rPr>
      <w:rFonts w:ascii="Cambria" w:eastAsia="宋体" w:hAnsi="Cambria" w:cs="Times New Roman"/>
      <w:b/>
      <w:bCs/>
      <w:sz w:val="24"/>
      <w:szCs w:val="24"/>
      <w:lang w:eastAsia="en-US" w:bidi="en-US"/>
    </w:rPr>
  </w:style>
  <w:style w:type="character" w:customStyle="1" w:styleId="Char10">
    <w:name w:val="页眉 Char1"/>
    <w:aliases w:val="Ò³Ã¼ Char1,h7 Char1,headerU Char1,Draft Char1,Table header Char1,Draft1 Char1,Draft2 Char1,Header3 Char1,Heading Char1,Cover Page Char1,首页页眉 Char1,header Char1,ContentsHeader Char1,even Char1,页眉1 Char1,Header/Footer Char1,Hyphen Char1,h Char1"/>
    <w:uiPriority w:val="99"/>
    <w:rsid w:val="00CC4FFF"/>
    <w:rPr>
      <w:sz w:val="18"/>
      <w:szCs w:val="18"/>
      <w:lang w:eastAsia="en-US" w:bidi="en-US"/>
    </w:rPr>
  </w:style>
  <w:style w:type="character" w:customStyle="1" w:styleId="2f1">
    <w:name w:val="正文文本缩进 2 字符"/>
    <w:link w:val="2f0"/>
    <w:rsid w:val="00CC4FFF"/>
    <w:rPr>
      <w:sz w:val="28"/>
      <w:szCs w:val="24"/>
      <w:lang w:eastAsia="en-US" w:bidi="en-US"/>
    </w:rPr>
  </w:style>
  <w:style w:type="character" w:customStyle="1" w:styleId="affffff0">
    <w:name w:val="纯文本 字符"/>
    <w:link w:val="affffff"/>
    <w:rsid w:val="00CC4FFF"/>
    <w:rPr>
      <w:rFonts w:ascii="宋体" w:hAnsi="Courier New"/>
      <w:kern w:val="2"/>
      <w:sz w:val="21"/>
    </w:rPr>
  </w:style>
  <w:style w:type="character" w:customStyle="1" w:styleId="CharChar110">
    <w:name w:val="Char Char11"/>
    <w:rsid w:val="00CC4FFF"/>
    <w:rPr>
      <w:sz w:val="24"/>
      <w:szCs w:val="24"/>
      <w:lang w:val="x-none" w:eastAsia="en-US" w:bidi="en-US"/>
    </w:rPr>
  </w:style>
  <w:style w:type="character" w:customStyle="1" w:styleId="CharChar100">
    <w:name w:val="Char Char10"/>
    <w:rsid w:val="00CC4FFF"/>
    <w:rPr>
      <w:i/>
      <w:iCs/>
      <w:sz w:val="24"/>
      <w:szCs w:val="24"/>
      <w:lang w:val="x-none" w:eastAsia="en-US" w:bidi="en-US"/>
    </w:rPr>
  </w:style>
  <w:style w:type="character" w:customStyle="1" w:styleId="CharChar120">
    <w:name w:val="Char Char12"/>
    <w:rsid w:val="00CC4FFF"/>
    <w:rPr>
      <w:rFonts w:ascii="Calibri" w:eastAsia="宋体" w:hAnsi="Calibri" w:cs="Times New Roman" w:hint="default"/>
      <w:i/>
      <w:iCs/>
      <w:kern w:val="0"/>
      <w:sz w:val="24"/>
      <w:szCs w:val="24"/>
      <w:lang w:eastAsia="en-US" w:bidi="en-US"/>
    </w:rPr>
  </w:style>
  <w:style w:type="paragraph" w:styleId="affffff4">
    <w:name w:val="Revision"/>
    <w:hidden/>
    <w:uiPriority w:val="99"/>
    <w:qFormat/>
    <w:rsid w:val="00A40751"/>
    <w:rPr>
      <w:sz w:val="24"/>
      <w:szCs w:val="24"/>
      <w:lang w:eastAsia="en-US" w:bidi="en-US"/>
    </w:rPr>
  </w:style>
  <w:style w:type="paragraph" w:customStyle="1" w:styleId="WW-">
    <w:name w:val="WW-正文缩进"/>
    <w:basedOn w:val="afff"/>
    <w:link w:val="WW-Char"/>
    <w:qFormat/>
    <w:rsid w:val="007D62C0"/>
    <w:pPr>
      <w:widowControl w:val="0"/>
      <w:suppressAutoHyphens/>
    </w:pPr>
    <w:rPr>
      <w:rFonts w:cs="Calibri"/>
      <w:szCs w:val="20"/>
      <w:lang w:val="x-none"/>
    </w:rPr>
  </w:style>
  <w:style w:type="paragraph" w:customStyle="1" w:styleId="73">
    <w:name w:val="7"/>
    <w:uiPriority w:val="99"/>
    <w:rsid w:val="00510B8F"/>
    <w:pPr>
      <w:spacing w:line="360" w:lineRule="auto"/>
    </w:pPr>
    <w:rPr>
      <w:sz w:val="24"/>
      <w:szCs w:val="24"/>
      <w:lang w:eastAsia="en-US" w:bidi="en-US"/>
    </w:rPr>
  </w:style>
  <w:style w:type="paragraph" w:customStyle="1" w:styleId="43">
    <w:name w:val="4"/>
    <w:qFormat/>
    <w:rsid w:val="00202A13"/>
    <w:rPr>
      <w:sz w:val="24"/>
      <w:szCs w:val="24"/>
      <w:lang w:eastAsia="en-US" w:bidi="en-US"/>
    </w:rPr>
  </w:style>
  <w:style w:type="paragraph" w:customStyle="1" w:styleId="u-grid-row-table1">
    <w:name w:val="u-grid-row-table1"/>
    <w:basedOn w:val="afff"/>
    <w:uiPriority w:val="99"/>
    <w:rsid w:val="00C21E30"/>
    <w:pPr>
      <w:spacing w:before="100" w:beforeAutospacing="1" w:after="100" w:afterAutospacing="1" w:line="240" w:lineRule="auto"/>
    </w:pPr>
    <w:rPr>
      <w:rFonts w:ascii="宋体" w:hAnsi="宋体" w:cs="宋体"/>
      <w:sz w:val="18"/>
      <w:szCs w:val="18"/>
      <w:lang w:eastAsia="zh-CN" w:bidi="ar-SA"/>
    </w:rPr>
  </w:style>
  <w:style w:type="character" w:customStyle="1" w:styleId="7Char1">
    <w:name w:val="标题 7 Char1"/>
    <w:aliases w:val="项标题(1) Char,PIM 7 Char,Legal Level 1.1. Char,letter list Char,不用 Char,正文七级标题 Char,st Char,SDL title Char,h71 Char,st1 Char,SDL title1 Char,h72 Char,st2 Char,SDL title2 Char,h73 Char,st3 Char,SDL title3 Char,h74 Char,st4 Char,SDL title4 Char"/>
    <w:uiPriority w:val="9"/>
    <w:rsid w:val="00433434"/>
    <w:rPr>
      <w:rFonts w:cs="Times New Roman"/>
      <w:b/>
      <w:bCs/>
      <w:sz w:val="24"/>
      <w:szCs w:val="24"/>
      <w:lang w:eastAsia="en-US" w:bidi="en-US"/>
    </w:rPr>
  </w:style>
  <w:style w:type="character" w:customStyle="1" w:styleId="style61">
    <w:name w:val="style61"/>
    <w:rsid w:val="00255462"/>
    <w:rPr>
      <w:sz w:val="18"/>
      <w:szCs w:val="18"/>
    </w:rPr>
  </w:style>
  <w:style w:type="character" w:customStyle="1" w:styleId="1d">
    <w:name w:val="间距1"/>
    <w:rsid w:val="00255462"/>
    <w:rPr>
      <w:spacing w:val="400"/>
    </w:rPr>
  </w:style>
  <w:style w:type="character" w:customStyle="1" w:styleId="BodyText3Char">
    <w:name w:val="Body Text 3 Char"/>
    <w:rsid w:val="00255462"/>
    <w:rPr>
      <w:b/>
      <w:sz w:val="22"/>
      <w:lang w:val="en-US"/>
    </w:rPr>
  </w:style>
  <w:style w:type="character" w:customStyle="1" w:styleId="HD1Char">
    <w:name w:val="HD正文1 Char"/>
    <w:link w:val="HD1"/>
    <w:rsid w:val="00255462"/>
    <w:rPr>
      <w:rFonts w:ascii="仿宋_GB2312" w:eastAsia="仿宋_GB2312" w:hAnsi="宋体"/>
      <w:color w:val="000000"/>
      <w:sz w:val="28"/>
    </w:rPr>
  </w:style>
  <w:style w:type="character" w:customStyle="1" w:styleId="ALTZCharCharCha">
    <w:name w:val="ALT+Z Char Char Cha"/>
    <w:rsid w:val="00255462"/>
    <w:rPr>
      <w:rFonts w:eastAsia="宋体"/>
      <w:kern w:val="2"/>
      <w:sz w:val="21"/>
      <w:szCs w:val="24"/>
      <w:lang w:val="en-US" w:eastAsia="zh-CN" w:bidi="ar-SA"/>
    </w:rPr>
  </w:style>
  <w:style w:type="character" w:styleId="affffff5">
    <w:name w:val="endnote reference"/>
    <w:rsid w:val="00255462"/>
    <w:rPr>
      <w:smallCaps/>
      <w:vertAlign w:val="baseline"/>
    </w:rPr>
  </w:style>
  <w:style w:type="character" w:customStyle="1" w:styleId="WW8Num40z1">
    <w:name w:val="WW8Num40z1"/>
    <w:rsid w:val="00255462"/>
    <w:rPr>
      <w:rFonts w:ascii="Arial" w:hAnsi="Arial"/>
      <w:b w:val="0"/>
      <w:i w:val="0"/>
      <w:sz w:val="30"/>
      <w:szCs w:val="30"/>
    </w:rPr>
  </w:style>
  <w:style w:type="character" w:customStyle="1" w:styleId="WW8Num1z1">
    <w:name w:val="WW8Num1z1"/>
    <w:rsid w:val="00255462"/>
    <w:rPr>
      <w:rFonts w:eastAsia="黑体"/>
      <w:b/>
      <w:i w:val="0"/>
      <w:sz w:val="36"/>
      <w:szCs w:val="36"/>
    </w:rPr>
  </w:style>
  <w:style w:type="character" w:customStyle="1" w:styleId="newChar">
    <w:name w:val="new Char"/>
    <w:link w:val="new"/>
    <w:rsid w:val="00255462"/>
    <w:rPr>
      <w:rFonts w:eastAsia="仿宋_GB2312"/>
      <w:color w:val="000000"/>
      <w:sz w:val="28"/>
      <w:szCs w:val="24"/>
    </w:rPr>
  </w:style>
  <w:style w:type="character" w:customStyle="1" w:styleId="Char4">
    <w:name w:val="正文文字 Char"/>
    <w:rsid w:val="00255462"/>
    <w:rPr>
      <w:rFonts w:ascii="Tahoma" w:eastAsia="宋体" w:hAnsi="Tahoma"/>
      <w:kern w:val="2"/>
      <w:sz w:val="21"/>
      <w:szCs w:val="24"/>
      <w:lang w:val="en-US" w:eastAsia="zh-CN" w:bidi="ar-SA"/>
    </w:rPr>
  </w:style>
  <w:style w:type="character" w:customStyle="1" w:styleId="WW8Num49z0">
    <w:name w:val="WW8Num49z0"/>
    <w:rsid w:val="00255462"/>
    <w:rPr>
      <w:rFonts w:ascii="Wingdings" w:hAnsi="Wingdings"/>
    </w:rPr>
  </w:style>
  <w:style w:type="character" w:customStyle="1" w:styleId="2Char2">
    <w:name w:val="样式 规范正文 + 首行缩进:  2 字符 Char"/>
    <w:link w:val="2f5"/>
    <w:rsid w:val="00255462"/>
    <w:rPr>
      <w:rFonts w:cs="宋体"/>
      <w:color w:val="000000"/>
      <w:sz w:val="24"/>
      <w:szCs w:val="24"/>
    </w:rPr>
  </w:style>
  <w:style w:type="character" w:styleId="affffff6">
    <w:name w:val="line number"/>
    <w:rsid w:val="00255462"/>
  </w:style>
  <w:style w:type="character" w:styleId="HTML">
    <w:name w:val="HTML Definition"/>
    <w:rsid w:val="00255462"/>
    <w:rPr>
      <w:rFonts w:ascii="Verdana" w:eastAsia="宋体" w:hAnsi="Verdana" w:cs="Mangal"/>
      <w:i/>
      <w:iCs/>
      <w:sz w:val="24"/>
      <w:szCs w:val="24"/>
      <w:lang w:val="en-US" w:eastAsia="en-US" w:bidi="hi-IN"/>
    </w:rPr>
  </w:style>
  <w:style w:type="character" w:customStyle="1" w:styleId="Char20">
    <w:name w:val="批注主题 Char2"/>
    <w:uiPriority w:val="99"/>
    <w:semiHidden/>
    <w:rsid w:val="00255462"/>
    <w:rPr>
      <w:b/>
      <w:bCs/>
    </w:rPr>
  </w:style>
  <w:style w:type="character" w:styleId="HTML0">
    <w:name w:val="HTML Typewriter"/>
    <w:rsid w:val="00255462"/>
    <w:rPr>
      <w:rFonts w:ascii="Courier New" w:eastAsia="宋体" w:hAnsi="Courier New" w:cs="Courier New"/>
      <w:sz w:val="20"/>
      <w:szCs w:val="20"/>
      <w:lang w:val="en-US" w:eastAsia="en-US" w:bidi="hi-IN"/>
    </w:rPr>
  </w:style>
  <w:style w:type="character" w:customStyle="1" w:styleId="rabbitChar">
    <w:name w:val="rabbit Char"/>
    <w:rsid w:val="00255462"/>
    <w:rPr>
      <w:rFonts w:eastAsia="Arial"/>
      <w:b/>
      <w:kern w:val="2"/>
      <w:sz w:val="24"/>
      <w:szCs w:val="24"/>
      <w:lang w:val="en-US" w:eastAsia="zh-CN" w:bidi="ar-SA"/>
    </w:rPr>
  </w:style>
  <w:style w:type="character" w:styleId="HTML1">
    <w:name w:val="HTML Acronym"/>
    <w:rsid w:val="00255462"/>
    <w:rPr>
      <w:rFonts w:ascii="Verdana" w:eastAsia="宋体" w:hAnsi="Verdana" w:cs="Mangal"/>
      <w:sz w:val="24"/>
      <w:szCs w:val="24"/>
      <w:lang w:val="en-US" w:eastAsia="en-US" w:bidi="hi-IN"/>
    </w:rPr>
  </w:style>
  <w:style w:type="character" w:customStyle="1" w:styleId="affffff7">
    <w:name w:val="更改履历"/>
    <w:rsid w:val="00255462"/>
    <w:rPr>
      <w:rFonts w:ascii="Verdana" w:eastAsia="黑体" w:hAnsi="Verdana"/>
      <w:b/>
      <w:bCs/>
      <w:sz w:val="32"/>
    </w:rPr>
  </w:style>
  <w:style w:type="character" w:styleId="HTML2">
    <w:name w:val="HTML Variable"/>
    <w:rsid w:val="00255462"/>
    <w:rPr>
      <w:rFonts w:ascii="Verdana" w:eastAsia="宋体" w:hAnsi="Verdana" w:cs="Mangal"/>
      <w:i/>
      <w:iCs/>
      <w:sz w:val="24"/>
      <w:szCs w:val="24"/>
      <w:lang w:val="en-US" w:eastAsia="en-US" w:bidi="hi-IN"/>
    </w:rPr>
  </w:style>
  <w:style w:type="character" w:customStyle="1" w:styleId="affffff8">
    <w:name w:val="个人答复风格"/>
    <w:rsid w:val="00255462"/>
    <w:rPr>
      <w:rFonts w:ascii="Arial" w:eastAsia="宋体" w:hAnsi="Arial" w:cs="Arial"/>
      <w:color w:val="auto"/>
      <w:sz w:val="20"/>
    </w:rPr>
  </w:style>
  <w:style w:type="character" w:customStyle="1" w:styleId="BalloonTextChar">
    <w:name w:val="Balloon Text Char"/>
    <w:semiHidden/>
    <w:locked/>
    <w:rsid w:val="00255462"/>
    <w:rPr>
      <w:rFonts w:ascii="Calibri" w:eastAsia="宋体" w:hAnsi="Calibri"/>
      <w:kern w:val="2"/>
      <w:sz w:val="18"/>
      <w:szCs w:val="18"/>
      <w:lang w:val="en-US" w:eastAsia="zh-CN" w:bidi="ar-SA"/>
    </w:rPr>
  </w:style>
  <w:style w:type="character" w:customStyle="1" w:styleId="Char5">
    <w:name w:val="图样式 Char"/>
    <w:link w:val="affffff9"/>
    <w:rsid w:val="00255462"/>
    <w:rPr>
      <w:rFonts w:ascii="Verdana" w:eastAsia="华文细黑" w:hAnsi="Verdana"/>
      <w:color w:val="000000"/>
      <w:sz w:val="24"/>
      <w:szCs w:val="24"/>
    </w:rPr>
  </w:style>
  <w:style w:type="character" w:styleId="HTML3">
    <w:name w:val="HTML Code"/>
    <w:rsid w:val="00255462"/>
    <w:rPr>
      <w:rFonts w:ascii="宋体" w:eastAsia="宋体" w:hAnsi="宋体" w:cs="宋体"/>
      <w:kern w:val="2"/>
      <w:sz w:val="24"/>
      <w:szCs w:val="24"/>
      <w:lang w:val="en-US" w:eastAsia="zh-CN" w:bidi="ar-SA"/>
    </w:rPr>
  </w:style>
  <w:style w:type="character" w:customStyle="1" w:styleId="CharChar71">
    <w:name w:val="Char Char71"/>
    <w:rsid w:val="00255462"/>
    <w:rPr>
      <w:rFonts w:eastAsia="宋体"/>
      <w:b/>
      <w:bCs/>
      <w:kern w:val="2"/>
      <w:sz w:val="32"/>
      <w:szCs w:val="32"/>
      <w:lang w:val="en-US" w:eastAsia="zh-CN" w:bidi="ar-SA"/>
    </w:rPr>
  </w:style>
  <w:style w:type="character" w:customStyle="1" w:styleId="affffffa">
    <w:name w:val="签名 字符"/>
    <w:link w:val="affffffb"/>
    <w:rsid w:val="00255462"/>
    <w:rPr>
      <w:rFonts w:eastAsia="楷体_GB2312"/>
      <w:color w:val="000000"/>
      <w:sz w:val="24"/>
    </w:rPr>
  </w:style>
  <w:style w:type="character" w:styleId="HTML4">
    <w:name w:val="HTML Cite"/>
    <w:rsid w:val="00255462"/>
    <w:rPr>
      <w:rFonts w:ascii="Verdana" w:eastAsia="宋体" w:hAnsi="Verdana" w:cs="Mangal"/>
      <w:i/>
      <w:iCs/>
      <w:sz w:val="24"/>
      <w:szCs w:val="24"/>
      <w:lang w:val="en-US" w:eastAsia="en-US" w:bidi="hi-IN"/>
    </w:rPr>
  </w:style>
  <w:style w:type="character" w:customStyle="1" w:styleId="HTML5">
    <w:name w:val="HTML 地址 字符"/>
    <w:link w:val="HTML6"/>
    <w:rsid w:val="00255462"/>
    <w:rPr>
      <w:i/>
      <w:iCs/>
      <w:color w:val="000000"/>
      <w:sz w:val="24"/>
      <w:szCs w:val="24"/>
    </w:rPr>
  </w:style>
  <w:style w:type="character" w:styleId="affffffc">
    <w:name w:val="footnote reference"/>
    <w:rsid w:val="00255462"/>
    <w:rPr>
      <w:sz w:val="20"/>
      <w:vertAlign w:val="superscript"/>
    </w:rPr>
  </w:style>
  <w:style w:type="character" w:customStyle="1" w:styleId="2CharChar">
    <w:name w:val="正文首行缩进 2 Char Char"/>
    <w:rsid w:val="00255462"/>
    <w:rPr>
      <w:rFonts w:eastAsia="宋体"/>
      <w:kern w:val="2"/>
      <w:sz w:val="21"/>
      <w:szCs w:val="24"/>
      <w:lang w:val="en-US" w:eastAsia="zh-CN" w:bidi="ar-SA"/>
    </w:rPr>
  </w:style>
  <w:style w:type="character" w:styleId="HTML7">
    <w:name w:val="HTML Keyboard"/>
    <w:rsid w:val="00255462"/>
    <w:rPr>
      <w:rFonts w:ascii="Courier New" w:eastAsia="宋体" w:hAnsi="Courier New" w:cs="Courier New"/>
      <w:sz w:val="20"/>
      <w:szCs w:val="20"/>
      <w:lang w:val="en-US" w:eastAsia="en-US" w:bidi="hi-IN"/>
    </w:rPr>
  </w:style>
  <w:style w:type="character" w:customStyle="1" w:styleId="CharChar143">
    <w:name w:val="Char Char143"/>
    <w:rsid w:val="00255462"/>
    <w:rPr>
      <w:rFonts w:ascii="Arial" w:eastAsia="宋体" w:hAnsi="Arial"/>
      <w:kern w:val="2"/>
      <w:sz w:val="18"/>
      <w:lang w:val="en-US" w:eastAsia="zh-CN" w:bidi="ar-SA"/>
    </w:rPr>
  </w:style>
  <w:style w:type="character" w:customStyle="1" w:styleId="WW8Num22z1">
    <w:name w:val="WW8Num22z1"/>
    <w:rsid w:val="00255462"/>
    <w:rPr>
      <w:rFonts w:ascii="Courier New" w:hAnsi="Courier New"/>
    </w:rPr>
  </w:style>
  <w:style w:type="character" w:styleId="HTML8">
    <w:name w:val="HTML Sample"/>
    <w:rsid w:val="00255462"/>
    <w:rPr>
      <w:rFonts w:ascii="Courier New" w:hAnsi="Courier New" w:cs="Courier New"/>
    </w:rPr>
  </w:style>
  <w:style w:type="character" w:customStyle="1" w:styleId="3CharChar">
    <w:name w:val="标题 3 Char Char"/>
    <w:rsid w:val="00255462"/>
    <w:rPr>
      <w:rFonts w:eastAsia="宋体"/>
      <w:b/>
      <w:bCs/>
      <w:kern w:val="2"/>
      <w:sz w:val="32"/>
      <w:szCs w:val="32"/>
      <w:lang w:val="en-US" w:eastAsia="zh-CN" w:bidi="ar-SA"/>
    </w:rPr>
  </w:style>
  <w:style w:type="character" w:customStyle="1" w:styleId="affffffd">
    <w:name w:val="列表项目符号 字符"/>
    <w:link w:val="affffffe"/>
    <w:rsid w:val="00255462"/>
    <w:rPr>
      <w:rFonts w:ascii="宋体" w:cs="Angsana New"/>
      <w:kern w:val="28"/>
      <w:sz w:val="28"/>
      <w:lang w:val="en-GB"/>
    </w:rPr>
  </w:style>
  <w:style w:type="character" w:customStyle="1" w:styleId="Char6">
    <w:name w:val="正文_五号 Char"/>
    <w:link w:val="afffffff"/>
    <w:rsid w:val="00255462"/>
    <w:rPr>
      <w:color w:val="000000"/>
      <w:sz w:val="24"/>
      <w:szCs w:val="21"/>
    </w:rPr>
  </w:style>
  <w:style w:type="character" w:customStyle="1" w:styleId="huei12b1">
    <w:name w:val="huei12b1"/>
    <w:rsid w:val="00255462"/>
    <w:rPr>
      <w:b/>
      <w:bCs/>
      <w:color w:val="333333"/>
      <w:sz w:val="18"/>
      <w:szCs w:val="18"/>
    </w:rPr>
  </w:style>
  <w:style w:type="character" w:customStyle="1" w:styleId="WW8Num16z2">
    <w:name w:val="WW8Num16z2"/>
    <w:rsid w:val="00255462"/>
    <w:rPr>
      <w:rFonts w:ascii="宋体" w:eastAsia="宋体" w:hAnsi="宋体" w:cs="Times New Roman"/>
      <w:b/>
    </w:rPr>
  </w:style>
  <w:style w:type="character" w:customStyle="1" w:styleId="Char11">
    <w:name w:val="正文文字首行缩进 Char1"/>
    <w:aliases w:val="PI Char1,Body Text1 Char1,正文文字不缩进 Char1,HD正文1 Char1,PI Char Char Char Char1,正文小标题 Char1,Body Text 2 Char1,正文文字缩进 Char1,上海中望标准正文（首行缩进两字） Char1,正文非缩进 Char Char Char1,正文非缩进 Char Char2,正文（首行缩进两字） Char Char Char Char Char Char1"/>
    <w:rsid w:val="00255462"/>
    <w:rPr>
      <w:kern w:val="2"/>
      <w:sz w:val="21"/>
      <w:szCs w:val="22"/>
    </w:rPr>
  </w:style>
  <w:style w:type="character" w:customStyle="1" w:styleId="a1Char">
    <w:name w:val="编号a1 Char"/>
    <w:link w:val="a10"/>
    <w:rsid w:val="00255462"/>
    <w:rPr>
      <w:lang w:val="en-US" w:eastAsia="zh-CN" w:bidi="ar-SA"/>
    </w:rPr>
  </w:style>
  <w:style w:type="character" w:customStyle="1" w:styleId="Char12">
    <w:name w:val="自然段 Char1"/>
    <w:link w:val="afffffff0"/>
    <w:rsid w:val="00255462"/>
    <w:rPr>
      <w:color w:val="000000"/>
      <w:sz w:val="24"/>
      <w:szCs w:val="24"/>
    </w:rPr>
  </w:style>
  <w:style w:type="character" w:customStyle="1" w:styleId="Char30">
    <w:name w:val="正文文本 Char3"/>
    <w:uiPriority w:val="99"/>
    <w:semiHidden/>
    <w:rsid w:val="00255462"/>
    <w:rPr>
      <w:rFonts w:ascii="Calibri" w:hAnsi="Calibri"/>
      <w:kern w:val="2"/>
      <w:sz w:val="21"/>
      <w:szCs w:val="22"/>
    </w:rPr>
  </w:style>
  <w:style w:type="character" w:customStyle="1" w:styleId="WW8Num26z1">
    <w:name w:val="WW8Num26z1"/>
    <w:rsid w:val="00255462"/>
    <w:rPr>
      <w:rFonts w:ascii="Courier New" w:hAnsi="Courier New"/>
    </w:rPr>
  </w:style>
  <w:style w:type="character" w:customStyle="1" w:styleId="Char7">
    <w:name w:val="_正文 Char"/>
    <w:link w:val="afffffff1"/>
    <w:rsid w:val="00255462"/>
    <w:rPr>
      <w:color w:val="000000"/>
      <w:sz w:val="24"/>
      <w:szCs w:val="24"/>
    </w:rPr>
  </w:style>
  <w:style w:type="character" w:customStyle="1" w:styleId="CharCharCharChar1TimesNewRomanChar1">
    <w:name w:val="样式 纯文本普通文字 Char纯文本 Char普通文字 Char Char标题1 + Times New Roman ... Char1"/>
    <w:link w:val="CharCharCharChar1TimesNewRoman"/>
    <w:rsid w:val="00255462"/>
    <w:rPr>
      <w:rFonts w:cs="宋体"/>
      <w:sz w:val="24"/>
      <w:szCs w:val="24"/>
      <w:lang w:val="en-US" w:eastAsia="zh-CN" w:bidi="ar-SA"/>
    </w:rPr>
  </w:style>
  <w:style w:type="character" w:customStyle="1" w:styleId="CharChar15">
    <w:name w:val="Char Char15"/>
    <w:rsid w:val="00255462"/>
    <w:rPr>
      <w:rFonts w:ascii="宋体" w:hAnsi="宋体"/>
      <w:sz w:val="24"/>
    </w:rPr>
  </w:style>
  <w:style w:type="character" w:customStyle="1" w:styleId="3CharChar0">
    <w:name w:val="正文文字缩进 3 Char Char"/>
    <w:rsid w:val="00255462"/>
    <w:rPr>
      <w:rFonts w:ascii="宋体" w:eastAsia="宋体" w:hAnsi="宋体"/>
      <w:kern w:val="2"/>
      <w:sz w:val="24"/>
      <w:szCs w:val="21"/>
      <w:lang w:val="en-US" w:eastAsia="zh-CN" w:bidi="ar-SA"/>
    </w:rPr>
  </w:style>
  <w:style w:type="character" w:customStyle="1" w:styleId="atitle2">
    <w:name w:val="atitle2"/>
    <w:rsid w:val="00255462"/>
  </w:style>
  <w:style w:type="character" w:customStyle="1" w:styleId="Char31">
    <w:name w:val="批注文字 Char3"/>
    <w:uiPriority w:val="99"/>
    <w:semiHidden/>
    <w:rsid w:val="00255462"/>
    <w:rPr>
      <w:rFonts w:ascii="Calibri" w:hAnsi="Calibri"/>
      <w:kern w:val="2"/>
      <w:sz w:val="21"/>
      <w:szCs w:val="22"/>
    </w:rPr>
  </w:style>
  <w:style w:type="character" w:customStyle="1" w:styleId="WW8Num2z3">
    <w:name w:val="WW8Num2z3"/>
    <w:rsid w:val="00255462"/>
    <w:rPr>
      <w:rFonts w:ascii="Times New Roman" w:eastAsia="黑体" w:hAnsi="Times New Roman" w:cs="Times New Roman"/>
      <w:b w:val="0"/>
    </w:rPr>
  </w:style>
  <w:style w:type="character" w:customStyle="1" w:styleId="WW-Absatz-Standardschriftart111">
    <w:name w:val="WW-Absatz-Standardschriftart111"/>
    <w:rsid w:val="00255462"/>
  </w:style>
  <w:style w:type="character" w:customStyle="1" w:styleId="bdsmore1">
    <w:name w:val="bds_more1"/>
    <w:rsid w:val="00255462"/>
    <w:rPr>
      <w:rFonts w:ascii="宋体" w:eastAsia="宋体" w:hAnsi="宋体" w:cs="宋体" w:hint="eastAsia"/>
    </w:rPr>
  </w:style>
  <w:style w:type="character" w:customStyle="1" w:styleId="HeaderChar1">
    <w:name w:val="Header Char1"/>
    <w:rsid w:val="00255462"/>
    <w:rPr>
      <w:lang w:val="en-US"/>
    </w:rPr>
  </w:style>
  <w:style w:type="character" w:customStyle="1" w:styleId="Char40">
    <w:name w:val="正文二级标题 Char4"/>
    <w:aliases w:val="H2 Char4,sect 1.2 Char4,PIM2 Char4,Heading 2 Hidden Char4,2nd level Char4,h2 Char4,2 Char4,Header 2 Char4,l2 Char4,Titre2 Char4,Head 2 Char4,Heading 2 CCBS Char4,Titre3 Char4,heading 2 Char4,Level 2 Head Char4,2.标题 2 Char4,HD2 Char4"/>
    <w:rsid w:val="00255462"/>
    <w:rPr>
      <w:rFonts w:ascii="Arial" w:eastAsia="黑体" w:hAnsi="Arial"/>
      <w:b/>
      <w:bCs/>
      <w:kern w:val="2"/>
      <w:sz w:val="32"/>
      <w:szCs w:val="32"/>
      <w:lang w:val="en-US" w:eastAsia="zh-CN" w:bidi="ar-SA"/>
    </w:rPr>
  </w:style>
  <w:style w:type="character" w:customStyle="1" w:styleId="Char8">
    <w:name w:val="方案正文 Char"/>
    <w:link w:val="afffffff2"/>
    <w:locked/>
    <w:rsid w:val="00255462"/>
    <w:rPr>
      <w:rFonts w:ascii="Arial" w:hAnsi="Arial" w:cs="宋体"/>
      <w:sz w:val="24"/>
      <w:szCs w:val="21"/>
    </w:rPr>
  </w:style>
  <w:style w:type="character" w:customStyle="1" w:styleId="style41">
    <w:name w:val="style41"/>
    <w:rsid w:val="00255462"/>
    <w:rPr>
      <w:color w:val="000000"/>
    </w:rPr>
  </w:style>
  <w:style w:type="character" w:customStyle="1" w:styleId="Char13">
    <w:name w:val="题注 Char1"/>
    <w:rsid w:val="00255462"/>
    <w:rPr>
      <w:sz w:val="24"/>
    </w:rPr>
  </w:style>
  <w:style w:type="character" w:customStyle="1" w:styleId="CharChar3">
    <w:name w:val="Char Char3"/>
    <w:rsid w:val="00255462"/>
    <w:rPr>
      <w:rFonts w:eastAsia="宋体"/>
      <w:b/>
      <w:bCs/>
      <w:kern w:val="2"/>
      <w:sz w:val="32"/>
      <w:szCs w:val="32"/>
      <w:lang w:val="en-US" w:eastAsia="zh-CN" w:bidi="ar-SA"/>
    </w:rPr>
  </w:style>
  <w:style w:type="character" w:customStyle="1" w:styleId="Char9">
    <w:name w:val="公司文档正文段落 Char"/>
    <w:link w:val="afffffff3"/>
    <w:locked/>
    <w:rsid w:val="00255462"/>
    <w:rPr>
      <w:rFonts w:ascii="宋体" w:hAnsi="宋体"/>
      <w:sz w:val="24"/>
      <w:szCs w:val="24"/>
    </w:rPr>
  </w:style>
  <w:style w:type="character" w:customStyle="1" w:styleId="font121">
    <w:name w:val="font121"/>
    <w:rsid w:val="00255462"/>
    <w:rPr>
      <w:sz w:val="24"/>
      <w:szCs w:val="24"/>
    </w:rPr>
  </w:style>
  <w:style w:type="character" w:customStyle="1" w:styleId="WW8Num56z3">
    <w:name w:val="WW8Num56z3"/>
    <w:rsid w:val="00255462"/>
    <w:rPr>
      <w:rFonts w:ascii="Symbol" w:hAnsi="Symbol"/>
    </w:rPr>
  </w:style>
  <w:style w:type="character" w:customStyle="1" w:styleId="Char">
    <w:name w:val="列出段落 Char"/>
    <w:link w:val="affff2"/>
    <w:uiPriority w:val="34"/>
    <w:rsid w:val="00255462"/>
    <w:rPr>
      <w:sz w:val="21"/>
      <w:szCs w:val="24"/>
      <w:lang w:eastAsia="en-US" w:bidi="en-US"/>
    </w:rPr>
  </w:style>
  <w:style w:type="character" w:customStyle="1" w:styleId="afffffff4">
    <w:name w:val="尾注文本 字符"/>
    <w:link w:val="afffffff5"/>
    <w:rsid w:val="00255462"/>
    <w:rPr>
      <w:rFonts w:ascii="Courier New" w:hAnsi="Courier New" w:cs="Angsana New"/>
      <w:sz w:val="24"/>
      <w:lang w:val="en-GB"/>
    </w:rPr>
  </w:style>
  <w:style w:type="character" w:customStyle="1" w:styleId="CharChar27">
    <w:name w:val="Char Char27"/>
    <w:rsid w:val="00255462"/>
    <w:rPr>
      <w:rFonts w:ascii="Times New Roman" w:hAnsi="Times New Roman"/>
      <w:b/>
      <w:bCs/>
      <w:kern w:val="2"/>
      <w:sz w:val="28"/>
      <w:szCs w:val="28"/>
    </w:rPr>
  </w:style>
  <w:style w:type="character" w:customStyle="1" w:styleId="HTMLChar1">
    <w:name w:val="HTML 地址 Char1"/>
    <w:rsid w:val="00255462"/>
    <w:rPr>
      <w:rFonts w:eastAsia="仿宋_GB2312"/>
      <w:b/>
      <w:sz w:val="28"/>
    </w:rPr>
  </w:style>
  <w:style w:type="character" w:customStyle="1" w:styleId="H4Char2">
    <w:name w:val="H4 Char2"/>
    <w:aliases w:val="PIM 4 Char2,h4 Char2,bullet Char2,bl Char2,bb Char2,bullet1 Char2,bl1 Char2,bb1 Char2,bullet2 Char2,bl2 Char2,bb2 Char2,bullet3 Char2,bl3 Char2,bb3 Char2,bullet4 Char2,bl4 Char2,bb4 Char2,bullet5 Char2,bl5 Char2,bb5 Char2,bullet6 Char2,bb7 Char"/>
    <w:rsid w:val="00255462"/>
    <w:rPr>
      <w:rFonts w:ascii="Arial" w:eastAsia="黑体" w:hAnsi="Arial"/>
      <w:b/>
      <w:bCs/>
      <w:kern w:val="2"/>
      <w:sz w:val="28"/>
      <w:szCs w:val="28"/>
      <w:lang w:val="en-US" w:eastAsia="zh-CN" w:bidi="ar-SA"/>
    </w:rPr>
  </w:style>
  <w:style w:type="character" w:customStyle="1" w:styleId="CharChar1">
    <w:name w:val="正文不空 Char Char"/>
    <w:rsid w:val="00255462"/>
    <w:rPr>
      <w:rFonts w:ascii="Arial" w:eastAsia="仿宋_GB2312" w:hAnsi="Arial"/>
      <w:kern w:val="2"/>
      <w:sz w:val="32"/>
      <w:szCs w:val="32"/>
      <w:lang w:val="en-US" w:eastAsia="zh-CN" w:bidi="ar-SA"/>
    </w:rPr>
  </w:style>
  <w:style w:type="character" w:customStyle="1" w:styleId="WW8Num39z0">
    <w:name w:val="WW8Num39z0"/>
    <w:rsid w:val="00255462"/>
    <w:rPr>
      <w:lang w:val="en-US"/>
    </w:rPr>
  </w:style>
  <w:style w:type="character" w:customStyle="1" w:styleId="WW8Num53z1">
    <w:name w:val="WW8Num53z1"/>
    <w:rsid w:val="00255462"/>
    <w:rPr>
      <w:rFonts w:ascii="Wingdings" w:hAnsi="Wingdings"/>
    </w:rPr>
  </w:style>
  <w:style w:type="character" w:customStyle="1" w:styleId="CapCharChar">
    <w:name w:val="Cap_正文 Char Char"/>
    <w:link w:val="Cap"/>
    <w:rsid w:val="00255462"/>
    <w:rPr>
      <w:rFonts w:ascii="Arial Unicode MS" w:hAnsi="Arial Unicode MS"/>
      <w:sz w:val="22"/>
      <w:szCs w:val="24"/>
      <w:lang w:val="en-US" w:eastAsia="en-CA" w:bidi="ar-SA"/>
    </w:rPr>
  </w:style>
  <w:style w:type="character" w:customStyle="1" w:styleId="44">
    <w:name w:val="页码4"/>
    <w:rsid w:val="00255462"/>
    <w:rPr>
      <w:rFonts w:cs="Times New Roman"/>
    </w:rPr>
  </w:style>
  <w:style w:type="character" w:customStyle="1" w:styleId="heihou">
    <w:name w:val="heihou"/>
    <w:rsid w:val="00255462"/>
  </w:style>
  <w:style w:type="character" w:customStyle="1" w:styleId="22Char">
    <w:name w:val="样式 样式 正文缩进 + 首行缩进:  2 字符 + 四号 首行缩进:  2 字符 Char"/>
    <w:link w:val="220"/>
    <w:rsid w:val="00255462"/>
    <w:rPr>
      <w:rFonts w:cs="宋体"/>
      <w:sz w:val="28"/>
    </w:rPr>
  </w:style>
  <w:style w:type="character" w:customStyle="1" w:styleId="bdsmore">
    <w:name w:val="bds_more"/>
    <w:rsid w:val="00255462"/>
  </w:style>
  <w:style w:type="character" w:customStyle="1" w:styleId="CharCharCharCharCharCharCharCharCharCharCharCharCharCharCharCharCharCharCharCharChar1">
    <w:name w:val="正文首行缩进 Char Char Char Char Char Char Char Char Char Char Char Char Char Char Char Char Char Char Char Char Char1"/>
    <w:rsid w:val="00255462"/>
    <w:rPr>
      <w:rFonts w:eastAsia="宋体"/>
      <w:kern w:val="2"/>
      <w:sz w:val="24"/>
      <w:lang w:val="en-US" w:eastAsia="zh-CN" w:bidi="ar-SA"/>
    </w:rPr>
  </w:style>
  <w:style w:type="character" w:customStyle="1" w:styleId="Char22">
    <w:name w:val="文档结构图 Char2"/>
    <w:uiPriority w:val="99"/>
    <w:semiHidden/>
    <w:rsid w:val="00255462"/>
    <w:rPr>
      <w:rFonts w:ascii="Microsoft YaHei UI" w:eastAsia="Microsoft YaHei UI" w:hAnsi="Calibri" w:cs="Times New Roman"/>
      <w:sz w:val="18"/>
      <w:szCs w:val="18"/>
    </w:rPr>
  </w:style>
  <w:style w:type="character" w:customStyle="1" w:styleId="CharChar173">
    <w:name w:val="Char Char173"/>
    <w:rsid w:val="00255462"/>
    <w:rPr>
      <w:rFonts w:ascii="Times New Roman" w:eastAsia="楷体_GB2312" w:hAnsi="Times New Roman"/>
      <w:kern w:val="2"/>
      <w:sz w:val="24"/>
      <w:szCs w:val="18"/>
    </w:rPr>
  </w:style>
  <w:style w:type="character" w:customStyle="1" w:styleId="4Char">
    <w:name w:val="标题  4 Char"/>
    <w:rsid w:val="00255462"/>
    <w:rPr>
      <w:rFonts w:eastAsia="宋体"/>
      <w:b/>
      <w:kern w:val="2"/>
      <w:sz w:val="28"/>
      <w:lang w:val="en-US" w:eastAsia="zh-CN" w:bidi="ar-SA"/>
    </w:rPr>
  </w:style>
  <w:style w:type="character" w:customStyle="1" w:styleId="large1">
    <w:name w:val="large1"/>
    <w:rsid w:val="00255462"/>
    <w:rPr>
      <w:rFonts w:ascii="宋体" w:eastAsia="宋体" w:hAnsi="宋体" w:hint="eastAsia"/>
      <w:sz w:val="22"/>
      <w:szCs w:val="22"/>
    </w:rPr>
  </w:style>
  <w:style w:type="character" w:customStyle="1" w:styleId="aaaChar">
    <w:name w:val="aaa Char"/>
    <w:rsid w:val="00255462"/>
    <w:rPr>
      <w:rFonts w:ascii="Arial" w:eastAsia="黑体" w:hAnsi="Arial" w:cs="Angsana New"/>
      <w:b w:val="0"/>
      <w:bCs/>
      <w:caps/>
      <w:kern w:val="2"/>
      <w:sz w:val="28"/>
      <w:szCs w:val="28"/>
    </w:rPr>
  </w:style>
  <w:style w:type="character" w:customStyle="1" w:styleId="WW8Num55z0">
    <w:name w:val="WW8Num55z0"/>
    <w:rsid w:val="00255462"/>
    <w:rPr>
      <w:rFonts w:ascii="Times New Roman" w:eastAsia="黑体" w:hAnsi="Times New Roman" w:cs="Times New Roman"/>
      <w:b/>
      <w:i w:val="0"/>
      <w:color w:val="auto"/>
      <w:sz w:val="44"/>
      <w:szCs w:val="44"/>
    </w:rPr>
  </w:style>
  <w:style w:type="character" w:customStyle="1" w:styleId="WW8Num17z2">
    <w:name w:val="WW8Num17z2"/>
    <w:rsid w:val="00255462"/>
    <w:rPr>
      <w:rFonts w:ascii="Wingdings" w:hAnsi="Wingdings"/>
    </w:rPr>
  </w:style>
  <w:style w:type="character" w:customStyle="1" w:styleId="WW8Num71z1">
    <w:name w:val="WW8Num71z1"/>
    <w:rsid w:val="00255462"/>
    <w:rPr>
      <w:rFonts w:ascii="OpenSymbol" w:hAnsi="OpenSymbol" w:cs="OpenSymbol"/>
    </w:rPr>
  </w:style>
  <w:style w:type="character" w:customStyle="1" w:styleId="3Char2">
    <w:name w:val="正文文本缩进 3 Char2"/>
    <w:rsid w:val="00255462"/>
    <w:rPr>
      <w:rFonts w:ascii="Arial" w:hAnsi="Arial" w:cs="Arial"/>
      <w:color w:val="000000"/>
      <w:kern w:val="2"/>
      <w:sz w:val="16"/>
      <w:szCs w:val="16"/>
    </w:rPr>
  </w:style>
  <w:style w:type="character" w:customStyle="1" w:styleId="afffffff6">
    <w:name w:val="方欣脚注"/>
    <w:rsid w:val="00255462"/>
    <w:rPr>
      <w:i/>
      <w:iCs/>
    </w:rPr>
  </w:style>
  <w:style w:type="character" w:customStyle="1" w:styleId="CharChar52">
    <w:name w:val="Char Char52"/>
    <w:rsid w:val="00255462"/>
    <w:rPr>
      <w:rFonts w:ascii="Arial Narrow" w:eastAsia="楷体" w:hAnsi="Arial Narrow"/>
      <w:b/>
      <w:w w:val="98"/>
      <w:sz w:val="18"/>
      <w:lang w:val="en-US" w:eastAsia="zh-CN" w:bidi="ar-SA"/>
    </w:rPr>
  </w:style>
  <w:style w:type="character" w:customStyle="1" w:styleId="2Char3">
    <w:name w:val="正文2* Char"/>
    <w:link w:val="23"/>
    <w:rsid w:val="00255462"/>
    <w:rPr>
      <w:rFonts w:ascii="Arial" w:hAnsi="Arial"/>
      <w:sz w:val="24"/>
      <w:szCs w:val="21"/>
      <w:lang w:val="en-US" w:eastAsia="zh-CN" w:bidi="ar-SA"/>
    </w:rPr>
  </w:style>
  <w:style w:type="character" w:customStyle="1" w:styleId="ISO1Char">
    <w:name w:val="ISO1 Char"/>
    <w:rsid w:val="00255462"/>
    <w:rPr>
      <w:rFonts w:ascii="Arial" w:eastAsia="黑体" w:hAnsi="Arial"/>
      <w:bCs/>
      <w:kern w:val="2"/>
      <w:sz w:val="32"/>
      <w:szCs w:val="32"/>
      <w:lang w:val="en-US" w:eastAsia="zh-CN" w:bidi="ar-SA"/>
    </w:rPr>
  </w:style>
  <w:style w:type="character" w:customStyle="1" w:styleId="hei1">
    <w:name w:val="hei1"/>
    <w:rsid w:val="00255462"/>
    <w:rPr>
      <w:strike w:val="0"/>
      <w:dstrike w:val="0"/>
      <w:color w:val="000000"/>
      <w:spacing w:val="0"/>
      <w:sz w:val="18"/>
      <w:szCs w:val="18"/>
      <w:u w:val="none"/>
    </w:rPr>
  </w:style>
  <w:style w:type="character" w:customStyle="1" w:styleId="Chara">
    <w:name w:val="图标 Char"/>
    <w:link w:val="afffffff7"/>
    <w:rsid w:val="00255462"/>
    <w:rPr>
      <w:rFonts w:ascii="宋体" w:hAnsi="宋体"/>
      <w:color w:val="000000"/>
      <w:sz w:val="28"/>
      <w:szCs w:val="28"/>
    </w:rPr>
  </w:style>
  <w:style w:type="character" w:customStyle="1" w:styleId="Charb">
    <w:name w:val="标题五 Char"/>
    <w:link w:val="afffffff8"/>
    <w:rsid w:val="00255462"/>
    <w:rPr>
      <w:rFonts w:ascii="宋体" w:hAnsi="宋体"/>
      <w:b/>
      <w:color w:val="000000"/>
      <w:sz w:val="28"/>
      <w:szCs w:val="28"/>
    </w:rPr>
  </w:style>
  <w:style w:type="character" w:customStyle="1" w:styleId="tlecn1">
    <w:name w:val="tle_cn1"/>
    <w:rsid w:val="00255462"/>
    <w:rPr>
      <w:rFonts w:ascii="Arial" w:hAnsi="Arial" w:cs="Arial" w:hint="default"/>
      <w:b/>
      <w:bCs/>
      <w:color w:val="7C7C7C"/>
      <w:sz w:val="21"/>
      <w:szCs w:val="21"/>
    </w:rPr>
  </w:style>
  <w:style w:type="character" w:customStyle="1" w:styleId="EmailStyle415">
    <w:name w:val="EmailStyle415"/>
    <w:semiHidden/>
    <w:rsid w:val="00255462"/>
    <w:rPr>
      <w:rFonts w:ascii="Arial" w:eastAsia="宋体" w:hAnsi="Arial" w:cs="Arial"/>
      <w:color w:val="000080"/>
      <w:sz w:val="18"/>
      <w:szCs w:val="20"/>
    </w:rPr>
  </w:style>
  <w:style w:type="character" w:customStyle="1" w:styleId="CharChar262">
    <w:name w:val="Char Char262"/>
    <w:rsid w:val="00255462"/>
    <w:rPr>
      <w:rFonts w:ascii="Arial" w:eastAsia="黑体" w:hAnsi="Arial"/>
      <w:b/>
      <w:kern w:val="2"/>
      <w:sz w:val="24"/>
      <w:szCs w:val="21"/>
    </w:rPr>
  </w:style>
  <w:style w:type="character" w:customStyle="1" w:styleId="WW8Num44z2">
    <w:name w:val="WW8Num44z2"/>
    <w:rsid w:val="00255462"/>
    <w:rPr>
      <w:rFonts w:ascii="Wingdings" w:hAnsi="Wingdings"/>
    </w:rPr>
  </w:style>
  <w:style w:type="character" w:customStyle="1" w:styleId="maincss1">
    <w:name w:val="maincss1"/>
    <w:rsid w:val="00255462"/>
    <w:rPr>
      <w:rFonts w:ascii="Arial" w:hAnsi="Arial" w:cs="Arial" w:hint="default"/>
      <w:i w:val="0"/>
      <w:iCs w:val="0"/>
      <w:strike w:val="0"/>
      <w:dstrike w:val="0"/>
      <w:color w:val="363636"/>
      <w:sz w:val="18"/>
      <w:szCs w:val="18"/>
      <w:u w:val="none"/>
    </w:rPr>
  </w:style>
  <w:style w:type="character" w:customStyle="1" w:styleId="CharChar53">
    <w:name w:val="Char Char53"/>
    <w:rsid w:val="00255462"/>
    <w:rPr>
      <w:rFonts w:ascii="Arial Narrow" w:eastAsia="楷体" w:hAnsi="Arial Narrow"/>
      <w:b/>
      <w:w w:val="98"/>
      <w:sz w:val="18"/>
      <w:lang w:val="en-US" w:eastAsia="zh-CN" w:bidi="ar-SA"/>
    </w:rPr>
  </w:style>
  <w:style w:type="character" w:customStyle="1" w:styleId="CharChar194">
    <w:name w:val="Char Char194"/>
    <w:rsid w:val="00255462"/>
    <w:rPr>
      <w:rFonts w:ascii="Arial" w:eastAsia="黑体" w:hAnsi="Arial"/>
      <w:b/>
      <w:kern w:val="2"/>
      <w:sz w:val="24"/>
      <w:lang w:bidi="ar-SA"/>
    </w:rPr>
  </w:style>
  <w:style w:type="character" w:customStyle="1" w:styleId="WW8Num15z1">
    <w:name w:val="WW8Num15z1"/>
    <w:rsid w:val="00255462"/>
    <w:rPr>
      <w:rFonts w:eastAsia="黑体"/>
      <w:b/>
      <w:i w:val="0"/>
      <w:spacing w:val="0"/>
      <w:sz w:val="36"/>
      <w:szCs w:val="36"/>
    </w:rPr>
  </w:style>
  <w:style w:type="character" w:customStyle="1" w:styleId="EmailStyle426">
    <w:name w:val="EmailStyle426"/>
    <w:semiHidden/>
    <w:rsid w:val="00255462"/>
    <w:rPr>
      <w:rFonts w:ascii="Arial" w:eastAsia="宋体" w:hAnsi="Arial" w:cs="Arial"/>
      <w:color w:val="000080"/>
      <w:sz w:val="18"/>
      <w:szCs w:val="20"/>
    </w:rPr>
  </w:style>
  <w:style w:type="character" w:customStyle="1" w:styleId="Charc">
    <w:name w:val="文字 Char"/>
    <w:link w:val="afffffff9"/>
    <w:rsid w:val="00255462"/>
    <w:rPr>
      <w:rFonts w:ascii="宋体"/>
      <w:color w:val="000000"/>
      <w:sz w:val="28"/>
    </w:rPr>
  </w:style>
  <w:style w:type="character" w:customStyle="1" w:styleId="pass-clearbtn-smsverifycode1">
    <w:name w:val="pass-clearbtn-smsverifycode1"/>
    <w:rsid w:val="00255462"/>
  </w:style>
  <w:style w:type="character" w:customStyle="1" w:styleId="WW8Num3z4">
    <w:name w:val="WW8Num3z4"/>
    <w:rsid w:val="00255462"/>
    <w:rPr>
      <w:b w:val="0"/>
      <w:i w:val="0"/>
    </w:rPr>
  </w:style>
  <w:style w:type="character" w:customStyle="1" w:styleId="Chard">
    <w:name w:val="首行缩进正文 Char"/>
    <w:link w:val="afffffffa"/>
    <w:rsid w:val="00255462"/>
    <w:rPr>
      <w:color w:val="000000"/>
      <w:sz w:val="24"/>
      <w:szCs w:val="24"/>
    </w:rPr>
  </w:style>
  <w:style w:type="character" w:customStyle="1" w:styleId="2f6">
    <w:name w:val="行号2"/>
    <w:rsid w:val="00255462"/>
    <w:rPr>
      <w:rFonts w:ascii="Verdana" w:eastAsia="宋体" w:hAnsi="Verdana"/>
      <w:lang w:val="en-US" w:eastAsia="en-US"/>
    </w:rPr>
  </w:style>
  <w:style w:type="character" w:customStyle="1" w:styleId="WW8Num40z7">
    <w:name w:val="WW8Num40z7"/>
    <w:rsid w:val="00255462"/>
    <w:rPr>
      <w:rFonts w:ascii="Arial" w:eastAsia="黑体" w:hAnsi="Arial"/>
      <w:b w:val="0"/>
      <w:i w:val="0"/>
      <w:sz w:val="18"/>
      <w:szCs w:val="18"/>
    </w:rPr>
  </w:style>
  <w:style w:type="character" w:customStyle="1" w:styleId="Chare">
    <w:name w:val="表格首行 Char"/>
    <w:link w:val="afffffffb"/>
    <w:rsid w:val="00255462"/>
    <w:rPr>
      <w:rFonts w:ascii="宋体" w:hAnsi="宋体"/>
      <w:color w:val="000000"/>
      <w:sz w:val="24"/>
      <w:szCs w:val="24"/>
    </w:rPr>
  </w:style>
  <w:style w:type="character" w:customStyle="1" w:styleId="Charf">
    <w:name w:val="正文列表 Char"/>
    <w:link w:val="afffffffc"/>
    <w:rsid w:val="00255462"/>
    <w:rPr>
      <w:rFonts w:ascii="Arial" w:hAnsi="Arial"/>
      <w:color w:val="000000"/>
      <w:sz w:val="24"/>
      <w:szCs w:val="24"/>
    </w:rPr>
  </w:style>
  <w:style w:type="character" w:customStyle="1" w:styleId="Char14">
    <w:name w:val="签名 Char1"/>
    <w:rsid w:val="00255462"/>
    <w:rPr>
      <w:rFonts w:ascii="Arial" w:eastAsia="黑体" w:hAnsi="Arial" w:cs="Times New Roman"/>
      <w:szCs w:val="24"/>
    </w:rPr>
  </w:style>
  <w:style w:type="character" w:customStyle="1" w:styleId="CharChar152">
    <w:name w:val="Char Char152"/>
    <w:rsid w:val="00255462"/>
    <w:rPr>
      <w:rFonts w:ascii="宋体" w:hAnsi="宋体"/>
      <w:sz w:val="24"/>
    </w:rPr>
  </w:style>
  <w:style w:type="character" w:customStyle="1" w:styleId="WW8Num2z2">
    <w:name w:val="WW8Num2z2"/>
    <w:rsid w:val="00255462"/>
    <w:rPr>
      <w:rFonts w:ascii="Wingdings" w:hAnsi="Wingdings"/>
    </w:rPr>
  </w:style>
  <w:style w:type="character" w:customStyle="1" w:styleId="-20110711Char">
    <w:name w:val="图-20110711 Char"/>
    <w:link w:val="-20110711"/>
    <w:rsid w:val="00255462"/>
    <w:rPr>
      <w:rFonts w:eastAsia="仿宋_GB2312"/>
      <w:color w:val="000000"/>
      <w:sz w:val="24"/>
      <w:szCs w:val="24"/>
    </w:rPr>
  </w:style>
  <w:style w:type="character" w:customStyle="1" w:styleId="Char32">
    <w:name w:val="文档结构图 Char3"/>
    <w:uiPriority w:val="99"/>
    <w:semiHidden/>
    <w:rsid w:val="00255462"/>
    <w:rPr>
      <w:rFonts w:ascii="Microsoft YaHei UI" w:eastAsia="Microsoft YaHei UI" w:hAnsi="Calibri"/>
      <w:kern w:val="2"/>
      <w:sz w:val="18"/>
      <w:szCs w:val="18"/>
    </w:rPr>
  </w:style>
  <w:style w:type="character" w:customStyle="1" w:styleId="Charf0">
    <w:name w:val="_正文段落 Char"/>
    <w:link w:val="afffffffd"/>
    <w:rsid w:val="00255462"/>
    <w:rPr>
      <w:color w:val="000000"/>
      <w:sz w:val="24"/>
      <w:szCs w:val="24"/>
    </w:rPr>
  </w:style>
  <w:style w:type="character" w:customStyle="1" w:styleId="t-tag">
    <w:name w:val="t-tag"/>
    <w:rsid w:val="00255462"/>
    <w:rPr>
      <w:b w:val="0"/>
      <w:color w:val="FFFFFF"/>
      <w:sz w:val="18"/>
      <w:szCs w:val="18"/>
      <w:shd w:val="clear" w:color="auto" w:fill="FE8833"/>
    </w:rPr>
  </w:style>
  <w:style w:type="character" w:customStyle="1" w:styleId="City">
    <w:name w:val="City"/>
    <w:rsid w:val="00255462"/>
    <w:rPr>
      <w:rFonts w:ascii="Arial" w:hAnsi="Arial"/>
      <w:i/>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CharChar202">
    <w:name w:val="Char Char202"/>
    <w:rsid w:val="00255462"/>
    <w:rPr>
      <w:rFonts w:ascii="Times New Roman" w:hAnsi="Times New Roman"/>
      <w:kern w:val="2"/>
      <w:sz w:val="21"/>
      <w:szCs w:val="21"/>
      <w:shd w:val="clear" w:color="auto" w:fill="000080"/>
    </w:rPr>
  </w:style>
  <w:style w:type="character" w:customStyle="1" w:styleId="Charf1">
    <w:name w:val="正文不空 Char"/>
    <w:rsid w:val="00255462"/>
    <w:rPr>
      <w:rFonts w:ascii="Arial" w:eastAsia="仿宋_GB2312" w:hAnsi="Arial"/>
      <w:kern w:val="2"/>
      <w:sz w:val="32"/>
      <w:szCs w:val="32"/>
      <w:lang w:val="en-US" w:eastAsia="zh-CN" w:bidi="ar-SA"/>
    </w:rPr>
  </w:style>
  <w:style w:type="character" w:customStyle="1" w:styleId="3-Char">
    <w:name w:val="标题3-宋体 Char"/>
    <w:link w:val="3-0"/>
    <w:locked/>
    <w:rsid w:val="00255462"/>
    <w:rPr>
      <w:rFonts w:ascii="微软雅黑" w:eastAsia="微软雅黑" w:hAnsi="微软雅黑"/>
      <w:b/>
      <w:color w:val="000000"/>
      <w:sz w:val="32"/>
      <w:szCs w:val="32"/>
    </w:rPr>
  </w:style>
  <w:style w:type="character" w:customStyle="1" w:styleId="EmailStyle222">
    <w:name w:val="EmailStyle222"/>
    <w:rsid w:val="00255462"/>
    <w:rPr>
      <w:rFonts w:ascii="Arial" w:eastAsia="宋体" w:hAnsi="Arial" w:cs="Arial"/>
      <w:color w:val="auto"/>
      <w:sz w:val="20"/>
    </w:rPr>
  </w:style>
  <w:style w:type="character" w:customStyle="1" w:styleId="Charf2">
    <w:name w:val="公文正文 Char"/>
    <w:link w:val="afffffffe"/>
    <w:locked/>
    <w:rsid w:val="00255462"/>
    <w:rPr>
      <w:rFonts w:ascii="仿宋_GB2312" w:eastAsia="仿宋_GB2312" w:hAnsi="宋体"/>
      <w:kern w:val="28"/>
      <w:sz w:val="28"/>
      <w:szCs w:val="24"/>
    </w:rPr>
  </w:style>
  <w:style w:type="character" w:customStyle="1" w:styleId="Heading2Char">
    <w:name w:val="Heading 2 Char"/>
    <w:aliases w:val="标题 1.1 Char"/>
    <w:rsid w:val="00255462"/>
    <w:rPr>
      <w:rFonts w:ascii="Arial" w:eastAsia="宋体" w:hAnsi="Arial" w:cs="Arial" w:hint="default"/>
      <w:b/>
      <w:bCs w:val="0"/>
      <w:sz w:val="24"/>
      <w:lang w:val="de-DE" w:eastAsia="en-US" w:bidi="ar-SA"/>
    </w:rPr>
  </w:style>
  <w:style w:type="character" w:customStyle="1" w:styleId="Charf3">
    <w:name w:val="正文（可研报告） Char"/>
    <w:link w:val="affffffff"/>
    <w:rsid w:val="00255462"/>
    <w:rPr>
      <w:sz w:val="24"/>
      <w:szCs w:val="24"/>
    </w:rPr>
  </w:style>
  <w:style w:type="character" w:customStyle="1" w:styleId="CharChar172">
    <w:name w:val="Char Char172"/>
    <w:rsid w:val="00255462"/>
    <w:rPr>
      <w:rFonts w:ascii="Times New Roman" w:eastAsia="楷体_GB2312" w:hAnsi="Times New Roman"/>
      <w:kern w:val="2"/>
      <w:sz w:val="24"/>
      <w:szCs w:val="18"/>
    </w:rPr>
  </w:style>
  <w:style w:type="character" w:customStyle="1" w:styleId="Char23">
    <w:name w:val="称呼 Char2"/>
    <w:uiPriority w:val="99"/>
    <w:semiHidden/>
    <w:rsid w:val="00255462"/>
    <w:rPr>
      <w:rFonts w:ascii="Calibri" w:eastAsia="宋体" w:hAnsi="Calibri" w:cs="Times New Roman"/>
    </w:rPr>
  </w:style>
  <w:style w:type="character" w:customStyle="1" w:styleId="HTMLChar3">
    <w:name w:val="HTML 预设格式 Char3"/>
    <w:uiPriority w:val="99"/>
    <w:semiHidden/>
    <w:rsid w:val="00255462"/>
    <w:rPr>
      <w:rFonts w:ascii="Courier New" w:eastAsia="宋体" w:hAnsi="Courier New" w:cs="Courier New"/>
      <w:sz w:val="20"/>
      <w:szCs w:val="20"/>
    </w:rPr>
  </w:style>
  <w:style w:type="character" w:customStyle="1" w:styleId="WW8Num32z0">
    <w:name w:val="WW8Num32z0"/>
    <w:rsid w:val="00255462"/>
    <w:rPr>
      <w:rFonts w:ascii="Wingdings" w:hAnsi="Wingdings"/>
    </w:rPr>
  </w:style>
  <w:style w:type="character" w:customStyle="1" w:styleId="CharChar183">
    <w:name w:val="Char Char183"/>
    <w:rsid w:val="00255462"/>
    <w:rPr>
      <w:rFonts w:eastAsia="宋体"/>
      <w:b/>
      <w:kern w:val="2"/>
      <w:sz w:val="24"/>
      <w:lang w:bidi="ar-SA"/>
    </w:rPr>
  </w:style>
  <w:style w:type="character" w:customStyle="1" w:styleId="WW8Num71z3">
    <w:name w:val="WW8Num71z3"/>
    <w:rsid w:val="00255462"/>
    <w:rPr>
      <w:rFonts w:ascii="Symbol" w:hAnsi="Symbol" w:cs="OpenSymbol"/>
    </w:rPr>
  </w:style>
  <w:style w:type="character" w:customStyle="1" w:styleId="blue1">
    <w:name w:val="blue1"/>
    <w:rsid w:val="00255462"/>
    <w:rPr>
      <w:strike w:val="0"/>
      <w:dstrike w:val="0"/>
      <w:color w:val="04489D"/>
      <w:sz w:val="18"/>
      <w:szCs w:val="18"/>
      <w:u w:val="none"/>
    </w:rPr>
  </w:style>
  <w:style w:type="character" w:customStyle="1" w:styleId="Charf4">
    <w:name w:val="正文(首行缩进) Char"/>
    <w:link w:val="affffffff0"/>
    <w:rsid w:val="00255462"/>
    <w:rPr>
      <w:rFonts w:ascii="Arial Narrow" w:eastAsia="楷体_GB2312" w:hAnsi="Arial Narrow"/>
      <w:color w:val="000000"/>
      <w:sz w:val="24"/>
      <w:szCs w:val="24"/>
    </w:rPr>
  </w:style>
  <w:style w:type="character" w:customStyle="1" w:styleId="afffff0">
    <w:name w:val="无间隔 字符"/>
    <w:link w:val="afffff"/>
    <w:uiPriority w:val="1"/>
    <w:rsid w:val="00255462"/>
    <w:rPr>
      <w:sz w:val="21"/>
      <w:szCs w:val="32"/>
      <w:lang w:eastAsia="en-US" w:bidi="en-US"/>
    </w:rPr>
  </w:style>
  <w:style w:type="character" w:customStyle="1" w:styleId="Char24">
    <w:name w:val="结束语 Char2"/>
    <w:uiPriority w:val="99"/>
    <w:semiHidden/>
    <w:rsid w:val="00255462"/>
    <w:rPr>
      <w:rFonts w:ascii="Calibri" w:hAnsi="Calibri"/>
      <w:kern w:val="2"/>
      <w:sz w:val="21"/>
      <w:szCs w:val="22"/>
    </w:rPr>
  </w:style>
  <w:style w:type="character" w:customStyle="1" w:styleId="Charf5">
    <w:name w:val="加黑小标题 Char"/>
    <w:link w:val="affffffff1"/>
    <w:locked/>
    <w:rsid w:val="00255462"/>
    <w:rPr>
      <w:b/>
      <w:sz w:val="24"/>
      <w:szCs w:val="24"/>
    </w:rPr>
  </w:style>
  <w:style w:type="character" w:customStyle="1" w:styleId="9LegalLevel1111LevelahuhPIM9LegalLeveChar">
    <w:name w:val="样式 标题 9Legal Level 1.1.1.1.Level (a)huh三级标题PIM 9Legal Leve... Char"/>
    <w:link w:val="9LegalLevel1111LevelahuhPIM9LegalLeve"/>
    <w:rsid w:val="00255462"/>
    <w:rPr>
      <w:rFonts w:ascii="宋体" w:eastAsia="仿宋_GB2312" w:hAnsi="宋体"/>
      <w:b/>
      <w:color w:val="000000"/>
      <w:sz w:val="24"/>
      <w:lang w:val="x-none" w:eastAsia="x-none"/>
    </w:rPr>
  </w:style>
  <w:style w:type="character" w:customStyle="1" w:styleId="Char15">
    <w:name w:val="文档正文 Char1"/>
    <w:rsid w:val="00255462"/>
    <w:rPr>
      <w:rFonts w:ascii="宋体"/>
      <w:spacing w:val="4"/>
      <w:sz w:val="24"/>
    </w:rPr>
  </w:style>
  <w:style w:type="character" w:customStyle="1" w:styleId="SoDAField">
    <w:name w:val="SoDA Field"/>
    <w:rsid w:val="00255462"/>
    <w:rPr>
      <w:color w:val="0000FF"/>
      <w:sz w:val="20"/>
    </w:rPr>
  </w:style>
  <w:style w:type="character" w:customStyle="1" w:styleId="0Char0">
    <w:name w:val="0正文 Char"/>
    <w:link w:val="00"/>
    <w:rsid w:val="00255462"/>
    <w:rPr>
      <w:rFonts w:eastAsia="华文中宋"/>
      <w:color w:val="000000"/>
      <w:sz w:val="24"/>
      <w:szCs w:val="24"/>
    </w:rPr>
  </w:style>
  <w:style w:type="character" w:customStyle="1" w:styleId="H5Char4">
    <w:name w:val="H5 Char4"/>
    <w:aliases w:val="PIM 5 Char4,dash Char4,ds Char4,dd Char4,dash1 Char4,ds1 Char4,dd1 Char4,dash2 Char4,ds2 Char4,dd2 Char4,dash3 Char4,ds3 Char4,dd3 Char4,dash4 Char4,ds4 Char4,dd4 Char4,dash5 Char4,ds5 Char4,dd5 Char4,dash6 Char4,ds6 Char4,dd6 Char4,dash7 Char4"/>
    <w:rsid w:val="00255462"/>
    <w:rPr>
      <w:rFonts w:eastAsia="宋体"/>
      <w:b/>
      <w:bCs/>
      <w:kern w:val="2"/>
      <w:sz w:val="28"/>
      <w:szCs w:val="28"/>
      <w:lang w:val="en-US" w:eastAsia="zh-CN" w:bidi="ar-SA"/>
    </w:rPr>
  </w:style>
  <w:style w:type="character" w:customStyle="1" w:styleId="CharChar92">
    <w:name w:val="Char Char92"/>
    <w:rsid w:val="00255462"/>
    <w:rPr>
      <w:rFonts w:ascii="Times New Roman" w:eastAsia="宋体" w:hAnsi="Times New Roman" w:cs="Times New Roman" w:hint="default"/>
      <w:szCs w:val="24"/>
    </w:rPr>
  </w:style>
  <w:style w:type="character" w:customStyle="1" w:styleId="CharChar19">
    <w:name w:val="Char Char19"/>
    <w:rsid w:val="00255462"/>
    <w:rPr>
      <w:rFonts w:ascii="Arial" w:eastAsia="黑体" w:hAnsi="Arial"/>
      <w:b/>
      <w:kern w:val="2"/>
      <w:sz w:val="24"/>
      <w:lang w:bidi="ar-SA"/>
    </w:rPr>
  </w:style>
  <w:style w:type="character" w:customStyle="1" w:styleId="4CharChar">
    <w:name w:val="样式 标题 4Char Char + 宋体 四号"/>
    <w:rsid w:val="00255462"/>
    <w:rPr>
      <w:rFonts w:ascii="宋体" w:eastAsia="宋体" w:hAnsi="宋体"/>
      <w:b/>
      <w:bCs/>
      <w:kern w:val="2"/>
      <w:sz w:val="28"/>
      <w:szCs w:val="32"/>
      <w:lang w:val="en-US" w:eastAsia="zh-CN" w:bidi="ar-SA"/>
    </w:rPr>
  </w:style>
  <w:style w:type="character" w:customStyle="1" w:styleId="WW8Num20z0">
    <w:name w:val="WW8Num20z0"/>
    <w:rsid w:val="00255462"/>
    <w:rPr>
      <w:rFonts w:ascii="Arial" w:eastAsia="黑体" w:hAnsi="Arial"/>
      <w:b w:val="0"/>
      <w:i w:val="0"/>
      <w:spacing w:val="0"/>
      <w:sz w:val="36"/>
    </w:rPr>
  </w:style>
  <w:style w:type="character" w:customStyle="1" w:styleId="CharChar2">
    <w:name w:val="图案编号 Char Char"/>
    <w:link w:val="affffffff2"/>
    <w:rsid w:val="00255462"/>
    <w:rPr>
      <w:rFonts w:ascii="宋体" w:hAnsi="宋体"/>
      <w:color w:val="000000"/>
      <w:sz w:val="22"/>
      <w:szCs w:val="24"/>
    </w:rPr>
  </w:style>
  <w:style w:type="character" w:customStyle="1" w:styleId="font21">
    <w:name w:val="font21"/>
    <w:rsid w:val="00255462"/>
    <w:rPr>
      <w:rFonts w:ascii="宋体" w:eastAsia="宋体" w:hAnsi="宋体" w:hint="eastAsia"/>
      <w:sz w:val="20"/>
      <w:szCs w:val="20"/>
    </w:rPr>
  </w:style>
  <w:style w:type="character" w:customStyle="1" w:styleId="1H1CriteriaTypeCriteriaType1CriteriaType2CriChar">
    <w:name w:val="样式 标题 1H1第 ？ 章Criteria TypeCriteria Type1Criteria Type2Cri... Char"/>
    <w:link w:val="1H1CriteriaTypeCriteriaType1CriteriaType2Cri"/>
    <w:locked/>
    <w:rsid w:val="00255462"/>
    <w:rPr>
      <w:rFonts w:ascii="宋体" w:hAnsi="宋体"/>
      <w:b/>
      <w:color w:val="000000"/>
      <w:sz w:val="44"/>
      <w:shd w:val="solid" w:color="FFFFFF" w:fill="FFFFFF"/>
      <w:lang w:val="x-none" w:eastAsia="en-US"/>
    </w:rPr>
  </w:style>
  <w:style w:type="character" w:customStyle="1" w:styleId="XieChar">
    <w:name w:val="Xie表头 Char"/>
    <w:link w:val="Xie"/>
    <w:rsid w:val="00255462"/>
    <w:rPr>
      <w:color w:val="000000"/>
      <w:sz w:val="24"/>
      <w:szCs w:val="24"/>
    </w:rPr>
  </w:style>
  <w:style w:type="character" w:customStyle="1" w:styleId="newtitle1">
    <w:name w:val="newtitle1"/>
    <w:rsid w:val="00255462"/>
    <w:rPr>
      <w:b/>
      <w:bCs/>
      <w:color w:val="104264"/>
    </w:rPr>
  </w:style>
  <w:style w:type="character" w:customStyle="1" w:styleId="5CharChar">
    <w:name w:val="样式5 Char Char"/>
    <w:link w:val="50"/>
    <w:rsid w:val="00255462"/>
    <w:rPr>
      <w:rFonts w:ascii="宋体" w:hAnsi="宋体"/>
      <w:b/>
      <w:sz w:val="24"/>
      <w:szCs w:val="24"/>
      <w:lang w:val="x-none" w:eastAsia="x-none"/>
    </w:rPr>
  </w:style>
  <w:style w:type="character" w:customStyle="1" w:styleId="affffffff3">
    <w:name w:val="发布"/>
    <w:rsid w:val="00255462"/>
    <w:rPr>
      <w:rFonts w:ascii="黑体" w:eastAsia="黑体"/>
      <w:spacing w:val="22"/>
      <w:w w:val="100"/>
      <w:position w:val="3"/>
      <w:sz w:val="28"/>
    </w:rPr>
  </w:style>
  <w:style w:type="character" w:customStyle="1" w:styleId="lv1">
    <w:name w:val="lv1"/>
    <w:rsid w:val="00255462"/>
    <w:rPr>
      <w:sz w:val="20"/>
      <w:szCs w:val="20"/>
    </w:rPr>
  </w:style>
  <w:style w:type="character" w:customStyle="1" w:styleId="CharChar221">
    <w:name w:val="Char Char221"/>
    <w:rsid w:val="00255462"/>
    <w:rPr>
      <w:sz w:val="18"/>
      <w:szCs w:val="18"/>
    </w:rPr>
  </w:style>
  <w:style w:type="character" w:customStyle="1" w:styleId="WW8Num18z2">
    <w:name w:val="WW8Num18z2"/>
    <w:rsid w:val="00255462"/>
    <w:rPr>
      <w:rFonts w:ascii="Arial" w:hAnsi="Arial"/>
      <w:b w:val="0"/>
      <w:i w:val="0"/>
      <w:sz w:val="24"/>
      <w:szCs w:val="24"/>
    </w:rPr>
  </w:style>
  <w:style w:type="character" w:customStyle="1" w:styleId="Charf6">
    <w:name w:val="样式条项 Char"/>
    <w:link w:val="a3"/>
    <w:rsid w:val="00255462"/>
    <w:rPr>
      <w:rFonts w:ascii="Arial Unicode MS" w:hAnsi="Arial Unicode MS"/>
      <w:color w:val="000000"/>
      <w:sz w:val="24"/>
      <w:szCs w:val="24"/>
      <w:lang w:val="x-none" w:eastAsia="x-none"/>
    </w:rPr>
  </w:style>
  <w:style w:type="character" w:customStyle="1" w:styleId="Char16">
    <w:name w:val="文档结构图 Char1"/>
    <w:semiHidden/>
    <w:rsid w:val="00255462"/>
    <w:rPr>
      <w:kern w:val="2"/>
      <w:sz w:val="21"/>
      <w:szCs w:val="24"/>
      <w:shd w:val="clear" w:color="auto" w:fill="000080"/>
    </w:rPr>
  </w:style>
  <w:style w:type="character" w:customStyle="1" w:styleId="WW8Num20z4">
    <w:name w:val="WW8Num20z4"/>
    <w:rsid w:val="00255462"/>
    <w:rPr>
      <w:rFonts w:ascii="宋体" w:eastAsia="宋体" w:hAnsi="宋体"/>
      <w:b w:val="0"/>
      <w:i w:val="0"/>
      <w:sz w:val="20"/>
    </w:rPr>
  </w:style>
  <w:style w:type="character" w:customStyle="1" w:styleId="2Char4">
    <w:name w:val="正文 首行缩进:2字符 Char"/>
    <w:rsid w:val="00255462"/>
    <w:rPr>
      <w:rFonts w:ascii="宋体" w:eastAsia="宋体" w:hAnsi="Verdana"/>
      <w:kern w:val="2"/>
      <w:sz w:val="24"/>
      <w:szCs w:val="24"/>
      <w:lang w:val="en-US" w:eastAsia="zh-CN" w:bidi="ar-SA"/>
    </w:rPr>
  </w:style>
  <w:style w:type="character" w:customStyle="1" w:styleId="p21">
    <w:name w:val="p21"/>
    <w:rsid w:val="00255462"/>
    <w:rPr>
      <w:rFonts w:ascii="宋体" w:eastAsia="宋体" w:hAnsi="宋体" w:hint="eastAsia"/>
      <w:spacing w:val="320"/>
      <w:sz w:val="18"/>
      <w:szCs w:val="18"/>
    </w:rPr>
  </w:style>
  <w:style w:type="character" w:customStyle="1" w:styleId="pfont11">
    <w:name w:val="pfont11"/>
    <w:rsid w:val="00255462"/>
    <w:rPr>
      <w:rFonts w:ascii="Tahoma" w:eastAsia="宋体" w:hAnsi="Tahoma"/>
      <w:kern w:val="2"/>
      <w:sz w:val="18"/>
      <w:szCs w:val="18"/>
      <w:lang w:val="en-US" w:eastAsia="zh-CN" w:bidi="ar-SA"/>
    </w:rPr>
  </w:style>
  <w:style w:type="character" w:customStyle="1" w:styleId="aaChar">
    <w:name w:val="aa Char"/>
    <w:link w:val="aa0"/>
    <w:rsid w:val="00255462"/>
    <w:rPr>
      <w:rFonts w:ascii="Arial Unicode MS" w:hAnsi="Arial Unicode MS"/>
      <w:b/>
      <w:color w:val="000000"/>
      <w:sz w:val="24"/>
      <w:szCs w:val="24"/>
    </w:rPr>
  </w:style>
  <w:style w:type="character" w:customStyle="1" w:styleId="6Char">
    <w:name w:val="标题6 Char"/>
    <w:link w:val="65"/>
    <w:rsid w:val="00255462"/>
    <w:rPr>
      <w:b/>
      <w:bCs/>
      <w:color w:val="000000"/>
      <w:sz w:val="28"/>
      <w:szCs w:val="28"/>
    </w:rPr>
  </w:style>
  <w:style w:type="character" w:customStyle="1" w:styleId="WW8Num65z0">
    <w:name w:val="WW8Num65z0"/>
    <w:rsid w:val="00255462"/>
    <w:rPr>
      <w:rFonts w:ascii="Wingdings" w:hAnsi="Wingdings"/>
    </w:rPr>
  </w:style>
  <w:style w:type="character" w:customStyle="1" w:styleId="WW8Num67z1">
    <w:name w:val="WW8Num67z1"/>
    <w:rsid w:val="00255462"/>
    <w:rPr>
      <w:rFonts w:ascii="Wingdings" w:hAnsi="Wingdings"/>
    </w:rPr>
  </w:style>
  <w:style w:type="character" w:customStyle="1" w:styleId="Charf7">
    <w:name w:val="正文内容 Char"/>
    <w:link w:val="affffffff4"/>
    <w:rsid w:val="00255462"/>
    <w:rPr>
      <w:rFonts w:ascii="宋体" w:hAnsi="宋体"/>
      <w:color w:val="000000"/>
      <w:spacing w:val="-12"/>
      <w:sz w:val="24"/>
    </w:rPr>
  </w:style>
  <w:style w:type="character" w:customStyle="1" w:styleId="BPbodytextCharChar">
    <w:name w:val="BP body text Char Char"/>
    <w:link w:val="BPbodytextChar"/>
    <w:rsid w:val="00255462"/>
    <w:rPr>
      <w:rFonts w:ascii="Arial" w:hAnsi="Arial" w:cs="Arial"/>
      <w:sz w:val="22"/>
      <w:szCs w:val="24"/>
    </w:rPr>
  </w:style>
  <w:style w:type="character" w:customStyle="1" w:styleId="fontw1">
    <w:name w:val="fontw1"/>
    <w:rsid w:val="00255462"/>
    <w:rPr>
      <w:b/>
      <w:bCs/>
    </w:rPr>
  </w:style>
  <w:style w:type="character" w:customStyle="1" w:styleId="wellhopeChar1">
    <w:name w:val="wellhope正文 Char1"/>
    <w:link w:val="wellhope"/>
    <w:rsid w:val="00255462"/>
    <w:rPr>
      <w:rFonts w:ascii="仿宋_GB2312" w:eastAsia="仿宋_GB2312"/>
      <w:sz w:val="28"/>
    </w:rPr>
  </w:style>
  <w:style w:type="character" w:customStyle="1" w:styleId="4CharChar1">
    <w:name w:val="标题 4 Char Char1"/>
    <w:rsid w:val="00255462"/>
    <w:rPr>
      <w:rFonts w:ascii="Arial" w:eastAsia="黑体" w:hAnsi="Arial"/>
      <w:b/>
      <w:bCs/>
      <w:kern w:val="2"/>
      <w:sz w:val="28"/>
      <w:szCs w:val="28"/>
      <w:lang w:val="en-US" w:eastAsia="zh-CN" w:bidi="ar-SA"/>
    </w:rPr>
  </w:style>
  <w:style w:type="character" w:customStyle="1" w:styleId="CharChar1CharCharCharCharCharCharCharCharCharCharCharCharCharCharCharChar">
    <w:name w:val="Char Char1 Char Char Char Char Char Char Char Char Char Char Char Char Char Char Char Char"/>
    <w:link w:val="CharChar1CharCharCharCharCharCharCharCharCharCharCharCharCharCharChar"/>
    <w:rsid w:val="00255462"/>
    <w:rPr>
      <w:rFonts w:ascii="Verdana" w:eastAsia="楷体_GB2312" w:hAnsi="Verdana"/>
      <w:sz w:val="30"/>
      <w:szCs w:val="30"/>
      <w:lang w:eastAsia="en-US"/>
    </w:rPr>
  </w:style>
  <w:style w:type="character" w:customStyle="1" w:styleId="CSSCharChar">
    <w:name w:val="CSS章标记 Char Char"/>
    <w:rsid w:val="00255462"/>
    <w:rPr>
      <w:rFonts w:eastAsia="仿宋_GB2312"/>
      <w:bCs/>
      <w:kern w:val="44"/>
      <w:szCs w:val="44"/>
    </w:rPr>
  </w:style>
  <w:style w:type="character" w:customStyle="1" w:styleId="CharCharCharCharCharChar">
    <w:name w:val="标准正文 Char Char Char Char Char Char"/>
    <w:rsid w:val="00255462"/>
    <w:rPr>
      <w:rFonts w:ascii="Arial" w:eastAsia="宋体" w:hAnsi="Arial"/>
      <w:kern w:val="2"/>
      <w:sz w:val="24"/>
      <w:szCs w:val="24"/>
      <w:lang w:val="en-US" w:eastAsia="zh-CN" w:bidi="ar-SA"/>
    </w:rPr>
  </w:style>
  <w:style w:type="character" w:customStyle="1" w:styleId="titleemph">
    <w:name w:val="title_emph"/>
    <w:rsid w:val="00255462"/>
  </w:style>
  <w:style w:type="character" w:customStyle="1" w:styleId="affffffff5">
    <w:name w:val="西文"/>
    <w:semiHidden/>
    <w:rsid w:val="00255462"/>
    <w:rPr>
      <w:rFonts w:ascii="仿宋_GB2312" w:eastAsia="Times New Roman" w:hAnsi="仿宋_GB2312"/>
      <w:kern w:val="0"/>
      <w:sz w:val="21"/>
    </w:rPr>
  </w:style>
  <w:style w:type="character" w:customStyle="1" w:styleId="WW8Num61z0">
    <w:name w:val="WW8Num61z0"/>
    <w:rsid w:val="00255462"/>
    <w:rPr>
      <w:rFonts w:ascii="Wingdings" w:hAnsi="Wingdings"/>
    </w:rPr>
  </w:style>
  <w:style w:type="character" w:customStyle="1" w:styleId="2Char1">
    <w:name w:val="样式 正文五号缩进2字符 Char"/>
    <w:link w:val="2f4"/>
    <w:rsid w:val="00255462"/>
    <w:rPr>
      <w:rFonts w:ascii="Times New Roman" w:hAnsi="Times New Roman" w:cs="宋体"/>
      <w:kern w:val="2"/>
      <w:sz w:val="21"/>
      <w:lang w:val="x-none" w:eastAsia="x-none"/>
    </w:rPr>
  </w:style>
  <w:style w:type="character" w:customStyle="1" w:styleId="pass-clearbtn-smsverifycode">
    <w:name w:val="pass-clearbtn-smsverifycode"/>
    <w:rsid w:val="00255462"/>
  </w:style>
  <w:style w:type="character" w:customStyle="1" w:styleId="Bibliographyentry">
    <w:name w:val="Bibliography entry"/>
    <w:rsid w:val="00255462"/>
  </w:style>
  <w:style w:type="character" w:customStyle="1" w:styleId="CharChar174">
    <w:name w:val="Char Char174"/>
    <w:rsid w:val="00255462"/>
    <w:rPr>
      <w:rFonts w:ascii="Arial" w:eastAsia="黑体" w:hAnsi="Arial"/>
      <w:kern w:val="2"/>
      <w:sz w:val="24"/>
      <w:lang w:bidi="ar-SA"/>
    </w:rPr>
  </w:style>
  <w:style w:type="character" w:customStyle="1" w:styleId="00Char">
    <w:name w:val="00正文 Char"/>
    <w:link w:val="000"/>
    <w:rsid w:val="00255462"/>
    <w:rPr>
      <w:color w:val="000000"/>
      <w:sz w:val="24"/>
      <w:szCs w:val="24"/>
    </w:rPr>
  </w:style>
  <w:style w:type="character" w:customStyle="1" w:styleId="215Char">
    <w:name w:val="样式 首行缩进:  2 字符 行距: 1.5 倍行距 Char"/>
    <w:link w:val="215"/>
    <w:rsid w:val="00255462"/>
    <w:rPr>
      <w:rFonts w:ascii="Arial" w:eastAsia="仿宋_GB2312" w:hAnsi="Arial" w:cs="宋体"/>
      <w:sz w:val="24"/>
      <w:szCs w:val="24"/>
    </w:rPr>
  </w:style>
  <w:style w:type="character" w:customStyle="1" w:styleId="Charf8">
    <w:name w:val="正文 首行缩进 Char"/>
    <w:link w:val="affffffff6"/>
    <w:rsid w:val="00255462"/>
    <w:rPr>
      <w:rFonts w:ascii="宋体" w:hAnsi="宋体" w:cs="Arial"/>
      <w:color w:val="000000"/>
      <w:sz w:val="24"/>
    </w:rPr>
  </w:style>
  <w:style w:type="character" w:customStyle="1" w:styleId="8LegalLevel111Level111LegalLevel11111Char">
    <w:name w:val="样式 标题 8Legal Level 1.1.1.Level 1.1.1注意框体Legal Level 1.1.1.1...1 Char"/>
    <w:link w:val="8LegalLevel111Level111LegalLevel11111"/>
    <w:rsid w:val="00255462"/>
    <w:rPr>
      <w:rFonts w:ascii="宋体" w:eastAsia="黑体" w:hAnsi="宋体"/>
      <w:b/>
      <w:bCs/>
    </w:rPr>
  </w:style>
  <w:style w:type="character" w:customStyle="1" w:styleId="WW8Num46z1">
    <w:name w:val="WW8Num46z1"/>
    <w:rsid w:val="00255462"/>
    <w:rPr>
      <w:rFonts w:ascii="Courier New" w:hAnsi="Courier New"/>
      <w:sz w:val="20"/>
    </w:rPr>
  </w:style>
  <w:style w:type="character" w:customStyle="1" w:styleId="Char1CharChar1">
    <w:name w:val="Char1 Char Char1"/>
    <w:rsid w:val="00255462"/>
    <w:rPr>
      <w:rFonts w:ascii="Arial" w:eastAsia="黑体" w:hAnsi="Arial" w:cs="Arial"/>
      <w:kern w:val="2"/>
      <w:lang w:val="en-US" w:eastAsia="zh-CN" w:bidi="ar-SA"/>
    </w:rPr>
  </w:style>
  <w:style w:type="character" w:customStyle="1" w:styleId="CharChar222">
    <w:name w:val="Char Char222"/>
    <w:rsid w:val="00255462"/>
    <w:rPr>
      <w:sz w:val="18"/>
      <w:szCs w:val="18"/>
    </w:rPr>
  </w:style>
  <w:style w:type="character" w:customStyle="1" w:styleId="CharChar201">
    <w:name w:val="Char Char201"/>
    <w:rsid w:val="00255462"/>
    <w:rPr>
      <w:rFonts w:eastAsia="宋体"/>
      <w:b/>
      <w:kern w:val="2"/>
      <w:sz w:val="28"/>
      <w:lang w:bidi="ar-SA"/>
    </w:rPr>
  </w:style>
  <w:style w:type="character" w:customStyle="1" w:styleId="text03">
    <w:name w:val="text03"/>
    <w:rsid w:val="00255462"/>
    <w:rPr>
      <w:rFonts w:ascii="Tahoma" w:eastAsia="宋体" w:hAnsi="Tahoma"/>
      <w:kern w:val="2"/>
      <w:sz w:val="24"/>
      <w:lang w:val="en-US" w:eastAsia="zh-CN" w:bidi="ar-SA"/>
    </w:rPr>
  </w:style>
  <w:style w:type="character" w:customStyle="1" w:styleId="2Char5">
    <w:name w:val="正文文字 2 Char"/>
    <w:rsid w:val="00255462"/>
    <w:rPr>
      <w:rFonts w:eastAsia="楷体_GB2312" w:hAnsi="仿宋_GB2312"/>
      <w:color w:val="000000"/>
      <w:kern w:val="2"/>
      <w:sz w:val="28"/>
      <w:lang w:val="en-US" w:eastAsia="zh-CN" w:bidi="ar-SA"/>
    </w:rPr>
  </w:style>
  <w:style w:type="character" w:customStyle="1" w:styleId="1Char0">
    <w:name w:val="1.正文 Char"/>
    <w:link w:val="1e"/>
    <w:rsid w:val="00255462"/>
    <w:rPr>
      <w:rFonts w:ascii="宋体" w:hAnsi="宋体"/>
      <w:lang w:val="en-US" w:eastAsia="zh-CN" w:bidi="ar-SA"/>
    </w:rPr>
  </w:style>
  <w:style w:type="character" w:customStyle="1" w:styleId="9zihei1">
    <w:name w:val="9zihei1"/>
    <w:rsid w:val="00255462"/>
    <w:rPr>
      <w:rFonts w:ascii="ˎ̥" w:hAnsi="ˎ̥" w:hint="default"/>
      <w:strike w:val="0"/>
      <w:dstrike w:val="0"/>
      <w:color w:val="333333"/>
      <w:sz w:val="18"/>
      <w:szCs w:val="18"/>
      <w:u w:val="none"/>
    </w:rPr>
  </w:style>
  <w:style w:type="character" w:customStyle="1" w:styleId="CharChar203">
    <w:name w:val="Char Char203"/>
    <w:rsid w:val="00255462"/>
    <w:rPr>
      <w:rFonts w:ascii="Times New Roman" w:hAnsi="Times New Roman"/>
      <w:kern w:val="2"/>
      <w:sz w:val="21"/>
      <w:szCs w:val="21"/>
      <w:shd w:val="clear" w:color="auto" w:fill="000080"/>
    </w:rPr>
  </w:style>
  <w:style w:type="character" w:customStyle="1" w:styleId="Char33">
    <w:name w:val="页脚 Char3"/>
    <w:uiPriority w:val="99"/>
    <w:semiHidden/>
    <w:rsid w:val="00255462"/>
    <w:rPr>
      <w:rFonts w:ascii="Calibri" w:eastAsia="宋体" w:hAnsi="Calibri" w:cs="Times New Roman"/>
      <w:sz w:val="18"/>
      <w:szCs w:val="18"/>
    </w:rPr>
  </w:style>
  <w:style w:type="character" w:customStyle="1" w:styleId="WW8Num37z2">
    <w:name w:val="WW8Num37z2"/>
    <w:rsid w:val="00255462"/>
    <w:rPr>
      <w:rFonts w:ascii="Wingdings" w:hAnsi="Wingdings"/>
    </w:rPr>
  </w:style>
  <w:style w:type="character" w:customStyle="1" w:styleId="WW8Num33z2">
    <w:name w:val="WW8Num33z2"/>
    <w:rsid w:val="00255462"/>
    <w:rPr>
      <w:rFonts w:ascii="Wingdings" w:hAnsi="Wingdings"/>
    </w:rPr>
  </w:style>
  <w:style w:type="character" w:customStyle="1" w:styleId="treenode">
    <w:name w:val="treenode"/>
    <w:rsid w:val="00255462"/>
  </w:style>
  <w:style w:type="character" w:customStyle="1" w:styleId="CharCharChar3">
    <w:name w:val="一级条标题 Char Char Char"/>
    <w:rsid w:val="00255462"/>
    <w:rPr>
      <w:rFonts w:eastAsia="黑体"/>
      <w:sz w:val="21"/>
      <w:lang w:val="en-US" w:eastAsia="zh-CN" w:bidi="ar-SA"/>
    </w:rPr>
  </w:style>
  <w:style w:type="character" w:customStyle="1" w:styleId="size1">
    <w:name w:val="size1"/>
    <w:rsid w:val="00255462"/>
    <w:rPr>
      <w:spacing w:val="300"/>
      <w:sz w:val="18"/>
      <w:szCs w:val="18"/>
    </w:rPr>
  </w:style>
  <w:style w:type="character" w:customStyle="1" w:styleId="FranklinGothicDemiChar">
    <w:name w:val="样式 (西文) Franklin Gothic Demi Char"/>
    <w:link w:val="FranklinGothicDemi"/>
    <w:rsid w:val="00255462"/>
    <w:rPr>
      <w:rFonts w:ascii="宋体" w:eastAsia="仿宋_GB2312" w:hAnsi="宋体"/>
      <w:color w:val="000000"/>
      <w:sz w:val="24"/>
      <w:szCs w:val="24"/>
    </w:rPr>
  </w:style>
  <w:style w:type="character" w:customStyle="1" w:styleId="Charf9">
    <w:name w:val="正文 首行缩进加粗 Char"/>
    <w:link w:val="affffffff7"/>
    <w:rsid w:val="00255462"/>
    <w:rPr>
      <w:rFonts w:ascii="宋体" w:hAnsi="宋体" w:cs="Arial"/>
      <w:b/>
      <w:color w:val="000000"/>
      <w:sz w:val="24"/>
    </w:rPr>
  </w:style>
  <w:style w:type="character" w:customStyle="1" w:styleId="2Char6">
    <w:name w:val="名称2 Char"/>
    <w:rsid w:val="00255462"/>
    <w:rPr>
      <w:rFonts w:ascii="宋体" w:eastAsia="宋体" w:hAnsi="宋体" w:hint="eastAsia"/>
      <w:b/>
      <w:bCs w:val="0"/>
      <w:kern w:val="2"/>
      <w:sz w:val="28"/>
      <w:szCs w:val="28"/>
      <w:lang w:val="en-US" w:eastAsia="zh-CN" w:bidi="ar-SA"/>
    </w:rPr>
  </w:style>
  <w:style w:type="character" w:customStyle="1" w:styleId="24Char">
    <w:name w:val="样式 首行缩进:  2 字符4 Char"/>
    <w:link w:val="240"/>
    <w:rsid w:val="00255462"/>
    <w:rPr>
      <w:rFonts w:cs="宋体"/>
      <w:color w:val="000000"/>
      <w:sz w:val="24"/>
      <w:szCs w:val="24"/>
    </w:rPr>
  </w:style>
  <w:style w:type="character" w:customStyle="1" w:styleId="DZBL--2Char">
    <w:name w:val="DZBL-正文-2 Char"/>
    <w:link w:val="DZBL--2"/>
    <w:rsid w:val="00255462"/>
    <w:rPr>
      <w:sz w:val="24"/>
      <w:szCs w:val="24"/>
    </w:rPr>
  </w:style>
  <w:style w:type="character" w:customStyle="1" w:styleId="A11">
    <w:name w:val="A11"/>
    <w:rsid w:val="00255462"/>
    <w:rPr>
      <w:color w:val="000000"/>
      <w:sz w:val="16"/>
      <w:szCs w:val="16"/>
    </w:rPr>
  </w:style>
  <w:style w:type="character" w:customStyle="1" w:styleId="WW8Num40z3">
    <w:name w:val="WW8Num40z3"/>
    <w:rsid w:val="00255462"/>
    <w:rPr>
      <w:rFonts w:ascii="Arial" w:hAnsi="Arial"/>
      <w:b w:val="0"/>
      <w:i w:val="0"/>
      <w:sz w:val="21"/>
      <w:szCs w:val="21"/>
    </w:rPr>
  </w:style>
  <w:style w:type="character" w:customStyle="1" w:styleId="Charfa">
    <w:name w:val="正文 一级标题 Char"/>
    <w:link w:val="affffffff8"/>
    <w:rsid w:val="00255462"/>
    <w:rPr>
      <w:b/>
      <w:color w:val="000000"/>
      <w:sz w:val="24"/>
      <w:szCs w:val="24"/>
    </w:rPr>
  </w:style>
  <w:style w:type="character" w:customStyle="1" w:styleId="Heading1Char1">
    <w:name w:val="Heading 1 Char1"/>
    <w:aliases w:val="Part Char,style1 Char,??? 1 Char"/>
    <w:rsid w:val="00255462"/>
    <w:rPr>
      <w:rFonts w:ascii="Book Antiqua" w:hAnsi="Book Antiqua"/>
      <w:sz w:val="40"/>
      <w:lang w:val="en-US"/>
    </w:rPr>
  </w:style>
  <w:style w:type="character" w:customStyle="1" w:styleId="2Char11">
    <w:name w:val="正文文本 2 Char1"/>
    <w:uiPriority w:val="99"/>
    <w:semiHidden/>
    <w:rsid w:val="00255462"/>
    <w:rPr>
      <w:rFonts w:ascii="Calibri" w:eastAsia="宋体" w:hAnsi="Calibri" w:cs="Times New Roman"/>
    </w:rPr>
  </w:style>
  <w:style w:type="character" w:customStyle="1" w:styleId="WW8Num71z0">
    <w:name w:val="WW8Num71z0"/>
    <w:rsid w:val="00255462"/>
    <w:rPr>
      <w:rFonts w:ascii="Wingdings" w:hAnsi="Wingdings" w:cs="OpenSymbol"/>
    </w:rPr>
  </w:style>
  <w:style w:type="character" w:customStyle="1" w:styleId="tx1">
    <w:name w:val="tx1"/>
    <w:rsid w:val="00255462"/>
    <w:rPr>
      <w:rFonts w:ascii="Tahoma" w:eastAsia="宋体" w:hAnsi="Tahoma"/>
      <w:b/>
      <w:bCs/>
      <w:kern w:val="2"/>
      <w:sz w:val="24"/>
      <w:lang w:val="en-US" w:eastAsia="zh-CN" w:bidi="ar-SA"/>
    </w:rPr>
  </w:style>
  <w:style w:type="character" w:customStyle="1" w:styleId="CharChar231">
    <w:name w:val="Char Char231"/>
    <w:rsid w:val="00255462"/>
    <w:rPr>
      <w:rFonts w:ascii="Arial" w:eastAsia="黑体" w:hAnsi="Arial"/>
      <w:color w:val="000000"/>
      <w:kern w:val="2"/>
      <w:sz w:val="28"/>
      <w:szCs w:val="21"/>
    </w:rPr>
  </w:style>
  <w:style w:type="character" w:customStyle="1" w:styleId="MMTopic3Char">
    <w:name w:val="MM Topic 3 Char"/>
    <w:link w:val="MMTopic3"/>
    <w:rsid w:val="00255462"/>
    <w:rPr>
      <w:b/>
      <w:bCs/>
      <w:color w:val="000000"/>
      <w:sz w:val="32"/>
      <w:szCs w:val="32"/>
    </w:rPr>
  </w:style>
  <w:style w:type="character" w:customStyle="1" w:styleId="text1">
    <w:name w:val="text1"/>
    <w:rsid w:val="00255462"/>
    <w:rPr>
      <w:color w:val="DADADA"/>
      <w:sz w:val="21"/>
      <w:szCs w:val="21"/>
    </w:rPr>
  </w:style>
  <w:style w:type="character" w:customStyle="1" w:styleId="WW8Num56z0">
    <w:name w:val="WW8Num56z0"/>
    <w:rsid w:val="00255462"/>
    <w:rPr>
      <w:rFonts w:ascii="Wingdings" w:hAnsi="Wingdings"/>
    </w:rPr>
  </w:style>
  <w:style w:type="character" w:customStyle="1" w:styleId="2CharChar0">
    <w:name w:val="正文（首行缩进2字符） Char Char"/>
    <w:rsid w:val="00255462"/>
    <w:rPr>
      <w:rFonts w:ascii="仿宋_GB2312" w:eastAsia="宋体" w:hAnsi="宋体"/>
    </w:rPr>
  </w:style>
  <w:style w:type="character" w:customStyle="1" w:styleId="Numberedlist23Char1">
    <w:name w:val="Numbered list 2.3 Char1"/>
    <w:link w:val="Numberedlist23"/>
    <w:rsid w:val="00255462"/>
    <w:rPr>
      <w:rFonts w:ascii="Futura Bk" w:hAnsi="Futura Bk"/>
      <w:b/>
      <w:color w:val="000000"/>
      <w:sz w:val="22"/>
      <w:lang w:eastAsia="en-US"/>
    </w:rPr>
  </w:style>
  <w:style w:type="character" w:customStyle="1" w:styleId="CharChar210">
    <w:name w:val="Char Char210"/>
    <w:rsid w:val="00255462"/>
    <w:rPr>
      <w:b/>
      <w:bCs/>
      <w:kern w:val="2"/>
      <w:sz w:val="32"/>
      <w:szCs w:val="32"/>
    </w:rPr>
  </w:style>
  <w:style w:type="character" w:customStyle="1" w:styleId="110">
    <w:name w:val="正文文本11"/>
    <w:aliases w:val="正文文字1,正文文本 Char Char Char1,正文文本 Char Char Char2"/>
    <w:rsid w:val="00255462"/>
    <w:rPr>
      <w:rFonts w:ascii="仿宋_GB2312" w:eastAsia="仿宋_GB2312" w:hAnsi="仿宋_GB2312"/>
      <w:color w:val="000000"/>
      <w:kern w:val="2"/>
      <w:sz w:val="21"/>
      <w:lang w:val="en-US" w:eastAsia="zh-CN" w:bidi="ar-SA"/>
    </w:rPr>
  </w:style>
  <w:style w:type="character" w:customStyle="1" w:styleId="WW8Num68z0">
    <w:name w:val="WW8Num68z0"/>
    <w:rsid w:val="00255462"/>
    <w:rPr>
      <w:rFonts w:ascii="Wingdings" w:hAnsi="Wingdings"/>
    </w:rPr>
  </w:style>
  <w:style w:type="character" w:customStyle="1" w:styleId="grame">
    <w:name w:val="grame"/>
    <w:rsid w:val="00255462"/>
  </w:style>
  <w:style w:type="character" w:customStyle="1" w:styleId="CharChar4">
    <w:name w:val="段落正文 Char Char"/>
    <w:rsid w:val="00255462"/>
    <w:rPr>
      <w:rFonts w:eastAsia="宋体"/>
      <w:spacing w:val="2"/>
      <w:kern w:val="2"/>
      <w:sz w:val="24"/>
      <w:szCs w:val="24"/>
      <w:lang w:val="en-US" w:eastAsia="zh-CN" w:bidi="ar-SA"/>
    </w:rPr>
  </w:style>
  <w:style w:type="character" w:customStyle="1" w:styleId="WW8Num12z1">
    <w:name w:val="WW8Num12z1"/>
    <w:rsid w:val="00255462"/>
    <w:rPr>
      <w:rFonts w:ascii="Symbol" w:eastAsia="Palatino" w:hAnsi="Symbol" w:cs="Palatino"/>
      <w:b/>
      <w:bCs/>
      <w:spacing w:val="-5"/>
      <w:sz w:val="28"/>
    </w:rPr>
  </w:style>
  <w:style w:type="character" w:customStyle="1" w:styleId="CharChar311">
    <w:name w:val="Char Char311"/>
    <w:rsid w:val="00255462"/>
    <w:rPr>
      <w:rFonts w:ascii="黑体" w:eastAsia="黑体" w:hAnsi="Times New Roman"/>
      <w:kern w:val="44"/>
      <w:sz w:val="28"/>
    </w:rPr>
  </w:style>
  <w:style w:type="character" w:customStyle="1" w:styleId="WW8Num30z2">
    <w:name w:val="WW8Num30z2"/>
    <w:rsid w:val="00255462"/>
    <w:rPr>
      <w:rFonts w:ascii="Wingdings" w:hAnsi="Wingdings"/>
    </w:rPr>
  </w:style>
  <w:style w:type="character" w:customStyle="1" w:styleId="font111">
    <w:name w:val="font111"/>
    <w:rsid w:val="00255462"/>
    <w:rPr>
      <w:sz w:val="22"/>
      <w:szCs w:val="22"/>
    </w:rPr>
  </w:style>
  <w:style w:type="character" w:customStyle="1" w:styleId="1Char2">
    <w:name w:val="序列1 Char"/>
    <w:link w:val="1f"/>
    <w:rsid w:val="00255462"/>
    <w:rPr>
      <w:b/>
      <w:color w:val="000000"/>
      <w:sz w:val="24"/>
      <w:szCs w:val="24"/>
    </w:rPr>
  </w:style>
  <w:style w:type="character" w:customStyle="1" w:styleId="12-E3-Char">
    <w:name w:val="12-E3-正文 Char"/>
    <w:link w:val="12-E3-"/>
    <w:rsid w:val="00255462"/>
    <w:rPr>
      <w:rFonts w:eastAsia="仿宋_GB2312"/>
      <w:color w:val="000000"/>
      <w:sz w:val="24"/>
      <w:szCs w:val="24"/>
    </w:rPr>
  </w:style>
  <w:style w:type="character" w:customStyle="1" w:styleId="WW8Num45z0">
    <w:name w:val="WW8Num45z0"/>
    <w:rsid w:val="00255462"/>
    <w:rPr>
      <w:rFonts w:ascii="Wingdings" w:hAnsi="Wingdings"/>
    </w:rPr>
  </w:style>
  <w:style w:type="character" w:customStyle="1" w:styleId="WW8Num27z2">
    <w:name w:val="WW8Num27z2"/>
    <w:rsid w:val="00255462"/>
    <w:rPr>
      <w:rFonts w:ascii="Wingdings" w:hAnsi="Wingdings"/>
    </w:rPr>
  </w:style>
  <w:style w:type="character" w:customStyle="1" w:styleId="WW8Num13z0">
    <w:name w:val="WW8Num13z0"/>
    <w:rsid w:val="00255462"/>
    <w:rPr>
      <w:rFonts w:ascii="Wingdings" w:hAnsi="Wingdings"/>
    </w:rPr>
  </w:style>
  <w:style w:type="character" w:customStyle="1" w:styleId="TableTextChar1">
    <w:name w:val="Table Text Char1"/>
    <w:link w:val="TableText"/>
    <w:rsid w:val="00255462"/>
    <w:rPr>
      <w:sz w:val="16"/>
      <w:szCs w:val="24"/>
    </w:rPr>
  </w:style>
  <w:style w:type="character" w:customStyle="1" w:styleId="CharChar191">
    <w:name w:val="Char Char191"/>
    <w:rsid w:val="00255462"/>
    <w:rPr>
      <w:rFonts w:ascii="Arial" w:eastAsia="黑体" w:hAnsi="Arial"/>
      <w:b/>
      <w:kern w:val="2"/>
      <w:sz w:val="24"/>
      <w:lang w:val="en-US" w:eastAsia="zh-CN" w:bidi="ar-SA"/>
    </w:rPr>
  </w:style>
  <w:style w:type="character" w:customStyle="1" w:styleId="WW8Num22z0">
    <w:name w:val="WW8Num22z0"/>
    <w:rsid w:val="00255462"/>
    <w:rPr>
      <w:rFonts w:ascii="Wingdings" w:hAnsi="Wingdings"/>
    </w:rPr>
  </w:style>
  <w:style w:type="character" w:customStyle="1" w:styleId="WW8Num9z4">
    <w:name w:val="WW8Num9z4"/>
    <w:rsid w:val="00255462"/>
    <w:rPr>
      <w:rFonts w:ascii="宋体" w:eastAsia="宋体" w:hAnsi="宋体"/>
      <w:b w:val="0"/>
      <w:i w:val="0"/>
      <w:sz w:val="20"/>
    </w:rPr>
  </w:style>
  <w:style w:type="character" w:customStyle="1" w:styleId="WW8Num37z0">
    <w:name w:val="WW8Num37z0"/>
    <w:rsid w:val="00255462"/>
    <w:rPr>
      <w:rFonts w:ascii="Wingdings" w:hAnsi="Wingdings"/>
      <w:b w:val="0"/>
      <w:i w:val="0"/>
      <w:sz w:val="13"/>
      <w:szCs w:val="13"/>
    </w:rPr>
  </w:style>
  <w:style w:type="character" w:customStyle="1" w:styleId="1Char3">
    <w:name w:val="教育台标题1 Char"/>
    <w:link w:val="1f0"/>
    <w:rsid w:val="00255462"/>
    <w:rPr>
      <w:rFonts w:ascii="黑体" w:hAnsi="华文细黑"/>
      <w:b/>
      <w:bCs/>
      <w:color w:val="000000"/>
      <w:spacing w:val="1"/>
      <w:kern w:val="44"/>
      <w:sz w:val="28"/>
      <w:szCs w:val="28"/>
      <w:lang w:val="fr-FR"/>
    </w:rPr>
  </w:style>
  <w:style w:type="character" w:customStyle="1" w:styleId="WW8Num7z2">
    <w:name w:val="WW8Num7z2"/>
    <w:rsid w:val="00255462"/>
    <w:rPr>
      <w:rFonts w:ascii="Wingdings" w:hAnsi="Wingdings"/>
    </w:rPr>
  </w:style>
  <w:style w:type="character" w:customStyle="1" w:styleId="WW8Num64z3">
    <w:name w:val="WW8Num64z3"/>
    <w:rsid w:val="00255462"/>
    <w:rPr>
      <w:rFonts w:ascii="Times New Roman" w:eastAsia="黑体" w:hAnsi="Times New Roman" w:cs="Times New Roman"/>
      <w:b w:val="0"/>
    </w:rPr>
  </w:style>
  <w:style w:type="character" w:customStyle="1" w:styleId="2CharChar1">
    <w:name w:val="标题 2 Char Char"/>
    <w:rsid w:val="00255462"/>
    <w:rPr>
      <w:rFonts w:ascii="Arial" w:eastAsia="黑体" w:hAnsi="Arial"/>
      <w:b/>
      <w:bCs/>
      <w:kern w:val="2"/>
      <w:sz w:val="32"/>
      <w:szCs w:val="32"/>
      <w:lang w:val="en-US" w:eastAsia="zh-CN" w:bidi="ar-SA"/>
    </w:rPr>
  </w:style>
  <w:style w:type="character" w:customStyle="1" w:styleId="td111">
    <w:name w:val="td111"/>
    <w:rsid w:val="00255462"/>
    <w:rPr>
      <w:rFonts w:ascii="ˎ̥" w:hAnsi="ˎ̥" w:hint="default"/>
      <w:strike w:val="0"/>
      <w:dstrike w:val="0"/>
      <w:color w:val="333333"/>
      <w:sz w:val="18"/>
      <w:szCs w:val="18"/>
      <w:u w:val="none"/>
    </w:rPr>
  </w:style>
  <w:style w:type="character" w:customStyle="1" w:styleId="CharChar14">
    <w:name w:val="方案正文 Char Char1"/>
    <w:rsid w:val="00255462"/>
    <w:rPr>
      <w:rFonts w:ascii="Arial" w:eastAsia="宋体" w:hAnsi="Arial" w:cs="宋体"/>
      <w:sz w:val="24"/>
      <w:szCs w:val="21"/>
    </w:rPr>
  </w:style>
  <w:style w:type="character" w:customStyle="1" w:styleId="WW8Num1z3">
    <w:name w:val="WW8Num1z3"/>
    <w:rsid w:val="00255462"/>
    <w:rPr>
      <w:rFonts w:ascii="Times New Roman" w:eastAsia="黑体" w:hAnsi="Times New Roman" w:cs="Times New Roman"/>
      <w:b w:val="0"/>
    </w:rPr>
  </w:style>
  <w:style w:type="character" w:customStyle="1" w:styleId="225Char">
    <w:name w:val="样式 首行缩进:  2.25 字符 Char"/>
    <w:link w:val="225"/>
    <w:rsid w:val="00255462"/>
    <w:rPr>
      <w:rFonts w:cs="宋体"/>
      <w:color w:val="000000"/>
      <w:sz w:val="24"/>
    </w:rPr>
  </w:style>
  <w:style w:type="character" w:customStyle="1" w:styleId="CharCharCharChar">
    <w:name w:val="段落正文 Char Char Char Char"/>
    <w:link w:val="CharCharChar4"/>
    <w:semiHidden/>
    <w:rsid w:val="00255462"/>
    <w:rPr>
      <w:color w:val="000000"/>
      <w:spacing w:val="2"/>
      <w:sz w:val="24"/>
      <w:szCs w:val="24"/>
    </w:rPr>
  </w:style>
  <w:style w:type="character" w:customStyle="1" w:styleId="WW8Num17z0">
    <w:name w:val="WW8Num17z0"/>
    <w:rsid w:val="00255462"/>
    <w:rPr>
      <w:rFonts w:ascii="Wingdings" w:hAnsi="Wingdings"/>
    </w:rPr>
  </w:style>
  <w:style w:type="character" w:customStyle="1" w:styleId="CharChar151">
    <w:name w:val="Char Char151"/>
    <w:locked/>
    <w:rsid w:val="00255462"/>
    <w:rPr>
      <w:rFonts w:ascii="宋体" w:eastAsia="宋体" w:hAnsi="宋体"/>
      <w:sz w:val="24"/>
      <w:lang w:bidi="ar-SA"/>
    </w:rPr>
  </w:style>
  <w:style w:type="character" w:customStyle="1" w:styleId="CharChar282">
    <w:name w:val="Char Char282"/>
    <w:rsid w:val="00255462"/>
    <w:rPr>
      <w:rFonts w:ascii="Arial" w:eastAsia="黑体" w:hAnsi="Arial"/>
      <w:b/>
      <w:bCs/>
      <w:kern w:val="2"/>
      <w:sz w:val="30"/>
      <w:szCs w:val="28"/>
    </w:rPr>
  </w:style>
  <w:style w:type="character" w:customStyle="1" w:styleId="CharChar5">
    <w:name w:val="一级条标题 Char Char"/>
    <w:rsid w:val="00255462"/>
  </w:style>
  <w:style w:type="character" w:customStyle="1" w:styleId="f141">
    <w:name w:val="f141"/>
    <w:rsid w:val="00255462"/>
  </w:style>
  <w:style w:type="character" w:customStyle="1" w:styleId="2CharCharChar">
    <w:name w:val="图正文2 Char Char Char"/>
    <w:rsid w:val="00255462"/>
    <w:rPr>
      <w:rFonts w:eastAsia="宋体" w:hAnsi="仿宋_GB2312"/>
      <w:color w:val="000000"/>
      <w:kern w:val="2"/>
      <w:sz w:val="18"/>
      <w:lang w:val="en-US" w:eastAsia="zh-CN" w:bidi="ar-SA"/>
    </w:rPr>
  </w:style>
  <w:style w:type="character" w:customStyle="1" w:styleId="CharChar51">
    <w:name w:val="Char Char51"/>
    <w:rsid w:val="00255462"/>
    <w:rPr>
      <w:rFonts w:eastAsia="宋体"/>
      <w:kern w:val="2"/>
      <w:sz w:val="21"/>
      <w:szCs w:val="24"/>
      <w:lang w:val="en-US" w:eastAsia="zh-CN" w:bidi="ar-SA"/>
    </w:rPr>
  </w:style>
  <w:style w:type="character" w:customStyle="1" w:styleId="6Char0">
    <w:name w:val="图中文字6 Char"/>
    <w:rsid w:val="00255462"/>
    <w:rPr>
      <w:rFonts w:ascii="仿宋_GB2312" w:eastAsia="仿宋_GB2312"/>
      <w:kern w:val="2"/>
      <w:sz w:val="21"/>
      <w:szCs w:val="21"/>
      <w:lang w:val="en-US" w:eastAsia="zh-CN" w:bidi="ar-SA"/>
    </w:rPr>
  </w:style>
  <w:style w:type="character" w:customStyle="1" w:styleId="36">
    <w:name w:val="正文文本 3 字符"/>
    <w:link w:val="37"/>
    <w:rsid w:val="00255462"/>
    <w:rPr>
      <w:rFonts w:cs="Angsana New"/>
      <w:sz w:val="24"/>
      <w:szCs w:val="24"/>
    </w:rPr>
  </w:style>
  <w:style w:type="character" w:customStyle="1" w:styleId="Charfb">
    <w:name w:val="图注 Char"/>
    <w:link w:val="affffffff9"/>
    <w:rsid w:val="00255462"/>
    <w:rPr>
      <w:rFonts w:ascii="文鼎CS仿宋体" w:eastAsia="文鼎CS仿宋体"/>
      <w:sz w:val="28"/>
      <w:szCs w:val="28"/>
      <w:lang w:val="en-US" w:eastAsia="zh-CN" w:bidi="ar-SA"/>
    </w:rPr>
  </w:style>
  <w:style w:type="character" w:customStyle="1" w:styleId="WW8Num4z1">
    <w:name w:val="WW8Num4z1"/>
    <w:rsid w:val="00255462"/>
    <w:rPr>
      <w:rFonts w:ascii="Courier New" w:hAnsi="Courier New"/>
    </w:rPr>
  </w:style>
  <w:style w:type="character" w:customStyle="1" w:styleId="Charfc">
    <w:name w:val="小标题 Char"/>
    <w:link w:val="affffffffa"/>
    <w:rsid w:val="00255462"/>
    <w:rPr>
      <w:rFonts w:ascii="宋体" w:cs="Angsana New"/>
      <w:sz w:val="24"/>
      <w:lang w:val="en-GB"/>
    </w:rPr>
  </w:style>
  <w:style w:type="character" w:customStyle="1" w:styleId="affffffffb">
    <w:name w:val="编制组成员"/>
    <w:rsid w:val="00255462"/>
    <w:rPr>
      <w:sz w:val="32"/>
    </w:rPr>
  </w:style>
  <w:style w:type="character" w:customStyle="1" w:styleId="Char17">
    <w:name w:val="注释标题 Char1"/>
    <w:rsid w:val="00255462"/>
    <w:rPr>
      <w:kern w:val="2"/>
      <w:sz w:val="21"/>
      <w:szCs w:val="22"/>
    </w:rPr>
  </w:style>
  <w:style w:type="character" w:styleId="affffffffc">
    <w:name w:val="Placeholder Text"/>
    <w:rsid w:val="00255462"/>
    <w:rPr>
      <w:color w:val="808080"/>
    </w:rPr>
  </w:style>
  <w:style w:type="character" w:customStyle="1" w:styleId="WW8Num52z0">
    <w:name w:val="WW8Num52z0"/>
    <w:rsid w:val="00255462"/>
    <w:rPr>
      <w:rFonts w:ascii="Wingdings" w:hAnsi="Wingdings"/>
    </w:rPr>
  </w:style>
  <w:style w:type="character" w:customStyle="1" w:styleId="WW8Num16z0">
    <w:name w:val="WW8Num16z0"/>
    <w:rsid w:val="00255462"/>
    <w:rPr>
      <w:rFonts w:ascii="Wingdings" w:hAnsi="Wingdings"/>
      <w:b w:val="0"/>
      <w:i w:val="0"/>
      <w:sz w:val="13"/>
      <w:szCs w:val="13"/>
    </w:rPr>
  </w:style>
  <w:style w:type="character" w:customStyle="1" w:styleId="verbl81">
    <w:name w:val="verbl81"/>
    <w:rsid w:val="00255462"/>
    <w:rPr>
      <w:rFonts w:ascii="Verdana" w:hAnsi="Verdana" w:hint="default"/>
      <w:color w:val="000000"/>
      <w:sz w:val="16"/>
      <w:szCs w:val="16"/>
    </w:rPr>
  </w:style>
  <w:style w:type="character" w:customStyle="1" w:styleId="CharChar6">
    <w:name w:val="正文文字 Char Char"/>
    <w:rsid w:val="00255462"/>
    <w:rPr>
      <w:kern w:val="2"/>
      <w:sz w:val="24"/>
      <w:szCs w:val="24"/>
    </w:rPr>
  </w:style>
  <w:style w:type="character" w:customStyle="1" w:styleId="Char18">
    <w:name w:val="批注框文本 Char1"/>
    <w:rsid w:val="00255462"/>
    <w:rPr>
      <w:rFonts w:ascii="Arial" w:eastAsia="黑体" w:hAnsi="Arial" w:cs="Times New Roman"/>
      <w:sz w:val="18"/>
      <w:szCs w:val="18"/>
    </w:rPr>
  </w:style>
  <w:style w:type="character" w:customStyle="1" w:styleId="WW8Num8z2">
    <w:name w:val="WW8Num8z2"/>
    <w:rsid w:val="00255462"/>
    <w:rPr>
      <w:rFonts w:ascii="Wingdings" w:hAnsi="Wingdings"/>
    </w:rPr>
  </w:style>
  <w:style w:type="character" w:customStyle="1" w:styleId="WW8Num16z1">
    <w:name w:val="WW8Num16z1"/>
    <w:rsid w:val="00255462"/>
    <w:rPr>
      <w:rFonts w:ascii="Times New Roman" w:eastAsia="宋体" w:hAnsi="Times New Roman" w:cs="Times New Roman"/>
    </w:rPr>
  </w:style>
  <w:style w:type="character" w:customStyle="1" w:styleId="7Char">
    <w:name w:val="样式7 Char"/>
    <w:rsid w:val="00255462"/>
    <w:rPr>
      <w:rFonts w:ascii="仿宋_GB2312" w:eastAsia="仿宋_GB2312" w:cs="仿宋_GB2312"/>
      <w:sz w:val="30"/>
      <w:szCs w:val="30"/>
      <w:lang w:val="zh-CN"/>
    </w:rPr>
  </w:style>
  <w:style w:type="character" w:customStyle="1" w:styleId="WW8Num14z0">
    <w:name w:val="WW8Num14z0"/>
    <w:rsid w:val="00255462"/>
    <w:rPr>
      <w:rFonts w:ascii="Wingdings" w:hAnsi="Wingdings"/>
    </w:rPr>
  </w:style>
  <w:style w:type="character" w:customStyle="1" w:styleId="WW8Num19z2">
    <w:name w:val="WW8Num19z2"/>
    <w:rsid w:val="00255462"/>
    <w:rPr>
      <w:rFonts w:ascii="Wingdings" w:hAnsi="Wingdings"/>
    </w:rPr>
  </w:style>
  <w:style w:type="character" w:customStyle="1" w:styleId="Charfd">
    <w:name w:val="设计正文 Char"/>
    <w:link w:val="affffffffd"/>
    <w:rsid w:val="00255462"/>
    <w:rPr>
      <w:rFonts w:ascii="仿宋_GB2312" w:eastAsia="仿宋_GB2312"/>
      <w:color w:val="000000"/>
      <w:sz w:val="24"/>
    </w:rPr>
  </w:style>
  <w:style w:type="character" w:customStyle="1" w:styleId="1Char4">
    <w:name w:val="注释1 Char"/>
    <w:link w:val="1f1"/>
    <w:rsid w:val="00255462"/>
    <w:rPr>
      <w:rFonts w:ascii="宋体" w:hAnsi="宋体"/>
      <w:b/>
      <w:color w:val="000000"/>
      <w:sz w:val="24"/>
      <w:szCs w:val="21"/>
    </w:rPr>
  </w:style>
  <w:style w:type="character" w:customStyle="1" w:styleId="bdsnopic2">
    <w:name w:val="bds_nopic2"/>
    <w:rsid w:val="00255462"/>
  </w:style>
  <w:style w:type="character" w:customStyle="1" w:styleId="CharChar23">
    <w:name w:val="Char Char23"/>
    <w:rsid w:val="00255462"/>
    <w:rPr>
      <w:rFonts w:ascii="Arial" w:eastAsia="黑体" w:hAnsi="Arial"/>
      <w:color w:val="000000"/>
      <w:kern w:val="2"/>
      <w:sz w:val="28"/>
      <w:szCs w:val="21"/>
    </w:rPr>
  </w:style>
  <w:style w:type="character" w:customStyle="1" w:styleId="hwyangChar">
    <w:name w:val="hwyang Char"/>
    <w:link w:val="hwyang"/>
    <w:rsid w:val="00255462"/>
    <w:rPr>
      <w:color w:val="000000"/>
      <w:sz w:val="24"/>
      <w:szCs w:val="24"/>
    </w:rPr>
  </w:style>
  <w:style w:type="character" w:customStyle="1" w:styleId="WW8Num18z0">
    <w:name w:val="WW8Num18z0"/>
    <w:rsid w:val="00255462"/>
    <w:rPr>
      <w:rFonts w:ascii="Wingdings" w:hAnsi="Wingdings"/>
    </w:rPr>
  </w:style>
  <w:style w:type="character" w:customStyle="1" w:styleId="WW8Num33z1">
    <w:name w:val="WW8Num33z1"/>
    <w:rsid w:val="00255462"/>
    <w:rPr>
      <w:rFonts w:ascii="Symbol" w:hAnsi="Symbol"/>
      <w:color w:val="000000"/>
    </w:rPr>
  </w:style>
  <w:style w:type="character" w:customStyle="1" w:styleId="style3">
    <w:name w:val="style3"/>
    <w:rsid w:val="00255462"/>
    <w:rPr>
      <w:rFonts w:ascii="Tahoma" w:eastAsia="宋体" w:hAnsi="Tahoma"/>
      <w:kern w:val="2"/>
      <w:sz w:val="24"/>
      <w:szCs w:val="24"/>
      <w:lang w:val="en-US" w:eastAsia="zh-CN" w:bidi="ar-SA"/>
    </w:rPr>
  </w:style>
  <w:style w:type="character" w:customStyle="1" w:styleId="z-Char1">
    <w:name w:val="z-窗体顶端 Char1"/>
    <w:rsid w:val="00255462"/>
    <w:rPr>
      <w:rFonts w:ascii="Arial" w:eastAsia="仿宋_GB2312" w:hAnsi="Arial" w:cs="Arial"/>
      <w:vanish/>
      <w:kern w:val="2"/>
      <w:sz w:val="16"/>
      <w:szCs w:val="16"/>
      <w:lang w:val="en-US" w:eastAsia="zh-CN" w:bidi="ar-SA"/>
    </w:rPr>
  </w:style>
  <w:style w:type="character" w:customStyle="1" w:styleId="CharChar16">
    <w:name w:val="正文文本缩进 Char Char1"/>
    <w:aliases w:val="正文文本缩进 Char Char1 Char"/>
    <w:rsid w:val="00255462"/>
    <w:rPr>
      <w:rFonts w:ascii="Tahoma" w:eastAsia="宋体" w:hAnsi="Tahoma"/>
      <w:kern w:val="2"/>
      <w:sz w:val="21"/>
      <w:szCs w:val="24"/>
      <w:lang w:val="en-US" w:eastAsia="zh-CN" w:bidi="ar-SA"/>
    </w:rPr>
  </w:style>
  <w:style w:type="character" w:customStyle="1" w:styleId="WW8Num31z1">
    <w:name w:val="WW8Num31z1"/>
    <w:rsid w:val="00255462"/>
    <w:rPr>
      <w:rFonts w:ascii="Courier New" w:hAnsi="Courier New"/>
    </w:rPr>
  </w:style>
  <w:style w:type="character" w:customStyle="1" w:styleId="Charfe">
    <w:name w:val="列表符号 Char"/>
    <w:link w:val="a5"/>
    <w:locked/>
    <w:rsid w:val="00255462"/>
    <w:rPr>
      <w:color w:val="000000"/>
      <w:sz w:val="24"/>
      <w:szCs w:val="24"/>
      <w:lang w:val="x-none" w:eastAsia="x-none"/>
    </w:rPr>
  </w:style>
  <w:style w:type="character" w:customStyle="1" w:styleId="f121">
    <w:name w:val="f121"/>
    <w:semiHidden/>
    <w:rsid w:val="00255462"/>
    <w:rPr>
      <w:b w:val="0"/>
      <w:bCs w:val="0"/>
      <w:strike w:val="0"/>
      <w:dstrike w:val="0"/>
      <w:sz w:val="18"/>
      <w:szCs w:val="18"/>
      <w:u w:val="none"/>
    </w:rPr>
  </w:style>
  <w:style w:type="character" w:customStyle="1" w:styleId="pass-placeholder-smsphone">
    <w:name w:val="pass-placeholder-smsphone"/>
    <w:rsid w:val="00255462"/>
  </w:style>
  <w:style w:type="character" w:customStyle="1" w:styleId="CharCharChar22">
    <w:name w:val="Char Char Char22"/>
    <w:rsid w:val="00255462"/>
    <w:rPr>
      <w:rFonts w:eastAsia="黑体"/>
      <w:b/>
      <w:kern w:val="2"/>
      <w:sz w:val="28"/>
      <w:lang w:val="en-US" w:eastAsia="zh-CN" w:bidi="ar-SA"/>
    </w:rPr>
  </w:style>
  <w:style w:type="character" w:customStyle="1" w:styleId="Char25">
    <w:name w:val="信息标题 Char2"/>
    <w:uiPriority w:val="99"/>
    <w:semiHidden/>
    <w:rsid w:val="00255462"/>
    <w:rPr>
      <w:rFonts w:ascii="Calibri Light" w:eastAsia="宋体" w:hAnsi="Calibri Light" w:cs="Times New Roman"/>
      <w:kern w:val="2"/>
      <w:sz w:val="24"/>
      <w:szCs w:val="24"/>
      <w:shd w:val="pct20" w:color="auto" w:fill="auto"/>
    </w:rPr>
  </w:style>
  <w:style w:type="character" w:customStyle="1" w:styleId="Char26">
    <w:name w:val="签名 Char2"/>
    <w:uiPriority w:val="99"/>
    <w:semiHidden/>
    <w:rsid w:val="00255462"/>
    <w:rPr>
      <w:rFonts w:ascii="Calibri" w:eastAsia="宋体" w:hAnsi="Calibri" w:cs="Times New Roman"/>
    </w:rPr>
  </w:style>
  <w:style w:type="character" w:customStyle="1" w:styleId="WW-Char">
    <w:name w:val="WW-正文缩进 Char"/>
    <w:link w:val="WW-"/>
    <w:locked/>
    <w:rsid w:val="00255462"/>
    <w:rPr>
      <w:rFonts w:cs="Calibri"/>
      <w:sz w:val="21"/>
      <w:lang w:eastAsia="en-US" w:bidi="en-US"/>
    </w:rPr>
  </w:style>
  <w:style w:type="character" w:customStyle="1" w:styleId="-Char">
    <w:name w:val="正文-西藏 Char"/>
    <w:link w:val="-"/>
    <w:rsid w:val="00255462"/>
    <w:rPr>
      <w:rFonts w:eastAsia="华文中宋"/>
      <w:color w:val="000000"/>
      <w:sz w:val="24"/>
      <w:szCs w:val="24"/>
    </w:rPr>
  </w:style>
  <w:style w:type="character" w:customStyle="1" w:styleId="2f7">
    <w:name w:val="正文文本 2 字符"/>
    <w:link w:val="2f8"/>
    <w:rsid w:val="00255462"/>
    <w:rPr>
      <w:rFonts w:cs="Angsana New"/>
      <w:i/>
      <w:lang w:eastAsia="en-US"/>
    </w:rPr>
  </w:style>
  <w:style w:type="character" w:customStyle="1" w:styleId="Charff">
    <w:name w:val="图表 Char"/>
    <w:semiHidden/>
    <w:rsid w:val="00255462"/>
    <w:rPr>
      <w:rFonts w:ascii="Arial" w:eastAsia="仿宋_GB2312" w:hAnsi="Arial"/>
      <w:bCs/>
      <w:kern w:val="2"/>
      <w:sz w:val="21"/>
      <w:szCs w:val="21"/>
      <w:lang w:val="en-US" w:eastAsia="zh-CN" w:bidi="ar-SA"/>
    </w:rPr>
  </w:style>
  <w:style w:type="character" w:customStyle="1" w:styleId="5h5BlockLabelH5PIM5dashdsddh51heading51h1Char">
    <w:name w:val="样式 标题 5h5Block LabelH5PIM 5第四层条dashdsddh51heading 51h...1 Char"/>
    <w:link w:val="5h5BlockLabelH5PIM5dashdsddh51heading51h1"/>
    <w:rsid w:val="00255462"/>
    <w:rPr>
      <w:rFonts w:ascii="宋体" w:hAnsi="宋体"/>
      <w:b/>
      <w:bCs/>
      <w:iCs/>
      <w:color w:val="000000"/>
      <w:sz w:val="28"/>
      <w:szCs w:val="28"/>
    </w:rPr>
  </w:style>
  <w:style w:type="character" w:customStyle="1" w:styleId="bold">
    <w:name w:val="bold"/>
    <w:rsid w:val="00255462"/>
  </w:style>
  <w:style w:type="character" w:customStyle="1" w:styleId="CharChar41">
    <w:name w:val="Char Char41"/>
    <w:rsid w:val="00255462"/>
    <w:rPr>
      <w:b/>
      <w:bCs/>
      <w:color w:val="000000"/>
      <w:spacing w:val="10"/>
      <w:kern w:val="44"/>
      <w:sz w:val="30"/>
      <w:szCs w:val="32"/>
      <w:lang w:val="en-US" w:eastAsia="zh-CN" w:bidi="ar-SA"/>
    </w:rPr>
  </w:style>
  <w:style w:type="character" w:customStyle="1" w:styleId="MMTopic1Char">
    <w:name w:val="MM Topic 1 Char"/>
    <w:link w:val="MMTopic1"/>
    <w:rsid w:val="00255462"/>
    <w:rPr>
      <w:b/>
      <w:bCs/>
      <w:color w:val="000000"/>
      <w:kern w:val="44"/>
      <w:sz w:val="44"/>
      <w:szCs w:val="44"/>
      <w:lang w:val="x-none" w:eastAsia="x-none"/>
    </w:rPr>
  </w:style>
  <w:style w:type="character" w:customStyle="1" w:styleId="WW-Absatz-Standardschriftart11">
    <w:name w:val="WW-Absatz-Standardschriftart11"/>
    <w:rsid w:val="00255462"/>
  </w:style>
  <w:style w:type="character" w:customStyle="1" w:styleId="CharChar54">
    <w:name w:val="Char Char54"/>
    <w:rsid w:val="00255462"/>
    <w:rPr>
      <w:rFonts w:ascii="Arial Narrow" w:eastAsia="楷体" w:hAnsi="Arial Narrow"/>
      <w:b/>
      <w:w w:val="98"/>
      <w:sz w:val="18"/>
      <w:lang w:val="en-US" w:eastAsia="zh-CN" w:bidi="ar-SA"/>
    </w:rPr>
  </w:style>
  <w:style w:type="character" w:customStyle="1" w:styleId="WW8Num60z0">
    <w:name w:val="WW8Num60z0"/>
    <w:rsid w:val="00255462"/>
    <w:rPr>
      <w:rFonts w:ascii="Wingdings" w:hAnsi="Wingdings"/>
    </w:rPr>
  </w:style>
  <w:style w:type="character" w:customStyle="1" w:styleId="WW8Num2z0">
    <w:name w:val="WW8Num2z0"/>
    <w:rsid w:val="00255462"/>
    <w:rPr>
      <w:rFonts w:ascii="Wingdings" w:hAnsi="Wingdings"/>
    </w:rPr>
  </w:style>
  <w:style w:type="character" w:customStyle="1" w:styleId="WW8Num55z1">
    <w:name w:val="WW8Num55z1"/>
    <w:rsid w:val="00255462"/>
    <w:rPr>
      <w:rFonts w:eastAsia="黑体"/>
      <w:b/>
      <w:i w:val="0"/>
      <w:sz w:val="36"/>
      <w:szCs w:val="36"/>
    </w:rPr>
  </w:style>
  <w:style w:type="character" w:customStyle="1" w:styleId="WW8Num26z0">
    <w:name w:val="WW8Num26z0"/>
    <w:rsid w:val="00255462"/>
    <w:rPr>
      <w:rFonts w:ascii="Symbol" w:hAnsi="Symbol"/>
      <w:color w:val="auto"/>
    </w:rPr>
  </w:style>
  <w:style w:type="character" w:customStyle="1" w:styleId="11CharChar">
    <w:name w:val="标题 1.1 Char Char"/>
    <w:rsid w:val="00255462"/>
    <w:rPr>
      <w:rFonts w:ascii="Cambria" w:hAnsi="Cambria"/>
      <w:b/>
      <w:bCs/>
      <w:kern w:val="2"/>
      <w:sz w:val="30"/>
      <w:szCs w:val="26"/>
    </w:rPr>
  </w:style>
  <w:style w:type="character" w:customStyle="1" w:styleId="2Char7">
    <w:name w:val="正文首行缩进 2 Char"/>
    <w:link w:val="2f9"/>
    <w:rsid w:val="00255462"/>
    <w:rPr>
      <w:sz w:val="24"/>
      <w:szCs w:val="24"/>
      <w:lang w:eastAsia="en-US" w:bidi="en-US"/>
    </w:rPr>
  </w:style>
  <w:style w:type="character" w:customStyle="1" w:styleId="WW8Num50z2">
    <w:name w:val="WW8Num50z2"/>
    <w:rsid w:val="00255462"/>
    <w:rPr>
      <w:rFonts w:ascii="Wingdings" w:hAnsi="Wingdings"/>
      <w:sz w:val="20"/>
    </w:rPr>
  </w:style>
  <w:style w:type="character" w:customStyle="1" w:styleId="Char90">
    <w:name w:val="Char9"/>
    <w:rsid w:val="00255462"/>
    <w:rPr>
      <w:rFonts w:eastAsia="仿宋_GB2312"/>
      <w:b/>
      <w:sz w:val="28"/>
      <w:lang w:val="en-US" w:eastAsia="zh-CN" w:bidi="ar-SA"/>
    </w:rPr>
  </w:style>
  <w:style w:type="character" w:customStyle="1" w:styleId="BodyCharChar">
    <w:name w:val="Body Char Char"/>
    <w:link w:val="BodyChar"/>
    <w:rsid w:val="00255462"/>
    <w:rPr>
      <w:rFonts w:ascii="Tahoma" w:hAnsi="Tahoma"/>
      <w:sz w:val="24"/>
      <w:szCs w:val="24"/>
      <w:lang w:val="en-US" w:eastAsia="en-US" w:bidi="ar-SA"/>
    </w:rPr>
  </w:style>
  <w:style w:type="character" w:customStyle="1" w:styleId="3Char">
    <w:name w:val="样式 题注 + 黑体3 Char"/>
    <w:link w:val="38"/>
    <w:rsid w:val="00255462"/>
    <w:rPr>
      <w:rFonts w:ascii="黑体" w:eastAsia="黑体" w:hAnsi="黑体" w:cs="Arial"/>
    </w:rPr>
  </w:style>
  <w:style w:type="character" w:customStyle="1" w:styleId="WW8Num2z1">
    <w:name w:val="WW8Num2z1"/>
    <w:rsid w:val="00255462"/>
    <w:rPr>
      <w:rFonts w:eastAsia="黑体"/>
      <w:b/>
      <w:i w:val="0"/>
      <w:sz w:val="36"/>
      <w:szCs w:val="36"/>
    </w:rPr>
  </w:style>
  <w:style w:type="character" w:customStyle="1" w:styleId="Charff0">
    <w:name w:val="正文首行缩进（绿盟科技） Char"/>
    <w:link w:val="affffffffe"/>
    <w:rsid w:val="00255462"/>
  </w:style>
  <w:style w:type="character" w:customStyle="1" w:styleId="WW8Num27z0">
    <w:name w:val="WW8Num27z0"/>
    <w:rsid w:val="00255462"/>
    <w:rPr>
      <w:rFonts w:ascii="Wingdings" w:hAnsi="Wingdings"/>
    </w:rPr>
  </w:style>
  <w:style w:type="character" w:customStyle="1" w:styleId="p11b1">
    <w:name w:val="p11b1"/>
    <w:rsid w:val="00255462"/>
    <w:rPr>
      <w:rFonts w:eastAsia="楷体_GB2312"/>
      <w:spacing w:val="330"/>
      <w:sz w:val="21"/>
      <w:szCs w:val="21"/>
      <w:u w:val="none"/>
    </w:rPr>
  </w:style>
  <w:style w:type="character" w:customStyle="1" w:styleId="HeaderboldChar1">
    <w:name w:val="Header bold Char1"/>
    <w:aliases w:val="he Char1,header odd Char1,first Char1,heading one Char Char1"/>
    <w:rsid w:val="00255462"/>
    <w:rPr>
      <w:rFonts w:eastAsia="宋体"/>
      <w:kern w:val="2"/>
      <w:sz w:val="18"/>
      <w:szCs w:val="18"/>
      <w:lang w:bidi="ar-SA"/>
    </w:rPr>
  </w:style>
  <w:style w:type="character" w:customStyle="1" w:styleId="CharChar241">
    <w:name w:val="Char Char241"/>
    <w:rsid w:val="00255462"/>
    <w:rPr>
      <w:rFonts w:ascii="Arial" w:eastAsia="黑体" w:hAnsi="Arial"/>
      <w:color w:val="000000"/>
      <w:kern w:val="2"/>
      <w:sz w:val="28"/>
      <w:szCs w:val="21"/>
    </w:rPr>
  </w:style>
  <w:style w:type="character" w:customStyle="1" w:styleId="WW8Num46z0">
    <w:name w:val="WW8Num46z0"/>
    <w:rsid w:val="00255462"/>
    <w:rPr>
      <w:rFonts w:ascii="Wingdings" w:hAnsi="Wingdings"/>
    </w:rPr>
  </w:style>
  <w:style w:type="character" w:customStyle="1" w:styleId="WW8Num54z0">
    <w:name w:val="WW8Num54z0"/>
    <w:rsid w:val="00255462"/>
    <w:rPr>
      <w:rFonts w:ascii="Wingdings" w:hAnsi="Wingdings"/>
    </w:rPr>
  </w:style>
  <w:style w:type="character" w:customStyle="1" w:styleId="WW8Num72z3">
    <w:name w:val="WW8Num72z3"/>
    <w:rsid w:val="00255462"/>
    <w:rPr>
      <w:rFonts w:ascii="Times New Roman" w:eastAsia="黑体" w:hAnsi="Times New Roman" w:cs="Times New Roman"/>
      <w:b w:val="0"/>
    </w:rPr>
  </w:style>
  <w:style w:type="character" w:customStyle="1" w:styleId="HTMLChar2">
    <w:name w:val="HTML 地址 Char2"/>
    <w:uiPriority w:val="99"/>
    <w:semiHidden/>
    <w:rsid w:val="00255462"/>
    <w:rPr>
      <w:rFonts w:ascii="Calibri" w:eastAsia="宋体" w:hAnsi="Calibri" w:cs="Times New Roman"/>
      <w:i/>
      <w:iCs/>
    </w:rPr>
  </w:style>
  <w:style w:type="character" w:customStyle="1" w:styleId="Char27">
    <w:name w:val="注释标题 Char2"/>
    <w:uiPriority w:val="99"/>
    <w:semiHidden/>
    <w:rsid w:val="00255462"/>
    <w:rPr>
      <w:rFonts w:ascii="Calibri" w:eastAsia="宋体" w:hAnsi="Calibri" w:cs="Times New Roman"/>
    </w:rPr>
  </w:style>
  <w:style w:type="character" w:customStyle="1" w:styleId="style261">
    <w:name w:val="style261"/>
    <w:rsid w:val="00255462"/>
    <w:rPr>
      <w:b/>
      <w:bCs/>
      <w:color w:val="FF0000"/>
    </w:rPr>
  </w:style>
  <w:style w:type="character" w:customStyle="1" w:styleId="pi1">
    <w:name w:val="pi1"/>
    <w:rsid w:val="00255462"/>
    <w:rPr>
      <w:rFonts w:ascii="Tahoma" w:eastAsia="宋体" w:hAnsi="Tahoma"/>
      <w:color w:val="0000FF"/>
      <w:kern w:val="2"/>
      <w:sz w:val="24"/>
      <w:lang w:val="en-US" w:eastAsia="zh-CN" w:bidi="ar-SA"/>
    </w:rPr>
  </w:style>
  <w:style w:type="character" w:customStyle="1" w:styleId="black91">
    <w:name w:val="black91"/>
    <w:rsid w:val="00255462"/>
    <w:rPr>
      <w:strike w:val="0"/>
      <w:dstrike w:val="0"/>
      <w:color w:val="000000"/>
      <w:sz w:val="24"/>
      <w:szCs w:val="24"/>
      <w:u w:val="none"/>
    </w:rPr>
  </w:style>
  <w:style w:type="character" w:customStyle="1" w:styleId="WW8Num7z3">
    <w:name w:val="WW8Num7z3"/>
    <w:rsid w:val="00255462"/>
    <w:rPr>
      <w:rFonts w:ascii="Symbol" w:hAnsi="Symbol"/>
    </w:rPr>
  </w:style>
  <w:style w:type="character" w:customStyle="1" w:styleId="CharCharChar21">
    <w:name w:val="Char Char Char21"/>
    <w:rsid w:val="00255462"/>
    <w:rPr>
      <w:rFonts w:eastAsia="黑体"/>
      <w:b/>
      <w:kern w:val="2"/>
      <w:sz w:val="28"/>
      <w:lang w:val="en-US" w:eastAsia="zh-CN" w:bidi="ar-SA"/>
    </w:rPr>
  </w:style>
  <w:style w:type="character" w:customStyle="1" w:styleId="Char28">
    <w:name w:val="页眉 Char2"/>
    <w:uiPriority w:val="99"/>
    <w:semiHidden/>
    <w:rsid w:val="00255462"/>
    <w:rPr>
      <w:rFonts w:ascii="Calibri" w:eastAsia="宋体" w:hAnsi="Calibri" w:cs="Times New Roman"/>
      <w:sz w:val="18"/>
      <w:szCs w:val="18"/>
    </w:rPr>
  </w:style>
  <w:style w:type="character" w:customStyle="1" w:styleId="Char19">
    <w:name w:val="宏文本 Char1"/>
    <w:semiHidden/>
    <w:rsid w:val="00255462"/>
    <w:rPr>
      <w:rFonts w:eastAsia="宋体"/>
      <w:lang w:val="en-US" w:eastAsia="zh-CN" w:bidi="ar-SA"/>
    </w:rPr>
  </w:style>
  <w:style w:type="character" w:customStyle="1" w:styleId="productname">
    <w:name w:val="productname"/>
    <w:rsid w:val="00255462"/>
  </w:style>
  <w:style w:type="character" w:customStyle="1" w:styleId="BulletChar">
    <w:name w:val="一级Bullet Char"/>
    <w:link w:val="Bullet"/>
    <w:rsid w:val="00255462"/>
    <w:rPr>
      <w:rFonts w:ascii="宋体" w:hAnsi="宋体"/>
      <w:color w:val="000000"/>
      <w:sz w:val="24"/>
      <w:szCs w:val="21"/>
    </w:rPr>
  </w:style>
  <w:style w:type="character" w:customStyle="1" w:styleId="WW8Num30z0">
    <w:name w:val="WW8Num30z0"/>
    <w:rsid w:val="00255462"/>
    <w:rPr>
      <w:rFonts w:eastAsia="黑体"/>
      <w:sz w:val="44"/>
      <w:szCs w:val="44"/>
    </w:rPr>
  </w:style>
  <w:style w:type="character" w:customStyle="1" w:styleId="1CharCharCharCharChar">
    <w:name w:val="标题 1 Char Char Char Char Char"/>
    <w:rsid w:val="00255462"/>
    <w:rPr>
      <w:rFonts w:eastAsia="华文中宋"/>
      <w:b/>
      <w:bCs/>
      <w:kern w:val="44"/>
      <w:sz w:val="36"/>
      <w:szCs w:val="44"/>
      <w:lang w:val="en-US" w:eastAsia="zh-CN" w:bidi="ar-SA"/>
    </w:rPr>
  </w:style>
  <w:style w:type="character" w:customStyle="1" w:styleId="font51">
    <w:name w:val="font51"/>
    <w:rsid w:val="00255462"/>
    <w:rPr>
      <w:rFonts w:ascii="Arial" w:hAnsi="Arial" w:cs="Arial" w:hint="default"/>
      <w:b w:val="0"/>
      <w:bCs w:val="0"/>
      <w:i w:val="0"/>
      <w:iCs w:val="0"/>
      <w:strike w:val="0"/>
      <w:dstrike w:val="0"/>
      <w:color w:val="000000"/>
      <w:sz w:val="20"/>
      <w:szCs w:val="20"/>
      <w:u w:val="none"/>
    </w:rPr>
  </w:style>
  <w:style w:type="character" w:customStyle="1" w:styleId="2heading2Heading2HiddenHeading2CCBSTitre3h2l2sChar">
    <w:name w:val="样式 标题 2heading 2Heading 2 HiddenHeading 2 CCBSTitre3h2l2s... Char"/>
    <w:link w:val="2heading2Heading2HiddenHeading2CCBSTitre3h2l2s"/>
    <w:rsid w:val="00255462"/>
    <w:rPr>
      <w:rFonts w:ascii="宋体" w:hAnsi="宋体"/>
      <w:b/>
      <w:bCs/>
      <w:color w:val="000000"/>
      <w:sz w:val="30"/>
      <w:szCs w:val="30"/>
    </w:rPr>
  </w:style>
  <w:style w:type="character" w:customStyle="1" w:styleId="Charff1">
    <w:name w:val="标准文件_二级条标题 Char"/>
    <w:link w:val="aff7"/>
    <w:rsid w:val="00255462"/>
    <w:rPr>
      <w:rFonts w:ascii="黑体" w:hAnsi="宋体"/>
      <w:bCs/>
      <w:color w:val="000000"/>
      <w:spacing w:val="2"/>
      <w:sz w:val="24"/>
      <w:lang w:val="zh-CN" w:eastAsia="x-none"/>
    </w:rPr>
  </w:style>
  <w:style w:type="character" w:customStyle="1" w:styleId="WW8Num43z0">
    <w:name w:val="WW8Num43z0"/>
    <w:rsid w:val="00255462"/>
    <w:rPr>
      <w:rFonts w:ascii="Wingdings" w:hAnsi="Wingdings"/>
    </w:rPr>
  </w:style>
  <w:style w:type="character" w:customStyle="1" w:styleId="unnamed11">
    <w:name w:val="unnamed11"/>
    <w:rsid w:val="00255462"/>
    <w:rPr>
      <w:sz w:val="18"/>
      <w:szCs w:val="18"/>
    </w:rPr>
  </w:style>
  <w:style w:type="character" w:customStyle="1" w:styleId="CharChar181">
    <w:name w:val="Char Char181"/>
    <w:rsid w:val="00255462"/>
    <w:rPr>
      <w:rFonts w:eastAsia="宋体"/>
      <w:b/>
      <w:kern w:val="2"/>
      <w:sz w:val="24"/>
      <w:lang w:bidi="ar-SA"/>
    </w:rPr>
  </w:style>
  <w:style w:type="character" w:customStyle="1" w:styleId="1f2">
    <w:name w:val="批注引用1"/>
    <w:rsid w:val="00255462"/>
    <w:rPr>
      <w:sz w:val="21"/>
      <w:szCs w:val="21"/>
    </w:rPr>
  </w:style>
  <w:style w:type="character" w:customStyle="1" w:styleId="CharCharChar5">
    <w:name w:val="金宏发行正文 Char Char Char"/>
    <w:link w:val="CharChar7"/>
    <w:rsid w:val="00255462"/>
    <w:rPr>
      <w:rFonts w:eastAsia="仿宋_GB2312"/>
      <w:color w:val="000000"/>
      <w:sz w:val="28"/>
    </w:rPr>
  </w:style>
  <w:style w:type="character" w:customStyle="1" w:styleId="Charff2">
    <w:name w:val="自定义样式 正文 Char"/>
    <w:link w:val="afffffffff"/>
    <w:rsid w:val="00255462"/>
    <w:rPr>
      <w:rFonts w:ascii="宋体" w:eastAsia="仿宋_GB2312" w:hAnsi="宋体" w:cs="宋体"/>
      <w:bCs/>
      <w:color w:val="000000"/>
      <w:sz w:val="24"/>
      <w:szCs w:val="21"/>
    </w:rPr>
  </w:style>
  <w:style w:type="character" w:customStyle="1" w:styleId="zhou11">
    <w:name w:val="zhou11"/>
    <w:rsid w:val="00255462"/>
    <w:rPr>
      <w:color w:val="000000"/>
      <w:spacing w:val="400"/>
      <w:sz w:val="28"/>
      <w:szCs w:val="28"/>
    </w:rPr>
  </w:style>
  <w:style w:type="character" w:customStyle="1" w:styleId="WW8Num25z3">
    <w:name w:val="WW8Num25z3"/>
    <w:rsid w:val="00255462"/>
    <w:rPr>
      <w:rFonts w:ascii="Times New Roman" w:eastAsia="黑体" w:hAnsi="Times New Roman" w:cs="Times New Roman"/>
      <w:b w:val="0"/>
    </w:rPr>
  </w:style>
  <w:style w:type="character" w:customStyle="1" w:styleId="pass-placeholder-username1">
    <w:name w:val="pass-placeholder-username1"/>
    <w:rsid w:val="00255462"/>
  </w:style>
  <w:style w:type="character" w:customStyle="1" w:styleId="FigureDescriptionChar">
    <w:name w:val="Figure Description Char"/>
    <w:link w:val="FigureDescription"/>
    <w:rsid w:val="00255462"/>
    <w:rPr>
      <w:color w:val="000000"/>
      <w:sz w:val="18"/>
      <w:szCs w:val="24"/>
    </w:rPr>
  </w:style>
  <w:style w:type="character" w:customStyle="1" w:styleId="Charff3">
    <w:name w:val="标准文件_一级项目符号 Char"/>
    <w:link w:val="afb"/>
    <w:rsid w:val="00255462"/>
    <w:rPr>
      <w:bCs/>
      <w:color w:val="000000"/>
      <w:spacing w:val="2"/>
      <w:sz w:val="24"/>
      <w:szCs w:val="24"/>
      <w:lang w:val="x-none" w:eastAsia="x-none"/>
    </w:rPr>
  </w:style>
  <w:style w:type="character" w:customStyle="1" w:styleId="WW8Num36z0">
    <w:name w:val="WW8Num36z0"/>
    <w:rsid w:val="00255462"/>
    <w:rPr>
      <w:rFonts w:ascii="Wingdings" w:hAnsi="Wingdings"/>
    </w:rPr>
  </w:style>
  <w:style w:type="character" w:customStyle="1" w:styleId="Charff4">
    <w:name w:val="正文 居中加粗 Char"/>
    <w:link w:val="afffffffff0"/>
    <w:rsid w:val="00255462"/>
    <w:rPr>
      <w:rFonts w:ascii="宋体" w:hAnsi="宋体" w:cs="宋体"/>
      <w:b/>
      <w:bCs/>
      <w:color w:val="000000"/>
      <w:sz w:val="24"/>
    </w:rPr>
  </w:style>
  <w:style w:type="character" w:customStyle="1" w:styleId="afffffffff1">
    <w:name w:val="已访问超链接"/>
    <w:rsid w:val="00255462"/>
    <w:rPr>
      <w:color w:val="800080"/>
      <w:u w:val="single" w:color="800080"/>
    </w:rPr>
  </w:style>
  <w:style w:type="character" w:customStyle="1" w:styleId="WW8Num38z1">
    <w:name w:val="WW8Num38z1"/>
    <w:rsid w:val="00255462"/>
    <w:rPr>
      <w:rFonts w:ascii="Wingdings" w:hAnsi="Wingdings"/>
    </w:rPr>
  </w:style>
  <w:style w:type="character" w:customStyle="1" w:styleId="1Char5">
    <w:name w:val="列表符号项目级别1 Char"/>
    <w:link w:val="1f3"/>
    <w:rsid w:val="00255462"/>
    <w:rPr>
      <w:rFonts w:ascii="Arial" w:hAnsi="Arial"/>
      <w:sz w:val="28"/>
      <w:szCs w:val="24"/>
    </w:rPr>
  </w:style>
  <w:style w:type="character" w:customStyle="1" w:styleId="Char41">
    <w:name w:val="引用 Char4"/>
    <w:uiPriority w:val="29"/>
    <w:rsid w:val="00255462"/>
    <w:rPr>
      <w:rFonts w:ascii="Calibri" w:hAnsi="Calibri"/>
      <w:i/>
      <w:iCs/>
      <w:color w:val="404040"/>
      <w:kern w:val="2"/>
      <w:sz w:val="21"/>
      <w:szCs w:val="22"/>
    </w:rPr>
  </w:style>
  <w:style w:type="character" w:customStyle="1" w:styleId="word-putong-s">
    <w:name w:val="word-putong-s"/>
    <w:rsid w:val="00255462"/>
  </w:style>
  <w:style w:type="character" w:customStyle="1" w:styleId="bullet10">
    <w:name w:val="bullet1"/>
    <w:aliases w:val="bl1,bb1,PIM 41,h422,(Small Appendix)1,付标题1,l41,Heading sql1,h4111,h423,h431,h4112,h441,h4121,h451,h4131,h461,h4141,h471,h481,h4151,h491,h4101,h4161,h4171,h4181,h4191,h4201,h41101,h4211,heading 44,H41,41,sect 1.2.3.44,Ref Heading 14,rh14"/>
    <w:rsid w:val="00255462"/>
    <w:rPr>
      <w:rFonts w:ascii="Arial" w:eastAsia="黑体" w:hAnsi="Arial"/>
      <w:kern w:val="2"/>
      <w:sz w:val="28"/>
      <w:lang w:val="en-US" w:eastAsia="zh-CN" w:bidi="ar-SA"/>
    </w:rPr>
  </w:style>
  <w:style w:type="character" w:customStyle="1" w:styleId="style181">
    <w:name w:val="style181"/>
    <w:rsid w:val="00255462"/>
    <w:rPr>
      <w:b/>
      <w:bCs/>
      <w:sz w:val="24"/>
      <w:szCs w:val="24"/>
    </w:rPr>
  </w:style>
  <w:style w:type="character" w:customStyle="1" w:styleId="WW8Num15z4">
    <w:name w:val="WW8Num15z4"/>
    <w:rsid w:val="00255462"/>
    <w:rPr>
      <w:b w:val="0"/>
      <w:i w:val="0"/>
      <w:sz w:val="28"/>
      <w:szCs w:val="28"/>
    </w:rPr>
  </w:style>
  <w:style w:type="character" w:customStyle="1" w:styleId="H5Char2">
    <w:name w:val="H5 Char2"/>
    <w:aliases w:val="ITT t5 Char2,PA Pico Section Char2,5 Char2,H5-Heading 5 Char2,h5 Char2,l5 Char2,heading5 Char2,dash Char2,ds Char2,dd Char2,PIM 5 Char2,heading 5 Char2,l5+toc5 Char2,Numbered Sub-list Char2,Roman list Char2,Level 3 - i Char2,第四层条 Char2,b Char2"/>
    <w:rsid w:val="00255462"/>
    <w:rPr>
      <w:rFonts w:eastAsia="宋体"/>
      <w:b/>
      <w:kern w:val="2"/>
      <w:sz w:val="28"/>
      <w:lang w:val="en-US" w:eastAsia="zh-CN" w:bidi="ar-SA"/>
    </w:rPr>
  </w:style>
  <w:style w:type="character" w:customStyle="1" w:styleId="WW8Num67z0">
    <w:name w:val="WW8Num67z0"/>
    <w:rsid w:val="00255462"/>
    <w:rPr>
      <w:rFonts w:ascii="Wingdings" w:hAnsi="Wingdings"/>
    </w:rPr>
  </w:style>
  <w:style w:type="character" w:customStyle="1" w:styleId="afffffffff2">
    <w:name w:val="解说"/>
    <w:rsid w:val="00255462"/>
    <w:rPr>
      <w:color w:val="0000FF"/>
    </w:rPr>
  </w:style>
  <w:style w:type="character" w:customStyle="1" w:styleId="Char34">
    <w:name w:val="标题 Char3"/>
    <w:rsid w:val="00255462"/>
    <w:rPr>
      <w:rFonts w:ascii="Arial" w:eastAsia="仿宋_GB2312" w:hAnsi="Arial" w:cs="Arial"/>
      <w:b/>
      <w:bCs/>
      <w:kern w:val="2"/>
      <w:sz w:val="32"/>
      <w:szCs w:val="32"/>
      <w:lang w:val="en-US" w:eastAsia="zh-CN" w:bidi="ar-SA"/>
    </w:rPr>
  </w:style>
  <w:style w:type="character" w:customStyle="1" w:styleId="BodyText2Char">
    <w:name w:val="BodyText 2 Char"/>
    <w:link w:val="BodyText2"/>
    <w:rsid w:val="00255462"/>
    <w:rPr>
      <w:rFonts w:ascii="宋体" w:hAnsi="宋体"/>
      <w:color w:val="000000"/>
      <w:sz w:val="24"/>
      <w:szCs w:val="24"/>
      <w:lang w:eastAsia="zh-HK"/>
    </w:rPr>
  </w:style>
  <w:style w:type="character" w:customStyle="1" w:styleId="39">
    <w:name w:val="正文文本缩进 3 字符"/>
    <w:link w:val="3a"/>
    <w:rsid w:val="00255462"/>
    <w:rPr>
      <w:sz w:val="16"/>
      <w:szCs w:val="16"/>
    </w:rPr>
  </w:style>
  <w:style w:type="character" w:customStyle="1" w:styleId="WW8Num9z2">
    <w:name w:val="WW8Num9z2"/>
    <w:rsid w:val="00255462"/>
    <w:rPr>
      <w:rFonts w:ascii="Arial" w:eastAsia="黑体" w:hAnsi="Arial"/>
      <w:b w:val="0"/>
      <w:i w:val="0"/>
      <w:sz w:val="30"/>
    </w:rPr>
  </w:style>
  <w:style w:type="character" w:customStyle="1" w:styleId="z-">
    <w:name w:val="z-窗体顶端 字符"/>
    <w:link w:val="z-0"/>
    <w:rsid w:val="00255462"/>
    <w:rPr>
      <w:rFonts w:ascii="宋体" w:hAnsi="宋体" w:cs="Arial"/>
      <w:vanish/>
      <w:color w:val="000000"/>
      <w:sz w:val="16"/>
      <w:szCs w:val="16"/>
    </w:rPr>
  </w:style>
  <w:style w:type="character" w:customStyle="1" w:styleId="02CharChar">
    <w:name w:val="样式 正文缩进特点表正文正文非缩进特点标题正文非缩进 + 宋体两端对齐左侧:  0 厘米首行缩进:  2 字符... Char Char"/>
    <w:rsid w:val="00255462"/>
    <w:rPr>
      <w:rFonts w:eastAsia="宋体"/>
      <w:spacing w:val="10"/>
      <w:kern w:val="18"/>
      <w:sz w:val="24"/>
      <w:lang w:val="en-US" w:eastAsia="zh-CN" w:bidi="ar-SA"/>
    </w:rPr>
  </w:style>
  <w:style w:type="character" w:customStyle="1" w:styleId="Content1CharCharCharChar1">
    <w:name w:val="Content1 Char Char Char Char1"/>
    <w:rsid w:val="00255462"/>
    <w:rPr>
      <w:rFonts w:ascii="宋体" w:eastAsia="宋体" w:hAnsi="宋体"/>
      <w:snapToGrid/>
      <w:kern w:val="2"/>
      <w:sz w:val="22"/>
      <w:szCs w:val="22"/>
      <w:lang w:val="en-GB" w:eastAsia="zh-CN" w:bidi="ar-SA"/>
    </w:rPr>
  </w:style>
  <w:style w:type="character" w:customStyle="1" w:styleId="WW8Num44z1">
    <w:name w:val="WW8Num44z1"/>
    <w:rsid w:val="00255462"/>
    <w:rPr>
      <w:rFonts w:ascii="Courier New" w:hAnsi="Courier New"/>
      <w:sz w:val="20"/>
    </w:rPr>
  </w:style>
  <w:style w:type="character" w:customStyle="1" w:styleId="Char1a">
    <w:name w:val="明显引用 Char1"/>
    <w:rsid w:val="00255462"/>
    <w:rPr>
      <w:b/>
      <w:bCs/>
      <w:i/>
      <w:iCs/>
      <w:color w:val="4F81BD"/>
      <w:sz w:val="22"/>
      <w:szCs w:val="22"/>
    </w:rPr>
  </w:style>
  <w:style w:type="character" w:customStyle="1" w:styleId="CharChar281">
    <w:name w:val="Char Char281"/>
    <w:rsid w:val="00255462"/>
    <w:rPr>
      <w:rFonts w:ascii="Arial" w:eastAsia="黑体" w:hAnsi="Arial"/>
      <w:b/>
      <w:bCs/>
      <w:kern w:val="2"/>
      <w:sz w:val="30"/>
      <w:szCs w:val="28"/>
    </w:rPr>
  </w:style>
  <w:style w:type="character" w:customStyle="1" w:styleId="H3Char4">
    <w:name w:val="H3 Char4"/>
    <w:aliases w:val="h3 Char4,3rd level Char4,3 Char4,Head 3 Char4,section:3 Char4,section:31 Char4,section:32 Char4,section:33 Char4,section:34 Char4,section:35 Char4,section:36 Char4,section:37 Char4,section:38 Char4,section:39 Char4,section:310 Char4,l3 Char4"/>
    <w:rsid w:val="00255462"/>
    <w:rPr>
      <w:rFonts w:eastAsia="宋体"/>
      <w:b/>
      <w:bCs/>
      <w:kern w:val="2"/>
      <w:sz w:val="32"/>
      <w:szCs w:val="32"/>
      <w:lang w:val="en-US" w:eastAsia="zh-CN" w:bidi="ar-SA"/>
    </w:rPr>
  </w:style>
  <w:style w:type="character" w:customStyle="1" w:styleId="p3001">
    <w:name w:val="p3001"/>
    <w:rsid w:val="00255462"/>
    <w:rPr>
      <w:strike w:val="0"/>
      <w:dstrike w:val="0"/>
      <w:color w:val="3E3636"/>
      <w:u w:val="none"/>
    </w:rPr>
  </w:style>
  <w:style w:type="character" w:customStyle="1" w:styleId="titlefont1">
    <w:name w:val="titlefont1"/>
    <w:rsid w:val="00255462"/>
    <w:rPr>
      <w:color w:val="CC0000"/>
      <w:sz w:val="21"/>
      <w:szCs w:val="21"/>
    </w:rPr>
  </w:style>
  <w:style w:type="character" w:customStyle="1" w:styleId="q11">
    <w:name w:val="q11"/>
    <w:rsid w:val="00255462"/>
    <w:rPr>
      <w:color w:val="333333"/>
      <w:sz w:val="19"/>
      <w:szCs w:val="19"/>
    </w:rPr>
  </w:style>
  <w:style w:type="character" w:customStyle="1" w:styleId="VRTS-Header2ParagraphHeaderChar">
    <w:name w:val="_VRTS-Header 2 = Paragraph Header Char"/>
    <w:link w:val="VRTS-Header2ParagraphHeader"/>
    <w:rsid w:val="00255462"/>
    <w:rPr>
      <w:rFonts w:ascii="宋体" w:hAnsi="宋体" w:cs="Arial"/>
      <w:b/>
      <w:caps/>
      <w:color w:val="000000"/>
      <w:sz w:val="24"/>
      <w:szCs w:val="24"/>
      <w:lang w:eastAsia="en-US"/>
    </w:rPr>
  </w:style>
  <w:style w:type="character" w:customStyle="1" w:styleId="1Char6">
    <w:name w:val="样式 题注 + 黑体1 Char"/>
    <w:link w:val="1f4"/>
    <w:rsid w:val="00255462"/>
    <w:rPr>
      <w:rFonts w:ascii="黑体" w:eastAsia="黑体" w:hAnsi="黑体" w:cs="Arial"/>
    </w:rPr>
  </w:style>
  <w:style w:type="character" w:customStyle="1" w:styleId="NormalIndentalCharCharCharCharCharCharCharChar">
    <w:name w:val="Normal Indental Char Char Char Char Char Char Char Char"/>
    <w:link w:val="NormalIndentalCharCharCharCharCharCharChar"/>
    <w:rsid w:val="00255462"/>
    <w:rPr>
      <w:rFonts w:ascii="Arial Narrow" w:eastAsia="楷体_GB2312" w:hAnsi="Arial Narrow"/>
      <w:spacing w:val="10"/>
      <w:sz w:val="24"/>
      <w:szCs w:val="24"/>
    </w:rPr>
  </w:style>
  <w:style w:type="character" w:customStyle="1" w:styleId="boldblack1">
    <w:name w:val="boldblack1"/>
    <w:rsid w:val="00255462"/>
    <w:rPr>
      <w:b/>
      <w:bCs/>
      <w:color w:val="000000"/>
      <w:sz w:val="18"/>
      <w:szCs w:val="18"/>
    </w:rPr>
  </w:style>
  <w:style w:type="character" w:customStyle="1" w:styleId="CharCharCharChar0">
    <w:name w:val="可研报告正文 Char Char Char Char"/>
    <w:link w:val="CharCharChar6"/>
    <w:rsid w:val="00255462"/>
    <w:rPr>
      <w:rFonts w:ascii="仿宋_GB2312" w:eastAsia="仿宋_GB2312" w:hAnsi="宋体" w:cs="宋体"/>
      <w:color w:val="000000"/>
      <w:sz w:val="24"/>
      <w:szCs w:val="28"/>
    </w:rPr>
  </w:style>
  <w:style w:type="character" w:customStyle="1" w:styleId="WW8Num42z1">
    <w:name w:val="WW8Num42z1"/>
    <w:rsid w:val="00255462"/>
    <w:rPr>
      <w:rFonts w:ascii="Courier New" w:hAnsi="Courier New"/>
    </w:rPr>
  </w:style>
  <w:style w:type="character" w:customStyle="1" w:styleId="SIPOChar">
    <w:name w:val="SIPO正文 Char"/>
    <w:link w:val="SIPO"/>
    <w:rsid w:val="00255462"/>
    <w:rPr>
      <w:color w:val="000000"/>
      <w:sz w:val="24"/>
      <w:szCs w:val="24"/>
    </w:rPr>
  </w:style>
  <w:style w:type="character" w:customStyle="1" w:styleId="CharChar8">
    <w:name w:val="插表头 Char Char"/>
    <w:locked/>
    <w:rsid w:val="00255462"/>
    <w:rPr>
      <w:rFonts w:ascii="Arial" w:eastAsia="黑体" w:hAnsi="Arial"/>
      <w:kern w:val="2"/>
      <w:sz w:val="21"/>
      <w:szCs w:val="21"/>
      <w:lang w:val="en-US" w:eastAsia="zh-CN" w:bidi="ar-SA"/>
    </w:rPr>
  </w:style>
  <w:style w:type="character" w:customStyle="1" w:styleId="WW8Num1z0">
    <w:name w:val="WW8Num1z0"/>
    <w:rsid w:val="00255462"/>
    <w:rPr>
      <w:rFonts w:ascii="Wingdings" w:hAnsi="Wingdings"/>
    </w:rPr>
  </w:style>
  <w:style w:type="character" w:customStyle="1" w:styleId="1Char7">
    <w:name w:val="文件标题1 Char"/>
    <w:rsid w:val="00255462"/>
    <w:rPr>
      <w:rFonts w:ascii="Arial" w:eastAsia="黑体" w:hAnsi="Arial"/>
      <w:sz w:val="26"/>
      <w:szCs w:val="26"/>
      <w:lang w:val="en-US" w:eastAsia="zh-CN" w:bidi="ar-SA"/>
    </w:rPr>
  </w:style>
  <w:style w:type="character" w:customStyle="1" w:styleId="07-E3-Char">
    <w:name w:val="07-E3-标题三 Char"/>
    <w:link w:val="07-E3-"/>
    <w:rsid w:val="00255462"/>
    <w:rPr>
      <w:bCs/>
      <w:color w:val="000000"/>
      <w:sz w:val="24"/>
      <w:szCs w:val="24"/>
    </w:rPr>
  </w:style>
  <w:style w:type="character" w:customStyle="1" w:styleId="test1">
    <w:name w:val="test1"/>
    <w:rsid w:val="00255462"/>
  </w:style>
  <w:style w:type="character" w:customStyle="1" w:styleId="WW8Num27z1">
    <w:name w:val="WW8Num27z1"/>
    <w:rsid w:val="00255462"/>
    <w:rPr>
      <w:rFonts w:ascii="Courier New" w:hAnsi="Courier New"/>
    </w:rPr>
  </w:style>
  <w:style w:type="character" w:customStyle="1" w:styleId="b021">
    <w:name w:val="b021"/>
    <w:rsid w:val="00255462"/>
  </w:style>
  <w:style w:type="character" w:customStyle="1" w:styleId="1f5">
    <w:name w:val="访问过的超链接1"/>
    <w:uiPriority w:val="99"/>
    <w:unhideWhenUsed/>
    <w:rsid w:val="00255462"/>
    <w:rPr>
      <w:color w:val="800080"/>
      <w:u w:val="single"/>
    </w:rPr>
  </w:style>
  <w:style w:type="character" w:customStyle="1" w:styleId="CharChar9">
    <w:name w:val="正文 中国石油 Char Char"/>
    <w:link w:val="afffffffff3"/>
    <w:locked/>
    <w:rsid w:val="00255462"/>
    <w:rPr>
      <w:szCs w:val="21"/>
    </w:rPr>
  </w:style>
  <w:style w:type="character" w:customStyle="1" w:styleId="25Char">
    <w:name w:val="样式 首行缩进:  2 字符5 Char"/>
    <w:link w:val="250"/>
    <w:rsid w:val="00255462"/>
    <w:rPr>
      <w:color w:val="000000"/>
      <w:sz w:val="24"/>
    </w:rPr>
  </w:style>
  <w:style w:type="character" w:customStyle="1" w:styleId="2Char40">
    <w:name w:val="正文文本缩进 2 Char4"/>
    <w:uiPriority w:val="99"/>
    <w:semiHidden/>
    <w:rsid w:val="00255462"/>
    <w:rPr>
      <w:rFonts w:ascii="Calibri" w:hAnsi="Calibri"/>
      <w:kern w:val="2"/>
      <w:sz w:val="21"/>
      <w:szCs w:val="22"/>
    </w:rPr>
  </w:style>
  <w:style w:type="character" w:customStyle="1" w:styleId="Char29">
    <w:name w:val="脚注文本 Char2"/>
    <w:uiPriority w:val="99"/>
    <w:semiHidden/>
    <w:rsid w:val="00255462"/>
    <w:rPr>
      <w:rFonts w:ascii="Calibri" w:eastAsia="宋体" w:hAnsi="Calibri" w:cs="Times New Roman"/>
      <w:sz w:val="18"/>
      <w:szCs w:val="18"/>
    </w:rPr>
  </w:style>
  <w:style w:type="character" w:customStyle="1" w:styleId="Char1b">
    <w:name w:val="正文首行缩进 Char1"/>
    <w:uiPriority w:val="99"/>
    <w:semiHidden/>
    <w:rsid w:val="00255462"/>
  </w:style>
  <w:style w:type="character" w:customStyle="1" w:styleId="WW8Num51z0">
    <w:name w:val="WW8Num51z0"/>
    <w:rsid w:val="00255462"/>
    <w:rPr>
      <w:rFonts w:ascii="Wingdings" w:hAnsi="Wingdings"/>
    </w:rPr>
  </w:style>
  <w:style w:type="character" w:customStyle="1" w:styleId="Char1c">
    <w:name w:val="正文缩近 Char1"/>
    <w:link w:val="afffffffff4"/>
    <w:rsid w:val="00255462"/>
    <w:rPr>
      <w:rFonts w:ascii="宋体" w:hAnsi="宋体"/>
      <w:sz w:val="24"/>
      <w:szCs w:val="24"/>
    </w:rPr>
  </w:style>
  <w:style w:type="character" w:customStyle="1" w:styleId="WW8Num10z0">
    <w:name w:val="WW8Num10z0"/>
    <w:rsid w:val="00255462"/>
    <w:rPr>
      <w:rFonts w:ascii="Wingdings" w:hAnsi="Wingdings"/>
    </w:rPr>
  </w:style>
  <w:style w:type="character" w:customStyle="1" w:styleId="CharChar193">
    <w:name w:val="Char Char193"/>
    <w:rsid w:val="00255462"/>
    <w:rPr>
      <w:rFonts w:ascii="Times New Roman" w:hAnsi="Times New Roman"/>
      <w:kern w:val="2"/>
      <w:sz w:val="18"/>
      <w:szCs w:val="18"/>
    </w:rPr>
  </w:style>
  <w:style w:type="character" w:customStyle="1" w:styleId="1f6">
    <w:name w:val="页码1"/>
    <w:rsid w:val="00255462"/>
    <w:rPr>
      <w:rFonts w:cs="Times New Roman"/>
    </w:rPr>
  </w:style>
  <w:style w:type="character" w:customStyle="1" w:styleId="ci1">
    <w:name w:val="ci1"/>
    <w:rsid w:val="00255462"/>
    <w:rPr>
      <w:rFonts w:ascii="Courier" w:hAnsi="Courier" w:hint="default"/>
      <w:color w:val="888888"/>
      <w:sz w:val="24"/>
      <w:szCs w:val="24"/>
    </w:rPr>
  </w:style>
  <w:style w:type="character" w:customStyle="1" w:styleId="4h4H4H41H42H43H44H45H46H47H48H49H410H411H421Char">
    <w:name w:val="样式 样式 标题 4h4H4H41H42H43H44H45H46H47H48H49H410H411H421... + 宋体 Char"/>
    <w:link w:val="4h4H4H41H42H43H44H45H46H47H48H49H410H411H421"/>
    <w:rsid w:val="00255462"/>
    <w:rPr>
      <w:rFonts w:ascii="宋体" w:hAnsi="宋体"/>
      <w:b/>
      <w:bCs/>
      <w:color w:val="000000"/>
      <w:sz w:val="28"/>
    </w:rPr>
  </w:style>
  <w:style w:type="character" w:customStyle="1" w:styleId="tytytytyChar">
    <w:name w:val="tytytyty Char"/>
    <w:rsid w:val="00255462"/>
    <w:rPr>
      <w:rFonts w:ascii="宋体" w:eastAsia="宋体" w:hAnsi="宋体" w:cs="宋体"/>
      <w:color w:val="000000"/>
      <w:kern w:val="0"/>
      <w:sz w:val="24"/>
      <w:szCs w:val="28"/>
    </w:rPr>
  </w:style>
  <w:style w:type="character" w:customStyle="1" w:styleId="Char2a">
    <w:name w:val="正文（首行缩进两字） Char2"/>
    <w:aliases w:val="正文1 Char2,序号 Char2,正文序号 Char2,段1 Char2,表正文 Char2,正文非缩进 Char2,表正文1 Char2,正文非缩进1 Char2,表正文2 Char2,正文非缩进2 Char2,表正文3 Char2,正文非缩进3 Char2,表正文4 Char2,正文非缩进4 Char2,表正文5 Char2,正文非缩进5 Char2,表正文6 Char2,正文非缩进6 Char2,表正文11 Char2,表格 Char"/>
    <w:rsid w:val="00255462"/>
    <w:rPr>
      <w:kern w:val="2"/>
      <w:sz w:val="24"/>
      <w:szCs w:val="24"/>
    </w:rPr>
  </w:style>
  <w:style w:type="character" w:customStyle="1" w:styleId="Char1d">
    <w:name w:val="正文文本 Char1"/>
    <w:uiPriority w:val="99"/>
    <w:semiHidden/>
    <w:rsid w:val="00255462"/>
    <w:rPr>
      <w:rFonts w:ascii="Calibri" w:eastAsia="宋体" w:hAnsi="Calibri" w:cs="Times New Roman"/>
    </w:rPr>
  </w:style>
  <w:style w:type="character" w:customStyle="1" w:styleId="CharChar213">
    <w:name w:val="Char Char213"/>
    <w:rsid w:val="00255462"/>
    <w:rPr>
      <w:rFonts w:ascii="Arial" w:eastAsia="黑体" w:hAnsi="Arial"/>
      <w:b/>
      <w:bCs/>
      <w:kern w:val="2"/>
      <w:sz w:val="28"/>
      <w:szCs w:val="28"/>
      <w:lang w:val="en-US" w:eastAsia="zh-CN" w:bidi="ar-SA"/>
    </w:rPr>
  </w:style>
  <w:style w:type="character" w:customStyle="1" w:styleId="WW8Num8z1">
    <w:name w:val="WW8Num8z1"/>
    <w:rsid w:val="00255462"/>
    <w:rPr>
      <w:rFonts w:ascii="Courier New" w:hAnsi="Courier New"/>
    </w:rPr>
  </w:style>
  <w:style w:type="character" w:customStyle="1" w:styleId="32Char">
    <w:name w:val="样式32 Char"/>
    <w:link w:val="32"/>
    <w:locked/>
    <w:rsid w:val="00255462"/>
    <w:rPr>
      <w:color w:val="000000"/>
      <w:sz w:val="24"/>
      <w:szCs w:val="21"/>
      <w:lang w:val="x-none" w:eastAsia="x-none"/>
    </w:rPr>
  </w:style>
  <w:style w:type="character" w:customStyle="1" w:styleId="Charff5">
    <w:name w:val="表格文字 Char"/>
    <w:aliases w:val="bt Char1, ändrad Char1,contents Char,EHPT Char1,Body Text2 Char1, ändrad Char Char,ändrad Char1,Indent Char,Ind Char,?y???? Char,?y????? Char,正文（图说明文字居中） Char,无缩进 Char,缩进 Char1,Body Text(ch) Char1,正文文字(楷体缩进2字) Char,Body Text 1 Char,特殊文字 Char1"/>
    <w:link w:val="afffffffff5"/>
    <w:rsid w:val="00255462"/>
    <w:rPr>
      <w:rFonts w:ascii="宋体" w:hAnsi="宋体" w:cs="宋体"/>
      <w:szCs w:val="21"/>
    </w:rPr>
  </w:style>
  <w:style w:type="character" w:customStyle="1" w:styleId="H4Char6">
    <w:name w:val="H4 Char6"/>
    <w:aliases w:val="PIM 4 Char6,h4 Char6,bullet Char6,bl Char6,bb Char6,bullet1 Char6,bl1 Char6,bb1 Char6,bullet2 Char6,bl2 Char6,bb2 Char6,bullet3 Char6,bl3 Char6,bb3 Char6,bullet4 Char6,bl4 Char6,bb4 Char6,bullet5 Char6,bl5 Char6,bb5 Char6,bullet6 Char6,bb9 Char"/>
    <w:rsid w:val="00255462"/>
    <w:rPr>
      <w:rFonts w:ascii="Arial" w:eastAsia="黑体" w:hAnsi="Arial"/>
      <w:b/>
      <w:bCs/>
      <w:kern w:val="2"/>
      <w:sz w:val="28"/>
      <w:szCs w:val="28"/>
      <w:lang w:val="en-US" w:eastAsia="zh-CN" w:bidi="ar-SA"/>
    </w:rPr>
  </w:style>
  <w:style w:type="character" w:customStyle="1" w:styleId="WW8Num11z0">
    <w:name w:val="WW8Num11z0"/>
    <w:rsid w:val="00255462"/>
    <w:rPr>
      <w:rFonts w:ascii="Wingdings" w:hAnsi="Wingdings"/>
    </w:rPr>
  </w:style>
  <w:style w:type="character" w:customStyle="1" w:styleId="Charff6">
    <w:name w:val="表格文字 居中 Char"/>
    <w:link w:val="afffffffff6"/>
    <w:rsid w:val="00255462"/>
    <w:rPr>
      <w:rFonts w:ascii="宋体" w:hAnsi="宋体" w:cs="Arial"/>
      <w:color w:val="000000"/>
      <w:sz w:val="18"/>
    </w:rPr>
  </w:style>
  <w:style w:type="character" w:customStyle="1" w:styleId="CharChar114">
    <w:name w:val="Char Char114"/>
    <w:rsid w:val="00255462"/>
    <w:rPr>
      <w:rFonts w:eastAsia="宋体"/>
      <w:kern w:val="2"/>
      <w:sz w:val="21"/>
      <w:szCs w:val="24"/>
      <w:lang w:bidi="ar-SA"/>
    </w:rPr>
  </w:style>
  <w:style w:type="character" w:customStyle="1" w:styleId="WW8Num23z1">
    <w:name w:val="WW8Num23z1"/>
    <w:rsid w:val="00255462"/>
    <w:rPr>
      <w:rFonts w:ascii="Symbol" w:eastAsia="Palatino" w:hAnsi="Symbol" w:cs="Palatino"/>
      <w:b/>
      <w:bCs/>
      <w:spacing w:val="-5"/>
      <w:sz w:val="28"/>
    </w:rPr>
  </w:style>
  <w:style w:type="character" w:customStyle="1" w:styleId="Char1Char">
    <w:name w:val="正文文本缩进 Char1 Char"/>
    <w:aliases w:val="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rsid w:val="00255462"/>
    <w:rPr>
      <w:rFonts w:ascii="Tahoma" w:eastAsia="宋体" w:hAnsi="Tahoma"/>
      <w:kern w:val="2"/>
      <w:sz w:val="21"/>
      <w:szCs w:val="24"/>
      <w:lang w:val="en-US" w:eastAsia="zh-CN" w:bidi="ar-SA"/>
    </w:rPr>
  </w:style>
  <w:style w:type="character" w:customStyle="1" w:styleId="CharChar142">
    <w:name w:val="Char Char142"/>
    <w:rsid w:val="00255462"/>
    <w:rPr>
      <w:rFonts w:eastAsia="仿宋_GB2312"/>
      <w:color w:val="000000"/>
      <w:kern w:val="2"/>
      <w:sz w:val="28"/>
      <w:szCs w:val="28"/>
      <w:lang w:val="en-US" w:eastAsia="zh-CN" w:bidi="ar-SA"/>
    </w:rPr>
  </w:style>
  <w:style w:type="character" w:customStyle="1" w:styleId="WW8Num15z5">
    <w:name w:val="WW8Num15z5"/>
    <w:rsid w:val="00255462"/>
    <w:rPr>
      <w:b/>
      <w:i w:val="0"/>
      <w:sz w:val="28"/>
      <w:szCs w:val="28"/>
    </w:rPr>
  </w:style>
  <w:style w:type="character" w:customStyle="1" w:styleId="4CharChar0">
    <w:name w:val="标题 4 Char Char"/>
    <w:rsid w:val="00255462"/>
    <w:rPr>
      <w:rFonts w:ascii="Arial" w:eastAsia="黑体" w:hAnsi="Arial"/>
      <w:b/>
      <w:bCs/>
      <w:kern w:val="2"/>
      <w:sz w:val="28"/>
      <w:szCs w:val="28"/>
      <w:lang w:val="en-US" w:eastAsia="zh-CN" w:bidi="ar-SA"/>
    </w:rPr>
  </w:style>
  <w:style w:type="character" w:customStyle="1" w:styleId="td121">
    <w:name w:val="td121"/>
    <w:rsid w:val="00255462"/>
    <w:rPr>
      <w:rFonts w:ascii="Arial" w:hAnsi="Arial" w:cs="Arial" w:hint="default"/>
      <w:strike w:val="0"/>
      <w:dstrike w:val="0"/>
      <w:color w:val="0099CC"/>
      <w:sz w:val="18"/>
      <w:szCs w:val="18"/>
      <w:u w:val="none"/>
    </w:rPr>
  </w:style>
  <w:style w:type="character" w:customStyle="1" w:styleId="111">
    <w:name w:val="页码11"/>
    <w:rsid w:val="00255462"/>
  </w:style>
  <w:style w:type="character" w:customStyle="1" w:styleId="TableofContentsChar">
    <w:name w:val="TableofContents Char"/>
    <w:link w:val="TableofContents"/>
    <w:locked/>
    <w:rsid w:val="00255462"/>
    <w:rPr>
      <w:rFonts w:ascii="Arial" w:hAnsi="Arial"/>
      <w:b/>
      <w:sz w:val="44"/>
      <w:shd w:val="solid" w:color="FFFFFF" w:fill="FFFFFF"/>
      <w:lang w:eastAsia="en-US"/>
    </w:rPr>
  </w:style>
  <w:style w:type="character" w:customStyle="1" w:styleId="Charff7">
    <w:name w:val="正文 中石油 Char"/>
    <w:link w:val="afffffffff7"/>
    <w:rsid w:val="00255462"/>
    <w:rPr>
      <w:color w:val="000000"/>
      <w:sz w:val="24"/>
      <w:szCs w:val="21"/>
    </w:rPr>
  </w:style>
  <w:style w:type="character" w:customStyle="1" w:styleId="p51">
    <w:name w:val="p51"/>
    <w:rsid w:val="00255462"/>
    <w:rPr>
      <w:rFonts w:ascii="宋体" w:eastAsia="宋体" w:hAnsi="宋体" w:hint="eastAsia"/>
      <w:color w:val="336633"/>
      <w:spacing w:val="360"/>
      <w:sz w:val="24"/>
      <w:szCs w:val="24"/>
    </w:rPr>
  </w:style>
  <w:style w:type="character" w:customStyle="1" w:styleId="Charff8">
    <w:name w:val="标题正文 Char"/>
    <w:link w:val="afffffffff8"/>
    <w:rsid w:val="00255462"/>
    <w:rPr>
      <w:rFonts w:ascii="宋体" w:hAnsi="宋体"/>
      <w:color w:val="000000"/>
      <w:spacing w:val="12"/>
      <w:sz w:val="28"/>
      <w:szCs w:val="24"/>
    </w:rPr>
  </w:style>
  <w:style w:type="character" w:customStyle="1" w:styleId="WW8Num42z2">
    <w:name w:val="WW8Num42z2"/>
    <w:rsid w:val="00255462"/>
    <w:rPr>
      <w:rFonts w:ascii="Wingdings" w:hAnsi="Wingdings"/>
    </w:rPr>
  </w:style>
  <w:style w:type="character" w:customStyle="1" w:styleId="WW-DefaultParagraphFont">
    <w:name w:val="WW-Default Paragraph Font"/>
    <w:rsid w:val="00255462"/>
  </w:style>
  <w:style w:type="character" w:customStyle="1" w:styleId="ParaCharChar">
    <w:name w:val="默认段落字体 Para Char Char"/>
    <w:link w:val="ParaChar"/>
    <w:rsid w:val="00255462"/>
    <w:rPr>
      <w:rFonts w:ascii="Tahoma" w:hAnsi="Tahoma" w:cs="Angsana New"/>
      <w:b/>
      <w:bCs/>
    </w:rPr>
  </w:style>
  <w:style w:type="character" w:customStyle="1" w:styleId="CharChara">
    <w:name w:val="可研题注表 Char Char"/>
    <w:rsid w:val="00255462"/>
    <w:rPr>
      <w:rFonts w:ascii="Arial" w:eastAsia="仿宋_GB2312" w:hAnsi="Arial" w:cs="Arial"/>
      <w:kern w:val="2"/>
      <w:sz w:val="28"/>
      <w:lang w:val="en-US" w:eastAsia="zh-CN" w:bidi="ar-SA"/>
    </w:rPr>
  </w:style>
  <w:style w:type="character" w:customStyle="1" w:styleId="neiwen1">
    <w:name w:val="neiwen1"/>
    <w:rsid w:val="00255462"/>
    <w:rPr>
      <w:rFonts w:ascii="ˎ̥" w:hAnsi="ˎ̥" w:hint="default"/>
      <w:b w:val="0"/>
      <w:bCs w:val="0"/>
      <w:i w:val="0"/>
      <w:iCs w:val="0"/>
      <w:smallCaps w:val="0"/>
      <w:color w:val="000000"/>
      <w:spacing w:val="0"/>
      <w:sz w:val="18"/>
      <w:szCs w:val="18"/>
    </w:rPr>
  </w:style>
  <w:style w:type="character" w:customStyle="1" w:styleId="4Char10">
    <w:name w:val="小行距正文文字4 Char1"/>
    <w:aliases w:val="小行距正文文字5 Char1,居中 Char1,纯文本 Char Char Char Char1,普通文字 Char1,0921 Char1,纯文本 Char Char Char2"/>
    <w:rsid w:val="00255462"/>
    <w:rPr>
      <w:rFonts w:ascii="宋体" w:hAnsi="Courier New"/>
      <w:spacing w:val="-8"/>
      <w:kern w:val="2"/>
      <w:sz w:val="24"/>
    </w:rPr>
  </w:style>
  <w:style w:type="character" w:customStyle="1" w:styleId="4H4bulletblbbPIM4h4SmallAppendixl4sect15Char">
    <w:name w:val="样式 标题 4H4bulletblbbPIM 4h4(Small Appendix)付标题l4sect 1....5 Char"/>
    <w:link w:val="4H4bulletblbbPIM4h4SmallAppendixl4sect15"/>
    <w:rsid w:val="00255462"/>
    <w:rPr>
      <w:rFonts w:ascii="Arial" w:hAnsi="Arial"/>
      <w:color w:val="000000"/>
      <w:sz w:val="30"/>
      <w:szCs w:val="30"/>
    </w:rPr>
  </w:style>
  <w:style w:type="character" w:customStyle="1" w:styleId="WW8Num25z4">
    <w:name w:val="WW8Num25z4"/>
    <w:rsid w:val="00255462"/>
    <w:rPr>
      <w:b w:val="0"/>
      <w:i w:val="0"/>
    </w:rPr>
  </w:style>
  <w:style w:type="character" w:customStyle="1" w:styleId="WW8Num15z3">
    <w:name w:val="WW8Num15z3"/>
    <w:rsid w:val="00255462"/>
    <w:rPr>
      <w:rFonts w:ascii="Times New Roman" w:eastAsia="黑体" w:hAnsi="Times New Roman" w:cs="Times New Roman"/>
      <w:b w:val="0"/>
      <w:bCs w:val="0"/>
      <w:i w:val="0"/>
      <w:iCs w:val="0"/>
      <w:caps w:val="0"/>
      <w:smallCaps w:val="0"/>
      <w:strike w:val="0"/>
      <w:dstrike w:val="0"/>
      <w:vanish w:val="0"/>
      <w:color w:val="000000"/>
      <w:spacing w:val="0"/>
      <w:position w:val="0"/>
      <w:sz w:val="3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72z4">
    <w:name w:val="WW8Num72z4"/>
    <w:rsid w:val="00255462"/>
    <w:rPr>
      <w:b w:val="0"/>
      <w:i w:val="0"/>
    </w:rPr>
  </w:style>
  <w:style w:type="character" w:customStyle="1" w:styleId="5h5BlockLabelH5PIM5dashdsddBodyTextRbuChar">
    <w:name w:val="样式 标题 5h5Block LabelH5PIM 5第四层条dashdsddBody Text (R)bu... Char"/>
    <w:link w:val="5h5BlockLabelH5PIM5dashdsddBodyTextRbu"/>
    <w:rsid w:val="00255462"/>
    <w:rPr>
      <w:rFonts w:ascii="宋体" w:hAnsi="宋体"/>
      <w:b/>
      <w:bCs/>
      <w:color w:val="000000"/>
      <w:sz w:val="28"/>
      <w:szCs w:val="28"/>
    </w:rPr>
  </w:style>
  <w:style w:type="character" w:customStyle="1" w:styleId="CharCharChar7">
    <w:name w:val="正文文字 Char Char Char"/>
    <w:rsid w:val="00255462"/>
    <w:rPr>
      <w:rFonts w:eastAsia="宋体"/>
      <w:kern w:val="2"/>
      <w:sz w:val="21"/>
      <w:szCs w:val="24"/>
      <w:lang w:val="en-US" w:eastAsia="zh-CN" w:bidi="ar-SA"/>
    </w:rPr>
  </w:style>
  <w:style w:type="character" w:customStyle="1" w:styleId="CSS1CharCharChar">
    <w:name w:val="CSS1级正文 Char Char Char"/>
    <w:link w:val="CSS1CharChar"/>
    <w:rsid w:val="00255462"/>
    <w:rPr>
      <w:color w:val="000000"/>
      <w:sz w:val="24"/>
    </w:rPr>
  </w:style>
  <w:style w:type="character" w:customStyle="1" w:styleId="WW8Num4z0">
    <w:name w:val="WW8Num4z0"/>
    <w:rsid w:val="00255462"/>
    <w:rPr>
      <w:rFonts w:ascii="Wingdings" w:hAnsi="Wingdings"/>
    </w:rPr>
  </w:style>
  <w:style w:type="character" w:customStyle="1" w:styleId="hotheader">
    <w:name w:val="hotheader"/>
    <w:rsid w:val="00255462"/>
  </w:style>
  <w:style w:type="character" w:customStyle="1" w:styleId="3Char0">
    <w:name w:val="规范标题3 Char"/>
    <w:rsid w:val="00255462"/>
    <w:rPr>
      <w:rFonts w:eastAsia="黑体"/>
      <w:b w:val="0"/>
      <w:bCs w:val="0"/>
      <w:kern w:val="2"/>
      <w:sz w:val="24"/>
      <w:szCs w:val="32"/>
      <w:lang w:val="en-US" w:eastAsia="zh-CN" w:bidi="ar-SA"/>
    </w:rPr>
  </w:style>
  <w:style w:type="character" w:customStyle="1" w:styleId="afffffffff9">
    <w:name w:val="差异需求"/>
    <w:rsid w:val="00255462"/>
    <w:rPr>
      <w:rFonts w:eastAsia="黑体"/>
      <w:b/>
      <w:color w:val="FF6600"/>
      <w:sz w:val="21"/>
      <w:szCs w:val="21"/>
    </w:rPr>
  </w:style>
  <w:style w:type="character" w:customStyle="1" w:styleId="Charff9">
    <w:name w:val="我的正文 Char"/>
    <w:link w:val="afffffffffa"/>
    <w:rsid w:val="00255462"/>
    <w:rPr>
      <w:sz w:val="24"/>
      <w:szCs w:val="24"/>
      <w:lang w:val="zh-CN"/>
    </w:rPr>
  </w:style>
  <w:style w:type="character" w:customStyle="1" w:styleId="Char35">
    <w:name w:val="明显引用 Char3"/>
    <w:uiPriority w:val="30"/>
    <w:rsid w:val="00255462"/>
    <w:rPr>
      <w:rFonts w:ascii="Calibri" w:eastAsia="宋体" w:hAnsi="Calibri" w:cs="Times New Roman"/>
      <w:i/>
      <w:iCs/>
      <w:color w:val="5B9BD5"/>
    </w:rPr>
  </w:style>
  <w:style w:type="character" w:customStyle="1" w:styleId="3b">
    <w:name w:val="页码3"/>
    <w:rsid w:val="00255462"/>
  </w:style>
  <w:style w:type="character" w:customStyle="1" w:styleId="H3Char6">
    <w:name w:val="H3 Char6"/>
    <w:aliases w:val="h3 Char6,3rd level Char6,3 Char6,Head 3 Char6,section:3 Char6,section:31 Char6,section:32 Char6,section:33 Char6,section:34 Char6,section:35 Char6,section:36 Char6,section:37 Char6,section:38 Char6,section:39 Char6,section:310 Char6,l3 Char6"/>
    <w:rsid w:val="00255462"/>
    <w:rPr>
      <w:rFonts w:eastAsia="宋体"/>
      <w:b/>
      <w:bCs/>
      <w:kern w:val="2"/>
      <w:sz w:val="32"/>
      <w:szCs w:val="32"/>
      <w:lang w:val="en-US" w:eastAsia="zh-CN" w:bidi="ar-SA"/>
    </w:rPr>
  </w:style>
  <w:style w:type="character" w:customStyle="1" w:styleId="3Char1">
    <w:name w:val="正文文本缩进 3 Char1"/>
    <w:rsid w:val="00255462"/>
    <w:rPr>
      <w:kern w:val="2"/>
      <w:sz w:val="16"/>
      <w:szCs w:val="16"/>
    </w:rPr>
  </w:style>
  <w:style w:type="character" w:customStyle="1" w:styleId="WW8Num39z1">
    <w:name w:val="WW8Num39z1"/>
    <w:rsid w:val="00255462"/>
    <w:rPr>
      <w:rFonts w:ascii="Courier New" w:hAnsi="Courier New"/>
    </w:rPr>
  </w:style>
  <w:style w:type="character" w:customStyle="1" w:styleId="CharChar81">
    <w:name w:val="Char Char81"/>
    <w:rsid w:val="00255462"/>
    <w:rPr>
      <w:rFonts w:ascii="Arial" w:eastAsia="黑体" w:hAnsi="Arial"/>
      <w:b/>
      <w:bCs/>
      <w:kern w:val="2"/>
      <w:sz w:val="32"/>
      <w:szCs w:val="32"/>
      <w:lang w:val="en-US" w:eastAsia="zh-CN" w:bidi="ar-SA"/>
    </w:rPr>
  </w:style>
  <w:style w:type="character" w:customStyle="1" w:styleId="CharChar242">
    <w:name w:val="Char Char242"/>
    <w:rsid w:val="00255462"/>
    <w:rPr>
      <w:rFonts w:ascii="Arial" w:eastAsia="黑体" w:hAnsi="Arial"/>
      <w:color w:val="000000"/>
      <w:kern w:val="2"/>
      <w:sz w:val="28"/>
      <w:szCs w:val="21"/>
    </w:rPr>
  </w:style>
  <w:style w:type="character" w:customStyle="1" w:styleId="Heading5Char">
    <w:name w:val="Heading 5 Char"/>
    <w:locked/>
    <w:rsid w:val="00255462"/>
    <w:rPr>
      <w:rFonts w:ascii="Calibri" w:eastAsia="宋体" w:hAnsi="Calibri"/>
      <w:b/>
      <w:kern w:val="2"/>
      <w:sz w:val="28"/>
      <w:szCs w:val="28"/>
      <w:lang w:val="en-US" w:eastAsia="zh-CN" w:bidi="ar-SA"/>
    </w:rPr>
  </w:style>
  <w:style w:type="character" w:customStyle="1" w:styleId="no6">
    <w:name w:val="no6"/>
    <w:rsid w:val="00255462"/>
  </w:style>
  <w:style w:type="character" w:customStyle="1" w:styleId="Charffa">
    <w:name w:val="正文段落缩进 Char"/>
    <w:link w:val="afffffffffb"/>
    <w:rsid w:val="00255462"/>
    <w:rPr>
      <w:rFonts w:ascii="宋体" w:hAnsi="宋体"/>
      <w:sz w:val="24"/>
    </w:rPr>
  </w:style>
  <w:style w:type="character" w:customStyle="1" w:styleId="Text">
    <w:name w:val="Text תו"/>
    <w:rsid w:val="00255462"/>
    <w:rPr>
      <w:rFonts w:ascii="Arial" w:hAnsi="Arial"/>
      <w:spacing w:val="4"/>
      <w:sz w:val="24"/>
    </w:rPr>
  </w:style>
  <w:style w:type="character" w:customStyle="1" w:styleId="ptt1">
    <w:name w:val="ptt1"/>
    <w:rsid w:val="00255462"/>
    <w:rPr>
      <w:rFonts w:ascii="宋体" w:eastAsia="宋体" w:hAnsi="宋体" w:hint="eastAsia"/>
      <w:kern w:val="2"/>
      <w:sz w:val="18"/>
      <w:szCs w:val="18"/>
      <w:lang w:val="en-US" w:eastAsia="zh-CN" w:bidi="ar-SA"/>
    </w:rPr>
  </w:style>
  <w:style w:type="character" w:customStyle="1" w:styleId="Char36">
    <w:name w:val="正文首行缩进 Char3"/>
    <w:aliases w:val="正文首行缩进1 Char1"/>
    <w:locked/>
    <w:rsid w:val="00255462"/>
    <w:rPr>
      <w:kern w:val="2"/>
      <w:sz w:val="24"/>
    </w:rPr>
  </w:style>
  <w:style w:type="character" w:customStyle="1" w:styleId="WW8NumSt57z0">
    <w:name w:val="WW8NumSt57z0"/>
    <w:rsid w:val="00255462"/>
    <w:rPr>
      <w:rFonts w:ascii="SunSans-Demi" w:hAnsi="SunSans-Demi"/>
      <w:sz w:val="36"/>
    </w:rPr>
  </w:style>
  <w:style w:type="character" w:customStyle="1" w:styleId="Charffb">
    <w:name w:val="标准文件_标准正文 Char"/>
    <w:link w:val="afffffffffc"/>
    <w:rsid w:val="00255462"/>
    <w:rPr>
      <w:bCs/>
      <w:color w:val="000000"/>
      <w:spacing w:val="2"/>
      <w:sz w:val="24"/>
      <w:szCs w:val="24"/>
    </w:rPr>
  </w:style>
  <w:style w:type="character" w:customStyle="1" w:styleId="Char42">
    <w:name w:val="正文首行缩进 Char4"/>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正文首行缩进1 Char,正文3级 Char1"/>
    <w:rsid w:val="00255462"/>
    <w:rPr>
      <w:rFonts w:ascii="Times New Roman" w:eastAsia="宋体" w:hAnsi="Times New Roman" w:cs="Times New Roman"/>
      <w:sz w:val="24"/>
      <w:szCs w:val="24"/>
    </w:rPr>
  </w:style>
  <w:style w:type="character" w:customStyle="1" w:styleId="WW8Num15z0">
    <w:name w:val="WW8Num15z0"/>
    <w:rsid w:val="00255462"/>
    <w:rPr>
      <w:rFonts w:ascii="Times New Roman" w:eastAsia="黑体" w:hAnsi="Times New Roman" w:cs="Times New Roman"/>
      <w:b/>
      <w:i w:val="0"/>
      <w:sz w:val="44"/>
      <w:szCs w:val="44"/>
    </w:rPr>
  </w:style>
  <w:style w:type="character" w:customStyle="1" w:styleId="4CharCharChar1">
    <w:name w:val="图中文字4 Char Char Char1"/>
    <w:rsid w:val="00255462"/>
    <w:rPr>
      <w:rFonts w:ascii="宋体" w:eastAsia="宋体" w:hAnsi="仿宋_GB2312"/>
      <w:color w:val="000000"/>
      <w:kern w:val="2"/>
      <w:sz w:val="21"/>
      <w:szCs w:val="28"/>
      <w:lang w:val="en-US" w:eastAsia="zh-CN" w:bidi="ar-SA"/>
    </w:rPr>
  </w:style>
  <w:style w:type="character" w:customStyle="1" w:styleId="15Char">
    <w:name w:val="正文小四1.5倍行距 Char"/>
    <w:link w:val="151"/>
    <w:rsid w:val="00255462"/>
    <w:rPr>
      <w:rFonts w:ascii="宋体" w:hAnsi="宋体"/>
      <w:sz w:val="24"/>
      <w:szCs w:val="24"/>
    </w:rPr>
  </w:style>
  <w:style w:type="character" w:customStyle="1" w:styleId="2Char41">
    <w:name w:val="正文首行缩进 2 Char4"/>
    <w:uiPriority w:val="99"/>
    <w:semiHidden/>
    <w:rsid w:val="00255462"/>
  </w:style>
  <w:style w:type="character" w:customStyle="1" w:styleId="Charffc">
    <w:name w:val="一级标题 Char"/>
    <w:aliases w:val="标题 3 Char Char Char Char"/>
    <w:semiHidden/>
    <w:rsid w:val="00255462"/>
    <w:rPr>
      <w:rFonts w:eastAsia="宋体"/>
      <w:b/>
      <w:bCs/>
      <w:sz w:val="32"/>
      <w:szCs w:val="32"/>
    </w:rPr>
  </w:style>
  <w:style w:type="character" w:customStyle="1" w:styleId="Char37">
    <w:name w:val="注释标题 Char3"/>
    <w:uiPriority w:val="99"/>
    <w:semiHidden/>
    <w:rsid w:val="00255462"/>
    <w:rPr>
      <w:rFonts w:ascii="Calibri" w:hAnsi="Calibri"/>
      <w:kern w:val="2"/>
      <w:sz w:val="21"/>
      <w:szCs w:val="22"/>
    </w:rPr>
  </w:style>
  <w:style w:type="character" w:customStyle="1" w:styleId="WW8Num20z2">
    <w:name w:val="WW8Num20z2"/>
    <w:rsid w:val="00255462"/>
    <w:rPr>
      <w:rFonts w:ascii="Arial" w:eastAsia="黑体" w:hAnsi="Arial"/>
      <w:b w:val="0"/>
      <w:i w:val="0"/>
      <w:sz w:val="30"/>
    </w:rPr>
  </w:style>
  <w:style w:type="character" w:customStyle="1" w:styleId="-1Char">
    <w:name w:val="样式-标题1 Char"/>
    <w:link w:val="-10"/>
    <w:rsid w:val="00255462"/>
    <w:rPr>
      <w:b/>
      <w:bCs/>
      <w:color w:val="000000"/>
      <w:kern w:val="44"/>
      <w:sz w:val="32"/>
      <w:szCs w:val="32"/>
    </w:rPr>
  </w:style>
  <w:style w:type="character" w:customStyle="1" w:styleId="smalltitle1">
    <w:name w:val="smalltitle1"/>
    <w:rsid w:val="00255462"/>
    <w:rPr>
      <w:rFonts w:ascii="Arial" w:hAnsi="Arial" w:cs="Arial" w:hint="default"/>
      <w:b/>
      <w:bCs/>
      <w:sz w:val="23"/>
      <w:szCs w:val="23"/>
    </w:rPr>
  </w:style>
  <w:style w:type="character" w:customStyle="1" w:styleId="grays">
    <w:name w:val="gray s"/>
    <w:rsid w:val="00255462"/>
    <w:rPr>
      <w:rFonts w:ascii="Tahoma" w:eastAsia="宋体" w:hAnsi="Tahoma"/>
      <w:kern w:val="2"/>
      <w:sz w:val="24"/>
      <w:szCs w:val="24"/>
      <w:lang w:val="en-US" w:eastAsia="zh-CN" w:bidi="ar-SA"/>
    </w:rPr>
  </w:style>
  <w:style w:type="character" w:customStyle="1" w:styleId="CharChar164">
    <w:name w:val="Char Char164"/>
    <w:rsid w:val="00255462"/>
    <w:rPr>
      <w:rFonts w:ascii="Arial" w:eastAsia="黑体" w:hAnsi="Arial"/>
      <w:kern w:val="2"/>
      <w:sz w:val="21"/>
      <w:lang w:bidi="ar-SA"/>
    </w:rPr>
  </w:style>
  <w:style w:type="character" w:customStyle="1" w:styleId="15Char0">
    <w:name w:val="样式15 Char"/>
    <w:link w:val="150"/>
    <w:rsid w:val="00255462"/>
    <w:rPr>
      <w:rFonts w:ascii="Cambria" w:eastAsia="黑体" w:hAnsi="Cambria"/>
      <w:b/>
      <w:bCs/>
      <w:sz w:val="32"/>
      <w:szCs w:val="28"/>
      <w:lang w:val="x-none" w:eastAsia="x-none"/>
    </w:rPr>
  </w:style>
  <w:style w:type="character" w:customStyle="1" w:styleId="Char1e">
    <w:name w:val="信息标题 Char1"/>
    <w:uiPriority w:val="99"/>
    <w:semiHidden/>
    <w:rsid w:val="00255462"/>
    <w:rPr>
      <w:rFonts w:ascii="Calibri Light" w:eastAsia="宋体" w:hAnsi="Calibri Light" w:cs="Times New Roman"/>
      <w:sz w:val="24"/>
      <w:szCs w:val="24"/>
      <w:shd w:val="pct20" w:color="auto" w:fill="auto"/>
    </w:rPr>
  </w:style>
  <w:style w:type="character" w:customStyle="1" w:styleId="WW-Absatz-Standardschriftart">
    <w:name w:val="WW-Absatz-Standardschriftart"/>
    <w:rsid w:val="00255462"/>
  </w:style>
  <w:style w:type="character" w:customStyle="1" w:styleId="f-star">
    <w:name w:val="f-star"/>
    <w:rsid w:val="00255462"/>
    <w:rPr>
      <w:b w:val="0"/>
      <w:color w:val="999999"/>
      <w:sz w:val="21"/>
      <w:szCs w:val="21"/>
    </w:rPr>
  </w:style>
  <w:style w:type="character" w:customStyle="1" w:styleId="CharChar251">
    <w:name w:val="Char Char251"/>
    <w:rsid w:val="00255462"/>
    <w:rPr>
      <w:rFonts w:ascii="黑体" w:eastAsia="仿宋_GB2312" w:hAnsi="Times New Roman"/>
      <w:kern w:val="2"/>
      <w:sz w:val="32"/>
      <w:szCs w:val="21"/>
    </w:rPr>
  </w:style>
  <w:style w:type="character" w:customStyle="1" w:styleId="WW8Num53z2">
    <w:name w:val="WW8Num53z2"/>
    <w:rsid w:val="00255462"/>
    <w:rPr>
      <w:rFonts w:ascii="Wingdings" w:hAnsi="Wingdings"/>
    </w:rPr>
  </w:style>
  <w:style w:type="character" w:customStyle="1" w:styleId="link">
    <w:name w:val="link"/>
    <w:rsid w:val="00255462"/>
  </w:style>
  <w:style w:type="character" w:customStyle="1" w:styleId="medgray1">
    <w:name w:val="medgray1"/>
    <w:rsid w:val="00255462"/>
    <w:rPr>
      <w:rFonts w:ascii="Arial" w:hAnsi="Arial" w:cs="Arial" w:hint="default"/>
      <w:color w:val="666666"/>
      <w:sz w:val="18"/>
      <w:szCs w:val="18"/>
    </w:rPr>
  </w:style>
  <w:style w:type="character" w:customStyle="1" w:styleId="H6Char4">
    <w:name w:val="H6 Char4"/>
    <w:aliases w:val="PIM 6 Char4,BOD 4 Char4,Bullet list Char4,Legal Level 1. Char4,6 Char4,h6 Char4,h61 Char4,heading 61 Char4,第五层条 Char4,Third Subheading Char4,L6 Char4,CSS节内4级标记 Char4,标题7 Char2,Bullet (Single Lines) Char4,DO NOT USE_h6 Char2,PIM 61 Char2"/>
    <w:rsid w:val="00255462"/>
    <w:rPr>
      <w:rFonts w:ascii="Arial" w:eastAsia="黑体" w:hAnsi="Arial"/>
      <w:b/>
      <w:bCs/>
      <w:kern w:val="2"/>
      <w:sz w:val="24"/>
      <w:szCs w:val="24"/>
      <w:lang w:val="en-US" w:eastAsia="zh-CN" w:bidi="ar-SA"/>
    </w:rPr>
  </w:style>
  <w:style w:type="character" w:customStyle="1" w:styleId="WW8Num6z0">
    <w:name w:val="WW8Num6z0"/>
    <w:rsid w:val="00255462"/>
    <w:rPr>
      <w:rFonts w:ascii="Wingdings" w:hAnsi="Wingdings"/>
    </w:rPr>
  </w:style>
  <w:style w:type="character" w:customStyle="1" w:styleId="3Char3">
    <w:name w:val="正文文本缩进 3 Char3"/>
    <w:uiPriority w:val="99"/>
    <w:semiHidden/>
    <w:rsid w:val="00255462"/>
    <w:rPr>
      <w:rFonts w:ascii="Calibri" w:eastAsia="宋体" w:hAnsi="Calibri" w:cs="Times New Roman"/>
      <w:sz w:val="16"/>
      <w:szCs w:val="16"/>
    </w:rPr>
  </w:style>
  <w:style w:type="character" w:customStyle="1" w:styleId="121">
    <w:name w:val="121"/>
    <w:rsid w:val="00255462"/>
    <w:rPr>
      <w:rFonts w:hint="default"/>
      <w:sz w:val="18"/>
      <w:szCs w:val="18"/>
    </w:rPr>
  </w:style>
  <w:style w:type="character" w:customStyle="1" w:styleId="article1">
    <w:name w:val="article1"/>
    <w:rsid w:val="00255462"/>
    <w:rPr>
      <w:spacing w:val="360"/>
      <w:sz w:val="22"/>
      <w:szCs w:val="22"/>
    </w:rPr>
  </w:style>
  <w:style w:type="character" w:customStyle="1" w:styleId="verdana21">
    <w:name w:val="verdana21"/>
    <w:rsid w:val="00255462"/>
    <w:rPr>
      <w:rFonts w:ascii="Verdana" w:hAnsi="Verdana" w:hint="default"/>
      <w:color w:val="FFFFFF"/>
      <w:sz w:val="16"/>
      <w:szCs w:val="16"/>
    </w:rPr>
  </w:style>
  <w:style w:type="character" w:customStyle="1" w:styleId="WW8Num15z2">
    <w:name w:val="WW8Num15z2"/>
    <w:rsid w:val="00255462"/>
    <w:rPr>
      <w:rFonts w:eastAsia="黑体"/>
      <w:b/>
      <w:bCs/>
      <w:kern w:val="1"/>
      <w:sz w:val="32"/>
    </w:rPr>
  </w:style>
  <w:style w:type="character" w:customStyle="1" w:styleId="2Char8">
    <w:name w:val="图注2 Char"/>
    <w:rsid w:val="00255462"/>
    <w:rPr>
      <w:rFonts w:ascii="宋体" w:hAnsi="宋体" w:cs="Arial"/>
      <w:color w:val="000000"/>
      <w:sz w:val="20"/>
      <w:szCs w:val="20"/>
    </w:rPr>
  </w:style>
  <w:style w:type="character" w:customStyle="1" w:styleId="Char1f">
    <w:name w:val="批注主题 Char1"/>
    <w:rsid w:val="00255462"/>
    <w:rPr>
      <w:rFonts w:eastAsia="仿宋_GB2312"/>
      <w:b/>
      <w:bCs/>
      <w:kern w:val="2"/>
      <w:sz w:val="28"/>
      <w:szCs w:val="24"/>
    </w:rPr>
  </w:style>
  <w:style w:type="character" w:customStyle="1" w:styleId="DChar">
    <w:name w:val="D正文 Char"/>
    <w:link w:val="D"/>
    <w:rsid w:val="00255462"/>
    <w:rPr>
      <w:color w:val="000000"/>
      <w:sz w:val="24"/>
      <w:szCs w:val="24"/>
      <w:lang w:val="x-none" w:eastAsia="x-none"/>
    </w:rPr>
  </w:style>
  <w:style w:type="character" w:customStyle="1" w:styleId="afffffffffd">
    <w:name w:val="方欣表格栏目"/>
    <w:rsid w:val="00255462"/>
    <w:rPr>
      <w:b/>
      <w:bCs/>
    </w:rPr>
  </w:style>
  <w:style w:type="character" w:customStyle="1" w:styleId="Charffd">
    <w:name w:val="插图 Char"/>
    <w:link w:val="afffffffffe"/>
    <w:rsid w:val="00255462"/>
    <w:rPr>
      <w:rFonts w:eastAsia="仿宋_GB2312"/>
      <w:color w:val="000000"/>
      <w:sz w:val="24"/>
    </w:rPr>
  </w:style>
  <w:style w:type="character" w:customStyle="1" w:styleId="2Char9">
    <w:name w:val="样式 标题 2 + 宋体 五号 非加粗 黑色 Char"/>
    <w:link w:val="2fa"/>
    <w:rsid w:val="00255462"/>
    <w:rPr>
      <w:rFonts w:ascii="宋体" w:hAnsi="宋体"/>
      <w:color w:val="000000"/>
      <w:szCs w:val="32"/>
    </w:rPr>
  </w:style>
  <w:style w:type="character" w:customStyle="1" w:styleId="CharChar45">
    <w:name w:val="Char Char45"/>
    <w:rsid w:val="00255462"/>
    <w:rPr>
      <w:rFonts w:ascii="Arial Narrow" w:eastAsia="楷体" w:hAnsi="Arial Narrow"/>
      <w:b/>
      <w:w w:val="98"/>
      <w:sz w:val="18"/>
      <w:lang w:val="en-US" w:eastAsia="zh-CN" w:bidi="ar-SA"/>
    </w:rPr>
  </w:style>
  <w:style w:type="character" w:customStyle="1" w:styleId="ltblue1">
    <w:name w:val="ltblue1"/>
    <w:rsid w:val="00255462"/>
    <w:rPr>
      <w:rFonts w:ascii="Arial" w:hAnsi="Arial" w:cs="Arial" w:hint="default"/>
      <w:color w:val="336699"/>
      <w:sz w:val="18"/>
      <w:szCs w:val="18"/>
    </w:rPr>
  </w:style>
  <w:style w:type="character" w:customStyle="1" w:styleId="DGResponseChar">
    <w:name w:val="DG Response Char"/>
    <w:link w:val="DGResponse"/>
    <w:rsid w:val="00255462"/>
    <w:rPr>
      <w:rFonts w:ascii="宋体"/>
      <w:b/>
      <w:color w:val="000000"/>
      <w:sz w:val="22"/>
    </w:rPr>
  </w:style>
  <w:style w:type="character" w:customStyle="1" w:styleId="Char1f0">
    <w:name w:val="尾注文本 Char1"/>
    <w:uiPriority w:val="99"/>
    <w:semiHidden/>
    <w:rsid w:val="00255462"/>
    <w:rPr>
      <w:rFonts w:ascii="Calibri" w:eastAsia="宋体" w:hAnsi="Calibri" w:cs="Times New Roman"/>
    </w:rPr>
  </w:style>
  <w:style w:type="character" w:customStyle="1" w:styleId="Char1f1">
    <w:name w:val="一般文字 Char1"/>
    <w:link w:val="affffffffff"/>
    <w:rsid w:val="00255462"/>
    <w:rPr>
      <w:rFonts w:ascii="宋体" w:hAnsi="宋体"/>
      <w:color w:val="000000"/>
      <w:szCs w:val="24"/>
    </w:rPr>
  </w:style>
  <w:style w:type="character" w:customStyle="1" w:styleId="1Char8">
    <w:name w:val="列表 1 Char"/>
    <w:link w:val="1f7"/>
    <w:rsid w:val="00255462"/>
    <w:rPr>
      <w:rFonts w:ascii="Arial Unicode MS" w:hAnsi="Arial Unicode MS"/>
      <w:sz w:val="24"/>
      <w:szCs w:val="24"/>
      <w:lang w:val="en-US" w:eastAsia="zh-CN" w:bidi="ar-SA"/>
    </w:rPr>
  </w:style>
  <w:style w:type="character" w:customStyle="1" w:styleId="Charffe">
    <w:name w:val="正文首行缩进两字 Char"/>
    <w:link w:val="affffffffff0"/>
    <w:rsid w:val="00255462"/>
    <w:rPr>
      <w:sz w:val="24"/>
      <w:szCs w:val="24"/>
      <w:lang w:val="en-US" w:eastAsia="ar-SA" w:bidi="ar-SA"/>
    </w:rPr>
  </w:style>
  <w:style w:type="character" w:customStyle="1" w:styleId="CharChar43">
    <w:name w:val="Char Char43"/>
    <w:rsid w:val="00255462"/>
    <w:rPr>
      <w:rFonts w:ascii="宋体" w:eastAsia="宋体" w:hAnsi="Courier New"/>
      <w:kern w:val="2"/>
      <w:sz w:val="21"/>
      <w:lang w:val="en-US" w:eastAsia="zh-CN" w:bidi="ar-SA"/>
    </w:rPr>
  </w:style>
  <w:style w:type="character" w:customStyle="1" w:styleId="CharChar17">
    <w:name w:val="列表项目符号 Char Char1"/>
    <w:rsid w:val="00255462"/>
    <w:rPr>
      <w:rFonts w:ascii="文鼎CS仿宋体" w:eastAsia="文鼎CS仿宋体" w:hAnsi="Verdana" w:cs="Mangal"/>
      <w:kern w:val="2"/>
      <w:sz w:val="32"/>
      <w:szCs w:val="32"/>
      <w:lang w:val="en-US" w:eastAsia="zh-CN" w:bidi="ar-SA"/>
    </w:rPr>
  </w:style>
  <w:style w:type="character" w:customStyle="1" w:styleId="WW8Num28z0">
    <w:name w:val="WW8Num28z0"/>
    <w:rsid w:val="00255462"/>
    <w:rPr>
      <w:rFonts w:ascii="Wingdings" w:hAnsi="Wingdings"/>
    </w:rPr>
  </w:style>
  <w:style w:type="character" w:customStyle="1" w:styleId="WW8Num64z2">
    <w:name w:val="WW8Num64z2"/>
    <w:rsid w:val="00255462"/>
    <w:rPr>
      <w:rFonts w:ascii="黑体" w:eastAsia="黑体" w:hAnsi="黑体"/>
    </w:rPr>
  </w:style>
  <w:style w:type="character" w:customStyle="1" w:styleId="CharChar22">
    <w:name w:val="Char Char22"/>
    <w:rsid w:val="00255462"/>
    <w:rPr>
      <w:sz w:val="18"/>
      <w:szCs w:val="18"/>
    </w:rPr>
  </w:style>
  <w:style w:type="character" w:customStyle="1" w:styleId="10point1">
    <w:name w:val="10point1"/>
    <w:rsid w:val="00255462"/>
    <w:rPr>
      <w:sz w:val="20"/>
      <w:szCs w:val="20"/>
    </w:rPr>
  </w:style>
  <w:style w:type="character" w:customStyle="1" w:styleId="CharCharb">
    <w:name w:val="二级条标题 Char Char"/>
    <w:rsid w:val="00255462"/>
  </w:style>
  <w:style w:type="character" w:customStyle="1" w:styleId="Char1f2">
    <w:name w:val="脚注文本 Char1"/>
    <w:rsid w:val="00255462"/>
    <w:rPr>
      <w:kern w:val="2"/>
      <w:sz w:val="18"/>
      <w:szCs w:val="18"/>
    </w:rPr>
  </w:style>
  <w:style w:type="character" w:customStyle="1" w:styleId="black2">
    <w:name w:val="black2"/>
    <w:rsid w:val="00255462"/>
  </w:style>
  <w:style w:type="character" w:customStyle="1" w:styleId="biao1">
    <w:name w:val="biao1"/>
    <w:rsid w:val="00255462"/>
    <w:rPr>
      <w:rFonts w:ascii="宋体" w:eastAsia="宋体" w:hAnsi="宋体" w:hint="eastAsia"/>
      <w:b/>
      <w:bCs/>
      <w:color w:val="203484"/>
      <w:sz w:val="18"/>
      <w:szCs w:val="18"/>
    </w:rPr>
  </w:style>
  <w:style w:type="character" w:customStyle="1" w:styleId="21Char">
    <w:name w:val="样式 首行缩进:  2 字符1 Char"/>
    <w:link w:val="210"/>
    <w:rsid w:val="00255462"/>
    <w:rPr>
      <w:rFonts w:cs="宋体"/>
      <w:sz w:val="24"/>
      <w:lang w:eastAsia="en-US" w:bidi="en-US"/>
    </w:rPr>
  </w:style>
  <w:style w:type="character" w:customStyle="1" w:styleId="tw4winMark">
    <w:name w:val="tw4winMark"/>
    <w:rsid w:val="00255462"/>
    <w:rPr>
      <w:rFonts w:ascii="Courier New" w:hAnsi="Courier New"/>
      <w:vanish/>
      <w:color w:val="800080"/>
      <w:vertAlign w:val="subscript"/>
    </w:rPr>
  </w:style>
  <w:style w:type="character" w:customStyle="1" w:styleId="2Chara">
    <w:name w:val="标题2级 Char"/>
    <w:link w:val="2fb"/>
    <w:rsid w:val="00255462"/>
    <w:rPr>
      <w:rFonts w:ascii="宋体" w:hAnsi="宋体"/>
      <w:b/>
      <w:color w:val="000000"/>
      <w:sz w:val="24"/>
      <w:szCs w:val="24"/>
    </w:rPr>
  </w:style>
  <w:style w:type="character" w:customStyle="1" w:styleId="BodyTextChar1">
    <w:name w:val="*Body Text Char1"/>
    <w:rsid w:val="00255462"/>
    <w:rPr>
      <w:rFonts w:ascii="Arial" w:hAnsi="Arial"/>
      <w:color w:val="000000"/>
      <w:lang w:eastAsia="en-US" w:bidi="ar-SA"/>
    </w:rPr>
  </w:style>
  <w:style w:type="character" w:customStyle="1" w:styleId="style1">
    <w:name w:val="style1"/>
    <w:rsid w:val="00255462"/>
  </w:style>
  <w:style w:type="character" w:customStyle="1" w:styleId="CharChar1100">
    <w:name w:val="Char Char110"/>
    <w:aliases w:val=" Char1 Char1, Char Char Char Char Char Char Char,Char1 Char Char,表 Char Char, Char1 Char2, Char Char Char Char Char1"/>
    <w:rsid w:val="00255462"/>
    <w:rPr>
      <w:rFonts w:ascii="Arial" w:eastAsia="黑体" w:hAnsi="Arial"/>
      <w:b/>
      <w:bCs/>
      <w:kern w:val="2"/>
      <w:sz w:val="28"/>
      <w:szCs w:val="28"/>
      <w:lang w:val="en-US" w:eastAsia="zh-CN" w:bidi="ar-SA"/>
    </w:rPr>
  </w:style>
  <w:style w:type="character" w:customStyle="1" w:styleId="Charfff">
    <w:name w:val="_列表 Char"/>
    <w:link w:val="afe"/>
    <w:rsid w:val="00255462"/>
    <w:rPr>
      <w:color w:val="000000"/>
      <w:sz w:val="24"/>
      <w:szCs w:val="24"/>
      <w:lang w:val="x-none" w:eastAsia="x-none"/>
    </w:rPr>
  </w:style>
  <w:style w:type="character" w:customStyle="1" w:styleId="Charfff0">
    <w:name w:val="图号表号 Char"/>
    <w:link w:val="affffffffff1"/>
    <w:rsid w:val="00255462"/>
    <w:rPr>
      <w:sz w:val="24"/>
      <w:szCs w:val="24"/>
    </w:rPr>
  </w:style>
  <w:style w:type="character" w:customStyle="1" w:styleId="02CharChar1">
    <w:name w:val="样式 正文缩进特点表正文正文非缩进特点标题正文非缩进 + 宋体两端对齐左侧:  0 厘米首行缩进:  2 字符... Char Char1"/>
    <w:rsid w:val="00255462"/>
    <w:rPr>
      <w:rFonts w:eastAsia="宋体"/>
      <w:spacing w:val="10"/>
      <w:kern w:val="18"/>
      <w:sz w:val="24"/>
      <w:lang w:val="en-US" w:eastAsia="zh-CN" w:bidi="ar-SA"/>
    </w:rPr>
  </w:style>
  <w:style w:type="character" w:customStyle="1" w:styleId="Char38">
    <w:name w:val="签名 Char3"/>
    <w:uiPriority w:val="99"/>
    <w:semiHidden/>
    <w:rsid w:val="00255462"/>
    <w:rPr>
      <w:rFonts w:ascii="Calibri" w:hAnsi="Calibri"/>
      <w:kern w:val="2"/>
      <w:sz w:val="21"/>
      <w:szCs w:val="22"/>
    </w:rPr>
  </w:style>
  <w:style w:type="character" w:customStyle="1" w:styleId="GB2312Char">
    <w:name w:val="样式 题注 + 仿宋_GB2312 Char"/>
    <w:link w:val="GB2312"/>
    <w:rsid w:val="00255462"/>
    <w:rPr>
      <w:rFonts w:ascii="黑体" w:eastAsia="黑体" w:hAnsi="仿宋_GB2312" w:cs="Arial"/>
      <w:szCs w:val="24"/>
    </w:rPr>
  </w:style>
  <w:style w:type="character" w:customStyle="1" w:styleId="msonormal0">
    <w:name w:val="msonormal"/>
    <w:rsid w:val="00255462"/>
    <w:rPr>
      <w:rFonts w:ascii="Tahoma" w:eastAsia="宋体" w:hAnsi="Tahoma"/>
      <w:kern w:val="2"/>
      <w:sz w:val="24"/>
      <w:lang w:val="en-US" w:eastAsia="zh-CN" w:bidi="ar-SA"/>
    </w:rPr>
  </w:style>
  <w:style w:type="character" w:customStyle="1" w:styleId="affffffffff2">
    <w:name w:val="样式 宋体 小四"/>
    <w:rsid w:val="00255462"/>
    <w:rPr>
      <w:rFonts w:ascii="宋体" w:hAnsi="宋体"/>
      <w:sz w:val="24"/>
    </w:rPr>
  </w:style>
  <w:style w:type="character" w:customStyle="1" w:styleId="Charfff1">
    <w:name w:val="公立医院正文 Char"/>
    <w:link w:val="affffffffff3"/>
    <w:rsid w:val="00255462"/>
    <w:rPr>
      <w:rFonts w:ascii="宋体" w:hAnsi="宋体"/>
      <w:color w:val="0070C0"/>
      <w:sz w:val="24"/>
      <w:szCs w:val="24"/>
    </w:rPr>
  </w:style>
  <w:style w:type="character" w:customStyle="1" w:styleId="Char1f3">
    <w:name w:val="称呼 Char1"/>
    <w:rsid w:val="00255462"/>
    <w:rPr>
      <w:rFonts w:eastAsia="黑体"/>
      <w:b/>
      <w:kern w:val="2"/>
      <w:sz w:val="28"/>
    </w:rPr>
  </w:style>
  <w:style w:type="character" w:customStyle="1" w:styleId="cnfont1">
    <w:name w:val="cnfont1"/>
    <w:rsid w:val="00255462"/>
  </w:style>
  <w:style w:type="character" w:customStyle="1" w:styleId="5Char10">
    <w:name w:val="图中文字5 Char1"/>
    <w:rsid w:val="00255462"/>
    <w:rPr>
      <w:rFonts w:ascii="宋体" w:eastAsia="宋体"/>
      <w:spacing w:val="-16"/>
      <w:kern w:val="2"/>
      <w:sz w:val="18"/>
      <w:szCs w:val="18"/>
      <w:lang w:val="en-US" w:eastAsia="zh-CN" w:bidi="ar-SA"/>
    </w:rPr>
  </w:style>
  <w:style w:type="character" w:customStyle="1" w:styleId="producttexttagline1">
    <w:name w:val="producttexttagline1"/>
    <w:rsid w:val="00255462"/>
    <w:rPr>
      <w:rFonts w:ascii="Verdana" w:hAnsi="Verdana" w:hint="default"/>
      <w:b w:val="0"/>
      <w:bCs w:val="0"/>
      <w:color w:val="333333"/>
      <w:sz w:val="21"/>
      <w:szCs w:val="21"/>
    </w:rPr>
  </w:style>
  <w:style w:type="character" w:customStyle="1" w:styleId="WW8Num18z7">
    <w:name w:val="WW8Num18z7"/>
    <w:rsid w:val="00255462"/>
    <w:rPr>
      <w:rFonts w:ascii="Arial" w:eastAsia="黑体" w:hAnsi="Arial"/>
      <w:b w:val="0"/>
      <w:i w:val="0"/>
      <w:sz w:val="18"/>
      <w:szCs w:val="18"/>
    </w:rPr>
  </w:style>
  <w:style w:type="character" w:customStyle="1" w:styleId="WW8Num19z3">
    <w:name w:val="WW8Num19z3"/>
    <w:rsid w:val="00255462"/>
    <w:rPr>
      <w:rFonts w:ascii="Arial" w:hAnsi="Arial"/>
      <w:b w:val="0"/>
      <w:i w:val="0"/>
      <w:sz w:val="21"/>
      <w:szCs w:val="21"/>
    </w:rPr>
  </w:style>
  <w:style w:type="character" w:customStyle="1" w:styleId="WW8Num63z1">
    <w:name w:val="WW8Num63z1"/>
    <w:rsid w:val="00255462"/>
    <w:rPr>
      <w:rFonts w:ascii="Wingdings" w:hAnsi="Wingdings"/>
    </w:rPr>
  </w:style>
  <w:style w:type="character" w:customStyle="1" w:styleId="WW8Num24z4">
    <w:name w:val="WW8Num24z4"/>
    <w:rsid w:val="00255462"/>
    <w:rPr>
      <w:b w:val="0"/>
      <w:i w:val="0"/>
    </w:rPr>
  </w:style>
  <w:style w:type="character" w:customStyle="1" w:styleId="CSSCharChar1">
    <w:name w:val="CSS章标记 Char Char1"/>
    <w:rsid w:val="00255462"/>
    <w:rPr>
      <w:rFonts w:eastAsia="仿宋_GB2312"/>
      <w:bCs/>
      <w:color w:val="000000"/>
      <w:kern w:val="44"/>
    </w:rPr>
  </w:style>
  <w:style w:type="character" w:customStyle="1" w:styleId="ListBullet2Char">
    <w:name w:val="ListBullet2 Char"/>
    <w:link w:val="ListBullet2"/>
    <w:rsid w:val="00255462"/>
    <w:rPr>
      <w:rFonts w:cs="Angsana New"/>
      <w:color w:val="000000"/>
      <w:sz w:val="24"/>
      <w:szCs w:val="24"/>
      <w:lang w:val="x-none" w:eastAsia="x-none" w:bidi="th-TH"/>
    </w:rPr>
  </w:style>
  <w:style w:type="character" w:customStyle="1" w:styleId="DefaultTextChar">
    <w:name w:val="Default Text Char"/>
    <w:link w:val="DefaultText"/>
    <w:rsid w:val="00255462"/>
    <w:rPr>
      <w:rFonts w:ascii="宋体" w:hAnsi="宋体"/>
      <w:sz w:val="24"/>
      <w:szCs w:val="24"/>
    </w:rPr>
  </w:style>
  <w:style w:type="character" w:customStyle="1" w:styleId="CharChar184">
    <w:name w:val="Char Char184"/>
    <w:rsid w:val="00255462"/>
    <w:rPr>
      <w:rFonts w:eastAsia="宋体"/>
      <w:b/>
      <w:kern w:val="2"/>
      <w:sz w:val="24"/>
      <w:lang w:bidi="ar-SA"/>
    </w:rPr>
  </w:style>
  <w:style w:type="character" w:customStyle="1" w:styleId="CharChar232">
    <w:name w:val="Char Char232"/>
    <w:rsid w:val="00255462"/>
    <w:rPr>
      <w:rFonts w:ascii="Arial" w:eastAsia="黑体" w:hAnsi="Arial"/>
      <w:color w:val="000000"/>
      <w:kern w:val="2"/>
      <w:sz w:val="28"/>
      <w:szCs w:val="21"/>
    </w:rPr>
  </w:style>
  <w:style w:type="character" w:customStyle="1" w:styleId="6CharChar">
    <w:name w:val="标题 6 Char Char"/>
    <w:rsid w:val="00255462"/>
    <w:rPr>
      <w:rFonts w:ascii="Arial" w:eastAsia="黑体" w:hAnsi="Arial"/>
      <w:b/>
      <w:bCs/>
      <w:kern w:val="2"/>
      <w:sz w:val="24"/>
      <w:szCs w:val="24"/>
      <w:lang w:val="en-US" w:eastAsia="zh-CN" w:bidi="ar-SA"/>
    </w:rPr>
  </w:style>
  <w:style w:type="character" w:customStyle="1" w:styleId="SIPOChar0">
    <w:name w:val="【SIPO】注释 Char"/>
    <w:link w:val="SIPO0"/>
    <w:rsid w:val="00255462"/>
    <w:rPr>
      <w:rFonts w:ascii="宋体" w:hAnsi="宋体"/>
      <w:color w:val="0000FF"/>
      <w:sz w:val="18"/>
      <w:szCs w:val="18"/>
    </w:rPr>
  </w:style>
  <w:style w:type="character" w:customStyle="1" w:styleId="Char2b">
    <w:name w:val="正文文本 Char2"/>
    <w:uiPriority w:val="99"/>
    <w:semiHidden/>
    <w:rsid w:val="00255462"/>
    <w:rPr>
      <w:rFonts w:ascii="Arial" w:hAnsi="Arial"/>
      <w:kern w:val="2"/>
    </w:rPr>
  </w:style>
  <w:style w:type="character" w:customStyle="1" w:styleId="2Charb">
    <w:name w:val="首行缩进 2字符 Char"/>
    <w:link w:val="2fc"/>
    <w:rsid w:val="00255462"/>
    <w:rPr>
      <w:rFonts w:cs="宋体"/>
      <w:sz w:val="28"/>
    </w:rPr>
  </w:style>
  <w:style w:type="character" w:customStyle="1" w:styleId="Charfff2">
    <w:name w:val="一级条标题 Char"/>
    <w:rsid w:val="00255462"/>
    <w:rPr>
      <w:rFonts w:eastAsia="黑体"/>
      <w:sz w:val="21"/>
      <w:lang w:val="en-US" w:eastAsia="zh-CN" w:bidi="ar-SA"/>
    </w:rPr>
  </w:style>
  <w:style w:type="character" w:customStyle="1" w:styleId="WW8Num21z0">
    <w:name w:val="WW8Num21z0"/>
    <w:rsid w:val="00255462"/>
    <w:rPr>
      <w:rFonts w:ascii="Wingdings" w:hAnsi="Wingdings"/>
    </w:rPr>
  </w:style>
  <w:style w:type="character" w:customStyle="1" w:styleId="WW8Num64z1">
    <w:name w:val="WW8Num64z1"/>
    <w:rsid w:val="00255462"/>
    <w:rPr>
      <w:rFonts w:eastAsia="黑体"/>
      <w:b/>
      <w:i w:val="0"/>
      <w:sz w:val="36"/>
      <w:szCs w:val="36"/>
    </w:rPr>
  </w:style>
  <w:style w:type="character" w:customStyle="1" w:styleId="myp112">
    <w:name w:val="myp112"/>
    <w:rsid w:val="00255462"/>
    <w:rPr>
      <w:rFonts w:ascii="ˎ̥" w:hAnsi="ˎ̥" w:hint="default"/>
      <w:strike w:val="0"/>
      <w:dstrike w:val="0"/>
      <w:color w:val="000000"/>
      <w:sz w:val="22"/>
      <w:szCs w:val="22"/>
      <w:u w:val="none"/>
    </w:rPr>
  </w:style>
  <w:style w:type="character" w:customStyle="1" w:styleId="wz">
    <w:name w:val="wz"/>
    <w:rsid w:val="00255462"/>
  </w:style>
  <w:style w:type="character" w:customStyle="1" w:styleId="4Char2">
    <w:name w:val="标题4 Char2"/>
    <w:rsid w:val="00255462"/>
    <w:rPr>
      <w:rFonts w:ascii="宋体" w:eastAsia="宋体" w:hAnsi="Arial"/>
      <w:b/>
      <w:kern w:val="2"/>
      <w:sz w:val="28"/>
      <w:lang w:val="en-US" w:eastAsia="zh-CN" w:bidi="ar-SA"/>
    </w:rPr>
  </w:style>
  <w:style w:type="character" w:customStyle="1" w:styleId="WW8Num72z1">
    <w:name w:val="WW8Num72z1"/>
    <w:rsid w:val="00255462"/>
    <w:rPr>
      <w:rFonts w:eastAsia="黑体"/>
      <w:b/>
      <w:i w:val="0"/>
      <w:sz w:val="36"/>
      <w:szCs w:val="36"/>
    </w:rPr>
  </w:style>
  <w:style w:type="character" w:customStyle="1" w:styleId="2Char30">
    <w:name w:val="正文首行缩进 2 Char3"/>
    <w:uiPriority w:val="99"/>
    <w:semiHidden/>
    <w:rsid w:val="00255462"/>
  </w:style>
  <w:style w:type="character" w:customStyle="1" w:styleId="787820505Char">
    <w:name w:val="样式 样式 段前: 7.8 磅 段后: 7.8 磅 + 首行缩进:  2 字符 段前: 0.5 行 段后: 0.5 行 Char"/>
    <w:link w:val="787820505"/>
    <w:rsid w:val="00255462"/>
    <w:rPr>
      <w:color w:val="000000"/>
      <w:sz w:val="24"/>
    </w:rPr>
  </w:style>
  <w:style w:type="character" w:customStyle="1" w:styleId="HeaderChar">
    <w:name w:val="Header Char"/>
    <w:locked/>
    <w:rsid w:val="00255462"/>
    <w:rPr>
      <w:rFonts w:cs="Times New Roman"/>
      <w:kern w:val="2"/>
      <w:sz w:val="18"/>
      <w:szCs w:val="18"/>
    </w:rPr>
  </w:style>
  <w:style w:type="character" w:customStyle="1" w:styleId="Charfff3">
    <w:name w:val="@正文 Char"/>
    <w:link w:val="affffffffff4"/>
    <w:rsid w:val="00255462"/>
    <w:rPr>
      <w:color w:val="000000"/>
      <w:sz w:val="24"/>
      <w:szCs w:val="24"/>
    </w:rPr>
  </w:style>
  <w:style w:type="character" w:customStyle="1" w:styleId="WW8Num5z3">
    <w:name w:val="WW8Num5z3"/>
    <w:rsid w:val="00255462"/>
    <w:rPr>
      <w:rFonts w:ascii="Symbol" w:hAnsi="Symbol"/>
    </w:rPr>
  </w:style>
  <w:style w:type="character" w:customStyle="1" w:styleId="affffffffff5">
    <w:name w:val="列表 字符"/>
    <w:link w:val="affffffffff6"/>
    <w:rsid w:val="00255462"/>
    <w:rPr>
      <w:szCs w:val="24"/>
    </w:rPr>
  </w:style>
  <w:style w:type="character" w:customStyle="1" w:styleId="CharChar215">
    <w:name w:val="Char Char215"/>
    <w:rsid w:val="00255462"/>
    <w:rPr>
      <w:rFonts w:ascii="Arial" w:eastAsia="黑体" w:hAnsi="Arial"/>
      <w:b/>
      <w:bCs/>
      <w:kern w:val="2"/>
      <w:sz w:val="28"/>
      <w:szCs w:val="28"/>
      <w:lang w:val="en-US" w:eastAsia="zh-CN" w:bidi="ar-SA"/>
    </w:rPr>
  </w:style>
  <w:style w:type="character" w:customStyle="1" w:styleId="Charfff4">
    <w:name w:val="二级条标题 Char"/>
    <w:rsid w:val="00255462"/>
  </w:style>
  <w:style w:type="character" w:customStyle="1" w:styleId="title41">
    <w:name w:val="title41"/>
    <w:rsid w:val="00255462"/>
    <w:rPr>
      <w:strike w:val="0"/>
      <w:dstrike w:val="0"/>
      <w:color w:val="2C517B"/>
      <w:u w:val="none"/>
    </w:rPr>
  </w:style>
  <w:style w:type="character" w:customStyle="1" w:styleId="AChar1Char">
    <w:name w:val="正文A Char1 Char"/>
    <w:rsid w:val="00255462"/>
    <w:rPr>
      <w:rFonts w:ascii="仿宋_GB2312" w:eastAsia="仿宋_GB2312" w:hAnsi="仿宋_GB2312"/>
      <w:color w:val="000000"/>
      <w:kern w:val="2"/>
      <w:sz w:val="24"/>
      <w:lang w:val="en-US" w:eastAsia="zh-CN" w:bidi="ar-SA"/>
    </w:rPr>
  </w:style>
  <w:style w:type="character" w:customStyle="1" w:styleId="open">
    <w:name w:val="open"/>
    <w:rsid w:val="00255462"/>
  </w:style>
  <w:style w:type="character" w:customStyle="1" w:styleId="myChar">
    <w:name w:val="my正文 Char"/>
    <w:link w:val="my"/>
    <w:rsid w:val="00255462"/>
    <w:rPr>
      <w:color w:val="000000"/>
      <w:sz w:val="24"/>
      <w:szCs w:val="24"/>
    </w:rPr>
  </w:style>
  <w:style w:type="character" w:customStyle="1" w:styleId="BodyTextZchn">
    <w:name w:val="*Body Text Zchn"/>
    <w:link w:val="BodyText"/>
    <w:locked/>
    <w:rsid w:val="00255462"/>
    <w:rPr>
      <w:rFonts w:ascii="Arial" w:hAnsi="Arial" w:cs="Arial"/>
      <w:color w:val="000000"/>
      <w:sz w:val="22"/>
      <w:lang w:val="en-US" w:eastAsia="en-US" w:bidi="ar-SA"/>
    </w:rPr>
  </w:style>
  <w:style w:type="character" w:customStyle="1" w:styleId="MMTopic4Char">
    <w:name w:val="MM Topic 4 Char"/>
    <w:link w:val="MMTopic4"/>
    <w:rsid w:val="00255462"/>
    <w:rPr>
      <w:rFonts w:ascii="Arial" w:hAnsi="Arial"/>
      <w:b/>
      <w:bCs/>
      <w:color w:val="000000"/>
      <w:sz w:val="28"/>
      <w:szCs w:val="30"/>
    </w:rPr>
  </w:style>
  <w:style w:type="character" w:customStyle="1" w:styleId="Absatz-Standardschriftart">
    <w:name w:val="Absatz-Standardschriftart"/>
    <w:rsid w:val="00255462"/>
  </w:style>
  <w:style w:type="character" w:customStyle="1" w:styleId="12word1">
    <w:name w:val="12word1"/>
    <w:rsid w:val="00255462"/>
    <w:rPr>
      <w:rFonts w:ascii="Tahoma" w:eastAsia="宋体" w:hAnsi="Tahoma"/>
      <w:kern w:val="2"/>
      <w:sz w:val="18"/>
      <w:szCs w:val="18"/>
      <w:lang w:val="en-US" w:eastAsia="zh-CN" w:bidi="ar-SA"/>
    </w:rPr>
  </w:style>
  <w:style w:type="character" w:customStyle="1" w:styleId="bg-hover">
    <w:name w:val="bg-hover"/>
    <w:rsid w:val="00255462"/>
    <w:rPr>
      <w:shd w:val="clear" w:color="auto" w:fill="000000"/>
    </w:rPr>
  </w:style>
  <w:style w:type="character" w:customStyle="1" w:styleId="4Char0">
    <w:name w:val="样式4 Char"/>
    <w:link w:val="45"/>
    <w:rsid w:val="00255462"/>
    <w:rPr>
      <w:rFonts w:cs="Angsana New"/>
      <w:b/>
      <w:caps/>
      <w:sz w:val="24"/>
      <w:szCs w:val="24"/>
    </w:rPr>
  </w:style>
  <w:style w:type="character" w:customStyle="1" w:styleId="46">
    <w:name w:val="样式 标题4 + 非加粗"/>
    <w:rsid w:val="00255462"/>
    <w:rPr>
      <w:rFonts w:ascii="仿宋_GB2312" w:eastAsia="黑体" w:hAnsi="仿宋_GB2312"/>
      <w:b/>
      <w:bCs/>
      <w:kern w:val="0"/>
      <w:sz w:val="28"/>
    </w:rPr>
  </w:style>
  <w:style w:type="character" w:customStyle="1" w:styleId="new2">
    <w:name w:val="new2"/>
    <w:rsid w:val="00255462"/>
    <w:rPr>
      <w:spacing w:val="600"/>
      <w:sz w:val="18"/>
      <w:szCs w:val="18"/>
    </w:rPr>
  </w:style>
  <w:style w:type="character" w:customStyle="1" w:styleId="p111">
    <w:name w:val="p111"/>
    <w:rsid w:val="00255462"/>
    <w:rPr>
      <w:rFonts w:hint="default"/>
      <w:strike w:val="0"/>
      <w:dstrike w:val="0"/>
      <w:color w:val="000000"/>
      <w:sz w:val="22"/>
      <w:szCs w:val="22"/>
      <w:u w:val="none"/>
    </w:rPr>
  </w:style>
  <w:style w:type="character" w:customStyle="1" w:styleId="WW8Num56z1">
    <w:name w:val="WW8Num56z1"/>
    <w:rsid w:val="00255462"/>
    <w:rPr>
      <w:rFonts w:ascii="Courier New" w:hAnsi="Courier New"/>
    </w:rPr>
  </w:style>
  <w:style w:type="character" w:customStyle="1" w:styleId="tw4winExternal">
    <w:name w:val="tw4winExternal"/>
    <w:rsid w:val="00255462"/>
    <w:rPr>
      <w:rFonts w:ascii="Courier New" w:hAnsi="Courier New"/>
      <w:color w:val="808080"/>
    </w:rPr>
  </w:style>
  <w:style w:type="character" w:customStyle="1" w:styleId="3Char30">
    <w:name w:val="正文文本 3 Char3"/>
    <w:uiPriority w:val="99"/>
    <w:semiHidden/>
    <w:rsid w:val="00255462"/>
    <w:rPr>
      <w:rFonts w:ascii="Calibri" w:hAnsi="Calibri"/>
      <w:kern w:val="2"/>
      <w:sz w:val="16"/>
      <w:szCs w:val="16"/>
    </w:rPr>
  </w:style>
  <w:style w:type="character" w:customStyle="1" w:styleId="01CharChar">
    <w:name w:val="01 Char Char"/>
    <w:rsid w:val="00255462"/>
    <w:rPr>
      <w:rFonts w:eastAsia="黑体"/>
      <w:b/>
      <w:bCs/>
      <w:color w:val="000000"/>
      <w:kern w:val="44"/>
      <w:sz w:val="36"/>
      <w:szCs w:val="44"/>
      <w:lang w:val="en-US" w:eastAsia="zh-CN" w:bidi="ar-SA"/>
    </w:rPr>
  </w:style>
  <w:style w:type="character" w:customStyle="1" w:styleId="CSS4CharChar">
    <w:name w:val="CSS节内4级标记 Char Char"/>
    <w:rsid w:val="00255462"/>
    <w:rPr>
      <w:rFonts w:ascii="Arial" w:eastAsia="黑体" w:hAnsi="Arial"/>
      <w:b/>
      <w:bCs/>
    </w:rPr>
  </w:style>
  <w:style w:type="character" w:customStyle="1" w:styleId="2fd">
    <w:name w:val="批注引用2"/>
    <w:rsid w:val="00255462"/>
    <w:rPr>
      <w:sz w:val="21"/>
      <w:szCs w:val="21"/>
    </w:rPr>
  </w:style>
  <w:style w:type="character" w:customStyle="1" w:styleId="BULLETBoldCharChar">
    <w:name w:val="BULLET + Bold Char Char"/>
    <w:link w:val="BULLETBold"/>
    <w:rsid w:val="00255462"/>
    <w:rPr>
      <w:b/>
      <w:bCs/>
      <w:sz w:val="22"/>
      <w:lang w:eastAsia="en-US"/>
    </w:rPr>
  </w:style>
  <w:style w:type="character" w:customStyle="1" w:styleId="Charfff5">
    <w:name w:val="可研加粗 Char"/>
    <w:semiHidden/>
    <w:rsid w:val="00255462"/>
    <w:rPr>
      <w:rFonts w:ascii="Tahoma" w:eastAsia="仿宋_GB2312" w:hAnsi="Tahoma"/>
      <w:b/>
      <w:kern w:val="2"/>
      <w:sz w:val="24"/>
      <w:szCs w:val="24"/>
      <w:lang w:val="en-US" w:eastAsia="zh-CN" w:bidi="ar-SA"/>
    </w:rPr>
  </w:style>
  <w:style w:type="character" w:customStyle="1" w:styleId="NormalTableChar">
    <w:name w:val="NormalTable Char"/>
    <w:link w:val="NormalTable"/>
    <w:rsid w:val="00255462"/>
    <w:rPr>
      <w:rFonts w:ascii="Arial Unicode MS" w:eastAsia="MS Mincho" w:hAnsi="Arial Unicode MS"/>
      <w:color w:val="000000"/>
      <w:lang w:val="en-AU" w:eastAsia="en-US"/>
    </w:rPr>
  </w:style>
  <w:style w:type="character" w:customStyle="1" w:styleId="Charfff6">
    <w:name w:val="正文 Char"/>
    <w:link w:val="2fe"/>
    <w:rsid w:val="00255462"/>
    <w:rPr>
      <w:rFonts w:ascii="宋体"/>
      <w:sz w:val="34"/>
      <w:lang w:val="en-US" w:eastAsia="zh-CN" w:bidi="ar-SA"/>
    </w:rPr>
  </w:style>
  <w:style w:type="character" w:customStyle="1" w:styleId="5CharCharCharChar">
    <w:name w:val="标题 5 Char Char Char Char"/>
    <w:rsid w:val="00255462"/>
    <w:rPr>
      <w:rFonts w:ascii="黑体" w:eastAsia="黑体"/>
      <w:kern w:val="2"/>
      <w:sz w:val="24"/>
      <w:lang w:val="en-US" w:eastAsia="zh-CN" w:bidi="ar-SA"/>
    </w:rPr>
  </w:style>
  <w:style w:type="character" w:customStyle="1" w:styleId="5Char">
    <w:name w:val="标题5 Char"/>
    <w:link w:val="54"/>
    <w:rsid w:val="00255462"/>
    <w:rPr>
      <w:rFonts w:eastAsia="黑体"/>
      <w:b/>
      <w:bCs/>
      <w:color w:val="000000"/>
      <w:sz w:val="24"/>
      <w:szCs w:val="28"/>
    </w:rPr>
  </w:style>
  <w:style w:type="character" w:customStyle="1" w:styleId="affffffffff7">
    <w:name w:val="方欣表格头"/>
    <w:rsid w:val="00255462"/>
    <w:rPr>
      <w:rFonts w:ascii="黑体" w:eastAsia="黑体" w:hAnsi="黑体"/>
      <w:sz w:val="24"/>
    </w:rPr>
  </w:style>
  <w:style w:type="character" w:customStyle="1" w:styleId="Charfff7">
    <w:name w:val="正文粗体 Char"/>
    <w:link w:val="affffffffff8"/>
    <w:rsid w:val="00255462"/>
    <w:rPr>
      <w:rFonts w:eastAsia="仿宋_GB2312"/>
      <w:b/>
      <w:sz w:val="28"/>
    </w:rPr>
  </w:style>
  <w:style w:type="character" w:customStyle="1" w:styleId="WW8Num25z0">
    <w:name w:val="WW8Num25z0"/>
    <w:rsid w:val="00255462"/>
    <w:rPr>
      <w:rFonts w:ascii="Wingdings" w:hAnsi="Wingdings"/>
    </w:rPr>
  </w:style>
  <w:style w:type="character" w:customStyle="1" w:styleId="WW8Num51z1">
    <w:name w:val="WW8Num51z1"/>
    <w:rsid w:val="00255462"/>
    <w:rPr>
      <w:rFonts w:ascii="Courier New" w:hAnsi="Courier New"/>
    </w:rPr>
  </w:style>
  <w:style w:type="character" w:customStyle="1" w:styleId="tw4winPopup">
    <w:name w:val="tw4winPopup"/>
    <w:rsid w:val="00255462"/>
    <w:rPr>
      <w:rFonts w:ascii="Courier New" w:hAnsi="Courier New"/>
      <w:color w:val="008000"/>
    </w:rPr>
  </w:style>
  <w:style w:type="character" w:customStyle="1" w:styleId="pass-clearbtn-verifycode1">
    <w:name w:val="pass-clearbtn-verifycode1"/>
    <w:rsid w:val="00255462"/>
  </w:style>
  <w:style w:type="character" w:customStyle="1" w:styleId="CharCharChar8">
    <w:name w:val="正文不空 Char Char Char"/>
    <w:rsid w:val="00255462"/>
    <w:rPr>
      <w:rFonts w:ascii="Arial" w:eastAsia="仿宋_GB2312" w:hAnsi="Arial"/>
      <w:kern w:val="2"/>
      <w:sz w:val="32"/>
      <w:szCs w:val="32"/>
      <w:lang w:val="en-US" w:eastAsia="zh-CN" w:bidi="ar-SA"/>
    </w:rPr>
  </w:style>
  <w:style w:type="character" w:customStyle="1" w:styleId="WW8Num70z0">
    <w:name w:val="WW8Num70z0"/>
    <w:rsid w:val="00255462"/>
    <w:rPr>
      <w:rFonts w:ascii="Wingdings" w:hAnsi="Wingdings"/>
    </w:rPr>
  </w:style>
  <w:style w:type="character" w:customStyle="1" w:styleId="sub1">
    <w:name w:val="sub1"/>
    <w:rsid w:val="00255462"/>
    <w:rPr>
      <w:sz w:val="22"/>
      <w:szCs w:val="23"/>
    </w:rPr>
  </w:style>
  <w:style w:type="character" w:customStyle="1" w:styleId="CharChar141">
    <w:name w:val="Char Char141"/>
    <w:rsid w:val="00255462"/>
    <w:rPr>
      <w:rFonts w:eastAsia="仿宋_GB2312"/>
      <w:color w:val="000000"/>
      <w:kern w:val="2"/>
      <w:sz w:val="28"/>
      <w:szCs w:val="28"/>
      <w:lang w:val="en-US" w:eastAsia="zh-CN" w:bidi="ar-SA"/>
    </w:rPr>
  </w:style>
  <w:style w:type="character" w:customStyle="1" w:styleId="Char1f4">
    <w:name w:val="正文文本缩进 Char1"/>
    <w:uiPriority w:val="99"/>
    <w:semiHidden/>
    <w:rsid w:val="00255462"/>
    <w:rPr>
      <w:rFonts w:ascii="Calibri" w:eastAsia="宋体" w:hAnsi="Calibri" w:cs="Times New Roman"/>
    </w:rPr>
  </w:style>
  <w:style w:type="character" w:customStyle="1" w:styleId="WW8Num14z2">
    <w:name w:val="WW8Num14z2"/>
    <w:rsid w:val="00255462"/>
    <w:rPr>
      <w:rFonts w:ascii="Wingdings" w:hAnsi="Wingdings"/>
    </w:rPr>
  </w:style>
  <w:style w:type="character" w:customStyle="1" w:styleId="CharCharCharChar1">
    <w:name w:val="标准正文 Char Char Char Char"/>
    <w:rsid w:val="00255462"/>
    <w:rPr>
      <w:rFonts w:ascii="Arial" w:eastAsia="宋体" w:hAnsi="Arial"/>
      <w:kern w:val="2"/>
      <w:sz w:val="24"/>
      <w:lang w:val="en-US" w:eastAsia="zh-CN" w:bidi="ar-SA"/>
    </w:rPr>
  </w:style>
  <w:style w:type="character" w:customStyle="1" w:styleId="style1411">
    <w:name w:val="style1411"/>
    <w:rsid w:val="00255462"/>
    <w:rPr>
      <w:rFonts w:ascii="楷体_GB2312" w:eastAsia="楷体_GB2312" w:hint="eastAsia"/>
      <w:sz w:val="36"/>
      <w:szCs w:val="36"/>
    </w:rPr>
  </w:style>
  <w:style w:type="character" w:customStyle="1" w:styleId="Char80">
    <w:name w:val="Char8"/>
    <w:rsid w:val="00255462"/>
    <w:rPr>
      <w:rFonts w:eastAsia="仿宋_GB2312"/>
      <w:b/>
      <w:sz w:val="28"/>
      <w:lang w:val="en-US" w:eastAsia="zh-CN" w:bidi="ar-SA"/>
    </w:rPr>
  </w:style>
  <w:style w:type="character" w:customStyle="1" w:styleId="Charfff8">
    <w:name w:val="正文格式 Char"/>
    <w:link w:val="affffffffff9"/>
    <w:rsid w:val="00255462"/>
    <w:rPr>
      <w:rFonts w:ascii="宋体" w:hAnsi="宋体" w:cs="宋体"/>
      <w:color w:val="000000"/>
      <w:sz w:val="24"/>
    </w:rPr>
  </w:style>
  <w:style w:type="character" w:customStyle="1" w:styleId="5Char0">
    <w:name w:val="_标题5 Char"/>
    <w:link w:val="51"/>
    <w:rsid w:val="00255462"/>
    <w:rPr>
      <w:rFonts w:ascii="Arial" w:eastAsia="黑体" w:hAnsi="Arial"/>
      <w:bCs/>
      <w:color w:val="000000"/>
      <w:sz w:val="24"/>
      <w:szCs w:val="28"/>
      <w:lang w:val="x-none" w:eastAsia="x-none"/>
    </w:rPr>
  </w:style>
  <w:style w:type="character" w:customStyle="1" w:styleId="Char1f5">
    <w:name w:val="副标题 Char1"/>
    <w:rsid w:val="00255462"/>
    <w:rPr>
      <w:rFonts w:ascii="Cambria" w:hAnsi="Cambria" w:cs="Times New Roman" w:hint="default"/>
      <w:b/>
      <w:bCs/>
      <w:kern w:val="28"/>
      <w:sz w:val="32"/>
      <w:szCs w:val="32"/>
    </w:rPr>
  </w:style>
  <w:style w:type="character" w:customStyle="1" w:styleId="4H4bulletblbbPIM4h4SmallAppendixl4sect12Char">
    <w:name w:val="样式 标题 4H4bulletblbbPIM 4h4(Small Appendix)付标题l4sect 1....2 Char"/>
    <w:link w:val="4H4bulletblbbPIM4h4SmallAppendixl4sect12"/>
    <w:rsid w:val="00255462"/>
    <w:rPr>
      <w:rFonts w:ascii="Arial Black" w:hAnsi="Arial"/>
      <w:bCs/>
      <w:color w:val="000000"/>
      <w:sz w:val="28"/>
      <w:szCs w:val="28"/>
    </w:rPr>
  </w:style>
  <w:style w:type="character" w:customStyle="1" w:styleId="WW8Num4z2">
    <w:name w:val="WW8Num4z2"/>
    <w:rsid w:val="00255462"/>
    <w:rPr>
      <w:rFonts w:ascii="Wingdings" w:hAnsi="Wingdings"/>
    </w:rPr>
  </w:style>
  <w:style w:type="character" w:customStyle="1" w:styleId="Char39">
    <w:name w:val="批注主题 Char3"/>
    <w:uiPriority w:val="99"/>
    <w:semiHidden/>
    <w:rsid w:val="00255462"/>
    <w:rPr>
      <w:b/>
      <w:bCs/>
    </w:rPr>
  </w:style>
  <w:style w:type="character" w:customStyle="1" w:styleId="tw4winTerm">
    <w:name w:val="tw4winTerm"/>
    <w:rsid w:val="00255462"/>
    <w:rPr>
      <w:color w:val="0000FF"/>
    </w:rPr>
  </w:style>
  <w:style w:type="character" w:customStyle="1" w:styleId="affffffffffa">
    <w:name w:val="样式 四号 蓝色"/>
    <w:rsid w:val="00255462"/>
    <w:rPr>
      <w:rFonts w:ascii="Arial" w:eastAsia="仿宋_GB2312" w:hAnsi="Arial"/>
      <w:color w:val="auto"/>
      <w:sz w:val="32"/>
      <w:szCs w:val="32"/>
    </w:rPr>
  </w:style>
  <w:style w:type="character" w:customStyle="1" w:styleId="Char140">
    <w:name w:val="Char14"/>
    <w:rsid w:val="00255462"/>
    <w:rPr>
      <w:rFonts w:eastAsia="黑体"/>
      <w:b/>
      <w:kern w:val="2"/>
      <w:sz w:val="28"/>
      <w:lang w:val="en-US" w:eastAsia="zh-CN" w:bidi="ar-SA"/>
    </w:rPr>
  </w:style>
  <w:style w:type="character" w:customStyle="1" w:styleId="orange1">
    <w:name w:val="orange1"/>
    <w:rsid w:val="00255462"/>
    <w:rPr>
      <w:color w:val="DE6F00"/>
    </w:rPr>
  </w:style>
  <w:style w:type="character" w:customStyle="1" w:styleId="WW8Num24z3">
    <w:name w:val="WW8Num24z3"/>
    <w:rsid w:val="00255462"/>
    <w:rPr>
      <w:rFonts w:ascii="Times New Roman" w:eastAsia="黑体" w:hAnsi="Times New Roman" w:cs="Times New Roman"/>
      <w:b w:val="0"/>
    </w:rPr>
  </w:style>
  <w:style w:type="character" w:customStyle="1" w:styleId="lblue11">
    <w:name w:val="lblue11"/>
    <w:rsid w:val="00255462"/>
    <w:rPr>
      <w:strike w:val="0"/>
      <w:dstrike w:val="0"/>
      <w:color w:val="333333"/>
      <w:u w:val="none"/>
    </w:rPr>
  </w:style>
  <w:style w:type="character" w:customStyle="1" w:styleId="CharChar301">
    <w:name w:val="Char Char301"/>
    <w:rsid w:val="00255462"/>
    <w:rPr>
      <w:rFonts w:ascii="Arial" w:eastAsia="黑体" w:hAnsi="Arial" w:cs="Arial"/>
      <w:b/>
      <w:bCs/>
      <w:kern w:val="2"/>
      <w:sz w:val="32"/>
      <w:szCs w:val="32"/>
    </w:rPr>
  </w:style>
  <w:style w:type="character" w:customStyle="1" w:styleId="WW8Num23z4">
    <w:name w:val="WW8Num23z4"/>
    <w:rsid w:val="00255462"/>
    <w:rPr>
      <w:b w:val="0"/>
      <w:i w:val="0"/>
    </w:rPr>
  </w:style>
  <w:style w:type="character" w:customStyle="1" w:styleId="Charfff9">
    <w:name w:val="编写说明 Char"/>
    <w:link w:val="affffffffffb"/>
    <w:rsid w:val="00255462"/>
    <w:rPr>
      <w:i/>
      <w:color w:val="0000FF"/>
      <w:szCs w:val="24"/>
    </w:rPr>
  </w:style>
  <w:style w:type="character" w:customStyle="1" w:styleId="3-0001Char">
    <w:name w:val="样式3-正文0001 Char"/>
    <w:link w:val="3-0001"/>
    <w:rsid w:val="00255462"/>
    <w:rPr>
      <w:rFonts w:ascii="宋体" w:hAnsi="宋体" w:cs="Arial"/>
      <w:color w:val="000000"/>
      <w:sz w:val="24"/>
    </w:rPr>
  </w:style>
  <w:style w:type="character" w:customStyle="1" w:styleId="CharChar112">
    <w:name w:val="Char Char112"/>
    <w:rsid w:val="00255462"/>
    <w:rPr>
      <w:rFonts w:eastAsia="宋体"/>
      <w:kern w:val="2"/>
      <w:sz w:val="21"/>
      <w:szCs w:val="24"/>
      <w:lang w:bidi="ar-SA"/>
    </w:rPr>
  </w:style>
  <w:style w:type="character" w:customStyle="1" w:styleId="big51">
    <w:name w:val="big51"/>
    <w:rsid w:val="00255462"/>
    <w:rPr>
      <w:rFonts w:hint="default"/>
      <w:b w:val="0"/>
      <w:bCs w:val="0"/>
      <w:color w:val="0033CC"/>
      <w:sz w:val="18"/>
      <w:szCs w:val="18"/>
    </w:rPr>
  </w:style>
  <w:style w:type="character" w:customStyle="1" w:styleId="1f8">
    <w:name w:val="行号1"/>
    <w:rsid w:val="00255462"/>
    <w:rPr>
      <w:rFonts w:ascii="Verdana" w:eastAsia="宋体" w:hAnsi="Verdana"/>
      <w:lang w:val="en-US" w:eastAsia="en-US"/>
    </w:rPr>
  </w:style>
  <w:style w:type="character" w:customStyle="1" w:styleId="searchcontent1">
    <w:name w:val="search_content1"/>
    <w:rsid w:val="00255462"/>
    <w:rPr>
      <w:sz w:val="22"/>
      <w:szCs w:val="22"/>
    </w:rPr>
  </w:style>
  <w:style w:type="character" w:customStyle="1" w:styleId="Heading3Char">
    <w:name w:val="Heading 3 Char"/>
    <w:locked/>
    <w:rsid w:val="00255462"/>
    <w:rPr>
      <w:rFonts w:eastAsia="宋体"/>
      <w:b/>
      <w:bCs/>
      <w:kern w:val="2"/>
      <w:sz w:val="32"/>
      <w:szCs w:val="32"/>
      <w:lang w:val="en-US" w:eastAsia="zh-CN" w:bidi="ar-SA"/>
    </w:rPr>
  </w:style>
  <w:style w:type="character" w:customStyle="1" w:styleId="tw4winError">
    <w:name w:val="tw4winError"/>
    <w:rsid w:val="00255462"/>
    <w:rPr>
      <w:rFonts w:ascii="Courier New" w:hAnsi="Courier New"/>
      <w:color w:val="00FF00"/>
      <w:sz w:val="40"/>
    </w:rPr>
  </w:style>
  <w:style w:type="character" w:customStyle="1" w:styleId="3zw1">
    <w:name w:val="3zw1"/>
    <w:rsid w:val="00255462"/>
    <w:rPr>
      <w:color w:val="000000"/>
      <w:spacing w:val="360"/>
      <w:sz w:val="21"/>
      <w:szCs w:val="21"/>
    </w:rPr>
  </w:style>
  <w:style w:type="character" w:customStyle="1" w:styleId="WW-Absatz-Standardschriftart11111">
    <w:name w:val="WW-Absatz-Standardschriftart11111"/>
    <w:rsid w:val="00255462"/>
  </w:style>
  <w:style w:type="character" w:customStyle="1" w:styleId="WW8Num42z0">
    <w:name w:val="WW8Num42z0"/>
    <w:rsid w:val="00255462"/>
    <w:rPr>
      <w:rFonts w:ascii="Wingdings" w:hAnsi="Wingdings"/>
    </w:rPr>
  </w:style>
  <w:style w:type="character" w:customStyle="1" w:styleId="Char2c">
    <w:name w:val="副标题 Char2"/>
    <w:uiPriority w:val="11"/>
    <w:rsid w:val="00255462"/>
    <w:rPr>
      <w:rFonts w:ascii="Calibri Light" w:eastAsia="宋体" w:hAnsi="Calibri Light" w:cs="Times New Roman"/>
      <w:b/>
      <w:bCs/>
      <w:kern w:val="28"/>
      <w:sz w:val="32"/>
      <w:szCs w:val="32"/>
    </w:rPr>
  </w:style>
  <w:style w:type="character" w:customStyle="1" w:styleId="4H4PIM4h444headingFab-4T5bulletblbbRefHeadingChar">
    <w:name w:val="样式 标题 4H4PIM 4h444headingFab-4T5bulletblbbRef Heading... Char"/>
    <w:link w:val="4H4PIM4h444headingFab-4T5bulletblbbRefHeading"/>
    <w:rsid w:val="00255462"/>
    <w:rPr>
      <w:rFonts w:ascii="宋体" w:hAnsi="宋体"/>
      <w:b/>
      <w:bCs/>
      <w:color w:val="000000"/>
      <w:sz w:val="24"/>
    </w:rPr>
  </w:style>
  <w:style w:type="character" w:customStyle="1" w:styleId="4H4bulletblbbPIM4h4SmallAppendixl4sect17Char">
    <w:name w:val="样式 标题 4H4bulletblbbPIM 4h4(Small Appendix)付标题l4sect 1....7 Char"/>
    <w:rsid w:val="00255462"/>
    <w:rPr>
      <w:rFonts w:ascii="Arial Black" w:hAnsi="Arial Black"/>
      <w:color w:val="000000"/>
      <w:kern w:val="2"/>
      <w:sz w:val="30"/>
      <w:szCs w:val="30"/>
    </w:rPr>
  </w:style>
  <w:style w:type="character" w:customStyle="1" w:styleId="z-Char2">
    <w:name w:val="z-窗体顶端 Char2"/>
    <w:uiPriority w:val="99"/>
    <w:semiHidden/>
    <w:rsid w:val="00255462"/>
    <w:rPr>
      <w:rFonts w:ascii="Arial" w:eastAsia="宋体" w:hAnsi="Arial" w:cs="Arial"/>
      <w:vanish/>
      <w:sz w:val="16"/>
      <w:szCs w:val="16"/>
    </w:rPr>
  </w:style>
  <w:style w:type="character" w:customStyle="1" w:styleId="a011">
    <w:name w:val="a011"/>
    <w:rsid w:val="00255462"/>
    <w:rPr>
      <w:sz w:val="23"/>
      <w:szCs w:val="23"/>
    </w:rPr>
  </w:style>
  <w:style w:type="character" w:customStyle="1" w:styleId="WW8Num20z7">
    <w:name w:val="WW8Num20z7"/>
    <w:rsid w:val="00255462"/>
    <w:rPr>
      <w:rFonts w:ascii="Arial" w:eastAsia="黑体" w:hAnsi="Arial"/>
      <w:b w:val="0"/>
      <w:i w:val="0"/>
      <w:sz w:val="18"/>
      <w:szCs w:val="18"/>
    </w:rPr>
  </w:style>
  <w:style w:type="character" w:customStyle="1" w:styleId="Char100">
    <w:name w:val="Char10"/>
    <w:rsid w:val="00255462"/>
    <w:rPr>
      <w:rFonts w:eastAsia="宋体"/>
      <w:sz w:val="21"/>
      <w:lang w:val="en-US" w:eastAsia="zh-CN" w:bidi="ar-SA"/>
    </w:rPr>
  </w:style>
  <w:style w:type="character" w:customStyle="1" w:styleId="no52">
    <w:name w:val="no52"/>
    <w:rsid w:val="00255462"/>
  </w:style>
  <w:style w:type="character" w:customStyle="1" w:styleId="ldh14-0">
    <w:name w:val="ldh14-0"/>
    <w:rsid w:val="00255462"/>
    <w:rPr>
      <w:rFonts w:ascii="宋体" w:eastAsia="宋体" w:hAnsi="宋体" w:hint="eastAsia"/>
      <w:kern w:val="2"/>
      <w:sz w:val="24"/>
      <w:szCs w:val="24"/>
      <w:lang w:val="en-US" w:eastAsia="zh-CN" w:bidi="ar-SA"/>
    </w:rPr>
  </w:style>
  <w:style w:type="character" w:customStyle="1" w:styleId="Charfffa">
    <w:name w:val="章标题 Char"/>
    <w:rsid w:val="00255462"/>
    <w:rPr>
      <w:rFonts w:ascii="黑体" w:eastAsia="黑体"/>
      <w:sz w:val="28"/>
      <w:lang w:val="en-US" w:eastAsia="zh-CN" w:bidi="ar-SA"/>
    </w:rPr>
  </w:style>
  <w:style w:type="character" w:customStyle="1" w:styleId="Char2d">
    <w:name w:val="正文文本缩进 Char2"/>
    <w:uiPriority w:val="99"/>
    <w:semiHidden/>
    <w:rsid w:val="00255462"/>
    <w:rPr>
      <w:rFonts w:ascii="Calibri" w:hAnsi="Calibri"/>
      <w:kern w:val="2"/>
      <w:sz w:val="21"/>
      <w:szCs w:val="22"/>
    </w:rPr>
  </w:style>
  <w:style w:type="character" w:customStyle="1" w:styleId="1Char9">
    <w:name w:val="图名样式1 Char"/>
    <w:rsid w:val="00255462"/>
    <w:rPr>
      <w:rFonts w:ascii="黑体" w:eastAsia="黑体"/>
      <w:b/>
      <w:dstrike w:val="0"/>
      <w:color w:val="000000"/>
      <w:spacing w:val="0"/>
      <w:w w:val="100"/>
      <w:sz w:val="28"/>
      <w:u w:val="none" w:color="000000"/>
      <w:vertAlign w:val="baseline"/>
      <w:lang w:val="en-US" w:eastAsia="zh-CN"/>
    </w:rPr>
  </w:style>
  <w:style w:type="character" w:customStyle="1" w:styleId="sbprdlne1">
    <w:name w:val="sbprdlne1"/>
    <w:rsid w:val="00255462"/>
    <w:rPr>
      <w:rFonts w:ascii="Verdana" w:hAnsi="Verdana" w:hint="default"/>
      <w:b/>
      <w:bCs/>
      <w:color w:val="DE0031"/>
      <w:sz w:val="18"/>
      <w:szCs w:val="18"/>
    </w:rPr>
  </w:style>
  <w:style w:type="character" w:customStyle="1" w:styleId="normalclass1">
    <w:name w:val="normalclass1"/>
    <w:rsid w:val="00255462"/>
  </w:style>
  <w:style w:type="character" w:customStyle="1" w:styleId="HTMLChar10">
    <w:name w:val="HTML 预设格式 Char1"/>
    <w:rsid w:val="00255462"/>
    <w:rPr>
      <w:rFonts w:ascii="Courier New" w:hAnsi="Courier New" w:cs="Courier New"/>
      <w:kern w:val="2"/>
    </w:rPr>
  </w:style>
  <w:style w:type="character" w:customStyle="1" w:styleId="ListParagraphChar">
    <w:name w:val="List Paragraph Char"/>
    <w:link w:val="3c"/>
    <w:rsid w:val="00255462"/>
    <w:rPr>
      <w:color w:val="000000"/>
      <w:sz w:val="24"/>
    </w:rPr>
  </w:style>
  <w:style w:type="character" w:customStyle="1" w:styleId="CharChar32">
    <w:name w:val="Char Char32"/>
    <w:rsid w:val="00255462"/>
    <w:rPr>
      <w:rFonts w:ascii="Arial" w:eastAsia="仿宋_GB2312" w:hAnsi="Arial"/>
      <w:kern w:val="2"/>
      <w:sz w:val="28"/>
      <w:lang w:val="en-US" w:eastAsia="zh-CN" w:bidi="ar-SA"/>
    </w:rPr>
  </w:style>
  <w:style w:type="character" w:customStyle="1" w:styleId="textfont">
    <w:name w:val="textfont"/>
    <w:rsid w:val="00255462"/>
  </w:style>
  <w:style w:type="character" w:customStyle="1" w:styleId="affffffffffc">
    <w:name w:val="结束语 字符"/>
    <w:link w:val="affffffffffd"/>
    <w:rsid w:val="00255462"/>
    <w:rPr>
      <w:color w:val="000000"/>
      <w:sz w:val="24"/>
      <w:szCs w:val="21"/>
    </w:rPr>
  </w:style>
  <w:style w:type="character" w:customStyle="1" w:styleId="main1">
    <w:name w:val="main1"/>
    <w:rsid w:val="00255462"/>
  </w:style>
  <w:style w:type="character" w:customStyle="1" w:styleId="CharCharChar9">
    <w:name w:val="正文 Char Char Char"/>
    <w:link w:val="CharChar0"/>
    <w:rsid w:val="00255462"/>
    <w:rPr>
      <w:color w:val="000000"/>
      <w:sz w:val="24"/>
      <w:szCs w:val="24"/>
      <w:lang w:val="x-none" w:eastAsia="x-none"/>
    </w:rPr>
  </w:style>
  <w:style w:type="character" w:customStyle="1" w:styleId="fontxx3">
    <w:name w:val="font_xx3"/>
    <w:semiHidden/>
    <w:rsid w:val="00255462"/>
    <w:rPr>
      <w:b/>
      <w:bCs/>
      <w:color w:val="DF0000"/>
      <w:sz w:val="18"/>
      <w:szCs w:val="18"/>
    </w:rPr>
  </w:style>
  <w:style w:type="character" w:customStyle="1" w:styleId="Char3a">
    <w:name w:val="纯文本 Char3"/>
    <w:uiPriority w:val="99"/>
    <w:semiHidden/>
    <w:rsid w:val="00255462"/>
    <w:rPr>
      <w:rFonts w:ascii="宋体" w:hAnsi="Courier New" w:cs="Courier New"/>
      <w:kern w:val="2"/>
      <w:sz w:val="21"/>
      <w:szCs w:val="21"/>
    </w:rPr>
  </w:style>
  <w:style w:type="character" w:customStyle="1" w:styleId="fChar1">
    <w:name w:val="f Char1"/>
    <w:aliases w:val="FtrF Char1,Footer-Even Char Char1"/>
    <w:rsid w:val="00255462"/>
    <w:rPr>
      <w:rFonts w:eastAsia="宋体"/>
      <w:kern w:val="2"/>
      <w:sz w:val="18"/>
      <w:lang w:bidi="ar-SA"/>
    </w:rPr>
  </w:style>
  <w:style w:type="character" w:customStyle="1" w:styleId="CharChar171">
    <w:name w:val="Char Char171"/>
    <w:rsid w:val="00255462"/>
    <w:rPr>
      <w:rFonts w:ascii="Arial" w:eastAsia="黑体" w:hAnsi="Arial"/>
      <w:kern w:val="2"/>
      <w:sz w:val="24"/>
      <w:lang w:bidi="ar-SA"/>
    </w:rPr>
  </w:style>
  <w:style w:type="character" w:customStyle="1" w:styleId="WW8Num2z4">
    <w:name w:val="WW8Num2z4"/>
    <w:rsid w:val="00255462"/>
    <w:rPr>
      <w:b w:val="0"/>
      <w:i w:val="0"/>
    </w:rPr>
  </w:style>
  <w:style w:type="character" w:customStyle="1" w:styleId="textmain1">
    <w:name w:val="text_main1"/>
    <w:rsid w:val="00255462"/>
    <w:rPr>
      <w:rFonts w:ascii="ˎ̥" w:eastAsia="宋体" w:hAnsi="ˎ̥" w:hint="default"/>
      <w:b w:val="0"/>
      <w:bCs w:val="0"/>
      <w:color w:val="000000"/>
      <w:kern w:val="2"/>
      <w:sz w:val="22"/>
      <w:szCs w:val="22"/>
      <w:lang w:val="en-US" w:eastAsia="zh-CN" w:bidi="ar-SA"/>
    </w:rPr>
  </w:style>
  <w:style w:type="character" w:customStyle="1" w:styleId="H66Char">
    <w:name w:val="H66 Char"/>
    <w:rsid w:val="00255462"/>
    <w:rPr>
      <w:rFonts w:ascii="Arial" w:eastAsia="黑体" w:hAnsi="Arial"/>
      <w:bCs/>
      <w:kern w:val="2"/>
      <w:sz w:val="24"/>
      <w:szCs w:val="24"/>
      <w:lang w:val="en-US" w:eastAsia="zh-CN" w:bidi="ar-SA"/>
    </w:rPr>
  </w:style>
  <w:style w:type="character" w:customStyle="1" w:styleId="postbody1">
    <w:name w:val="postbody1"/>
    <w:rsid w:val="00255462"/>
    <w:rPr>
      <w:sz w:val="21"/>
      <w:szCs w:val="21"/>
    </w:rPr>
  </w:style>
  <w:style w:type="character" w:customStyle="1" w:styleId="5555CharChar">
    <w:name w:val="5555 Char Char"/>
    <w:rsid w:val="00255462"/>
    <w:rPr>
      <w:rFonts w:ascii="Frutiger LT 45 Light" w:eastAsia="宋体" w:hAnsi="Frutiger LT 45 Light"/>
      <w:kern w:val="2"/>
      <w:sz w:val="28"/>
      <w:szCs w:val="28"/>
      <w:lang w:val="en-US" w:eastAsia="zh-CN" w:bidi="ar-SA"/>
    </w:rPr>
  </w:style>
  <w:style w:type="character" w:customStyle="1" w:styleId="WW8Num24z2">
    <w:name w:val="WW8Num24z2"/>
    <w:rsid w:val="00255462"/>
    <w:rPr>
      <w:rFonts w:ascii="黑体" w:eastAsia="黑体" w:hAnsi="黑体"/>
    </w:rPr>
  </w:style>
  <w:style w:type="character" w:customStyle="1" w:styleId="ftdesc1">
    <w:name w:val="ft_desc1"/>
    <w:rsid w:val="00255462"/>
    <w:rPr>
      <w:vanish w:val="0"/>
    </w:rPr>
  </w:style>
  <w:style w:type="character" w:customStyle="1" w:styleId="WW8Num10z3">
    <w:name w:val="WW8Num10z3"/>
    <w:rsid w:val="00255462"/>
    <w:rPr>
      <w:rFonts w:ascii="Arial" w:eastAsia="黑体" w:hAnsi="Arial"/>
      <w:b w:val="0"/>
      <w:i w:val="0"/>
      <w:sz w:val="28"/>
    </w:rPr>
  </w:style>
  <w:style w:type="character" w:customStyle="1" w:styleId="CharCharChar30">
    <w:name w:val="Char Char Char3"/>
    <w:rsid w:val="00255462"/>
    <w:rPr>
      <w:rFonts w:ascii="Arial" w:eastAsia="仿宋_GB2312" w:hAnsi="Arial"/>
      <w:kern w:val="2"/>
      <w:sz w:val="28"/>
      <w:lang w:val="en-US" w:eastAsia="zh-CN" w:bidi="ar-SA"/>
    </w:rPr>
  </w:style>
  <w:style w:type="character" w:customStyle="1" w:styleId="Charfffb">
    <w:name w:val="样式 加粗 Char"/>
    <w:link w:val="af3"/>
    <w:rsid w:val="00255462"/>
    <w:rPr>
      <w:b/>
      <w:color w:val="000000"/>
      <w:szCs w:val="21"/>
      <w:lang w:val="x-none" w:eastAsia="x-none"/>
    </w:rPr>
  </w:style>
  <w:style w:type="character" w:customStyle="1" w:styleId="-1Char0">
    <w:name w:val="彩色列表 - 强调文字颜色 1 Char"/>
    <w:link w:val="-110"/>
    <w:rsid w:val="00255462"/>
    <w:rPr>
      <w:color w:val="000000"/>
      <w:sz w:val="24"/>
      <w:szCs w:val="24"/>
    </w:rPr>
  </w:style>
  <w:style w:type="character" w:customStyle="1" w:styleId="Char3b">
    <w:name w:val="批注框文本 Char3"/>
    <w:uiPriority w:val="99"/>
    <w:semiHidden/>
    <w:rsid w:val="00255462"/>
    <w:rPr>
      <w:rFonts w:ascii="Calibri" w:hAnsi="Calibri"/>
      <w:kern w:val="2"/>
      <w:sz w:val="18"/>
      <w:szCs w:val="18"/>
    </w:rPr>
  </w:style>
  <w:style w:type="character" w:customStyle="1" w:styleId="1CharChar">
    <w:name w:val="标题 1 Char Char"/>
    <w:rsid w:val="00255462"/>
    <w:rPr>
      <w:rFonts w:eastAsia="宋体"/>
      <w:b/>
      <w:bCs/>
      <w:kern w:val="44"/>
      <w:sz w:val="44"/>
      <w:szCs w:val="44"/>
      <w:lang w:val="en-US" w:eastAsia="zh-CN" w:bidi="ar-SA"/>
    </w:rPr>
  </w:style>
  <w:style w:type="character" w:customStyle="1" w:styleId="CharChar140">
    <w:name w:val="Char Char14"/>
    <w:rsid w:val="00255462"/>
    <w:rPr>
      <w:rFonts w:ascii="Arial" w:eastAsia="宋体" w:hAnsi="Arial"/>
      <w:kern w:val="2"/>
      <w:sz w:val="18"/>
      <w:lang w:val="en-US" w:eastAsia="zh-CN" w:bidi="ar-SA"/>
    </w:rPr>
  </w:style>
  <w:style w:type="character" w:customStyle="1" w:styleId="Charfffc">
    <w:name w:val="奥格正文格式 Char"/>
    <w:link w:val="affffffffffe"/>
    <w:rsid w:val="00255462"/>
    <w:rPr>
      <w:color w:val="000000"/>
      <w:sz w:val="24"/>
      <w:szCs w:val="24"/>
    </w:rPr>
  </w:style>
  <w:style w:type="character" w:customStyle="1" w:styleId="Charfffd">
    <w:name w:val="文本正文 Char"/>
    <w:link w:val="afffffffffff"/>
    <w:rsid w:val="00255462"/>
    <w:rPr>
      <w:color w:val="000000"/>
      <w:sz w:val="24"/>
      <w:szCs w:val="21"/>
    </w:rPr>
  </w:style>
  <w:style w:type="character" w:customStyle="1" w:styleId="word">
    <w:name w:val="word"/>
    <w:rsid w:val="00255462"/>
  </w:style>
  <w:style w:type="character" w:customStyle="1" w:styleId="MMTopic2Char">
    <w:name w:val="MM Topic 2 Char"/>
    <w:link w:val="MMTopic2"/>
    <w:rsid w:val="00255462"/>
    <w:rPr>
      <w:rFonts w:ascii="Cambria" w:hAnsi="Cambria"/>
      <w:b/>
      <w:bCs/>
      <w:color w:val="000000"/>
      <w:sz w:val="32"/>
      <w:szCs w:val="32"/>
    </w:rPr>
  </w:style>
  <w:style w:type="character" w:customStyle="1" w:styleId="WW8Num52z1">
    <w:name w:val="WW8Num52z1"/>
    <w:rsid w:val="00255462"/>
    <w:rPr>
      <w:rFonts w:ascii="Courier New" w:hAnsi="Courier New"/>
    </w:rPr>
  </w:style>
  <w:style w:type="character" w:customStyle="1" w:styleId="WW8Num12z0">
    <w:name w:val="WW8Num12z0"/>
    <w:rsid w:val="00255462"/>
    <w:rPr>
      <w:rFonts w:ascii="Symbol" w:hAnsi="Symbol"/>
    </w:rPr>
  </w:style>
  <w:style w:type="character" w:customStyle="1" w:styleId="HTMLChar20">
    <w:name w:val="HTML 预设格式 Char2"/>
    <w:rsid w:val="00255462"/>
    <w:rPr>
      <w:rFonts w:ascii="宋体" w:eastAsia="仿宋_GB2312" w:hAnsi="宋体" w:cs="宋体"/>
      <w:sz w:val="24"/>
      <w:szCs w:val="24"/>
      <w:lang w:val="en-US" w:eastAsia="zh-CN" w:bidi="ar-SA"/>
    </w:rPr>
  </w:style>
  <w:style w:type="character" w:customStyle="1" w:styleId="Char2e">
    <w:name w:val="纯文本 Char2"/>
    <w:uiPriority w:val="99"/>
    <w:semiHidden/>
    <w:rsid w:val="00255462"/>
    <w:rPr>
      <w:rFonts w:ascii="宋体" w:eastAsia="宋体" w:hAnsi="Courier New" w:cs="Courier New"/>
      <w:szCs w:val="21"/>
    </w:rPr>
  </w:style>
  <w:style w:type="character" w:customStyle="1" w:styleId="WW8Num47z0">
    <w:name w:val="WW8Num47z0"/>
    <w:rsid w:val="00255462"/>
    <w:rPr>
      <w:rFonts w:ascii="Wingdings" w:hAnsi="Wingdings"/>
    </w:rPr>
  </w:style>
  <w:style w:type="character" w:customStyle="1" w:styleId="2H22ndlevelh22Header2l2Titre2Head2Listlevel2Char">
    <w:name w:val="样式 标题 2H22nd levelh22Header 2l2Titre2Head 2List level 2... Char"/>
    <w:link w:val="2H22ndlevelh22Header2l2Titre2Head2Listlevel2"/>
    <w:rsid w:val="00255462"/>
    <w:rPr>
      <w:rFonts w:ascii="宋体" w:hAnsi="宋体"/>
      <w:b/>
      <w:bCs/>
      <w:color w:val="000000"/>
      <w:sz w:val="30"/>
      <w:szCs w:val="32"/>
    </w:rPr>
  </w:style>
  <w:style w:type="character" w:customStyle="1" w:styleId="CharChar160">
    <w:name w:val="Char Char16"/>
    <w:rsid w:val="00255462"/>
    <w:rPr>
      <w:rFonts w:ascii="Arial" w:eastAsia="黑体" w:hAnsi="Arial"/>
      <w:kern w:val="2"/>
      <w:sz w:val="21"/>
      <w:lang w:bidi="ar-SA"/>
    </w:rPr>
  </w:style>
  <w:style w:type="character" w:customStyle="1" w:styleId="Bibliographytitle">
    <w:name w:val="Bibliography title"/>
    <w:rsid w:val="00255462"/>
    <w:rPr>
      <w:rFonts w:ascii="Courier New" w:hAnsi="Courier New"/>
      <w:sz w:val="20"/>
      <w:lang w:val="en-US"/>
    </w:rPr>
  </w:style>
  <w:style w:type="character" w:customStyle="1" w:styleId="font71">
    <w:name w:val="font71"/>
    <w:rsid w:val="00255462"/>
    <w:rPr>
      <w:rFonts w:ascii="Arial" w:hAnsi="Arial" w:cs="Arial" w:hint="default"/>
      <w:b w:val="0"/>
      <w:bCs w:val="0"/>
      <w:i w:val="0"/>
      <w:iCs w:val="0"/>
      <w:strike w:val="0"/>
      <w:dstrike w:val="0"/>
      <w:color w:val="000000"/>
      <w:sz w:val="21"/>
      <w:szCs w:val="21"/>
      <w:u w:val="none"/>
    </w:rPr>
  </w:style>
  <w:style w:type="character" w:customStyle="1" w:styleId="8LegalLevel111Level111LegalLevel1111">
    <w:name w:val="样式 样式 标题 8Legal Level 1.1.1.Level 1.1.1注意框体Legal Level 1.1.1.1....."/>
    <w:rsid w:val="00255462"/>
    <w:rPr>
      <w:rFonts w:ascii="宋体" w:eastAsia="宋体" w:hAnsi="宋体"/>
      <w:b/>
      <w:bCs/>
      <w:kern w:val="0"/>
    </w:rPr>
  </w:style>
  <w:style w:type="character" w:customStyle="1" w:styleId="SIPOChar1">
    <w:name w:val="【SIPO】正文文本 Char"/>
    <w:link w:val="SIPO1"/>
    <w:rsid w:val="00255462"/>
    <w:rPr>
      <w:rFonts w:ascii="宋体" w:hAnsi="宋体"/>
      <w:color w:val="000000"/>
      <w:sz w:val="24"/>
      <w:szCs w:val="18"/>
    </w:rPr>
  </w:style>
  <w:style w:type="character" w:customStyle="1" w:styleId="a8Char">
    <w:name w:val="a8 Char"/>
    <w:link w:val="a80"/>
    <w:rsid w:val="00255462"/>
    <w:rPr>
      <w:rFonts w:ascii="宋体" w:eastAsia="黑体" w:hAnsi="宋体"/>
      <w:color w:val="000000"/>
    </w:rPr>
  </w:style>
  <w:style w:type="character" w:customStyle="1" w:styleId="WW8Num35z0">
    <w:name w:val="WW8Num35z0"/>
    <w:rsid w:val="00255462"/>
    <w:rPr>
      <w:rFonts w:ascii="Wingdings" w:hAnsi="Wingdings"/>
    </w:rPr>
  </w:style>
  <w:style w:type="character" w:customStyle="1" w:styleId="EmailStyle2461">
    <w:name w:val="EmailStyle2461"/>
    <w:rsid w:val="00255462"/>
    <w:rPr>
      <w:rFonts w:ascii="Arial" w:eastAsia="宋体" w:hAnsi="Arial" w:cs="Arial"/>
      <w:color w:val="auto"/>
      <w:sz w:val="20"/>
    </w:rPr>
  </w:style>
  <w:style w:type="character" w:customStyle="1" w:styleId="CharChar214">
    <w:name w:val="Char Char214"/>
    <w:rsid w:val="00255462"/>
    <w:rPr>
      <w:sz w:val="18"/>
      <w:szCs w:val="18"/>
    </w:rPr>
  </w:style>
  <w:style w:type="character" w:customStyle="1" w:styleId="CharCharc">
    <w:name w:val="政务样式 正文首行缩进 Char Char"/>
    <w:link w:val="Charfffe"/>
    <w:rsid w:val="00255462"/>
    <w:rPr>
      <w:sz w:val="24"/>
      <w:lang w:val="en-US" w:eastAsia="zh-CN" w:bidi="ar-SA"/>
    </w:rPr>
  </w:style>
  <w:style w:type="character" w:customStyle="1" w:styleId="pass-generalerror">
    <w:name w:val="pass-generalerror"/>
    <w:rsid w:val="00255462"/>
    <w:rPr>
      <w:color w:val="FC4343"/>
      <w:sz w:val="18"/>
      <w:szCs w:val="18"/>
    </w:rPr>
  </w:style>
  <w:style w:type="character" w:customStyle="1" w:styleId="afffffffffff0">
    <w:name w:val="宏文本 字符"/>
    <w:link w:val="afffffffffff1"/>
    <w:rsid w:val="00255462"/>
    <w:rPr>
      <w:rFonts w:ascii="Courier New" w:hAnsi="Courier New"/>
      <w:sz w:val="24"/>
      <w:szCs w:val="24"/>
      <w:lang w:val="en-US" w:eastAsia="zh-CN" w:bidi="ar-SA"/>
    </w:rPr>
  </w:style>
  <w:style w:type="character" w:customStyle="1" w:styleId="Charffff">
    <w:name w:val="教育台配图 Char"/>
    <w:rsid w:val="00255462"/>
    <w:rPr>
      <w:rFonts w:ascii="宋体" w:hAnsi="宋体"/>
      <w:b/>
      <w:szCs w:val="21"/>
      <w:lang w:val="fr-FR"/>
    </w:rPr>
  </w:style>
  <w:style w:type="character" w:customStyle="1" w:styleId="Bodytext0">
    <w:name w:val="Body text_"/>
    <w:uiPriority w:val="99"/>
    <w:locked/>
    <w:rsid w:val="00255462"/>
    <w:rPr>
      <w:rFonts w:ascii="MingLiU" w:eastAsia="MingLiU" w:cs="MingLiU"/>
      <w:sz w:val="35"/>
      <w:szCs w:val="35"/>
      <w:shd w:val="clear" w:color="auto" w:fill="FFFFFF"/>
    </w:rPr>
  </w:style>
  <w:style w:type="character" w:customStyle="1" w:styleId="2CharChar2">
    <w:name w:val="正文文字缩进 2 Char Char"/>
    <w:rsid w:val="00255462"/>
    <w:rPr>
      <w:rFonts w:ascii="Calibri" w:eastAsia="宋体" w:hAnsi="Calibri"/>
      <w:kern w:val="2"/>
      <w:sz w:val="21"/>
      <w:szCs w:val="22"/>
      <w:lang w:val="en-US" w:eastAsia="zh-CN" w:bidi="ar-SA"/>
    </w:rPr>
  </w:style>
  <w:style w:type="character" w:customStyle="1" w:styleId="Charffff0">
    <w:name w:val="投标文件 正文首行缩进 Char"/>
    <w:link w:val="afffffffffff2"/>
    <w:rsid w:val="00255462"/>
    <w:rPr>
      <w:rFonts w:ascii="Arial" w:hAnsi="Arial"/>
      <w:color w:val="000000"/>
      <w:sz w:val="24"/>
      <w:szCs w:val="24"/>
    </w:rPr>
  </w:style>
  <w:style w:type="character" w:customStyle="1" w:styleId="CharChar25">
    <w:name w:val="Char Char25"/>
    <w:rsid w:val="00255462"/>
    <w:rPr>
      <w:rFonts w:ascii="黑体" w:eastAsia="仿宋_GB2312" w:hAnsi="Times New Roman"/>
      <w:kern w:val="2"/>
      <w:sz w:val="32"/>
      <w:szCs w:val="21"/>
    </w:rPr>
  </w:style>
  <w:style w:type="character" w:customStyle="1" w:styleId="CharChard">
    <w:name w:val="小 Char Char"/>
    <w:rsid w:val="00255462"/>
    <w:rPr>
      <w:rFonts w:ascii="宋体" w:eastAsia="宋体" w:hAnsi="Courier New" w:cs="Courier New"/>
      <w:kern w:val="2"/>
      <w:sz w:val="21"/>
      <w:szCs w:val="21"/>
      <w:lang w:val="en-US" w:eastAsia="zh-CN" w:bidi="ar-SA"/>
    </w:rPr>
  </w:style>
  <w:style w:type="character" w:customStyle="1" w:styleId="CharChar211">
    <w:name w:val="Char Char211"/>
    <w:rsid w:val="00255462"/>
    <w:rPr>
      <w:rFonts w:ascii="Arial" w:eastAsia="黑体" w:hAnsi="Arial"/>
      <w:b/>
      <w:bCs/>
      <w:kern w:val="2"/>
      <w:sz w:val="28"/>
      <w:szCs w:val="28"/>
      <w:lang w:val="en-US" w:eastAsia="zh-CN" w:bidi="ar-SA"/>
    </w:rPr>
  </w:style>
  <w:style w:type="character" w:customStyle="1" w:styleId="WW8Num64z4">
    <w:name w:val="WW8Num64z4"/>
    <w:rsid w:val="00255462"/>
    <w:rPr>
      <w:b w:val="0"/>
      <w:i w:val="0"/>
    </w:rPr>
  </w:style>
  <w:style w:type="character" w:customStyle="1" w:styleId="Charffff1">
    <w:name w:val="署名 Char"/>
    <w:rsid w:val="00255462"/>
    <w:rPr>
      <w:rFonts w:eastAsia="宋体"/>
      <w:kern w:val="2"/>
      <w:sz w:val="21"/>
      <w:szCs w:val="21"/>
      <w:lang w:val="en-US" w:eastAsia="zh-CN"/>
    </w:rPr>
  </w:style>
  <w:style w:type="character" w:customStyle="1" w:styleId="4CharCharChar">
    <w:name w:val="图中文字4 Char Char Char"/>
    <w:rsid w:val="00255462"/>
    <w:rPr>
      <w:rFonts w:ascii="宋体" w:eastAsia="宋体" w:hAnsi="仿宋_GB2312"/>
      <w:color w:val="000000"/>
      <w:kern w:val="2"/>
      <w:sz w:val="21"/>
      <w:szCs w:val="28"/>
      <w:lang w:val="en-US" w:eastAsia="zh-CN" w:bidi="ar-SA"/>
    </w:rPr>
  </w:style>
  <w:style w:type="character" w:customStyle="1" w:styleId="pig1">
    <w:name w:val="pig1"/>
    <w:rsid w:val="00255462"/>
    <w:rPr>
      <w:rFonts w:ascii="宋体" w:eastAsia="宋体" w:hAnsi="宋体" w:hint="eastAsia"/>
      <w:b/>
      <w:bCs/>
      <w:color w:val="FF6600"/>
      <w:sz w:val="24"/>
      <w:szCs w:val="24"/>
    </w:rPr>
  </w:style>
  <w:style w:type="character" w:customStyle="1" w:styleId="CharChar204">
    <w:name w:val="Char Char204"/>
    <w:rsid w:val="00255462"/>
    <w:rPr>
      <w:rFonts w:eastAsia="宋体"/>
      <w:b/>
      <w:kern w:val="2"/>
      <w:sz w:val="28"/>
      <w:lang w:bidi="ar-SA"/>
    </w:rPr>
  </w:style>
  <w:style w:type="character" w:customStyle="1" w:styleId="5Char2">
    <w:name w:val="图中文字5 Char"/>
    <w:rsid w:val="00255462"/>
    <w:rPr>
      <w:rFonts w:ascii="宋体" w:eastAsia="宋体"/>
      <w:spacing w:val="-16"/>
      <w:kern w:val="2"/>
      <w:sz w:val="18"/>
      <w:szCs w:val="18"/>
      <w:lang w:val="en-US" w:eastAsia="zh-CN" w:bidi="ar-SA"/>
    </w:rPr>
  </w:style>
  <w:style w:type="character" w:customStyle="1" w:styleId="CharChar252">
    <w:name w:val="Char Char252"/>
    <w:rsid w:val="00255462"/>
    <w:rPr>
      <w:rFonts w:ascii="黑体" w:eastAsia="仿宋_GB2312" w:hAnsi="Times New Roman"/>
      <w:kern w:val="2"/>
      <w:sz w:val="32"/>
      <w:szCs w:val="21"/>
    </w:rPr>
  </w:style>
  <w:style w:type="character" w:customStyle="1" w:styleId="WW8Num31z0">
    <w:name w:val="WW8Num31z0"/>
    <w:rsid w:val="00255462"/>
    <w:rPr>
      <w:rFonts w:ascii="Wingdings" w:hAnsi="Wingdings"/>
    </w:rPr>
  </w:style>
  <w:style w:type="character" w:customStyle="1" w:styleId="Country">
    <w:name w:val="Country"/>
    <w:rsid w:val="00255462"/>
    <w:rPr>
      <w:rFonts w:ascii="Arial" w:hAnsi="Arial"/>
      <w:i/>
      <w:outline/>
      <w:color w:val="000000"/>
      <w:sz w:val="22"/>
      <w:u w:val="double"/>
      <w14:textOutline w14:w="9525" w14:cap="flat" w14:cmpd="sng" w14:algn="ctr">
        <w14:solidFill>
          <w14:srgbClr w14:val="000000"/>
        </w14:solidFill>
        <w14:prstDash w14:val="solid"/>
        <w14:round/>
      </w14:textOutline>
      <w14:textFill>
        <w14:noFill/>
      </w14:textFill>
    </w:rPr>
  </w:style>
  <w:style w:type="character" w:customStyle="1" w:styleId="WW8Num10z2">
    <w:name w:val="WW8Num10z2"/>
    <w:rsid w:val="00255462"/>
    <w:rPr>
      <w:rFonts w:ascii="Arial" w:eastAsia="黑体" w:hAnsi="Arial"/>
      <w:b w:val="0"/>
      <w:i w:val="0"/>
      <w:sz w:val="30"/>
    </w:rPr>
  </w:style>
  <w:style w:type="character" w:customStyle="1" w:styleId="showlr1">
    <w:name w:val="show_lr1"/>
    <w:rsid w:val="00255462"/>
    <w:rPr>
      <w:rFonts w:ascii="Verdana" w:eastAsia="宋体" w:hAnsi="Verdana"/>
      <w:sz w:val="30"/>
      <w:szCs w:val="30"/>
      <w:lang w:val="en-US" w:eastAsia="en-US" w:bidi="ar-SA"/>
    </w:rPr>
  </w:style>
  <w:style w:type="character" w:customStyle="1" w:styleId="Char2f">
    <w:name w:val="批注框文本 Char2"/>
    <w:uiPriority w:val="99"/>
    <w:semiHidden/>
    <w:rsid w:val="00255462"/>
    <w:rPr>
      <w:rFonts w:ascii="Calibri" w:eastAsia="宋体" w:hAnsi="Calibri" w:cs="Times New Roman"/>
      <w:sz w:val="18"/>
      <w:szCs w:val="18"/>
    </w:rPr>
  </w:style>
  <w:style w:type="character" w:customStyle="1" w:styleId="aaaaChar">
    <w:name w:val="aaaa Char"/>
    <w:link w:val="aaaa"/>
    <w:rsid w:val="00255462"/>
    <w:rPr>
      <w:rFonts w:ascii="宋体" w:hAnsi="宋体"/>
      <w:color w:val="000000"/>
      <w:sz w:val="24"/>
      <w:szCs w:val="24"/>
    </w:rPr>
  </w:style>
  <w:style w:type="character" w:customStyle="1" w:styleId="2Charc">
    <w:name w:val="样式 普通正文 + 五号 首行缩进:  2 字符 Char"/>
    <w:link w:val="2ff"/>
    <w:rsid w:val="00255462"/>
    <w:rPr>
      <w:color w:val="000000"/>
    </w:rPr>
  </w:style>
  <w:style w:type="character" w:customStyle="1" w:styleId="sp101">
    <w:name w:val="sp101"/>
    <w:rsid w:val="00255462"/>
    <w:rPr>
      <w:rFonts w:ascii="Geneva" w:hAnsi="Geneva"/>
      <w:sz w:val="12"/>
    </w:rPr>
  </w:style>
  <w:style w:type="character" w:customStyle="1" w:styleId="line1">
    <w:name w:val="line1"/>
    <w:rsid w:val="00255462"/>
    <w:rPr>
      <w:rFonts w:ascii="宋体" w:eastAsia="宋体" w:hAnsi="宋体" w:hint="eastAsia"/>
      <w:spacing w:val="31680"/>
      <w:sz w:val="22"/>
      <w:szCs w:val="22"/>
    </w:rPr>
  </w:style>
  <w:style w:type="character" w:customStyle="1" w:styleId="WW8Num18z1">
    <w:name w:val="WW8Num18z1"/>
    <w:rsid w:val="00255462"/>
    <w:rPr>
      <w:rFonts w:ascii="Arial" w:hAnsi="Arial"/>
      <w:b w:val="0"/>
      <w:i w:val="0"/>
      <w:sz w:val="30"/>
      <w:szCs w:val="30"/>
    </w:rPr>
  </w:style>
  <w:style w:type="character" w:customStyle="1" w:styleId="CharChar163">
    <w:name w:val="Char Char163"/>
    <w:rsid w:val="00255462"/>
    <w:rPr>
      <w:rFonts w:ascii="Arial" w:eastAsia="黑体" w:hAnsi="Arial"/>
      <w:kern w:val="2"/>
      <w:sz w:val="21"/>
      <w:lang w:bidi="ar-SA"/>
    </w:rPr>
  </w:style>
  <w:style w:type="character" w:customStyle="1" w:styleId="CharChar273">
    <w:name w:val="Char Char273"/>
    <w:rsid w:val="00255462"/>
    <w:rPr>
      <w:rFonts w:eastAsia="宋体"/>
      <w:b/>
      <w:bCs/>
      <w:kern w:val="2"/>
      <w:sz w:val="24"/>
      <w:szCs w:val="32"/>
      <w:lang w:bidi="ar-SA"/>
    </w:rPr>
  </w:style>
  <w:style w:type="character" w:customStyle="1" w:styleId="WW8Num48z0">
    <w:name w:val="WW8Num48z0"/>
    <w:rsid w:val="00255462"/>
    <w:rPr>
      <w:rFonts w:ascii="Wingdings" w:hAnsi="Wingdings"/>
    </w:rPr>
  </w:style>
  <w:style w:type="character" w:customStyle="1" w:styleId="WW8Num3z1">
    <w:name w:val="WW8Num3z1"/>
    <w:rsid w:val="00255462"/>
    <w:rPr>
      <w:rFonts w:eastAsia="黑体"/>
      <w:b/>
      <w:i w:val="0"/>
      <w:sz w:val="36"/>
      <w:szCs w:val="36"/>
    </w:rPr>
  </w:style>
  <w:style w:type="character" w:customStyle="1" w:styleId="unnamed1">
    <w:name w:val="unnamed1"/>
    <w:rsid w:val="00255462"/>
    <w:rPr>
      <w:rFonts w:ascii="Tahoma" w:eastAsia="宋体" w:hAnsi="Tahoma"/>
      <w:kern w:val="2"/>
      <w:sz w:val="24"/>
      <w:lang w:val="en-US" w:eastAsia="zh-CN" w:bidi="ar-SA"/>
    </w:rPr>
  </w:style>
  <w:style w:type="character" w:customStyle="1" w:styleId="style11">
    <w:name w:val="style11"/>
    <w:rsid w:val="00255462"/>
    <w:rPr>
      <w:strike w:val="0"/>
      <w:dstrike w:val="0"/>
      <w:color w:val="FF7302"/>
      <w:sz w:val="21"/>
      <w:szCs w:val="21"/>
      <w:u w:val="none"/>
    </w:rPr>
  </w:style>
  <w:style w:type="character" w:customStyle="1" w:styleId="CharChar192">
    <w:name w:val="Char Char192"/>
    <w:rsid w:val="00255462"/>
    <w:rPr>
      <w:rFonts w:ascii="Times New Roman" w:hAnsi="Times New Roman"/>
      <w:kern w:val="2"/>
      <w:sz w:val="18"/>
      <w:szCs w:val="18"/>
    </w:rPr>
  </w:style>
  <w:style w:type="character" w:customStyle="1" w:styleId="hei12cn1">
    <w:name w:val="hei12cn1"/>
    <w:rsid w:val="00255462"/>
    <w:rPr>
      <w:b w:val="0"/>
      <w:bCs w:val="0"/>
      <w:i w:val="0"/>
      <w:iCs w:val="0"/>
      <w:strike w:val="0"/>
      <w:dstrike w:val="0"/>
      <w:color w:val="000000"/>
      <w:spacing w:val="360"/>
      <w:sz w:val="18"/>
      <w:szCs w:val="18"/>
      <w:u w:val="none"/>
    </w:rPr>
  </w:style>
  <w:style w:type="character" w:customStyle="1" w:styleId="2Chard">
    <w:name w:val="正文缩进2字符 Char"/>
    <w:link w:val="2ff0"/>
    <w:rsid w:val="00255462"/>
    <w:rPr>
      <w:color w:val="000000"/>
      <w:sz w:val="24"/>
      <w:szCs w:val="24"/>
    </w:rPr>
  </w:style>
  <w:style w:type="character" w:customStyle="1" w:styleId="CharChar271">
    <w:name w:val="Char Char271"/>
    <w:rsid w:val="00255462"/>
    <w:rPr>
      <w:rFonts w:ascii="Times New Roman" w:hAnsi="Times New Roman"/>
      <w:b/>
      <w:bCs/>
      <w:kern w:val="2"/>
      <w:sz w:val="28"/>
      <w:szCs w:val="28"/>
    </w:rPr>
  </w:style>
  <w:style w:type="character" w:customStyle="1" w:styleId="afffffffffff3">
    <w:name w:val="样式 正文 +"/>
    <w:rsid w:val="00255462"/>
    <w:rPr>
      <w:rFonts w:ascii="Tahoma" w:eastAsia="宋体" w:hAnsi="Tahoma"/>
      <w:kern w:val="0"/>
      <w:sz w:val="24"/>
      <w:lang w:val="en-US" w:eastAsia="zh-CN" w:bidi="ar-SA"/>
    </w:rPr>
  </w:style>
  <w:style w:type="character" w:customStyle="1" w:styleId="13Char">
    <w:name w:val="样式13 Char"/>
    <w:link w:val="130"/>
    <w:rsid w:val="00255462"/>
    <w:rPr>
      <w:b/>
      <w:bCs/>
      <w:color w:val="000000"/>
      <w:sz w:val="32"/>
      <w:szCs w:val="32"/>
    </w:rPr>
  </w:style>
  <w:style w:type="character" w:customStyle="1" w:styleId="WW8Num24z0">
    <w:name w:val="WW8Num24z0"/>
    <w:rsid w:val="00255462"/>
    <w:rPr>
      <w:rFonts w:ascii="Wingdings" w:hAnsi="Wingdings"/>
    </w:rPr>
  </w:style>
  <w:style w:type="character" w:customStyle="1" w:styleId="font14">
    <w:name w:val="font14"/>
    <w:rsid w:val="00255462"/>
  </w:style>
  <w:style w:type="character" w:customStyle="1" w:styleId="font11">
    <w:name w:val="font11"/>
    <w:rsid w:val="00255462"/>
    <w:rPr>
      <w:rFonts w:ascii="Tahoma" w:eastAsia="宋体" w:hAnsi="Tahoma"/>
      <w:kern w:val="2"/>
      <w:sz w:val="18"/>
      <w:szCs w:val="18"/>
      <w:lang w:val="en-US" w:eastAsia="zh-CN" w:bidi="ar-SA"/>
    </w:rPr>
  </w:style>
  <w:style w:type="character" w:customStyle="1" w:styleId="CharChar261">
    <w:name w:val="Char Char261"/>
    <w:rsid w:val="00255462"/>
    <w:rPr>
      <w:rFonts w:ascii="Arial" w:eastAsia="黑体" w:hAnsi="Arial"/>
      <w:b/>
      <w:kern w:val="2"/>
      <w:sz w:val="24"/>
      <w:szCs w:val="21"/>
    </w:rPr>
  </w:style>
  <w:style w:type="character" w:customStyle="1" w:styleId="CharChar212">
    <w:name w:val="Char Char212"/>
    <w:rsid w:val="00255462"/>
    <w:rPr>
      <w:sz w:val="18"/>
      <w:szCs w:val="18"/>
    </w:rPr>
  </w:style>
  <w:style w:type="character" w:customStyle="1" w:styleId="Charffff2">
    <w:name w:val="正文段落 Char"/>
    <w:link w:val="afffffffffff4"/>
    <w:rsid w:val="00255462"/>
    <w:rPr>
      <w:rFonts w:ascii="宋体" w:hAnsi="宋体" w:cs="宋体"/>
      <w:b/>
      <w:sz w:val="30"/>
      <w:szCs w:val="30"/>
    </w:rPr>
  </w:style>
  <w:style w:type="character" w:customStyle="1" w:styleId="CharChar44">
    <w:name w:val="Char Char44"/>
    <w:rsid w:val="00255462"/>
    <w:rPr>
      <w:rFonts w:ascii="宋体" w:eastAsia="宋体" w:hAnsi="Courier New"/>
      <w:kern w:val="2"/>
      <w:sz w:val="21"/>
      <w:lang w:val="en-US" w:eastAsia="zh-CN" w:bidi="ar-SA"/>
    </w:rPr>
  </w:style>
  <w:style w:type="character" w:customStyle="1" w:styleId="2CharChar3">
    <w:name w:val="文件标题2 Char Char"/>
    <w:rsid w:val="00255462"/>
    <w:rPr>
      <w:sz w:val="22"/>
      <w:szCs w:val="22"/>
    </w:rPr>
  </w:style>
  <w:style w:type="character" w:customStyle="1" w:styleId="Char2f0">
    <w:name w:val="标题 Char2"/>
    <w:uiPriority w:val="10"/>
    <w:rsid w:val="00255462"/>
    <w:rPr>
      <w:rFonts w:ascii="Calibri Light" w:eastAsia="宋体" w:hAnsi="Calibri Light" w:cs="Times New Roman"/>
      <w:b/>
      <w:bCs/>
      <w:sz w:val="32"/>
      <w:szCs w:val="32"/>
    </w:rPr>
  </w:style>
  <w:style w:type="character" w:customStyle="1" w:styleId="WW8Num33z0">
    <w:name w:val="WW8Num33z0"/>
    <w:rsid w:val="00255462"/>
    <w:rPr>
      <w:rFonts w:ascii="Wingdings" w:hAnsi="Wingdings"/>
    </w:rPr>
  </w:style>
  <w:style w:type="character" w:customStyle="1" w:styleId="afffffffffff5">
    <w:name w:val="样式 规范正文加粗 + 两端对齐"/>
    <w:rsid w:val="00255462"/>
  </w:style>
  <w:style w:type="character" w:customStyle="1" w:styleId="TexteCharChar">
    <w:name w:val="Texte Char Char"/>
    <w:locked/>
    <w:rsid w:val="00255462"/>
    <w:rPr>
      <w:rFonts w:ascii="宋体" w:eastAsia="宋体" w:hAnsi="Courier New" w:cs="Courier New"/>
      <w:kern w:val="2"/>
      <w:sz w:val="24"/>
      <w:szCs w:val="21"/>
      <w:lang w:val="en-US" w:eastAsia="zh-CN" w:bidi="ar-SA"/>
    </w:rPr>
  </w:style>
  <w:style w:type="character" w:customStyle="1" w:styleId="WW8Num63z0">
    <w:name w:val="WW8Num63z0"/>
    <w:rsid w:val="00255462"/>
    <w:rPr>
      <w:rFonts w:ascii="Wingdings" w:hAnsi="Wingdings"/>
      <w:b/>
      <w:i w:val="0"/>
      <w:sz w:val="21"/>
    </w:rPr>
  </w:style>
  <w:style w:type="character" w:customStyle="1" w:styleId="3zw">
    <w:name w:val="3zw"/>
    <w:rsid w:val="00255462"/>
  </w:style>
  <w:style w:type="character" w:customStyle="1" w:styleId="CharChar170">
    <w:name w:val="Char Char17"/>
    <w:rsid w:val="00255462"/>
    <w:rPr>
      <w:rFonts w:ascii="Arial" w:eastAsia="黑体" w:hAnsi="Arial"/>
      <w:kern w:val="2"/>
      <w:sz w:val="24"/>
      <w:lang w:val="en-US" w:eastAsia="zh-CN" w:bidi="ar-SA"/>
    </w:rPr>
  </w:style>
  <w:style w:type="character" w:customStyle="1" w:styleId="WW8Num34z0">
    <w:name w:val="WW8Num34z0"/>
    <w:rsid w:val="00255462"/>
    <w:rPr>
      <w:rFonts w:ascii="Wingdings" w:hAnsi="Wingdings"/>
    </w:rPr>
  </w:style>
  <w:style w:type="character" w:customStyle="1" w:styleId="unnamed61">
    <w:name w:val="unnamed61"/>
    <w:rsid w:val="00255462"/>
  </w:style>
  <w:style w:type="character" w:customStyle="1" w:styleId="Char1f6">
    <w:name w:val="纯文本 Char1"/>
    <w:rsid w:val="00255462"/>
    <w:rPr>
      <w:rFonts w:ascii="宋体" w:cs="Angsana New"/>
    </w:rPr>
  </w:style>
  <w:style w:type="character" w:customStyle="1" w:styleId="Charffff3">
    <w:name w:val="表格文字 左对齐 Char"/>
    <w:link w:val="afffffffffff6"/>
    <w:rsid w:val="00255462"/>
    <w:rPr>
      <w:rFonts w:ascii="宋体" w:hAnsi="宋体" w:cs="Arial"/>
      <w:color w:val="000000"/>
      <w:sz w:val="18"/>
    </w:rPr>
  </w:style>
  <w:style w:type="character" w:customStyle="1" w:styleId="3Char10">
    <w:name w:val="正文文本 3 Char1"/>
    <w:rsid w:val="00255462"/>
    <w:rPr>
      <w:rFonts w:ascii="Arial" w:eastAsia="黑体" w:hAnsi="Arial" w:cs="Times New Roman"/>
      <w:sz w:val="16"/>
      <w:szCs w:val="16"/>
    </w:rPr>
  </w:style>
  <w:style w:type="character" w:customStyle="1" w:styleId="420">
    <w:name w:val="标题 42"/>
    <w:aliases w:val="H42,bullet3,bl2,bb2,PIM 42,h424,(Small Appendix)2,付标题2,l42,Heading sql2,h4113,h425,h432,h4114,h442,h4122,h452,h4132,h462,h4142,h472,h482,h4152,h492,h4102,h4162,h4172,h4182,h4192,h4202,h41102,h4212,heading 45,h43,heading 43,H43,PIM 43,43,4heading3"/>
    <w:rsid w:val="00255462"/>
    <w:rPr>
      <w:rFonts w:ascii="Arial" w:eastAsia="黑体" w:hAnsi="Arial"/>
      <w:kern w:val="2"/>
      <w:sz w:val="28"/>
      <w:lang w:val="en-US" w:eastAsia="zh-CN" w:bidi="ar-SA"/>
    </w:rPr>
  </w:style>
  <w:style w:type="character" w:customStyle="1" w:styleId="CharCharCharChar2">
    <w:name w:val="段 Char Char Char Char"/>
    <w:rsid w:val="00255462"/>
    <w:rPr>
      <w:rFonts w:ascii="宋体" w:eastAsia="宋体"/>
      <w:kern w:val="2"/>
      <w:sz w:val="21"/>
      <w:szCs w:val="24"/>
      <w:lang w:val="en-US" w:eastAsia="zh-CN" w:bidi="ar-SA"/>
    </w:rPr>
  </w:style>
  <w:style w:type="character" w:customStyle="1" w:styleId="afffffffffff7">
    <w:name w:val="信息标题 字符"/>
    <w:link w:val="afffffffffff8"/>
    <w:rsid w:val="00255462"/>
    <w:rPr>
      <w:rFonts w:ascii="宋体" w:hAnsi="宋体"/>
      <w:color w:val="000000"/>
      <w:sz w:val="24"/>
      <w:szCs w:val="24"/>
      <w:shd w:val="pct20" w:color="auto" w:fill="auto"/>
    </w:rPr>
  </w:style>
  <w:style w:type="character" w:customStyle="1" w:styleId="7Char0">
    <w:name w:val="列表编号 7 Char"/>
    <w:link w:val="74"/>
    <w:locked/>
    <w:rsid w:val="00255462"/>
    <w:rPr>
      <w:rFonts w:ascii="宋体" w:eastAsia="黑体" w:hAnsi="Arial Unicode MS"/>
      <w:color w:val="000000"/>
      <w:sz w:val="24"/>
      <w:szCs w:val="21"/>
    </w:rPr>
  </w:style>
  <w:style w:type="character" w:customStyle="1" w:styleId="bbbbb1">
    <w:name w:val="bbbbb1"/>
    <w:rsid w:val="00255462"/>
    <w:rPr>
      <w:rFonts w:ascii="Verdana" w:eastAsia="宋体" w:hAnsi="Verdana"/>
      <w:strike w:val="0"/>
      <w:dstrike w:val="0"/>
      <w:color w:val="000000"/>
      <w:sz w:val="20"/>
      <w:szCs w:val="20"/>
      <w:u w:val="none"/>
      <w:lang w:val="en-US" w:eastAsia="en-US" w:bidi="ar-SA"/>
    </w:rPr>
  </w:style>
  <w:style w:type="character" w:customStyle="1" w:styleId="HTML9">
    <w:name w:val="HTML 预设格式 字符"/>
    <w:link w:val="HTMLa"/>
    <w:rsid w:val="00255462"/>
    <w:rPr>
      <w:rFonts w:ascii="宋体" w:hAnsi="宋体"/>
      <w:sz w:val="24"/>
      <w:szCs w:val="24"/>
    </w:rPr>
  </w:style>
  <w:style w:type="character" w:customStyle="1" w:styleId="DocumentMapChar">
    <w:name w:val="Document Map Char"/>
    <w:semiHidden/>
    <w:locked/>
    <w:rsid w:val="00255462"/>
    <w:rPr>
      <w:rFonts w:eastAsia="宋体"/>
      <w:kern w:val="2"/>
      <w:sz w:val="21"/>
      <w:szCs w:val="21"/>
      <w:lang w:val="en-US" w:eastAsia="zh-CN" w:bidi="ar-SA"/>
    </w:rPr>
  </w:style>
  <w:style w:type="character" w:customStyle="1" w:styleId="parasmall1">
    <w:name w:val="para_small1"/>
    <w:rsid w:val="00255462"/>
    <w:rPr>
      <w:rFonts w:ascii="Arial" w:hAnsi="Arial" w:cs="Arial" w:hint="default"/>
      <w:sz w:val="18"/>
      <w:szCs w:val="18"/>
    </w:rPr>
  </w:style>
  <w:style w:type="character" w:customStyle="1" w:styleId="afffffffffff9">
    <w:name w:val="标题２"/>
    <w:rsid w:val="00255462"/>
    <w:rPr>
      <w:rFonts w:ascii="华文仿宋" w:eastAsia="黑体" w:hAnsi="华文仿宋"/>
      <w:kern w:val="0"/>
      <w:sz w:val="32"/>
      <w:szCs w:val="28"/>
    </w:rPr>
  </w:style>
  <w:style w:type="character" w:customStyle="1" w:styleId="00Char0">
    <w:name w:val="正文00 Char"/>
    <w:link w:val="001"/>
    <w:rsid w:val="00255462"/>
    <w:rPr>
      <w:rFonts w:ascii="宋体" w:hAnsi="宋体"/>
      <w:color w:val="000000"/>
      <w:kern w:val="28"/>
      <w:sz w:val="24"/>
      <w:szCs w:val="24"/>
    </w:rPr>
  </w:style>
  <w:style w:type="character" w:customStyle="1" w:styleId="GB231215Char">
    <w:name w:val="样式 仿宋_GB2312 四号 加粗 行距: 1.5 倍行距 Char"/>
    <w:link w:val="GB231215"/>
    <w:rsid w:val="00255462"/>
    <w:rPr>
      <w:rFonts w:ascii="仿宋_GB2312" w:hAnsi="宋体" w:cs="宋体"/>
      <w:bCs/>
      <w:color w:val="000000"/>
      <w:sz w:val="30"/>
    </w:rPr>
  </w:style>
  <w:style w:type="character" w:customStyle="1" w:styleId="3ChapterXXXHeading3-oldheading3H3h3H31H32HChar">
    <w:name w:val="样式 标题 3Chapter X.X.X.Heading 3 - oldheading 3H3h3H31H32H... Char"/>
    <w:link w:val="3ChapterXXXHeading3-oldheading3H3h3H31H32H"/>
    <w:rsid w:val="00255462"/>
    <w:rPr>
      <w:rFonts w:ascii="仿宋_GB2312" w:eastAsia="幼圆" w:hAnsi="仿宋_GB2312"/>
      <w:b/>
      <w:bCs/>
      <w:color w:val="000000"/>
      <w:sz w:val="30"/>
      <w:szCs w:val="32"/>
    </w:rPr>
  </w:style>
  <w:style w:type="character" w:customStyle="1" w:styleId="Char50">
    <w:name w:val="正文二级标题 Char5"/>
    <w:aliases w:val="H2 Char5,sect 1.2 Char5,PIM2 Char5,Heading 2 Hidden Char5,2nd level Char5,h2 Char5,2 Char5,Header 2 Char5,l2 Char5,Titre2 Char5,Head 2 Char5,Heading 2 CCBS Char5,Titre3 Char5,heading 2 Char5,Level 2 Head Char5,2.标题 2 Char5,HD2 Char5"/>
    <w:rsid w:val="00255462"/>
    <w:rPr>
      <w:rFonts w:ascii="Arial" w:eastAsia="黑体" w:hAnsi="Arial"/>
      <w:b/>
      <w:bCs/>
      <w:kern w:val="2"/>
      <w:sz w:val="32"/>
      <w:szCs w:val="32"/>
      <w:lang w:val="en-US" w:eastAsia="zh-CN" w:bidi="ar-SA"/>
    </w:rPr>
  </w:style>
  <w:style w:type="character" w:customStyle="1" w:styleId="4CharCharChar2">
    <w:name w:val="图中文字4 Char Char Char2"/>
    <w:rsid w:val="00255462"/>
    <w:rPr>
      <w:rFonts w:ascii="宋体" w:eastAsia="宋体"/>
      <w:kern w:val="2"/>
      <w:sz w:val="21"/>
      <w:szCs w:val="28"/>
      <w:lang w:val="en-US" w:eastAsia="zh-CN" w:bidi="ar-SA"/>
    </w:rPr>
  </w:style>
  <w:style w:type="character" w:customStyle="1" w:styleId="1Chara">
    <w:name w:val="样式 列表符号项目级别1 + 宋体 四号 Char"/>
    <w:link w:val="1f9"/>
    <w:rsid w:val="00255462"/>
    <w:rPr>
      <w:rFonts w:ascii="宋体" w:eastAsia="Times New Roman" w:hAnsi="宋体"/>
      <w:sz w:val="28"/>
      <w:szCs w:val="24"/>
    </w:rPr>
  </w:style>
  <w:style w:type="character" w:customStyle="1" w:styleId="7Char2Char">
    <w:name w:val="标题 7 Char2 Char"/>
    <w:aliases w:val="标题 7 Char Char1 Char1,标题 7 Char1 Char Char1 Char,标题 7 Char Char Char Char Char1,标题 7 Char1 Char Char Char Char Char,标题 7 Char Char Char Char Char Char Char,不用 Char Char Char Char Char Char Char,标题 7 Char Char1 Char Char Char"/>
    <w:rsid w:val="00255462"/>
    <w:rPr>
      <w:rFonts w:ascii="Tahoma" w:eastAsia="宋体" w:hAnsi="Tahoma"/>
      <w:b/>
      <w:kern w:val="2"/>
      <w:sz w:val="24"/>
      <w:lang w:val="en-US" w:eastAsia="zh-CN" w:bidi="ar-SA"/>
    </w:rPr>
  </w:style>
  <w:style w:type="character" w:customStyle="1" w:styleId="2Char20">
    <w:name w:val="正文首行缩进 2 Char2"/>
    <w:rsid w:val="00255462"/>
    <w:rPr>
      <w:rFonts w:eastAsia="仿宋_GB2312"/>
      <w:kern w:val="2"/>
      <w:sz w:val="24"/>
      <w:lang w:val="en-US" w:eastAsia="zh-CN" w:bidi="ar-SA"/>
    </w:rPr>
  </w:style>
  <w:style w:type="character" w:customStyle="1" w:styleId="WW8Num40z2">
    <w:name w:val="WW8Num40z2"/>
    <w:rsid w:val="00255462"/>
    <w:rPr>
      <w:rFonts w:ascii="Arial" w:hAnsi="Arial"/>
      <w:b w:val="0"/>
      <w:i w:val="0"/>
      <w:sz w:val="24"/>
      <w:szCs w:val="24"/>
    </w:rPr>
  </w:style>
  <w:style w:type="character" w:customStyle="1" w:styleId="WW8Num19z7">
    <w:name w:val="WW8Num19z7"/>
    <w:rsid w:val="00255462"/>
    <w:rPr>
      <w:rFonts w:ascii="Arial" w:eastAsia="黑体" w:hAnsi="Arial"/>
      <w:b w:val="0"/>
      <w:i w:val="0"/>
      <w:sz w:val="18"/>
      <w:szCs w:val="18"/>
    </w:rPr>
  </w:style>
  <w:style w:type="character" w:customStyle="1" w:styleId="2H2l2h2Title2Underrubrik1prop2ChapterTitlesect11Char">
    <w:name w:val="样式 标题 2H2l2h2Title2Underrubrik1prop2Chapter Titlesect 1....1 Char"/>
    <w:link w:val="2H2l2h2Title2Underrubrik1prop2ChapterTitlesect11"/>
    <w:rsid w:val="00255462"/>
    <w:rPr>
      <w:b/>
      <w:bCs/>
      <w:color w:val="000000"/>
      <w:sz w:val="32"/>
      <w:szCs w:val="32"/>
    </w:rPr>
  </w:style>
  <w:style w:type="character" w:customStyle="1" w:styleId="Charffff4">
    <w:name w:val="图号样式 五号 加粗 居中 Char"/>
    <w:link w:val="afffffffffffa"/>
    <w:rsid w:val="00255462"/>
    <w:rPr>
      <w:b/>
      <w:bCs/>
      <w:color w:val="000000"/>
      <w:sz w:val="24"/>
    </w:rPr>
  </w:style>
  <w:style w:type="character" w:customStyle="1" w:styleId="ISO2Char">
    <w:name w:val="ISO2 Char"/>
    <w:rsid w:val="00255462"/>
    <w:rPr>
      <w:rFonts w:ascii="Arial" w:eastAsia="黑体" w:hAnsi="Arial"/>
      <w:bCs/>
      <w:kern w:val="2"/>
      <w:sz w:val="32"/>
      <w:szCs w:val="32"/>
      <w:lang w:val="en-US" w:eastAsia="zh-CN" w:bidi="ar-SA"/>
    </w:rPr>
  </w:style>
  <w:style w:type="character" w:customStyle="1" w:styleId="Charffff5">
    <w:name w:val="样式 题注 + 黑色 Char"/>
    <w:link w:val="afffffffffffb"/>
    <w:rsid w:val="00255462"/>
    <w:rPr>
      <w:rFonts w:ascii="Arial" w:eastAsia="黑体" w:hAnsi="Arial" w:cs="Arial"/>
      <w:color w:val="000000"/>
      <w:sz w:val="24"/>
    </w:rPr>
  </w:style>
  <w:style w:type="character" w:customStyle="1" w:styleId="2Chare">
    <w:name w:val="题注2 Char"/>
    <w:link w:val="2ff1"/>
    <w:rsid w:val="00255462"/>
    <w:rPr>
      <w:rFonts w:ascii="Arial" w:eastAsia="黑体" w:hAnsi="Arial" w:cs="宋体"/>
    </w:rPr>
  </w:style>
  <w:style w:type="character" w:customStyle="1" w:styleId="H4Char4">
    <w:name w:val="H4 Char4"/>
    <w:aliases w:val="PIM 4 Char4,h4 Char4,bullet Char4,bl Char4,bb Char4,bullet1 Char4,bl1 Char4,bb1 Char4,bullet2 Char4,bl2 Char4,bb2 Char4,bullet3 Char4,bl3 Char4,bb3 Char4,bullet4 Char4,bl4 Char4,bb4 Char4,bullet5 Char4,bl5 Char4,bb5 Char4,bullet6 Char4,bb8 Char"/>
    <w:rsid w:val="00255462"/>
    <w:rPr>
      <w:rFonts w:ascii="Arial" w:eastAsia="黑体" w:hAnsi="Arial"/>
      <w:b/>
      <w:bCs/>
      <w:kern w:val="2"/>
      <w:sz w:val="28"/>
      <w:szCs w:val="28"/>
      <w:lang w:val="en-US" w:eastAsia="zh-CN" w:bidi="ar-SA"/>
    </w:rPr>
  </w:style>
  <w:style w:type="character" w:customStyle="1" w:styleId="CharChar33">
    <w:name w:val="Char Char33"/>
    <w:rsid w:val="00255462"/>
    <w:rPr>
      <w:rFonts w:ascii="Arial" w:eastAsia="仿宋_GB2312" w:hAnsi="Arial"/>
      <w:kern w:val="2"/>
      <w:sz w:val="28"/>
      <w:lang w:val="en-US" w:eastAsia="zh-CN" w:bidi="ar-SA"/>
    </w:rPr>
  </w:style>
  <w:style w:type="character" w:customStyle="1" w:styleId="big1">
    <w:name w:val="big1"/>
    <w:rsid w:val="00255462"/>
    <w:rPr>
      <w:rFonts w:ascii="宋体" w:eastAsia="宋体" w:hAnsi="宋体" w:hint="eastAsia"/>
      <w:color w:val="333333"/>
      <w:sz w:val="22"/>
      <w:szCs w:val="22"/>
    </w:rPr>
  </w:style>
  <w:style w:type="character" w:customStyle="1" w:styleId="CharChar123">
    <w:name w:val="Char Char123"/>
    <w:rsid w:val="00255462"/>
    <w:rPr>
      <w:kern w:val="2"/>
      <w:sz w:val="21"/>
      <w:szCs w:val="24"/>
      <w:lang w:bidi="ar-SA"/>
    </w:rPr>
  </w:style>
  <w:style w:type="character" w:customStyle="1" w:styleId="WW8Num70z1">
    <w:name w:val="WW8Num70z1"/>
    <w:rsid w:val="00255462"/>
    <w:rPr>
      <w:rFonts w:ascii="Symbol" w:hAnsi="Symbol"/>
      <w:color w:val="000000"/>
    </w:rPr>
  </w:style>
  <w:style w:type="character" w:customStyle="1" w:styleId="textstyle33style60">
    <w:name w:val="text style33 style60"/>
    <w:rsid w:val="00255462"/>
  </w:style>
  <w:style w:type="character" w:customStyle="1" w:styleId="z-Char3">
    <w:name w:val="z-窗体顶端 Char3"/>
    <w:uiPriority w:val="99"/>
    <w:semiHidden/>
    <w:rsid w:val="00255462"/>
    <w:rPr>
      <w:rFonts w:ascii="Arial" w:hAnsi="Arial" w:cs="Arial"/>
      <w:vanish/>
      <w:kern w:val="2"/>
      <w:sz w:val="16"/>
      <w:szCs w:val="16"/>
    </w:rPr>
  </w:style>
  <w:style w:type="character" w:customStyle="1" w:styleId="5CharChar0">
    <w:name w:val="标题 5 Char Char"/>
    <w:rsid w:val="00255462"/>
    <w:rPr>
      <w:rFonts w:eastAsia="宋体"/>
      <w:b/>
      <w:bCs/>
      <w:kern w:val="2"/>
      <w:sz w:val="28"/>
      <w:szCs w:val="28"/>
      <w:lang w:val="en-US" w:eastAsia="zh-CN" w:bidi="ar-SA"/>
    </w:rPr>
  </w:style>
  <w:style w:type="character" w:customStyle="1" w:styleId="Char1f7">
    <w:name w:val="标书正文 Char1"/>
    <w:rsid w:val="00255462"/>
    <w:rPr>
      <w:rFonts w:ascii="Verdana" w:eastAsia="宋体" w:hAnsi="Verdana" w:cs="Times New Roman"/>
      <w:sz w:val="24"/>
      <w:szCs w:val="24"/>
    </w:rPr>
  </w:style>
  <w:style w:type="character" w:customStyle="1" w:styleId="CharChar113">
    <w:name w:val="Char Char113"/>
    <w:rsid w:val="00255462"/>
    <w:rPr>
      <w:rFonts w:eastAsia="宋体"/>
      <w:kern w:val="2"/>
      <w:sz w:val="21"/>
      <w:szCs w:val="24"/>
      <w:lang w:bidi="ar-SA"/>
    </w:rPr>
  </w:style>
  <w:style w:type="character" w:customStyle="1" w:styleId="CharChar20">
    <w:name w:val="Char Char20"/>
    <w:rsid w:val="00255462"/>
    <w:rPr>
      <w:rFonts w:eastAsia="宋体"/>
      <w:b/>
      <w:kern w:val="2"/>
      <w:sz w:val="28"/>
      <w:lang w:val="en-US" w:eastAsia="zh-CN" w:bidi="ar-SA"/>
    </w:rPr>
  </w:style>
  <w:style w:type="character" w:customStyle="1" w:styleId="WW8Num22z2">
    <w:name w:val="WW8Num22z2"/>
    <w:rsid w:val="00255462"/>
    <w:rPr>
      <w:rFonts w:ascii="Wingdings" w:hAnsi="Wingdings"/>
    </w:rPr>
  </w:style>
  <w:style w:type="character" w:customStyle="1" w:styleId="bodyblack">
    <w:name w:val="bodyblack"/>
    <w:rsid w:val="00255462"/>
  </w:style>
  <w:style w:type="character" w:customStyle="1" w:styleId="CharCharCharCharCharCharCharCharCharCharCharCharCharChar">
    <w:name w:val="正文缩进 Char Char Char Char Char Char Char Char Char Char Char Char Char Char"/>
    <w:aliases w:val="正文缩进 Char Char Char Char Char Char Char Char Char Char Char Char Char ,正文缩进 Char Char Char Char Char Char Char Char Char Char Char Char Char"/>
    <w:rsid w:val="00255462"/>
    <w:rPr>
      <w:rFonts w:eastAsia="仿宋_GB2312"/>
    </w:rPr>
  </w:style>
  <w:style w:type="character" w:customStyle="1" w:styleId="WW8Num45z1">
    <w:name w:val="WW8Num45z1"/>
    <w:rsid w:val="00255462"/>
    <w:rPr>
      <w:rFonts w:ascii="Courier New" w:hAnsi="Courier New"/>
    </w:rPr>
  </w:style>
  <w:style w:type="character" w:customStyle="1" w:styleId="WW8Num9z1">
    <w:name w:val="WW8Num9z1"/>
    <w:rsid w:val="00255462"/>
    <w:rPr>
      <w:rFonts w:ascii="Arial" w:eastAsia="黑体" w:hAnsi="Arial"/>
      <w:b w:val="0"/>
      <w:i w:val="0"/>
      <w:sz w:val="32"/>
    </w:rPr>
  </w:style>
  <w:style w:type="character" w:customStyle="1" w:styleId="Charffff6">
    <w:name w:val="标准文件_一级条标题 Char"/>
    <w:link w:val="aff6"/>
    <w:rsid w:val="00255462"/>
    <w:rPr>
      <w:rFonts w:ascii="黑体" w:eastAsia="黑体" w:hAnsi="宋体"/>
      <w:bCs/>
      <w:color w:val="000000"/>
      <w:spacing w:val="2"/>
      <w:sz w:val="24"/>
      <w:lang w:val="zh-CN" w:eastAsia="x-none"/>
    </w:rPr>
  </w:style>
  <w:style w:type="character" w:customStyle="1" w:styleId="WW8Num11z2">
    <w:name w:val="WW8Num11z2"/>
    <w:rsid w:val="00255462"/>
    <w:rPr>
      <w:rFonts w:ascii="Arial" w:eastAsia="黑体" w:hAnsi="Arial"/>
      <w:b w:val="0"/>
      <w:i w:val="0"/>
      <w:sz w:val="30"/>
    </w:rPr>
  </w:style>
  <w:style w:type="character" w:customStyle="1" w:styleId="3Char20">
    <w:name w:val="正文文本 3 Char2"/>
    <w:uiPriority w:val="99"/>
    <w:semiHidden/>
    <w:rsid w:val="00255462"/>
    <w:rPr>
      <w:rFonts w:ascii="Calibri" w:eastAsia="宋体" w:hAnsi="Calibri" w:cs="Times New Roman"/>
      <w:sz w:val="16"/>
      <w:szCs w:val="16"/>
    </w:rPr>
  </w:style>
  <w:style w:type="character" w:customStyle="1" w:styleId="style401">
    <w:name w:val="style401"/>
    <w:rsid w:val="00255462"/>
    <w:rPr>
      <w:rFonts w:ascii="Arial" w:hAnsi="Arial" w:cs="Arial" w:hint="default"/>
      <w:color w:val="666666"/>
      <w:sz w:val="18"/>
      <w:szCs w:val="18"/>
    </w:rPr>
  </w:style>
  <w:style w:type="character" w:customStyle="1" w:styleId="3d">
    <w:name w:val="正文缩进3"/>
    <w:aliases w:val="正文（首行缩进两字）3,表正文3,正文非缩进3,正文不缩进3,特点3,段13,标题43,四号3,ALT+Z3,特点标题3,正文（段落文字）3,PI3,正文缩进 Char Char2,正文缩进 Char Char Char Char2,正文缩进 Char2,正文（首行缩进两字） Char Char Char Char Char3,正文（首行缩进两字） Char Char Char Char3,缩进3,正文编号3,正文普通文字2,正文缩进2 Char,表正文1 Char,正文非缩进1 Char"/>
    <w:rsid w:val="00255462"/>
    <w:rPr>
      <w:rFonts w:eastAsia="宋体"/>
      <w:kern w:val="2"/>
      <w:sz w:val="21"/>
      <w:szCs w:val="24"/>
      <w:lang w:val="en-US" w:eastAsia="zh-CN" w:bidi="ar-SA"/>
    </w:rPr>
  </w:style>
  <w:style w:type="character" w:customStyle="1" w:styleId="5H512heading5Level3-ih5PIM5h51headi1Char">
    <w:name w:val="样式 样式 标题 5H5口口1口2heading 5Level 3 - i第四层条h5PIM 5h51headi...1 + 宋体 Char"/>
    <w:link w:val="5H512heading5Level3-ih5PIM5h51headi1"/>
    <w:rsid w:val="00255462"/>
    <w:rPr>
      <w:rFonts w:ascii="宋体" w:hAnsi="宋体"/>
      <w:b/>
      <w:bCs/>
      <w:color w:val="000000"/>
      <w:sz w:val="28"/>
    </w:rPr>
  </w:style>
  <w:style w:type="character" w:customStyle="1" w:styleId="Char2f1">
    <w:name w:val="引用 Char2"/>
    <w:rsid w:val="00255462"/>
    <w:rPr>
      <w:i/>
      <w:iCs/>
      <w:color w:val="000000"/>
      <w:kern w:val="2"/>
      <w:sz w:val="21"/>
      <w:szCs w:val="24"/>
    </w:rPr>
  </w:style>
  <w:style w:type="character" w:customStyle="1" w:styleId="1Charb">
    <w:name w:val="标书正文1 Char"/>
    <w:link w:val="1fa"/>
    <w:rsid w:val="00255462"/>
    <w:rPr>
      <w:rFonts w:ascii="宋体"/>
      <w:color w:val="000000"/>
      <w:sz w:val="24"/>
      <w:szCs w:val="24"/>
    </w:rPr>
  </w:style>
  <w:style w:type="character" w:customStyle="1" w:styleId="WW8Num3z3">
    <w:name w:val="WW8Num3z3"/>
    <w:rsid w:val="00255462"/>
    <w:rPr>
      <w:rFonts w:ascii="Times New Roman" w:eastAsia="黑体" w:hAnsi="Times New Roman" w:cs="Times New Roman"/>
      <w:b w:val="0"/>
    </w:rPr>
  </w:style>
  <w:style w:type="character" w:customStyle="1" w:styleId="afffffffffffc">
    <w:name w:val="称呼 字符"/>
    <w:link w:val="afffffffffffd"/>
    <w:rsid w:val="00255462"/>
    <w:rPr>
      <w:rFonts w:cs="Angsana New"/>
    </w:rPr>
  </w:style>
  <w:style w:type="character" w:customStyle="1" w:styleId="2Charf">
    <w:name w:val="正文2 Char"/>
    <w:rsid w:val="00255462"/>
    <w:rPr>
      <w:rFonts w:eastAsia="仿宋_GB2312"/>
      <w:kern w:val="2"/>
      <w:sz w:val="24"/>
      <w:szCs w:val="24"/>
      <w:lang w:val="en-US" w:eastAsia="zh-CN" w:bidi="ar-SA"/>
    </w:rPr>
  </w:style>
  <w:style w:type="character" w:customStyle="1" w:styleId="WW8Num38z0">
    <w:name w:val="WW8Num38z0"/>
    <w:rsid w:val="00255462"/>
    <w:rPr>
      <w:rFonts w:ascii="Wingdings" w:hAnsi="Wingdings"/>
      <w:sz w:val="16"/>
    </w:rPr>
  </w:style>
  <w:style w:type="character" w:customStyle="1" w:styleId="aboutusbold11">
    <w:name w:val="aboutus_bold11"/>
    <w:rsid w:val="00255462"/>
    <w:rPr>
      <w:b/>
      <w:bCs/>
      <w:sz w:val="22"/>
      <w:szCs w:val="22"/>
    </w:rPr>
  </w:style>
  <w:style w:type="character" w:customStyle="1" w:styleId="no42">
    <w:name w:val="no42"/>
    <w:rsid w:val="00255462"/>
  </w:style>
  <w:style w:type="character" w:customStyle="1" w:styleId="Char43">
    <w:name w:val="标题 Char4"/>
    <w:uiPriority w:val="10"/>
    <w:rsid w:val="00255462"/>
    <w:rPr>
      <w:rFonts w:ascii="Calibri Light" w:hAnsi="Calibri Light" w:cs="Times New Roman"/>
      <w:b/>
      <w:bCs/>
      <w:kern w:val="2"/>
      <w:sz w:val="32"/>
      <w:szCs w:val="32"/>
    </w:rPr>
  </w:style>
  <w:style w:type="character" w:customStyle="1" w:styleId="p141">
    <w:name w:val="p141"/>
    <w:rsid w:val="00255462"/>
    <w:rPr>
      <w:sz w:val="21"/>
      <w:szCs w:val="21"/>
    </w:rPr>
  </w:style>
  <w:style w:type="character" w:customStyle="1" w:styleId="H4Char3">
    <w:name w:val="H4 Char3"/>
    <w:aliases w:val="PIM 4 Char3,h4 Char3,bullet Char3,bl Char3,bb Char3,bullet1 Char3,bl1 Char3,bb1 Char3,bullet2 Char3,bl2 Char3,bb2 Char3,bullet3 Char3,bl3 Char3,bb3 Char3,bullet4 Char3,bl4 Char3,bb4 Char3,bullet5 Char3,bl5 Char3,bb5 Char3,bullet6 Char3,bl8 Char"/>
    <w:rsid w:val="00255462"/>
    <w:rPr>
      <w:rFonts w:ascii="Arial" w:eastAsia="黑体" w:hAnsi="Arial"/>
      <w:b/>
      <w:bCs/>
      <w:kern w:val="2"/>
      <w:sz w:val="28"/>
      <w:szCs w:val="28"/>
      <w:lang w:val="en-US" w:eastAsia="zh-CN" w:bidi="ar-SA"/>
    </w:rPr>
  </w:style>
  <w:style w:type="character" w:customStyle="1" w:styleId="Charffff7">
    <w:name w:val="三级条标题 Char"/>
    <w:rsid w:val="00255462"/>
    <w:rPr>
      <w:rFonts w:eastAsia="黑体"/>
      <w:sz w:val="21"/>
      <w:lang w:val="en-US" w:eastAsia="zh-CN" w:bidi="ar-SA"/>
    </w:rPr>
  </w:style>
  <w:style w:type="character" w:customStyle="1" w:styleId="5ChChar">
    <w:name w:val="标题 5 Ch Char"/>
    <w:rsid w:val="00255462"/>
    <w:rPr>
      <w:rFonts w:ascii="Arial" w:eastAsia="黑体" w:hAnsi="Arial"/>
      <w:bCs/>
      <w:kern w:val="2"/>
      <w:sz w:val="28"/>
      <w:szCs w:val="28"/>
      <w:lang w:val="en-US" w:eastAsia="zh-CN" w:bidi="ar-SA"/>
    </w:rPr>
  </w:style>
  <w:style w:type="character" w:customStyle="1" w:styleId="articlecontent">
    <w:name w:val="articlecontent"/>
    <w:rsid w:val="00255462"/>
  </w:style>
  <w:style w:type="character" w:customStyle="1" w:styleId="WW8Num49z1">
    <w:name w:val="WW8Num49z1"/>
    <w:rsid w:val="00255462"/>
    <w:rPr>
      <w:rFonts w:ascii="Courier New" w:hAnsi="Courier New"/>
    </w:rPr>
  </w:style>
  <w:style w:type="character" w:customStyle="1" w:styleId="CharChar253">
    <w:name w:val="Char Char253"/>
    <w:rsid w:val="00255462"/>
    <w:rPr>
      <w:rFonts w:eastAsia="宋体"/>
      <w:b/>
      <w:bCs/>
      <w:kern w:val="2"/>
      <w:sz w:val="24"/>
      <w:szCs w:val="24"/>
      <w:lang w:val="en-US" w:eastAsia="zh-CN" w:bidi="ar-SA"/>
    </w:rPr>
  </w:style>
  <w:style w:type="character" w:customStyle="1" w:styleId="CharChare">
    <w:name w:val="列表项目符号 Char Char"/>
    <w:rsid w:val="00255462"/>
    <w:rPr>
      <w:rFonts w:ascii="文鼎CS仿宋体" w:eastAsia="文鼎CS仿宋体" w:hAnsi="Verdana" w:cs="Mangal"/>
      <w:kern w:val="2"/>
      <w:sz w:val="32"/>
      <w:szCs w:val="32"/>
      <w:lang w:val="en-US" w:eastAsia="zh-CN" w:bidi="ar-SA"/>
    </w:rPr>
  </w:style>
  <w:style w:type="character" w:customStyle="1" w:styleId="CharChar26">
    <w:name w:val="Char Char26"/>
    <w:rsid w:val="00255462"/>
    <w:rPr>
      <w:rFonts w:ascii="Arial" w:eastAsia="黑体" w:hAnsi="Arial"/>
      <w:b/>
      <w:kern w:val="2"/>
      <w:sz w:val="24"/>
      <w:szCs w:val="21"/>
    </w:rPr>
  </w:style>
  <w:style w:type="character" w:customStyle="1" w:styleId="WW8Num7z0">
    <w:name w:val="WW8Num7z0"/>
    <w:rsid w:val="00255462"/>
    <w:rPr>
      <w:rFonts w:ascii="Wingdings" w:hAnsi="Wingdings"/>
      <w:kern w:val="1"/>
      <w:sz w:val="21"/>
    </w:rPr>
  </w:style>
  <w:style w:type="character" w:customStyle="1" w:styleId="Char1f8">
    <w:name w:val="标题 Char1"/>
    <w:aliases w:val="文章标题 Char,标题2 Char1"/>
    <w:rsid w:val="00255462"/>
    <w:rPr>
      <w:rFonts w:ascii="Cambria" w:hAnsi="Cambria" w:cs="Times New Roman"/>
      <w:b/>
      <w:bCs/>
      <w:kern w:val="2"/>
      <w:sz w:val="32"/>
      <w:szCs w:val="32"/>
    </w:rPr>
  </w:style>
  <w:style w:type="character" w:customStyle="1" w:styleId="WW8Num29z0">
    <w:name w:val="WW8Num29z0"/>
    <w:rsid w:val="00255462"/>
    <w:rPr>
      <w:rFonts w:ascii="Wingdings" w:hAnsi="Wingdings"/>
    </w:rPr>
  </w:style>
  <w:style w:type="character" w:customStyle="1" w:styleId="GB231209625Char">
    <w:name w:val="样式 样式 (中文) 仿宋_GB2312 四号 黑色 首行缩进:  0.96 厘米 行距: 最小值 25 磅 + 自动设置 Char"/>
    <w:link w:val="GB231209625"/>
    <w:rsid w:val="00255462"/>
    <w:rPr>
      <w:rFonts w:ascii="宋体" w:eastAsia="仿宋_GB2312" w:hAnsi="宋体" w:cs="宋体"/>
      <w:color w:val="000000"/>
      <w:sz w:val="24"/>
      <w:szCs w:val="28"/>
    </w:rPr>
  </w:style>
  <w:style w:type="character" w:customStyle="1" w:styleId="hCharChar">
    <w:name w:val="h Char Char"/>
    <w:rsid w:val="00255462"/>
    <w:rPr>
      <w:kern w:val="2"/>
      <w:sz w:val="18"/>
      <w:szCs w:val="18"/>
    </w:rPr>
  </w:style>
  <w:style w:type="character" w:customStyle="1" w:styleId="CharChar18">
    <w:name w:val="Char Char18"/>
    <w:rsid w:val="00255462"/>
    <w:rPr>
      <w:rFonts w:eastAsia="宋体"/>
      <w:b/>
      <w:kern w:val="2"/>
      <w:sz w:val="24"/>
      <w:lang w:val="en-US" w:eastAsia="zh-CN" w:bidi="ar-SA"/>
    </w:rPr>
  </w:style>
  <w:style w:type="character" w:customStyle="1" w:styleId="Char60">
    <w:name w:val="正文二级标题 Char6"/>
    <w:aliases w:val="H2 Char6,sect 1.2 Char6,PIM2 Char6,Heading 2 Hidden Char6,2nd level Char6,h2 Char6,2 Char6,Header 2 Char6,l2 Char6,Titre2 Char6,Head 2 Char6,Heading 2 CCBS Char6,Titre3 Char6,heading 2 Char6,Level 2 Head Char6,2.标题 2 Char6,HD2 Char6"/>
    <w:rsid w:val="00255462"/>
    <w:rPr>
      <w:rFonts w:ascii="Arial" w:eastAsia="黑体" w:hAnsi="Arial"/>
      <w:b/>
      <w:bCs/>
      <w:kern w:val="2"/>
      <w:sz w:val="32"/>
      <w:szCs w:val="32"/>
      <w:lang w:val="en-US" w:eastAsia="zh-CN" w:bidi="ar-SA"/>
    </w:rPr>
  </w:style>
  <w:style w:type="character" w:customStyle="1" w:styleId="WW8Num45z2">
    <w:name w:val="WW8Num45z2"/>
    <w:rsid w:val="00255462"/>
    <w:rPr>
      <w:rFonts w:ascii="Wingdings" w:hAnsi="Wingdings"/>
    </w:rPr>
  </w:style>
  <w:style w:type="character" w:customStyle="1" w:styleId="GB2312Char0">
    <w:name w:val="样式 仿宋_GB2312 小四 Char"/>
    <w:rsid w:val="00255462"/>
    <w:rPr>
      <w:rFonts w:ascii="仿宋_GB2312" w:eastAsia="仿宋_GB2312"/>
      <w:sz w:val="24"/>
      <w:szCs w:val="24"/>
      <w:lang w:val="en-US" w:eastAsia="zh-CN" w:bidi="ar-SA"/>
    </w:rPr>
  </w:style>
  <w:style w:type="character" w:customStyle="1" w:styleId="Charffff8">
    <w:name w:val="样式 题注 + 黑体 Char"/>
    <w:link w:val="afffffffffffe"/>
    <w:rsid w:val="00255462"/>
    <w:rPr>
      <w:rFonts w:ascii="黑体" w:eastAsia="黑体" w:hAnsi="黑体" w:cs="Arial"/>
    </w:rPr>
  </w:style>
  <w:style w:type="character" w:customStyle="1" w:styleId="Char3c">
    <w:name w:val="页眉 Char3"/>
    <w:uiPriority w:val="99"/>
    <w:semiHidden/>
    <w:rsid w:val="00255462"/>
    <w:rPr>
      <w:rFonts w:ascii="Calibri" w:hAnsi="Calibri"/>
      <w:kern w:val="2"/>
      <w:sz w:val="18"/>
      <w:szCs w:val="18"/>
    </w:rPr>
  </w:style>
  <w:style w:type="character" w:customStyle="1" w:styleId="affffffffffff">
    <w:name w:val="样式 宋体"/>
    <w:rsid w:val="00255462"/>
    <w:rPr>
      <w:rFonts w:ascii="宋体" w:eastAsia="宋体" w:hAnsi="宋体"/>
      <w:sz w:val="24"/>
    </w:rPr>
  </w:style>
  <w:style w:type="character" w:customStyle="1" w:styleId="Charffff9">
    <w:name w:val="图格式 Char"/>
    <w:link w:val="affffffffffff0"/>
    <w:rsid w:val="00255462"/>
    <w:rPr>
      <w:rFonts w:ascii="Arial" w:eastAsia="黑体" w:hAnsi="Arial" w:cs="Arial"/>
      <w:szCs w:val="24"/>
    </w:rPr>
  </w:style>
  <w:style w:type="character" w:customStyle="1" w:styleId="affffffffffff1">
    <w:name w:val="表格标题_"/>
    <w:link w:val="affffffffffff2"/>
    <w:locked/>
    <w:rsid w:val="00255462"/>
    <w:rPr>
      <w:rFonts w:ascii="宋体"/>
      <w:b/>
      <w:color w:val="000000"/>
      <w:sz w:val="24"/>
      <w:szCs w:val="24"/>
    </w:rPr>
  </w:style>
  <w:style w:type="character" w:customStyle="1" w:styleId="t1">
    <w:name w:val="t1"/>
    <w:rsid w:val="00255462"/>
    <w:rPr>
      <w:rFonts w:ascii="Tahoma" w:eastAsia="宋体" w:hAnsi="Tahoma"/>
      <w:color w:val="990000"/>
      <w:kern w:val="2"/>
      <w:sz w:val="24"/>
      <w:lang w:val="en-US" w:eastAsia="zh-CN" w:bidi="ar-SA"/>
    </w:rPr>
  </w:style>
  <w:style w:type="character" w:customStyle="1" w:styleId="CharChar121">
    <w:name w:val="Char Char121"/>
    <w:rsid w:val="00255462"/>
    <w:rPr>
      <w:rFonts w:ascii="Times New Roman" w:eastAsia="宋体" w:hAnsi="宋体"/>
      <w:kern w:val="2"/>
      <w:sz w:val="24"/>
      <w:szCs w:val="24"/>
      <w:lang w:val="en-US" w:eastAsia="zh-CN" w:bidi="ar-SA"/>
    </w:rPr>
  </w:style>
  <w:style w:type="character" w:customStyle="1" w:styleId="WW8Num55z4">
    <w:name w:val="WW8Num55z4"/>
    <w:rsid w:val="00255462"/>
    <w:rPr>
      <w:b w:val="0"/>
      <w:i w:val="0"/>
    </w:rPr>
  </w:style>
  <w:style w:type="character" w:customStyle="1" w:styleId="Charffffa">
    <w:name w:val="五号正文（标准） Char"/>
    <w:link w:val="affffffffffff3"/>
    <w:rsid w:val="00255462"/>
    <w:rPr>
      <w:rFonts w:ascii="宋体" w:hAnsi="宋体"/>
      <w:color w:val="000000"/>
      <w:sz w:val="24"/>
      <w:szCs w:val="21"/>
    </w:rPr>
  </w:style>
  <w:style w:type="character" w:customStyle="1" w:styleId="DefaultChar">
    <w:name w:val="Default Char"/>
    <w:link w:val="Default"/>
    <w:rsid w:val="00255462"/>
    <w:rPr>
      <w:rFonts w:ascii="华文细黑" w:eastAsia="华文细黑" w:hAnsi="Times New Roman"/>
      <w:color w:val="000000"/>
      <w:sz w:val="24"/>
      <w:szCs w:val="24"/>
      <w:lang w:bidi="ar-SA"/>
    </w:rPr>
  </w:style>
  <w:style w:type="character" w:customStyle="1" w:styleId="no72">
    <w:name w:val="no72"/>
    <w:rsid w:val="00255462"/>
  </w:style>
  <w:style w:type="character" w:customStyle="1" w:styleId="620">
    <w:name w:val="标题 62"/>
    <w:aliases w:val="标题 611,标题 6 Char11,Legal Level 1.11,h611,Third Subheading Char Char1,Level 12,BOD 4 Char Char1,BOD 4 Char Char Char1,BOD 4 Char Char2"/>
    <w:rsid w:val="00255462"/>
    <w:rPr>
      <w:rFonts w:ascii="Arial" w:eastAsia="黑体" w:hAnsi="Arial"/>
      <w:b/>
      <w:bCs/>
      <w:kern w:val="2"/>
      <w:sz w:val="24"/>
      <w:szCs w:val="24"/>
      <w:lang w:val="en-US" w:eastAsia="zh-CN" w:bidi="ar-SA"/>
    </w:rPr>
  </w:style>
  <w:style w:type="character" w:customStyle="1" w:styleId="unnamed21">
    <w:name w:val="unnamed21"/>
    <w:rsid w:val="00255462"/>
    <w:rPr>
      <w:strike w:val="0"/>
      <w:dstrike w:val="0"/>
      <w:color w:val="CC6633"/>
      <w:u w:val="none"/>
    </w:rPr>
  </w:style>
  <w:style w:type="character" w:customStyle="1" w:styleId="Char1f9">
    <w:name w:val="页脚 Char1"/>
    <w:aliases w:val="普通页脚 Char1,fo Char1,footer odd Char1,odd Char1,footer Final Char1,Footer-Even Char1,页脚，DHCC公司页脚 Char1,footer Char1,页脚 Char2,fo Char3,footer odd Char3,odd Char3,footer Final Char3,Footer-Even Char3,FtrF Char Char,页脚 Char Char1,Footer1 Char1"/>
    <w:uiPriority w:val="99"/>
    <w:rsid w:val="00255462"/>
    <w:rPr>
      <w:rFonts w:ascii="Arial" w:hAnsi="Arial"/>
      <w:kern w:val="2"/>
      <w:sz w:val="18"/>
      <w:szCs w:val="18"/>
    </w:rPr>
  </w:style>
  <w:style w:type="character" w:customStyle="1" w:styleId="CharChar292">
    <w:name w:val="Char Char292"/>
    <w:rsid w:val="00255462"/>
    <w:rPr>
      <w:rFonts w:ascii="Times New Roman" w:hAnsi="Times New Roman"/>
      <w:b/>
      <w:bCs/>
      <w:kern w:val="2"/>
      <w:sz w:val="32"/>
      <w:szCs w:val="32"/>
    </w:rPr>
  </w:style>
  <w:style w:type="character" w:customStyle="1" w:styleId="CharChar34">
    <w:name w:val="Char Char34"/>
    <w:rsid w:val="00255462"/>
    <w:rPr>
      <w:rFonts w:eastAsia="宋体"/>
      <w:b/>
      <w:bCs/>
      <w:kern w:val="2"/>
      <w:sz w:val="32"/>
      <w:szCs w:val="32"/>
      <w:lang w:val="en-US" w:eastAsia="zh-CN" w:bidi="ar-SA"/>
    </w:rPr>
  </w:style>
  <w:style w:type="character" w:customStyle="1" w:styleId="WW8Num50z0">
    <w:name w:val="WW8Num50z0"/>
    <w:rsid w:val="00255462"/>
    <w:rPr>
      <w:rFonts w:ascii="Wingdings" w:hAnsi="Wingdings"/>
    </w:rPr>
  </w:style>
  <w:style w:type="character" w:customStyle="1" w:styleId="1Charc">
    <w:name w:val="标题1 Char"/>
    <w:link w:val="1fb"/>
    <w:rsid w:val="00255462"/>
    <w:rPr>
      <w:rFonts w:ascii="宋体" w:hAnsi="宋体"/>
      <w:color w:val="000000"/>
      <w:sz w:val="24"/>
      <w:szCs w:val="24"/>
    </w:rPr>
  </w:style>
  <w:style w:type="character" w:customStyle="1" w:styleId="Char1fa">
    <w:name w:val="电子邮件签名 Char1"/>
    <w:uiPriority w:val="99"/>
    <w:semiHidden/>
    <w:rsid w:val="00255462"/>
    <w:rPr>
      <w:rFonts w:ascii="Calibri" w:eastAsia="宋体" w:hAnsi="Calibri" w:cs="Times New Roman"/>
    </w:rPr>
  </w:style>
  <w:style w:type="character" w:customStyle="1" w:styleId="Charffffb">
    <w:name w:val="表格正文 Char"/>
    <w:link w:val="affffffffffff4"/>
    <w:rsid w:val="00255462"/>
    <w:rPr>
      <w:rFonts w:ascii="Tahoma" w:eastAsia="PMingLiU" w:hAnsi="Tahoma" w:cs="Angsana New"/>
      <w:b/>
      <w:bCs/>
      <w:sz w:val="22"/>
    </w:rPr>
  </w:style>
  <w:style w:type="character" w:customStyle="1" w:styleId="textdarkgray1">
    <w:name w:val="text_darkgray1"/>
    <w:rsid w:val="00255462"/>
    <w:rPr>
      <w:color w:val="000000"/>
      <w:spacing w:val="380"/>
      <w:sz w:val="22"/>
      <w:szCs w:val="22"/>
    </w:rPr>
  </w:style>
  <w:style w:type="character" w:customStyle="1" w:styleId="CharCharChar31">
    <w:name w:val="Char Char Char31"/>
    <w:rsid w:val="00255462"/>
    <w:rPr>
      <w:rFonts w:ascii="Arial" w:eastAsia="仿宋_GB2312" w:hAnsi="Arial"/>
      <w:kern w:val="2"/>
      <w:sz w:val="28"/>
      <w:lang w:val="en-US" w:eastAsia="zh-CN" w:bidi="ar-SA"/>
    </w:rPr>
  </w:style>
  <w:style w:type="character" w:customStyle="1" w:styleId="WW8Num11z1">
    <w:name w:val="WW8Num11z1"/>
    <w:rsid w:val="00255462"/>
    <w:rPr>
      <w:rFonts w:ascii="Symbol" w:eastAsia="Palatino" w:hAnsi="Symbol" w:cs="Palatino"/>
      <w:b/>
      <w:bCs/>
      <w:spacing w:val="-5"/>
      <w:sz w:val="28"/>
    </w:rPr>
  </w:style>
  <w:style w:type="character" w:customStyle="1" w:styleId="a14c">
    <w:name w:val="a14c"/>
    <w:rsid w:val="00255462"/>
  </w:style>
  <w:style w:type="character" w:customStyle="1" w:styleId="m1">
    <w:name w:val="m1"/>
    <w:rsid w:val="00255462"/>
    <w:rPr>
      <w:rFonts w:ascii="Tahoma" w:eastAsia="宋体" w:hAnsi="Tahoma"/>
      <w:color w:val="0000FF"/>
      <w:kern w:val="2"/>
      <w:sz w:val="24"/>
      <w:lang w:val="en-US" w:eastAsia="zh-CN" w:bidi="ar-SA"/>
    </w:rPr>
  </w:style>
  <w:style w:type="character" w:customStyle="1" w:styleId="affffffffffff5">
    <w:name w:val="样式 要点 + 小三"/>
    <w:rsid w:val="00255462"/>
    <w:rPr>
      <w:b/>
      <w:bCs/>
      <w:sz w:val="30"/>
    </w:rPr>
  </w:style>
  <w:style w:type="character" w:customStyle="1" w:styleId="ACharChar">
    <w:name w:val="正文A Char Char"/>
    <w:rsid w:val="00255462"/>
    <w:rPr>
      <w:rFonts w:ascii="仿宋_GB2312" w:eastAsia="仿宋_GB2312" w:hAnsi="仿宋_GB2312"/>
      <w:color w:val="000000"/>
      <w:kern w:val="2"/>
      <w:sz w:val="24"/>
      <w:lang w:val="en-US" w:eastAsia="zh-CN" w:bidi="ar-SA"/>
    </w:rPr>
  </w:style>
  <w:style w:type="character" w:customStyle="1" w:styleId="WW8Num58z0">
    <w:name w:val="WW8Num58z0"/>
    <w:rsid w:val="00255462"/>
    <w:rPr>
      <w:rFonts w:ascii="Wingdings" w:hAnsi="Wingdings"/>
    </w:rPr>
  </w:style>
  <w:style w:type="character" w:customStyle="1" w:styleId="ca-3">
    <w:name w:val="ca-3"/>
    <w:rsid w:val="00255462"/>
  </w:style>
  <w:style w:type="character" w:customStyle="1" w:styleId="A00">
    <w:name w:val="A0"/>
    <w:rsid w:val="00255462"/>
    <w:rPr>
      <w:rFonts w:cs="HelveticaNeueLT Std Med"/>
      <w:color w:val="000000"/>
      <w:sz w:val="16"/>
      <w:szCs w:val="16"/>
    </w:rPr>
  </w:style>
  <w:style w:type="character" w:customStyle="1" w:styleId="bg-hover1">
    <w:name w:val="bg-hover1"/>
    <w:rsid w:val="00255462"/>
  </w:style>
  <w:style w:type="character" w:customStyle="1" w:styleId="SZFChar">
    <w:name w:val="SZF项目正文 Char"/>
    <w:link w:val="SZF"/>
    <w:rsid w:val="00255462"/>
    <w:rPr>
      <w:rFonts w:ascii="宋体" w:hAnsi="宋体"/>
      <w:color w:val="000000"/>
      <w:sz w:val="24"/>
    </w:rPr>
  </w:style>
  <w:style w:type="character" w:customStyle="1" w:styleId="WW8Num1z4">
    <w:name w:val="WW8Num1z4"/>
    <w:rsid w:val="00255462"/>
    <w:rPr>
      <w:b w:val="0"/>
      <w:i w:val="0"/>
    </w:rPr>
  </w:style>
  <w:style w:type="character" w:customStyle="1" w:styleId="2Char12">
    <w:name w:val="样式 首行缩进:  2 字符 Char1"/>
    <w:link w:val="2ff2"/>
    <w:rsid w:val="00255462"/>
    <w:rPr>
      <w:rFonts w:cs="宋体"/>
      <w:color w:val="000000"/>
      <w:sz w:val="24"/>
    </w:rPr>
  </w:style>
  <w:style w:type="character" w:customStyle="1" w:styleId="2Charf0">
    <w:name w:val="样式 题注 + 黑体2 Char"/>
    <w:link w:val="2ff3"/>
    <w:rsid w:val="00255462"/>
    <w:rPr>
      <w:rFonts w:ascii="黑体" w:eastAsia="黑体" w:hAnsi="黑体" w:cs="Arial"/>
    </w:rPr>
  </w:style>
  <w:style w:type="character" w:customStyle="1" w:styleId="4z">
    <w:name w:val="标题 4 z"/>
    <w:rsid w:val="00255462"/>
    <w:rPr>
      <w:rFonts w:ascii="Arial" w:eastAsia="黑体" w:hAnsi="Arial"/>
      <w:b/>
      <w:bCs/>
      <w:kern w:val="2"/>
      <w:sz w:val="28"/>
      <w:szCs w:val="28"/>
      <w:lang w:val="en-US" w:eastAsia="zh-CN" w:bidi="ar-SA"/>
    </w:rPr>
  </w:style>
  <w:style w:type="character" w:customStyle="1" w:styleId="CharChar40">
    <w:name w:val="Char Char4"/>
    <w:rsid w:val="00255462"/>
    <w:rPr>
      <w:rFonts w:ascii="Arial Narrow" w:eastAsia="楷体" w:hAnsi="Arial Narrow"/>
      <w:b/>
      <w:w w:val="98"/>
      <w:sz w:val="18"/>
      <w:lang w:val="en-US" w:eastAsia="zh-CN" w:bidi="ar-SA"/>
    </w:rPr>
  </w:style>
  <w:style w:type="character" w:customStyle="1" w:styleId="Char1fb">
    <w:name w:val="结束语 Char1"/>
    <w:uiPriority w:val="99"/>
    <w:semiHidden/>
    <w:rsid w:val="00255462"/>
    <w:rPr>
      <w:rFonts w:ascii="Calibri" w:eastAsia="宋体" w:hAnsi="Calibri" w:cs="Times New Roman"/>
    </w:rPr>
  </w:style>
  <w:style w:type="character" w:customStyle="1" w:styleId="CharCharf">
    <w:name w:val="表格 Char Char"/>
    <w:link w:val="affffffffffff6"/>
    <w:rsid w:val="00255462"/>
    <w:rPr>
      <w:sz w:val="28"/>
      <w:szCs w:val="24"/>
    </w:rPr>
  </w:style>
  <w:style w:type="character" w:customStyle="1" w:styleId="47">
    <w:name w:val="样式 标题4 + 黑体 非加粗"/>
    <w:rsid w:val="00255462"/>
    <w:rPr>
      <w:rFonts w:ascii="黑体" w:eastAsia="黑体" w:hAnsi="仿宋_GB2312"/>
      <w:b/>
      <w:bCs/>
      <w:kern w:val="0"/>
      <w:sz w:val="28"/>
      <w:szCs w:val="28"/>
    </w:rPr>
  </w:style>
  <w:style w:type="character" w:customStyle="1" w:styleId="news">
    <w:name w:val="news"/>
    <w:rsid w:val="00255462"/>
  </w:style>
  <w:style w:type="character" w:customStyle="1" w:styleId="2CharChar4">
    <w:name w:val="正文文字 2 Char Char"/>
    <w:rsid w:val="00255462"/>
    <w:rPr>
      <w:rFonts w:ascii="宋体" w:eastAsia="宋体" w:hAnsi="宋体"/>
    </w:rPr>
  </w:style>
  <w:style w:type="character" w:customStyle="1" w:styleId="21CharChar">
    <w:name w:val="正文文字 21 Char Char"/>
    <w:semiHidden/>
    <w:rsid w:val="00255462"/>
    <w:rPr>
      <w:sz w:val="21"/>
    </w:rPr>
  </w:style>
  <w:style w:type="character" w:customStyle="1" w:styleId="Char1fc">
    <w:name w:val="批注文字 Char1"/>
    <w:rsid w:val="00255462"/>
    <w:rPr>
      <w:rFonts w:ascii="Calibri" w:hAnsi="Calibri"/>
      <w:kern w:val="2"/>
      <w:sz w:val="21"/>
      <w:szCs w:val="22"/>
    </w:rPr>
  </w:style>
  <w:style w:type="character" w:customStyle="1" w:styleId="CharChar302">
    <w:name w:val="Char Char302"/>
    <w:rsid w:val="00255462"/>
    <w:rPr>
      <w:rFonts w:ascii="Arial" w:eastAsia="黑体" w:hAnsi="Arial" w:cs="Arial"/>
      <w:b/>
      <w:bCs/>
      <w:kern w:val="2"/>
      <w:sz w:val="32"/>
      <w:szCs w:val="32"/>
    </w:rPr>
  </w:style>
  <w:style w:type="character" w:customStyle="1" w:styleId="WW8Num20z3">
    <w:name w:val="WW8Num20z3"/>
    <w:rsid w:val="00255462"/>
    <w:rPr>
      <w:rFonts w:ascii="Arial" w:eastAsia="黑体" w:hAnsi="Arial"/>
      <w:b w:val="0"/>
      <w:i w:val="0"/>
      <w:sz w:val="28"/>
    </w:rPr>
  </w:style>
  <w:style w:type="character" w:customStyle="1" w:styleId="l151">
    <w:name w:val="l151"/>
    <w:rsid w:val="00255462"/>
  </w:style>
  <w:style w:type="character" w:customStyle="1" w:styleId="apple-converted-space">
    <w:name w:val="apple-converted-space"/>
    <w:rsid w:val="00255462"/>
  </w:style>
  <w:style w:type="character" w:customStyle="1" w:styleId="Char2f2">
    <w:name w:val="明显引用 Char2"/>
    <w:rsid w:val="00255462"/>
    <w:rPr>
      <w:b/>
      <w:bCs/>
      <w:i/>
      <w:iCs/>
      <w:color w:val="4F81BD"/>
      <w:kern w:val="2"/>
      <w:sz w:val="21"/>
      <w:szCs w:val="24"/>
    </w:rPr>
  </w:style>
  <w:style w:type="character" w:customStyle="1" w:styleId="f14b1">
    <w:name w:val="f14b1"/>
    <w:semiHidden/>
    <w:rsid w:val="00255462"/>
    <w:rPr>
      <w:b/>
      <w:bCs/>
      <w:sz w:val="21"/>
      <w:szCs w:val="21"/>
    </w:rPr>
  </w:style>
  <w:style w:type="character" w:customStyle="1" w:styleId="infoChar">
    <w:name w:val="info Char"/>
    <w:rsid w:val="00255462"/>
    <w:rPr>
      <w:rFonts w:ascii="Arial" w:hAnsi="Arial" w:cs="Arial" w:hint="default"/>
      <w:i/>
      <w:iCs w:val="0"/>
      <w:color w:val="0000FF"/>
      <w:lang w:val="en-US" w:eastAsia="en-US" w:bidi="ar-SA"/>
    </w:rPr>
  </w:style>
  <w:style w:type="character" w:customStyle="1" w:styleId="WW8Num9z3">
    <w:name w:val="WW8Num9z3"/>
    <w:rsid w:val="00255462"/>
    <w:rPr>
      <w:rFonts w:ascii="Arial" w:eastAsia="黑体" w:hAnsi="Arial"/>
      <w:b w:val="0"/>
      <w:i w:val="0"/>
      <w:sz w:val="28"/>
    </w:rPr>
  </w:style>
  <w:style w:type="character" w:customStyle="1" w:styleId="CharChar90">
    <w:name w:val="Char Char9"/>
    <w:rsid w:val="00255462"/>
    <w:rPr>
      <w:rFonts w:ascii="Times New Roman" w:eastAsia="宋体" w:hAnsi="Times New Roman" w:cs="Times New Roman"/>
      <w:szCs w:val="24"/>
    </w:rPr>
  </w:style>
  <w:style w:type="character" w:customStyle="1" w:styleId="Charffffc">
    <w:name w:val="表格文字 居中加粗 Char"/>
    <w:link w:val="affffffffffff7"/>
    <w:rsid w:val="00255462"/>
    <w:rPr>
      <w:rFonts w:ascii="宋体" w:hAnsi="宋体" w:cs="宋体"/>
      <w:b/>
      <w:bCs/>
      <w:color w:val="000000"/>
      <w:sz w:val="24"/>
    </w:rPr>
  </w:style>
  <w:style w:type="character" w:customStyle="1" w:styleId="CharCharf0">
    <w:name w:val="表格文字 Char Char"/>
    <w:rsid w:val="00255462"/>
    <w:rPr>
      <w:rFonts w:ascii="Arial" w:eastAsia="仿宋_GB2312" w:hAnsi="Arial"/>
      <w:kern w:val="2"/>
      <w:sz w:val="24"/>
      <w:szCs w:val="24"/>
      <w:lang w:val="en-US" w:eastAsia="zh-CN" w:bidi="ar-SA"/>
    </w:rPr>
  </w:style>
  <w:style w:type="character" w:customStyle="1" w:styleId="2Char21">
    <w:name w:val="正文文本 2 Char2"/>
    <w:rsid w:val="00255462"/>
    <w:rPr>
      <w:rFonts w:ascii="宋体" w:hAnsi="宋体"/>
      <w:kern w:val="2"/>
      <w:sz w:val="24"/>
      <w:szCs w:val="24"/>
    </w:rPr>
  </w:style>
  <w:style w:type="character" w:customStyle="1" w:styleId="WW8Num35z2">
    <w:name w:val="WW8Num35z2"/>
    <w:rsid w:val="00255462"/>
    <w:rPr>
      <w:rFonts w:ascii="Wingdings" w:hAnsi="Wingdings"/>
    </w:rPr>
  </w:style>
  <w:style w:type="character" w:customStyle="1" w:styleId="Char44">
    <w:name w:val="日期 Char4"/>
    <w:uiPriority w:val="99"/>
    <w:semiHidden/>
    <w:rsid w:val="00255462"/>
    <w:rPr>
      <w:rFonts w:ascii="Calibri" w:hAnsi="Calibri"/>
      <w:kern w:val="2"/>
      <w:sz w:val="21"/>
      <w:szCs w:val="22"/>
    </w:rPr>
  </w:style>
  <w:style w:type="character" w:customStyle="1" w:styleId="ftprice1">
    <w:name w:val="ft_price1"/>
    <w:rsid w:val="00255462"/>
    <w:rPr>
      <w:b/>
      <w:bCs/>
      <w:color w:val="C50000"/>
    </w:rPr>
  </w:style>
  <w:style w:type="character" w:customStyle="1" w:styleId="ftb1">
    <w:name w:val="ft_b1"/>
    <w:rsid w:val="00255462"/>
    <w:rPr>
      <w:vanish w:val="0"/>
    </w:rPr>
  </w:style>
  <w:style w:type="character" w:customStyle="1" w:styleId="H3Char2">
    <w:name w:val="H3 Char2"/>
    <w:aliases w:val="h3 Char2,3rd level Char2,3 Char2,Head 3 Char2,section:3 Char2,section:31 Char2,section:32 Char2,section:33 Char2,section:34 Char2,section:35 Char2,section:36 Char2,section:37 Char2,section:38 Char2,section:39 Char2,section:310 Char2,l3 Char2"/>
    <w:rsid w:val="00255462"/>
    <w:rPr>
      <w:b/>
      <w:bCs/>
      <w:kern w:val="2"/>
      <w:sz w:val="32"/>
      <w:szCs w:val="32"/>
    </w:rPr>
  </w:style>
  <w:style w:type="character" w:customStyle="1" w:styleId="font41">
    <w:name w:val="font41"/>
    <w:rsid w:val="00255462"/>
    <w:rPr>
      <w:rFonts w:ascii="Calibri" w:hAnsi="Calibri" w:hint="default"/>
      <w:b w:val="0"/>
      <w:bCs w:val="0"/>
      <w:i w:val="0"/>
      <w:iCs w:val="0"/>
      <w:strike w:val="0"/>
      <w:dstrike w:val="0"/>
      <w:color w:val="000000"/>
      <w:sz w:val="20"/>
      <w:szCs w:val="20"/>
      <w:u w:val="none"/>
    </w:rPr>
  </w:style>
  <w:style w:type="character" w:customStyle="1" w:styleId="CharChar291">
    <w:name w:val="Char Char291"/>
    <w:rsid w:val="00255462"/>
    <w:rPr>
      <w:rFonts w:ascii="Times New Roman" w:hAnsi="Times New Roman"/>
      <w:b/>
      <w:bCs/>
      <w:kern w:val="2"/>
      <w:sz w:val="32"/>
      <w:szCs w:val="32"/>
    </w:rPr>
  </w:style>
  <w:style w:type="character" w:customStyle="1" w:styleId="WW8Num31z2">
    <w:name w:val="WW8Num31z2"/>
    <w:rsid w:val="00255462"/>
    <w:rPr>
      <w:rFonts w:ascii="Wingdings" w:hAnsi="Wingdings"/>
    </w:rPr>
  </w:style>
  <w:style w:type="character" w:customStyle="1" w:styleId="jqChar">
    <w:name w:val="jq正文缩进 Char"/>
    <w:link w:val="jq"/>
    <w:locked/>
    <w:rsid w:val="00255462"/>
    <w:rPr>
      <w:rFonts w:ascii="宋体" w:hAnsi="宋体"/>
    </w:rPr>
  </w:style>
  <w:style w:type="character" w:customStyle="1" w:styleId="BPbodytextCharCharChar">
    <w:name w:val="BP body text Char Char Char"/>
    <w:rsid w:val="00255462"/>
    <w:rPr>
      <w:rFonts w:ascii="Arial" w:eastAsia="宋体" w:hAnsi="Arial" w:cs="Arial"/>
      <w:kern w:val="2"/>
      <w:sz w:val="22"/>
      <w:szCs w:val="24"/>
      <w:lang w:val="en-US" w:eastAsia="zh-CN" w:bidi="ar-SA"/>
    </w:rPr>
  </w:style>
  <w:style w:type="character" w:customStyle="1" w:styleId="WW8Num40z0">
    <w:name w:val="WW8Num40z0"/>
    <w:rsid w:val="00255462"/>
    <w:rPr>
      <w:rFonts w:ascii="Arial" w:eastAsia="黑体" w:hAnsi="Arial"/>
      <w:b w:val="0"/>
      <w:i w:val="0"/>
      <w:sz w:val="36"/>
      <w:szCs w:val="36"/>
    </w:rPr>
  </w:style>
  <w:style w:type="character" w:customStyle="1" w:styleId="pass-placeholder-password1">
    <w:name w:val="pass-placeholder-password1"/>
    <w:rsid w:val="00255462"/>
  </w:style>
  <w:style w:type="character" w:customStyle="1" w:styleId="Charffffd">
    <w:name w:val="图文 Char"/>
    <w:rsid w:val="00255462"/>
    <w:rPr>
      <w:rFonts w:ascii="仿宋_GB2312" w:eastAsia="仿宋_GB2312" w:hAnsi="仿宋_GB2312"/>
      <w:bCs/>
      <w:color w:val="000000"/>
      <w:kern w:val="2"/>
      <w:sz w:val="18"/>
      <w:szCs w:val="28"/>
      <w:lang w:val="en-US" w:eastAsia="zh-CN" w:bidi="ar-SA"/>
    </w:rPr>
  </w:style>
  <w:style w:type="character" w:customStyle="1" w:styleId="CharCharCharCharCharChar1">
    <w:name w:val="标准正文 Char Char Char Char Char Char1"/>
    <w:rsid w:val="00255462"/>
    <w:rPr>
      <w:rFonts w:ascii="Arial" w:eastAsia="宋体" w:hAnsi="Arial"/>
      <w:kern w:val="2"/>
      <w:sz w:val="24"/>
      <w:lang w:val="en-US" w:eastAsia="zh-CN" w:bidi="ar-SA"/>
    </w:rPr>
  </w:style>
  <w:style w:type="character" w:customStyle="1" w:styleId="Charffffe">
    <w:name w:val="样式 题注 + (符号) 宋体 Char"/>
    <w:link w:val="affffffffffff8"/>
    <w:rsid w:val="00255462"/>
    <w:rPr>
      <w:rFonts w:ascii="Arial" w:eastAsia="黑体" w:hAnsi="Arial" w:cs="Arial"/>
    </w:rPr>
  </w:style>
  <w:style w:type="character" w:customStyle="1" w:styleId="ALTZ1CharCharChChar">
    <w:name w:val="样式 正文缩进表正文正文非缩进特点ALT+Z段1正文（首行缩进两字） Char正文（首行缩进两字） Char Ch... Char"/>
    <w:rsid w:val="00255462"/>
    <w:rPr>
      <w:rFonts w:ascii="宋体" w:eastAsia="宋体" w:hAnsi="宋体" w:hint="eastAsia"/>
      <w:color w:val="000000"/>
      <w:kern w:val="2"/>
      <w:sz w:val="21"/>
      <w:szCs w:val="24"/>
      <w:lang w:val="en-US" w:eastAsia="zh-CN" w:bidi="ar-SA"/>
    </w:rPr>
  </w:style>
  <w:style w:type="character" w:customStyle="1" w:styleId="trans">
    <w:name w:val="trans"/>
    <w:rsid w:val="00255462"/>
  </w:style>
  <w:style w:type="character" w:customStyle="1" w:styleId="affffffffffff9">
    <w:name w:val="注释标题 字符"/>
    <w:link w:val="affffffffffffa"/>
    <w:rsid w:val="00255462"/>
    <w:rPr>
      <w:color w:val="000000"/>
      <w:sz w:val="24"/>
    </w:rPr>
  </w:style>
  <w:style w:type="character" w:customStyle="1" w:styleId="WW8Num5z1">
    <w:name w:val="WW8Num5z1"/>
    <w:rsid w:val="00255462"/>
    <w:rPr>
      <w:rFonts w:ascii="Courier New" w:hAnsi="Courier New"/>
    </w:rPr>
  </w:style>
  <w:style w:type="character" w:customStyle="1" w:styleId="1Chard">
    <w:name w:val="标书1 Char"/>
    <w:rsid w:val="00255462"/>
    <w:rPr>
      <w:rFonts w:ascii="Arial" w:eastAsia="黑体" w:hAnsi="Arial"/>
      <w:bCs/>
      <w:kern w:val="44"/>
      <w:sz w:val="44"/>
      <w:szCs w:val="44"/>
      <w:lang w:val="en-US" w:eastAsia="zh-CN" w:bidi="ar-SA"/>
    </w:rPr>
  </w:style>
  <w:style w:type="character" w:customStyle="1" w:styleId="Charfffff">
    <w:name w:val="普通正文 Char"/>
    <w:link w:val="affffffffffffb"/>
    <w:rsid w:val="00255462"/>
    <w:rPr>
      <w:rFonts w:ascii="宋体" w:hAnsi="宋体"/>
      <w:color w:val="000000"/>
      <w:sz w:val="24"/>
      <w:szCs w:val="24"/>
    </w:rPr>
  </w:style>
  <w:style w:type="character" w:customStyle="1" w:styleId="TDContents">
    <w:name w:val="TDContents"/>
    <w:rsid w:val="00255462"/>
    <w:rPr>
      <w:rFonts w:ascii="Arial" w:hAnsi="Arial"/>
    </w:rPr>
  </w:style>
  <w:style w:type="character" w:customStyle="1" w:styleId="WW8Num51z2">
    <w:name w:val="WW8Num51z2"/>
    <w:rsid w:val="00255462"/>
    <w:rPr>
      <w:rFonts w:ascii="Wingdings" w:hAnsi="Wingdings"/>
    </w:rPr>
  </w:style>
  <w:style w:type="character" w:customStyle="1" w:styleId="Char3d">
    <w:name w:val="称呼 Char3"/>
    <w:uiPriority w:val="99"/>
    <w:semiHidden/>
    <w:rsid w:val="00255462"/>
    <w:rPr>
      <w:rFonts w:ascii="Calibri" w:hAnsi="Calibri"/>
      <w:kern w:val="2"/>
      <w:sz w:val="21"/>
      <w:szCs w:val="22"/>
    </w:rPr>
  </w:style>
  <w:style w:type="character" w:customStyle="1" w:styleId="9p-201">
    <w:name w:val="9p-201"/>
    <w:rsid w:val="00255462"/>
    <w:rPr>
      <w:strike w:val="0"/>
      <w:dstrike w:val="0"/>
      <w:sz w:val="18"/>
      <w:szCs w:val="18"/>
      <w:u w:val="none"/>
    </w:rPr>
  </w:style>
  <w:style w:type="character" w:customStyle="1" w:styleId="GB231215Char0">
    <w:name w:val="样式 样式 仿宋_GB2312 四号 加粗 行距: 1.5 倍行距 + 小四 Char"/>
    <w:link w:val="GB2312150"/>
    <w:rsid w:val="00255462"/>
    <w:rPr>
      <w:rFonts w:ascii="仿宋_GB2312" w:hAnsi="宋体" w:cs="宋体"/>
      <w:color w:val="000000"/>
      <w:sz w:val="24"/>
    </w:rPr>
  </w:style>
  <w:style w:type="character" w:customStyle="1" w:styleId="affffffffffffc">
    <w:name w:val="三号首页"/>
    <w:rsid w:val="00255462"/>
    <w:rPr>
      <w:rFonts w:ascii="楷体_GB2312" w:eastAsia="楷体_GB2312"/>
      <w:dstrike w:val="0"/>
      <w:sz w:val="32"/>
      <w:szCs w:val="32"/>
      <w:vertAlign w:val="baseline"/>
      <w14:shadow w14:blurRad="50800" w14:dist="38100" w14:dir="2700000" w14:sx="100000" w14:sy="100000" w14:kx="0" w14:ky="0" w14:algn="tl">
        <w14:srgbClr w14:val="000000">
          <w14:alpha w14:val="60000"/>
        </w14:srgbClr>
      </w14:shadow>
    </w:rPr>
  </w:style>
  <w:style w:type="character" w:customStyle="1" w:styleId="CharChar30">
    <w:name w:val="Char Char30"/>
    <w:rsid w:val="00255462"/>
    <w:rPr>
      <w:rFonts w:ascii="Arial" w:eastAsia="黑体" w:hAnsi="Arial" w:cs="Arial"/>
      <w:b/>
      <w:bCs/>
      <w:kern w:val="2"/>
      <w:sz w:val="32"/>
      <w:szCs w:val="32"/>
    </w:rPr>
  </w:style>
  <w:style w:type="character" w:customStyle="1" w:styleId="bdsnopic">
    <w:name w:val="bds_nopic"/>
    <w:rsid w:val="00255462"/>
  </w:style>
  <w:style w:type="character" w:customStyle="1" w:styleId="Char2f3">
    <w:name w:val="正文二级标题 Char2"/>
    <w:aliases w:val="H2 Char2,sect 1.2 Char2,PIM2 Char2,Heading 2 Hidden Char2,2nd level Char2,h2 Char2,2 Char2,Header 2 Char2,l2 Char2,Titre2 Char2,Head 2 Char2,Heading 2 CCBS Char2,Titre3 Char2,heading 2 Char2,Level 2 Head Char2,2.标题 2 Char2,HD2 Char2"/>
    <w:rsid w:val="00255462"/>
    <w:rPr>
      <w:rFonts w:ascii="Arial" w:eastAsia="黑体" w:hAnsi="Arial"/>
      <w:b/>
      <w:bCs/>
      <w:kern w:val="2"/>
      <w:sz w:val="32"/>
      <w:szCs w:val="32"/>
      <w:lang w:val="en-US" w:eastAsia="zh-CN" w:bidi="ar-SA"/>
    </w:rPr>
  </w:style>
  <w:style w:type="character" w:customStyle="1" w:styleId="HTMLChar30">
    <w:name w:val="HTML 地址 Char3"/>
    <w:uiPriority w:val="99"/>
    <w:semiHidden/>
    <w:rsid w:val="00255462"/>
    <w:rPr>
      <w:rFonts w:ascii="Calibri" w:hAnsi="Calibri"/>
      <w:i/>
      <w:iCs/>
      <w:kern w:val="2"/>
      <w:sz w:val="21"/>
      <w:szCs w:val="22"/>
    </w:rPr>
  </w:style>
  <w:style w:type="character" w:customStyle="1" w:styleId="Charfffff0">
    <w:name w:val="附图居中 Char"/>
    <w:link w:val="affffffffffffd"/>
    <w:rsid w:val="00255462"/>
    <w:rPr>
      <w:color w:val="000000"/>
      <w:sz w:val="24"/>
      <w:szCs w:val="24"/>
    </w:rPr>
  </w:style>
  <w:style w:type="character" w:customStyle="1" w:styleId="WW8Num32z2">
    <w:name w:val="WW8Num32z2"/>
    <w:rsid w:val="00255462"/>
    <w:rPr>
      <w:rFonts w:ascii="Wingdings" w:hAnsi="Wingdings"/>
    </w:rPr>
  </w:style>
  <w:style w:type="character" w:customStyle="1" w:styleId="WW8Num48z2">
    <w:name w:val="WW8Num48z2"/>
    <w:rsid w:val="00255462"/>
    <w:rPr>
      <w:rFonts w:ascii="Wingdings" w:hAnsi="Wingdings"/>
    </w:rPr>
  </w:style>
  <w:style w:type="character" w:customStyle="1" w:styleId="Char2f4">
    <w:name w:val="电子邮件签名 Char2"/>
    <w:uiPriority w:val="99"/>
    <w:semiHidden/>
    <w:rsid w:val="00255462"/>
    <w:rPr>
      <w:rFonts w:ascii="Calibri" w:hAnsi="Calibri"/>
      <w:kern w:val="2"/>
      <w:sz w:val="21"/>
      <w:szCs w:val="22"/>
    </w:rPr>
  </w:style>
  <w:style w:type="character" w:customStyle="1" w:styleId="WW8Num21z2">
    <w:name w:val="WW8Num21z2"/>
    <w:rsid w:val="00255462"/>
    <w:rPr>
      <w:rFonts w:ascii="Wingdings" w:hAnsi="Wingdings"/>
    </w:rPr>
  </w:style>
  <w:style w:type="character" w:customStyle="1" w:styleId="CharChar80">
    <w:name w:val="Char Char8"/>
    <w:rsid w:val="00255462"/>
    <w:rPr>
      <w:rFonts w:ascii="Arial" w:eastAsia="黑体" w:hAnsi="Arial"/>
      <w:b/>
      <w:bCs/>
      <w:kern w:val="2"/>
      <w:sz w:val="32"/>
      <w:szCs w:val="32"/>
      <w:lang w:val="en-US" w:eastAsia="zh-CN" w:bidi="ar-SA"/>
    </w:rPr>
  </w:style>
  <w:style w:type="character" w:customStyle="1" w:styleId="7LegalLevel11L7H7PIM7sdfletterlistL71H71CharChar">
    <w:name w:val="样式 标题 7Legal Level 1.1.L7H7PIM 7不用sdfletter listL71H71... Char Char"/>
    <w:link w:val="7LegalLevel11L7H7PIM7sdfletterlistL71H71"/>
    <w:rsid w:val="00255462"/>
    <w:rPr>
      <w:rFonts w:ascii="宋体" w:eastAsia="Arial" w:hAnsi="宋体"/>
      <w:b/>
      <w:bCs/>
      <w:color w:val="000000"/>
      <w:sz w:val="24"/>
    </w:rPr>
  </w:style>
  <w:style w:type="character" w:customStyle="1" w:styleId="text21">
    <w:name w:val="text21"/>
    <w:rsid w:val="00255462"/>
    <w:rPr>
      <w:rFonts w:ascii="Verdana" w:eastAsia="宋体" w:hAnsi="Verdana" w:cs="Mangal"/>
      <w:sz w:val="24"/>
      <w:szCs w:val="24"/>
      <w:lang w:val="en-US" w:eastAsia="en-US" w:bidi="hi-IN"/>
    </w:rPr>
  </w:style>
  <w:style w:type="character" w:customStyle="1" w:styleId="CharCharCharChar3">
    <w:name w:val="小标题 Char Char Char Char"/>
    <w:link w:val="CharCharChar"/>
    <w:semiHidden/>
    <w:rsid w:val="00255462"/>
    <w:rPr>
      <w:rFonts w:ascii="Verdana" w:eastAsia="仿宋_GB2312" w:hAnsi="Verdana"/>
      <w:b/>
      <w:bCs/>
      <w:color w:val="000000"/>
      <w:sz w:val="24"/>
      <w:szCs w:val="24"/>
      <w:lang w:val="x-none" w:eastAsia="x-none"/>
    </w:rPr>
  </w:style>
  <w:style w:type="character" w:customStyle="1" w:styleId="WW8Num20z1">
    <w:name w:val="WW8Num20z1"/>
    <w:rsid w:val="00255462"/>
    <w:rPr>
      <w:rFonts w:ascii="Arial" w:eastAsia="黑体" w:hAnsi="Arial"/>
      <w:b w:val="0"/>
      <w:i w:val="0"/>
      <w:sz w:val="32"/>
    </w:rPr>
  </w:style>
  <w:style w:type="character" w:customStyle="1" w:styleId="1Char">
    <w:name w:val="样式1 Char"/>
    <w:link w:val="1c"/>
    <w:rsid w:val="00255462"/>
    <w:rPr>
      <w:rFonts w:ascii="Times New Roman" w:hAnsi="Times New Roman"/>
      <w:kern w:val="2"/>
      <w:sz w:val="21"/>
      <w:szCs w:val="24"/>
    </w:rPr>
  </w:style>
  <w:style w:type="character" w:customStyle="1" w:styleId="CharCharf1">
    <w:name w:val="插图名 Char Char"/>
    <w:locked/>
    <w:rsid w:val="00255462"/>
    <w:rPr>
      <w:rFonts w:ascii="Arial" w:eastAsia="黑体" w:hAnsi="Arial"/>
      <w:kern w:val="2"/>
      <w:sz w:val="24"/>
      <w:szCs w:val="24"/>
      <w:lang w:val="en-US" w:eastAsia="zh-CN" w:bidi="ar-SA"/>
    </w:rPr>
  </w:style>
  <w:style w:type="character" w:customStyle="1" w:styleId="2Charf1">
    <w:name w:val="序列2 Char"/>
    <w:link w:val="2c"/>
    <w:rsid w:val="00255462"/>
    <w:rPr>
      <w:color w:val="000000"/>
      <w:sz w:val="24"/>
      <w:lang w:val="x-none" w:eastAsia="x-none"/>
    </w:rPr>
  </w:style>
  <w:style w:type="character" w:customStyle="1" w:styleId="top-icon">
    <w:name w:val="top-icon"/>
    <w:rsid w:val="00255462"/>
  </w:style>
  <w:style w:type="character" w:customStyle="1" w:styleId="font31">
    <w:name w:val="font31"/>
    <w:rsid w:val="00255462"/>
    <w:rPr>
      <w:rFonts w:ascii="Arial" w:hAnsi="Arial" w:cs="Arial" w:hint="default"/>
      <w:b w:val="0"/>
      <w:bCs w:val="0"/>
      <w:i w:val="0"/>
      <w:iCs w:val="0"/>
      <w:strike w:val="0"/>
      <w:dstrike w:val="0"/>
      <w:color w:val="000000"/>
      <w:sz w:val="20"/>
      <w:szCs w:val="20"/>
      <w:u w:val="none"/>
    </w:rPr>
  </w:style>
  <w:style w:type="character" w:customStyle="1" w:styleId="tt1">
    <w:name w:val="tt1"/>
    <w:rsid w:val="00255462"/>
  </w:style>
  <w:style w:type="character" w:customStyle="1" w:styleId="Charfffff1">
    <w:name w:val="标五 Char"/>
    <w:link w:val="affffffffffffe"/>
    <w:rsid w:val="00255462"/>
    <w:rPr>
      <w:rFonts w:ascii="仿宋_GB2312" w:eastAsia="仿宋_GB2312"/>
      <w:sz w:val="24"/>
      <w:szCs w:val="24"/>
      <w:lang w:val="en-US" w:eastAsia="zh-CN" w:bidi="ar-SA"/>
    </w:rPr>
  </w:style>
  <w:style w:type="character" w:customStyle="1" w:styleId="105pt">
    <w:name w:val="正文文本 + 10.5 pt"/>
    <w:aliases w:val="间距 -1 pt,间距 1 pt"/>
    <w:rsid w:val="00255462"/>
    <w:rPr>
      <w:rFonts w:ascii="MingLiU" w:eastAsia="MingLiU" w:hAnsi="MingLiU" w:cs="MingLiU" w:hint="eastAsia"/>
      <w:b w:val="0"/>
      <w:bCs w:val="0"/>
      <w:i w:val="0"/>
      <w:iCs w:val="0"/>
      <w:smallCaps w:val="0"/>
      <w:strike w:val="0"/>
      <w:dstrike w:val="0"/>
      <w:color w:val="000000"/>
      <w:spacing w:val="0"/>
      <w:w w:val="100"/>
      <w:position w:val="0"/>
      <w:sz w:val="21"/>
      <w:szCs w:val="21"/>
      <w:u w:val="none"/>
      <w:lang w:val="zh-TW"/>
    </w:rPr>
  </w:style>
  <w:style w:type="character" w:customStyle="1" w:styleId="WW8Num46z2">
    <w:name w:val="WW8Num46z2"/>
    <w:rsid w:val="00255462"/>
    <w:rPr>
      <w:rFonts w:ascii="Wingdings" w:hAnsi="Wingdings"/>
      <w:sz w:val="20"/>
    </w:rPr>
  </w:style>
  <w:style w:type="character" w:customStyle="1" w:styleId="WW8Num69z0">
    <w:name w:val="WW8Num69z0"/>
    <w:rsid w:val="00255462"/>
    <w:rPr>
      <w:rFonts w:ascii="Wingdings" w:hAnsi="Wingdings"/>
    </w:rPr>
  </w:style>
  <w:style w:type="character" w:customStyle="1" w:styleId="12Char">
    <w:name w:val="正文12 Char"/>
    <w:rsid w:val="00255462"/>
    <w:rPr>
      <w:rFonts w:ascii="仿宋_GB2312" w:eastAsia="仿宋_GB2312" w:hAnsi="仿宋_GB2312"/>
      <w:bCs/>
      <w:color w:val="000000"/>
      <w:kern w:val="2"/>
      <w:sz w:val="15"/>
      <w:lang w:val="en-US" w:eastAsia="zh-CN" w:bidi="ar-SA"/>
    </w:rPr>
  </w:style>
  <w:style w:type="character" w:customStyle="1" w:styleId="CharChar162">
    <w:name w:val="Char Char162"/>
    <w:rsid w:val="00255462"/>
    <w:rPr>
      <w:rFonts w:ascii="Arial" w:eastAsia="黑体" w:hAnsi="Arial"/>
      <w:kern w:val="2"/>
      <w:sz w:val="21"/>
      <w:lang w:bidi="ar-SA"/>
    </w:rPr>
  </w:style>
  <w:style w:type="character" w:customStyle="1" w:styleId="text11">
    <w:name w:val="text11"/>
    <w:rsid w:val="00255462"/>
    <w:rPr>
      <w:sz w:val="18"/>
      <w:szCs w:val="18"/>
    </w:rPr>
  </w:style>
  <w:style w:type="character" w:customStyle="1" w:styleId="Charfffff2">
    <w:name w:val="表标题 Char"/>
    <w:link w:val="afffffffffffff"/>
    <w:rsid w:val="00255462"/>
    <w:rPr>
      <w:rFonts w:cs="Angsana New"/>
      <w:sz w:val="24"/>
      <w:lang w:val="en-GB"/>
    </w:rPr>
  </w:style>
  <w:style w:type="character" w:customStyle="1" w:styleId="WW8Num25z2">
    <w:name w:val="WW8Num25z2"/>
    <w:rsid w:val="00255462"/>
    <w:rPr>
      <w:rFonts w:ascii="黑体" w:eastAsia="黑体" w:hAnsi="黑体"/>
    </w:rPr>
  </w:style>
  <w:style w:type="character" w:customStyle="1" w:styleId="ZCharChar">
    <w:name w:val="我的正文Z Char Char"/>
    <w:link w:val="Z"/>
    <w:rsid w:val="00255462"/>
    <w:rPr>
      <w:color w:val="000000"/>
      <w:sz w:val="24"/>
      <w:szCs w:val="24"/>
    </w:rPr>
  </w:style>
  <w:style w:type="character" w:customStyle="1" w:styleId="WW8Num52z2">
    <w:name w:val="WW8Num52z2"/>
    <w:rsid w:val="00255462"/>
    <w:rPr>
      <w:rFonts w:ascii="Wingdings" w:hAnsi="Wingdings"/>
    </w:rPr>
  </w:style>
  <w:style w:type="character" w:customStyle="1" w:styleId="2Charf2">
    <w:name w:val="中等深浅网格 2 Char"/>
    <w:link w:val="211"/>
    <w:rsid w:val="00255462"/>
    <w:rPr>
      <w:sz w:val="22"/>
      <w:lang w:val="en-US" w:eastAsia="zh-CN" w:bidi="ar-SA"/>
    </w:rPr>
  </w:style>
  <w:style w:type="character" w:customStyle="1" w:styleId="CharChar91">
    <w:name w:val="Char Char91"/>
    <w:rsid w:val="00255462"/>
    <w:rPr>
      <w:rFonts w:ascii="Times New Roman" w:eastAsia="宋体" w:hAnsi="Times New Roman" w:cs="Times New Roman"/>
      <w:szCs w:val="24"/>
    </w:rPr>
  </w:style>
  <w:style w:type="character" w:customStyle="1" w:styleId="CharChar21">
    <w:name w:val="Char Char2"/>
    <w:rsid w:val="00255462"/>
    <w:rPr>
      <w:rFonts w:ascii="Arial" w:eastAsia="黑体" w:hAnsi="Arial"/>
      <w:b/>
      <w:bCs/>
      <w:kern w:val="2"/>
      <w:sz w:val="28"/>
      <w:szCs w:val="28"/>
      <w:lang w:val="en-US" w:eastAsia="zh-CN" w:bidi="ar-SA"/>
    </w:rPr>
  </w:style>
  <w:style w:type="character" w:customStyle="1" w:styleId="WW8Num11z4">
    <w:name w:val="WW8Num11z4"/>
    <w:rsid w:val="00255462"/>
    <w:rPr>
      <w:rFonts w:ascii="宋体" w:eastAsia="宋体" w:hAnsi="宋体"/>
      <w:b w:val="0"/>
      <w:i w:val="0"/>
      <w:sz w:val="20"/>
    </w:rPr>
  </w:style>
  <w:style w:type="character" w:customStyle="1" w:styleId="225225Char">
    <w:name w:val="样式 样式 首行缩进:  2.25 字符 + 首行缩进:  2.25 字符 Char"/>
    <w:link w:val="225225"/>
    <w:rsid w:val="00255462"/>
    <w:rPr>
      <w:rFonts w:cs="宋体"/>
      <w:color w:val="000000"/>
      <w:sz w:val="24"/>
      <w:szCs w:val="21"/>
    </w:rPr>
  </w:style>
  <w:style w:type="character" w:customStyle="1" w:styleId="Body1Char">
    <w:name w:val="*Body 1 Char"/>
    <w:link w:val="Body1"/>
    <w:rsid w:val="00255462"/>
    <w:rPr>
      <w:sz w:val="24"/>
      <w:lang w:val="en-US" w:eastAsia="en-US" w:bidi="ar-SA"/>
    </w:rPr>
  </w:style>
  <w:style w:type="character" w:customStyle="1" w:styleId="WW8Num35z1">
    <w:name w:val="WW8Num35z1"/>
    <w:rsid w:val="00255462"/>
    <w:rPr>
      <w:rFonts w:ascii="Courier New" w:hAnsi="Courier New"/>
    </w:rPr>
  </w:style>
  <w:style w:type="character" w:customStyle="1" w:styleId="CharChar182">
    <w:name w:val="Char Char182"/>
    <w:rsid w:val="00255462"/>
    <w:rPr>
      <w:rFonts w:eastAsia="宋体"/>
      <w:b/>
      <w:kern w:val="2"/>
      <w:sz w:val="24"/>
      <w:lang w:bidi="ar-SA"/>
    </w:rPr>
  </w:style>
  <w:style w:type="character" w:customStyle="1" w:styleId="Charfffff3">
    <w:name w:val="表格列标题 Char"/>
    <w:link w:val="afffffffffffff0"/>
    <w:rsid w:val="00255462"/>
    <w:rPr>
      <w:rFonts w:ascii="宋体" w:hAnsi="宋体" w:cs="Arial"/>
      <w:b/>
      <w:color w:val="000000"/>
      <w:sz w:val="18"/>
    </w:rPr>
  </w:style>
  <w:style w:type="character" w:customStyle="1" w:styleId="tytytytyChar1">
    <w:name w:val="tytytyty Char1"/>
    <w:link w:val="tytytyty"/>
    <w:locked/>
    <w:rsid w:val="00255462"/>
    <w:rPr>
      <w:rFonts w:ascii="宋体" w:hAnsi="Verdana"/>
      <w:sz w:val="24"/>
      <w:szCs w:val="24"/>
    </w:rPr>
  </w:style>
  <w:style w:type="character" w:customStyle="1" w:styleId="WW8Num50z1">
    <w:name w:val="WW8Num50z1"/>
    <w:rsid w:val="00255462"/>
    <w:rPr>
      <w:rFonts w:ascii="Courier New" w:hAnsi="Courier New"/>
      <w:sz w:val="20"/>
    </w:rPr>
  </w:style>
  <w:style w:type="character" w:customStyle="1" w:styleId="3CharChar1">
    <w:name w:val="样式3 Char Char"/>
    <w:rsid w:val="00255462"/>
    <w:rPr>
      <w:rFonts w:eastAsia="宋体"/>
      <w:kern w:val="2"/>
      <w:sz w:val="21"/>
      <w:lang w:val="en-US" w:eastAsia="zh-CN" w:bidi="ar-SA"/>
    </w:rPr>
  </w:style>
  <w:style w:type="character" w:customStyle="1" w:styleId="WW8Num17z1">
    <w:name w:val="WW8Num17z1"/>
    <w:rsid w:val="00255462"/>
    <w:rPr>
      <w:rFonts w:ascii="Courier New" w:hAnsi="Courier New"/>
    </w:rPr>
  </w:style>
  <w:style w:type="character" w:customStyle="1" w:styleId="CharCharf2">
    <w:name w:val="节 Char Char"/>
    <w:rsid w:val="00255462"/>
    <w:rPr>
      <w:rFonts w:ascii="Arial" w:eastAsia="黑体" w:hAnsi="Arial"/>
      <w:b/>
      <w:bCs/>
      <w:kern w:val="2"/>
      <w:sz w:val="32"/>
      <w:szCs w:val="32"/>
      <w:lang w:val="en-US" w:eastAsia="zh-CN" w:bidi="ar-SA"/>
    </w:rPr>
  </w:style>
  <w:style w:type="character" w:customStyle="1" w:styleId="WW8Num32z1">
    <w:name w:val="WW8Num32z1"/>
    <w:rsid w:val="00255462"/>
    <w:rPr>
      <w:rFonts w:ascii="Courier New" w:hAnsi="Courier New"/>
    </w:rPr>
  </w:style>
  <w:style w:type="character" w:customStyle="1" w:styleId="CharChar60">
    <w:name w:val="Char Char6"/>
    <w:rsid w:val="00255462"/>
    <w:rPr>
      <w:rFonts w:ascii="Arial" w:eastAsia="黑体" w:hAnsi="Arial" w:cs="Arial"/>
      <w:kern w:val="2"/>
      <w:lang w:val="en-US" w:eastAsia="zh-CN" w:bidi="ar-SA"/>
    </w:rPr>
  </w:style>
  <w:style w:type="character" w:customStyle="1" w:styleId="abcCharChar">
    <w:name w:val="序列a)b)c) Char Char"/>
    <w:rsid w:val="00255462"/>
    <w:rPr>
      <w:color w:val="000000"/>
      <w:sz w:val="24"/>
      <w:lang w:val="x-none" w:eastAsia="x-none"/>
    </w:rPr>
  </w:style>
  <w:style w:type="character" w:customStyle="1" w:styleId="font01">
    <w:name w:val="font01"/>
    <w:rsid w:val="00255462"/>
    <w:rPr>
      <w:rFonts w:ascii="宋体" w:eastAsia="宋体" w:hAnsi="宋体" w:hint="eastAsia"/>
      <w:b/>
      <w:bCs/>
      <w:i w:val="0"/>
      <w:iCs w:val="0"/>
      <w:strike w:val="0"/>
      <w:dstrike w:val="0"/>
      <w:color w:val="000000"/>
      <w:sz w:val="20"/>
      <w:szCs w:val="20"/>
      <w:u w:val="none"/>
    </w:rPr>
  </w:style>
  <w:style w:type="character" w:customStyle="1" w:styleId="WW8Num48z1">
    <w:name w:val="WW8Num48z1"/>
    <w:rsid w:val="00255462"/>
    <w:rPr>
      <w:rFonts w:ascii="Courier New" w:hAnsi="Courier New"/>
    </w:rPr>
  </w:style>
  <w:style w:type="character" w:customStyle="1" w:styleId="textblack">
    <w:name w:val="textblack"/>
    <w:rsid w:val="00255462"/>
  </w:style>
  <w:style w:type="character" w:customStyle="1" w:styleId="Char3e">
    <w:name w:val="宏文本 Char3"/>
    <w:uiPriority w:val="99"/>
    <w:semiHidden/>
    <w:rsid w:val="00255462"/>
    <w:rPr>
      <w:rFonts w:ascii="Courier New" w:hAnsi="Courier New" w:cs="Courier New"/>
      <w:kern w:val="2"/>
      <w:sz w:val="24"/>
      <w:szCs w:val="24"/>
    </w:rPr>
  </w:style>
  <w:style w:type="character" w:customStyle="1" w:styleId="WW8Num10z1">
    <w:name w:val="WW8Num10z1"/>
    <w:rsid w:val="00255462"/>
    <w:rPr>
      <w:rFonts w:ascii="Symbol" w:eastAsia="Palatino" w:hAnsi="Symbol" w:cs="Palatino"/>
      <w:b/>
      <w:bCs/>
      <w:spacing w:val="-5"/>
      <w:sz w:val="28"/>
    </w:rPr>
  </w:style>
  <w:style w:type="character" w:customStyle="1" w:styleId="2CharChar10">
    <w:name w:val="标题2 Char Char1"/>
    <w:rsid w:val="00255462"/>
    <w:rPr>
      <w:rFonts w:ascii="Arial" w:hAnsi="Arial" w:cs="Arial"/>
      <w:b/>
      <w:bCs/>
      <w:kern w:val="2"/>
      <w:sz w:val="32"/>
      <w:szCs w:val="32"/>
    </w:rPr>
  </w:style>
  <w:style w:type="character" w:customStyle="1" w:styleId="my-notice">
    <w:name w:val="my-notice"/>
    <w:rsid w:val="00255462"/>
  </w:style>
  <w:style w:type="character" w:customStyle="1" w:styleId="bdsmore2">
    <w:name w:val="bds_more2"/>
    <w:rsid w:val="00255462"/>
  </w:style>
  <w:style w:type="character" w:customStyle="1" w:styleId="bdsnopic1">
    <w:name w:val="bds_nopic1"/>
    <w:rsid w:val="00255462"/>
  </w:style>
  <w:style w:type="character" w:customStyle="1" w:styleId="Char3f">
    <w:name w:val="正文二级标题 Char3"/>
    <w:aliases w:val="H2 Char3,sect 1.2 Char3,PIM2 Char3,Heading 2 Hidden Char3,2nd level Char3,h2 Char3,2 Char3,Header 2 Char3,l2 Char3,Titre2 Char3,Head 2 Char3,Heading 2 CCBS Char3,Titre3 Char3,heading 2 Char3,Level 2 Head Char3,2.标题 2 Char3,HD2 Char3"/>
    <w:rsid w:val="00255462"/>
    <w:rPr>
      <w:rFonts w:ascii="Arial" w:eastAsia="黑体" w:hAnsi="Arial"/>
      <w:b/>
      <w:bCs/>
      <w:kern w:val="2"/>
      <w:sz w:val="32"/>
      <w:szCs w:val="32"/>
      <w:lang w:val="en-US" w:eastAsia="zh-CN" w:bidi="ar-SA"/>
    </w:rPr>
  </w:style>
  <w:style w:type="character" w:customStyle="1" w:styleId="8Char">
    <w:name w:val="样式8 Char"/>
    <w:link w:val="80"/>
    <w:rsid w:val="00255462"/>
    <w:rPr>
      <w:rFonts w:eastAsia="黑体"/>
      <w:b/>
      <w:sz w:val="36"/>
      <w:szCs w:val="24"/>
      <w:lang w:val="x-none" w:eastAsia="x-none"/>
    </w:rPr>
  </w:style>
  <w:style w:type="character" w:customStyle="1" w:styleId="Char45">
    <w:name w:val="页脚 Char4"/>
    <w:uiPriority w:val="99"/>
    <w:semiHidden/>
    <w:rsid w:val="00255462"/>
    <w:rPr>
      <w:rFonts w:ascii="Calibri" w:hAnsi="Calibri"/>
      <w:kern w:val="2"/>
      <w:sz w:val="18"/>
      <w:szCs w:val="18"/>
    </w:rPr>
  </w:style>
  <w:style w:type="character" w:customStyle="1" w:styleId="CharChar61">
    <w:name w:val="Char Char61"/>
    <w:rsid w:val="00255462"/>
    <w:rPr>
      <w:rFonts w:ascii="Arial" w:eastAsia="黑体" w:hAnsi="Arial"/>
      <w:b/>
      <w:bCs/>
      <w:kern w:val="2"/>
      <w:sz w:val="28"/>
      <w:szCs w:val="28"/>
      <w:lang w:val="en-US" w:eastAsia="zh-CN" w:bidi="ar-SA"/>
    </w:rPr>
  </w:style>
  <w:style w:type="character" w:customStyle="1" w:styleId="WW8Num30z1">
    <w:name w:val="WW8Num30z1"/>
    <w:rsid w:val="00255462"/>
    <w:rPr>
      <w:rFonts w:eastAsia="黑体"/>
      <w:sz w:val="36"/>
      <w:szCs w:val="36"/>
    </w:rPr>
  </w:style>
  <w:style w:type="character" w:customStyle="1" w:styleId="FooterChar">
    <w:name w:val="Footer Char"/>
    <w:locked/>
    <w:rsid w:val="00255462"/>
    <w:rPr>
      <w:rFonts w:eastAsia="宋体"/>
      <w:kern w:val="2"/>
      <w:sz w:val="18"/>
      <w:szCs w:val="18"/>
      <w:lang w:val="en-US" w:eastAsia="zh-CN" w:bidi="ar-SA"/>
    </w:rPr>
  </w:style>
  <w:style w:type="character" w:customStyle="1" w:styleId="WW8Num19z1">
    <w:name w:val="WW8Num19z1"/>
    <w:rsid w:val="00255462"/>
    <w:rPr>
      <w:rFonts w:ascii="Arial" w:hAnsi="Arial"/>
      <w:b w:val="0"/>
      <w:i w:val="0"/>
      <w:sz w:val="30"/>
      <w:szCs w:val="30"/>
    </w:rPr>
  </w:style>
  <w:style w:type="character" w:customStyle="1" w:styleId="orange">
    <w:name w:val="orange"/>
    <w:rsid w:val="00255462"/>
    <w:rPr>
      <w:color w:val="3FB58F"/>
    </w:rPr>
  </w:style>
  <w:style w:type="character" w:customStyle="1" w:styleId="WW8Num23z3">
    <w:name w:val="WW8Num23z3"/>
    <w:rsid w:val="00255462"/>
    <w:rPr>
      <w:rFonts w:ascii="Times New Roman" w:eastAsia="黑体" w:hAnsi="Times New Roman" w:cs="Times New Roman"/>
      <w:b w:val="0"/>
    </w:rPr>
  </w:style>
  <w:style w:type="character" w:customStyle="1" w:styleId="Surname">
    <w:name w:val="Surname"/>
    <w:rsid w:val="00255462"/>
    <w:rPr>
      <w:rFonts w:ascii="Arial" w:hAnsi="Arial"/>
      <w:b/>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WW8Num26z3">
    <w:name w:val="WW8Num26z3"/>
    <w:rsid w:val="00255462"/>
    <w:rPr>
      <w:rFonts w:ascii="Symbol" w:hAnsi="Symbol"/>
    </w:rPr>
  </w:style>
  <w:style w:type="character" w:customStyle="1" w:styleId="my-class">
    <w:name w:val="my-class"/>
    <w:rsid w:val="00255462"/>
  </w:style>
  <w:style w:type="character" w:customStyle="1" w:styleId="Heading1Char">
    <w:name w:val="Heading 1 Char"/>
    <w:rsid w:val="00255462"/>
    <w:rPr>
      <w:rFonts w:ascii="Book Antiqua" w:hAnsi="Book Antiqua"/>
      <w:sz w:val="40"/>
      <w:lang w:val="en-US"/>
    </w:rPr>
  </w:style>
  <w:style w:type="character" w:customStyle="1" w:styleId="WW8Num14z1">
    <w:name w:val="WW8Num14z1"/>
    <w:rsid w:val="00255462"/>
    <w:rPr>
      <w:rFonts w:eastAsia="黑体"/>
      <w:sz w:val="36"/>
      <w:szCs w:val="36"/>
    </w:rPr>
  </w:style>
  <w:style w:type="character" w:customStyle="1" w:styleId="Char1fd">
    <w:name w:val="标准小四 Char1"/>
    <w:link w:val="afffffffffffff1"/>
    <w:rsid w:val="00255462"/>
    <w:rPr>
      <w:rFonts w:ascii="宋体" w:hAnsi="宋体"/>
      <w:color w:val="000000"/>
      <w:sz w:val="24"/>
      <w:szCs w:val="24"/>
    </w:rPr>
  </w:style>
  <w:style w:type="character" w:customStyle="1" w:styleId="CharCharChar12">
    <w:name w:val="Char Char Char12"/>
    <w:rsid w:val="00255462"/>
    <w:rPr>
      <w:rFonts w:eastAsia="仿宋_GB2312"/>
      <w:b/>
      <w:sz w:val="28"/>
      <w:lang w:val="en-US" w:eastAsia="zh-CN" w:bidi="ar-SA"/>
    </w:rPr>
  </w:style>
  <w:style w:type="character" w:customStyle="1" w:styleId="07-sinobest-Char">
    <w:name w:val="07-sinobest-图 Char"/>
    <w:link w:val="07-sinobest-"/>
    <w:rsid w:val="00255462"/>
    <w:rPr>
      <w:rFonts w:eastAsia="仿宋_GB2312"/>
      <w:color w:val="000000"/>
      <w:sz w:val="24"/>
      <w:szCs w:val="24"/>
    </w:rPr>
  </w:style>
  <w:style w:type="character" w:customStyle="1" w:styleId="WW8Num25z1">
    <w:name w:val="WW8Num25z1"/>
    <w:rsid w:val="00255462"/>
    <w:rPr>
      <w:rFonts w:ascii="Symbol" w:eastAsia="Palatino" w:hAnsi="Symbol" w:cs="Palatino"/>
      <w:b/>
      <w:bCs/>
      <w:spacing w:val="-5"/>
      <w:sz w:val="28"/>
    </w:rPr>
  </w:style>
  <w:style w:type="character" w:customStyle="1" w:styleId="afffffffffffff2">
    <w:name w:val="日期 字符"/>
    <w:link w:val="afffffffffffff3"/>
    <w:rsid w:val="00255462"/>
    <w:rPr>
      <w:rFonts w:ascii="宋体" w:cs="Angsana New"/>
    </w:rPr>
  </w:style>
  <w:style w:type="character" w:customStyle="1" w:styleId="afffffffffffff4">
    <w:name w:val="正文文本_"/>
    <w:link w:val="55"/>
    <w:locked/>
    <w:rsid w:val="00255462"/>
    <w:rPr>
      <w:rFonts w:ascii="MingLiU" w:eastAsia="MingLiU" w:hAnsi="MingLiU" w:cs="MingLiU"/>
      <w:sz w:val="23"/>
      <w:szCs w:val="23"/>
      <w:shd w:val="clear" w:color="auto" w:fill="FFFFFF"/>
    </w:rPr>
  </w:style>
  <w:style w:type="character" w:customStyle="1" w:styleId="style331">
    <w:name w:val="style331"/>
    <w:rsid w:val="00255462"/>
    <w:rPr>
      <w:rFonts w:ascii="Verdana" w:hAnsi="Verdana" w:hint="default"/>
      <w:sz w:val="17"/>
      <w:szCs w:val="17"/>
    </w:rPr>
  </w:style>
  <w:style w:type="character" w:customStyle="1" w:styleId="font-red">
    <w:name w:val="font-red"/>
    <w:rsid w:val="00255462"/>
  </w:style>
  <w:style w:type="character" w:customStyle="1" w:styleId="Charfffff4">
    <w:name w:val="附录表标题 Char"/>
    <w:rsid w:val="00255462"/>
    <w:rPr>
      <w:rFonts w:ascii="黑体" w:eastAsia="黑体"/>
      <w:kern w:val="21"/>
      <w:sz w:val="28"/>
      <w:lang w:val="en-US" w:eastAsia="zh-CN" w:bidi="ar-SA"/>
    </w:rPr>
  </w:style>
  <w:style w:type="character" w:customStyle="1" w:styleId="2CharChar5">
    <w:name w:val="标题2 Char Char"/>
    <w:locked/>
    <w:rsid w:val="00255462"/>
    <w:rPr>
      <w:rFonts w:ascii="Cambria" w:eastAsia="宋体" w:hAnsi="Cambria"/>
      <w:b/>
      <w:bCs/>
      <w:kern w:val="2"/>
      <w:sz w:val="30"/>
      <w:szCs w:val="32"/>
      <w:lang w:val="en-US" w:eastAsia="zh-CN" w:bidi="ar-SA"/>
    </w:rPr>
  </w:style>
  <w:style w:type="character" w:customStyle="1" w:styleId="3Char4">
    <w:name w:val="正文文本缩进 3 Char4"/>
    <w:uiPriority w:val="99"/>
    <w:semiHidden/>
    <w:rsid w:val="00255462"/>
    <w:rPr>
      <w:rFonts w:ascii="Calibri" w:hAnsi="Calibri"/>
      <w:kern w:val="2"/>
      <w:sz w:val="16"/>
      <w:szCs w:val="16"/>
    </w:rPr>
  </w:style>
  <w:style w:type="character" w:customStyle="1" w:styleId="CharCharChar11">
    <w:name w:val="Char Char Char11"/>
    <w:rsid w:val="00255462"/>
    <w:rPr>
      <w:rFonts w:eastAsia="仿宋_GB2312"/>
      <w:b/>
      <w:sz w:val="28"/>
      <w:lang w:val="en-US" w:eastAsia="zh-CN" w:bidi="ar-SA"/>
    </w:rPr>
  </w:style>
  <w:style w:type="character" w:customStyle="1" w:styleId="neiwen">
    <w:name w:val="neiwen"/>
    <w:rsid w:val="00255462"/>
  </w:style>
  <w:style w:type="character" w:customStyle="1" w:styleId="CharChar154">
    <w:name w:val="Char Char154"/>
    <w:rsid w:val="00255462"/>
    <w:rPr>
      <w:rFonts w:ascii="宋体" w:hAnsi="宋体"/>
      <w:sz w:val="24"/>
    </w:rPr>
  </w:style>
  <w:style w:type="character" w:customStyle="1" w:styleId="tit2">
    <w:name w:val="tit2"/>
    <w:rsid w:val="00255462"/>
    <w:rPr>
      <w:b/>
      <w:bCs/>
      <w:sz w:val="48"/>
      <w:szCs w:val="48"/>
    </w:rPr>
  </w:style>
  <w:style w:type="character" w:customStyle="1" w:styleId="Char1fe">
    <w:name w:val="正文格式 Char1"/>
    <w:rsid w:val="00255462"/>
    <w:rPr>
      <w:sz w:val="24"/>
    </w:rPr>
  </w:style>
  <w:style w:type="character" w:customStyle="1" w:styleId="H3Char5">
    <w:name w:val="H3 Char5"/>
    <w:aliases w:val="h3 Char5,3rd level Char5,3 Char5,Head 3 Char5,section:3 Char5,section:31 Char5,section:32 Char5,section:33 Char5,section:34 Char5,section:35 Char5,section:36 Char5,section:37 Char5,section:38 Char5,section:39 Char5,section:310 Char5,l3 Char5"/>
    <w:rsid w:val="00255462"/>
    <w:rPr>
      <w:rFonts w:eastAsia="宋体"/>
      <w:b/>
      <w:bCs/>
      <w:kern w:val="2"/>
      <w:sz w:val="32"/>
      <w:szCs w:val="32"/>
      <w:lang w:val="en-US" w:eastAsia="zh-CN" w:bidi="ar-SA"/>
    </w:rPr>
  </w:style>
  <w:style w:type="character" w:customStyle="1" w:styleId="myCharChar">
    <w:name w:val="my正文 Char Char"/>
    <w:rsid w:val="00255462"/>
    <w:rPr>
      <w:rFonts w:ascii="宋体" w:hAnsi="宋体" w:cs="宋体"/>
      <w:sz w:val="24"/>
      <w:szCs w:val="28"/>
    </w:rPr>
  </w:style>
  <w:style w:type="character" w:customStyle="1" w:styleId="3Char5">
    <w:name w:val="3级目录 Char"/>
    <w:aliases w:val="CSS节内1级标记 Char Char"/>
    <w:rsid w:val="00255462"/>
    <w:rPr>
      <w:rFonts w:eastAsia="仿宋_GB2312"/>
      <w:b/>
      <w:bCs/>
      <w:sz w:val="28"/>
      <w:szCs w:val="28"/>
    </w:rPr>
  </w:style>
  <w:style w:type="character" w:customStyle="1" w:styleId="Charfffff5">
    <w:name w:val="规范正文 Char"/>
    <w:link w:val="afffffffffffff5"/>
    <w:rsid w:val="00255462"/>
    <w:rPr>
      <w:color w:val="000000"/>
      <w:sz w:val="24"/>
    </w:rPr>
  </w:style>
  <w:style w:type="character" w:customStyle="1" w:styleId="afffffffffffff6">
    <w:name w:val="参考文献引用"/>
    <w:rsid w:val="00255462"/>
    <w:rPr>
      <w:vertAlign w:val="superscript"/>
    </w:rPr>
  </w:style>
  <w:style w:type="character" w:customStyle="1" w:styleId="34Char">
    <w:name w:val="样式34 Char"/>
    <w:link w:val="340"/>
    <w:locked/>
    <w:rsid w:val="00255462"/>
    <w:rPr>
      <w:rFonts w:ascii="微软雅黑" w:hAnsi="微软雅黑"/>
      <w:sz w:val="24"/>
      <w:szCs w:val="21"/>
    </w:rPr>
  </w:style>
  <w:style w:type="character" w:customStyle="1" w:styleId="1CharChar0">
    <w:name w:val="正文首行缩进1 Char Char"/>
    <w:rsid w:val="00255462"/>
    <w:rPr>
      <w:kern w:val="2"/>
      <w:sz w:val="21"/>
    </w:rPr>
  </w:style>
  <w:style w:type="character" w:customStyle="1" w:styleId="CharCharChar32">
    <w:name w:val="Char Char Char32"/>
    <w:rsid w:val="00255462"/>
    <w:rPr>
      <w:rFonts w:ascii="Arial" w:eastAsia="仿宋_GB2312" w:hAnsi="Arial" w:cs="Arial" w:hint="default"/>
      <w:kern w:val="2"/>
      <w:sz w:val="28"/>
      <w:lang w:val="en-US" w:eastAsia="zh-CN" w:bidi="ar-SA"/>
    </w:rPr>
  </w:style>
  <w:style w:type="character" w:customStyle="1" w:styleId="Char1ff">
    <w:name w:val="日期 Char1"/>
    <w:rsid w:val="00255462"/>
    <w:rPr>
      <w:kern w:val="2"/>
      <w:sz w:val="21"/>
      <w:szCs w:val="24"/>
    </w:rPr>
  </w:style>
  <w:style w:type="character" w:customStyle="1" w:styleId="WW8Num49z2">
    <w:name w:val="WW8Num49z2"/>
    <w:rsid w:val="00255462"/>
    <w:rPr>
      <w:rFonts w:ascii="Wingdings" w:hAnsi="Wingdings"/>
    </w:rPr>
  </w:style>
  <w:style w:type="character" w:customStyle="1" w:styleId="pass-clearbtn-verifycode">
    <w:name w:val="pass-clearbtn-verifycode"/>
    <w:rsid w:val="00255462"/>
  </w:style>
  <w:style w:type="character" w:customStyle="1" w:styleId="font110">
    <w:name w:val="font_11"/>
    <w:rsid w:val="00255462"/>
    <w:rPr>
      <w:rFonts w:ascii="Arial" w:hAnsi="Arial" w:cs="Arial" w:hint="default"/>
      <w:strike w:val="0"/>
      <w:dstrike w:val="0"/>
      <w:color w:val="000000"/>
      <w:sz w:val="18"/>
      <w:szCs w:val="18"/>
      <w:u w:val="none"/>
    </w:rPr>
  </w:style>
  <w:style w:type="character" w:customStyle="1" w:styleId="EmailStyle709">
    <w:name w:val="EmailStyle709"/>
    <w:rsid w:val="00255462"/>
    <w:rPr>
      <w:rFonts w:ascii="Arial" w:eastAsia="宋体" w:hAnsi="Arial" w:cs="Arial"/>
      <w:color w:val="auto"/>
      <w:sz w:val="20"/>
    </w:rPr>
  </w:style>
  <w:style w:type="character" w:customStyle="1" w:styleId="WW8Num72z0">
    <w:name w:val="WW8Num72z0"/>
    <w:rsid w:val="00255462"/>
    <w:rPr>
      <w:rFonts w:ascii="Wingdings" w:hAnsi="Wingdings"/>
    </w:rPr>
  </w:style>
  <w:style w:type="character" w:customStyle="1" w:styleId="afffffffffffff7">
    <w:name w:val="电子邮件签名 字符"/>
    <w:link w:val="afffffffffffff8"/>
    <w:rsid w:val="00255462"/>
    <w:rPr>
      <w:color w:val="000000"/>
      <w:sz w:val="24"/>
      <w:szCs w:val="21"/>
    </w:rPr>
  </w:style>
  <w:style w:type="character" w:customStyle="1" w:styleId="font61">
    <w:name w:val="font61"/>
    <w:rsid w:val="00255462"/>
    <w:rPr>
      <w:rFonts w:ascii="Arial" w:hAnsi="Arial" w:cs="Arial" w:hint="default"/>
      <w:b w:val="0"/>
      <w:bCs w:val="0"/>
      <w:i w:val="0"/>
      <w:iCs w:val="0"/>
      <w:strike w:val="0"/>
      <w:dstrike w:val="0"/>
      <w:color w:val="000000"/>
      <w:sz w:val="20"/>
      <w:szCs w:val="20"/>
      <w:u w:val="none"/>
    </w:rPr>
  </w:style>
  <w:style w:type="character" w:customStyle="1" w:styleId="404CharChar">
    <w:name w:val="标题 404 Char Char"/>
    <w:rsid w:val="00255462"/>
    <w:rPr>
      <w:rFonts w:ascii="Arial" w:eastAsia="黑体" w:hAnsi="Arial"/>
      <w:b/>
      <w:bCs/>
      <w:kern w:val="2"/>
      <w:sz w:val="30"/>
      <w:szCs w:val="28"/>
      <w:lang w:val="en-US" w:eastAsia="zh-CN" w:bidi="ar-SA"/>
    </w:rPr>
  </w:style>
  <w:style w:type="character" w:customStyle="1" w:styleId="pass-placeholder-password">
    <w:name w:val="pass-placeholder-password"/>
    <w:rsid w:val="00255462"/>
  </w:style>
  <w:style w:type="character" w:customStyle="1" w:styleId="til11">
    <w:name w:val="til11"/>
    <w:rsid w:val="00255462"/>
    <w:rPr>
      <w:rFonts w:ascii="黑体" w:eastAsia="黑体" w:hint="eastAsia"/>
      <w:b/>
      <w:bCs/>
    </w:rPr>
  </w:style>
  <w:style w:type="character" w:customStyle="1" w:styleId="2Char31">
    <w:name w:val="正文文本 2 Char3"/>
    <w:uiPriority w:val="99"/>
    <w:semiHidden/>
    <w:rsid w:val="00255462"/>
    <w:rPr>
      <w:rFonts w:ascii="Calibri" w:hAnsi="Calibri"/>
      <w:kern w:val="2"/>
      <w:sz w:val="21"/>
      <w:szCs w:val="22"/>
    </w:rPr>
  </w:style>
  <w:style w:type="character" w:customStyle="1" w:styleId="A-4Char">
    <w:name w:val="(A-4 Char"/>
    <w:rsid w:val="00255462"/>
    <w:rPr>
      <w:rFonts w:ascii="Arial" w:eastAsia="黑体" w:hAnsi="Arial"/>
      <w:bCs/>
      <w:kern w:val="2"/>
      <w:sz w:val="28"/>
      <w:szCs w:val="28"/>
      <w:lang w:val="en-US" w:eastAsia="zh-CN" w:bidi="ar-SA"/>
    </w:rPr>
  </w:style>
  <w:style w:type="character" w:customStyle="1" w:styleId="CharChar28">
    <w:name w:val="Char Char28"/>
    <w:rsid w:val="00255462"/>
    <w:rPr>
      <w:rFonts w:ascii="Arial" w:eastAsia="黑体" w:hAnsi="Arial"/>
      <w:b/>
      <w:bCs/>
      <w:kern w:val="2"/>
      <w:sz w:val="30"/>
      <w:szCs w:val="28"/>
    </w:rPr>
  </w:style>
  <w:style w:type="character" w:customStyle="1" w:styleId="ca-2">
    <w:name w:val="ca-2"/>
    <w:rsid w:val="00255462"/>
  </w:style>
  <w:style w:type="character" w:customStyle="1" w:styleId="WW8Num10z4">
    <w:name w:val="WW8Num10z4"/>
    <w:rsid w:val="00255462"/>
    <w:rPr>
      <w:rFonts w:ascii="宋体" w:eastAsia="宋体" w:hAnsi="宋体"/>
      <w:b w:val="0"/>
      <w:i w:val="0"/>
      <w:sz w:val="20"/>
    </w:rPr>
  </w:style>
  <w:style w:type="character" w:customStyle="1" w:styleId="2Charf3">
    <w:name w:val="正文（首行缩进2字符） Char"/>
    <w:link w:val="2ff4"/>
    <w:rsid w:val="00255462"/>
    <w:rPr>
      <w:rFonts w:cs="宋体"/>
      <w:kern w:val="1"/>
      <w:lang w:val="en-US" w:eastAsia="ar-SA" w:bidi="ar-SA"/>
    </w:rPr>
  </w:style>
  <w:style w:type="character" w:customStyle="1" w:styleId="header3">
    <w:name w:val="header3"/>
    <w:semiHidden/>
    <w:rsid w:val="00255462"/>
  </w:style>
  <w:style w:type="character" w:customStyle="1" w:styleId="WW8Num3z0">
    <w:name w:val="WW8Num3z0"/>
    <w:rsid w:val="00255462"/>
    <w:rPr>
      <w:rFonts w:ascii="Wingdings" w:hAnsi="Wingdings"/>
    </w:rPr>
  </w:style>
  <w:style w:type="character" w:customStyle="1" w:styleId="Charfffff6">
    <w:name w:val="图案编号 Char"/>
    <w:rsid w:val="00255462"/>
    <w:rPr>
      <w:rFonts w:ascii="Arial" w:hAnsi="Arial"/>
      <w:kern w:val="2"/>
      <w:sz w:val="21"/>
      <w:szCs w:val="24"/>
    </w:rPr>
  </w:style>
  <w:style w:type="character" w:customStyle="1" w:styleId="Charfffff7">
    <w:name w:val="正文（绿盟科技） Char"/>
    <w:link w:val="afffffffffffff9"/>
    <w:rsid w:val="00255462"/>
    <w:rPr>
      <w:rFonts w:ascii="Arial" w:hAnsi="Arial"/>
      <w:szCs w:val="21"/>
      <w:lang w:val="en-US" w:eastAsia="zh-CN" w:bidi="ar-SA"/>
    </w:rPr>
  </w:style>
  <w:style w:type="character" w:customStyle="1" w:styleId="font2">
    <w:name w:val="font2"/>
    <w:rsid w:val="00255462"/>
  </w:style>
  <w:style w:type="character" w:customStyle="1" w:styleId="sony12">
    <w:name w:val="sony12"/>
    <w:rsid w:val="00255462"/>
    <w:rPr>
      <w:rFonts w:ascii="Tahoma" w:eastAsia="宋体" w:hAnsi="Tahoma"/>
      <w:kern w:val="2"/>
      <w:sz w:val="24"/>
      <w:lang w:val="en-US" w:eastAsia="zh-CN" w:bidi="ar-SA"/>
    </w:rPr>
  </w:style>
  <w:style w:type="character" w:customStyle="1" w:styleId="Charfffff8">
    <w:name w:val="标准小四 Char"/>
    <w:rsid w:val="00255462"/>
    <w:rPr>
      <w:rFonts w:ascii="Arial Unicode MS" w:eastAsia="宋体" w:hAnsi="Arial Unicode MS" w:cs="Times New Roman"/>
      <w:kern w:val="0"/>
      <w:sz w:val="24"/>
      <w:szCs w:val="24"/>
    </w:rPr>
  </w:style>
  <w:style w:type="character" w:customStyle="1" w:styleId="CharChar50">
    <w:name w:val="Char Char5"/>
    <w:rsid w:val="00255462"/>
    <w:rPr>
      <w:rFonts w:ascii="Arial Narrow" w:eastAsia="楷体" w:hAnsi="Arial Narrow"/>
      <w:b/>
      <w:w w:val="98"/>
      <w:sz w:val="18"/>
      <w:lang w:val="en-US" w:eastAsia="zh-CN" w:bidi="ar-SA"/>
    </w:rPr>
  </w:style>
  <w:style w:type="character" w:customStyle="1" w:styleId="BoldTerms">
    <w:name w:val="Bold Terms"/>
    <w:rsid w:val="00255462"/>
    <w:rPr>
      <w:rFonts w:ascii="Arial" w:eastAsia="黑体" w:hAnsi="Arial" w:cs="Arial"/>
    </w:rPr>
  </w:style>
  <w:style w:type="character" w:customStyle="1" w:styleId="neiwan1">
    <w:name w:val="neiwan1"/>
    <w:rsid w:val="00255462"/>
    <w:rPr>
      <w:rFonts w:hint="default"/>
      <w:sz w:val="18"/>
      <w:szCs w:val="18"/>
    </w:rPr>
  </w:style>
  <w:style w:type="character" w:customStyle="1" w:styleId="310">
    <w:name w:val="标题 31"/>
    <w:aliases w:val="3rd level1,Fab-31,BOD 01,l31,CT1,(Appendix Nbr)1,Level 3 Topic Heading1,l3+toc 31,Sub-section Title1,sect1.2.313,sect1.2.321,sect1.2.3111,sect1.2.331,sect1.2.3121,Bold Head1,bh1,31"/>
    <w:rsid w:val="00255462"/>
  </w:style>
  <w:style w:type="character" w:customStyle="1" w:styleId="pass-placeholder-smsphone1">
    <w:name w:val="pass-placeholder-smsphone1"/>
    <w:rsid w:val="00255462"/>
  </w:style>
  <w:style w:type="character" w:customStyle="1" w:styleId="WW8Num18z3">
    <w:name w:val="WW8Num18z3"/>
    <w:rsid w:val="00255462"/>
    <w:rPr>
      <w:rFonts w:ascii="Arial" w:hAnsi="Arial"/>
      <w:b w:val="0"/>
      <w:i w:val="0"/>
      <w:sz w:val="21"/>
      <w:szCs w:val="21"/>
    </w:rPr>
  </w:style>
  <w:style w:type="character" w:customStyle="1" w:styleId="WW8Num24z1">
    <w:name w:val="WW8Num24z1"/>
    <w:rsid w:val="00255462"/>
    <w:rPr>
      <w:rFonts w:ascii="Symbol" w:eastAsia="Palatino" w:hAnsi="Symbol" w:cs="Palatino"/>
      <w:b/>
      <w:bCs/>
      <w:spacing w:val="-5"/>
      <w:sz w:val="28"/>
    </w:rPr>
  </w:style>
  <w:style w:type="character" w:customStyle="1" w:styleId="Char3f0">
    <w:name w:val="日期 Char3"/>
    <w:uiPriority w:val="99"/>
    <w:semiHidden/>
    <w:rsid w:val="00255462"/>
    <w:rPr>
      <w:rFonts w:ascii="Calibri" w:eastAsia="宋体" w:hAnsi="Calibri" w:cs="Times New Roman"/>
    </w:rPr>
  </w:style>
  <w:style w:type="character" w:customStyle="1" w:styleId="212">
    <w:name w:val="正文文本21"/>
    <w:aliases w:val="正文文字2,正文文本 Char Char Char3,正文文本 Char Char Char4"/>
    <w:rsid w:val="00255462"/>
    <w:rPr>
      <w:rFonts w:ascii="仿宋_GB2312" w:eastAsia="仿宋_GB2312" w:hAnsi="仿宋_GB2312"/>
      <w:color w:val="000000"/>
      <w:kern w:val="2"/>
      <w:sz w:val="21"/>
      <w:lang w:val="en-US" w:eastAsia="zh-CN" w:bidi="ar-SA"/>
    </w:rPr>
  </w:style>
  <w:style w:type="character" w:customStyle="1" w:styleId="CharChar153">
    <w:name w:val="Char Char153"/>
    <w:rsid w:val="00255462"/>
    <w:rPr>
      <w:rFonts w:ascii="宋体" w:hAnsi="宋体"/>
      <w:sz w:val="24"/>
    </w:rPr>
  </w:style>
  <w:style w:type="character" w:customStyle="1" w:styleId="sony121">
    <w:name w:val="sony121"/>
    <w:rsid w:val="00255462"/>
    <w:rPr>
      <w:rFonts w:ascii="宋体" w:eastAsia="宋体" w:hAnsi="宋体" w:hint="eastAsia"/>
      <w:kern w:val="2"/>
      <w:sz w:val="18"/>
      <w:szCs w:val="18"/>
      <w:lang w:val="en-US" w:eastAsia="zh-CN" w:bidi="ar-SA"/>
    </w:rPr>
  </w:style>
  <w:style w:type="character" w:customStyle="1" w:styleId="htmltxt1">
    <w:name w:val="html_txt1"/>
    <w:rsid w:val="00255462"/>
    <w:rPr>
      <w:color w:val="000000"/>
    </w:rPr>
  </w:style>
  <w:style w:type="character" w:customStyle="1" w:styleId="AltAChar">
    <w:name w:val="图片题注(Alt+A) Char"/>
    <w:link w:val="AltA"/>
    <w:rsid w:val="00255462"/>
    <w:rPr>
      <w:rFonts w:ascii="宋体" w:hAnsi="宋体"/>
      <w:color w:val="000000"/>
      <w:sz w:val="24"/>
      <w:szCs w:val="21"/>
    </w:rPr>
  </w:style>
  <w:style w:type="character" w:customStyle="1" w:styleId="Charfffff9">
    <w:name w:val="正文样式 Char"/>
    <w:link w:val="afffffffffffffa"/>
    <w:rsid w:val="00255462"/>
    <w:rPr>
      <w:color w:val="000000"/>
      <w:sz w:val="24"/>
    </w:rPr>
  </w:style>
  <w:style w:type="character" w:customStyle="1" w:styleId="Char2f5">
    <w:name w:val="尾注文本 Char2"/>
    <w:uiPriority w:val="99"/>
    <w:semiHidden/>
    <w:rsid w:val="00255462"/>
    <w:rPr>
      <w:rFonts w:ascii="Calibri" w:hAnsi="Calibri"/>
      <w:kern w:val="2"/>
      <w:sz w:val="21"/>
      <w:szCs w:val="22"/>
    </w:rPr>
  </w:style>
  <w:style w:type="character" w:customStyle="1" w:styleId="GB23120">
    <w:name w:val="样式 西文 + (中文) 仿宋_GB2312"/>
    <w:semiHidden/>
    <w:rsid w:val="00255462"/>
  </w:style>
  <w:style w:type="character" w:customStyle="1" w:styleId="Charfffffa">
    <w:name w:val="文档正文 Char"/>
    <w:link w:val="afffffffffffffb"/>
    <w:rsid w:val="00255462"/>
    <w:rPr>
      <w:rFonts w:ascii="宋体" w:hAnsi="宋体"/>
      <w:sz w:val="24"/>
      <w:szCs w:val="24"/>
    </w:rPr>
  </w:style>
  <w:style w:type="character" w:customStyle="1" w:styleId="font81">
    <w:name w:val="font81"/>
    <w:rsid w:val="00255462"/>
    <w:rPr>
      <w:rFonts w:ascii="Arial" w:hAnsi="Arial" w:cs="Arial" w:hint="default"/>
      <w:b w:val="0"/>
      <w:bCs w:val="0"/>
      <w:i w:val="0"/>
      <w:iCs w:val="0"/>
      <w:strike w:val="0"/>
      <w:dstrike w:val="0"/>
      <w:color w:val="000000"/>
      <w:sz w:val="20"/>
      <w:szCs w:val="20"/>
      <w:u w:val="none"/>
    </w:rPr>
  </w:style>
  <w:style w:type="character" w:customStyle="1" w:styleId="qiChar">
    <w:name w:val="qi正文文本 Char"/>
    <w:link w:val="qi"/>
    <w:rsid w:val="00255462"/>
    <w:rPr>
      <w:rFonts w:ascii="宋体"/>
      <w:b/>
      <w:color w:val="000000"/>
      <w:sz w:val="28"/>
      <w:lang w:val="x-none" w:eastAsia="x-none"/>
    </w:rPr>
  </w:style>
  <w:style w:type="character" w:customStyle="1" w:styleId="WW8Num57z0">
    <w:name w:val="WW8Num57z0"/>
    <w:rsid w:val="00255462"/>
    <w:rPr>
      <w:rFonts w:eastAsia="宋体"/>
      <w:kern w:val="1"/>
      <w:sz w:val="24"/>
    </w:rPr>
  </w:style>
  <w:style w:type="character" w:customStyle="1" w:styleId="p1481">
    <w:name w:val="p1481"/>
    <w:rsid w:val="00255462"/>
    <w:rPr>
      <w:color w:val="515151"/>
      <w:sz w:val="30"/>
      <w:szCs w:val="30"/>
    </w:rPr>
  </w:style>
  <w:style w:type="character" w:customStyle="1" w:styleId="ItemListTextChar">
    <w:name w:val="Item List Text Char"/>
    <w:link w:val="ItemListText"/>
    <w:rsid w:val="00255462"/>
    <w:rPr>
      <w:rFonts w:ascii="Arial Unicode MS" w:hAnsi="Arial Unicode MS"/>
      <w:szCs w:val="21"/>
      <w:lang w:val="en-US" w:eastAsia="zh-CN" w:bidi="ar-SA"/>
    </w:rPr>
  </w:style>
  <w:style w:type="character" w:customStyle="1" w:styleId="13-E3-Char">
    <w:name w:val="13-E3-图名称 Char"/>
    <w:link w:val="13-E3-"/>
    <w:rsid w:val="00255462"/>
    <w:rPr>
      <w:rFonts w:eastAsia="仿宋_GB2312"/>
      <w:color w:val="000000"/>
      <w:sz w:val="24"/>
      <w:szCs w:val="24"/>
    </w:rPr>
  </w:style>
  <w:style w:type="character" w:customStyle="1" w:styleId="afffffffffffffc">
    <w:name w:val="脚注文本 字符"/>
    <w:link w:val="afffffffffffffd"/>
    <w:rsid w:val="00255462"/>
    <w:rPr>
      <w:rFonts w:ascii="宋体" w:cs="Angsana New"/>
      <w:sz w:val="16"/>
    </w:rPr>
  </w:style>
  <w:style w:type="character" w:customStyle="1" w:styleId="WW8Num68z1">
    <w:name w:val="WW8Num68z1"/>
    <w:rsid w:val="00255462"/>
    <w:rPr>
      <w:rFonts w:ascii="Wingdings" w:hAnsi="Wingdings"/>
    </w:rPr>
  </w:style>
  <w:style w:type="character" w:customStyle="1" w:styleId="VRTS-BodyTextChar">
    <w:name w:val="_VRTS-Body Text Char"/>
    <w:link w:val="VRTS-BodyText"/>
    <w:rsid w:val="00255462"/>
    <w:rPr>
      <w:rFonts w:ascii="宋体" w:hAnsi="宋体" w:cs="Arial"/>
      <w:color w:val="000000"/>
      <w:szCs w:val="24"/>
      <w:lang w:eastAsia="en-US"/>
    </w:rPr>
  </w:style>
  <w:style w:type="character" w:customStyle="1" w:styleId="WW-Absatz-Standardschriftart1111">
    <w:name w:val="WW-Absatz-Standardschriftart1111"/>
    <w:rsid w:val="00255462"/>
  </w:style>
  <w:style w:type="character" w:customStyle="1" w:styleId="tw4winInternal">
    <w:name w:val="tw4winInternal"/>
    <w:rsid w:val="00255462"/>
    <w:rPr>
      <w:rFonts w:ascii="Courier New" w:hAnsi="Courier New"/>
      <w:color w:val="FF0000"/>
    </w:rPr>
  </w:style>
  <w:style w:type="character" w:customStyle="1" w:styleId="Charfffffb">
    <w:name w:val="正文应用 Char"/>
    <w:link w:val="afffffffffffffe"/>
    <w:rsid w:val="00255462"/>
    <w:rPr>
      <w:bCs/>
      <w:color w:val="000000"/>
      <w:sz w:val="24"/>
      <w:szCs w:val="24"/>
    </w:rPr>
  </w:style>
  <w:style w:type="character" w:customStyle="1" w:styleId="0Char1">
    <w:name w:val="0表格正文 Char"/>
    <w:rsid w:val="00255462"/>
    <w:rPr>
      <w:color w:val="3667C3"/>
      <w:kern w:val="2"/>
      <w:sz w:val="24"/>
      <w:szCs w:val="24"/>
    </w:rPr>
  </w:style>
  <w:style w:type="character" w:customStyle="1" w:styleId="0pt">
    <w:name w:val="正文文本 + 间距 0 pt"/>
    <w:rsid w:val="00255462"/>
    <w:rPr>
      <w:rFonts w:ascii="MingLiU" w:eastAsia="MingLiU" w:hAnsi="MingLiU" w:cs="MingLiU"/>
      <w:color w:val="000000"/>
      <w:spacing w:val="-10"/>
      <w:w w:val="100"/>
      <w:position w:val="0"/>
      <w:sz w:val="23"/>
      <w:szCs w:val="23"/>
      <w:shd w:val="clear" w:color="auto" w:fill="FFFFFF"/>
      <w:lang w:val="en-US"/>
    </w:rPr>
  </w:style>
  <w:style w:type="character" w:customStyle="1" w:styleId="NormalBodyTextChar1">
    <w:name w:val="Normal Body Text Char1"/>
    <w:rsid w:val="00255462"/>
    <w:rPr>
      <w:kern w:val="2"/>
      <w:sz w:val="21"/>
      <w:szCs w:val="21"/>
    </w:rPr>
  </w:style>
  <w:style w:type="character" w:customStyle="1" w:styleId="atitle21">
    <w:name w:val="atitle21"/>
    <w:rsid w:val="00255462"/>
    <w:rPr>
      <w:rFonts w:ascii="Arial" w:hAnsi="Arial" w:cs="Arial" w:hint="default"/>
      <w:b/>
      <w:bCs/>
      <w:sz w:val="35"/>
      <w:szCs w:val="35"/>
    </w:rPr>
  </w:style>
  <w:style w:type="character" w:customStyle="1" w:styleId="card1">
    <w:name w:val="card1"/>
    <w:rsid w:val="00255462"/>
    <w:rPr>
      <w:rFonts w:hint="default"/>
      <w:strike w:val="0"/>
      <w:dstrike w:val="0"/>
      <w:sz w:val="14"/>
      <w:szCs w:val="14"/>
      <w:u w:val="none"/>
    </w:rPr>
  </w:style>
  <w:style w:type="character" w:customStyle="1" w:styleId="Char130">
    <w:name w:val="Char13"/>
    <w:rsid w:val="00255462"/>
    <w:rPr>
      <w:rFonts w:eastAsia="黑体"/>
      <w:b/>
      <w:kern w:val="2"/>
      <w:sz w:val="28"/>
      <w:lang w:val="en-US" w:eastAsia="zh-CN" w:bidi="ar-SA"/>
    </w:rPr>
  </w:style>
  <w:style w:type="character" w:customStyle="1" w:styleId="affffffffffffff">
    <w:name w:val="样式 下划线"/>
    <w:rsid w:val="00255462"/>
    <w:rPr>
      <w:color w:val="FF0000"/>
      <w:u w:val="single"/>
    </w:rPr>
  </w:style>
  <w:style w:type="character" w:customStyle="1" w:styleId="style591">
    <w:name w:val="style591"/>
    <w:rsid w:val="00255462"/>
    <w:rPr>
      <w:rFonts w:ascii="Arial" w:hAnsi="Arial" w:cs="Arial" w:hint="default"/>
      <w:strike w:val="0"/>
      <w:dstrike w:val="0"/>
      <w:sz w:val="18"/>
      <w:szCs w:val="18"/>
      <w:u w:val="none"/>
    </w:rPr>
  </w:style>
  <w:style w:type="character" w:customStyle="1" w:styleId="Char2f6">
    <w:name w:val="正文首行缩进 Char2"/>
    <w:aliases w:val="正文3级 Char,正文首行缩进 Char Char1,正文首行缩进 Char1 Char Char Char Char Char2"/>
    <w:rsid w:val="00255462"/>
    <w:rPr>
      <w:rFonts w:eastAsia="宋体"/>
      <w:kern w:val="1"/>
      <w:sz w:val="24"/>
      <w:lang w:val="en-US" w:eastAsia="zh-CN"/>
    </w:rPr>
  </w:style>
  <w:style w:type="character" w:customStyle="1" w:styleId="WW8Num62z0">
    <w:name w:val="WW8Num62z0"/>
    <w:rsid w:val="00255462"/>
    <w:rPr>
      <w:rFonts w:ascii="Wingdings" w:hAnsi="Wingdings"/>
    </w:rPr>
  </w:style>
  <w:style w:type="character" w:customStyle="1" w:styleId="WW8Num9z0">
    <w:name w:val="WW8Num9z0"/>
    <w:rsid w:val="00255462"/>
    <w:rPr>
      <w:rFonts w:ascii="Wingdings" w:hAnsi="Wingdings"/>
    </w:rPr>
  </w:style>
  <w:style w:type="character" w:customStyle="1" w:styleId="liyiChar">
    <w:name w:val="liyi_正文 Char"/>
    <w:link w:val="liyi"/>
    <w:rsid w:val="00255462"/>
    <w:rPr>
      <w:rFonts w:cs="宋体"/>
      <w:color w:val="000000"/>
      <w:sz w:val="24"/>
    </w:rPr>
  </w:style>
  <w:style w:type="character" w:customStyle="1" w:styleId="1CrlfShiftMChar">
    <w:name w:val="正文首行缩进1(Crlf+Shift+M) Char"/>
    <w:link w:val="1CrlfShiftM"/>
    <w:rsid w:val="00255462"/>
    <w:rPr>
      <w:kern w:val="1"/>
      <w:lang w:val="en-US" w:eastAsia="ar-SA" w:bidi="ar-SA"/>
    </w:rPr>
  </w:style>
  <w:style w:type="character" w:customStyle="1" w:styleId="CharChar272">
    <w:name w:val="Char Char272"/>
    <w:rsid w:val="00255462"/>
    <w:rPr>
      <w:rFonts w:ascii="Times New Roman" w:hAnsi="Times New Roman"/>
      <w:b/>
      <w:bCs/>
      <w:kern w:val="2"/>
      <w:sz w:val="28"/>
      <w:szCs w:val="28"/>
    </w:rPr>
  </w:style>
  <w:style w:type="character" w:customStyle="1" w:styleId="Charfffffc">
    <w:name w:val="公司正文 Char"/>
    <w:link w:val="affffffffffffff0"/>
    <w:rsid w:val="00255462"/>
    <w:rPr>
      <w:rFonts w:eastAsia="仿宋_GB2312"/>
      <w:color w:val="000000"/>
      <w:sz w:val="24"/>
      <w:szCs w:val="24"/>
    </w:rPr>
  </w:style>
  <w:style w:type="character" w:customStyle="1" w:styleId="tw4winJump">
    <w:name w:val="tw4winJump"/>
    <w:rsid w:val="00255462"/>
    <w:rPr>
      <w:rFonts w:ascii="Courier New" w:hAnsi="Courier New"/>
      <w:color w:val="008080"/>
    </w:rPr>
  </w:style>
  <w:style w:type="character" w:customStyle="1" w:styleId="2ff5">
    <w:name w:val="页码2"/>
    <w:rsid w:val="00255462"/>
  </w:style>
  <w:style w:type="character" w:customStyle="1" w:styleId="-2Char">
    <w:name w:val="样式-标题2 Char"/>
    <w:link w:val="-2"/>
    <w:rsid w:val="00255462"/>
    <w:rPr>
      <w:rFonts w:ascii="Cambria" w:hAnsi="Cambria"/>
      <w:b/>
      <w:bCs/>
      <w:color w:val="000000"/>
      <w:sz w:val="28"/>
      <w:szCs w:val="28"/>
    </w:rPr>
  </w:style>
  <w:style w:type="character" w:customStyle="1" w:styleId="atitle3">
    <w:name w:val="atitle3"/>
    <w:rsid w:val="00255462"/>
  </w:style>
  <w:style w:type="character" w:customStyle="1" w:styleId="4h4H4H41H42H43H44H45H46H47H48H49H410H411H421Char0">
    <w:name w:val="样式 标题 4h4H4H41H42H43H44H45H46H47H48H49H410H411H421... Char"/>
    <w:link w:val="4h4H4H41H42H43H44H45H46H47H48H49H410H411H4210"/>
    <w:rsid w:val="00255462"/>
    <w:rPr>
      <w:b/>
      <w:bCs/>
      <w:color w:val="000000"/>
      <w:sz w:val="28"/>
    </w:rPr>
  </w:style>
  <w:style w:type="character" w:customStyle="1" w:styleId="WW8Num7z1">
    <w:name w:val="WW8Num7z1"/>
    <w:rsid w:val="00255462"/>
    <w:rPr>
      <w:rFonts w:ascii="Wingdings" w:hAnsi="Wingdings"/>
    </w:rPr>
  </w:style>
  <w:style w:type="character" w:customStyle="1" w:styleId="content1">
    <w:name w:val="content1"/>
    <w:rsid w:val="00255462"/>
  </w:style>
  <w:style w:type="character" w:customStyle="1" w:styleId="2Char22">
    <w:name w:val="正文文本缩进 2 Char2"/>
    <w:rsid w:val="00255462"/>
    <w:rPr>
      <w:rFonts w:eastAsia="仿宋_GB2312"/>
      <w:kern w:val="2"/>
      <w:sz w:val="28"/>
      <w:szCs w:val="24"/>
    </w:rPr>
  </w:style>
  <w:style w:type="character" w:customStyle="1" w:styleId="WW8Num13z1">
    <w:name w:val="WW8Num13z1"/>
    <w:rsid w:val="00255462"/>
    <w:rPr>
      <w:rFonts w:eastAsia="黑体"/>
      <w:sz w:val="36"/>
      <w:szCs w:val="36"/>
    </w:rPr>
  </w:style>
  <w:style w:type="character" w:customStyle="1" w:styleId="WW8Num5z0">
    <w:name w:val="WW8Num5z0"/>
    <w:rsid w:val="00255462"/>
    <w:rPr>
      <w:rFonts w:ascii="Wingdings" w:hAnsi="Wingdings"/>
    </w:rPr>
  </w:style>
  <w:style w:type="character" w:customStyle="1" w:styleId="WW-Absatz-Standardschriftart1">
    <w:name w:val="WW-Absatz-Standardschriftart1"/>
    <w:rsid w:val="00255462"/>
  </w:style>
  <w:style w:type="character" w:customStyle="1" w:styleId="tcontent1">
    <w:name w:val="t_content1"/>
    <w:rsid w:val="00255462"/>
    <w:rPr>
      <w:strike w:val="0"/>
      <w:dstrike w:val="0"/>
      <w:color w:val="666666"/>
      <w:sz w:val="18"/>
      <w:szCs w:val="18"/>
      <w:u w:val="none"/>
    </w:rPr>
  </w:style>
  <w:style w:type="character" w:customStyle="1" w:styleId="Char3f1">
    <w:name w:val="副标题 Char3"/>
    <w:uiPriority w:val="11"/>
    <w:rsid w:val="00255462"/>
    <w:rPr>
      <w:rFonts w:ascii="Calibri Light" w:hAnsi="Calibri Light" w:cs="Times New Roman"/>
      <w:b/>
      <w:bCs/>
      <w:kern w:val="28"/>
      <w:sz w:val="32"/>
      <w:szCs w:val="32"/>
    </w:rPr>
  </w:style>
  <w:style w:type="character" w:customStyle="1" w:styleId="WW8Num53z0">
    <w:name w:val="WW8Num53z0"/>
    <w:rsid w:val="00255462"/>
    <w:rPr>
      <w:rFonts w:ascii="宋体" w:eastAsia="宋体" w:hAnsi="宋体" w:cs="Times New Roman"/>
    </w:rPr>
  </w:style>
  <w:style w:type="character" w:customStyle="1" w:styleId="CharChar312">
    <w:name w:val="Char Char312"/>
    <w:rsid w:val="00255462"/>
    <w:rPr>
      <w:rFonts w:ascii="黑体" w:eastAsia="黑体" w:hAnsi="Times New Roman"/>
      <w:kern w:val="44"/>
      <w:sz w:val="28"/>
    </w:rPr>
  </w:style>
  <w:style w:type="character" w:customStyle="1" w:styleId="Char3f2">
    <w:name w:val="引用 Char3"/>
    <w:uiPriority w:val="29"/>
    <w:rsid w:val="00255462"/>
    <w:rPr>
      <w:rFonts w:ascii="Calibri" w:eastAsia="宋体" w:hAnsi="Calibri" w:cs="Times New Roman"/>
      <w:i/>
      <w:iCs/>
      <w:color w:val="404040"/>
    </w:rPr>
  </w:style>
  <w:style w:type="character" w:customStyle="1" w:styleId="bfont12181">
    <w:name w:val="bfont12181"/>
    <w:rsid w:val="00255462"/>
    <w:rPr>
      <w:rFonts w:ascii="ˎ̥" w:hAnsi="ˎ̥" w:hint="default"/>
      <w:b/>
      <w:bCs/>
      <w:color w:val="197BC3"/>
      <w:sz w:val="18"/>
      <w:szCs w:val="18"/>
    </w:rPr>
  </w:style>
  <w:style w:type="character" w:customStyle="1" w:styleId="CharChar29">
    <w:name w:val="Char Char29"/>
    <w:rsid w:val="00255462"/>
    <w:rPr>
      <w:rFonts w:ascii="Times New Roman" w:hAnsi="Times New Roman"/>
      <w:b/>
      <w:bCs/>
      <w:kern w:val="2"/>
      <w:sz w:val="32"/>
      <w:szCs w:val="32"/>
    </w:rPr>
  </w:style>
  <w:style w:type="character" w:customStyle="1" w:styleId="WW8Num39z2">
    <w:name w:val="WW8Num39z2"/>
    <w:rsid w:val="00255462"/>
    <w:rPr>
      <w:rFonts w:ascii="Wingdings" w:hAnsi="Wingdings"/>
    </w:rPr>
  </w:style>
  <w:style w:type="character" w:customStyle="1" w:styleId="BulletChar0">
    <w:name w:val="二级Bullet Char"/>
    <w:link w:val="Bullet0"/>
    <w:rsid w:val="00255462"/>
    <w:rPr>
      <w:rFonts w:ascii="宋体" w:hAnsi="宋体"/>
      <w:color w:val="000000"/>
      <w:sz w:val="24"/>
      <w:szCs w:val="21"/>
    </w:rPr>
  </w:style>
  <w:style w:type="character" w:customStyle="1" w:styleId="ItemListChar">
    <w:name w:val="Item List Char"/>
    <w:link w:val="ItemList"/>
    <w:rsid w:val="00255462"/>
    <w:rPr>
      <w:rFonts w:ascii="Arial" w:hAnsi="Arial"/>
      <w:lang w:val="en-US" w:eastAsia="zh-CN" w:bidi="ar-SA"/>
    </w:rPr>
  </w:style>
  <w:style w:type="character" w:customStyle="1" w:styleId="2CharChar6">
    <w:name w:val="样式 首行缩进:  2 字符 Char Char"/>
    <w:link w:val="2Charf4"/>
    <w:rsid w:val="00255462"/>
    <w:rPr>
      <w:rFonts w:cs="宋体"/>
      <w:color w:val="000000"/>
      <w:sz w:val="24"/>
      <w:szCs w:val="24"/>
    </w:rPr>
  </w:style>
  <w:style w:type="character" w:customStyle="1" w:styleId="CharChar216">
    <w:name w:val="Char Char21"/>
    <w:locked/>
    <w:rsid w:val="00255462"/>
    <w:rPr>
      <w:kern w:val="2"/>
      <w:sz w:val="18"/>
      <w:szCs w:val="18"/>
      <w:lang w:bidi="ar-SA"/>
    </w:rPr>
  </w:style>
  <w:style w:type="character" w:customStyle="1" w:styleId="112212Char">
    <w:name w:val="样式 样式 样式 样式11 + 首行缩进:  2 字符 + 首行缩进:  2 字符1 + 首行缩进:  2 字符 Char"/>
    <w:link w:val="112212"/>
    <w:rsid w:val="00255462"/>
    <w:rPr>
      <w:rFonts w:cs="宋体"/>
      <w:color w:val="000000"/>
      <w:spacing w:val="-20"/>
      <w:sz w:val="24"/>
    </w:rPr>
  </w:style>
  <w:style w:type="character" w:customStyle="1" w:styleId="CharCharCharCharCharCharCharCharCharCharCharCharCharCharCharCharCharCharCharCharCharCharCharCharCharChar">
    <w:name w:val="正文首行缩进 Char Char Char Char Char Char Char Char Char Char Char Char Char Char Char Char Char Char Char Char Char Char Char Char Char Char"/>
    <w:rsid w:val="00255462"/>
    <w:rPr>
      <w:rFonts w:eastAsia="宋体"/>
      <w:kern w:val="2"/>
      <w:sz w:val="24"/>
      <w:lang w:val="en-US" w:eastAsia="zh-CN" w:bidi="ar-SA"/>
    </w:rPr>
  </w:style>
  <w:style w:type="character" w:customStyle="1" w:styleId="WW8Num37z1">
    <w:name w:val="WW8Num37z1"/>
    <w:rsid w:val="00255462"/>
    <w:rPr>
      <w:rFonts w:ascii="Wingdings" w:hAnsi="Wingdings"/>
    </w:rPr>
  </w:style>
  <w:style w:type="character" w:customStyle="1" w:styleId="Charfffffd">
    <w:name w:val="正文正文 Char"/>
    <w:link w:val="affffffffffffff1"/>
    <w:rsid w:val="00255462"/>
    <w:rPr>
      <w:rFonts w:ascii="宋体" w:hAnsi="宋体"/>
      <w:color w:val="000000"/>
      <w:sz w:val="28"/>
      <w:szCs w:val="21"/>
    </w:rPr>
  </w:style>
  <w:style w:type="character" w:customStyle="1" w:styleId="CharChar70">
    <w:name w:val="Char Char7"/>
    <w:rsid w:val="00255462"/>
    <w:rPr>
      <w:rFonts w:eastAsia="宋体"/>
      <w:b/>
      <w:bCs/>
      <w:kern w:val="44"/>
      <w:sz w:val="44"/>
      <w:szCs w:val="44"/>
      <w:lang w:val="en-US" w:eastAsia="zh-CN" w:bidi="ar-SA"/>
    </w:rPr>
  </w:style>
  <w:style w:type="character" w:customStyle="1" w:styleId="CharCharf3">
    <w:name w:val="一级编号 Char Char"/>
    <w:link w:val="affffffffffffff2"/>
    <w:rsid w:val="00255462"/>
    <w:rPr>
      <w:rFonts w:ascii="宋体"/>
      <w:color w:val="000000"/>
      <w:sz w:val="24"/>
      <w:szCs w:val="24"/>
    </w:rPr>
  </w:style>
  <w:style w:type="character" w:customStyle="1" w:styleId="5BodyTextRbullet2H5PIM5L55dashddh5BlockLab3Char">
    <w:name w:val="样式 标题 5Body Text (R)bullet2H5PIM 5L55dashddh5Block Lab...3 Char"/>
    <w:link w:val="5BodyTextRbullet2H5PIM5L55dashddh5BlockLab3"/>
    <w:rsid w:val="00255462"/>
    <w:rPr>
      <w:rFonts w:ascii="MS Gothic" w:hAnsi="MS Gothic"/>
      <w:b/>
      <w:bCs/>
      <w:color w:val="000000"/>
      <w:sz w:val="28"/>
      <w:szCs w:val="28"/>
    </w:rPr>
  </w:style>
  <w:style w:type="character" w:customStyle="1" w:styleId="tip7">
    <w:name w:val="tip7"/>
    <w:rsid w:val="00255462"/>
    <w:rPr>
      <w:b w:val="0"/>
      <w:vanish/>
      <w:color w:val="FF0000"/>
      <w:sz w:val="18"/>
      <w:szCs w:val="18"/>
    </w:rPr>
  </w:style>
  <w:style w:type="character" w:customStyle="1" w:styleId="Char2f7">
    <w:name w:val="日期 Char2"/>
    <w:rsid w:val="00255462"/>
    <w:rPr>
      <w:rFonts w:ascii="黑体" w:eastAsia="黑体"/>
      <w:kern w:val="2"/>
      <w:sz w:val="32"/>
      <w:lang w:val="en-US" w:eastAsia="zh-CN" w:bidi="ar-SA"/>
    </w:rPr>
  </w:style>
  <w:style w:type="character" w:customStyle="1" w:styleId="3CharChar10">
    <w:name w:val="标题 3 Char Char1"/>
    <w:rsid w:val="00255462"/>
    <w:rPr>
      <w:rFonts w:ascii="Tahoma" w:eastAsia="宋体" w:hAnsi="Tahoma"/>
      <w:b/>
      <w:bCs/>
      <w:kern w:val="2"/>
      <w:sz w:val="32"/>
      <w:szCs w:val="32"/>
      <w:lang w:val="en-US" w:eastAsia="zh-CN" w:bidi="ar-SA"/>
    </w:rPr>
  </w:style>
  <w:style w:type="character" w:customStyle="1" w:styleId="TimesNewRomanGB2312Char">
    <w:name w:val="样式 题注 + (西文) Times New Roman (中文) 仿宋_GB2312 小四 黑色 Char"/>
    <w:link w:val="TimesNewRomanGB2312"/>
    <w:rsid w:val="00255462"/>
    <w:rPr>
      <w:rFonts w:ascii="宋体" w:hAnsi="宋体"/>
      <w:color w:val="000000"/>
      <w:sz w:val="24"/>
    </w:rPr>
  </w:style>
  <w:style w:type="character" w:customStyle="1" w:styleId="p41">
    <w:name w:val="p41"/>
    <w:rsid w:val="00255462"/>
    <w:rPr>
      <w:rFonts w:ascii="宋体" w:eastAsia="宋体" w:hAnsi="宋体" w:hint="eastAsia"/>
      <w:color w:val="336633"/>
      <w:sz w:val="22"/>
      <w:szCs w:val="22"/>
    </w:rPr>
  </w:style>
  <w:style w:type="character" w:customStyle="1" w:styleId="WW8Num11z3">
    <w:name w:val="WW8Num11z3"/>
    <w:rsid w:val="00255462"/>
    <w:rPr>
      <w:rFonts w:ascii="Arial" w:eastAsia="黑体" w:hAnsi="Arial"/>
      <w:b w:val="0"/>
      <w:i w:val="0"/>
      <w:sz w:val="28"/>
    </w:rPr>
  </w:style>
  <w:style w:type="character" w:customStyle="1" w:styleId="2Char13">
    <w:name w:val="正文文本缩进 2 Char1"/>
    <w:rsid w:val="00255462"/>
    <w:rPr>
      <w:sz w:val="22"/>
      <w:szCs w:val="22"/>
    </w:rPr>
  </w:style>
  <w:style w:type="character" w:customStyle="1" w:styleId="WW8Num55z3">
    <w:name w:val="WW8Num55z3"/>
    <w:rsid w:val="00255462"/>
    <w:rPr>
      <w:rFonts w:ascii="Times New Roman" w:eastAsia="黑体" w:hAnsi="Times New Roman" w:cs="Times New Roman"/>
      <w:b w:val="0"/>
    </w:rPr>
  </w:style>
  <w:style w:type="character" w:customStyle="1" w:styleId="txt">
    <w:name w:val="txt"/>
    <w:rsid w:val="00255462"/>
  </w:style>
  <w:style w:type="character" w:customStyle="1" w:styleId="3Char6">
    <w:name w:val="教育台标题3 Char"/>
    <w:link w:val="3e"/>
    <w:rsid w:val="00255462"/>
    <w:rPr>
      <w:rFonts w:ascii="宋体" w:hAnsi="宋体"/>
      <w:bCs/>
      <w:color w:val="000000"/>
      <w:sz w:val="24"/>
      <w:szCs w:val="24"/>
    </w:rPr>
  </w:style>
  <w:style w:type="character" w:customStyle="1" w:styleId="WW8Num44z0">
    <w:name w:val="WW8Num44z0"/>
    <w:rsid w:val="00255462"/>
    <w:rPr>
      <w:rFonts w:ascii="Wingdings" w:eastAsia="宋体" w:hAnsi="Wingdings" w:cs="Times New Roman"/>
      <w:b w:val="0"/>
      <w:i w:val="0"/>
      <w:color w:val="auto"/>
      <w:sz w:val="24"/>
    </w:rPr>
  </w:style>
  <w:style w:type="character" w:customStyle="1" w:styleId="CharChar24">
    <w:name w:val="Char Char24"/>
    <w:rsid w:val="00255462"/>
    <w:rPr>
      <w:rFonts w:ascii="Arial" w:eastAsia="黑体" w:hAnsi="Arial"/>
      <w:color w:val="000000"/>
      <w:kern w:val="2"/>
      <w:sz w:val="28"/>
      <w:szCs w:val="21"/>
    </w:rPr>
  </w:style>
  <w:style w:type="character" w:customStyle="1" w:styleId="-Char0">
    <w:name w:val="样式-正文 Char"/>
    <w:link w:val="-0"/>
    <w:rsid w:val="00255462"/>
    <w:rPr>
      <w:color w:val="000000"/>
      <w:sz w:val="24"/>
      <w:szCs w:val="24"/>
    </w:rPr>
  </w:style>
  <w:style w:type="character" w:customStyle="1" w:styleId="WW8Num19z0">
    <w:name w:val="WW8Num19z0"/>
    <w:rsid w:val="00255462"/>
    <w:rPr>
      <w:rFonts w:ascii="Wingdings" w:hAnsi="Wingdings"/>
    </w:rPr>
  </w:style>
  <w:style w:type="character" w:customStyle="1" w:styleId="news-121">
    <w:name w:val="news-121"/>
    <w:rsid w:val="00255462"/>
    <w:rPr>
      <w:sz w:val="20"/>
    </w:rPr>
  </w:style>
  <w:style w:type="character" w:customStyle="1" w:styleId="2Char32">
    <w:name w:val="正文文本缩进 2 Char3"/>
    <w:uiPriority w:val="99"/>
    <w:semiHidden/>
    <w:rsid w:val="00255462"/>
    <w:rPr>
      <w:rFonts w:ascii="Calibri" w:eastAsia="宋体" w:hAnsi="Calibri" w:cs="Times New Roman"/>
    </w:rPr>
  </w:style>
  <w:style w:type="character" w:customStyle="1" w:styleId="affffffffffffff3">
    <w:name w:val="封面单位"/>
    <w:rsid w:val="00255462"/>
    <w:rPr>
      <w:rFonts w:ascii="黑体" w:eastAsia="黑体" w:hAnsi="黑体"/>
      <w:sz w:val="32"/>
    </w:rPr>
  </w:style>
  <w:style w:type="character" w:customStyle="1" w:styleId="affffffffffffff4">
    <w:name w:val="样式 (西文) 宋体"/>
    <w:rsid w:val="00255462"/>
    <w:rPr>
      <w:rFonts w:ascii="宋体" w:hAnsi="宋体"/>
      <w:sz w:val="24"/>
    </w:rPr>
  </w:style>
  <w:style w:type="character" w:customStyle="1" w:styleId="CharCharCharC">
    <w:name w:val="四号 Char Char Char C"/>
    <w:rsid w:val="00255462"/>
    <w:rPr>
      <w:rFonts w:eastAsia="宋体"/>
      <w:kern w:val="2"/>
      <w:sz w:val="21"/>
      <w:szCs w:val="24"/>
      <w:lang w:val="en-US" w:eastAsia="zh-CN" w:bidi="ar-SA"/>
    </w:rPr>
  </w:style>
  <w:style w:type="character" w:customStyle="1" w:styleId="Char51">
    <w:name w:val="正文首行缩进 Char5"/>
    <w:uiPriority w:val="99"/>
    <w:semiHidden/>
    <w:rsid w:val="00255462"/>
  </w:style>
  <w:style w:type="character" w:customStyle="1" w:styleId="Charfffffe">
    <w:name w:val="常规 Char"/>
    <w:link w:val="affffffffffffff5"/>
    <w:rsid w:val="00255462"/>
    <w:rPr>
      <w:color w:val="000000"/>
      <w:sz w:val="24"/>
      <w:szCs w:val="21"/>
    </w:rPr>
  </w:style>
  <w:style w:type="character" w:customStyle="1" w:styleId="WW8Num23z0">
    <w:name w:val="WW8Num23z0"/>
    <w:rsid w:val="00255462"/>
    <w:rPr>
      <w:rFonts w:eastAsia="仿宋_GB2312"/>
      <w:b/>
      <w:i w:val="0"/>
      <w:sz w:val="32"/>
      <w:szCs w:val="32"/>
    </w:rPr>
  </w:style>
  <w:style w:type="character" w:customStyle="1" w:styleId="CharChar161">
    <w:name w:val="Char Char161"/>
    <w:rsid w:val="00255462"/>
    <w:rPr>
      <w:rFonts w:ascii="Arial" w:eastAsia="黑体" w:hAnsi="Arial"/>
      <w:kern w:val="2"/>
      <w:sz w:val="21"/>
      <w:lang w:val="en-US" w:eastAsia="zh-CN" w:bidi="ar-SA"/>
    </w:rPr>
  </w:style>
  <w:style w:type="character" w:customStyle="1" w:styleId="Charffffff">
    <w:name w:val="图文字 Char"/>
    <w:link w:val="affffffffffffff6"/>
    <w:rsid w:val="00255462"/>
    <w:rPr>
      <w:rFonts w:ascii="文鼎CS仿宋体" w:eastAsia="文鼎CS仿宋体"/>
      <w:sz w:val="28"/>
      <w:szCs w:val="28"/>
      <w:lang w:val="en-US" w:eastAsia="zh-CN" w:bidi="ar-SA"/>
    </w:rPr>
  </w:style>
  <w:style w:type="character" w:customStyle="1" w:styleId="WW8Num26z2">
    <w:name w:val="WW8Num26z2"/>
    <w:rsid w:val="00255462"/>
    <w:rPr>
      <w:rFonts w:ascii="Wingdings" w:hAnsi="Wingdings"/>
    </w:rPr>
  </w:style>
  <w:style w:type="character" w:customStyle="1" w:styleId="WW8Num8z0">
    <w:name w:val="WW8Num8z0"/>
    <w:rsid w:val="00255462"/>
    <w:rPr>
      <w:rFonts w:ascii="Wingdings" w:hAnsi="Wingdings"/>
    </w:rPr>
  </w:style>
  <w:style w:type="character" w:customStyle="1" w:styleId="WW8Num21z1">
    <w:name w:val="WW8Num21z1"/>
    <w:rsid w:val="00255462"/>
    <w:rPr>
      <w:rFonts w:ascii="Courier New" w:hAnsi="Courier New"/>
    </w:rPr>
  </w:style>
  <w:style w:type="character" w:customStyle="1" w:styleId="WW8Num59z0">
    <w:name w:val="WW8Num59z0"/>
    <w:rsid w:val="00255462"/>
    <w:rPr>
      <w:rFonts w:ascii="Wingdings" w:hAnsi="Wingdings"/>
    </w:rPr>
  </w:style>
  <w:style w:type="character" w:customStyle="1" w:styleId="Charffffff0">
    <w:name w:val="表格内容 Char"/>
    <w:link w:val="affffffffffffff7"/>
    <w:rsid w:val="00255462"/>
    <w:rPr>
      <w:rFonts w:ascii="宋体" w:hAnsi="Courier New" w:cs="Courier New"/>
      <w:bCs/>
      <w:color w:val="000000"/>
      <w:kern w:val="24"/>
      <w:szCs w:val="21"/>
      <w:lang w:val="en-AU"/>
    </w:rPr>
  </w:style>
  <w:style w:type="character" w:customStyle="1" w:styleId="Charffffff1">
    <w:name w:val="我的表题注 Char"/>
    <w:link w:val="affffffffffffff8"/>
    <w:rsid w:val="00255462"/>
    <w:rPr>
      <w:rFonts w:ascii="宋体" w:hAnsi="宋体"/>
      <w:color w:val="000000"/>
      <w:sz w:val="24"/>
      <w:szCs w:val="28"/>
    </w:rPr>
  </w:style>
  <w:style w:type="character" w:customStyle="1" w:styleId="inm1">
    <w:name w:val="inm1"/>
    <w:rsid w:val="00255462"/>
    <w:rPr>
      <w:b w:val="0"/>
      <w:bCs w:val="0"/>
      <w:i w:val="0"/>
      <w:iCs w:val="0"/>
      <w:strike w:val="0"/>
      <w:dstrike w:val="0"/>
      <w:color w:val="505050"/>
      <w:spacing w:val="300"/>
      <w:sz w:val="18"/>
      <w:szCs w:val="18"/>
      <w:u w:val="none"/>
      <w:shd w:val="clear" w:color="auto" w:fill="FFFFFF"/>
    </w:rPr>
  </w:style>
  <w:style w:type="character" w:customStyle="1" w:styleId="Char1ff0">
    <w:name w:val="引用 Char1"/>
    <w:rsid w:val="00255462"/>
    <w:rPr>
      <w:i/>
      <w:iCs/>
      <w:color w:val="000000"/>
      <w:sz w:val="22"/>
      <w:szCs w:val="22"/>
    </w:rPr>
  </w:style>
  <w:style w:type="character" w:customStyle="1" w:styleId="WW8Num41z0">
    <w:name w:val="WW8Num41z0"/>
    <w:rsid w:val="00255462"/>
    <w:rPr>
      <w:rFonts w:eastAsia="宋体"/>
      <w:kern w:val="1"/>
      <w:sz w:val="24"/>
    </w:rPr>
  </w:style>
  <w:style w:type="character" w:customStyle="1" w:styleId="5H512heading5Level3-ih5PIM5h51headi1Char0">
    <w:name w:val="样式 标题 5H5口口1口2heading 5Level 3 - i第四层条h5PIM 5h51headi...1 Char"/>
    <w:link w:val="5H512heading5Level3-ih5PIM5h51headi10"/>
    <w:rsid w:val="00255462"/>
    <w:rPr>
      <w:rFonts w:ascii="Arial Unicode MS" w:hAnsi="Arial Unicode MS"/>
      <w:b/>
      <w:bCs/>
      <w:color w:val="000000"/>
      <w:sz w:val="28"/>
      <w:szCs w:val="28"/>
    </w:rPr>
  </w:style>
  <w:style w:type="character" w:customStyle="1" w:styleId="pt91">
    <w:name w:val="pt91"/>
    <w:rsid w:val="00255462"/>
    <w:rPr>
      <w:rFonts w:ascii="Arial Narrow" w:eastAsia="宋体" w:hAnsi="Arial Narrow" w:cs="Mangal" w:hint="default"/>
      <w:sz w:val="19"/>
      <w:szCs w:val="19"/>
      <w:lang w:val="en-US" w:eastAsia="en-US" w:bidi="hi-IN"/>
    </w:rPr>
  </w:style>
  <w:style w:type="character" w:customStyle="1" w:styleId="color07">
    <w:name w:val="color07"/>
    <w:rsid w:val="00255462"/>
  </w:style>
  <w:style w:type="character" w:customStyle="1" w:styleId="CharChar31">
    <w:name w:val="Char Char31"/>
    <w:rsid w:val="00255462"/>
    <w:rPr>
      <w:kern w:val="2"/>
      <w:sz w:val="18"/>
      <w:szCs w:val="18"/>
    </w:rPr>
  </w:style>
  <w:style w:type="character" w:customStyle="1" w:styleId="HTMLChar4">
    <w:name w:val="HTML 预设格式 Char4"/>
    <w:uiPriority w:val="99"/>
    <w:semiHidden/>
    <w:rsid w:val="00255462"/>
    <w:rPr>
      <w:rFonts w:ascii="Courier New" w:hAnsi="Courier New" w:cs="Courier New"/>
      <w:kern w:val="2"/>
    </w:rPr>
  </w:style>
  <w:style w:type="character" w:customStyle="1" w:styleId="1CharChar1">
    <w:name w:val="正文缩进1 Char Char"/>
    <w:rsid w:val="00255462"/>
    <w:rPr>
      <w:rFonts w:eastAsia="宋体" w:cs="宋体"/>
      <w:kern w:val="2"/>
      <w:sz w:val="24"/>
      <w:szCs w:val="24"/>
      <w:lang w:val="en-US" w:eastAsia="zh-CN" w:bidi="ar-SA"/>
    </w:rPr>
  </w:style>
  <w:style w:type="character" w:customStyle="1" w:styleId="b1">
    <w:name w:val="b1"/>
    <w:rsid w:val="00255462"/>
    <w:rPr>
      <w:rFonts w:ascii="宋体" w:eastAsia="宋体" w:hAnsi="宋体" w:hint="eastAsia"/>
      <w:color w:val="006699"/>
      <w:sz w:val="18"/>
      <w:szCs w:val="18"/>
    </w:rPr>
  </w:style>
  <w:style w:type="character" w:customStyle="1" w:styleId="WW8Num64z0">
    <w:name w:val="WW8Num64z0"/>
    <w:rsid w:val="00255462"/>
    <w:rPr>
      <w:rFonts w:ascii="Times New Roman" w:eastAsia="黑体" w:hAnsi="Times New Roman" w:cs="Times New Roman"/>
      <w:b/>
      <w:i w:val="0"/>
      <w:sz w:val="44"/>
      <w:szCs w:val="44"/>
    </w:rPr>
  </w:style>
  <w:style w:type="character" w:customStyle="1" w:styleId="context1">
    <w:name w:val="context1"/>
    <w:rsid w:val="00255462"/>
    <w:rPr>
      <w:rFonts w:eastAsia="仿宋_GB2312"/>
      <w:sz w:val="21"/>
      <w:szCs w:val="21"/>
      <w:lang w:val="en-US" w:eastAsia="zh-CN" w:bidi="ar-SA"/>
    </w:rPr>
  </w:style>
  <w:style w:type="character" w:customStyle="1" w:styleId="CharChar122">
    <w:name w:val="Char Char122"/>
    <w:rsid w:val="00255462"/>
    <w:rPr>
      <w:rFonts w:ascii="Times New Roman" w:eastAsia="宋体" w:hAnsi="宋体" w:cs="Times New Roman" w:hint="default"/>
      <w:kern w:val="2"/>
      <w:sz w:val="24"/>
      <w:szCs w:val="24"/>
      <w:lang w:val="en-US" w:eastAsia="zh-CN" w:bidi="ar-SA"/>
    </w:rPr>
  </w:style>
  <w:style w:type="character" w:customStyle="1" w:styleId="H3Char3">
    <w:name w:val="H3 Char3"/>
    <w:aliases w:val="h3 Char3,3rd level Char3,3 Char3,Head 3 Char3,section:3 Char3,section:31 Char3,section:32 Char3,section:33 Char3,section:34 Char3,section:35 Char3,section:36 Char3,section:37 Char3,section:38 Char3,section:39 Char3,section:310 Char3,l3 Char3"/>
    <w:rsid w:val="00255462"/>
    <w:rPr>
      <w:b/>
      <w:bCs/>
      <w:kern w:val="2"/>
      <w:sz w:val="32"/>
      <w:szCs w:val="32"/>
    </w:rPr>
  </w:style>
  <w:style w:type="character" w:customStyle="1" w:styleId="Char2f8">
    <w:name w:val="宏文本 Char2"/>
    <w:uiPriority w:val="99"/>
    <w:semiHidden/>
    <w:rsid w:val="00255462"/>
    <w:rPr>
      <w:rFonts w:ascii="Courier New" w:eastAsia="宋体" w:hAnsi="Courier New" w:cs="Courier New"/>
      <w:sz w:val="24"/>
      <w:szCs w:val="24"/>
    </w:rPr>
  </w:style>
  <w:style w:type="character" w:customStyle="1" w:styleId="Char2f9">
    <w:name w:val="批注文字 Char2"/>
    <w:uiPriority w:val="99"/>
    <w:semiHidden/>
    <w:rsid w:val="00255462"/>
    <w:rPr>
      <w:rFonts w:ascii="Calibri" w:eastAsia="宋体" w:hAnsi="Calibri" w:cs="Times New Roman"/>
    </w:rPr>
  </w:style>
  <w:style w:type="character" w:customStyle="1" w:styleId="small">
    <w:name w:val="small"/>
    <w:rsid w:val="00255462"/>
  </w:style>
  <w:style w:type="character" w:customStyle="1" w:styleId="Charffffff2">
    <w:name w:val="正文图表标题 Char"/>
    <w:link w:val="affffffffffffff9"/>
    <w:rsid w:val="00255462"/>
    <w:rPr>
      <w:rFonts w:ascii="仿宋_GB2312" w:eastAsia="仿宋_GB2312"/>
      <w:sz w:val="28"/>
    </w:rPr>
  </w:style>
  <w:style w:type="character" w:customStyle="1" w:styleId="BulletSymbols">
    <w:name w:val="Bullet Symbols"/>
    <w:rsid w:val="00255462"/>
    <w:rPr>
      <w:rFonts w:ascii="StarBats" w:hAnsi="StarBats"/>
      <w:sz w:val="18"/>
    </w:rPr>
  </w:style>
  <w:style w:type="character" w:customStyle="1" w:styleId="viewbannertitle">
    <w:name w:val="view_banner_title"/>
    <w:rsid w:val="00255462"/>
  </w:style>
  <w:style w:type="character" w:customStyle="1" w:styleId="WW8Num66z0">
    <w:name w:val="WW8Num66z0"/>
    <w:rsid w:val="00255462"/>
    <w:rPr>
      <w:rFonts w:ascii="Wingdings" w:hAnsi="Wingdings"/>
    </w:rPr>
  </w:style>
  <w:style w:type="character" w:customStyle="1" w:styleId="Char3f3">
    <w:name w:val="脚注文本 Char3"/>
    <w:uiPriority w:val="99"/>
    <w:semiHidden/>
    <w:rsid w:val="00255462"/>
    <w:rPr>
      <w:rFonts w:ascii="Calibri" w:hAnsi="Calibri"/>
      <w:kern w:val="2"/>
      <w:sz w:val="18"/>
      <w:szCs w:val="18"/>
    </w:rPr>
  </w:style>
  <w:style w:type="character" w:customStyle="1" w:styleId="CharChar42">
    <w:name w:val="Char Char42"/>
    <w:rsid w:val="00255462"/>
    <w:rPr>
      <w:b/>
      <w:bCs/>
      <w:color w:val="000000"/>
      <w:spacing w:val="10"/>
      <w:kern w:val="44"/>
      <w:sz w:val="30"/>
      <w:szCs w:val="32"/>
      <w:lang w:val="en-US" w:eastAsia="zh-CN" w:bidi="ar-SA"/>
    </w:rPr>
  </w:style>
  <w:style w:type="character" w:customStyle="1" w:styleId="GB23121">
    <w:name w:val="样式 样式 宋体 + 楷体_GB2312"/>
    <w:rsid w:val="00255462"/>
    <w:rPr>
      <w:rFonts w:ascii="楷体_GB2312" w:eastAsia="宋体" w:hAnsi="宋体"/>
      <w:sz w:val="21"/>
      <w:szCs w:val="21"/>
    </w:rPr>
  </w:style>
  <w:style w:type="character" w:customStyle="1" w:styleId="textfont1">
    <w:name w:val="textfont1"/>
    <w:rsid w:val="00255462"/>
    <w:rPr>
      <w:spacing w:val="240"/>
      <w:sz w:val="26"/>
      <w:szCs w:val="26"/>
    </w:rPr>
  </w:style>
  <w:style w:type="character" w:customStyle="1" w:styleId="zhengwen1">
    <w:name w:val="zhengwen1"/>
    <w:rsid w:val="00255462"/>
    <w:rPr>
      <w:rFonts w:ascii="ˎ̥" w:hAnsi="ˎ̥" w:hint="default"/>
      <w:color w:val="000000"/>
      <w:sz w:val="18"/>
      <w:szCs w:val="18"/>
    </w:rPr>
  </w:style>
  <w:style w:type="character" w:customStyle="1" w:styleId="fengChar">
    <w:name w:val="feng Char"/>
    <w:link w:val="feng"/>
    <w:rsid w:val="00255462"/>
    <w:rPr>
      <w:sz w:val="24"/>
    </w:rPr>
  </w:style>
  <w:style w:type="character" w:customStyle="1" w:styleId="2Char14">
    <w:name w:val="正文首行缩进 2 Char1"/>
    <w:rsid w:val="00255462"/>
    <w:rPr>
      <w:rFonts w:ascii="Arial" w:eastAsia="黑体" w:hAnsi="Arial" w:cs="Times New Roman"/>
      <w:szCs w:val="24"/>
    </w:rPr>
  </w:style>
  <w:style w:type="character" w:customStyle="1" w:styleId="black1">
    <w:name w:val="black1"/>
    <w:rsid w:val="00255462"/>
    <w:rPr>
      <w:b w:val="0"/>
      <w:bCs w:val="0"/>
      <w:color w:val="000000"/>
      <w:sz w:val="17"/>
      <w:szCs w:val="17"/>
    </w:rPr>
  </w:style>
  <w:style w:type="character" w:customStyle="1" w:styleId="pass-placeholder-username">
    <w:name w:val="pass-placeholder-username"/>
    <w:rsid w:val="00255462"/>
  </w:style>
  <w:style w:type="character" w:customStyle="1" w:styleId="Charffffff3">
    <w:name w:val="正文首行缩进二 Char"/>
    <w:link w:val="affffffffffffffa"/>
    <w:rsid w:val="00255462"/>
    <w:rPr>
      <w:rFonts w:cs="宋体"/>
      <w:b/>
      <w:sz w:val="24"/>
      <w:szCs w:val="24"/>
    </w:rPr>
  </w:style>
  <w:style w:type="character" w:customStyle="1" w:styleId="NumberingSymbols">
    <w:name w:val="Numbering Symbols"/>
    <w:rsid w:val="00255462"/>
  </w:style>
  <w:style w:type="character" w:customStyle="1" w:styleId="tpccontent">
    <w:name w:val="tpc_content"/>
    <w:rsid w:val="00255462"/>
  </w:style>
  <w:style w:type="character" w:customStyle="1" w:styleId="WW8Num23z2">
    <w:name w:val="WW8Num23z2"/>
    <w:rsid w:val="00255462"/>
    <w:rPr>
      <w:rFonts w:ascii="黑体" w:eastAsia="黑体" w:hAnsi="黑体"/>
    </w:rPr>
  </w:style>
  <w:style w:type="character" w:customStyle="1" w:styleId="H4Char5">
    <w:name w:val="H4 Char5"/>
    <w:aliases w:val="PIM 4 Char5,h4 Char5,bullet Char5,bl Char5,bb Char5,bullet1 Char5,bl1 Char5,bb1 Char5,bullet2 Char5,bl2 Char5,bb2 Char5,bullet3 Char5,bl3 Char5,bb3 Char5,bullet4 Char5,bl4 Char5,bb4 Char5,bullet5 Char5,bl5 Char5,bb5 Char5,bullet6 Char5,bl9 Char"/>
    <w:rsid w:val="00255462"/>
    <w:rPr>
      <w:rFonts w:ascii="Arial" w:eastAsia="黑体" w:hAnsi="Arial"/>
      <w:b/>
      <w:bCs/>
      <w:kern w:val="2"/>
      <w:sz w:val="28"/>
      <w:szCs w:val="28"/>
      <w:lang w:val="en-US" w:eastAsia="zh-CN" w:bidi="ar-SA"/>
    </w:rPr>
  </w:style>
  <w:style w:type="character" w:customStyle="1" w:styleId="Charffffff4">
    <w:name w:val="样式 小四 加粗 Char"/>
    <w:link w:val="af2"/>
    <w:rsid w:val="00255462"/>
    <w:rPr>
      <w:b/>
      <w:color w:val="000000"/>
      <w:sz w:val="24"/>
      <w:szCs w:val="24"/>
      <w:lang w:val="x-none" w:eastAsia="x-none"/>
    </w:rPr>
  </w:style>
  <w:style w:type="paragraph" w:customStyle="1" w:styleId="CharCharCharChar2Char">
    <w:name w:val="Char Char Char Char2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fffffffffffffb">
    <w:name w:val="五级条标题"/>
    <w:basedOn w:val="affffffffffffffc"/>
    <w:next w:val="affffffffffffffd"/>
    <w:qFormat/>
    <w:rsid w:val="00255462"/>
    <w:pPr>
      <w:outlineLvl w:val="6"/>
    </w:pPr>
  </w:style>
  <w:style w:type="paragraph" w:styleId="37">
    <w:name w:val="Body Text 3"/>
    <w:basedOn w:val="afff"/>
    <w:link w:val="36"/>
    <w:qFormat/>
    <w:rsid w:val="00255462"/>
    <w:pPr>
      <w:widowControl w:val="0"/>
      <w:spacing w:line="240" w:lineRule="auto"/>
      <w:jc w:val="both"/>
    </w:pPr>
    <w:rPr>
      <w:sz w:val="24"/>
      <w:lang w:val="x-none" w:eastAsia="x-none" w:bidi="ar-SA"/>
    </w:rPr>
  </w:style>
  <w:style w:type="character" w:customStyle="1" w:styleId="3Char40">
    <w:name w:val="正文文本 3 Char4"/>
    <w:uiPriority w:val="99"/>
    <w:semiHidden/>
    <w:rsid w:val="00255462"/>
    <w:rPr>
      <w:sz w:val="16"/>
      <w:szCs w:val="16"/>
      <w:lang w:eastAsia="en-US" w:bidi="en-US"/>
    </w:rPr>
  </w:style>
  <w:style w:type="paragraph" w:styleId="1fc">
    <w:name w:val="index 1"/>
    <w:basedOn w:val="afff"/>
    <w:next w:val="afff"/>
    <w:autoRedefine/>
    <w:unhideWhenUsed/>
    <w:qFormat/>
    <w:rsid w:val="00255462"/>
    <w:pPr>
      <w:widowControl w:val="0"/>
      <w:spacing w:line="240" w:lineRule="auto"/>
      <w:jc w:val="both"/>
    </w:pPr>
    <w:rPr>
      <w:kern w:val="2"/>
      <w:szCs w:val="22"/>
      <w:lang w:eastAsia="zh-CN" w:bidi="ar-SA"/>
    </w:rPr>
  </w:style>
  <w:style w:type="paragraph" w:styleId="affffffffffffffe">
    <w:name w:val="index heading"/>
    <w:basedOn w:val="afff"/>
    <w:next w:val="1fc"/>
    <w:qFormat/>
    <w:rsid w:val="00255462"/>
    <w:pPr>
      <w:overflowPunct w:val="0"/>
      <w:autoSpaceDE w:val="0"/>
      <w:autoSpaceDN w:val="0"/>
      <w:adjustRightInd w:val="0"/>
      <w:spacing w:before="240" w:line="300" w:lineRule="auto"/>
      <w:ind w:left="2268" w:firstLine="420"/>
      <w:textAlignment w:val="baseline"/>
    </w:pPr>
    <w:rPr>
      <w:rFonts w:ascii="Times New Roman" w:hAnsi="Times New Roman"/>
      <w:color w:val="000000"/>
      <w:sz w:val="24"/>
      <w:szCs w:val="20"/>
      <w:lang w:eastAsia="zh-CN" w:bidi="ar-SA"/>
    </w:rPr>
  </w:style>
  <w:style w:type="paragraph" w:styleId="afffffffffffffff">
    <w:name w:val="toa heading"/>
    <w:basedOn w:val="afff"/>
    <w:next w:val="afff"/>
    <w:qFormat/>
    <w:rsid w:val="00255462"/>
    <w:pPr>
      <w:widowControl w:val="0"/>
      <w:spacing w:before="120"/>
      <w:ind w:firstLine="420"/>
    </w:pPr>
    <w:rPr>
      <w:rFonts w:ascii="宋体" w:hAnsi="宋体" w:cs="Arial"/>
      <w:color w:val="000000"/>
      <w:kern w:val="2"/>
      <w:sz w:val="24"/>
      <w:lang w:eastAsia="zh-CN" w:bidi="ar-SA"/>
    </w:rPr>
  </w:style>
  <w:style w:type="paragraph" w:styleId="affffffb">
    <w:name w:val="Signature"/>
    <w:basedOn w:val="afff"/>
    <w:link w:val="affffffa"/>
    <w:qFormat/>
    <w:rsid w:val="00255462"/>
    <w:pPr>
      <w:widowControl w:val="0"/>
      <w:ind w:left="4320" w:firstLine="420"/>
      <w:jc w:val="both"/>
    </w:pPr>
    <w:rPr>
      <w:rFonts w:eastAsia="楷体_GB2312"/>
      <w:color w:val="000000"/>
      <w:sz w:val="24"/>
      <w:szCs w:val="20"/>
      <w:lang w:val="x-none" w:eastAsia="x-none" w:bidi="ar-SA"/>
    </w:rPr>
  </w:style>
  <w:style w:type="character" w:customStyle="1" w:styleId="Char46">
    <w:name w:val="签名 Char4"/>
    <w:uiPriority w:val="99"/>
    <w:semiHidden/>
    <w:rsid w:val="00255462"/>
    <w:rPr>
      <w:sz w:val="21"/>
      <w:szCs w:val="24"/>
      <w:lang w:eastAsia="en-US" w:bidi="en-US"/>
    </w:rPr>
  </w:style>
  <w:style w:type="paragraph" w:styleId="56">
    <w:name w:val="index 5"/>
    <w:basedOn w:val="afff"/>
    <w:next w:val="afff"/>
    <w:qFormat/>
    <w:rsid w:val="00255462"/>
    <w:pPr>
      <w:widowControl w:val="0"/>
      <w:ind w:leftChars="800" w:left="800" w:firstLine="420"/>
      <w:jc w:val="both"/>
    </w:pPr>
    <w:rPr>
      <w:rFonts w:ascii="Times New Roman" w:hAnsi="Times New Roman"/>
      <w:color w:val="000000"/>
      <w:kern w:val="2"/>
      <w:sz w:val="24"/>
      <w:szCs w:val="20"/>
      <w:lang w:eastAsia="zh-CN" w:bidi="ar-SA"/>
    </w:rPr>
  </w:style>
  <w:style w:type="character" w:customStyle="1" w:styleId="Char52">
    <w:name w:val="页脚 Char5"/>
    <w:uiPriority w:val="99"/>
    <w:semiHidden/>
    <w:rsid w:val="00255462"/>
    <w:rPr>
      <w:rFonts w:ascii="Calibri" w:eastAsia="宋体" w:hAnsi="Calibri" w:cs="Times New Roman"/>
      <w:sz w:val="18"/>
      <w:szCs w:val="18"/>
    </w:rPr>
  </w:style>
  <w:style w:type="paragraph" w:customStyle="1" w:styleId="Project">
    <w:name w:val="Project"/>
    <w:basedOn w:val="afff"/>
    <w:qFormat/>
    <w:rsid w:val="00255462"/>
    <w:pPr>
      <w:spacing w:line="240" w:lineRule="auto"/>
      <w:jc w:val="right"/>
    </w:pPr>
    <w:rPr>
      <w:rFonts w:ascii="宋体" w:hAnsi="Times New Roman" w:cs="Angsana New"/>
      <w:b/>
      <w:sz w:val="36"/>
      <w:szCs w:val="20"/>
      <w:lang w:eastAsia="zh-CN" w:bidi="ar-SA"/>
    </w:rPr>
  </w:style>
  <w:style w:type="paragraph" w:styleId="afffffffffffff8">
    <w:name w:val="E-mail Signature"/>
    <w:basedOn w:val="afff"/>
    <w:link w:val="afffffffffffff7"/>
    <w:qFormat/>
    <w:rsid w:val="00255462"/>
    <w:pPr>
      <w:widowControl w:val="0"/>
      <w:spacing w:before="280" w:after="290" w:line="377" w:lineRule="auto"/>
      <w:ind w:firstLine="420"/>
      <w:jc w:val="both"/>
    </w:pPr>
    <w:rPr>
      <w:color w:val="000000"/>
      <w:sz w:val="24"/>
      <w:szCs w:val="21"/>
      <w:lang w:val="x-none" w:eastAsia="x-none" w:bidi="ar-SA"/>
    </w:rPr>
  </w:style>
  <w:style w:type="character" w:customStyle="1" w:styleId="Char3f4">
    <w:name w:val="电子邮件签名 Char3"/>
    <w:uiPriority w:val="99"/>
    <w:semiHidden/>
    <w:rsid w:val="00255462"/>
    <w:rPr>
      <w:sz w:val="21"/>
      <w:szCs w:val="24"/>
      <w:lang w:eastAsia="en-US" w:bidi="en-US"/>
    </w:rPr>
  </w:style>
  <w:style w:type="paragraph" w:customStyle="1" w:styleId="xl258">
    <w:name w:val="xl258"/>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becc">
    <w:name w:val="becc"/>
    <w:basedOn w:val="afff"/>
    <w:qFormat/>
    <w:rsid w:val="00255462"/>
    <w:pPr>
      <w:spacing w:before="-1" w:after="-1"/>
      <w:ind w:firstLine="480"/>
    </w:pPr>
    <w:rPr>
      <w:rFonts w:ascii="宋体" w:hAnsi="宋体" w:cs="宋体"/>
      <w:color w:val="000000"/>
      <w:sz w:val="24"/>
      <w:lang w:eastAsia="zh-CN" w:bidi="ar-SA"/>
    </w:rPr>
  </w:style>
  <w:style w:type="character" w:customStyle="1" w:styleId="2Char50">
    <w:name w:val="正文文本缩进 2 Char5"/>
    <w:uiPriority w:val="99"/>
    <w:semiHidden/>
    <w:rsid w:val="00255462"/>
    <w:rPr>
      <w:rFonts w:ascii="Calibri" w:eastAsia="宋体" w:hAnsi="Calibri" w:cs="Times New Roman"/>
    </w:rPr>
  </w:style>
  <w:style w:type="paragraph" w:customStyle="1" w:styleId="xl159">
    <w:name w:val="xl15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styleId="afffffffffff1">
    <w:name w:val="macro"/>
    <w:link w:val="afffffffffff0"/>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sz w:val="24"/>
      <w:szCs w:val="24"/>
    </w:rPr>
  </w:style>
  <w:style w:type="character" w:customStyle="1" w:styleId="Char47">
    <w:name w:val="宏文本 Char4"/>
    <w:uiPriority w:val="99"/>
    <w:semiHidden/>
    <w:rsid w:val="00255462"/>
    <w:rPr>
      <w:rFonts w:ascii="Courier New" w:hAnsi="Courier New" w:cs="Courier New"/>
      <w:sz w:val="24"/>
      <w:szCs w:val="24"/>
      <w:lang w:eastAsia="en-US" w:bidi="en-US"/>
    </w:rPr>
  </w:style>
  <w:style w:type="paragraph" w:customStyle="1" w:styleId="QB">
    <w:name w:val="QB正文"/>
    <w:basedOn w:val="afff"/>
    <w:qFormat/>
    <w:rsid w:val="00255462"/>
    <w:pPr>
      <w:autoSpaceDE w:val="0"/>
      <w:autoSpaceDN w:val="0"/>
      <w:spacing w:before="-1" w:after="-1"/>
      <w:ind w:firstLineChars="200" w:firstLine="200"/>
    </w:pPr>
    <w:rPr>
      <w:rFonts w:ascii="宋体" w:hAnsi="Times New Roman"/>
      <w:color w:val="000000"/>
      <w:sz w:val="24"/>
      <w:szCs w:val="20"/>
      <w:lang w:eastAsia="zh-CN" w:bidi="ar-SA"/>
    </w:rPr>
  </w:style>
  <w:style w:type="paragraph" w:styleId="48">
    <w:name w:val="List Number 4"/>
    <w:basedOn w:val="afff"/>
    <w:qFormat/>
    <w:rsid w:val="00255462"/>
    <w:pPr>
      <w:widowControl w:val="0"/>
      <w:spacing w:line="240" w:lineRule="auto"/>
      <w:ind w:left="425" w:hanging="425"/>
      <w:jc w:val="both"/>
    </w:pPr>
    <w:rPr>
      <w:rFonts w:ascii="Times New Roman" w:hAnsi="Times New Roman"/>
      <w:kern w:val="2"/>
      <w:lang w:eastAsia="zh-CN" w:bidi="ar-SA"/>
    </w:rPr>
  </w:style>
  <w:style w:type="paragraph" w:customStyle="1" w:styleId="3h33rdlevelHeading3-oldH3l3CTISO2L3heading3">
    <w:name w:val="样式 标题 3h33rd levelHeading 3 - oldH3l3CTISO2L3heading 3..."/>
    <w:basedOn w:val="30"/>
    <w:qFormat/>
    <w:rsid w:val="00255462"/>
    <w:pPr>
      <w:keepLines/>
      <w:widowControl w:val="0"/>
      <w:numPr>
        <w:ilvl w:val="0"/>
        <w:numId w:val="0"/>
      </w:numPr>
      <w:tabs>
        <w:tab w:val="left" w:pos="2160"/>
      </w:tabs>
      <w:spacing w:after="240" w:line="240" w:lineRule="auto"/>
      <w:ind w:left="737" w:hanging="737"/>
      <w:jc w:val="both"/>
    </w:pPr>
    <w:rPr>
      <w:rFonts w:ascii="宋体" w:hAnsi="宋体" w:cs="宋体"/>
      <w:color w:val="000000"/>
      <w:kern w:val="2"/>
      <w:sz w:val="32"/>
      <w:szCs w:val="32"/>
      <w:lang w:val="en-US" w:eastAsia="zh-CN" w:bidi="ar-SA"/>
    </w:rPr>
  </w:style>
  <w:style w:type="paragraph" w:customStyle="1" w:styleId="1122">
    <w:name w:val="样式 样式 样式 宋体 小四 段前: 1 行 段后: 1 行 + 首行缩进:  2 字符 + 首行缩进:  2 字符 段前: ..."/>
    <w:basedOn w:val="afff"/>
    <w:qFormat/>
    <w:rsid w:val="00255462"/>
    <w:pPr>
      <w:widowControl w:val="0"/>
      <w:ind w:firstLineChars="200" w:firstLine="200"/>
      <w:jc w:val="both"/>
    </w:pPr>
    <w:rPr>
      <w:rFonts w:ascii="宋体" w:hAnsi="宋体" w:cs="宋体"/>
      <w:color w:val="000000"/>
      <w:sz w:val="24"/>
      <w:szCs w:val="20"/>
      <w:lang w:eastAsia="zh-CN" w:bidi="ar-SA"/>
    </w:rPr>
  </w:style>
  <w:style w:type="paragraph" w:customStyle="1" w:styleId="afc">
    <w:name w:val="!a章标题"/>
    <w:basedOn w:val="11"/>
    <w:next w:val="afff"/>
    <w:rsid w:val="00255462"/>
    <w:pPr>
      <w:keepLines/>
      <w:pageBreakBefore/>
      <w:numPr>
        <w:numId w:val="4"/>
      </w:numPr>
      <w:tabs>
        <w:tab w:val="left" w:pos="360"/>
      </w:tabs>
      <w:spacing w:beforeLines="50" w:before="156" w:afterLines="50" w:after="156" w:line="240" w:lineRule="auto"/>
      <w:ind w:left="432" w:firstLine="0"/>
      <w:jc w:val="center"/>
    </w:pPr>
    <w:rPr>
      <w:rFonts w:ascii="宋体" w:hAnsi="宋体" w:cs="宋体"/>
      <w:bCs w:val="0"/>
      <w:color w:val="000000"/>
      <w:lang w:val="en-US" w:eastAsia="zh-CN" w:bidi="ar-SA"/>
    </w:rPr>
  </w:style>
  <w:style w:type="paragraph" w:styleId="afffffffffffffff0">
    <w:name w:val="Block Text"/>
    <w:basedOn w:val="afff"/>
    <w:qFormat/>
    <w:rsid w:val="00255462"/>
    <w:pPr>
      <w:widowControl w:val="0"/>
      <w:ind w:leftChars="200" w:left="420" w:rightChars="100" w:right="210" w:firstLineChars="200" w:firstLine="420"/>
      <w:jc w:val="both"/>
    </w:pPr>
    <w:rPr>
      <w:rFonts w:ascii="Times New Roman" w:hAnsi="Times New Roman" w:cs="Angsana New"/>
      <w:kern w:val="2"/>
      <w:lang w:eastAsia="zh-CN" w:bidi="ar-SA"/>
    </w:rPr>
  </w:style>
  <w:style w:type="paragraph" w:styleId="afffffffffffffd">
    <w:name w:val="footnote text"/>
    <w:basedOn w:val="afff"/>
    <w:link w:val="afffffffffffffc"/>
    <w:qFormat/>
    <w:rsid w:val="00255462"/>
    <w:pPr>
      <w:keepNext/>
      <w:keepLines/>
      <w:widowControl w:val="0"/>
      <w:pBdr>
        <w:bottom w:val="single" w:sz="6" w:space="0" w:color="000000"/>
      </w:pBdr>
      <w:spacing w:before="40" w:after="40" w:line="240" w:lineRule="atLeast"/>
      <w:ind w:left="360" w:hanging="360"/>
    </w:pPr>
    <w:rPr>
      <w:rFonts w:ascii="宋体"/>
      <w:sz w:val="16"/>
      <w:szCs w:val="20"/>
      <w:lang w:val="x-none" w:eastAsia="x-none" w:bidi="ar-SA"/>
    </w:rPr>
  </w:style>
  <w:style w:type="character" w:customStyle="1" w:styleId="Char48">
    <w:name w:val="脚注文本 Char4"/>
    <w:uiPriority w:val="99"/>
    <w:semiHidden/>
    <w:rsid w:val="00255462"/>
    <w:rPr>
      <w:sz w:val="18"/>
      <w:szCs w:val="18"/>
      <w:lang w:eastAsia="en-US" w:bidi="en-US"/>
    </w:rPr>
  </w:style>
  <w:style w:type="paragraph" w:customStyle="1" w:styleId="Table1">
    <w:name w:val="Table 1"/>
    <w:basedOn w:val="afffb"/>
    <w:next w:val="afffb"/>
    <w:qFormat/>
    <w:rsid w:val="00255462"/>
    <w:pPr>
      <w:keepNext/>
      <w:autoSpaceDE w:val="0"/>
      <w:autoSpaceDN w:val="0"/>
      <w:spacing w:after="120"/>
      <w:ind w:left="720" w:firstLine="420"/>
      <w:jc w:val="center"/>
    </w:pPr>
    <w:rPr>
      <w:color w:val="000000"/>
      <w:sz w:val="20"/>
      <w:lang w:val="en-US" w:eastAsia="zh-CN" w:bidi="ar-SA"/>
    </w:rPr>
  </w:style>
  <w:style w:type="character" w:customStyle="1" w:styleId="Char3f5">
    <w:name w:val="正文文本缩进 Char3"/>
    <w:uiPriority w:val="99"/>
    <w:semiHidden/>
    <w:rsid w:val="00255462"/>
    <w:rPr>
      <w:rFonts w:ascii="Calibri" w:eastAsia="宋体" w:hAnsi="Calibri" w:cs="Times New Roman"/>
    </w:rPr>
  </w:style>
  <w:style w:type="paragraph" w:styleId="afffffffffffd">
    <w:name w:val="Salutation"/>
    <w:basedOn w:val="afff"/>
    <w:next w:val="afff"/>
    <w:link w:val="afffffffffffc"/>
    <w:qFormat/>
    <w:rsid w:val="00255462"/>
    <w:pPr>
      <w:spacing w:line="240" w:lineRule="auto"/>
    </w:pPr>
    <w:rPr>
      <w:sz w:val="20"/>
      <w:szCs w:val="20"/>
      <w:lang w:val="x-none" w:eastAsia="x-none" w:bidi="ar-SA"/>
    </w:rPr>
  </w:style>
  <w:style w:type="character" w:customStyle="1" w:styleId="Char49">
    <w:name w:val="称呼 Char4"/>
    <w:uiPriority w:val="99"/>
    <w:semiHidden/>
    <w:rsid w:val="00255462"/>
    <w:rPr>
      <w:sz w:val="21"/>
      <w:szCs w:val="24"/>
      <w:lang w:eastAsia="en-US" w:bidi="en-US"/>
    </w:rPr>
  </w:style>
  <w:style w:type="character" w:customStyle="1" w:styleId="Char4a">
    <w:name w:val="文档结构图 Char4"/>
    <w:uiPriority w:val="99"/>
    <w:semiHidden/>
    <w:rsid w:val="00255462"/>
    <w:rPr>
      <w:rFonts w:ascii="Microsoft YaHei UI" w:eastAsia="Microsoft YaHei UI" w:hAnsi="Calibri" w:cs="Times New Roman"/>
      <w:sz w:val="18"/>
      <w:szCs w:val="18"/>
    </w:rPr>
  </w:style>
  <w:style w:type="character" w:customStyle="1" w:styleId="Char4b">
    <w:name w:val="页眉 Char4"/>
    <w:uiPriority w:val="99"/>
    <w:semiHidden/>
    <w:rsid w:val="00255462"/>
    <w:rPr>
      <w:rFonts w:ascii="Calibri" w:eastAsia="宋体" w:hAnsi="Calibri" w:cs="Times New Roman"/>
      <w:sz w:val="18"/>
      <w:szCs w:val="18"/>
    </w:rPr>
  </w:style>
  <w:style w:type="paragraph" w:customStyle="1" w:styleId="afffffffffffffff1">
    <w:name w:val="样式 正文首行缩进 + 宋体 五号 黑色"/>
    <w:basedOn w:val="affffff1"/>
    <w:qFormat/>
    <w:rsid w:val="00255462"/>
    <w:pPr>
      <w:spacing w:line="360" w:lineRule="auto"/>
      <w:ind w:firstLineChars="0" w:firstLine="540"/>
    </w:pPr>
    <w:rPr>
      <w:rFonts w:ascii="宋体" w:hAnsi="宋体"/>
      <w:color w:val="000000"/>
      <w:kern w:val="0"/>
      <w:sz w:val="24"/>
    </w:rPr>
  </w:style>
  <w:style w:type="character" w:customStyle="1" w:styleId="Char4c">
    <w:name w:val="批注框文本 Char4"/>
    <w:uiPriority w:val="99"/>
    <w:semiHidden/>
    <w:rsid w:val="00255462"/>
    <w:rPr>
      <w:rFonts w:ascii="Calibri" w:eastAsia="宋体" w:hAnsi="Calibri" w:cs="Times New Roman"/>
      <w:sz w:val="18"/>
      <w:szCs w:val="18"/>
    </w:rPr>
  </w:style>
  <w:style w:type="paragraph" w:customStyle="1" w:styleId="wwjgNO">
    <w:name w:val="w_wjg_标_宋小四NO"/>
    <w:basedOn w:val="afff"/>
    <w:next w:val="afff"/>
    <w:qFormat/>
    <w:rsid w:val="00255462"/>
    <w:pPr>
      <w:tabs>
        <w:tab w:val="left" w:pos="0"/>
        <w:tab w:val="left" w:pos="820"/>
        <w:tab w:val="left" w:pos="1920"/>
      </w:tabs>
      <w:adjustRightInd w:val="0"/>
      <w:snapToGrid w:val="0"/>
      <w:spacing w:before="280" w:after="290"/>
      <w:ind w:firstLineChars="200" w:firstLine="422"/>
      <w:outlineLvl w:val="2"/>
    </w:pPr>
    <w:rPr>
      <w:rFonts w:ascii="宋体" w:hAnsi="宋体" w:cs="Arial"/>
      <w:b/>
      <w:bCs/>
      <w:color w:val="000000"/>
      <w:sz w:val="24"/>
      <w:szCs w:val="32"/>
      <w:lang w:eastAsia="zh-CN" w:bidi="ar-SA"/>
    </w:rPr>
  </w:style>
  <w:style w:type="paragraph" w:styleId="84">
    <w:name w:val="index 8"/>
    <w:basedOn w:val="afff"/>
    <w:next w:val="afff"/>
    <w:qFormat/>
    <w:rsid w:val="00255462"/>
    <w:pPr>
      <w:widowControl w:val="0"/>
      <w:adjustRightInd w:val="0"/>
      <w:snapToGrid w:val="0"/>
      <w:ind w:leftChars="1400" w:left="1400" w:firstLine="420"/>
      <w:jc w:val="both"/>
    </w:pPr>
    <w:rPr>
      <w:rFonts w:ascii="Times New Roman" w:hAnsi="Times New Roman"/>
      <w:color w:val="000000"/>
      <w:kern w:val="2"/>
      <w:sz w:val="24"/>
      <w:lang w:eastAsia="zh-CN" w:bidi="ar-SA"/>
    </w:rPr>
  </w:style>
  <w:style w:type="paragraph" w:customStyle="1" w:styleId="1fd">
    <w:name w:val="1）文中二级标题"/>
    <w:basedOn w:val="afff"/>
    <w:next w:val="afff"/>
    <w:qFormat/>
    <w:rsid w:val="00255462"/>
    <w:pPr>
      <w:widowControl w:val="0"/>
      <w:adjustRightInd w:val="0"/>
      <w:snapToGrid w:val="0"/>
      <w:spacing w:before="280" w:after="290"/>
      <w:ind w:firstLineChars="200" w:firstLine="200"/>
      <w:jc w:val="both"/>
    </w:pPr>
    <w:rPr>
      <w:rFonts w:ascii="Times New Roman" w:hAnsi="Times New Roman"/>
      <w:b/>
      <w:color w:val="000000"/>
      <w:kern w:val="2"/>
      <w:sz w:val="24"/>
      <w:lang w:eastAsia="zh-CN" w:bidi="ar-SA"/>
    </w:rPr>
  </w:style>
  <w:style w:type="paragraph" w:customStyle="1" w:styleId="710">
    <w:name w:val="索引 71"/>
    <w:basedOn w:val="afff"/>
    <w:next w:val="afff"/>
    <w:qFormat/>
    <w:rsid w:val="00255462"/>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styleId="afffffffffffff3">
    <w:name w:val="Date"/>
    <w:basedOn w:val="afff"/>
    <w:link w:val="afffffffffffff2"/>
    <w:qFormat/>
    <w:rsid w:val="00255462"/>
    <w:pPr>
      <w:spacing w:line="240" w:lineRule="auto"/>
    </w:pPr>
    <w:rPr>
      <w:rFonts w:ascii="宋体"/>
      <w:sz w:val="20"/>
      <w:szCs w:val="20"/>
      <w:lang w:val="x-none" w:eastAsia="x-none" w:bidi="ar-SA"/>
    </w:rPr>
  </w:style>
  <w:style w:type="character" w:customStyle="1" w:styleId="Char53">
    <w:name w:val="日期 Char5"/>
    <w:uiPriority w:val="99"/>
    <w:semiHidden/>
    <w:rsid w:val="00255462"/>
    <w:rPr>
      <w:sz w:val="21"/>
      <w:szCs w:val="24"/>
      <w:lang w:eastAsia="en-US" w:bidi="en-US"/>
    </w:rPr>
  </w:style>
  <w:style w:type="paragraph" w:styleId="afffffffffffffff2">
    <w:name w:val="table of authorities"/>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xl261">
    <w:name w:val="xl261"/>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styleId="57">
    <w:name w:val="List Bullet 5"/>
    <w:basedOn w:val="afff"/>
    <w:qFormat/>
    <w:rsid w:val="00255462"/>
    <w:pPr>
      <w:widowControl w:val="0"/>
      <w:tabs>
        <w:tab w:val="left" w:pos="2040"/>
      </w:tabs>
      <w:ind w:leftChars="800" w:left="2040" w:hangingChars="200" w:hanging="360"/>
      <w:jc w:val="both"/>
    </w:pPr>
    <w:rPr>
      <w:rFonts w:ascii="Times New Roman" w:hAnsi="Times New Roman"/>
      <w:color w:val="000000"/>
      <w:kern w:val="2"/>
      <w:sz w:val="24"/>
      <w:lang w:eastAsia="zh-CN" w:bidi="ar-SA"/>
    </w:rPr>
  </w:style>
  <w:style w:type="paragraph" w:customStyle="1" w:styleId="CharCharCharCharCharCharCharChar">
    <w:name w:val="Char Char Char Char Char Char Char Char"/>
    <w:basedOn w:val="afff"/>
    <w:qFormat/>
    <w:rsid w:val="00255462"/>
    <w:pPr>
      <w:widowControl w:val="0"/>
      <w:ind w:firstLine="420"/>
      <w:jc w:val="both"/>
    </w:pPr>
    <w:rPr>
      <w:rFonts w:ascii="宋体" w:hAnsi="宋体" w:cs="Arial"/>
      <w:snapToGrid w:val="0"/>
      <w:color w:val="000000"/>
      <w:sz w:val="24"/>
      <w:szCs w:val="21"/>
      <w:lang w:eastAsia="zh-CN" w:bidi="ar-SA"/>
    </w:rPr>
  </w:style>
  <w:style w:type="character" w:customStyle="1" w:styleId="Char4d">
    <w:name w:val="批注文字 Char4"/>
    <w:uiPriority w:val="99"/>
    <w:semiHidden/>
    <w:rsid w:val="00255462"/>
    <w:rPr>
      <w:rFonts w:ascii="Calibri" w:eastAsia="宋体" w:hAnsi="Calibri" w:cs="Times New Roman"/>
    </w:rPr>
  </w:style>
  <w:style w:type="character" w:customStyle="1" w:styleId="Char4e">
    <w:name w:val="批注主题 Char4"/>
    <w:uiPriority w:val="99"/>
    <w:semiHidden/>
    <w:rsid w:val="00255462"/>
    <w:rPr>
      <w:rFonts w:ascii="Calibri" w:eastAsia="宋体" w:hAnsi="Calibri" w:cs="Times New Roman"/>
      <w:b/>
      <w:bCs/>
    </w:rPr>
  </w:style>
  <w:style w:type="paragraph" w:styleId="49">
    <w:name w:val="index 4"/>
    <w:basedOn w:val="afff"/>
    <w:next w:val="afff"/>
    <w:qFormat/>
    <w:rsid w:val="00255462"/>
    <w:pPr>
      <w:widowControl w:val="0"/>
      <w:ind w:leftChars="600" w:left="600" w:firstLine="420"/>
      <w:jc w:val="both"/>
    </w:pPr>
    <w:rPr>
      <w:rFonts w:ascii="Times New Roman" w:hAnsi="Times New Roman"/>
      <w:color w:val="000000"/>
      <w:kern w:val="2"/>
      <w:sz w:val="24"/>
      <w:szCs w:val="20"/>
      <w:lang w:eastAsia="zh-CN" w:bidi="ar-SA"/>
    </w:rPr>
  </w:style>
  <w:style w:type="paragraph" w:customStyle="1" w:styleId="ab">
    <w:name w:val="列表样式"/>
    <w:basedOn w:val="affff2"/>
    <w:qFormat/>
    <w:rsid w:val="00255462"/>
    <w:pPr>
      <w:widowControl w:val="0"/>
      <w:numPr>
        <w:numId w:val="5"/>
      </w:numPr>
      <w:tabs>
        <w:tab w:val="left" w:pos="360"/>
        <w:tab w:val="num" w:pos="425"/>
      </w:tabs>
      <w:ind w:left="0" w:firstLine="0"/>
      <w:contextualSpacing w:val="0"/>
      <w:jc w:val="both"/>
    </w:pPr>
    <w:rPr>
      <w:rFonts w:cs="Angsana New"/>
      <w:color w:val="000000"/>
      <w:kern w:val="2"/>
      <w:sz w:val="24"/>
      <w:szCs w:val="22"/>
      <w:lang w:eastAsia="zh-CN" w:bidi="ar-SA"/>
    </w:rPr>
  </w:style>
  <w:style w:type="paragraph" w:customStyle="1" w:styleId="002">
    <w:name w:val="样式00_缩进2正文"/>
    <w:basedOn w:val="afff"/>
    <w:qFormat/>
    <w:rsid w:val="00255462"/>
    <w:pPr>
      <w:spacing w:before="-1" w:after="-1"/>
      <w:ind w:firstLine="480"/>
    </w:pPr>
    <w:rPr>
      <w:rFonts w:ascii="宋体" w:hAnsi="Times New Roman"/>
      <w:color w:val="000000"/>
      <w:sz w:val="24"/>
      <w:szCs w:val="20"/>
      <w:lang w:eastAsia="zh-CN" w:bidi="ar-SA"/>
    </w:rPr>
  </w:style>
  <w:style w:type="paragraph" w:styleId="afffffffffffffff3">
    <w:name w:val="List Continue"/>
    <w:basedOn w:val="afff"/>
    <w:qFormat/>
    <w:rsid w:val="00255462"/>
    <w:pPr>
      <w:tabs>
        <w:tab w:val="left" w:pos="800"/>
      </w:tabs>
      <w:overflowPunct w:val="0"/>
      <w:autoSpaceDE w:val="0"/>
      <w:autoSpaceDN w:val="0"/>
      <w:adjustRightInd w:val="0"/>
      <w:spacing w:after="220" w:line="240" w:lineRule="auto"/>
      <w:ind w:left="403" w:hanging="403"/>
      <w:jc w:val="both"/>
      <w:textAlignment w:val="baseline"/>
    </w:pPr>
    <w:rPr>
      <w:rFonts w:ascii="Helvetica" w:hAnsi="Helvetica" w:cs="Angsana New"/>
      <w:color w:val="000000"/>
      <w:sz w:val="20"/>
      <w:szCs w:val="20"/>
      <w:lang w:val="fr-FR" w:eastAsia="zh-CN" w:bidi="ar-SA"/>
    </w:rPr>
  </w:style>
  <w:style w:type="paragraph" w:styleId="affffffffff6">
    <w:name w:val="List"/>
    <w:basedOn w:val="afff"/>
    <w:link w:val="affffffffff5"/>
    <w:qFormat/>
    <w:rsid w:val="00255462"/>
    <w:pPr>
      <w:widowControl w:val="0"/>
      <w:spacing w:line="240" w:lineRule="auto"/>
      <w:ind w:left="200" w:hangingChars="200" w:hanging="200"/>
      <w:jc w:val="both"/>
    </w:pPr>
    <w:rPr>
      <w:sz w:val="20"/>
      <w:lang w:val="x-none" w:eastAsia="x-none" w:bidi="ar-SA"/>
    </w:rPr>
  </w:style>
  <w:style w:type="paragraph" w:customStyle="1" w:styleId="CharChar1CharCharCharChar">
    <w:name w:val="Char Char1 Char Char Char Char"/>
    <w:basedOn w:val="affff0"/>
    <w:semiHidden/>
    <w:qFormat/>
    <w:rsid w:val="00255462"/>
    <w:pPr>
      <w:widowControl w:val="0"/>
      <w:shd w:val="clear" w:color="auto" w:fill="000080"/>
      <w:spacing w:line="240" w:lineRule="auto"/>
      <w:jc w:val="both"/>
    </w:pPr>
    <w:rPr>
      <w:rFonts w:ascii="Tahoma" w:hAnsi="Tahoma"/>
      <w:sz w:val="24"/>
      <w:szCs w:val="24"/>
      <w:lang w:val="en-US" w:eastAsia="zh-CN"/>
    </w:rPr>
  </w:style>
  <w:style w:type="paragraph" w:customStyle="1" w:styleId="afffffffffffffff4">
    <w:name w:val="标准标志"/>
    <w:next w:val="afff"/>
    <w:qFormat/>
    <w:rsid w:val="00255462"/>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character" w:customStyle="1" w:styleId="Char4f">
    <w:name w:val="正文文本 Char4"/>
    <w:uiPriority w:val="99"/>
    <w:semiHidden/>
    <w:rsid w:val="00255462"/>
    <w:rPr>
      <w:rFonts w:ascii="Calibri" w:eastAsia="宋体" w:hAnsi="Calibri" w:cs="Times New Roman"/>
    </w:rPr>
  </w:style>
  <w:style w:type="paragraph" w:customStyle="1" w:styleId="afffffffffffffff5">
    <w:name w:val="文档表格正文"/>
    <w:qFormat/>
    <w:rsid w:val="00255462"/>
    <w:pPr>
      <w:spacing w:line="360" w:lineRule="exact"/>
    </w:pPr>
    <w:rPr>
      <w:rFonts w:ascii="宋体" w:hAnsi="宋体" w:cs="Arial" w:hint="eastAsia"/>
      <w:kern w:val="2"/>
      <w:sz w:val="21"/>
      <w:szCs w:val="24"/>
    </w:rPr>
  </w:style>
  <w:style w:type="paragraph" w:styleId="66">
    <w:name w:val="index 6"/>
    <w:basedOn w:val="afff"/>
    <w:next w:val="afff"/>
    <w:qFormat/>
    <w:rsid w:val="00255462"/>
    <w:pPr>
      <w:widowControl w:val="0"/>
      <w:ind w:leftChars="1000" w:left="1000" w:firstLine="420"/>
      <w:jc w:val="both"/>
    </w:pPr>
    <w:rPr>
      <w:rFonts w:ascii="Times New Roman" w:hAnsi="Times New Roman"/>
      <w:color w:val="000000"/>
      <w:kern w:val="2"/>
      <w:sz w:val="24"/>
      <w:szCs w:val="20"/>
      <w:lang w:eastAsia="zh-CN" w:bidi="ar-SA"/>
    </w:rPr>
  </w:style>
  <w:style w:type="paragraph" w:styleId="4a">
    <w:name w:val="List Continue 4"/>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styleId="afffffffffffffff6">
    <w:name w:val="envelope address"/>
    <w:basedOn w:val="afff"/>
    <w:qFormat/>
    <w:rsid w:val="00255462"/>
    <w:pPr>
      <w:framePr w:w="7920" w:h="1980" w:hRule="exact" w:hSpace="180" w:wrap="around" w:hAnchor="page" w:xAlign="center" w:yAlign="bottom"/>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2f9">
    <w:name w:val="正文首行缩进 2"/>
    <w:basedOn w:val="afff"/>
    <w:link w:val="2Char7"/>
    <w:unhideWhenUsed/>
    <w:qFormat/>
    <w:rsid w:val="00255462"/>
    <w:pPr>
      <w:widowControl w:val="0"/>
      <w:spacing w:after="120" w:line="240" w:lineRule="auto"/>
      <w:ind w:leftChars="200" w:left="420" w:firstLineChars="200" w:firstLine="420"/>
      <w:jc w:val="both"/>
    </w:pPr>
    <w:rPr>
      <w:sz w:val="24"/>
      <w:lang w:val="x-none"/>
    </w:rPr>
  </w:style>
  <w:style w:type="character" w:customStyle="1" w:styleId="2Char51">
    <w:name w:val="正文首行缩进 2 Char5"/>
    <w:uiPriority w:val="99"/>
    <w:semiHidden/>
    <w:rsid w:val="00255462"/>
    <w:rPr>
      <w:sz w:val="21"/>
      <w:szCs w:val="24"/>
      <w:lang w:eastAsia="en-US" w:bidi="en-US"/>
    </w:rPr>
  </w:style>
  <w:style w:type="paragraph" w:customStyle="1" w:styleId="Step">
    <w:name w:val="Step"/>
    <w:basedOn w:val="afff"/>
    <w:qFormat/>
    <w:rsid w:val="00255462"/>
    <w:pPr>
      <w:tabs>
        <w:tab w:val="left" w:pos="1701"/>
      </w:tabs>
      <w:topLinePunct/>
      <w:adjustRightInd w:val="0"/>
      <w:snapToGrid w:val="0"/>
      <w:spacing w:before="160" w:after="160" w:line="240" w:lineRule="atLeast"/>
      <w:ind w:left="1701" w:hanging="159"/>
      <w:outlineLvl w:val="5"/>
    </w:pPr>
    <w:rPr>
      <w:rFonts w:ascii="Times New Roman" w:hAnsi="Times New Roman" w:cs="Arial"/>
      <w:snapToGrid w:val="0"/>
      <w:color w:val="000000"/>
      <w:sz w:val="24"/>
      <w:szCs w:val="21"/>
      <w:lang w:eastAsia="zh-CN" w:bidi="ar-SA"/>
    </w:rPr>
  </w:style>
  <w:style w:type="paragraph" w:styleId="58">
    <w:name w:val="List Continue 5"/>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lang w:eastAsia="zh-CN" w:bidi="ar-SA"/>
    </w:rPr>
  </w:style>
  <w:style w:type="paragraph" w:customStyle="1" w:styleId="t2">
    <w:name w:val="t2"/>
    <w:basedOn w:val="afff"/>
    <w:qFormat/>
    <w:rsid w:val="00255462"/>
    <w:pPr>
      <w:widowControl w:val="0"/>
      <w:tabs>
        <w:tab w:val="left" w:pos="780"/>
        <w:tab w:val="left" w:pos="845"/>
      </w:tabs>
      <w:spacing w:after="120"/>
      <w:ind w:leftChars="200" w:left="845" w:hangingChars="200" w:hanging="360"/>
      <w:jc w:val="both"/>
    </w:pPr>
    <w:rPr>
      <w:rFonts w:ascii="Times New Roman" w:hAnsi="Times New Roman"/>
      <w:color w:val="000000"/>
      <w:kern w:val="2"/>
      <w:sz w:val="24"/>
      <w:szCs w:val="20"/>
      <w:lang w:eastAsia="zh-CN" w:bidi="ar-SA"/>
    </w:rPr>
  </w:style>
  <w:style w:type="paragraph" w:styleId="4b">
    <w:name w:val="List Bullet 4"/>
    <w:basedOn w:val="afff"/>
    <w:qFormat/>
    <w:rsid w:val="00255462"/>
    <w:pPr>
      <w:spacing w:after="120" w:line="240" w:lineRule="auto"/>
      <w:ind w:leftChars="-1" w:left="-2" w:firstLineChars="257" w:firstLine="540"/>
    </w:pPr>
    <w:rPr>
      <w:rFonts w:ascii="宋体" w:hAnsi="宋体"/>
      <w:szCs w:val="20"/>
      <w:lang w:eastAsia="zh-CN" w:bidi="ar-SA"/>
    </w:rPr>
  </w:style>
  <w:style w:type="paragraph" w:customStyle="1" w:styleId="font7">
    <w:name w:val="font7"/>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Char3CharCharCharCharCharCharCharChar">
    <w:name w:val="Char3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styleId="3f">
    <w:name w:val="index 3"/>
    <w:basedOn w:val="afff"/>
    <w:next w:val="afff"/>
    <w:qFormat/>
    <w:rsid w:val="00255462"/>
    <w:pPr>
      <w:widowControl w:val="0"/>
      <w:ind w:leftChars="400" w:left="400" w:firstLine="420"/>
      <w:jc w:val="both"/>
    </w:pPr>
    <w:rPr>
      <w:rFonts w:ascii="Times New Roman" w:hAnsi="Times New Roman"/>
      <w:color w:val="000000"/>
      <w:kern w:val="2"/>
      <w:sz w:val="24"/>
      <w:szCs w:val="20"/>
      <w:lang w:eastAsia="zh-CN" w:bidi="ar-SA"/>
    </w:rPr>
  </w:style>
  <w:style w:type="paragraph" w:customStyle="1" w:styleId="xl249">
    <w:name w:val="xl24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styleId="2b">
    <w:name w:val="List Number 2"/>
    <w:basedOn w:val="afff"/>
    <w:qFormat/>
    <w:rsid w:val="00255462"/>
    <w:pPr>
      <w:widowControl w:val="0"/>
      <w:numPr>
        <w:numId w:val="6"/>
      </w:numPr>
      <w:tabs>
        <w:tab w:val="left" w:pos="1335"/>
      </w:tabs>
      <w:spacing w:line="300" w:lineRule="auto"/>
      <w:ind w:left="828" w:hanging="414"/>
      <w:jc w:val="both"/>
    </w:pPr>
    <w:rPr>
      <w:rFonts w:ascii="Times New Roman" w:hAnsi="Times New Roman"/>
      <w:kern w:val="2"/>
      <w:szCs w:val="20"/>
      <w:lang w:eastAsia="zh-CN" w:bidi="ar-SA"/>
    </w:rPr>
  </w:style>
  <w:style w:type="paragraph" w:customStyle="1" w:styleId="Pa6">
    <w:name w:val="Pa6"/>
    <w:basedOn w:val="afff"/>
    <w:next w:val="afff"/>
    <w:qFormat/>
    <w:rsid w:val="00255462"/>
    <w:pPr>
      <w:autoSpaceDE w:val="0"/>
      <w:autoSpaceDN w:val="0"/>
      <w:adjustRightInd w:val="0"/>
      <w:spacing w:before="280" w:after="200" w:line="241" w:lineRule="atLeast"/>
      <w:ind w:firstLine="420"/>
    </w:pPr>
    <w:rPr>
      <w:rFonts w:ascii="Myriad Pro" w:eastAsia="Myriad Pro" w:hAnsi="Cambria" w:cs="Myriad Pro"/>
      <w:color w:val="000000"/>
      <w:sz w:val="24"/>
      <w:szCs w:val="22"/>
      <w:lang w:eastAsia="zh-CN" w:bidi="ar-SA"/>
    </w:rPr>
  </w:style>
  <w:style w:type="character" w:customStyle="1" w:styleId="Char4f0">
    <w:name w:val="纯文本 Char4"/>
    <w:uiPriority w:val="99"/>
    <w:semiHidden/>
    <w:rsid w:val="00255462"/>
    <w:rPr>
      <w:rFonts w:ascii="宋体" w:eastAsia="宋体" w:hAnsi="Courier New" w:cs="Courier New"/>
      <w:szCs w:val="21"/>
    </w:rPr>
  </w:style>
  <w:style w:type="paragraph" w:styleId="3f0">
    <w:name w:val="List 3"/>
    <w:basedOn w:val="afff"/>
    <w:qFormat/>
    <w:rsid w:val="00255462"/>
    <w:pPr>
      <w:widowControl w:val="0"/>
      <w:ind w:leftChars="400" w:left="100" w:hangingChars="200" w:hanging="200"/>
      <w:jc w:val="both"/>
    </w:pPr>
    <w:rPr>
      <w:rFonts w:ascii="Times New Roman" w:hAnsi="Times New Roman"/>
      <w:color w:val="000000"/>
      <w:kern w:val="2"/>
      <w:sz w:val="24"/>
      <w:lang w:eastAsia="zh-CN" w:bidi="ar-SA"/>
    </w:rPr>
  </w:style>
  <w:style w:type="paragraph" w:customStyle="1" w:styleId="afffffffffffffff7">
    <w:name w:val="目次、标准名称标题"/>
    <w:basedOn w:val="afffffffffffffff8"/>
    <w:next w:val="affffffffffffffd"/>
    <w:qFormat/>
    <w:rsid w:val="00255462"/>
    <w:pPr>
      <w:spacing w:line="460" w:lineRule="exact"/>
    </w:pPr>
  </w:style>
  <w:style w:type="paragraph" w:styleId="HTML6">
    <w:name w:val="HTML Address"/>
    <w:basedOn w:val="afff"/>
    <w:link w:val="HTML5"/>
    <w:rsid w:val="00255462"/>
    <w:pPr>
      <w:widowControl w:val="0"/>
      <w:ind w:firstLine="420"/>
      <w:jc w:val="both"/>
    </w:pPr>
    <w:rPr>
      <w:i/>
      <w:iCs/>
      <w:color w:val="000000"/>
      <w:sz w:val="24"/>
      <w:lang w:val="x-none" w:eastAsia="x-none" w:bidi="ar-SA"/>
    </w:rPr>
  </w:style>
  <w:style w:type="character" w:customStyle="1" w:styleId="HTMLChar40">
    <w:name w:val="HTML 地址 Char4"/>
    <w:uiPriority w:val="99"/>
    <w:semiHidden/>
    <w:rsid w:val="00255462"/>
    <w:rPr>
      <w:i/>
      <w:iCs/>
      <w:sz w:val="21"/>
      <w:szCs w:val="24"/>
      <w:lang w:eastAsia="en-US" w:bidi="en-US"/>
    </w:rPr>
  </w:style>
  <w:style w:type="paragraph" w:styleId="59">
    <w:name w:val="List 5"/>
    <w:basedOn w:val="afff"/>
    <w:qFormat/>
    <w:rsid w:val="00255462"/>
    <w:pPr>
      <w:widowControl w:val="0"/>
      <w:spacing w:line="240" w:lineRule="auto"/>
      <w:ind w:leftChars="800" w:left="100" w:hangingChars="200" w:hanging="200"/>
      <w:jc w:val="both"/>
    </w:pPr>
    <w:rPr>
      <w:rFonts w:ascii="Times New Roman" w:hAnsi="Times New Roman"/>
      <w:kern w:val="2"/>
      <w:lang w:eastAsia="zh-CN" w:bidi="ar-SA"/>
    </w:rPr>
  </w:style>
  <w:style w:type="paragraph" w:customStyle="1" w:styleId="AChar">
    <w:name w:val="正文A Char"/>
    <w:basedOn w:val="afff"/>
    <w:qFormat/>
    <w:rsid w:val="00255462"/>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8"/>
      <w:lang w:eastAsia="zh-CN" w:bidi="ar-SA"/>
    </w:rPr>
  </w:style>
  <w:style w:type="paragraph" w:customStyle="1" w:styleId="HomeLTGliederung1">
    <w:name w:val="Home~LT~Gliederung 1"/>
    <w:qFormat/>
    <w:rsid w:val="00255462"/>
    <w:pPr>
      <w:autoSpaceDE w:val="0"/>
      <w:autoSpaceDN w:val="0"/>
      <w:adjustRightInd w:val="0"/>
      <w:spacing w:after="319"/>
      <w:ind w:left="765" w:hanging="574"/>
    </w:pPr>
    <w:rPr>
      <w:rFonts w:ascii="SunSans-Regular" w:hAnsi="SunSans-Regular"/>
      <w:color w:val="000000"/>
      <w:sz w:val="72"/>
    </w:rPr>
  </w:style>
  <w:style w:type="paragraph" w:styleId="2ff6">
    <w:name w:val="List 2"/>
    <w:basedOn w:val="afff"/>
    <w:qFormat/>
    <w:rsid w:val="00255462"/>
    <w:pPr>
      <w:widowControl w:val="0"/>
      <w:spacing w:line="240" w:lineRule="auto"/>
      <w:ind w:leftChars="200" w:left="100" w:hangingChars="200" w:hanging="200"/>
      <w:jc w:val="both"/>
    </w:pPr>
    <w:rPr>
      <w:rFonts w:ascii="Times New Roman" w:hAnsi="Times New Roman"/>
      <w:kern w:val="2"/>
      <w:lang w:eastAsia="zh-CN" w:bidi="ar-SA"/>
    </w:rPr>
  </w:style>
  <w:style w:type="paragraph" w:styleId="5a">
    <w:name w:val="List Number 5"/>
    <w:basedOn w:val="afff"/>
    <w:qFormat/>
    <w:rsid w:val="00255462"/>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xl412">
    <w:name w:val="xl412"/>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Default123Text1">
    <w:name w:val="Default 123  Text1"/>
    <w:basedOn w:val="afff"/>
    <w:qFormat/>
    <w:rsid w:val="00255462"/>
    <w:pPr>
      <w:widowControl w:val="0"/>
      <w:autoSpaceDE w:val="0"/>
      <w:autoSpaceDN w:val="0"/>
      <w:adjustRightInd w:val="0"/>
      <w:ind w:firstLine="420"/>
    </w:pPr>
    <w:rPr>
      <w:rFonts w:ascii="宋体" w:hAnsi="Times New Roman"/>
      <w:color w:val="000000"/>
      <w:sz w:val="26"/>
      <w:szCs w:val="26"/>
      <w:lang w:eastAsia="zh-CN" w:bidi="ar-SA"/>
    </w:rPr>
  </w:style>
  <w:style w:type="paragraph" w:styleId="3f1">
    <w:name w:val="List Bullet 3"/>
    <w:basedOn w:val="afff"/>
    <w:qFormat/>
    <w:rsid w:val="00255462"/>
    <w:pPr>
      <w:tabs>
        <w:tab w:val="left" w:pos="1200"/>
      </w:tabs>
      <w:overflowPunct w:val="0"/>
      <w:autoSpaceDE w:val="0"/>
      <w:autoSpaceDN w:val="0"/>
      <w:adjustRightInd w:val="0"/>
      <w:spacing w:before="120" w:after="120" w:line="480" w:lineRule="exact"/>
      <w:ind w:leftChars="400" w:left="1200" w:hangingChars="200" w:hanging="360"/>
      <w:textAlignment w:val="baseline"/>
    </w:pPr>
    <w:rPr>
      <w:rFonts w:ascii="宋体" w:hAnsi="Times New Roman" w:cs="Angsana New"/>
      <w:kern w:val="28"/>
      <w:sz w:val="28"/>
      <w:szCs w:val="20"/>
      <w:lang w:val="en-GB" w:eastAsia="zh-CN" w:bidi="ar-SA"/>
    </w:rPr>
  </w:style>
  <w:style w:type="paragraph" w:styleId="affffffe">
    <w:name w:val="List Bullet"/>
    <w:basedOn w:val="afff"/>
    <w:link w:val="affffffd"/>
    <w:qFormat/>
    <w:rsid w:val="00255462"/>
    <w:pPr>
      <w:tabs>
        <w:tab w:val="left" w:pos="360"/>
      </w:tabs>
      <w:overflowPunct w:val="0"/>
      <w:autoSpaceDE w:val="0"/>
      <w:autoSpaceDN w:val="0"/>
      <w:adjustRightInd w:val="0"/>
      <w:spacing w:before="120" w:after="120" w:line="480" w:lineRule="exact"/>
      <w:ind w:left="360" w:hangingChars="200" w:hanging="360"/>
      <w:textAlignment w:val="baseline"/>
    </w:pPr>
    <w:rPr>
      <w:rFonts w:ascii="宋体"/>
      <w:kern w:val="28"/>
      <w:sz w:val="28"/>
      <w:szCs w:val="20"/>
      <w:lang w:val="en-GB" w:eastAsia="x-none" w:bidi="ar-SA"/>
    </w:rPr>
  </w:style>
  <w:style w:type="paragraph" w:styleId="afffffffffffffff9">
    <w:name w:val="envelope return"/>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CharChar16CharChar1">
    <w:name w:val="Char Char16 Char Char1"/>
    <w:basedOn w:val="afff"/>
    <w:qFormat/>
    <w:rsid w:val="00255462"/>
    <w:pPr>
      <w:widowControl w:val="0"/>
      <w:ind w:firstLine="420"/>
      <w:jc w:val="both"/>
    </w:pPr>
    <w:rPr>
      <w:rFonts w:ascii="Tahoma" w:hAnsi="Tahoma"/>
      <w:color w:val="000000"/>
      <w:kern w:val="2"/>
      <w:sz w:val="24"/>
      <w:szCs w:val="20"/>
      <w:lang w:eastAsia="zh-CN" w:bidi="ar-SA"/>
    </w:rPr>
  </w:style>
  <w:style w:type="paragraph" w:styleId="afffffffffffffffa">
    <w:name w:val="List Number"/>
    <w:basedOn w:val="afff"/>
    <w:qFormat/>
    <w:rsid w:val="00255462"/>
    <w:pPr>
      <w:tabs>
        <w:tab w:val="left" w:pos="360"/>
      </w:tabs>
      <w:overflowPunct w:val="0"/>
      <w:autoSpaceDE w:val="0"/>
      <w:autoSpaceDN w:val="0"/>
      <w:adjustRightInd w:val="0"/>
      <w:spacing w:line="240" w:lineRule="atLeast"/>
      <w:ind w:left="360" w:hangingChars="200" w:hanging="360"/>
      <w:textAlignment w:val="baseline"/>
    </w:pPr>
    <w:rPr>
      <w:rFonts w:ascii="宋体" w:hAnsi="Times New Roman" w:cs="Angsana New"/>
      <w:sz w:val="20"/>
      <w:szCs w:val="20"/>
      <w:lang w:val="en-GB" w:eastAsia="zh-CN" w:bidi="ar-SA"/>
    </w:rPr>
  </w:style>
  <w:style w:type="paragraph" w:customStyle="1" w:styleId="1fe">
    <w:name w:val="_标题1"/>
    <w:basedOn w:val="11"/>
    <w:next w:val="afffffffd"/>
    <w:qFormat/>
    <w:rsid w:val="00255462"/>
    <w:pPr>
      <w:keepLines/>
      <w:widowControl w:val="0"/>
      <w:numPr>
        <w:numId w:val="0"/>
      </w:numPr>
      <w:tabs>
        <w:tab w:val="left" w:pos="420"/>
      </w:tabs>
      <w:spacing w:before="340" w:after="330" w:line="578" w:lineRule="auto"/>
      <w:ind w:left="420" w:hanging="420"/>
      <w:jc w:val="center"/>
    </w:pPr>
    <w:rPr>
      <w:rFonts w:ascii="宋体" w:hAnsi="宋体"/>
      <w:b w:val="0"/>
      <w:color w:val="000000"/>
      <w:kern w:val="44"/>
      <w:sz w:val="44"/>
      <w:szCs w:val="44"/>
      <w:lang w:val="en-US" w:eastAsia="zh-CN" w:bidi="ar-SA"/>
    </w:rPr>
  </w:style>
  <w:style w:type="paragraph" w:styleId="afffffff5">
    <w:name w:val="endnote text"/>
    <w:basedOn w:val="afff"/>
    <w:link w:val="afffffff4"/>
    <w:qFormat/>
    <w:rsid w:val="00255462"/>
    <w:pPr>
      <w:overflowPunct w:val="0"/>
      <w:autoSpaceDE w:val="0"/>
      <w:autoSpaceDN w:val="0"/>
      <w:adjustRightInd w:val="0"/>
      <w:spacing w:line="240" w:lineRule="auto"/>
      <w:textAlignment w:val="baseline"/>
    </w:pPr>
    <w:rPr>
      <w:rFonts w:ascii="Courier New" w:hAnsi="Courier New"/>
      <w:sz w:val="24"/>
      <w:szCs w:val="20"/>
      <w:lang w:val="en-GB" w:eastAsia="x-none" w:bidi="ar-SA"/>
    </w:rPr>
  </w:style>
  <w:style w:type="character" w:customStyle="1" w:styleId="Char3f6">
    <w:name w:val="尾注文本 Char3"/>
    <w:uiPriority w:val="99"/>
    <w:semiHidden/>
    <w:rsid w:val="00255462"/>
    <w:rPr>
      <w:sz w:val="21"/>
      <w:szCs w:val="24"/>
      <w:lang w:eastAsia="en-US" w:bidi="en-US"/>
    </w:rPr>
  </w:style>
  <w:style w:type="paragraph" w:customStyle="1" w:styleId="MMEmpty">
    <w:name w:val="MM Empty"/>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styleId="affffffffffffa">
    <w:name w:val="Note Heading"/>
    <w:basedOn w:val="afff"/>
    <w:next w:val="afff"/>
    <w:link w:val="affffffffffff9"/>
    <w:qFormat/>
    <w:rsid w:val="00255462"/>
    <w:pPr>
      <w:widowControl w:val="0"/>
      <w:ind w:firstLine="420"/>
      <w:jc w:val="center"/>
    </w:pPr>
    <w:rPr>
      <w:color w:val="000000"/>
      <w:sz w:val="24"/>
      <w:szCs w:val="20"/>
      <w:lang w:val="x-none" w:eastAsia="x-none" w:bidi="ar-SA"/>
    </w:rPr>
  </w:style>
  <w:style w:type="character" w:customStyle="1" w:styleId="Char4f1">
    <w:name w:val="注释标题 Char4"/>
    <w:uiPriority w:val="99"/>
    <w:semiHidden/>
    <w:rsid w:val="00255462"/>
    <w:rPr>
      <w:sz w:val="21"/>
      <w:szCs w:val="24"/>
      <w:lang w:eastAsia="en-US" w:bidi="en-US"/>
    </w:rPr>
  </w:style>
  <w:style w:type="paragraph" w:customStyle="1" w:styleId="2ff7">
    <w:name w:val="宏文本2"/>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CharCharCharChar2CharCharChar1">
    <w:name w:val="Char Char Char Char2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ff8">
    <w:name w:val="电子邮件签名2"/>
    <w:basedOn w:val="afff"/>
    <w:qFormat/>
    <w:rsid w:val="00255462"/>
    <w:pPr>
      <w:widowControl w:val="0"/>
      <w:spacing w:before="280" w:after="290" w:line="377" w:lineRule="auto"/>
      <w:ind w:firstLine="420"/>
      <w:jc w:val="both"/>
    </w:pPr>
    <w:rPr>
      <w:rFonts w:ascii="Times New Roman" w:hAnsi="Times New Roman"/>
      <w:color w:val="000000"/>
      <w:sz w:val="20"/>
      <w:szCs w:val="21"/>
      <w:lang w:eastAsia="zh-CN" w:bidi="ar-SA"/>
    </w:rPr>
  </w:style>
  <w:style w:type="character" w:customStyle="1" w:styleId="Char61">
    <w:name w:val="正文首行缩进 Char6"/>
    <w:uiPriority w:val="99"/>
    <w:semiHidden/>
    <w:rsid w:val="00255462"/>
  </w:style>
  <w:style w:type="paragraph" w:customStyle="1" w:styleId="1ff">
    <w:name w:val="列表接续1"/>
    <w:basedOn w:val="afff"/>
    <w:qFormat/>
    <w:rsid w:val="00255462"/>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Char62">
    <w:name w:val="Char6"/>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1CharCharCharCharCharChar7">
    <w:name w:val="Char Char1 Char Char Char Char Char Char7"/>
    <w:basedOn w:val="afff"/>
    <w:qFormat/>
    <w:rsid w:val="00255462"/>
    <w:pPr>
      <w:spacing w:after="160" w:line="240" w:lineRule="exact"/>
      <w:ind w:firstLine="420"/>
    </w:pPr>
    <w:rPr>
      <w:rFonts w:ascii="Verdana" w:eastAsia="仿宋_GB2312" w:hAnsi="Verdana"/>
      <w:color w:val="000000"/>
      <w:sz w:val="24"/>
      <w:szCs w:val="20"/>
      <w:lang w:bidi="ar-SA"/>
    </w:rPr>
  </w:style>
  <w:style w:type="paragraph" w:styleId="2ff9">
    <w:name w:val="List Bullet 2"/>
    <w:basedOn w:val="afff"/>
    <w:qFormat/>
    <w:rsid w:val="00255462"/>
    <w:pPr>
      <w:tabs>
        <w:tab w:val="left" w:pos="780"/>
      </w:tabs>
      <w:overflowPunct w:val="0"/>
      <w:autoSpaceDE w:val="0"/>
      <w:autoSpaceDN w:val="0"/>
      <w:adjustRightInd w:val="0"/>
      <w:spacing w:before="120" w:after="120" w:line="480" w:lineRule="exact"/>
      <w:ind w:leftChars="200" w:left="780" w:hangingChars="200" w:hanging="360"/>
      <w:textAlignment w:val="baseline"/>
    </w:pPr>
    <w:rPr>
      <w:rFonts w:ascii="宋体" w:hAnsi="Times New Roman" w:cs="Angsana New"/>
      <w:kern w:val="28"/>
      <w:sz w:val="28"/>
      <w:szCs w:val="20"/>
      <w:lang w:val="en-GB" w:eastAsia="zh-CN" w:bidi="ar-SA"/>
    </w:rPr>
  </w:style>
  <w:style w:type="paragraph" w:customStyle="1" w:styleId="2ffa">
    <w:name w:val=".. 2"/>
    <w:basedOn w:val="Default"/>
    <w:next w:val="Default"/>
    <w:qFormat/>
    <w:rsid w:val="00255462"/>
    <w:pPr>
      <w:spacing w:before="260" w:after="260"/>
    </w:pPr>
    <w:rPr>
      <w:rFonts w:ascii="宋体" w:eastAsia="宋体"/>
      <w:color w:val="auto"/>
      <w:kern w:val="2"/>
      <w:sz w:val="20"/>
    </w:rPr>
  </w:style>
  <w:style w:type="paragraph" w:customStyle="1" w:styleId="CharCharCharCharCharCharCharCharCharCharCharCharCharCharChar">
    <w:name w:val="Char Char Char Char Char Char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styleId="3f2">
    <w:name w:val="List Number 3"/>
    <w:basedOn w:val="afff"/>
    <w:qFormat/>
    <w:rsid w:val="00255462"/>
    <w:pPr>
      <w:widowControl w:val="0"/>
      <w:tabs>
        <w:tab w:val="left" w:pos="1200"/>
      </w:tabs>
      <w:ind w:leftChars="400" w:left="1200" w:hangingChars="200" w:hanging="360"/>
      <w:jc w:val="both"/>
    </w:pPr>
    <w:rPr>
      <w:rFonts w:ascii="Times New Roman" w:hAnsi="Times New Roman"/>
      <w:color w:val="000000"/>
      <w:kern w:val="2"/>
      <w:sz w:val="24"/>
      <w:lang w:eastAsia="zh-CN" w:bidi="ar-SA"/>
    </w:rPr>
  </w:style>
  <w:style w:type="character" w:customStyle="1" w:styleId="Char4f2">
    <w:name w:val="副标题 Char4"/>
    <w:uiPriority w:val="11"/>
    <w:rsid w:val="00255462"/>
    <w:rPr>
      <w:rFonts w:ascii="Calibri Light" w:eastAsia="宋体" w:hAnsi="Calibri Light" w:cs="Times New Roman"/>
      <w:b/>
      <w:bCs/>
      <w:kern w:val="28"/>
      <w:sz w:val="32"/>
      <w:szCs w:val="32"/>
    </w:rPr>
  </w:style>
  <w:style w:type="paragraph" w:customStyle="1" w:styleId="afffffffffffffffb">
    <w:name w:val="四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MMTopic4">
    <w:name w:val="MM Topic 4"/>
    <w:basedOn w:val="40"/>
    <w:link w:val="MMTopic4Char"/>
    <w:qFormat/>
    <w:rsid w:val="00255462"/>
    <w:pPr>
      <w:keepLines/>
      <w:widowControl w:val="0"/>
      <w:numPr>
        <w:ilvl w:val="0"/>
        <w:numId w:val="0"/>
      </w:numPr>
      <w:tabs>
        <w:tab w:val="left" w:pos="360"/>
      </w:tabs>
      <w:spacing w:before="60" w:line="400" w:lineRule="exact"/>
      <w:ind w:left="864" w:rightChars="100" w:right="100" w:hanging="864"/>
      <w:jc w:val="both"/>
    </w:pPr>
    <w:rPr>
      <w:rFonts w:ascii="Arial" w:hAnsi="Arial"/>
      <w:color w:val="000000"/>
      <w:sz w:val="28"/>
      <w:szCs w:val="30"/>
      <w:lang w:eastAsia="x-none" w:bidi="ar-SA"/>
    </w:rPr>
  </w:style>
  <w:style w:type="paragraph" w:styleId="affffffffffd">
    <w:name w:val="Closing"/>
    <w:basedOn w:val="afff"/>
    <w:link w:val="affffffffffc"/>
    <w:qFormat/>
    <w:rsid w:val="00255462"/>
    <w:pPr>
      <w:widowControl w:val="0"/>
      <w:spacing w:before="280" w:after="290" w:line="377" w:lineRule="auto"/>
      <w:ind w:leftChars="2100" w:left="100" w:firstLine="420"/>
      <w:jc w:val="both"/>
    </w:pPr>
    <w:rPr>
      <w:color w:val="000000"/>
      <w:sz w:val="24"/>
      <w:szCs w:val="21"/>
      <w:lang w:val="x-none" w:eastAsia="x-none" w:bidi="ar-SA"/>
    </w:rPr>
  </w:style>
  <w:style w:type="character" w:customStyle="1" w:styleId="Char3f7">
    <w:name w:val="结束语 Char3"/>
    <w:uiPriority w:val="99"/>
    <w:semiHidden/>
    <w:rsid w:val="00255462"/>
    <w:rPr>
      <w:sz w:val="21"/>
      <w:szCs w:val="24"/>
      <w:lang w:eastAsia="en-US" w:bidi="en-US"/>
    </w:rPr>
  </w:style>
  <w:style w:type="paragraph" w:styleId="3a">
    <w:name w:val="Body Text Indent 3"/>
    <w:basedOn w:val="afff"/>
    <w:link w:val="39"/>
    <w:qFormat/>
    <w:rsid w:val="00255462"/>
    <w:pPr>
      <w:widowControl w:val="0"/>
      <w:spacing w:after="120" w:line="240" w:lineRule="auto"/>
      <w:ind w:leftChars="200" w:left="420"/>
      <w:jc w:val="both"/>
    </w:pPr>
    <w:rPr>
      <w:sz w:val="16"/>
      <w:szCs w:val="16"/>
      <w:lang w:val="x-none" w:eastAsia="x-none" w:bidi="ar-SA"/>
    </w:rPr>
  </w:style>
  <w:style w:type="character" w:customStyle="1" w:styleId="3Char50">
    <w:name w:val="正文文本缩进 3 Char5"/>
    <w:uiPriority w:val="99"/>
    <w:semiHidden/>
    <w:rsid w:val="00255462"/>
    <w:rPr>
      <w:sz w:val="16"/>
      <w:szCs w:val="16"/>
      <w:lang w:eastAsia="en-US" w:bidi="en-US"/>
    </w:rPr>
  </w:style>
  <w:style w:type="paragraph" w:styleId="75">
    <w:name w:val="index 7"/>
    <w:basedOn w:val="afff"/>
    <w:next w:val="afff"/>
    <w:qFormat/>
    <w:rsid w:val="00255462"/>
    <w:pPr>
      <w:widowControl w:val="0"/>
      <w:ind w:leftChars="1200" w:left="1200" w:firstLine="420"/>
      <w:jc w:val="both"/>
    </w:pPr>
    <w:rPr>
      <w:rFonts w:ascii="Times New Roman" w:hAnsi="Times New Roman"/>
      <w:color w:val="000000"/>
      <w:kern w:val="2"/>
      <w:sz w:val="24"/>
      <w:szCs w:val="20"/>
      <w:lang w:eastAsia="zh-CN" w:bidi="ar-SA"/>
    </w:rPr>
  </w:style>
  <w:style w:type="paragraph" w:styleId="93">
    <w:name w:val="index 9"/>
    <w:basedOn w:val="afff"/>
    <w:next w:val="afff"/>
    <w:qFormat/>
    <w:rsid w:val="00255462"/>
    <w:pPr>
      <w:widowControl w:val="0"/>
      <w:ind w:leftChars="1600" w:left="1600" w:firstLine="420"/>
      <w:jc w:val="both"/>
    </w:pPr>
    <w:rPr>
      <w:rFonts w:ascii="Times New Roman" w:hAnsi="Times New Roman"/>
      <w:color w:val="000000"/>
      <w:kern w:val="2"/>
      <w:sz w:val="24"/>
      <w:szCs w:val="20"/>
      <w:lang w:eastAsia="zh-CN" w:bidi="ar-SA"/>
    </w:rPr>
  </w:style>
  <w:style w:type="paragraph" w:styleId="afffffffffffffffc">
    <w:name w:val="table of figures"/>
    <w:basedOn w:val="afff"/>
    <w:next w:val="afff"/>
    <w:uiPriority w:val="99"/>
    <w:qFormat/>
    <w:rsid w:val="00255462"/>
    <w:pPr>
      <w:widowControl w:val="0"/>
      <w:spacing w:line="240" w:lineRule="auto"/>
      <w:ind w:left="420" w:hanging="420"/>
    </w:pPr>
    <w:rPr>
      <w:smallCaps/>
      <w:kern w:val="2"/>
      <w:szCs w:val="20"/>
      <w:lang w:eastAsia="zh-CN" w:bidi="ar-SA"/>
    </w:rPr>
  </w:style>
  <w:style w:type="paragraph" w:styleId="2f8">
    <w:name w:val="Body Text 2"/>
    <w:basedOn w:val="afff"/>
    <w:link w:val="2f7"/>
    <w:qFormat/>
    <w:rsid w:val="00255462"/>
    <w:pPr>
      <w:keepLines/>
      <w:spacing w:line="240" w:lineRule="auto"/>
      <w:jc w:val="both"/>
    </w:pPr>
    <w:rPr>
      <w:i/>
      <w:sz w:val="20"/>
      <w:szCs w:val="20"/>
      <w:lang w:val="x-none" w:bidi="ar-SA"/>
    </w:rPr>
  </w:style>
  <w:style w:type="character" w:customStyle="1" w:styleId="2Char42">
    <w:name w:val="正文文本 2 Char4"/>
    <w:uiPriority w:val="99"/>
    <w:semiHidden/>
    <w:rsid w:val="00255462"/>
    <w:rPr>
      <w:sz w:val="21"/>
      <w:szCs w:val="24"/>
      <w:lang w:eastAsia="en-US" w:bidi="en-US"/>
    </w:rPr>
  </w:style>
  <w:style w:type="paragraph" w:styleId="4c">
    <w:name w:val="List 4"/>
    <w:basedOn w:val="afff"/>
    <w:qFormat/>
    <w:rsid w:val="00255462"/>
    <w:pPr>
      <w:widowControl w:val="0"/>
      <w:spacing w:line="240" w:lineRule="auto"/>
      <w:ind w:leftChars="600" w:left="100" w:hangingChars="200" w:hanging="200"/>
      <w:jc w:val="both"/>
    </w:pPr>
    <w:rPr>
      <w:rFonts w:ascii="Times New Roman" w:hAnsi="Times New Roman"/>
      <w:kern w:val="2"/>
      <w:lang w:eastAsia="zh-CN" w:bidi="ar-SA"/>
    </w:rPr>
  </w:style>
  <w:style w:type="paragraph" w:styleId="2ffb">
    <w:name w:val="List Continue 2"/>
    <w:basedOn w:val="afff"/>
    <w:unhideWhenUsed/>
    <w:qFormat/>
    <w:rsid w:val="00255462"/>
    <w:pPr>
      <w:spacing w:after="120" w:line="276" w:lineRule="auto"/>
      <w:ind w:leftChars="400" w:left="840" w:firstLine="420"/>
    </w:pPr>
    <w:rPr>
      <w:rFonts w:ascii="Times New Roman" w:hAnsi="Times New Roman"/>
      <w:color w:val="000000"/>
      <w:sz w:val="22"/>
    </w:rPr>
  </w:style>
  <w:style w:type="paragraph" w:styleId="afffffffffff8">
    <w:name w:val="Message Header"/>
    <w:basedOn w:val="afff"/>
    <w:link w:val="afffffffffff7"/>
    <w:qFormat/>
    <w:rsid w:val="00255462"/>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lang w:val="x-none" w:eastAsia="x-none" w:bidi="ar-SA"/>
    </w:rPr>
  </w:style>
  <w:style w:type="character" w:customStyle="1" w:styleId="Char3f8">
    <w:name w:val="信息标题 Char3"/>
    <w:uiPriority w:val="99"/>
    <w:semiHidden/>
    <w:rsid w:val="00255462"/>
    <w:rPr>
      <w:rFonts w:ascii="Calibri Light" w:eastAsia="宋体" w:hAnsi="Calibri Light" w:cs="Times New Roman"/>
      <w:sz w:val="24"/>
      <w:szCs w:val="24"/>
      <w:shd w:val="pct20" w:color="auto" w:fill="auto"/>
      <w:lang w:eastAsia="en-US" w:bidi="en-US"/>
    </w:rPr>
  </w:style>
  <w:style w:type="paragraph" w:styleId="HTMLa">
    <w:name w:val="HTML Preformatted"/>
    <w:basedOn w:val="afff"/>
    <w:link w:val="HTML9"/>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sz w:val="24"/>
      <w:lang w:val="x-none" w:eastAsia="x-none" w:bidi="ar-SA"/>
    </w:rPr>
  </w:style>
  <w:style w:type="character" w:customStyle="1" w:styleId="HTMLChar5">
    <w:name w:val="HTML 预设格式 Char5"/>
    <w:uiPriority w:val="99"/>
    <w:semiHidden/>
    <w:rsid w:val="00255462"/>
    <w:rPr>
      <w:rFonts w:ascii="Courier New" w:hAnsi="Courier New" w:cs="Courier New"/>
      <w:lang w:eastAsia="en-US" w:bidi="en-US"/>
    </w:rPr>
  </w:style>
  <w:style w:type="paragraph" w:styleId="3f3">
    <w:name w:val="List Continue 3"/>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styleId="2ffc">
    <w:name w:val="index 2"/>
    <w:basedOn w:val="afff"/>
    <w:next w:val="afff"/>
    <w:qFormat/>
    <w:rsid w:val="00255462"/>
    <w:pPr>
      <w:widowControl w:val="0"/>
      <w:adjustRightInd w:val="0"/>
      <w:snapToGrid w:val="0"/>
      <w:ind w:leftChars="200" w:left="200" w:firstLine="420"/>
      <w:jc w:val="both"/>
    </w:pPr>
    <w:rPr>
      <w:rFonts w:ascii="Times New Roman" w:hAnsi="Times New Roman"/>
      <w:color w:val="000000"/>
      <w:kern w:val="2"/>
      <w:sz w:val="24"/>
      <w:lang w:eastAsia="zh-CN" w:bidi="ar-SA"/>
    </w:rPr>
  </w:style>
  <w:style w:type="character" w:customStyle="1" w:styleId="Char54">
    <w:name w:val="标题 Char5"/>
    <w:uiPriority w:val="10"/>
    <w:rsid w:val="00255462"/>
    <w:rPr>
      <w:rFonts w:ascii="Calibri Light" w:eastAsia="宋体" w:hAnsi="Calibri Light" w:cs="Times New Roman"/>
      <w:b/>
      <w:bCs/>
      <w:sz w:val="32"/>
      <w:szCs w:val="32"/>
    </w:rPr>
  </w:style>
  <w:style w:type="paragraph" w:customStyle="1" w:styleId="Arial782">
    <w:name w:val="样式 Arial 小四 段前: 7.8 磅 首行缩进:  2 字符"/>
    <w:basedOn w:val="afff"/>
    <w:qFormat/>
    <w:rsid w:val="00255462"/>
    <w:pPr>
      <w:spacing w:before="156" w:after="-1"/>
      <w:ind w:firstLineChars="200" w:firstLine="200"/>
    </w:pPr>
    <w:rPr>
      <w:rFonts w:ascii="Arial Unicode MS" w:hAnsi="Arial Unicode MS" w:cs="宋体"/>
      <w:color w:val="000000"/>
      <w:sz w:val="24"/>
      <w:szCs w:val="20"/>
      <w:lang w:eastAsia="zh-CN" w:bidi="ar-SA"/>
    </w:rPr>
  </w:style>
  <w:style w:type="paragraph" w:customStyle="1" w:styleId="2Heading2HiddenHeading2CCBSheading2H2Title2h22">
    <w:name w:val="样式 标题 2Heading 2 HiddenHeading 2 CCBSheading 2H2Title2h22..."/>
    <w:basedOn w:val="24"/>
    <w:qFormat/>
    <w:rsid w:val="00255462"/>
    <w:pPr>
      <w:keepLines/>
      <w:widowControl w:val="0"/>
      <w:numPr>
        <w:ilvl w:val="0"/>
        <w:numId w:val="0"/>
      </w:numPr>
      <w:tabs>
        <w:tab w:val="left" w:pos="360"/>
        <w:tab w:val="left" w:pos="840"/>
        <w:tab w:val="left" w:pos="1320"/>
      </w:tabs>
      <w:spacing w:before="120" w:after="120"/>
      <w:ind w:left="1320" w:hanging="360"/>
    </w:pPr>
    <w:rPr>
      <w:rFonts w:ascii="宋体" w:hAnsi="宋体" w:cs="宋体"/>
      <w:i w:val="0"/>
      <w:iCs w:val="0"/>
      <w:color w:val="000000"/>
      <w:kern w:val="2"/>
      <w:sz w:val="24"/>
      <w:szCs w:val="20"/>
      <w:lang w:val="en-US" w:eastAsia="zh-CN" w:bidi="ar-SA"/>
    </w:rPr>
  </w:style>
  <w:style w:type="paragraph" w:customStyle="1" w:styleId="TableHeading">
    <w:name w:val="Table Heading"/>
    <w:basedOn w:val="TableText"/>
    <w:qFormat/>
    <w:rsid w:val="00255462"/>
    <w:pPr>
      <w:spacing w:before="120" w:after="120"/>
    </w:pPr>
    <w:rPr>
      <w:b/>
    </w:rPr>
  </w:style>
  <w:style w:type="paragraph" w:customStyle="1" w:styleId="858D7CFB-ED40-4347-BF05-701D383B685F858D7CFB-ED40-4347-BF05-701D383B685F">
    <w:name w:val="列出段落[858D7CFB-ED40-4347-BF05-701D383B685F][858D7CFB-ED40-4347-BF05-701D383B685F]"/>
    <w:basedOn w:val="afff"/>
    <w:qFormat/>
    <w:rsid w:val="00255462"/>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2H2h22Header2l2Level2Headheading2H2normalfull1">
    <w:name w:val="样式 样式 标题 2H2h22Header 2l2Level 2 Headheading 2H2normal full... +...1"/>
    <w:basedOn w:val="2H2h22Header2l2Level2Headheading2H2normalfull"/>
    <w:qFormat/>
    <w:rsid w:val="00255462"/>
    <w:pPr>
      <w:spacing w:beforeLines="100" w:before="312" w:afterLines="100" w:after="312"/>
      <w:ind w:left="0"/>
    </w:pPr>
    <w:rPr>
      <w:rFonts w:ascii="宋体" w:eastAsia="宋体" w:hAnsi="宋体"/>
    </w:rPr>
  </w:style>
  <w:style w:type="paragraph" w:customStyle="1" w:styleId="afffffffffffffffd">
    <w:name w:val="正文表标题"/>
    <w:next w:val="afff"/>
    <w:qFormat/>
    <w:rsid w:val="00255462"/>
    <w:pPr>
      <w:jc w:val="center"/>
    </w:pPr>
    <w:rPr>
      <w:rFonts w:ascii="黑体" w:eastAsia="黑体" w:hAnsi="Times New Roman"/>
      <w:sz w:val="21"/>
    </w:rPr>
  </w:style>
  <w:style w:type="paragraph" w:customStyle="1" w:styleId="font8">
    <w:name w:val="font8"/>
    <w:basedOn w:val="afff"/>
    <w:qFormat/>
    <w:rsid w:val="00255462"/>
    <w:pPr>
      <w:adjustRightInd w:val="0"/>
      <w:snapToGrid w:val="0"/>
      <w:spacing w:before="100" w:beforeAutospacing="1" w:after="100" w:afterAutospacing="1" w:line="240" w:lineRule="auto"/>
      <w:ind w:leftChars="-1" w:left="-2"/>
    </w:pPr>
    <w:rPr>
      <w:rFonts w:ascii="宋体" w:hAnsi="宋体" w:cs="Arial" w:hint="eastAsia"/>
      <w:b/>
      <w:bCs/>
      <w:sz w:val="28"/>
      <w:szCs w:val="28"/>
      <w:lang w:eastAsia="zh-CN" w:bidi="ar-SA"/>
    </w:rPr>
  </w:style>
  <w:style w:type="paragraph" w:customStyle="1" w:styleId="3f4">
    <w:name w:val="标书_标题3"/>
    <w:basedOn w:val="30"/>
    <w:next w:val="afff"/>
    <w:qFormat/>
    <w:rsid w:val="00255462"/>
    <w:pPr>
      <w:keepLines/>
      <w:widowControl w:val="0"/>
      <w:numPr>
        <w:ilvl w:val="0"/>
        <w:numId w:val="0"/>
      </w:numPr>
      <w:tabs>
        <w:tab w:val="left" w:pos="2160"/>
      </w:tabs>
      <w:spacing w:before="260" w:after="260" w:line="416" w:lineRule="auto"/>
      <w:ind w:left="720" w:hanging="720"/>
      <w:jc w:val="both"/>
    </w:pPr>
    <w:rPr>
      <w:rFonts w:ascii="Times New Roman" w:hAnsi="Times New Roman"/>
      <w:color w:val="000000"/>
      <w:kern w:val="2"/>
      <w:sz w:val="32"/>
      <w:szCs w:val="32"/>
      <w:lang w:val="en-US" w:eastAsia="zh-CN" w:bidi="ar-SA"/>
    </w:rPr>
  </w:style>
  <w:style w:type="paragraph" w:customStyle="1" w:styleId="2fb">
    <w:name w:val="标题2级"/>
    <w:basedOn w:val="24"/>
    <w:link w:val="2Chara"/>
    <w:qFormat/>
    <w:rsid w:val="00255462"/>
    <w:pPr>
      <w:numPr>
        <w:ilvl w:val="0"/>
        <w:numId w:val="0"/>
      </w:numPr>
      <w:tabs>
        <w:tab w:val="left" w:pos="576"/>
      </w:tabs>
      <w:spacing w:before="0" w:after="0"/>
      <w:ind w:left="284"/>
    </w:pPr>
    <w:rPr>
      <w:rFonts w:ascii="宋体" w:hAnsi="宋体"/>
      <w:bCs w:val="0"/>
      <w:i w:val="0"/>
      <w:iCs w:val="0"/>
      <w:color w:val="000000"/>
      <w:sz w:val="24"/>
      <w:szCs w:val="24"/>
      <w:lang w:eastAsia="x-none" w:bidi="ar-SA"/>
    </w:rPr>
  </w:style>
  <w:style w:type="paragraph" w:customStyle="1" w:styleId="TableText">
    <w:name w:val="Table Text"/>
    <w:basedOn w:val="afff"/>
    <w:link w:val="TableTextChar1"/>
    <w:qFormat/>
    <w:rsid w:val="00255462"/>
    <w:pPr>
      <w:keepLines/>
      <w:widowControl w:val="0"/>
      <w:spacing w:line="240" w:lineRule="auto"/>
      <w:jc w:val="both"/>
    </w:pPr>
    <w:rPr>
      <w:sz w:val="16"/>
      <w:lang w:val="x-none" w:eastAsia="x-none" w:bidi="ar-SA"/>
    </w:rPr>
  </w:style>
  <w:style w:type="paragraph" w:customStyle="1" w:styleId="NewNewNewNewNewNewNewNewNewNewNewNewNewNewNewNewNewNewNewNewNewNewNewNew">
    <w:name w:val="正文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InfoBlue">
    <w:name w:val="InfoBlue"/>
    <w:basedOn w:val="afff"/>
    <w:next w:val="afffb"/>
    <w:qFormat/>
    <w:rsid w:val="00255462"/>
    <w:pPr>
      <w:widowControl w:val="0"/>
      <w:spacing w:after="120" w:line="240" w:lineRule="atLeast"/>
      <w:ind w:left="720"/>
    </w:pPr>
    <w:rPr>
      <w:rFonts w:ascii="Times New Roman" w:hAnsi="Times New Roman"/>
      <w:iCs/>
      <w:snapToGrid w:val="0"/>
      <w:szCs w:val="20"/>
      <w:lang w:eastAsia="zh-CN" w:bidi="ar-SA"/>
    </w:rPr>
  </w:style>
  <w:style w:type="paragraph" w:customStyle="1" w:styleId="520">
    <w:name w:val="列表接续 52"/>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Char3CharCharCharCharCharCharCharChar1">
    <w:name w:val="Char3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H2h22Header2l2Level2Headheading2H2normalfull0">
    <w:name w:val="样式 样式 样式 标题 2H2h22Header 2l2Level 2 Headheading 2H2normal full....."/>
    <w:basedOn w:val="2H2h22Header2l2Level2Headheading2H2normalfull1"/>
    <w:qFormat/>
    <w:rsid w:val="00255462"/>
    <w:pPr>
      <w:tabs>
        <w:tab w:val="clear" w:pos="1320"/>
        <w:tab w:val="clear" w:pos="1769"/>
      </w:tabs>
    </w:pPr>
    <w:rPr>
      <w:rFonts w:eastAsia="Times New Roman"/>
    </w:rPr>
  </w:style>
  <w:style w:type="paragraph" w:customStyle="1" w:styleId="07413">
    <w:name w:val="首行缩进:  0.74 厘米 行距: 多倍行距 1.3 字行"/>
    <w:basedOn w:val="afff"/>
    <w:qFormat/>
    <w:rsid w:val="00255462"/>
    <w:pPr>
      <w:spacing w:before="-1" w:after="-1" w:line="312" w:lineRule="auto"/>
      <w:ind w:firstLine="420"/>
    </w:pPr>
    <w:rPr>
      <w:rFonts w:ascii="Times New Roman" w:hAnsi="Times New Roman" w:cs="宋体"/>
      <w:color w:val="000000"/>
      <w:sz w:val="24"/>
      <w:szCs w:val="20"/>
      <w:lang w:eastAsia="zh-CN" w:bidi="ar-SA"/>
    </w:rPr>
  </w:style>
  <w:style w:type="paragraph" w:customStyle="1" w:styleId="a7">
    <w:name w:val="图片说明"/>
    <w:basedOn w:val="afff"/>
    <w:qFormat/>
    <w:rsid w:val="00255462"/>
    <w:pPr>
      <w:widowControl w:val="0"/>
      <w:numPr>
        <w:numId w:val="7"/>
      </w:numPr>
      <w:tabs>
        <w:tab w:val="clear" w:pos="840"/>
        <w:tab w:val="left" w:pos="360"/>
        <w:tab w:val="left" w:pos="420"/>
      </w:tabs>
      <w:ind w:left="0" w:firstLine="0"/>
      <w:jc w:val="center"/>
    </w:pPr>
    <w:rPr>
      <w:rFonts w:ascii="Times New Roman" w:hAnsi="Times New Roman"/>
      <w:i/>
      <w:color w:val="000000"/>
      <w:kern w:val="2"/>
      <w:sz w:val="24"/>
      <w:szCs w:val="20"/>
      <w:lang w:eastAsia="zh-CN" w:bidi="ar-SA"/>
    </w:rPr>
  </w:style>
  <w:style w:type="paragraph" w:customStyle="1" w:styleId="afffffffffffffffe">
    <w:name w:val="图形文字：三号"/>
    <w:basedOn w:val="afff"/>
    <w:qFormat/>
    <w:rsid w:val="00255462"/>
    <w:pPr>
      <w:widowControl w:val="0"/>
      <w:adjustRightInd w:val="0"/>
      <w:snapToGrid w:val="0"/>
      <w:spacing w:before="280" w:after="290" w:line="240" w:lineRule="atLeast"/>
      <w:ind w:firstLine="420"/>
      <w:jc w:val="both"/>
    </w:pPr>
    <w:rPr>
      <w:rFonts w:ascii="Times New Roman" w:eastAsia="仿宋_GB2312" w:hAnsi="Times New Roman"/>
      <w:color w:val="000000"/>
      <w:kern w:val="2"/>
      <w:sz w:val="32"/>
      <w:szCs w:val="32"/>
      <w:lang w:eastAsia="zh-CN" w:bidi="ar-SA"/>
    </w:rPr>
  </w:style>
  <w:style w:type="paragraph" w:customStyle="1" w:styleId="3h22ndLevelHeadH33Sectionstyle3h33sl3H">
    <w:name w:val="样式 标题 3h22nd Level HeadH3??? 3Sectionstyle 3h3見出し 3sl3H..."/>
    <w:basedOn w:val="30"/>
    <w:qFormat/>
    <w:rsid w:val="00255462"/>
    <w:pPr>
      <w:keepLines/>
      <w:widowControl w:val="0"/>
      <w:numPr>
        <w:ilvl w:val="0"/>
        <w:numId w:val="0"/>
      </w:numPr>
      <w:tabs>
        <w:tab w:val="left" w:pos="1742"/>
        <w:tab w:val="left" w:pos="2160"/>
      </w:tabs>
      <w:spacing w:before="260" w:after="260"/>
      <w:ind w:left="1742" w:hanging="420"/>
      <w:jc w:val="both"/>
    </w:pPr>
    <w:rPr>
      <w:rFonts w:ascii="Times New Roman" w:hAnsi="Times New Roman" w:cs="宋体"/>
      <w:color w:val="000000"/>
      <w:kern w:val="2"/>
      <w:sz w:val="32"/>
      <w:szCs w:val="20"/>
      <w:lang w:val="en-US" w:eastAsia="zh-CN" w:bidi="ar-SA"/>
    </w:rPr>
  </w:style>
  <w:style w:type="paragraph" w:customStyle="1" w:styleId="myText">
    <w:name w:val="myText"/>
    <w:next w:val="afffffffffffff5"/>
    <w:qFormat/>
    <w:rsid w:val="00255462"/>
    <w:pPr>
      <w:spacing w:line="360" w:lineRule="auto"/>
      <w:ind w:firstLineChars="200" w:firstLine="200"/>
    </w:pPr>
    <w:rPr>
      <w:rFonts w:ascii="宋体" w:hAnsi="宋体"/>
      <w:bCs/>
      <w:kern w:val="2"/>
      <w:sz w:val="24"/>
      <w:szCs w:val="24"/>
    </w:rPr>
  </w:style>
  <w:style w:type="paragraph" w:customStyle="1" w:styleId="et28">
    <w:name w:val="et28"/>
    <w:basedOn w:val="afff"/>
    <w:qFormat/>
    <w:rsid w:val="00255462"/>
    <w:pPr>
      <w:pBdr>
        <w:top w:val="single" w:sz="4" w:space="0" w:color="000000"/>
        <w:left w:val="single" w:sz="4" w:space="0" w:color="000000"/>
        <w:bottom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affffffffffffffff">
    <w:name w:val="表格居中"/>
    <w:basedOn w:val="afff"/>
    <w:qFormat/>
    <w:rsid w:val="00255462"/>
    <w:pPr>
      <w:widowControl w:val="0"/>
      <w:ind w:firstLine="420"/>
      <w:jc w:val="center"/>
    </w:pPr>
    <w:rPr>
      <w:rFonts w:ascii="宋体" w:hAnsi="宋体" w:cs="宋体"/>
      <w:color w:val="000000"/>
      <w:kern w:val="2"/>
      <w:sz w:val="24"/>
      <w:szCs w:val="20"/>
      <w:lang w:eastAsia="zh-CN" w:bidi="ar-SA"/>
    </w:rPr>
  </w:style>
  <w:style w:type="paragraph" w:customStyle="1" w:styleId="2ffd">
    <w:name w:val="引文目录标题2"/>
    <w:basedOn w:val="afff"/>
    <w:next w:val="afff"/>
    <w:qFormat/>
    <w:rsid w:val="00255462"/>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CharCharCharCharCharCharCharCharCharCharCharCharChar">
    <w:name w:val="Char Char Char 字元 Char Char Char Char Char Char Char Char Char Char"/>
    <w:basedOn w:val="affff0"/>
    <w:qFormat/>
    <w:rsid w:val="00255462"/>
    <w:pPr>
      <w:widowControl w:val="0"/>
      <w:shd w:val="clear" w:color="auto" w:fill="000080"/>
      <w:ind w:firstLine="420"/>
      <w:jc w:val="both"/>
    </w:pPr>
    <w:rPr>
      <w:rFonts w:ascii="Tahoma" w:hAnsi="Tahoma"/>
      <w:color w:val="000000"/>
      <w:sz w:val="24"/>
      <w:szCs w:val="22"/>
      <w:lang w:val="en-US" w:eastAsia="zh-CN"/>
    </w:rPr>
  </w:style>
  <w:style w:type="paragraph" w:customStyle="1" w:styleId="2h22Header2l2Level2HeadH2SmallChapterReshdr25">
    <w:name w:val="样式 标题 2h22Header 2l2Level 2 HeadH2Small Chapter)Reshdr2...5"/>
    <w:basedOn w:val="24"/>
    <w:qFormat/>
    <w:rsid w:val="00255462"/>
    <w:pPr>
      <w:keepLines/>
      <w:widowControl w:val="0"/>
      <w:numPr>
        <w:ilvl w:val="0"/>
        <w:numId w:val="0"/>
      </w:numPr>
      <w:tabs>
        <w:tab w:val="left" w:pos="840"/>
        <w:tab w:val="left" w:pos="3060"/>
      </w:tabs>
      <w:spacing w:before="120" w:after="120"/>
      <w:ind w:left="6317" w:hanging="1277"/>
      <w:jc w:val="both"/>
    </w:pPr>
    <w:rPr>
      <w:rFonts w:ascii="宋体" w:hAnsi="宋体" w:cs="宋体"/>
      <w:bCs w:val="0"/>
      <w:i w:val="0"/>
      <w:iCs w:val="0"/>
      <w:color w:val="000000"/>
      <w:sz w:val="36"/>
      <w:szCs w:val="36"/>
      <w:lang w:val="en-US" w:eastAsia="zh-CN" w:bidi="ar-SA"/>
    </w:rPr>
  </w:style>
  <w:style w:type="paragraph" w:customStyle="1" w:styleId="Char1CharCharCharCharCharCharCharCharChar1CharCharCharCharCharCharCharCharChar">
    <w:name w:val="Char1 Char Char Char Char Char Char Char Char Char1 Char Char Char Char Char Char Char Char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77Char27CharChar17Char1CharChar17Ch">
    <w:name w:val="样式 标题 7标题 7 Char2标题 7 Char Char1标题 7 Char1 Char Char1标题 7 Ch..."/>
    <w:basedOn w:val="70"/>
    <w:qFormat/>
    <w:rsid w:val="00255462"/>
    <w:pPr>
      <w:keepNext/>
      <w:keepLines/>
      <w:widowControl w:val="0"/>
      <w:numPr>
        <w:numId w:val="0"/>
      </w:numPr>
      <w:tabs>
        <w:tab w:val="left" w:pos="1296"/>
      </w:tabs>
      <w:spacing w:after="64"/>
      <w:jc w:val="both"/>
    </w:pPr>
    <w:rPr>
      <w:rFonts w:ascii="Times New Roman" w:hAnsi="Times New Roman" w:cs="宋体"/>
      <w:b/>
      <w:bCs/>
      <w:kern w:val="2"/>
      <w:sz w:val="28"/>
      <w:szCs w:val="20"/>
      <w:lang w:val="en-US" w:eastAsia="zh-CN" w:bidi="ar-SA"/>
    </w:rPr>
  </w:style>
  <w:style w:type="paragraph" w:customStyle="1" w:styleId="xl61">
    <w:name w:val="xl61"/>
    <w:basedOn w:val="afff"/>
    <w:qFormat/>
    <w:rsid w:val="00255462"/>
    <w:pPr>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CM32">
    <w:name w:val="CM32"/>
    <w:basedOn w:val="Default"/>
    <w:next w:val="Default"/>
    <w:qFormat/>
    <w:rsid w:val="00255462"/>
    <w:pPr>
      <w:spacing w:before="-1" w:after="-1" w:line="440" w:lineRule="atLeast"/>
      <w:ind w:firstLine="480"/>
    </w:pPr>
    <w:rPr>
      <w:rFonts w:ascii="Li Super+ 2" w:eastAsia="Li Super+ 2" w:hAnsi="Arial Unicode MS" w:cs="Li Super+ 2"/>
      <w:color w:val="auto"/>
      <w:kern w:val="2"/>
    </w:rPr>
  </w:style>
  <w:style w:type="paragraph" w:customStyle="1" w:styleId="head">
    <w:name w:val="head"/>
    <w:basedOn w:val="afff"/>
    <w:next w:val="afffe"/>
    <w:qFormat/>
    <w:rsid w:val="00255462"/>
    <w:pPr>
      <w:keepNext/>
      <w:keepLines/>
      <w:widowControl w:val="0"/>
      <w:tabs>
        <w:tab w:val="left" w:pos="792"/>
      </w:tabs>
      <w:spacing w:before="240" w:after="240"/>
      <w:ind w:left="792" w:hanging="792"/>
      <w:jc w:val="both"/>
      <w:outlineLvl w:val="1"/>
    </w:pPr>
    <w:rPr>
      <w:rFonts w:ascii="宋体" w:hAnsi="宋体" w:cs="Arial"/>
      <w:b/>
      <w:bCs/>
      <w:color w:val="000000"/>
      <w:kern w:val="2"/>
      <w:sz w:val="32"/>
      <w:szCs w:val="32"/>
      <w:lang w:eastAsia="zh-CN" w:bidi="ar-SA"/>
    </w:rPr>
  </w:style>
  <w:style w:type="paragraph" w:customStyle="1" w:styleId="32">
    <w:name w:val="样式32"/>
    <w:basedOn w:val="afff"/>
    <w:link w:val="32Char"/>
    <w:qFormat/>
    <w:rsid w:val="00255462"/>
    <w:pPr>
      <w:numPr>
        <w:numId w:val="8"/>
      </w:numPr>
      <w:spacing w:before="-1" w:after="-1"/>
      <w:ind w:firstLine="0"/>
    </w:pPr>
    <w:rPr>
      <w:color w:val="000000"/>
      <w:sz w:val="24"/>
      <w:szCs w:val="21"/>
      <w:lang w:val="x-none" w:eastAsia="x-none" w:bidi="ar-SA"/>
    </w:rPr>
  </w:style>
  <w:style w:type="paragraph" w:customStyle="1" w:styleId="xl427">
    <w:name w:val="xl42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NormalTable">
    <w:name w:val="NormalTable"/>
    <w:basedOn w:val="afff"/>
    <w:link w:val="NormalTableChar"/>
    <w:qFormat/>
    <w:rsid w:val="00255462"/>
    <w:pPr>
      <w:spacing w:before="-1" w:after="-1"/>
      <w:ind w:firstLine="480"/>
    </w:pPr>
    <w:rPr>
      <w:rFonts w:ascii="Arial Unicode MS" w:eastAsia="MS Mincho" w:hAnsi="Arial Unicode MS"/>
      <w:color w:val="000000"/>
      <w:sz w:val="20"/>
      <w:szCs w:val="20"/>
      <w:lang w:val="en-AU" w:bidi="ar-SA"/>
    </w:rPr>
  </w:style>
  <w:style w:type="paragraph" w:customStyle="1" w:styleId="affffffffffffffff0">
    <w:name w:val="列项一"/>
    <w:basedOn w:val="afff"/>
    <w:qFormat/>
    <w:rsid w:val="00255462"/>
    <w:pPr>
      <w:widowControl w:val="0"/>
      <w:tabs>
        <w:tab w:val="left" w:pos="2512"/>
      </w:tabs>
      <w:spacing w:line="360" w:lineRule="exact"/>
      <w:ind w:left="2512" w:hanging="432"/>
      <w:jc w:val="both"/>
    </w:pPr>
    <w:rPr>
      <w:rFonts w:ascii="Times New Roman" w:hAnsi="Times New Roman"/>
      <w:color w:val="000000"/>
      <w:kern w:val="2"/>
      <w:sz w:val="24"/>
      <w:szCs w:val="20"/>
      <w:lang w:eastAsia="zh-CN" w:bidi="ar-SA"/>
    </w:rPr>
  </w:style>
  <w:style w:type="paragraph" w:customStyle="1" w:styleId="AIOCNORMAL">
    <w:name w:val="AIOC NORMAL"/>
    <w:basedOn w:val="afff"/>
    <w:qFormat/>
    <w:rsid w:val="00255462"/>
    <w:pPr>
      <w:tabs>
        <w:tab w:val="left" w:pos="1440"/>
      </w:tabs>
      <w:spacing w:before="-1" w:after="-1"/>
      <w:ind w:firstLine="480"/>
    </w:pPr>
    <w:rPr>
      <w:rFonts w:ascii="Book Antiqua" w:hAnsi="Book Antiqua"/>
      <w:color w:val="000000"/>
      <w:sz w:val="22"/>
      <w:szCs w:val="20"/>
      <w:lang w:bidi="ar-SA"/>
    </w:rPr>
  </w:style>
  <w:style w:type="paragraph" w:customStyle="1" w:styleId="CompanyName">
    <w:name w:val="Company Name"/>
    <w:basedOn w:val="afff"/>
    <w:next w:val="afff"/>
    <w:qFormat/>
    <w:rsid w:val="00255462"/>
    <w:pPr>
      <w:adjustRightInd w:val="0"/>
      <w:snapToGrid w:val="0"/>
      <w:spacing w:before="420" w:after="60" w:line="320" w:lineRule="exact"/>
      <w:ind w:leftChars="-1" w:left="-2"/>
    </w:pPr>
    <w:rPr>
      <w:rFonts w:ascii="Garamond" w:hAnsi="Garamond" w:cs="Arial"/>
      <w:caps/>
      <w:kern w:val="36"/>
      <w:sz w:val="38"/>
      <w:szCs w:val="20"/>
      <w:lang w:eastAsia="zh-CN" w:bidi="ar-SA"/>
    </w:rPr>
  </w:style>
  <w:style w:type="paragraph" w:customStyle="1" w:styleId="xl235">
    <w:name w:val="xl235"/>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4h4heading4H4PIM444headingsect1234RefHeadin">
    <w:name w:val="样式 标题 4h4heading 4H4PIM 444headingsect 1.2.3.4Ref Headin..."/>
    <w:basedOn w:val="40"/>
    <w:qFormat/>
    <w:rsid w:val="00255462"/>
    <w:pPr>
      <w:keepLines/>
      <w:widowControl w:val="0"/>
      <w:numPr>
        <w:ilvl w:val="0"/>
        <w:numId w:val="0"/>
      </w:numPr>
      <w:tabs>
        <w:tab w:val="left" w:pos="862"/>
      </w:tabs>
      <w:spacing w:before="280" w:after="290" w:line="377" w:lineRule="auto"/>
      <w:ind w:left="737" w:hanging="737"/>
      <w:jc w:val="both"/>
    </w:pPr>
    <w:rPr>
      <w:rFonts w:ascii="Arial" w:hAnsi="Arial" w:cs="宋体"/>
      <w:bCs w:val="0"/>
      <w:color w:val="000000"/>
      <w:sz w:val="28"/>
      <w:lang w:val="en-US" w:eastAsia="zh-CN" w:bidi="ar-SA"/>
    </w:rPr>
  </w:style>
  <w:style w:type="paragraph" w:customStyle="1" w:styleId="DOTText">
    <w:name w:val="DOT Text"/>
    <w:basedOn w:val="afffe"/>
    <w:qFormat/>
    <w:rsid w:val="00255462"/>
    <w:pPr>
      <w:tabs>
        <w:tab w:val="left" w:pos="840"/>
        <w:tab w:val="left" w:pos="1260"/>
        <w:tab w:val="left" w:pos="1680"/>
      </w:tabs>
      <w:adjustRightInd w:val="0"/>
      <w:snapToGrid w:val="0"/>
      <w:spacing w:beforeLines="25" w:before="78" w:afterLines="25" w:after="78" w:line="300" w:lineRule="auto"/>
      <w:ind w:left="840" w:hanging="420"/>
      <w:jc w:val="both"/>
    </w:pPr>
    <w:rPr>
      <w:rFonts w:ascii="仿宋_GB2312" w:eastAsia="仿宋_GB2312" w:hAnsi="Palatino Linotype"/>
      <w:kern w:val="2"/>
      <w:szCs w:val="22"/>
      <w:lang w:val="en-US" w:eastAsia="zh-CN" w:bidi="ar-SA"/>
    </w:rPr>
  </w:style>
  <w:style w:type="paragraph" w:customStyle="1" w:styleId="a2">
    <w:name w:val="@"/>
    <w:basedOn w:val="afff"/>
    <w:qFormat/>
    <w:rsid w:val="00255462"/>
    <w:pPr>
      <w:widowControl w:val="0"/>
      <w:numPr>
        <w:numId w:val="9"/>
      </w:numPr>
      <w:tabs>
        <w:tab w:val="clear" w:pos="964"/>
        <w:tab w:val="left" w:pos="482"/>
      </w:tabs>
      <w:ind w:left="482"/>
      <w:jc w:val="both"/>
    </w:pPr>
    <w:rPr>
      <w:rFonts w:ascii="Times New Roman" w:hAnsi="Times New Roman"/>
      <w:color w:val="000000"/>
      <w:kern w:val="2"/>
      <w:sz w:val="24"/>
      <w:lang w:eastAsia="zh-CN" w:bidi="ar-SA"/>
    </w:rPr>
  </w:style>
  <w:style w:type="paragraph" w:customStyle="1" w:styleId="2ffe">
    <w:name w:val="项目符号项2"/>
    <w:basedOn w:val="afff"/>
    <w:qFormat/>
    <w:rsid w:val="00255462"/>
    <w:pPr>
      <w:widowControl w:val="0"/>
      <w:tabs>
        <w:tab w:val="left" w:pos="0"/>
      </w:tabs>
      <w:spacing w:before="280" w:after="290"/>
      <w:ind w:left="1191" w:hanging="340"/>
      <w:jc w:val="both"/>
    </w:pPr>
    <w:rPr>
      <w:rFonts w:ascii="Times New Roman" w:hAnsi="Times New Roman"/>
      <w:color w:val="000000"/>
      <w:kern w:val="2"/>
      <w:sz w:val="24"/>
      <w:szCs w:val="20"/>
      <w:lang w:eastAsia="zh-CN" w:bidi="ar-SA"/>
    </w:rPr>
  </w:style>
  <w:style w:type="paragraph" w:customStyle="1" w:styleId="affffffffffffffff1">
    <w:name w:val="表格标题(居中)"/>
    <w:basedOn w:val="afff"/>
    <w:qFormat/>
    <w:rsid w:val="00255462"/>
    <w:pPr>
      <w:widowControl w:val="0"/>
      <w:snapToGrid w:val="0"/>
      <w:spacing w:before="280" w:after="290" w:line="377" w:lineRule="auto"/>
      <w:ind w:firstLine="420"/>
      <w:jc w:val="center"/>
    </w:pPr>
    <w:rPr>
      <w:rFonts w:ascii="Times New Roman" w:hAnsi="Times New Roman"/>
      <w:color w:val="000000"/>
      <w:kern w:val="2"/>
      <w:sz w:val="24"/>
      <w:lang w:eastAsia="zh-CN" w:bidi="ar-SA"/>
    </w:rPr>
  </w:style>
  <w:style w:type="paragraph" w:customStyle="1" w:styleId="afffffffa">
    <w:name w:val="首行缩进正文"/>
    <w:basedOn w:val="afff"/>
    <w:link w:val="Chard"/>
    <w:qFormat/>
    <w:rsid w:val="00255462"/>
    <w:pPr>
      <w:widowControl w:val="0"/>
      <w:ind w:firstLineChars="200" w:firstLine="200"/>
    </w:pPr>
    <w:rPr>
      <w:color w:val="000000"/>
      <w:sz w:val="24"/>
      <w:lang w:val="x-none" w:eastAsia="x-none" w:bidi="ar-SA"/>
    </w:rPr>
  </w:style>
  <w:style w:type="paragraph" w:customStyle="1" w:styleId="xl237">
    <w:name w:val="xl237"/>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BulletIndent">
    <w:name w:val="Bullet_Indent"/>
    <w:basedOn w:val="afff"/>
    <w:qFormat/>
    <w:rsid w:val="00255462"/>
    <w:pPr>
      <w:numPr>
        <w:numId w:val="10"/>
      </w:numPr>
      <w:spacing w:before="40" w:line="240" w:lineRule="auto"/>
      <w:jc w:val="both"/>
    </w:pPr>
    <w:rPr>
      <w:rFonts w:ascii="Times New Roman" w:hAnsi="Times New Roman"/>
      <w:sz w:val="24"/>
      <w:lang w:bidi="ar-SA"/>
    </w:rPr>
  </w:style>
  <w:style w:type="paragraph" w:customStyle="1" w:styleId="Heading40">
    <w:name w:val="Heading4"/>
    <w:basedOn w:val="afff"/>
    <w:qFormat/>
    <w:rsid w:val="00255462"/>
    <w:pPr>
      <w:ind w:firstLine="420"/>
    </w:pPr>
    <w:rPr>
      <w:rFonts w:ascii="Times New Roman" w:hAnsi="Times New Roman"/>
      <w:i/>
      <w:iCs/>
      <w:color w:val="000000"/>
      <w:sz w:val="24"/>
      <w:lang w:eastAsia="zh-CN" w:bidi="ar-SA"/>
    </w:rPr>
  </w:style>
  <w:style w:type="paragraph" w:customStyle="1" w:styleId="5h5BlockLabelH5PIM5dashdsddh51heading51h">
    <w:name w:val="样式 标题 5h5Block LabelH5PIM 5第四层条dashdsddh51heading 51h..."/>
    <w:basedOn w:val="5"/>
    <w:qFormat/>
    <w:rsid w:val="00255462"/>
    <w:pPr>
      <w:keepNext/>
      <w:keepLines/>
      <w:widowControl w:val="0"/>
      <w:numPr>
        <w:ilvl w:val="0"/>
        <w:numId w:val="0"/>
      </w:numPr>
      <w:tabs>
        <w:tab w:val="left" w:pos="2818"/>
        <w:tab w:val="left" w:pos="3600"/>
      </w:tabs>
      <w:spacing w:afterLines="50" w:after="156"/>
      <w:ind w:left="2818" w:hanging="1008"/>
      <w:jc w:val="both"/>
    </w:pPr>
    <w:rPr>
      <w:rFonts w:ascii="Times New Roman" w:eastAsia="黑体" w:hAnsi="Times New Roman"/>
      <w:bCs w:val="0"/>
      <w:color w:val="000000"/>
      <w:kern w:val="2"/>
      <w:sz w:val="28"/>
      <w:szCs w:val="28"/>
      <w:lang w:val="en-US" w:eastAsia="zh-CN" w:bidi="ar-SA"/>
    </w:rPr>
  </w:style>
  <w:style w:type="paragraph" w:customStyle="1" w:styleId="affffffffffffffff2">
    <w:name w:val="表格落款"/>
    <w:basedOn w:val="afff"/>
    <w:next w:val="afff"/>
    <w:qFormat/>
    <w:rsid w:val="00255462"/>
    <w:pPr>
      <w:widowControl w:val="0"/>
      <w:tabs>
        <w:tab w:val="left" w:pos="4200"/>
      </w:tabs>
      <w:ind w:firstLine="420"/>
      <w:jc w:val="both"/>
    </w:pPr>
    <w:rPr>
      <w:rFonts w:ascii="仿宋_GB2312" w:eastAsia="仿宋_GB2312" w:hAnsi="Times New Roman"/>
      <w:color w:val="000000"/>
      <w:kern w:val="2"/>
      <w:sz w:val="24"/>
      <w:lang w:eastAsia="zh-CN" w:bidi="ar-SA"/>
    </w:rPr>
  </w:style>
  <w:style w:type="paragraph" w:customStyle="1" w:styleId="xl426">
    <w:name w:val="xl426"/>
    <w:basedOn w:val="afff"/>
    <w:qFormat/>
    <w:rsid w:val="00255462"/>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ffffffffffffff3">
    <w:name w:val="图文(小四中)"/>
    <w:basedOn w:val="afff"/>
    <w:qFormat/>
    <w:rsid w:val="00255462"/>
    <w:pPr>
      <w:widowControl w:val="0"/>
      <w:spacing w:before="280" w:after="290" w:line="377" w:lineRule="auto"/>
      <w:ind w:firstLine="420"/>
      <w:jc w:val="center"/>
    </w:pPr>
    <w:rPr>
      <w:rFonts w:ascii="宋体" w:hAnsi="宋体"/>
      <w:color w:val="000000"/>
      <w:kern w:val="2"/>
      <w:sz w:val="24"/>
      <w:szCs w:val="21"/>
      <w:lang w:eastAsia="zh-CN" w:bidi="ar-SA"/>
    </w:rPr>
  </w:style>
  <w:style w:type="paragraph" w:customStyle="1" w:styleId="affffffffffffffff4">
    <w:name w:val="自定义列表"/>
    <w:basedOn w:val="afff"/>
    <w:qFormat/>
    <w:rsid w:val="00255462"/>
    <w:pPr>
      <w:widowControl w:val="0"/>
      <w:autoSpaceDE w:val="0"/>
      <w:autoSpaceDN w:val="0"/>
      <w:adjustRightInd w:val="0"/>
      <w:ind w:left="720" w:firstLine="454"/>
      <w:jc w:val="both"/>
    </w:pPr>
    <w:rPr>
      <w:rFonts w:ascii="Times New Roman" w:hAnsi="宋体"/>
      <w:color w:val="000000"/>
      <w:kern w:val="2"/>
      <w:sz w:val="28"/>
      <w:szCs w:val="20"/>
      <w:lang w:eastAsia="zh-CN" w:bidi="ar-SA"/>
    </w:rPr>
  </w:style>
  <w:style w:type="paragraph" w:customStyle="1" w:styleId="22212">
    <w:name w:val="样式 样式 样式 目录 2 + 左侧:  2 字符 首行缩进:  2 字符 + 左侧:  1 字符 首行缩进:  2 字符 + ..."/>
    <w:basedOn w:val="afff"/>
    <w:qFormat/>
    <w:rsid w:val="00255462"/>
    <w:pPr>
      <w:widowControl w:val="0"/>
      <w:tabs>
        <w:tab w:val="left" w:pos="630"/>
        <w:tab w:val="right" w:leader="dot" w:pos="9061"/>
      </w:tabs>
      <w:autoSpaceDE w:val="0"/>
      <w:autoSpaceDN w:val="0"/>
      <w:adjustRightInd w:val="0"/>
      <w:spacing w:before="280" w:after="290"/>
      <w:ind w:leftChars="100" w:left="210" w:firstLine="420"/>
    </w:pPr>
    <w:rPr>
      <w:rFonts w:ascii="Times New Roman" w:eastAsia="华文仿宋" w:hAnsi="Times New Roman" w:cs="宋体"/>
      <w:color w:val="000000"/>
      <w:sz w:val="24"/>
      <w:szCs w:val="21"/>
      <w:lang w:eastAsia="zh-CN" w:bidi="ar-SA"/>
    </w:rPr>
  </w:style>
  <w:style w:type="paragraph" w:customStyle="1" w:styleId="affffffffff0">
    <w:name w:val="正文首行缩进两字"/>
    <w:link w:val="Charffe"/>
    <w:qFormat/>
    <w:rsid w:val="00255462"/>
    <w:pPr>
      <w:widowControl w:val="0"/>
      <w:suppressAutoHyphens/>
      <w:spacing w:after="163" w:line="300" w:lineRule="auto"/>
      <w:ind w:firstLine="480"/>
    </w:pPr>
    <w:rPr>
      <w:sz w:val="24"/>
      <w:szCs w:val="24"/>
      <w:lang w:eastAsia="ar-SA"/>
    </w:rPr>
  </w:style>
  <w:style w:type="paragraph" w:customStyle="1" w:styleId="StyleCaptionCentered3">
    <w:name w:val="Style Caption + Centered3"/>
    <w:basedOn w:val="affffa"/>
    <w:qFormat/>
    <w:rsid w:val="00255462"/>
    <w:pPr>
      <w:widowControl w:val="0"/>
      <w:spacing w:before="100" w:beforeAutospacing="1" w:after="100" w:afterAutospacing="1"/>
      <w:ind w:firstLineChars="0" w:firstLine="420"/>
      <w:jc w:val="center"/>
    </w:pPr>
    <w:rPr>
      <w:rFonts w:ascii="宋体" w:eastAsia="宋体" w:hAnsi="宋体"/>
      <w:color w:val="000000"/>
      <w:sz w:val="24"/>
      <w:szCs w:val="22"/>
      <w:lang w:val="en-US" w:eastAsia="zh-CN"/>
    </w:rPr>
  </w:style>
  <w:style w:type="paragraph" w:customStyle="1" w:styleId="TOC1">
    <w:name w:val="TOC 标题1"/>
    <w:basedOn w:val="11"/>
    <w:next w:val="afff"/>
    <w:semiHidden/>
    <w:qFormat/>
    <w:rsid w:val="00255462"/>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3">
    <w:name w:val="科维-十子星号"/>
    <w:basedOn w:val="afff"/>
    <w:qFormat/>
    <w:rsid w:val="00255462"/>
    <w:pPr>
      <w:tabs>
        <w:tab w:val="left" w:pos="576"/>
      </w:tabs>
      <w:spacing w:beforeLines="50" w:before="156" w:afterLines="50" w:after="156"/>
      <w:ind w:firstLineChars="200" w:firstLine="200"/>
    </w:pPr>
    <w:rPr>
      <w:rFonts w:ascii="宋体" w:hAnsi="宋体" w:cs="Arial"/>
      <w:color w:val="000000"/>
      <w:sz w:val="24"/>
      <w:lang w:val="zh-CN" w:bidi="ar-SA"/>
    </w:rPr>
  </w:style>
  <w:style w:type="paragraph" w:customStyle="1" w:styleId="2H2l2h2Title2Underrubrik1prop2ChapterTitlesect11">
    <w:name w:val="样式 标题 2H2l2h2Title2Underrubrik1prop2Chapter Titlesect 1....1"/>
    <w:basedOn w:val="24"/>
    <w:link w:val="2H2l2h2Title2Underrubrik1prop2ChapterTitlesect11Char"/>
    <w:qFormat/>
    <w:rsid w:val="00255462"/>
    <w:pPr>
      <w:keepLines/>
      <w:widowControl w:val="0"/>
      <w:numPr>
        <w:ilvl w:val="0"/>
        <w:numId w:val="0"/>
      </w:numPr>
      <w:tabs>
        <w:tab w:val="left" w:pos="576"/>
      </w:tabs>
      <w:spacing w:beforeLines="100" w:before="312" w:after="260"/>
      <w:ind w:left="2955" w:hanging="2955"/>
      <w:jc w:val="both"/>
    </w:pPr>
    <w:rPr>
      <w:rFonts w:ascii="Calibri" w:hAnsi="Calibri"/>
      <w:i w:val="0"/>
      <w:iCs w:val="0"/>
      <w:color w:val="000000"/>
      <w:sz w:val="32"/>
      <w:szCs w:val="32"/>
      <w:lang w:eastAsia="x-none" w:bidi="ar-SA"/>
    </w:rPr>
  </w:style>
  <w:style w:type="paragraph" w:customStyle="1" w:styleId="2H2h22Header2l2Level2Headheading2H2normalfull">
    <w:name w:val="样式 标题 2H2h22Header 2l2Level 2 Headheading 2H2normal full..."/>
    <w:basedOn w:val="24"/>
    <w:qFormat/>
    <w:rsid w:val="00255462"/>
    <w:pPr>
      <w:keepLines/>
      <w:numPr>
        <w:ilvl w:val="0"/>
        <w:numId w:val="0"/>
      </w:numPr>
      <w:tabs>
        <w:tab w:val="left" w:pos="1320"/>
        <w:tab w:val="left" w:pos="1769"/>
      </w:tabs>
      <w:adjustRightInd w:val="0"/>
      <w:spacing w:after="240"/>
      <w:ind w:left="5787"/>
      <w:textAlignment w:val="baseline"/>
    </w:pPr>
    <w:rPr>
      <w:rFonts w:ascii="Times New Roman" w:eastAsia="Times New Roman" w:hAnsi="Times New Roman" w:cs="宋体"/>
      <w:i w:val="0"/>
      <w:iCs w:val="0"/>
      <w:color w:val="000000"/>
      <w:spacing w:val="20"/>
      <w:sz w:val="36"/>
      <w:szCs w:val="20"/>
      <w:lang w:val="en-US" w:eastAsia="zh-CN" w:bidi="ar-SA"/>
    </w:rPr>
  </w:style>
  <w:style w:type="paragraph" w:customStyle="1" w:styleId="Acknowledgements">
    <w:name w:val="Acknowledgements"/>
    <w:basedOn w:val="afff"/>
    <w:qFormat/>
    <w:rsid w:val="00255462"/>
    <w:pPr>
      <w:overflowPunct w:val="0"/>
      <w:autoSpaceDE w:val="0"/>
      <w:autoSpaceDN w:val="0"/>
      <w:adjustRightInd w:val="0"/>
      <w:spacing w:line="240" w:lineRule="auto"/>
      <w:jc w:val="both"/>
      <w:textAlignment w:val="baseline"/>
    </w:pPr>
    <w:rPr>
      <w:rFonts w:ascii="Times New Roman" w:hAnsi="Times New Roman" w:cs="Angsana New"/>
      <w:i/>
      <w:sz w:val="22"/>
      <w:szCs w:val="20"/>
      <w:lang w:val="en-GB" w:eastAsia="zh-CN" w:bidi="ar-SA"/>
    </w:rPr>
  </w:style>
  <w:style w:type="paragraph" w:customStyle="1" w:styleId="TableBody">
    <w:name w:val="Table Body"/>
    <w:basedOn w:val="afff"/>
    <w:qFormat/>
    <w:rsid w:val="00255462"/>
    <w:pPr>
      <w:ind w:firstLine="420"/>
      <w:jc w:val="center"/>
    </w:pPr>
    <w:rPr>
      <w:rFonts w:ascii="宋体" w:hAnsi="宋体"/>
      <w:snapToGrid w:val="0"/>
      <w:color w:val="000000"/>
      <w:sz w:val="18"/>
      <w:szCs w:val="20"/>
      <w:lang w:eastAsia="zh-CN" w:bidi="ar-SA"/>
    </w:rPr>
  </w:style>
  <w:style w:type="paragraph" w:customStyle="1" w:styleId="affffffffffffffff5">
    <w:name w:val="表格注"/>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Level3HeadH3Heading3-oldh3sect123Head33l3">
    <w:name w:val="样式 标题 3Level 3 HeadH3Heading 3 - oldh3sect1.2.3Head33l3..."/>
    <w:basedOn w:val="30"/>
    <w:qFormat/>
    <w:rsid w:val="00255462"/>
    <w:pPr>
      <w:keepLines/>
      <w:numPr>
        <w:ilvl w:val="0"/>
        <w:numId w:val="0"/>
      </w:numPr>
      <w:tabs>
        <w:tab w:val="left" w:pos="0"/>
        <w:tab w:val="left" w:pos="1740"/>
        <w:tab w:val="left" w:pos="2160"/>
      </w:tabs>
      <w:spacing w:before="156" w:after="0"/>
      <w:ind w:left="1740" w:firstLineChars="200" w:firstLine="200"/>
      <w:jc w:val="both"/>
    </w:pPr>
    <w:rPr>
      <w:rFonts w:ascii="Arial Unicode MS" w:hAnsi="Arial Unicode MS" w:cs="宋体"/>
      <w:color w:val="000000"/>
      <w:sz w:val="30"/>
      <w:szCs w:val="30"/>
      <w:lang w:val="en-US" w:eastAsia="zh-CN" w:bidi="ar-SA"/>
    </w:rPr>
  </w:style>
  <w:style w:type="paragraph" w:customStyle="1" w:styleId="WW-Date">
    <w:name w:val="WW-Date"/>
    <w:basedOn w:val="afffff1"/>
    <w:next w:val="afff"/>
    <w:qFormat/>
    <w:rsid w:val="00255462"/>
    <w:pPr>
      <w:widowControl w:val="0"/>
      <w:spacing w:before="480" w:after="960" w:line="480" w:lineRule="auto"/>
      <w:ind w:firstLine="420"/>
      <w:jc w:val="right"/>
      <w:outlineLvl w:val="9"/>
    </w:pPr>
    <w:rPr>
      <w:rFonts w:ascii="Arial" w:hAnsi="Arial" w:cs="Angsana New"/>
      <w:b/>
      <w:color w:val="000000"/>
      <w:kern w:val="2"/>
      <w:sz w:val="36"/>
      <w:szCs w:val="22"/>
      <w:lang w:val="en-AU" w:eastAsia="zh-CN"/>
    </w:rPr>
  </w:style>
  <w:style w:type="paragraph" w:customStyle="1" w:styleId="1ff0">
    <w:name w:val="项目编号1级"/>
    <w:basedOn w:val="2fff"/>
    <w:qFormat/>
    <w:rsid w:val="00255462"/>
    <w:pPr>
      <w:widowControl/>
      <w:tabs>
        <w:tab w:val="left" w:pos="840"/>
      </w:tabs>
      <w:suppressAutoHyphens w:val="0"/>
      <w:spacing w:before="-1" w:after="-1" w:line="360" w:lineRule="auto"/>
      <w:ind w:left="840" w:hanging="420"/>
    </w:pPr>
    <w:rPr>
      <w:rFonts w:ascii="Verdana" w:hAnsi="Verdana" w:cs="宋体"/>
      <w:color w:val="000000"/>
      <w:kern w:val="0"/>
    </w:rPr>
  </w:style>
  <w:style w:type="paragraph" w:customStyle="1" w:styleId="1ff1">
    <w:name w:val="无间隔1"/>
    <w:qFormat/>
    <w:rsid w:val="00255462"/>
    <w:pPr>
      <w:widowControl w:val="0"/>
      <w:jc w:val="both"/>
    </w:pPr>
    <w:rPr>
      <w:kern w:val="2"/>
      <w:sz w:val="24"/>
      <w:szCs w:val="24"/>
    </w:rPr>
  </w:style>
  <w:style w:type="paragraph" w:customStyle="1" w:styleId="affffffffffffffff6">
    <w:name w:val="可研题注图"/>
    <w:basedOn w:val="affffa"/>
    <w:qFormat/>
    <w:rsid w:val="00255462"/>
    <w:pPr>
      <w:widowControl w:val="0"/>
      <w:spacing w:before="100" w:beforeAutospacing="1" w:after="100" w:afterAutospacing="1" w:line="377" w:lineRule="auto"/>
      <w:ind w:firstLineChars="0" w:firstLine="420"/>
      <w:jc w:val="center"/>
    </w:pPr>
    <w:rPr>
      <w:rFonts w:ascii="宋体" w:eastAsia="仿宋_GB2312" w:hAnsi="宋体"/>
      <w:color w:val="000000"/>
      <w:sz w:val="24"/>
      <w:szCs w:val="24"/>
      <w:lang w:val="en-US" w:eastAsia="zh-CN"/>
    </w:rPr>
  </w:style>
  <w:style w:type="paragraph" w:customStyle="1" w:styleId="2fff">
    <w:name w:val="正文缩进2"/>
    <w:qFormat/>
    <w:rsid w:val="00255462"/>
    <w:pPr>
      <w:widowControl w:val="0"/>
      <w:suppressAutoHyphens/>
      <w:ind w:firstLine="420"/>
    </w:pPr>
    <w:rPr>
      <w:rFonts w:ascii="Times New Roman" w:hAnsi="Times New Roman"/>
      <w:kern w:val="1"/>
      <w:sz w:val="24"/>
      <w:szCs w:val="21"/>
    </w:rPr>
  </w:style>
  <w:style w:type="paragraph" w:customStyle="1" w:styleId="normal1">
    <w:name w:val="normal1"/>
    <w:basedOn w:val="afff"/>
    <w:qFormat/>
    <w:rsid w:val="00255462"/>
    <w:pPr>
      <w:spacing w:beforeLines="100" w:before="312"/>
      <w:ind w:firstLineChars="200" w:firstLine="200"/>
      <w:jc w:val="both"/>
    </w:pPr>
    <w:rPr>
      <w:rFonts w:ascii="Times New Roman" w:hAnsi="Times New Roman"/>
      <w:iCs/>
      <w:color w:val="000000"/>
      <w:sz w:val="24"/>
      <w:lang w:val="en-GB" w:eastAsia="zh-CN" w:bidi="ar-SA"/>
    </w:rPr>
  </w:style>
  <w:style w:type="paragraph" w:customStyle="1" w:styleId="affffffffffffffff7">
    <w:name w:val="字母编号列项（一级）"/>
    <w:qFormat/>
    <w:rsid w:val="00255462"/>
    <w:pPr>
      <w:spacing w:before="280" w:after="290" w:line="377" w:lineRule="auto"/>
      <w:ind w:leftChars="200" w:left="840" w:hangingChars="200" w:hanging="420"/>
      <w:jc w:val="both"/>
    </w:pPr>
    <w:rPr>
      <w:rFonts w:ascii="宋体" w:hAnsi="Times New Roman"/>
      <w:sz w:val="21"/>
    </w:rPr>
  </w:style>
  <w:style w:type="paragraph" w:customStyle="1" w:styleId="affffffffffffffff8">
    <w:name w:val="工程建设章标题"/>
    <w:next w:val="afffe"/>
    <w:qFormat/>
    <w:rsid w:val="00255462"/>
    <w:pPr>
      <w:tabs>
        <w:tab w:val="left" w:pos="840"/>
      </w:tabs>
      <w:spacing w:before="640" w:after="560" w:line="480" w:lineRule="exact"/>
      <w:ind w:left="840" w:hanging="420"/>
      <w:jc w:val="center"/>
      <w:outlineLvl w:val="1"/>
    </w:pPr>
    <w:rPr>
      <w:rFonts w:ascii="黑体" w:eastAsia="黑体" w:hAnsi="Times New Roman"/>
      <w:b/>
      <w:sz w:val="28"/>
    </w:rPr>
  </w:style>
  <w:style w:type="paragraph" w:customStyle="1" w:styleId="T20">
    <w:name w:val="T2"/>
    <w:basedOn w:val="afff"/>
    <w:qFormat/>
    <w:rsid w:val="00255462"/>
    <w:pPr>
      <w:widowControl w:val="0"/>
      <w:tabs>
        <w:tab w:val="left" w:pos="709"/>
        <w:tab w:val="left" w:pos="1134"/>
        <w:tab w:val="left" w:pos="1559"/>
        <w:tab w:val="left" w:pos="1985"/>
        <w:tab w:val="left" w:pos="2410"/>
        <w:tab w:val="left" w:pos="2835"/>
        <w:tab w:val="left" w:pos="3260"/>
        <w:tab w:val="left" w:pos="3686"/>
      </w:tabs>
      <w:spacing w:after="120" w:line="300" w:lineRule="auto"/>
      <w:ind w:left="284" w:firstLine="458"/>
      <w:jc w:val="both"/>
    </w:pPr>
    <w:rPr>
      <w:rFonts w:ascii="Microsoft Sans Serif" w:hAnsi="Microsoft Sans Serif"/>
      <w:color w:val="000000"/>
      <w:sz w:val="24"/>
      <w:szCs w:val="20"/>
      <w:lang w:eastAsia="zh-CN" w:bidi="ar-SA"/>
    </w:rPr>
  </w:style>
  <w:style w:type="paragraph" w:customStyle="1" w:styleId="affffffffffffffff9">
    <w:name w:val="方欣表格栏目（右）"/>
    <w:basedOn w:val="afff"/>
    <w:qFormat/>
    <w:rsid w:val="00255462"/>
    <w:pPr>
      <w:spacing w:before="-1" w:after="-1"/>
      <w:ind w:firstLine="480"/>
      <w:jc w:val="right"/>
    </w:pPr>
    <w:rPr>
      <w:rFonts w:ascii="Book Antiqua" w:hAnsi="Book Antiqua" w:cs="宋体"/>
      <w:b/>
      <w:bCs/>
      <w:color w:val="000000"/>
      <w:sz w:val="24"/>
      <w:szCs w:val="20"/>
      <w:lang w:eastAsia="zh-CN" w:bidi="ar-SA"/>
    </w:rPr>
  </w:style>
  <w:style w:type="paragraph" w:customStyle="1" w:styleId="TableHeading0">
    <w:name w:val="Table_Heading"/>
    <w:basedOn w:val="afff"/>
    <w:next w:val="afff"/>
    <w:qFormat/>
    <w:rsid w:val="00255462"/>
    <w:pPr>
      <w:keepNext/>
      <w:keepLines/>
      <w:spacing w:before="40" w:after="40"/>
      <w:ind w:firstLine="420"/>
    </w:pPr>
    <w:rPr>
      <w:rFonts w:ascii="宋体" w:hAnsi="宋体"/>
      <w:b/>
      <w:color w:val="000000"/>
      <w:sz w:val="20"/>
      <w:szCs w:val="20"/>
      <w:lang w:bidi="ar-SA"/>
    </w:rPr>
  </w:style>
  <w:style w:type="paragraph" w:customStyle="1" w:styleId="T3">
    <w:name w:val="T3"/>
    <w:basedOn w:val="T20"/>
    <w:qFormat/>
    <w:rsid w:val="00255462"/>
    <w:pPr>
      <w:tabs>
        <w:tab w:val="clear" w:pos="709"/>
        <w:tab w:val="clear" w:pos="1134"/>
        <w:tab w:val="clear" w:pos="1559"/>
        <w:tab w:val="clear" w:pos="1985"/>
        <w:tab w:val="clear" w:pos="2410"/>
        <w:tab w:val="clear" w:pos="2835"/>
        <w:tab w:val="clear" w:pos="3260"/>
        <w:tab w:val="clear" w:pos="3686"/>
        <w:tab w:val="left" w:pos="992"/>
        <w:tab w:val="left" w:pos="1418"/>
        <w:tab w:val="left" w:pos="1843"/>
        <w:tab w:val="left" w:pos="2268"/>
        <w:tab w:val="left" w:pos="2693"/>
        <w:tab w:val="left" w:pos="3119"/>
        <w:tab w:val="left" w:pos="3544"/>
      </w:tabs>
      <w:adjustRightInd w:val="0"/>
      <w:snapToGrid w:val="0"/>
      <w:ind w:left="567"/>
    </w:pPr>
  </w:style>
  <w:style w:type="paragraph" w:customStyle="1" w:styleId="xl128">
    <w:name w:val="xl128"/>
    <w:basedOn w:val="afff"/>
    <w:qFormat/>
    <w:rsid w:val="00255462"/>
    <w:pPr>
      <w:spacing w:before="100" w:beforeAutospacing="1" w:after="100" w:afterAutospacing="1" w:line="240" w:lineRule="auto"/>
      <w:textAlignment w:val="center"/>
    </w:pPr>
    <w:rPr>
      <w:rFonts w:ascii="宋体" w:hAnsi="宋体" w:cs="宋体"/>
      <w:color w:val="FF0000"/>
      <w:sz w:val="24"/>
      <w:lang w:eastAsia="zh-CN" w:bidi="ar-SA"/>
    </w:rPr>
  </w:style>
  <w:style w:type="paragraph" w:customStyle="1" w:styleId="1ff2">
    <w:name w:val="样式 行距: 单倍行距1"/>
    <w:basedOn w:val="afff"/>
    <w:qFormat/>
    <w:rsid w:val="00255462"/>
    <w:pPr>
      <w:widowControl w:val="0"/>
      <w:tabs>
        <w:tab w:val="left" w:pos="920"/>
      </w:tabs>
      <w:ind w:left="920" w:hanging="510"/>
      <w:jc w:val="both"/>
    </w:pPr>
    <w:rPr>
      <w:rFonts w:ascii="Times New Roman" w:hAnsi="Times New Roman"/>
      <w:color w:val="000000"/>
      <w:kern w:val="10"/>
      <w:sz w:val="24"/>
      <w:lang w:eastAsia="zh-CN" w:bidi="ar-SA"/>
    </w:rPr>
  </w:style>
  <w:style w:type="paragraph" w:customStyle="1" w:styleId="3CharBOD0h3H3l3CTHeading3-oldLevel3Headlev">
    <w:name w:val="样式 标题 3 CharBOD 0h3H3l3CTHeading 3 - oldLevel 3 Headlev..."/>
    <w:basedOn w:val="30"/>
    <w:qFormat/>
    <w:rsid w:val="00255462"/>
    <w:pPr>
      <w:keepLines/>
      <w:widowControl w:val="0"/>
      <w:numPr>
        <w:ilvl w:val="0"/>
        <w:numId w:val="0"/>
      </w:numPr>
      <w:tabs>
        <w:tab w:val="left" w:pos="709"/>
        <w:tab w:val="left" w:pos="2160"/>
      </w:tabs>
      <w:spacing w:before="40" w:after="40"/>
      <w:ind w:left="709" w:hanging="709"/>
    </w:pPr>
    <w:rPr>
      <w:rFonts w:ascii="Times New Roman" w:hAnsi="Times New Roman" w:cs="宋体"/>
      <w:color w:val="000000"/>
      <w:kern w:val="2"/>
      <w:sz w:val="24"/>
      <w:szCs w:val="20"/>
      <w:lang w:val="en-US" w:eastAsia="zh-CN" w:bidi="ar-SA"/>
    </w:rPr>
  </w:style>
  <w:style w:type="paragraph" w:customStyle="1" w:styleId="2l2">
    <w:name w:val="样式 标题 2l2 + 黑体"/>
    <w:basedOn w:val="24"/>
    <w:qFormat/>
    <w:rsid w:val="00255462"/>
    <w:pPr>
      <w:keepLines/>
      <w:pageBreakBefore/>
      <w:numPr>
        <w:ilvl w:val="0"/>
        <w:numId w:val="0"/>
      </w:numPr>
      <w:tabs>
        <w:tab w:val="left" w:pos="1260"/>
      </w:tabs>
      <w:spacing w:before="120" w:after="120"/>
      <w:ind w:left="1260" w:hanging="360"/>
    </w:pPr>
    <w:rPr>
      <w:rFonts w:ascii="黑体" w:hAnsi="黑体"/>
      <w:b w:val="0"/>
      <w:i w:val="0"/>
      <w:iCs w:val="0"/>
      <w:color w:val="4F81BD"/>
      <w:szCs w:val="26"/>
      <w:lang w:val="en-US"/>
    </w:rPr>
  </w:style>
  <w:style w:type="paragraph" w:customStyle="1" w:styleId="xl149">
    <w:name w:val="xl149"/>
    <w:basedOn w:val="afff"/>
    <w:qFormat/>
    <w:rsid w:val="00255462"/>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fa">
    <w:name w:val="标书正文1"/>
    <w:basedOn w:val="afff"/>
    <w:link w:val="1Charb"/>
    <w:qFormat/>
    <w:rsid w:val="00255462"/>
    <w:pPr>
      <w:widowControl w:val="0"/>
      <w:autoSpaceDE w:val="0"/>
      <w:autoSpaceDN w:val="0"/>
      <w:spacing w:before="120" w:after="120"/>
      <w:ind w:firstLineChars="200" w:firstLine="200"/>
      <w:jc w:val="both"/>
    </w:pPr>
    <w:rPr>
      <w:rFonts w:ascii="宋体"/>
      <w:color w:val="000000"/>
      <w:sz w:val="24"/>
      <w:lang w:val="x-none" w:eastAsia="x-none" w:bidi="ar-SA"/>
    </w:rPr>
  </w:style>
  <w:style w:type="paragraph" w:customStyle="1" w:styleId="GF">
    <w:name w:val="GF报告正文"/>
    <w:basedOn w:val="afff"/>
    <w:qFormat/>
    <w:rsid w:val="00255462"/>
    <w:pPr>
      <w:widowControl w:val="0"/>
      <w:tabs>
        <w:tab w:val="left" w:pos="420"/>
        <w:tab w:val="left" w:pos="1440"/>
      </w:tabs>
      <w:adjustRightInd w:val="0"/>
      <w:snapToGrid w:val="0"/>
      <w:spacing w:before="280" w:after="290" w:line="300" w:lineRule="auto"/>
      <w:ind w:left="525" w:firstLine="420"/>
      <w:jc w:val="both"/>
    </w:pPr>
    <w:rPr>
      <w:rFonts w:ascii="Times New Roman" w:eastAsia="仿宋_GB2312" w:hAnsi="Times New Roman"/>
      <w:color w:val="000000"/>
      <w:kern w:val="2"/>
      <w:sz w:val="28"/>
      <w:lang w:eastAsia="zh-CN" w:bidi="ar-SA"/>
    </w:rPr>
  </w:style>
  <w:style w:type="paragraph" w:customStyle="1" w:styleId="affffffffffffffffa">
    <w:name w:val="图文仿宋四号"/>
    <w:basedOn w:val="afff"/>
    <w:qFormat/>
    <w:rsid w:val="00255462"/>
    <w:pPr>
      <w:widowControl w:val="0"/>
      <w:adjustRightInd w:val="0"/>
      <w:spacing w:before="280" w:after="290" w:line="520" w:lineRule="exact"/>
      <w:ind w:firstLine="420"/>
      <w:jc w:val="center"/>
    </w:pPr>
    <w:rPr>
      <w:rFonts w:ascii="宋体" w:hAnsi="宋体"/>
      <w:color w:val="000000"/>
      <w:kern w:val="2"/>
      <w:sz w:val="24"/>
      <w:szCs w:val="21"/>
      <w:lang w:eastAsia="zh-CN" w:bidi="ar-SA"/>
    </w:rPr>
  </w:style>
  <w:style w:type="paragraph" w:customStyle="1" w:styleId="xl266">
    <w:name w:val="xl266"/>
    <w:basedOn w:val="afff"/>
    <w:qFormat/>
    <w:rsid w:val="00255462"/>
    <w:pPr>
      <w:spacing w:before="100" w:beforeAutospacing="1" w:after="100" w:afterAutospacing="1"/>
      <w:ind w:firstLineChars="236" w:firstLine="566"/>
      <w:jc w:val="center"/>
    </w:pPr>
    <w:rPr>
      <w:rFonts w:ascii="宋体" w:hAnsi="宋体" w:cs="宋体"/>
      <w:color w:val="0000FF"/>
      <w:sz w:val="18"/>
      <w:szCs w:val="18"/>
      <w:lang w:eastAsia="zh-CN" w:bidi="ar-SA"/>
    </w:rPr>
  </w:style>
  <w:style w:type="paragraph" w:customStyle="1" w:styleId="2Charf5">
    <w:name w:val="正文 + 首行缩进:  2 字符 Char"/>
    <w:basedOn w:val="afff"/>
    <w:qFormat/>
    <w:rsid w:val="00255462"/>
    <w:pPr>
      <w:ind w:firstLineChars="200" w:firstLine="200"/>
    </w:pPr>
    <w:rPr>
      <w:rFonts w:ascii="宋体" w:hAnsi="宋体" w:cs="宋体"/>
      <w:color w:val="000000"/>
      <w:sz w:val="24"/>
      <w:szCs w:val="20"/>
      <w:lang w:eastAsia="zh-CN" w:bidi="ar-SA"/>
    </w:rPr>
  </w:style>
  <w:style w:type="paragraph" w:customStyle="1" w:styleId="affffffffffffffffb">
    <w:name w:val="文档名称"/>
    <w:basedOn w:val="afff"/>
    <w:qFormat/>
    <w:rsid w:val="00255462"/>
    <w:pPr>
      <w:widowControl w:val="0"/>
      <w:snapToGrid w:val="0"/>
      <w:spacing w:before="280" w:after="290" w:line="377" w:lineRule="auto"/>
      <w:ind w:firstLine="420"/>
      <w:jc w:val="center"/>
    </w:pPr>
    <w:rPr>
      <w:rFonts w:ascii="Times New Roman" w:hAnsi="Times New Roman"/>
      <w:b/>
      <w:color w:val="000000"/>
      <w:kern w:val="2"/>
      <w:sz w:val="84"/>
      <w:szCs w:val="20"/>
      <w:lang w:eastAsia="zh-CN" w:bidi="ar-SA"/>
    </w:rPr>
  </w:style>
  <w:style w:type="paragraph" w:customStyle="1" w:styleId="affffffffffffffffc">
    <w:name w:val="空行"/>
    <w:basedOn w:val="afff"/>
    <w:next w:val="afff"/>
    <w:qFormat/>
    <w:rsid w:val="00255462"/>
    <w:pPr>
      <w:widowControl w:val="0"/>
      <w:spacing w:beforeLines="100" w:before="312" w:afterLines="100" w:after="312"/>
      <w:ind w:firstLine="420"/>
    </w:pPr>
    <w:rPr>
      <w:rFonts w:ascii="Times New Roman" w:hAnsi="Times New Roman"/>
      <w:color w:val="000000"/>
      <w:spacing w:val="20"/>
      <w:kern w:val="2"/>
      <w:sz w:val="24"/>
      <w:szCs w:val="20"/>
      <w:lang w:eastAsia="zh-CN" w:bidi="ar-SA"/>
    </w:rPr>
  </w:style>
  <w:style w:type="paragraph" w:customStyle="1" w:styleId="1520">
    <w:name w:val="样式 行距: 1.5 倍行距 首行缩进:  2 字符"/>
    <w:basedOn w:val="afff"/>
    <w:qFormat/>
    <w:rsid w:val="00255462"/>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jkm8">
    <w:name w:val="jkm8"/>
    <w:basedOn w:val="jkm7"/>
    <w:qFormat/>
    <w:rsid w:val="00255462"/>
    <w:pPr>
      <w:numPr>
        <w:ilvl w:val="7"/>
      </w:numPr>
      <w:tabs>
        <w:tab w:val="clear" w:pos="1276"/>
        <w:tab w:val="left" w:pos="1418"/>
      </w:tabs>
      <w:spacing w:line="320" w:lineRule="atLeast"/>
      <w:outlineLvl w:val="7"/>
    </w:pPr>
    <w:rPr>
      <w:rFonts w:ascii="宋体" w:hAnsi="宋体"/>
    </w:rPr>
  </w:style>
  <w:style w:type="paragraph" w:customStyle="1" w:styleId="Xie0">
    <w:name w:val="Xie表下注释"/>
    <w:next w:val="afff"/>
    <w:qFormat/>
    <w:rsid w:val="00255462"/>
    <w:pPr>
      <w:adjustRightInd w:val="0"/>
      <w:snapToGrid w:val="0"/>
      <w:spacing w:before="280" w:after="60" w:line="377" w:lineRule="auto"/>
      <w:ind w:firstLineChars="200" w:firstLine="200"/>
    </w:pPr>
    <w:rPr>
      <w:rFonts w:ascii="Times New Roman" w:hAnsi="Times New Roman"/>
      <w:kern w:val="2"/>
      <w:sz w:val="24"/>
      <w:szCs w:val="24"/>
    </w:rPr>
  </w:style>
  <w:style w:type="paragraph" w:customStyle="1" w:styleId="TableSmHeading">
    <w:name w:val="Table_Sm_Heading"/>
    <w:basedOn w:val="afff"/>
    <w:qFormat/>
    <w:rsid w:val="00255462"/>
    <w:pPr>
      <w:keepNext/>
      <w:keepLines/>
      <w:spacing w:before="60" w:after="40"/>
      <w:ind w:firstLine="420"/>
    </w:pPr>
    <w:rPr>
      <w:rFonts w:ascii="宋体" w:hAnsi="宋体"/>
      <w:b/>
      <w:color w:val="000000"/>
      <w:sz w:val="16"/>
      <w:szCs w:val="20"/>
      <w:lang w:eastAsia="zh-CN" w:bidi="ar-SA"/>
    </w:rPr>
  </w:style>
  <w:style w:type="paragraph" w:customStyle="1" w:styleId="jkm7">
    <w:name w:val="jkm7"/>
    <w:qFormat/>
    <w:rsid w:val="00255462"/>
    <w:pPr>
      <w:numPr>
        <w:ilvl w:val="6"/>
        <w:numId w:val="11"/>
      </w:numPr>
      <w:tabs>
        <w:tab w:val="left" w:pos="1276"/>
      </w:tabs>
      <w:spacing w:before="240" w:after="64" w:line="319" w:lineRule="auto"/>
      <w:outlineLvl w:val="6"/>
    </w:pPr>
    <w:rPr>
      <w:rFonts w:ascii="Arial Unicode MS" w:hAnsi="Arial Unicode MS"/>
      <w:b/>
      <w:kern w:val="2"/>
      <w:sz w:val="24"/>
      <w:szCs w:val="24"/>
    </w:rPr>
  </w:style>
  <w:style w:type="paragraph" w:customStyle="1" w:styleId="2fff0">
    <w:name w:val="样式 正文缩进 + 小四 首行缩进:  2 字符"/>
    <w:basedOn w:val="afffe"/>
    <w:qFormat/>
    <w:rsid w:val="00255462"/>
    <w:pPr>
      <w:widowControl w:val="0"/>
      <w:ind w:firstLineChars="200" w:firstLine="200"/>
      <w:jc w:val="both"/>
    </w:pPr>
    <w:rPr>
      <w:rFonts w:cs="宋体"/>
      <w:color w:val="000000"/>
      <w:kern w:val="2"/>
      <w:lang w:val="en-US" w:eastAsia="zh-CN" w:bidi="ar-SA"/>
    </w:rPr>
  </w:style>
  <w:style w:type="paragraph" w:customStyle="1" w:styleId="4d">
    <w:name w:val="表头样式4"/>
    <w:basedOn w:val="afff"/>
    <w:qFormat/>
    <w:rsid w:val="00255462"/>
    <w:pPr>
      <w:widowControl w:val="0"/>
      <w:autoSpaceDE w:val="0"/>
      <w:autoSpaceDN w:val="0"/>
      <w:adjustRightInd w:val="0"/>
      <w:spacing w:before="280" w:after="290"/>
      <w:ind w:firstLine="420"/>
      <w:jc w:val="center"/>
    </w:pPr>
    <w:rPr>
      <w:rFonts w:ascii="Times New Roman" w:hAnsi="Times New Roman"/>
      <w:b/>
      <w:color w:val="000000"/>
      <w:sz w:val="24"/>
      <w:szCs w:val="21"/>
      <w:lang w:eastAsia="zh-CN" w:bidi="ar-SA"/>
    </w:rPr>
  </w:style>
  <w:style w:type="paragraph" w:customStyle="1" w:styleId="910">
    <w:name w:val="索引 91"/>
    <w:basedOn w:val="afff"/>
    <w:next w:val="afff"/>
    <w:qFormat/>
    <w:rsid w:val="00255462"/>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q4">
    <w:name w:val="q4"/>
    <w:basedOn w:val="40"/>
    <w:qFormat/>
    <w:rsid w:val="00255462"/>
    <w:pPr>
      <w:keepLines/>
      <w:numPr>
        <w:ilvl w:val="0"/>
        <w:numId w:val="0"/>
      </w:numPr>
      <w:tabs>
        <w:tab w:val="left" w:pos="0"/>
        <w:tab w:val="left" w:pos="993"/>
        <w:tab w:val="left" w:pos="1560"/>
        <w:tab w:val="left" w:pos="2160"/>
        <w:tab w:val="left" w:pos="2880"/>
      </w:tabs>
      <w:spacing w:before="0" w:after="0"/>
      <w:ind w:left="2160" w:hanging="864"/>
    </w:pPr>
    <w:rPr>
      <w:rFonts w:ascii="宋体" w:hAnsi="宋体" w:cs="宋体"/>
      <w:color w:val="000000"/>
      <w:sz w:val="24"/>
      <w:lang w:val="en-US" w:eastAsia="zh-CN" w:bidi="ar-SA"/>
    </w:rPr>
  </w:style>
  <w:style w:type="paragraph" w:customStyle="1" w:styleId="TableSmall">
    <w:name w:val="Table_Small"/>
    <w:basedOn w:val="afff"/>
    <w:qFormat/>
    <w:rsid w:val="00255462"/>
    <w:pPr>
      <w:spacing w:before="40" w:after="40"/>
      <w:ind w:firstLine="420"/>
    </w:pPr>
    <w:rPr>
      <w:rFonts w:ascii="宋体" w:hAnsi="宋体"/>
      <w:color w:val="000000"/>
      <w:sz w:val="16"/>
      <w:szCs w:val="20"/>
      <w:lang w:bidi="ar-SA"/>
    </w:rPr>
  </w:style>
  <w:style w:type="paragraph" w:customStyle="1" w:styleId="xl217">
    <w:name w:val="xl217"/>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b/>
      <w:bCs/>
      <w:color w:val="000000"/>
      <w:sz w:val="24"/>
      <w:lang w:eastAsia="zh-CN" w:bidi="ar-SA"/>
    </w:rPr>
  </w:style>
  <w:style w:type="paragraph" w:customStyle="1" w:styleId="-4">
    <w:name w:val="乌市-正文"/>
    <w:basedOn w:val="afff"/>
    <w:qFormat/>
    <w:rsid w:val="00255462"/>
    <w:pPr>
      <w:widowControl w:val="0"/>
      <w:spacing w:before="280" w:after="290" w:line="377" w:lineRule="auto"/>
      <w:ind w:firstLineChars="200" w:firstLine="200"/>
    </w:pPr>
    <w:rPr>
      <w:rFonts w:eastAsia="华文中宋"/>
      <w:color w:val="000000"/>
      <w:kern w:val="2"/>
      <w:sz w:val="24"/>
      <w:szCs w:val="21"/>
      <w:lang w:eastAsia="zh-CN" w:bidi="ar-SA"/>
    </w:rPr>
  </w:style>
  <w:style w:type="paragraph" w:customStyle="1" w:styleId="TableLine">
    <w:name w:val="TableLine"/>
    <w:basedOn w:val="afff"/>
    <w:qFormat/>
    <w:rsid w:val="00255462"/>
    <w:pPr>
      <w:keepLines/>
      <w:numPr>
        <w:numId w:val="12"/>
      </w:numPr>
      <w:tabs>
        <w:tab w:val="clear" w:pos="360"/>
        <w:tab w:val="left" w:pos="567"/>
        <w:tab w:val="left" w:pos="1134"/>
        <w:tab w:val="left" w:pos="1701"/>
        <w:tab w:val="left" w:pos="2268"/>
        <w:tab w:val="left" w:pos="2835"/>
        <w:tab w:val="left" w:pos="3402"/>
        <w:tab w:val="left" w:pos="3969"/>
        <w:tab w:val="left" w:pos="4536"/>
      </w:tabs>
      <w:spacing w:before="60" w:after="60"/>
    </w:pPr>
    <w:rPr>
      <w:rFonts w:ascii="Times New Roman" w:eastAsia="PMingLiU" w:hAnsi="Times New Roman"/>
      <w:color w:val="000000"/>
      <w:sz w:val="24"/>
      <w:szCs w:val="20"/>
      <w:lang w:val="en-GB" w:bidi="ar-SA"/>
    </w:rPr>
  </w:style>
  <w:style w:type="paragraph" w:customStyle="1" w:styleId="a1">
    <w:name w:val="节目"/>
    <w:basedOn w:val="afff"/>
    <w:qFormat/>
    <w:rsid w:val="00255462"/>
    <w:pPr>
      <w:numPr>
        <w:numId w:val="13"/>
      </w:numPr>
      <w:tabs>
        <w:tab w:val="clear" w:pos="1080"/>
        <w:tab w:val="left" w:pos="360"/>
      </w:tabs>
      <w:spacing w:before="-1" w:after="-1"/>
      <w:ind w:left="0" w:firstLine="0"/>
    </w:pPr>
    <w:rPr>
      <w:rFonts w:ascii="Book Antiqua" w:hAnsi="Book Antiqua"/>
      <w:b/>
      <w:color w:val="000000"/>
      <w:sz w:val="36"/>
      <w:szCs w:val="21"/>
      <w:lang w:eastAsia="zh-CN" w:bidi="ar-SA"/>
    </w:rPr>
  </w:style>
  <w:style w:type="paragraph" w:customStyle="1" w:styleId="affffffffffffffffd">
    <w:name w:val="图形字体"/>
    <w:basedOn w:val="afff"/>
    <w:qFormat/>
    <w:rsid w:val="00255462"/>
    <w:pPr>
      <w:widowControl w:val="0"/>
      <w:spacing w:before="280" w:after="290"/>
      <w:ind w:firstLine="420"/>
      <w:jc w:val="center"/>
    </w:pPr>
    <w:rPr>
      <w:rFonts w:ascii="Times New Roman" w:eastAsia="仿宋_GB2312" w:hAnsi="Times New Roman"/>
      <w:color w:val="000000"/>
      <w:kern w:val="2"/>
      <w:sz w:val="24"/>
      <w:lang w:eastAsia="zh-CN" w:bidi="ar-SA"/>
    </w:rPr>
  </w:style>
  <w:style w:type="paragraph" w:customStyle="1" w:styleId="xl131">
    <w:name w:val="xl131"/>
    <w:basedOn w:val="afff"/>
    <w:qFormat/>
    <w:rsid w:val="00255462"/>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ff3">
    <w:name w:val="引文目录标题1"/>
    <w:basedOn w:val="afff"/>
    <w:next w:val="afff"/>
    <w:qFormat/>
    <w:rsid w:val="00255462"/>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3f5">
    <w:name w:val="_标题3"/>
    <w:basedOn w:val="30"/>
    <w:next w:val="afffffffd"/>
    <w:qFormat/>
    <w:rsid w:val="00255462"/>
    <w:pPr>
      <w:keepLines/>
      <w:widowControl w:val="0"/>
      <w:numPr>
        <w:ilvl w:val="0"/>
        <w:numId w:val="0"/>
      </w:numPr>
      <w:tabs>
        <w:tab w:val="left" w:pos="2160"/>
      </w:tabs>
      <w:spacing w:before="260" w:after="260" w:line="416" w:lineRule="auto"/>
      <w:ind w:left="2160" w:hanging="360"/>
      <w:jc w:val="both"/>
    </w:pPr>
    <w:rPr>
      <w:rFonts w:ascii="宋体" w:hAnsi="宋体"/>
      <w:b w:val="0"/>
      <w:color w:val="000000"/>
      <w:kern w:val="2"/>
      <w:sz w:val="30"/>
      <w:szCs w:val="32"/>
      <w:lang w:val="en-US" w:eastAsia="zh-CN" w:bidi="ar-SA"/>
    </w:rPr>
  </w:style>
  <w:style w:type="paragraph" w:customStyle="1" w:styleId="xl234">
    <w:name w:val="xl234"/>
    <w:basedOn w:val="afff"/>
    <w:qFormat/>
    <w:rsid w:val="00255462"/>
    <w:pPr>
      <w:spacing w:before="100" w:beforeAutospacing="1" w:after="100" w:afterAutospacing="1"/>
      <w:ind w:firstLineChars="236" w:firstLine="566"/>
    </w:pPr>
    <w:rPr>
      <w:rFonts w:ascii="仿宋_GB2312" w:eastAsia="仿宋_GB2312" w:hAnsi="宋体" w:cs="宋体"/>
      <w:b/>
      <w:bCs/>
      <w:color w:val="000000"/>
      <w:sz w:val="24"/>
      <w:szCs w:val="28"/>
      <w:lang w:eastAsia="zh-CN" w:bidi="ar-SA"/>
    </w:rPr>
  </w:style>
  <w:style w:type="paragraph" w:customStyle="1" w:styleId="a20">
    <w:name w:val="a2"/>
    <w:basedOn w:val="24"/>
    <w:qFormat/>
    <w:rsid w:val="00255462"/>
    <w:pPr>
      <w:keepLines/>
      <w:numPr>
        <w:ilvl w:val="0"/>
        <w:numId w:val="0"/>
      </w:numPr>
      <w:tabs>
        <w:tab w:val="left" w:pos="709"/>
      </w:tabs>
      <w:spacing w:before="60"/>
      <w:ind w:left="425" w:hanging="425"/>
    </w:pPr>
    <w:rPr>
      <w:rFonts w:cs="宋体"/>
      <w:i w:val="0"/>
      <w:iCs w:val="0"/>
      <w:color w:val="000000"/>
      <w:sz w:val="32"/>
      <w:szCs w:val="32"/>
      <w:lang w:val="en-US" w:eastAsia="zh-CN" w:bidi="ar-SA"/>
    </w:rPr>
  </w:style>
  <w:style w:type="paragraph" w:customStyle="1" w:styleId="08566">
    <w:name w:val="样式 首行缩进:  0.85 厘米 段前: 6 磅 段后: 6 磅"/>
    <w:basedOn w:val="my"/>
    <w:qFormat/>
    <w:rsid w:val="00255462"/>
    <w:pPr>
      <w:widowControl/>
      <w:tabs>
        <w:tab w:val="left" w:pos="0"/>
      </w:tabs>
      <w:spacing w:before="100" w:beforeAutospacing="1" w:after="100" w:afterAutospacing="1"/>
      <w:ind w:firstLineChars="0" w:firstLine="0"/>
      <w:jc w:val="left"/>
    </w:pPr>
    <w:rPr>
      <w:rFonts w:ascii="宋体" w:hAnsi="宋体"/>
      <w:szCs w:val="20"/>
    </w:rPr>
  </w:style>
  <w:style w:type="paragraph" w:customStyle="1" w:styleId="Style10">
    <w:name w:val="Style1"/>
    <w:basedOn w:val="afff"/>
    <w:qFormat/>
    <w:rsid w:val="00255462"/>
    <w:pPr>
      <w:autoSpaceDE w:val="0"/>
      <w:autoSpaceDN w:val="0"/>
      <w:adjustRightInd w:val="0"/>
      <w:spacing w:before="-1" w:after="-1" w:line="480" w:lineRule="atLeast"/>
      <w:ind w:left="1622" w:firstLine="480"/>
    </w:pPr>
    <w:rPr>
      <w:rFonts w:ascii="宋体" w:hAnsi="Times New Roman"/>
      <w:color w:val="000000"/>
      <w:sz w:val="24"/>
      <w:szCs w:val="20"/>
      <w:lang w:eastAsia="zh-CN" w:bidi="ar-SA"/>
    </w:rPr>
  </w:style>
  <w:style w:type="paragraph" w:customStyle="1" w:styleId="01">
    <w:name w:val="样式 正文内容 + 首行缩进:  0 字符"/>
    <w:basedOn w:val="affffffff4"/>
    <w:qFormat/>
    <w:rsid w:val="00255462"/>
    <w:pPr>
      <w:widowControl/>
      <w:spacing w:before="-1" w:after="-1"/>
      <w:jc w:val="left"/>
    </w:pPr>
    <w:rPr>
      <w:rFonts w:ascii="Tahoma" w:hAnsi="Tahoma" w:cs="宋体"/>
      <w:spacing w:val="0"/>
    </w:rPr>
  </w:style>
  <w:style w:type="paragraph" w:customStyle="1" w:styleId="4H4PIM4RefHeading1rh1Headingsqlsect1234Firs">
    <w:name w:val="样式 标题 4H4PIM 4Ref Heading 1rh1Heading sqlsect 1.2.3.4Firs..."/>
    <w:basedOn w:val="40"/>
    <w:qFormat/>
    <w:rsid w:val="00255462"/>
    <w:pPr>
      <w:widowControl w:val="0"/>
      <w:numPr>
        <w:ilvl w:val="0"/>
        <w:numId w:val="0"/>
      </w:numPr>
      <w:tabs>
        <w:tab w:val="left" w:pos="360"/>
        <w:tab w:val="left" w:pos="720"/>
      </w:tabs>
      <w:spacing w:before="0" w:after="0" w:line="240" w:lineRule="auto"/>
      <w:ind w:left="864" w:rightChars="100" w:right="100" w:hanging="864"/>
      <w:jc w:val="both"/>
    </w:pPr>
    <w:rPr>
      <w:rFonts w:ascii="黑体" w:eastAsia="幼圆" w:hAnsi="Times New Roman" w:cs="宋体"/>
      <w:color w:val="000000"/>
      <w:kern w:val="2"/>
      <w:sz w:val="28"/>
      <w:szCs w:val="20"/>
      <w:lang w:val="en-US" w:eastAsia="zh-CN" w:bidi="ar-SA"/>
    </w:rPr>
  </w:style>
  <w:style w:type="paragraph" w:customStyle="1" w:styleId="5BodyTextRbullet2H5PIM5L55dashddh5BlockLab1">
    <w:name w:val="样式 标题 5Body Text (R)bullet2H5PIM 5L55dashddh5Block Lab...1"/>
    <w:basedOn w:val="5"/>
    <w:qFormat/>
    <w:rsid w:val="00255462"/>
    <w:pPr>
      <w:keepNext/>
      <w:keepLines/>
      <w:widowControl w:val="0"/>
      <w:numPr>
        <w:ilvl w:val="0"/>
        <w:numId w:val="0"/>
      </w:numPr>
      <w:tabs>
        <w:tab w:val="left" w:pos="1260"/>
        <w:tab w:val="left" w:pos="2580"/>
        <w:tab w:val="left" w:pos="3600"/>
      </w:tabs>
      <w:spacing w:before="0" w:afterLines="50" w:after="156"/>
      <w:ind w:left="2232" w:hanging="1692"/>
      <w:jc w:val="both"/>
    </w:pPr>
    <w:rPr>
      <w:rFonts w:ascii="黑体" w:eastAsia="黑体" w:hAnsi="Times New Roman"/>
      <w:b w:val="0"/>
      <w:i w:val="0"/>
      <w:iCs w:val="0"/>
      <w:color w:val="000000"/>
      <w:kern w:val="2"/>
      <w:sz w:val="24"/>
      <w:szCs w:val="20"/>
      <w:lang w:val="en-US" w:eastAsia="zh-CN" w:bidi="ar-SA"/>
    </w:rPr>
  </w:style>
  <w:style w:type="paragraph" w:customStyle="1" w:styleId="affffffff4">
    <w:name w:val="正文内容"/>
    <w:basedOn w:val="afff"/>
    <w:link w:val="Charf7"/>
    <w:qFormat/>
    <w:rsid w:val="00255462"/>
    <w:pPr>
      <w:widowControl w:val="0"/>
      <w:ind w:firstLine="420"/>
      <w:jc w:val="both"/>
    </w:pPr>
    <w:rPr>
      <w:rFonts w:ascii="宋体" w:hAnsi="宋体"/>
      <w:color w:val="000000"/>
      <w:spacing w:val="-12"/>
      <w:sz w:val="24"/>
      <w:szCs w:val="20"/>
      <w:lang w:val="x-none" w:eastAsia="x-none" w:bidi="ar-SA"/>
    </w:rPr>
  </w:style>
  <w:style w:type="paragraph" w:customStyle="1" w:styleId="xl130">
    <w:name w:val="xl130"/>
    <w:basedOn w:val="afff"/>
    <w:qFormat/>
    <w:rsid w:val="00255462"/>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xl24">
    <w:name w:val="xl24"/>
    <w:basedOn w:val="afff"/>
    <w:qFormat/>
    <w:rsid w:val="002554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宋体" w:hAnsi="宋体"/>
      <w:b/>
      <w:bCs/>
      <w:sz w:val="24"/>
      <w:lang w:eastAsia="zh-CN" w:bidi="ar-SA"/>
    </w:rPr>
  </w:style>
  <w:style w:type="paragraph" w:customStyle="1" w:styleId="xl424">
    <w:name w:val="xl42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12-E3-">
    <w:name w:val="12-E3-正文"/>
    <w:basedOn w:val="afff"/>
    <w:link w:val="12-E3-Char"/>
    <w:qFormat/>
    <w:rsid w:val="00255462"/>
    <w:pPr>
      <w:widowControl w:val="0"/>
      <w:ind w:firstLine="420"/>
      <w:jc w:val="both"/>
    </w:pPr>
    <w:rPr>
      <w:rFonts w:eastAsia="仿宋_GB2312"/>
      <w:color w:val="000000"/>
      <w:sz w:val="24"/>
      <w:lang w:val="x-none" w:eastAsia="x-none" w:bidi="ar-SA"/>
    </w:rPr>
  </w:style>
  <w:style w:type="paragraph" w:customStyle="1" w:styleId="2150">
    <w:name w:val="样式 标题 2 + 宋体 小四 行距: 1.5 倍行距"/>
    <w:basedOn w:val="24"/>
    <w:qFormat/>
    <w:rsid w:val="00255462"/>
    <w:pPr>
      <w:keepLines/>
      <w:numPr>
        <w:ilvl w:val="0"/>
        <w:numId w:val="0"/>
      </w:numPr>
      <w:tabs>
        <w:tab w:val="left" w:pos="840"/>
        <w:tab w:val="left" w:pos="1320"/>
      </w:tabs>
      <w:spacing w:before="100" w:beforeAutospacing="1" w:after="100" w:afterAutospacing="1"/>
      <w:ind w:left="1320" w:hanging="420"/>
      <w:jc w:val="both"/>
    </w:pPr>
    <w:rPr>
      <w:rFonts w:ascii="宋体" w:hAnsi="宋体" w:cs="宋体"/>
      <w:i w:val="0"/>
      <w:iCs w:val="0"/>
      <w:color w:val="000000"/>
      <w:kern w:val="2"/>
      <w:sz w:val="24"/>
      <w:szCs w:val="20"/>
      <w:lang w:val="en-US" w:eastAsia="zh-CN" w:bidi="ar-SA"/>
    </w:rPr>
  </w:style>
  <w:style w:type="paragraph" w:customStyle="1" w:styleId="2-">
    <w:name w:val="标题2-通用文档模板"/>
    <w:basedOn w:val="afff"/>
    <w:qFormat/>
    <w:rsid w:val="00255462"/>
    <w:pPr>
      <w:keepNext/>
      <w:keepLines/>
      <w:numPr>
        <w:ilvl w:val="1"/>
        <w:numId w:val="14"/>
      </w:numPr>
      <w:tabs>
        <w:tab w:val="left" w:pos="360"/>
      </w:tabs>
      <w:adjustRightInd w:val="0"/>
      <w:spacing w:beforeLines="50" w:before="156" w:afterLines="50" w:after="156" w:line="300" w:lineRule="auto"/>
      <w:ind w:left="0" w:firstLine="0"/>
      <w:outlineLvl w:val="1"/>
    </w:pPr>
    <w:rPr>
      <w:rFonts w:ascii="Times New Roman" w:hAnsi="Times New Roman"/>
      <w:color w:val="000000"/>
      <w:sz w:val="28"/>
      <w:szCs w:val="28"/>
      <w:lang w:eastAsia="zh-CN" w:bidi="ar-SA"/>
    </w:rPr>
  </w:style>
  <w:style w:type="paragraph" w:customStyle="1" w:styleId="My4">
    <w:name w:val="My标题4"/>
    <w:basedOn w:val="30"/>
    <w:next w:val="afff"/>
    <w:qFormat/>
    <w:rsid w:val="00255462"/>
    <w:pPr>
      <w:keepLines/>
      <w:widowControl w:val="0"/>
      <w:numPr>
        <w:ilvl w:val="0"/>
        <w:numId w:val="0"/>
      </w:numPr>
      <w:tabs>
        <w:tab w:val="left" w:pos="425"/>
      </w:tabs>
      <w:spacing w:before="120" w:after="120"/>
      <w:ind w:left="425" w:hanging="425"/>
    </w:pPr>
    <w:rPr>
      <w:rFonts w:ascii="Times New Roman" w:hAnsi="Times New Roman"/>
      <w:b w:val="0"/>
      <w:bCs w:val="0"/>
      <w:color w:val="000000"/>
      <w:kern w:val="2"/>
      <w:sz w:val="24"/>
      <w:szCs w:val="32"/>
      <w:lang w:val="en-US" w:eastAsia="zh-CN"/>
    </w:rPr>
  </w:style>
  <w:style w:type="paragraph" w:customStyle="1" w:styleId="xl406">
    <w:name w:val="xl406"/>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affffffffffffffffe">
    <w:name w:val="应答正文"/>
    <w:basedOn w:val="afff"/>
    <w:next w:val="afff"/>
    <w:qFormat/>
    <w:rsid w:val="00255462"/>
    <w:pPr>
      <w:widowControl w:val="0"/>
      <w:pBdr>
        <w:top w:val="single" w:sz="4" w:space="2" w:color="auto"/>
        <w:left w:val="single" w:sz="4" w:space="8" w:color="auto"/>
        <w:bottom w:val="single" w:sz="4" w:space="2" w:color="auto"/>
        <w:right w:val="single" w:sz="4" w:space="8" w:color="auto"/>
      </w:pBdr>
      <w:shd w:val="pct10" w:color="auto" w:fill="auto"/>
      <w:ind w:firstLineChars="200" w:firstLine="200"/>
      <w:jc w:val="both"/>
    </w:pPr>
    <w:rPr>
      <w:rFonts w:ascii="Times New Roman" w:hAnsi="Times New Roman"/>
      <w:color w:val="000000"/>
      <w:kern w:val="2"/>
      <w:sz w:val="24"/>
      <w:lang w:eastAsia="zh-CN" w:bidi="ar-SA"/>
    </w:rPr>
  </w:style>
  <w:style w:type="paragraph" w:customStyle="1" w:styleId="1f">
    <w:name w:val="序列1"/>
    <w:basedOn w:val="afffffffffffff5"/>
    <w:link w:val="1Char2"/>
    <w:qFormat/>
    <w:rsid w:val="00255462"/>
    <w:pPr>
      <w:tabs>
        <w:tab w:val="left" w:pos="420"/>
      </w:tabs>
      <w:adjustRightInd/>
      <w:spacing w:beforeLines="0" w:before="0"/>
      <w:ind w:left="200" w:hangingChars="200" w:hanging="200"/>
      <w:textAlignment w:val="auto"/>
    </w:pPr>
    <w:rPr>
      <w:b/>
      <w:szCs w:val="24"/>
    </w:rPr>
  </w:style>
  <w:style w:type="paragraph" w:customStyle="1" w:styleId="85">
    <w:name w:val="正文8"/>
    <w:qFormat/>
    <w:rsid w:val="00255462"/>
    <w:pPr>
      <w:widowControl w:val="0"/>
      <w:adjustRightInd w:val="0"/>
      <w:spacing w:line="312" w:lineRule="atLeast"/>
      <w:jc w:val="both"/>
      <w:textAlignment w:val="baseline"/>
    </w:pPr>
    <w:rPr>
      <w:rFonts w:ascii="宋体" w:hAnsi="Times New Roman"/>
      <w:sz w:val="34"/>
    </w:rPr>
  </w:style>
  <w:style w:type="paragraph" w:customStyle="1" w:styleId="5b">
    <w:name w:val="表头样式5"/>
    <w:basedOn w:val="afff"/>
    <w:qFormat/>
    <w:rsid w:val="00255462"/>
    <w:pPr>
      <w:widowControl w:val="0"/>
      <w:autoSpaceDE w:val="0"/>
      <w:autoSpaceDN w:val="0"/>
      <w:adjustRightInd w:val="0"/>
      <w:spacing w:before="280" w:after="290"/>
      <w:ind w:firstLine="420"/>
      <w:jc w:val="center"/>
    </w:pPr>
    <w:rPr>
      <w:rFonts w:ascii="Times New Roman" w:hAnsi="Times New Roman"/>
      <w:b/>
      <w:color w:val="000000"/>
      <w:sz w:val="28"/>
      <w:szCs w:val="28"/>
      <w:lang w:eastAsia="zh-CN" w:bidi="ar-SA"/>
    </w:rPr>
  </w:style>
  <w:style w:type="paragraph" w:customStyle="1" w:styleId="afffffffffffffffff">
    <w:name w:val="样式 表格文字 +"/>
    <w:basedOn w:val="afffffffff5"/>
    <w:qFormat/>
    <w:rsid w:val="00255462"/>
    <w:pPr>
      <w:adjustRightInd w:val="0"/>
      <w:snapToGrid w:val="0"/>
      <w:spacing w:line="360" w:lineRule="auto"/>
      <w:ind w:leftChars="0" w:left="0" w:firstLineChars="0" w:firstLine="420"/>
      <w:jc w:val="center"/>
    </w:pPr>
    <w:rPr>
      <w:rFonts w:ascii="Franklin Gothic Demi" w:eastAsia="仿宋_GB2312" w:hAnsi="Franklin Gothic Demi"/>
      <w:color w:val="000000"/>
      <w:sz w:val="24"/>
      <w:szCs w:val="24"/>
    </w:rPr>
  </w:style>
  <w:style w:type="paragraph" w:customStyle="1" w:styleId="afffffffff5">
    <w:name w:val="表格文字"/>
    <w:basedOn w:val="afff"/>
    <w:link w:val="Charff5"/>
    <w:qFormat/>
    <w:rsid w:val="00255462"/>
    <w:pPr>
      <w:widowControl w:val="0"/>
      <w:spacing w:line="240" w:lineRule="auto"/>
      <w:ind w:leftChars="-22" w:left="-7" w:hangingChars="26" w:hanging="55"/>
      <w:jc w:val="both"/>
    </w:pPr>
    <w:rPr>
      <w:rFonts w:ascii="宋体" w:hAnsi="宋体"/>
      <w:sz w:val="20"/>
      <w:szCs w:val="21"/>
      <w:lang w:val="x-none" w:eastAsia="x-none" w:bidi="ar-SA"/>
    </w:rPr>
  </w:style>
  <w:style w:type="paragraph" w:customStyle="1" w:styleId="context">
    <w:name w:val="context"/>
    <w:basedOn w:val="afff"/>
    <w:qFormat/>
    <w:rsid w:val="00255462"/>
    <w:pPr>
      <w:widowControl w:val="0"/>
      <w:autoSpaceDE w:val="0"/>
      <w:autoSpaceDN w:val="0"/>
      <w:adjustRightInd w:val="0"/>
      <w:spacing w:before="280" w:after="290" w:line="377" w:lineRule="auto"/>
      <w:ind w:left="284" w:firstLine="454"/>
      <w:textAlignment w:val="baseline"/>
    </w:pPr>
    <w:rPr>
      <w:rFonts w:ascii="Times New Roman" w:hAnsi="Times New Roman"/>
      <w:color w:val="000000"/>
      <w:sz w:val="28"/>
      <w:szCs w:val="20"/>
      <w:lang w:eastAsia="zh-CN" w:bidi="ar-SA"/>
    </w:rPr>
  </w:style>
  <w:style w:type="paragraph" w:customStyle="1" w:styleId="Char3CharCharCharCharCharCharCharCharCharChar1CharCharChar1">
    <w:name w:val="Char3 Char Char Char Char Char Char Char Char Char Char1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arCarCharChar">
    <w:name w:val="Car Car Char Char"/>
    <w:basedOn w:val="afff"/>
    <w:semiHidden/>
    <w:qFormat/>
    <w:rsid w:val="00255462"/>
    <w:pPr>
      <w:ind w:firstLine="420"/>
      <w:jc w:val="both"/>
    </w:pPr>
    <w:rPr>
      <w:rFonts w:ascii="宋体" w:hAnsi="宋体" w:cs="Arial"/>
      <w:color w:val="000000"/>
      <w:kern w:val="2"/>
      <w:sz w:val="24"/>
      <w:szCs w:val="20"/>
      <w:lang w:eastAsia="zh-CN" w:bidi="ar-SA"/>
    </w:rPr>
  </w:style>
  <w:style w:type="paragraph" w:customStyle="1" w:styleId="q6">
    <w:name w:val="q6"/>
    <w:basedOn w:val="60"/>
    <w:qFormat/>
    <w:rsid w:val="00255462"/>
    <w:pPr>
      <w:keepNext/>
      <w:keepLines/>
      <w:numPr>
        <w:numId w:val="0"/>
      </w:numPr>
      <w:tabs>
        <w:tab w:val="left" w:pos="0"/>
        <w:tab w:val="left" w:pos="3000"/>
      </w:tabs>
      <w:spacing w:before="0" w:after="0"/>
      <w:ind w:left="3000" w:firstLineChars="200" w:hanging="420"/>
    </w:pPr>
    <w:rPr>
      <w:rFonts w:ascii="黑体" w:hAnsi="黑体" w:cs="宋体"/>
      <w:color w:val="000000"/>
      <w:sz w:val="21"/>
      <w:szCs w:val="21"/>
      <w:lang w:val="en-US" w:eastAsia="zh-CN" w:bidi="ar-SA"/>
    </w:rPr>
  </w:style>
  <w:style w:type="paragraph" w:customStyle="1" w:styleId="Z">
    <w:name w:val="我的正文Z"/>
    <w:basedOn w:val="afff"/>
    <w:link w:val="ZCharChar"/>
    <w:qFormat/>
    <w:rsid w:val="00255462"/>
    <w:pPr>
      <w:widowControl w:val="0"/>
      <w:tabs>
        <w:tab w:val="left" w:pos="6840"/>
      </w:tabs>
      <w:ind w:firstLineChars="200" w:firstLine="480"/>
      <w:jc w:val="both"/>
    </w:pPr>
    <w:rPr>
      <w:color w:val="000000"/>
      <w:sz w:val="24"/>
      <w:lang w:val="x-none" w:eastAsia="x-none" w:bidi="ar-SA"/>
    </w:rPr>
  </w:style>
  <w:style w:type="paragraph" w:customStyle="1" w:styleId="Char190">
    <w:name w:val="Char19"/>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0">
    <w:name w:val="应急参数"/>
    <w:basedOn w:val="afffffe"/>
    <w:qFormat/>
    <w:rsid w:val="00255462"/>
    <w:pPr>
      <w:tabs>
        <w:tab w:val="left" w:pos="780"/>
        <w:tab w:val="left" w:pos="840"/>
      </w:tabs>
      <w:spacing w:beforeLines="50" w:before="156" w:beforeAutospacing="0" w:afterLines="50" w:after="156" w:afterAutospacing="0" w:line="500" w:lineRule="exact"/>
      <w:ind w:left="840" w:hanging="420"/>
    </w:pPr>
    <w:rPr>
      <w:rFonts w:cs="Times New Roman"/>
      <w:color w:val="000000"/>
      <w:sz w:val="28"/>
      <w:szCs w:val="28"/>
    </w:rPr>
  </w:style>
  <w:style w:type="paragraph" w:customStyle="1" w:styleId="q5">
    <w:name w:val="q5"/>
    <w:basedOn w:val="5"/>
    <w:qFormat/>
    <w:rsid w:val="00255462"/>
    <w:pPr>
      <w:keepNext/>
      <w:keepLines/>
      <w:numPr>
        <w:numId w:val="0"/>
      </w:numPr>
      <w:tabs>
        <w:tab w:val="left" w:pos="2580"/>
      </w:tabs>
      <w:spacing w:before="0" w:after="0"/>
      <w:ind w:left="2580" w:right="240"/>
    </w:pPr>
    <w:rPr>
      <w:rFonts w:ascii="宋体" w:hAnsi="宋体" w:cs="宋体"/>
      <w:i w:val="0"/>
      <w:iCs w:val="0"/>
      <w:color w:val="000000"/>
      <w:sz w:val="24"/>
      <w:szCs w:val="28"/>
      <w:lang w:val="en-US" w:eastAsia="zh-CN" w:bidi="ar-SA"/>
    </w:rPr>
  </w:style>
  <w:style w:type="paragraph" w:customStyle="1" w:styleId="xl221">
    <w:name w:val="xl22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xl170">
    <w:name w:val="xl17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f0">
    <w:name w:val="标题文本"/>
    <w:basedOn w:val="afffe"/>
    <w:next w:val="afffe"/>
    <w:qFormat/>
    <w:rsid w:val="00255462"/>
    <w:pPr>
      <w:numPr>
        <w:numId w:val="15"/>
      </w:numPr>
      <w:tabs>
        <w:tab w:val="clear" w:pos="0"/>
        <w:tab w:val="left" w:pos="360"/>
        <w:tab w:val="left" w:pos="980"/>
      </w:tabs>
      <w:spacing w:before="280" w:after="290" w:line="300" w:lineRule="auto"/>
      <w:ind w:left="980" w:hanging="420"/>
    </w:pPr>
    <w:rPr>
      <w:color w:val="000000"/>
      <w:lang w:val="en-US" w:eastAsia="zh-CN" w:bidi="ar-SA"/>
    </w:rPr>
  </w:style>
  <w:style w:type="paragraph" w:customStyle="1" w:styleId="afffffffffffffffff1">
    <w:name w:val="版权、前言、阅读指南正文"/>
    <w:basedOn w:val="afff"/>
    <w:qFormat/>
    <w:rsid w:val="00255462"/>
    <w:pPr>
      <w:widowControl w:val="0"/>
      <w:spacing w:before="240" w:after="240"/>
      <w:ind w:firstLine="420"/>
      <w:jc w:val="both"/>
    </w:pPr>
    <w:rPr>
      <w:rFonts w:ascii="宋体" w:hAnsi="宋体" w:cs="宋体"/>
      <w:color w:val="000000"/>
      <w:kern w:val="2"/>
      <w:sz w:val="24"/>
      <w:szCs w:val="20"/>
      <w:lang w:eastAsia="zh-CN" w:bidi="ar-SA"/>
    </w:rPr>
  </w:style>
  <w:style w:type="paragraph" w:customStyle="1" w:styleId="My2">
    <w:name w:val="My标题2"/>
    <w:basedOn w:val="24"/>
    <w:next w:val="afff"/>
    <w:qFormat/>
    <w:rsid w:val="00255462"/>
    <w:pPr>
      <w:keepLines/>
      <w:widowControl w:val="0"/>
      <w:numPr>
        <w:ilvl w:val="0"/>
        <w:numId w:val="0"/>
      </w:numPr>
      <w:tabs>
        <w:tab w:val="left" w:pos="0"/>
        <w:tab w:val="left" w:pos="720"/>
        <w:tab w:val="left" w:pos="840"/>
      </w:tabs>
      <w:adjustRightInd w:val="0"/>
      <w:spacing w:before="360" w:after="120"/>
      <w:ind w:left="567" w:hanging="420"/>
      <w:textAlignment w:val="baseline"/>
    </w:pPr>
    <w:rPr>
      <w:rFonts w:ascii="宋体" w:hAnsi="宋体"/>
      <w:bCs w:val="0"/>
      <w:i w:val="0"/>
      <w:iCs w:val="0"/>
      <w:color w:val="000000"/>
      <w:sz w:val="24"/>
      <w:szCs w:val="20"/>
      <w:lang w:val="en-US" w:eastAsia="zh-CN"/>
    </w:rPr>
  </w:style>
  <w:style w:type="paragraph" w:customStyle="1" w:styleId="THCTR">
    <w:name w:val="TH_CTR"/>
    <w:basedOn w:val="THFL"/>
    <w:qFormat/>
    <w:rsid w:val="00255462"/>
    <w:pPr>
      <w:jc w:val="center"/>
    </w:pPr>
  </w:style>
  <w:style w:type="paragraph" w:customStyle="1" w:styleId="xl265">
    <w:name w:val="xl265"/>
    <w:basedOn w:val="afff"/>
    <w:qFormat/>
    <w:rsid w:val="00255462"/>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1ff4">
    <w:name w:val="样式 题注 + 居中1"/>
    <w:basedOn w:val="affffa"/>
    <w:qFormat/>
    <w:rsid w:val="00255462"/>
    <w:pPr>
      <w:keepNext/>
      <w:widowControl w:val="0"/>
      <w:spacing w:beforeLines="50" w:before="156" w:afterLines="50" w:after="156"/>
      <w:ind w:firstLineChars="0" w:firstLine="420"/>
      <w:jc w:val="center"/>
    </w:pPr>
    <w:rPr>
      <w:rFonts w:ascii="宋体" w:eastAsia="楷体_GB2312" w:hAnsi="宋体" w:cs="宋体"/>
      <w:color w:val="000000"/>
      <w:sz w:val="24"/>
      <w:szCs w:val="21"/>
      <w:lang w:val="en-US" w:eastAsia="zh-CN"/>
    </w:rPr>
  </w:style>
  <w:style w:type="paragraph" w:customStyle="1" w:styleId="Norm">
    <w:name w:val="Norm"/>
    <w:qFormat/>
    <w:rsid w:val="00255462"/>
    <w:pPr>
      <w:spacing w:before="120"/>
      <w:jc w:val="both"/>
    </w:pPr>
    <w:rPr>
      <w:rFonts w:ascii="Times New Roman" w:hAnsi="Times New Roman"/>
      <w:color w:val="000000"/>
      <w:sz w:val="22"/>
      <w:lang w:eastAsia="en-US"/>
    </w:rPr>
  </w:style>
  <w:style w:type="paragraph" w:customStyle="1" w:styleId="afffffffffff2">
    <w:name w:val="投标文件 正文首行缩进"/>
    <w:basedOn w:val="2f9"/>
    <w:link w:val="Charffff0"/>
    <w:qFormat/>
    <w:rsid w:val="00255462"/>
    <w:pPr>
      <w:widowControl/>
      <w:spacing w:before="-1" w:after="220" w:line="360" w:lineRule="auto"/>
      <w:ind w:leftChars="0" w:left="0" w:firstLine="200"/>
      <w:jc w:val="left"/>
    </w:pPr>
    <w:rPr>
      <w:rFonts w:ascii="Arial" w:hAnsi="Arial"/>
      <w:color w:val="000000"/>
      <w:lang w:eastAsia="x-none" w:bidi="ar-SA"/>
    </w:rPr>
  </w:style>
  <w:style w:type="paragraph" w:customStyle="1" w:styleId="afffffffffffffffff2">
    <w:name w:val="封面"/>
    <w:basedOn w:val="afff"/>
    <w:qFormat/>
    <w:rsid w:val="00255462"/>
    <w:pPr>
      <w:widowControl w:val="0"/>
      <w:adjustRightInd w:val="0"/>
      <w:spacing w:line="360" w:lineRule="atLeast"/>
      <w:ind w:firstLine="420"/>
      <w:jc w:val="right"/>
    </w:pPr>
    <w:rPr>
      <w:rFonts w:ascii="宋体" w:hAnsi="宋体"/>
      <w:color w:val="000000"/>
      <w:sz w:val="24"/>
      <w:szCs w:val="20"/>
      <w:lang w:eastAsia="zh-CN" w:bidi="ar-SA"/>
    </w:rPr>
  </w:style>
  <w:style w:type="paragraph" w:customStyle="1" w:styleId="1ff5">
    <w:name w:val="签名1"/>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my">
    <w:name w:val="my正文"/>
    <w:basedOn w:val="afff"/>
    <w:link w:val="myChar"/>
    <w:qFormat/>
    <w:rsid w:val="00255462"/>
    <w:pPr>
      <w:widowControl w:val="0"/>
      <w:ind w:firstLineChars="200" w:firstLine="480"/>
      <w:jc w:val="both"/>
    </w:pPr>
    <w:rPr>
      <w:color w:val="000000"/>
      <w:sz w:val="24"/>
      <w:lang w:val="x-none" w:eastAsia="x-none" w:bidi="ar-SA"/>
    </w:rPr>
  </w:style>
  <w:style w:type="paragraph" w:customStyle="1" w:styleId="320">
    <w:name w:val="正文文本 32"/>
    <w:basedOn w:val="afff"/>
    <w:qFormat/>
    <w:rsid w:val="00255462"/>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list1">
    <w:name w:val="list1"/>
    <w:basedOn w:val="normal1"/>
    <w:qFormat/>
    <w:rsid w:val="00255462"/>
    <w:pPr>
      <w:keepNext/>
      <w:tabs>
        <w:tab w:val="left" w:pos="720"/>
      </w:tabs>
      <w:spacing w:beforeLines="300" w:before="936"/>
      <w:ind w:left="720" w:firstLineChars="0" w:hanging="720"/>
      <w:outlineLvl w:val="0"/>
    </w:pPr>
    <w:rPr>
      <w:b/>
      <w:sz w:val="28"/>
      <w:szCs w:val="28"/>
      <w:lang w:val="en-US"/>
    </w:rPr>
  </w:style>
  <w:style w:type="paragraph" w:customStyle="1" w:styleId="afffffffffffffffff3">
    <w:name w:val="!说明"/>
    <w:basedOn w:val="afff"/>
    <w:next w:val="afff"/>
    <w:qFormat/>
    <w:rsid w:val="00255462"/>
    <w:pPr>
      <w:widowControl w:val="0"/>
      <w:spacing w:before="280" w:after="290" w:line="377" w:lineRule="auto"/>
      <w:ind w:firstLine="420"/>
      <w:jc w:val="both"/>
    </w:pPr>
    <w:rPr>
      <w:rFonts w:ascii="Times New Roman" w:hAnsi="Times New Roman"/>
      <w:i/>
      <w:color w:val="0000FF"/>
      <w:kern w:val="2"/>
      <w:sz w:val="24"/>
      <w:szCs w:val="21"/>
      <w:lang w:eastAsia="zh-CN" w:bidi="ar-SA"/>
    </w:rPr>
  </w:style>
  <w:style w:type="paragraph" w:customStyle="1" w:styleId="afffffffd">
    <w:name w:val="_正文段落"/>
    <w:basedOn w:val="afff"/>
    <w:link w:val="Charf0"/>
    <w:qFormat/>
    <w:rsid w:val="00255462"/>
    <w:pPr>
      <w:widowControl w:val="0"/>
      <w:spacing w:beforeLines="15" w:before="46" w:afterLines="30" w:after="93"/>
      <w:ind w:firstLineChars="200" w:firstLine="200"/>
      <w:jc w:val="both"/>
    </w:pPr>
    <w:rPr>
      <w:color w:val="000000"/>
      <w:sz w:val="24"/>
      <w:lang w:val="x-none" w:eastAsia="x-none" w:bidi="ar-SA"/>
    </w:rPr>
  </w:style>
  <w:style w:type="paragraph" w:customStyle="1" w:styleId="001">
    <w:name w:val="正文00"/>
    <w:basedOn w:val="afffe"/>
    <w:link w:val="00Char0"/>
    <w:qFormat/>
    <w:rsid w:val="00255462"/>
    <w:pPr>
      <w:widowControl w:val="0"/>
      <w:tabs>
        <w:tab w:val="left" w:pos="0"/>
      </w:tabs>
      <w:ind w:firstLineChars="200" w:firstLine="480"/>
      <w:jc w:val="both"/>
    </w:pPr>
    <w:rPr>
      <w:rFonts w:ascii="宋体" w:hAnsi="宋体"/>
      <w:color w:val="000000"/>
      <w:kern w:val="28"/>
      <w:szCs w:val="24"/>
      <w:lang w:eastAsia="x-none" w:bidi="ar-SA"/>
    </w:rPr>
  </w:style>
  <w:style w:type="paragraph" w:customStyle="1" w:styleId="1110">
    <w:name w:val="样式 样式 标题 1 + 黑体 三号 + 段前: 1 行 段后: 1 行"/>
    <w:basedOn w:val="afff"/>
    <w:qFormat/>
    <w:rsid w:val="00255462"/>
    <w:pPr>
      <w:keepNext/>
      <w:keepLines/>
      <w:widowControl w:val="0"/>
      <w:tabs>
        <w:tab w:val="left" w:pos="1260"/>
      </w:tabs>
      <w:spacing w:beforeLines="100" w:before="312" w:afterLines="100" w:after="312"/>
      <w:ind w:left="1260" w:hanging="420"/>
      <w:jc w:val="both"/>
      <w:outlineLvl w:val="0"/>
    </w:pPr>
    <w:rPr>
      <w:rFonts w:ascii="宋体" w:hAnsi="宋体" w:cs="宋体"/>
      <w:b/>
      <w:bCs/>
      <w:color w:val="000000"/>
      <w:spacing w:val="10"/>
      <w:kern w:val="44"/>
      <w:sz w:val="32"/>
      <w:szCs w:val="32"/>
      <w:lang w:eastAsia="zh-CN" w:bidi="ar-SA"/>
    </w:rPr>
  </w:style>
  <w:style w:type="paragraph" w:customStyle="1" w:styleId="CharCharCharCharCharCharCharCharCharChar4">
    <w:name w:val="Char Char Char Char 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3099">
    <w:name w:val="样式 标题 3 + 首行缩进:  0.99 厘米"/>
    <w:basedOn w:val="30"/>
    <w:qFormat/>
    <w:rsid w:val="00255462"/>
    <w:pPr>
      <w:keepLines/>
      <w:widowControl w:val="0"/>
      <w:numPr>
        <w:ilvl w:val="0"/>
        <w:numId w:val="0"/>
      </w:numPr>
      <w:tabs>
        <w:tab w:val="left" w:pos="0"/>
        <w:tab w:val="left" w:pos="2160"/>
      </w:tabs>
      <w:spacing w:before="260" w:after="260" w:line="480" w:lineRule="auto"/>
      <w:ind w:left="720" w:hanging="720"/>
    </w:pPr>
    <w:rPr>
      <w:rFonts w:ascii="Times New Roman" w:hAnsi="Times New Roman" w:cs="宋体"/>
      <w:color w:val="000000"/>
      <w:kern w:val="2"/>
      <w:szCs w:val="20"/>
      <w:lang w:val="en-US" w:eastAsia="zh-CN" w:bidi="ar-SA"/>
    </w:rPr>
  </w:style>
  <w:style w:type="paragraph" w:customStyle="1" w:styleId="5h5BlockLabelH5PIM5dashdsddh51heading51h1">
    <w:name w:val="样式 标题 5h5Block LabelH5PIM 5第四层条dashdsddh51heading 51h...1"/>
    <w:basedOn w:val="5"/>
    <w:link w:val="5h5BlockLabelH5PIM5dashdsddh51heading51h1Char"/>
    <w:qFormat/>
    <w:rsid w:val="00255462"/>
    <w:pPr>
      <w:keepNext/>
      <w:keepLines/>
      <w:widowControl w:val="0"/>
      <w:numPr>
        <w:ilvl w:val="0"/>
        <w:numId w:val="0"/>
      </w:numPr>
      <w:tabs>
        <w:tab w:val="left" w:pos="2818"/>
      </w:tabs>
      <w:spacing w:afterLines="50" w:after="156"/>
      <w:ind w:left="2818" w:hanging="1008"/>
      <w:jc w:val="both"/>
    </w:pPr>
    <w:rPr>
      <w:rFonts w:ascii="宋体" w:hAnsi="宋体"/>
      <w:i w:val="0"/>
      <w:color w:val="000000"/>
      <w:sz w:val="28"/>
      <w:szCs w:val="28"/>
      <w:lang w:eastAsia="x-none" w:bidi="ar-SA"/>
    </w:rPr>
  </w:style>
  <w:style w:type="paragraph" w:customStyle="1" w:styleId="af9">
    <w:name w:val="表格题注"/>
    <w:next w:val="afff"/>
    <w:qFormat/>
    <w:rsid w:val="00255462"/>
    <w:pPr>
      <w:keepLines/>
      <w:numPr>
        <w:ilvl w:val="8"/>
        <w:numId w:val="16"/>
      </w:numPr>
      <w:spacing w:beforeLines="100" w:before="312"/>
      <w:ind w:left="1089" w:hanging="369"/>
      <w:jc w:val="center"/>
    </w:pPr>
    <w:rPr>
      <w:rFonts w:ascii="Arial" w:hAnsi="Arial"/>
      <w:sz w:val="18"/>
      <w:szCs w:val="18"/>
    </w:rPr>
  </w:style>
  <w:style w:type="paragraph" w:customStyle="1" w:styleId="afffffffffffffffff4">
    <w:name w:val="图表"/>
    <w:basedOn w:val="afffffffffffffffff5"/>
    <w:qFormat/>
    <w:rsid w:val="00255462"/>
  </w:style>
  <w:style w:type="paragraph" w:customStyle="1" w:styleId="afffffffffffffffff6">
    <w:name w:val="题头内容"/>
    <w:basedOn w:val="afff"/>
    <w:qFormat/>
    <w:rsid w:val="00255462"/>
    <w:pPr>
      <w:widowControl w:val="0"/>
      <w:adjustRightInd w:val="0"/>
      <w:spacing w:before="120" w:after="120" w:line="312" w:lineRule="atLeast"/>
      <w:ind w:right="879" w:firstLine="839"/>
      <w:jc w:val="center"/>
      <w:textAlignment w:val="baseline"/>
    </w:pPr>
    <w:rPr>
      <w:rFonts w:ascii="黑体" w:hAnsi="Times New Roman"/>
      <w:color w:val="000000"/>
      <w:sz w:val="32"/>
      <w:szCs w:val="20"/>
      <w:lang w:eastAsia="zh-CN" w:bidi="ar-SA"/>
    </w:rPr>
  </w:style>
  <w:style w:type="paragraph" w:customStyle="1" w:styleId="THFL">
    <w:name w:val="TH_FL"/>
    <w:basedOn w:val="afff"/>
    <w:qFormat/>
    <w:rsid w:val="00255462"/>
    <w:pPr>
      <w:spacing w:before="40" w:after="40" w:line="220" w:lineRule="exact"/>
      <w:ind w:firstLine="420"/>
    </w:pPr>
    <w:rPr>
      <w:rFonts w:ascii="IDCSansSerif" w:hAnsi="IDCSansSerif"/>
      <w:color w:val="000000"/>
      <w:kern w:val="16"/>
      <w:sz w:val="18"/>
      <w:szCs w:val="20"/>
      <w:lang w:eastAsia="zh-CN" w:bidi="ar-SA"/>
    </w:rPr>
  </w:style>
  <w:style w:type="paragraph" w:customStyle="1" w:styleId="3">
    <w:name w:val="项目符号3"/>
    <w:basedOn w:val="afffffffffff"/>
    <w:qFormat/>
    <w:rsid w:val="00255462"/>
    <w:pPr>
      <w:widowControl/>
      <w:numPr>
        <w:numId w:val="17"/>
      </w:numPr>
      <w:tabs>
        <w:tab w:val="clear" w:pos="820"/>
        <w:tab w:val="num" w:pos="-849"/>
        <w:tab w:val="left" w:pos="360"/>
        <w:tab w:val="left" w:pos="425"/>
        <w:tab w:val="left" w:pos="1620"/>
      </w:tabs>
      <w:spacing w:before="-1" w:after="-1"/>
      <w:ind w:leftChars="600" w:left="0" w:firstLine="0"/>
      <w:jc w:val="left"/>
    </w:pPr>
    <w:rPr>
      <w:rFonts w:ascii="Arial Unicode MS" w:hAnsi="Arial Unicode MS" w:cs="Arial"/>
      <w:color w:val="auto"/>
      <w:szCs w:val="20"/>
    </w:rPr>
  </w:style>
  <w:style w:type="paragraph" w:customStyle="1" w:styleId="xl123">
    <w:name w:val="xl12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b/>
      <w:bCs/>
      <w:sz w:val="20"/>
      <w:szCs w:val="20"/>
      <w:lang w:eastAsia="zh-CN" w:bidi="ar-SA"/>
    </w:rPr>
  </w:style>
  <w:style w:type="paragraph" w:customStyle="1" w:styleId="3-">
    <w:name w:val="标题3-通用文档模板"/>
    <w:basedOn w:val="afff"/>
    <w:qFormat/>
    <w:rsid w:val="00255462"/>
    <w:pPr>
      <w:keepNext/>
      <w:keepLines/>
      <w:numPr>
        <w:ilvl w:val="2"/>
        <w:numId w:val="14"/>
      </w:numPr>
      <w:tabs>
        <w:tab w:val="left" w:pos="360"/>
      </w:tabs>
      <w:adjustRightInd w:val="0"/>
      <w:spacing w:before="-1" w:afterLines="50" w:after="156" w:line="300" w:lineRule="auto"/>
      <w:ind w:left="0" w:firstLine="0"/>
      <w:outlineLvl w:val="2"/>
    </w:pPr>
    <w:rPr>
      <w:rFonts w:ascii="Times New Roman" w:hAnsi="Times New Roman"/>
      <w:color w:val="000000"/>
      <w:sz w:val="24"/>
      <w:lang w:eastAsia="zh-CN" w:bidi="ar-SA"/>
    </w:rPr>
  </w:style>
  <w:style w:type="paragraph" w:customStyle="1" w:styleId="4e">
    <w:name w:val="正文缩进4"/>
    <w:qFormat/>
    <w:rsid w:val="00255462"/>
    <w:pPr>
      <w:widowControl w:val="0"/>
      <w:suppressAutoHyphens/>
      <w:ind w:firstLine="420"/>
    </w:pPr>
    <w:rPr>
      <w:rFonts w:ascii="Times New Roman" w:hAnsi="Times New Roman"/>
      <w:kern w:val="1"/>
      <w:sz w:val="24"/>
      <w:szCs w:val="21"/>
    </w:rPr>
  </w:style>
  <w:style w:type="paragraph" w:customStyle="1" w:styleId="li">
    <w:name w:val="li_正文"/>
    <w:basedOn w:val="afff"/>
    <w:qFormat/>
    <w:rsid w:val="00255462"/>
    <w:pPr>
      <w:widowControl w:val="0"/>
      <w:ind w:firstLineChars="200" w:firstLine="560"/>
      <w:jc w:val="both"/>
    </w:pPr>
    <w:rPr>
      <w:rFonts w:ascii="仿宋_GB2312" w:eastAsia="仿宋_GB2312" w:hAnsi="Times New Roman"/>
      <w:kern w:val="2"/>
      <w:sz w:val="28"/>
      <w:szCs w:val="28"/>
      <w:lang w:eastAsia="zh-CN" w:bidi="ar-SA"/>
    </w:rPr>
  </w:style>
  <w:style w:type="paragraph" w:customStyle="1" w:styleId="affffffffffffff5">
    <w:name w:val="常规"/>
    <w:basedOn w:val="afff"/>
    <w:link w:val="Charfffffe"/>
    <w:qFormat/>
    <w:rsid w:val="00255462"/>
    <w:pPr>
      <w:widowControl w:val="0"/>
      <w:spacing w:beforeLines="100" w:before="312" w:afterLines="100" w:after="312"/>
      <w:ind w:left="1134" w:firstLine="420"/>
      <w:jc w:val="both"/>
    </w:pPr>
    <w:rPr>
      <w:color w:val="000000"/>
      <w:sz w:val="24"/>
      <w:szCs w:val="21"/>
      <w:lang w:val="x-none" w:eastAsia="x-none" w:bidi="ar-SA"/>
    </w:rPr>
  </w:style>
  <w:style w:type="paragraph" w:customStyle="1" w:styleId="5c">
    <w:name w:val="列出段落5"/>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a50">
    <w:name w:val="a5"/>
    <w:basedOn w:val="5H512heading5Level3-ih5PIM5h51headi"/>
    <w:qFormat/>
    <w:rsid w:val="00255462"/>
    <w:pPr>
      <w:widowControl w:val="0"/>
      <w:numPr>
        <w:ilvl w:val="0"/>
      </w:numPr>
      <w:tabs>
        <w:tab w:val="clear" w:pos="992"/>
        <w:tab w:val="clear" w:pos="2580"/>
        <w:tab w:val="left" w:pos="900"/>
        <w:tab w:val="left" w:pos="1352"/>
      </w:tabs>
      <w:spacing w:beforeLines="100" w:before="312" w:afterLines="100" w:after="312"/>
      <w:ind w:left="360" w:right="0" w:firstLineChars="200" w:hanging="1327"/>
    </w:pPr>
    <w:rPr>
      <w:rFonts w:ascii="Times New Roman" w:eastAsia="仿宋_GB2312" w:hAnsi="Times New Roman" w:cs="Times New Roman"/>
      <w:kern w:val="2"/>
    </w:rPr>
  </w:style>
  <w:style w:type="paragraph" w:customStyle="1" w:styleId="5d">
    <w:name w:val="正文缩进5"/>
    <w:qFormat/>
    <w:rsid w:val="00255462"/>
    <w:pPr>
      <w:spacing w:before="280" w:after="290" w:line="300" w:lineRule="auto"/>
      <w:ind w:firstLineChars="200" w:firstLine="480"/>
    </w:pPr>
    <w:rPr>
      <w:rFonts w:ascii="Arial" w:eastAsia="仿宋_GB2312" w:hAnsi="Arial"/>
      <w:kern w:val="2"/>
      <w:sz w:val="28"/>
    </w:rPr>
  </w:style>
  <w:style w:type="paragraph" w:customStyle="1" w:styleId="afffffffffffffffff7">
    <w:name w:val="源代码"/>
    <w:basedOn w:val="afff"/>
    <w:qFormat/>
    <w:rsid w:val="00255462"/>
    <w:pPr>
      <w:widowControl w:val="0"/>
      <w:shd w:val="clear" w:color="auto" w:fill="CCCCCC"/>
      <w:ind w:firstLine="420"/>
      <w:jc w:val="both"/>
    </w:pPr>
    <w:rPr>
      <w:rFonts w:ascii="Times New Roman" w:hAnsi="Times New Roman" w:cs="宋体"/>
      <w:i/>
      <w:iCs/>
      <w:color w:val="000000"/>
      <w:kern w:val="2"/>
      <w:sz w:val="18"/>
      <w:szCs w:val="18"/>
      <w:lang w:eastAsia="zh-CN" w:bidi="ar-SA"/>
    </w:rPr>
  </w:style>
  <w:style w:type="paragraph" w:customStyle="1" w:styleId="bulletdash0">
    <w:name w:val="bullet dash"/>
    <w:qFormat/>
    <w:rsid w:val="00255462"/>
    <w:pPr>
      <w:tabs>
        <w:tab w:val="left" w:pos="216"/>
        <w:tab w:val="left" w:pos="720"/>
      </w:tabs>
      <w:spacing w:after="60" w:line="220" w:lineRule="exact"/>
      <w:ind w:left="720" w:hanging="360"/>
    </w:pPr>
    <w:rPr>
      <w:rFonts w:ascii="Futura Bk" w:hAnsi="Futura Bk"/>
      <w:sz w:val="18"/>
      <w:lang w:eastAsia="en-US"/>
    </w:rPr>
  </w:style>
  <w:style w:type="paragraph" w:customStyle="1" w:styleId="xl260">
    <w:name w:val="xl260"/>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ff8">
    <w:name w:val="项目介绍"/>
    <w:basedOn w:val="afff"/>
    <w:qFormat/>
    <w:rsid w:val="00255462"/>
    <w:pPr>
      <w:tabs>
        <w:tab w:val="left" w:pos="2730"/>
        <w:tab w:val="left" w:pos="5000"/>
        <w:tab w:val="left" w:pos="5600"/>
      </w:tabs>
      <w:spacing w:before="-1" w:after="-1"/>
      <w:ind w:firstLineChars="236" w:firstLine="566"/>
    </w:pPr>
    <w:rPr>
      <w:rFonts w:ascii="宋体" w:eastAsia="楷体_GB2312" w:hAnsi="宋体" w:cs="宋体"/>
      <w:bCs/>
      <w:snapToGrid w:val="0"/>
      <w:color w:val="000000"/>
      <w:kern w:val="21"/>
      <w:sz w:val="24"/>
      <w:szCs w:val="28"/>
      <w:lang w:eastAsia="zh-CN" w:bidi="ar-SA"/>
    </w:rPr>
  </w:style>
  <w:style w:type="paragraph" w:customStyle="1" w:styleId="afffffffffffffffff9">
    <w:name w:val="图形文字：居中"/>
    <w:basedOn w:val="afff"/>
    <w:qFormat/>
    <w:rsid w:val="00255462"/>
    <w:pPr>
      <w:widowControl w:val="0"/>
      <w:adjustRightInd w:val="0"/>
      <w:snapToGrid w:val="0"/>
      <w:spacing w:before="280" w:after="290" w:line="500" w:lineRule="atLeast"/>
      <w:ind w:firstLine="420"/>
      <w:jc w:val="center"/>
    </w:pPr>
    <w:rPr>
      <w:rFonts w:ascii="Times New Roman" w:eastAsia="仿宋_GB2312" w:hAnsi="Times New Roman"/>
      <w:color w:val="000000"/>
      <w:kern w:val="2"/>
      <w:sz w:val="36"/>
      <w:szCs w:val="20"/>
      <w:lang w:eastAsia="zh-CN" w:bidi="ar-SA"/>
    </w:rPr>
  </w:style>
  <w:style w:type="paragraph" w:customStyle="1" w:styleId="graphicheadings">
    <w:name w:val="graphicheadings"/>
    <w:basedOn w:val="afff"/>
    <w:qFormat/>
    <w:rsid w:val="00255462"/>
    <w:pPr>
      <w:spacing w:before="300" w:after="75"/>
      <w:ind w:firstLine="420"/>
    </w:pPr>
    <w:rPr>
      <w:rFonts w:ascii="宋体" w:hAnsi="宋体" w:cs="宋体"/>
      <w:color w:val="333333"/>
      <w:sz w:val="24"/>
      <w:lang w:eastAsia="zh-CN" w:bidi="ar-SA"/>
    </w:rPr>
  </w:style>
  <w:style w:type="paragraph" w:customStyle="1" w:styleId="1">
    <w:name w:val="方案标题1"/>
    <w:basedOn w:val="affffd"/>
    <w:qFormat/>
    <w:rsid w:val="00255462"/>
    <w:pPr>
      <w:widowControl w:val="0"/>
      <w:numPr>
        <w:ilvl w:val="1"/>
        <w:numId w:val="18"/>
      </w:numPr>
      <w:tabs>
        <w:tab w:val="clear" w:pos="720"/>
        <w:tab w:val="left" w:pos="360"/>
        <w:tab w:val="left" w:pos="1440"/>
      </w:tabs>
      <w:spacing w:before="120" w:after="240"/>
      <w:ind w:left="-2" w:hanging="420"/>
      <w:jc w:val="both"/>
    </w:pPr>
    <w:rPr>
      <w:rFonts w:ascii="宋体" w:hAnsi="宋体" w:cs="Arial"/>
      <w:color w:val="000000"/>
      <w:kern w:val="2"/>
      <w:sz w:val="36"/>
      <w:lang w:val="en-US" w:eastAsia="zh-CN"/>
    </w:rPr>
  </w:style>
  <w:style w:type="paragraph" w:customStyle="1" w:styleId="xl142">
    <w:name w:val="xl14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l242">
    <w:name w:val="xl24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customStyle="1" w:styleId="112">
    <w:name w:val="引文目录标题11"/>
    <w:basedOn w:val="afff"/>
    <w:next w:val="afff"/>
    <w:qFormat/>
    <w:rsid w:val="00255462"/>
    <w:pPr>
      <w:widowControl w:val="0"/>
      <w:spacing w:before="120"/>
      <w:ind w:firstLine="420"/>
    </w:pPr>
    <w:rPr>
      <w:rFonts w:ascii="宋体" w:hAnsi="Times New Roman"/>
      <w:color w:val="000000"/>
      <w:sz w:val="24"/>
      <w:szCs w:val="20"/>
      <w:u w:color="000000"/>
      <w:lang w:eastAsia="zh-CN" w:bidi="ar-SA"/>
    </w:rPr>
  </w:style>
  <w:style w:type="paragraph" w:customStyle="1" w:styleId="afffffffffffffffffa">
    <w:name w:val="列表内容"/>
    <w:basedOn w:val="afff"/>
    <w:next w:val="afff"/>
    <w:qFormat/>
    <w:rsid w:val="00255462"/>
    <w:pPr>
      <w:tabs>
        <w:tab w:val="left" w:pos="840"/>
      </w:tabs>
      <w:ind w:left="825" w:hanging="360"/>
    </w:pPr>
    <w:rPr>
      <w:rFonts w:ascii="Times New Roman" w:hAnsi="Times New Roman"/>
      <w:color w:val="000000"/>
      <w:sz w:val="18"/>
      <w:szCs w:val="20"/>
      <w:lang w:eastAsia="zh-CN" w:bidi="ar-SA"/>
    </w:rPr>
  </w:style>
  <w:style w:type="paragraph" w:customStyle="1" w:styleId="content">
    <w:name w:val="content"/>
    <w:basedOn w:val="afff"/>
    <w:qFormat/>
    <w:rsid w:val="00255462"/>
    <w:pPr>
      <w:spacing w:before="100" w:beforeAutospacing="1" w:after="100" w:afterAutospacing="1" w:line="330" w:lineRule="atLeast"/>
      <w:ind w:firstLine="420"/>
    </w:pPr>
    <w:rPr>
      <w:rFonts w:ascii="宋体" w:hAnsi="宋体"/>
      <w:color w:val="000000"/>
      <w:sz w:val="24"/>
      <w:szCs w:val="21"/>
      <w:lang w:eastAsia="zh-CN" w:bidi="ar-SA"/>
    </w:rPr>
  </w:style>
  <w:style w:type="paragraph" w:customStyle="1" w:styleId="afffffffffffffffffb">
    <w:name w:val="表格文字加粗"/>
    <w:semiHidden/>
    <w:qFormat/>
    <w:rsid w:val="00255462"/>
    <w:pPr>
      <w:widowControl w:val="0"/>
      <w:snapToGrid w:val="0"/>
      <w:jc w:val="center"/>
    </w:pPr>
    <w:rPr>
      <w:rFonts w:ascii="Times New Roman" w:eastAsia="文鼎CS仿宋体" w:hAnsi="Times New Roman"/>
      <w:kern w:val="2"/>
      <w:sz w:val="24"/>
      <w:szCs w:val="24"/>
    </w:rPr>
  </w:style>
  <w:style w:type="paragraph" w:customStyle="1" w:styleId="afffffffffffffffffc">
    <w:name w:val="可研正文"/>
    <w:basedOn w:val="afff"/>
    <w:qFormat/>
    <w:rsid w:val="00255462"/>
    <w:pPr>
      <w:widowControl w:val="0"/>
      <w:spacing w:line="440" w:lineRule="atLeast"/>
      <w:ind w:firstLine="567"/>
      <w:jc w:val="both"/>
    </w:pPr>
    <w:rPr>
      <w:rFonts w:ascii="仿宋_GB2312" w:eastAsia="仿宋_GB2312" w:hAnsi="Times New Roman" w:hint="eastAsia"/>
      <w:color w:val="000000"/>
      <w:kern w:val="2"/>
      <w:sz w:val="28"/>
      <w:szCs w:val="20"/>
      <w:lang w:eastAsia="zh-CN" w:bidi="ar-SA"/>
    </w:rPr>
  </w:style>
  <w:style w:type="paragraph" w:customStyle="1" w:styleId="figure">
    <w:name w:val="figur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d">
    <w:name w:val="工程建设节标题"/>
    <w:basedOn w:val="affffffffffffffff8"/>
    <w:next w:val="afffe"/>
    <w:qFormat/>
    <w:rsid w:val="00255462"/>
    <w:pPr>
      <w:tabs>
        <w:tab w:val="clear" w:pos="840"/>
        <w:tab w:val="left" w:pos="525"/>
        <w:tab w:val="left" w:pos="1260"/>
      </w:tabs>
      <w:spacing w:before="400" w:after="400" w:line="240" w:lineRule="auto"/>
      <w:ind w:left="1260"/>
      <w:outlineLvl w:val="2"/>
    </w:pPr>
    <w:rPr>
      <w:sz w:val="21"/>
    </w:rPr>
  </w:style>
  <w:style w:type="paragraph" w:customStyle="1" w:styleId="222">
    <w:name w:val="样式 样式 正文首行缩进 2 + 首行缩进:  2 字符 + 首行缩进:  2 字符"/>
    <w:basedOn w:val="afff"/>
    <w:qFormat/>
    <w:rsid w:val="00255462"/>
    <w:pPr>
      <w:widowControl w:val="0"/>
      <w:ind w:firstLineChars="200" w:firstLine="480"/>
      <w:jc w:val="both"/>
    </w:pPr>
    <w:rPr>
      <w:rFonts w:ascii="Times New Roman" w:hAnsi="Times New Roman"/>
      <w:color w:val="000000"/>
      <w:kern w:val="2"/>
      <w:sz w:val="24"/>
      <w:szCs w:val="20"/>
      <w:lang w:eastAsia="zh-CN" w:bidi="ar-SA"/>
    </w:rPr>
  </w:style>
  <w:style w:type="paragraph" w:customStyle="1" w:styleId="3prop3H3level3PIM33h33headingheading3Heading3">
    <w:name w:val="样式 标题 3prop3H3level_3PIM 33h33headingheading 3Heading 3..."/>
    <w:basedOn w:val="30"/>
    <w:qFormat/>
    <w:rsid w:val="00255462"/>
    <w:pPr>
      <w:keepLines/>
      <w:numPr>
        <w:ilvl w:val="0"/>
        <w:numId w:val="0"/>
      </w:numPr>
      <w:tabs>
        <w:tab w:val="left" w:pos="720"/>
        <w:tab w:val="left" w:pos="2160"/>
      </w:tabs>
      <w:spacing w:before="120" w:after="120"/>
      <w:ind w:left="720" w:hanging="720"/>
    </w:pPr>
    <w:rPr>
      <w:rFonts w:ascii="宋体" w:hAnsi="宋体"/>
      <w:color w:val="000000"/>
      <w:sz w:val="24"/>
      <w:szCs w:val="32"/>
      <w:lang w:val="en-US" w:eastAsia="zh-CN" w:bidi="ar-SA"/>
    </w:rPr>
  </w:style>
  <w:style w:type="paragraph" w:customStyle="1" w:styleId="Xie">
    <w:name w:val="Xie表头"/>
    <w:basedOn w:val="afff"/>
    <w:link w:val="XieChar"/>
    <w:qFormat/>
    <w:rsid w:val="00255462"/>
    <w:pPr>
      <w:widowControl w:val="0"/>
      <w:adjustRightInd w:val="0"/>
      <w:snapToGrid w:val="0"/>
      <w:spacing w:before="60" w:after="60" w:line="377" w:lineRule="auto"/>
      <w:ind w:firstLine="420"/>
      <w:jc w:val="center"/>
    </w:pPr>
    <w:rPr>
      <w:color w:val="000000"/>
      <w:sz w:val="24"/>
      <w:lang w:val="x-none" w:eastAsia="x-none" w:bidi="ar-SA"/>
    </w:rPr>
  </w:style>
  <w:style w:type="paragraph" w:customStyle="1" w:styleId="Collaborators">
    <w:name w:val="Collaborators"/>
    <w:basedOn w:val="Author"/>
    <w:qFormat/>
    <w:rsid w:val="00255462"/>
    <w:rPr>
      <w:u w:val="dotted"/>
    </w:rPr>
  </w:style>
  <w:style w:type="paragraph" w:customStyle="1" w:styleId="Xie1">
    <w:name w:val="Xie图标题"/>
    <w:basedOn w:val="afff"/>
    <w:next w:val="afff"/>
    <w:qFormat/>
    <w:rsid w:val="00255462"/>
    <w:pPr>
      <w:adjustRightInd w:val="0"/>
      <w:spacing w:before="280" w:after="60" w:line="520" w:lineRule="exact"/>
      <w:ind w:firstLine="420"/>
      <w:jc w:val="center"/>
    </w:pPr>
    <w:rPr>
      <w:rFonts w:ascii="Times New Roman" w:eastAsia="仿宋_GB2312" w:hAnsi="Times New Roman"/>
      <w:color w:val="000000"/>
      <w:kern w:val="2"/>
      <w:sz w:val="28"/>
      <w:lang w:eastAsia="zh-CN" w:bidi="ar-SA"/>
    </w:rPr>
  </w:style>
  <w:style w:type="paragraph" w:customStyle="1" w:styleId="113">
    <w:name w:val="正文文本缩进11"/>
    <w:basedOn w:val="afff"/>
    <w:qFormat/>
    <w:rsid w:val="00255462"/>
    <w:pPr>
      <w:widowControl w:val="0"/>
      <w:spacing w:after="120"/>
      <w:ind w:leftChars="200" w:left="420" w:firstLine="420"/>
      <w:jc w:val="both"/>
    </w:pPr>
    <w:rPr>
      <w:rFonts w:ascii="Times New Roman" w:eastAsia="Times New Roman" w:hAnsi="Times New Roman"/>
      <w:color w:val="000000"/>
      <w:kern w:val="2"/>
      <w:sz w:val="24"/>
      <w:lang w:eastAsia="zh-CN" w:bidi="ar-SA"/>
    </w:rPr>
  </w:style>
  <w:style w:type="paragraph" w:customStyle="1" w:styleId="-5">
    <w:name w:val="正文-段落"/>
    <w:qFormat/>
    <w:rsid w:val="00255462"/>
    <w:pPr>
      <w:spacing w:line="360" w:lineRule="auto"/>
      <w:ind w:firstLineChars="200" w:firstLine="200"/>
    </w:pPr>
    <w:rPr>
      <w:rFonts w:ascii="Times New Roman" w:hAnsi="Times New Roman" w:cs="宋体"/>
      <w:sz w:val="24"/>
      <w:szCs w:val="24"/>
      <w:lang w:val="en-GB"/>
    </w:rPr>
  </w:style>
  <w:style w:type="paragraph" w:customStyle="1" w:styleId="afffffffffffffffffe">
    <w:name w:val="其他标准称谓"/>
    <w:qFormat/>
    <w:rsid w:val="00255462"/>
    <w:pPr>
      <w:spacing w:line="0" w:lineRule="atLeast"/>
      <w:jc w:val="distribute"/>
    </w:pPr>
    <w:rPr>
      <w:rFonts w:ascii="黑体" w:eastAsia="黑体" w:hAnsi="宋体"/>
      <w:sz w:val="52"/>
    </w:rPr>
  </w:style>
  <w:style w:type="paragraph" w:customStyle="1" w:styleId="1ff6">
    <w:name w:val="引文目录1"/>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MMTitle">
    <w:name w:val="MM Title"/>
    <w:basedOn w:val="affffd"/>
    <w:qFormat/>
    <w:rsid w:val="00255462"/>
    <w:pPr>
      <w:widowControl w:val="0"/>
      <w:spacing w:line="377" w:lineRule="auto"/>
    </w:pPr>
    <w:rPr>
      <w:rFonts w:ascii="宋体" w:hAnsi="宋体" w:cs="Arial"/>
      <w:color w:val="000000"/>
      <w:kern w:val="2"/>
      <w:lang w:val="en-US" w:eastAsia="zh-CN"/>
    </w:rPr>
  </w:style>
  <w:style w:type="paragraph" w:customStyle="1" w:styleId="SIPO1">
    <w:name w:val="【SIPO】正文文本"/>
    <w:basedOn w:val="afff"/>
    <w:link w:val="SIPOChar1"/>
    <w:qFormat/>
    <w:rsid w:val="00255462"/>
    <w:pPr>
      <w:widowControl w:val="0"/>
      <w:ind w:firstLineChars="200" w:firstLine="200"/>
      <w:jc w:val="both"/>
    </w:pPr>
    <w:rPr>
      <w:rFonts w:ascii="宋体" w:hAnsi="宋体"/>
      <w:color w:val="000000"/>
      <w:sz w:val="24"/>
      <w:szCs w:val="18"/>
      <w:lang w:val="x-none" w:eastAsia="x-none" w:bidi="ar-SA"/>
    </w:rPr>
  </w:style>
  <w:style w:type="paragraph" w:customStyle="1" w:styleId="07-sinobest-">
    <w:name w:val="07-sinobest-图"/>
    <w:basedOn w:val="afff"/>
    <w:link w:val="07-sinobest-Char"/>
    <w:qFormat/>
    <w:rsid w:val="00255462"/>
    <w:pPr>
      <w:widowControl w:val="0"/>
      <w:spacing w:beforeLines="50" w:before="156"/>
      <w:ind w:firstLine="420"/>
      <w:jc w:val="center"/>
    </w:pPr>
    <w:rPr>
      <w:rFonts w:eastAsia="仿宋_GB2312"/>
      <w:color w:val="000000"/>
      <w:sz w:val="24"/>
      <w:lang w:val="x-none" w:eastAsia="x-none" w:bidi="ar-SA"/>
    </w:rPr>
  </w:style>
  <w:style w:type="paragraph" w:customStyle="1" w:styleId="TitlePageHeadernotused">
    <w:name w:val="TitlePage_Header_not_used"/>
    <w:basedOn w:val="afff"/>
    <w:qFormat/>
    <w:rsid w:val="00255462"/>
    <w:pPr>
      <w:numPr>
        <w:ilvl w:val="1"/>
        <w:numId w:val="19"/>
      </w:numPr>
      <w:tabs>
        <w:tab w:val="left" w:pos="360"/>
      </w:tabs>
      <w:ind w:left="0" w:firstLine="0"/>
    </w:pPr>
    <w:rPr>
      <w:rFonts w:ascii="Futura Bk" w:hAnsi="Futura Bk"/>
      <w:color w:val="000000"/>
      <w:sz w:val="20"/>
      <w:szCs w:val="20"/>
      <w:lang w:bidi="ar-SA"/>
    </w:rPr>
  </w:style>
  <w:style w:type="paragraph" w:customStyle="1" w:styleId="afffffffffa">
    <w:name w:val="我的正文"/>
    <w:basedOn w:val="afff"/>
    <w:link w:val="Charff9"/>
    <w:qFormat/>
    <w:rsid w:val="00255462"/>
    <w:pPr>
      <w:widowControl w:val="0"/>
      <w:ind w:firstLineChars="200" w:firstLine="200"/>
      <w:jc w:val="both"/>
    </w:pPr>
    <w:rPr>
      <w:sz w:val="24"/>
      <w:lang w:val="zh-CN" w:eastAsia="x-none" w:bidi="ar-SA"/>
    </w:rPr>
  </w:style>
  <w:style w:type="paragraph" w:customStyle="1" w:styleId="Char1CharCharChar6">
    <w:name w:val="Char1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
    <w:name w:val="文档名称(附)"/>
    <w:basedOn w:val="afff"/>
    <w:qFormat/>
    <w:rsid w:val="00255462"/>
    <w:pPr>
      <w:widowControl w:val="0"/>
      <w:snapToGrid w:val="0"/>
      <w:spacing w:before="280" w:after="290" w:line="520" w:lineRule="exact"/>
      <w:ind w:firstLine="420"/>
      <w:jc w:val="center"/>
    </w:pPr>
    <w:rPr>
      <w:rFonts w:ascii="Times New Roman" w:hAnsi="Times New Roman"/>
      <w:color w:val="000000"/>
      <w:kern w:val="2"/>
      <w:sz w:val="28"/>
      <w:szCs w:val="20"/>
      <w:lang w:eastAsia="zh-CN" w:bidi="ar-SA"/>
    </w:rPr>
  </w:style>
  <w:style w:type="paragraph" w:customStyle="1" w:styleId="xl97">
    <w:name w:val="xl97"/>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fff1">
    <w:name w:val="列出段落2"/>
    <w:basedOn w:val="afff"/>
    <w:qFormat/>
    <w:rsid w:val="00255462"/>
    <w:pPr>
      <w:widowControl w:val="0"/>
      <w:ind w:firstLineChars="200" w:firstLine="200"/>
      <w:jc w:val="both"/>
    </w:pPr>
    <w:rPr>
      <w:color w:val="000000"/>
      <w:kern w:val="2"/>
      <w:sz w:val="24"/>
      <w:szCs w:val="22"/>
      <w:lang w:eastAsia="zh-CN" w:bidi="ar-SA"/>
    </w:rPr>
  </w:style>
  <w:style w:type="paragraph" w:customStyle="1" w:styleId="bullets-PRODUCTION">
    <w:name w:val="bullets - PRODUCTION"/>
    <w:next w:val="afff"/>
    <w:qFormat/>
    <w:rsid w:val="00255462"/>
    <w:pPr>
      <w:widowControl w:val="0"/>
      <w:tabs>
        <w:tab w:val="left" w:pos="1440"/>
      </w:tabs>
      <w:suppressAutoHyphens/>
      <w:spacing w:after="120" w:line="200" w:lineRule="atLeast"/>
      <w:ind w:left="1440" w:hanging="360"/>
    </w:pPr>
    <w:rPr>
      <w:rFonts w:ascii="Times New Roman" w:hAnsi="Times New Roman"/>
      <w:spacing w:val="4"/>
    </w:rPr>
  </w:style>
  <w:style w:type="paragraph" w:customStyle="1" w:styleId="CM58">
    <w:name w:val="CM58"/>
    <w:basedOn w:val="Default"/>
    <w:next w:val="Default"/>
    <w:qFormat/>
    <w:rsid w:val="00255462"/>
    <w:pPr>
      <w:spacing w:before="-1" w:after="-1" w:line="466" w:lineRule="atLeast"/>
      <w:ind w:firstLine="480"/>
    </w:pPr>
    <w:rPr>
      <w:rFonts w:ascii="Li Super+ 2" w:eastAsia="Li Super+ 2" w:hAnsi="Arial Unicode MS" w:cs="Li Super+ 2"/>
      <w:color w:val="auto"/>
      <w:kern w:val="2"/>
    </w:rPr>
  </w:style>
  <w:style w:type="paragraph" w:customStyle="1" w:styleId="DotT3">
    <w:name w:val="Dot T3"/>
    <w:basedOn w:val="afff"/>
    <w:qFormat/>
    <w:rsid w:val="00255462"/>
    <w:pPr>
      <w:widowControl w:val="0"/>
      <w:tabs>
        <w:tab w:val="left" w:pos="987"/>
        <w:tab w:val="left" w:pos="1418"/>
        <w:tab w:val="left" w:pos="1843"/>
        <w:tab w:val="left" w:pos="2268"/>
        <w:tab w:val="left" w:pos="2693"/>
        <w:tab w:val="left" w:pos="3119"/>
        <w:tab w:val="left" w:pos="3544"/>
      </w:tabs>
      <w:adjustRightInd w:val="0"/>
      <w:snapToGrid w:val="0"/>
      <w:spacing w:before="60" w:after="60"/>
      <w:ind w:left="987" w:hanging="420"/>
      <w:jc w:val="both"/>
    </w:pPr>
    <w:rPr>
      <w:rFonts w:ascii="Microsoft Sans Serif" w:hAnsi="Microsoft Sans Serif"/>
      <w:color w:val="000000"/>
      <w:sz w:val="24"/>
      <w:szCs w:val="20"/>
      <w:lang w:eastAsia="zh-CN" w:bidi="ar-SA"/>
    </w:rPr>
  </w:style>
  <w:style w:type="paragraph" w:customStyle="1" w:styleId="1TimesNewRoman15">
    <w:name w:val="样式 标题 1 + (西文) Times New Roman (中文) 宋体 小三 加粗 左 行距: 1.5 倍行距"/>
    <w:basedOn w:val="11"/>
    <w:qFormat/>
    <w:rsid w:val="00255462"/>
    <w:pPr>
      <w:keepLines/>
      <w:widowControl w:val="0"/>
      <w:numPr>
        <w:numId w:val="0"/>
      </w:numPr>
      <w:tabs>
        <w:tab w:val="left" w:pos="420"/>
        <w:tab w:val="left" w:pos="874"/>
      </w:tabs>
      <w:adjustRightInd w:val="0"/>
      <w:spacing w:before="160" w:after="160"/>
      <w:ind w:left="874" w:hanging="420"/>
      <w:textAlignment w:val="baseline"/>
    </w:pPr>
    <w:rPr>
      <w:rFonts w:ascii="Times New Roman" w:hAnsi="Times New Roman"/>
      <w:color w:val="000000"/>
      <w:kern w:val="44"/>
      <w:sz w:val="30"/>
      <w:szCs w:val="20"/>
      <w:lang w:val="en-US" w:eastAsia="zh-CN" w:bidi="ar-SA"/>
    </w:rPr>
  </w:style>
  <w:style w:type="paragraph" w:customStyle="1" w:styleId="3f6">
    <w:name w:val="无编号标题3"/>
    <w:next w:val="afff"/>
    <w:qFormat/>
    <w:rsid w:val="00255462"/>
    <w:pPr>
      <w:jc w:val="center"/>
    </w:pPr>
    <w:rPr>
      <w:rFonts w:ascii="文鼎CS楷体" w:eastAsia="文鼎CS楷体" w:hAnsi="Times New Roman"/>
      <w:kern w:val="2"/>
      <w:sz w:val="32"/>
      <w:szCs w:val="32"/>
    </w:rPr>
  </w:style>
  <w:style w:type="paragraph" w:customStyle="1" w:styleId="1ff7">
    <w:name w:val="样式 正文（首行缩进两字） + 左侧:  1 字符"/>
    <w:basedOn w:val="afffe"/>
    <w:qFormat/>
    <w:rsid w:val="00255462"/>
    <w:pPr>
      <w:widowControl w:val="0"/>
      <w:jc w:val="both"/>
    </w:pPr>
    <w:rPr>
      <w:color w:val="000000"/>
      <w:kern w:val="2"/>
      <w:lang w:val="en-US" w:eastAsia="zh-CN" w:bidi="ar-SA"/>
    </w:rPr>
  </w:style>
  <w:style w:type="paragraph" w:customStyle="1" w:styleId="DGResponse">
    <w:name w:val="DG Response"/>
    <w:basedOn w:val="afff"/>
    <w:link w:val="DGResponseChar"/>
    <w:qFormat/>
    <w:rsid w:val="00255462"/>
    <w:pPr>
      <w:keepLines/>
      <w:spacing w:before="120"/>
      <w:ind w:left="144" w:firstLine="420"/>
    </w:pPr>
    <w:rPr>
      <w:rFonts w:ascii="宋体"/>
      <w:b/>
      <w:color w:val="000000"/>
      <w:sz w:val="22"/>
      <w:szCs w:val="20"/>
      <w:lang w:val="x-none" w:eastAsia="x-none" w:bidi="ar-SA"/>
    </w:rPr>
  </w:style>
  <w:style w:type="paragraph" w:customStyle="1" w:styleId="CharChar3CharCharCharCharCharCharCharCharCharCharCharCharCharChar2">
    <w:name w:val="Char Char3 Char Char Char Char Char Char Char Char Char Char Char Char Char Char2"/>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0">
    <w:name w:val="标准书眉一"/>
    <w:qFormat/>
    <w:rsid w:val="00255462"/>
    <w:pPr>
      <w:jc w:val="both"/>
    </w:pPr>
    <w:rPr>
      <w:rFonts w:ascii="Times New Roman" w:hAnsi="Times New Roman"/>
    </w:rPr>
  </w:style>
  <w:style w:type="paragraph" w:customStyle="1" w:styleId="affffffffffffffffff1">
    <w:name w:val="工程建设项标题"/>
    <w:basedOn w:val="affffffffffffffffff2"/>
    <w:qFormat/>
    <w:rsid w:val="00255462"/>
    <w:pPr>
      <w:tabs>
        <w:tab w:val="clear" w:pos="2520"/>
        <w:tab w:val="left" w:pos="2940"/>
      </w:tabs>
      <w:ind w:left="2940"/>
    </w:pPr>
    <w:rPr>
      <w:rFonts w:ascii="宋体" w:eastAsia="宋体" w:hAnsi="宋体"/>
    </w:rPr>
  </w:style>
  <w:style w:type="paragraph" w:customStyle="1" w:styleId="affffffffffffffffff3">
    <w:name w:val="附录图标题"/>
    <w:next w:val="afff"/>
    <w:qFormat/>
    <w:rsid w:val="00255462"/>
    <w:pPr>
      <w:jc w:val="center"/>
    </w:pPr>
    <w:rPr>
      <w:rFonts w:ascii="黑体" w:eastAsia="黑体" w:hAnsi="Times New Roman"/>
      <w:sz w:val="21"/>
    </w:rPr>
  </w:style>
  <w:style w:type="paragraph" w:customStyle="1" w:styleId="CharChar1CharCharCharCharCharCharChar">
    <w:name w:val="Char Char1 Char Char Char Char Char Char Char"/>
    <w:basedOn w:val="afff"/>
    <w:qFormat/>
    <w:rsid w:val="00255462"/>
    <w:pPr>
      <w:spacing w:before="-1" w:after="-1"/>
      <w:ind w:firstLineChars="200" w:firstLine="200"/>
    </w:pPr>
    <w:rPr>
      <w:rFonts w:ascii="Tahoma" w:hAnsi="Tahoma"/>
      <w:color w:val="000000"/>
      <w:sz w:val="24"/>
      <w:szCs w:val="20"/>
      <w:lang w:eastAsia="zh-CN" w:bidi="ar-SA"/>
    </w:rPr>
  </w:style>
  <w:style w:type="paragraph" w:customStyle="1" w:styleId="455">
    <w:name w:val="样式 样式 标题 4 + 段前: 5 磅 段后: 5 磅 行距: 单倍行距 + 五号"/>
    <w:basedOn w:val="afff"/>
    <w:qFormat/>
    <w:rsid w:val="00255462"/>
    <w:pPr>
      <w:keepNext/>
      <w:keepLines/>
      <w:widowControl w:val="0"/>
      <w:adjustRightInd w:val="0"/>
      <w:spacing w:before="100" w:after="100"/>
      <w:ind w:left="180" w:firstLine="420"/>
      <w:textAlignment w:val="baseline"/>
      <w:outlineLvl w:val="3"/>
    </w:pPr>
    <w:rPr>
      <w:rFonts w:ascii="宋体" w:hAnsi="宋体"/>
      <w:b/>
      <w:bCs/>
      <w:color w:val="000000"/>
      <w:sz w:val="24"/>
      <w:szCs w:val="20"/>
      <w:lang w:eastAsia="zh-CN" w:bidi="ar-SA"/>
    </w:rPr>
  </w:style>
  <w:style w:type="paragraph" w:customStyle="1" w:styleId="311">
    <w:name w:val="索引 31"/>
    <w:basedOn w:val="afff"/>
    <w:next w:val="afff"/>
    <w:qFormat/>
    <w:rsid w:val="00255462"/>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affffffffffffffffff2">
    <w:name w:val="工程建设款标题"/>
    <w:basedOn w:val="affffffffffffffffff4"/>
    <w:next w:val="afffe"/>
    <w:qFormat/>
    <w:rsid w:val="00255462"/>
    <w:pPr>
      <w:tabs>
        <w:tab w:val="clear" w:pos="735"/>
        <w:tab w:val="clear" w:pos="1680"/>
        <w:tab w:val="left" w:pos="2520"/>
      </w:tabs>
      <w:ind w:left="2520"/>
      <w:outlineLvl w:val="9"/>
    </w:pPr>
  </w:style>
  <w:style w:type="paragraph" w:customStyle="1" w:styleId="4f">
    <w:name w:val="纯文本4"/>
    <w:basedOn w:val="afff"/>
    <w:qFormat/>
    <w:rsid w:val="00255462"/>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xl158">
    <w:name w:val="xl15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FF0000"/>
      <w:sz w:val="22"/>
      <w:szCs w:val="22"/>
      <w:lang w:eastAsia="zh-CN" w:bidi="ar-SA"/>
    </w:rPr>
  </w:style>
  <w:style w:type="paragraph" w:customStyle="1" w:styleId="CharCharf4">
    <w:name w:val="标准正文 Char Char"/>
    <w:basedOn w:val="afff9"/>
    <w:qFormat/>
    <w:rsid w:val="00255462"/>
    <w:pPr>
      <w:widowControl w:val="0"/>
      <w:spacing w:before="60" w:after="60"/>
      <w:ind w:firstLineChars="0" w:firstLine="482"/>
      <w:jc w:val="both"/>
    </w:pPr>
    <w:rPr>
      <w:rFonts w:ascii="Arial" w:hAnsi="Arial"/>
      <w:color w:val="000000"/>
      <w:kern w:val="2"/>
      <w:szCs w:val="20"/>
      <w:lang w:val="en-US" w:eastAsia="zh-CN" w:bidi="ar-SA"/>
    </w:rPr>
  </w:style>
  <w:style w:type="paragraph" w:customStyle="1" w:styleId="affffffffffffffffff4">
    <w:name w:val="工程建设条标题"/>
    <w:basedOn w:val="afffffffffffffffffd"/>
    <w:next w:val="afffe"/>
    <w:qFormat/>
    <w:rsid w:val="00255462"/>
    <w:pPr>
      <w:tabs>
        <w:tab w:val="clear" w:pos="525"/>
        <w:tab w:val="clear" w:pos="1260"/>
        <w:tab w:val="left" w:pos="735"/>
        <w:tab w:val="left" w:pos="1680"/>
      </w:tabs>
      <w:spacing w:before="0" w:after="0"/>
      <w:ind w:left="1680"/>
      <w:jc w:val="both"/>
      <w:outlineLvl w:val="3"/>
    </w:pPr>
    <w:rPr>
      <w:b w:val="0"/>
    </w:rPr>
  </w:style>
  <w:style w:type="paragraph" w:customStyle="1" w:styleId="NNNN">
    <w:name w:val="N.N.N.N"/>
    <w:basedOn w:val="afff"/>
    <w:qFormat/>
    <w:rsid w:val="00255462"/>
    <w:pPr>
      <w:widowControl w:val="0"/>
      <w:spacing w:beforeLines="50" w:before="156" w:line="400" w:lineRule="exact"/>
      <w:ind w:left="852" w:hanging="851"/>
      <w:outlineLvl w:val="3"/>
    </w:pPr>
    <w:rPr>
      <w:rFonts w:ascii="仿宋_GB2312" w:hAnsi="Times New Roman"/>
      <w:color w:val="000000"/>
      <w:kern w:val="2"/>
      <w:sz w:val="28"/>
      <w:lang w:eastAsia="zh-CN" w:bidi="ar-SA"/>
    </w:rPr>
  </w:style>
  <w:style w:type="paragraph" w:customStyle="1" w:styleId="Table">
    <w:name w:val="Table"/>
    <w:basedOn w:val="afff"/>
    <w:qFormat/>
    <w:rsid w:val="00255462"/>
    <w:pPr>
      <w:spacing w:before="120" w:after="120"/>
      <w:ind w:firstLine="480"/>
    </w:pPr>
    <w:rPr>
      <w:rFonts w:ascii="Futura Bk" w:hAnsi="Futura Bk"/>
      <w:color w:val="000000"/>
      <w:sz w:val="20"/>
      <w:szCs w:val="20"/>
      <w:lang w:val="en-GB" w:bidi="ar-SA"/>
    </w:rPr>
  </w:style>
  <w:style w:type="paragraph" w:customStyle="1" w:styleId="affffffffffffffffff5">
    <w:name w:val="作者"/>
    <w:basedOn w:val="afff"/>
    <w:qFormat/>
    <w:rsid w:val="00255462"/>
    <w:pPr>
      <w:widowControl w:val="0"/>
      <w:spacing w:line="240" w:lineRule="auto"/>
      <w:jc w:val="center"/>
    </w:pPr>
    <w:rPr>
      <w:rFonts w:ascii="Times New Roman" w:hAnsi="Times New Roman" w:cs="Angsana New"/>
      <w:kern w:val="2"/>
      <w:lang w:eastAsia="zh-CN" w:bidi="ar-SA"/>
    </w:rPr>
  </w:style>
  <w:style w:type="paragraph" w:customStyle="1" w:styleId="Justifiedplainparagrap">
    <w:name w:val="样式 正文缩进特点特点标题正文（段落文正文（段落文字）缩进正文编号Justifiedplain paragrap..."/>
    <w:basedOn w:val="afffe"/>
    <w:qFormat/>
    <w:rsid w:val="00255462"/>
    <w:pPr>
      <w:widowControl w:val="0"/>
      <w:ind w:firstLine="640"/>
      <w:jc w:val="both"/>
    </w:pPr>
    <w:rPr>
      <w:color w:val="000000"/>
      <w:kern w:val="2"/>
      <w:lang w:val="en-US" w:eastAsia="zh-CN" w:bidi="ar-SA"/>
    </w:rPr>
  </w:style>
  <w:style w:type="paragraph" w:customStyle="1" w:styleId="CharChar1CharCharCharCharCharChar3">
    <w:name w:val="Char Char1 Char Char Char Char Char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021">
    <w:name w:val="样式 样式 正文缩进特点表正文正文非缩进特点标题正文非缩进 + 宋体两端对齐左侧:  0 厘米首行缩进:  2 字符... + ...1"/>
    <w:basedOn w:val="02"/>
    <w:qFormat/>
    <w:rsid w:val="00255462"/>
    <w:rPr>
      <w:bCs w:val="0"/>
    </w:rPr>
  </w:style>
  <w:style w:type="paragraph" w:customStyle="1" w:styleId="GB2312">
    <w:name w:val="样式 题注 + 仿宋_GB2312"/>
    <w:basedOn w:val="affffa"/>
    <w:link w:val="GB2312Char"/>
    <w:qFormat/>
    <w:rsid w:val="00255462"/>
    <w:pPr>
      <w:widowControl w:val="0"/>
      <w:spacing w:line="240" w:lineRule="auto"/>
      <w:ind w:firstLineChars="0" w:firstLine="0"/>
      <w:jc w:val="center"/>
    </w:pPr>
    <w:rPr>
      <w:rFonts w:ascii="黑体" w:hAnsi="仿宋_GB2312"/>
      <w:kern w:val="0"/>
      <w:szCs w:val="24"/>
    </w:rPr>
  </w:style>
  <w:style w:type="paragraph" w:customStyle="1" w:styleId="858D7CFB-ED40-4347-BF05-701D383B685F858D7CFB-ED40-4347-BF05-701D383B685F1">
    <w:name w:val="列出段落[858D7CFB-ED40-4347-BF05-701D383B685F][858D7CFB-ED40-4347-BF05-701D383B685F]1"/>
    <w:basedOn w:val="afff"/>
    <w:qFormat/>
    <w:rsid w:val="00255462"/>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CharCharCharCharCharCharCharCharChar3">
    <w:name w:val="Char Char Char Char Char Char Char Char Char3"/>
    <w:basedOn w:val="affff0"/>
    <w:qFormat/>
    <w:rsid w:val="00255462"/>
    <w:pPr>
      <w:keepNext/>
      <w:widowControl w:val="0"/>
      <w:shd w:val="clear" w:color="auto" w:fill="000080"/>
      <w:tabs>
        <w:tab w:val="left" w:pos="420"/>
      </w:tabs>
      <w:spacing w:beforeLines="100" w:before="312" w:after="290" w:line="377" w:lineRule="auto"/>
      <w:ind w:hanging="360"/>
      <w:jc w:val="both"/>
    </w:pPr>
    <w:rPr>
      <w:rFonts w:ascii="Tahoma" w:hAnsi="Tahoma"/>
      <w:color w:val="000000"/>
      <w:sz w:val="24"/>
      <w:szCs w:val="24"/>
      <w:lang w:val="en-US" w:eastAsia="zh-CN"/>
    </w:rPr>
  </w:style>
  <w:style w:type="paragraph" w:customStyle="1" w:styleId="AppendixA1">
    <w:name w:val="Appendix A.1"/>
    <w:qFormat/>
    <w:rsid w:val="00255462"/>
    <w:pPr>
      <w:spacing w:before="300" w:after="300"/>
    </w:pPr>
    <w:rPr>
      <w:rFonts w:ascii="Arial Narrow" w:hAnsi="Arial Narrow"/>
      <w:b/>
      <w:sz w:val="32"/>
    </w:rPr>
  </w:style>
  <w:style w:type="paragraph" w:customStyle="1" w:styleId="CharChar">
    <w:name w:val="小标题 Char Char"/>
    <w:basedOn w:val="afff"/>
    <w:next w:val="afff"/>
    <w:qFormat/>
    <w:rsid w:val="00255462"/>
    <w:pPr>
      <w:widowControl w:val="0"/>
      <w:numPr>
        <w:numId w:val="20"/>
      </w:numPr>
      <w:tabs>
        <w:tab w:val="clear" w:pos="420"/>
      </w:tabs>
      <w:spacing w:beforeLines="50" w:before="156" w:afterLines="50" w:after="156"/>
      <w:jc w:val="both"/>
    </w:pPr>
    <w:rPr>
      <w:rFonts w:ascii="宋体" w:hAnsi="宋体"/>
      <w:b/>
      <w:color w:val="000000"/>
      <w:kern w:val="2"/>
      <w:sz w:val="28"/>
      <w:lang w:eastAsia="zh-CN" w:bidi="ar-SA"/>
    </w:rPr>
  </w:style>
  <w:style w:type="paragraph" w:customStyle="1" w:styleId="TableMedium">
    <w:name w:val="Table_Medium"/>
    <w:basedOn w:val="afff"/>
    <w:qFormat/>
    <w:rsid w:val="00255462"/>
    <w:pPr>
      <w:spacing w:before="40" w:after="40"/>
      <w:ind w:firstLine="420"/>
    </w:pPr>
    <w:rPr>
      <w:rFonts w:ascii="Futura Bk" w:hAnsi="Futura Bk"/>
      <w:color w:val="000000"/>
      <w:sz w:val="18"/>
      <w:szCs w:val="20"/>
      <w:lang w:val="en-GB" w:bidi="ar-SA"/>
    </w:rPr>
  </w:style>
  <w:style w:type="paragraph" w:customStyle="1" w:styleId="2fff2">
    <w:name w:val="正文文本缩进2"/>
    <w:basedOn w:val="afff"/>
    <w:qFormat/>
    <w:rsid w:val="00255462"/>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31731">
    <w:name w:val="样式 标题 3 + 行距: 多倍行距 1.73 字行1"/>
    <w:basedOn w:val="30"/>
    <w:qFormat/>
    <w:rsid w:val="00255462"/>
    <w:pPr>
      <w:keepLines/>
      <w:numPr>
        <w:ilvl w:val="0"/>
        <w:numId w:val="0"/>
      </w:numPr>
      <w:tabs>
        <w:tab w:val="left" w:pos="1740"/>
        <w:tab w:val="left" w:pos="2160"/>
      </w:tabs>
      <w:spacing w:before="260" w:after="260" w:line="415" w:lineRule="auto"/>
      <w:ind w:left="1580" w:hanging="1400"/>
      <w:jc w:val="both"/>
    </w:pPr>
    <w:rPr>
      <w:rFonts w:ascii="Times New Roman" w:hAnsi="Times New Roman"/>
      <w:color w:val="000000"/>
      <w:sz w:val="32"/>
      <w:szCs w:val="20"/>
      <w:lang w:val="en-US" w:eastAsia="zh-CN" w:bidi="ar-SA"/>
    </w:rPr>
  </w:style>
  <w:style w:type="paragraph" w:customStyle="1" w:styleId="my5">
    <w:name w:val="my标题5"/>
    <w:basedOn w:val="afff"/>
    <w:qFormat/>
    <w:rsid w:val="00255462"/>
    <w:pPr>
      <w:widowControl w:val="0"/>
      <w:tabs>
        <w:tab w:val="left" w:pos="2700"/>
      </w:tabs>
      <w:ind w:left="2700" w:hanging="420"/>
      <w:jc w:val="both"/>
    </w:pPr>
    <w:rPr>
      <w:rFonts w:ascii="Times New Roman" w:hAnsi="Times New Roman"/>
      <w:color w:val="000000"/>
      <w:kern w:val="2"/>
      <w:sz w:val="24"/>
      <w:lang w:eastAsia="zh-CN" w:bidi="ar-SA"/>
    </w:rPr>
  </w:style>
  <w:style w:type="paragraph" w:customStyle="1" w:styleId="affffffffffffffffff6">
    <w:name w:val="辞条"/>
    <w:basedOn w:val="affffff"/>
    <w:next w:val="afff"/>
    <w:qFormat/>
    <w:rsid w:val="00255462"/>
    <w:pPr>
      <w:widowControl/>
      <w:shd w:val="pct5" w:color="auto" w:fill="FFFFFF"/>
      <w:spacing w:before="80" w:line="240" w:lineRule="auto"/>
      <w:jc w:val="left"/>
    </w:pPr>
    <w:rPr>
      <w:rFonts w:ascii="黑体" w:eastAsia="黑体" w:hAnsi="Calibri" w:cs="Angsana New"/>
      <w:szCs w:val="22"/>
      <w:lang w:val="en-US" w:eastAsia="zh-CN"/>
    </w:rPr>
  </w:style>
  <w:style w:type="paragraph" w:customStyle="1" w:styleId="Paragraph1">
    <w:name w:val="Paragraph1"/>
    <w:basedOn w:val="afff"/>
    <w:qFormat/>
    <w:rsid w:val="00255462"/>
    <w:pPr>
      <w:widowControl w:val="0"/>
      <w:spacing w:before="80" w:line="240" w:lineRule="auto"/>
      <w:jc w:val="both"/>
    </w:pPr>
    <w:rPr>
      <w:rFonts w:ascii="宋体" w:hAnsi="Times New Roman" w:cs="Angsana New"/>
      <w:sz w:val="20"/>
      <w:szCs w:val="20"/>
      <w:lang w:eastAsia="zh-CN" w:bidi="ar-SA"/>
    </w:rPr>
  </w:style>
  <w:style w:type="paragraph" w:customStyle="1" w:styleId="affffffffffffffffff7">
    <w:name w:val="_表格文字"/>
    <w:basedOn w:val="afff"/>
    <w:qFormat/>
    <w:rsid w:val="00255462"/>
    <w:pPr>
      <w:widowControl w:val="0"/>
      <w:spacing w:beforeLines="10" w:before="31" w:afterLines="10" w:after="31"/>
      <w:ind w:firstLine="420"/>
      <w:jc w:val="both"/>
    </w:pPr>
    <w:rPr>
      <w:rFonts w:ascii="Times New Roman" w:hAnsi="Times New Roman"/>
      <w:color w:val="000000"/>
      <w:kern w:val="2"/>
      <w:sz w:val="24"/>
      <w:lang w:eastAsia="zh-CN" w:bidi="ar-SA"/>
    </w:rPr>
  </w:style>
  <w:style w:type="paragraph" w:customStyle="1" w:styleId="new">
    <w:name w:val="new"/>
    <w:basedOn w:val="afff"/>
    <w:link w:val="newChar"/>
    <w:qFormat/>
    <w:rsid w:val="00255462"/>
    <w:pPr>
      <w:widowControl w:val="0"/>
      <w:spacing w:before="280" w:after="290" w:line="377" w:lineRule="auto"/>
      <w:ind w:firstLineChars="200" w:firstLine="560"/>
      <w:jc w:val="both"/>
    </w:pPr>
    <w:rPr>
      <w:rFonts w:eastAsia="仿宋_GB2312"/>
      <w:color w:val="000000"/>
      <w:sz w:val="28"/>
      <w:lang w:val="x-none" w:eastAsia="x-none" w:bidi="ar-SA"/>
    </w:rPr>
  </w:style>
  <w:style w:type="paragraph" w:customStyle="1" w:styleId="1ff8">
    <w:name w:val="封面标准号1"/>
    <w:qFormat/>
    <w:rsid w:val="00255462"/>
    <w:pPr>
      <w:widowControl w:val="0"/>
      <w:kinsoku w:val="0"/>
      <w:overflowPunct w:val="0"/>
      <w:autoSpaceDE w:val="0"/>
      <w:autoSpaceDN w:val="0"/>
      <w:spacing w:before="308"/>
      <w:jc w:val="right"/>
      <w:textAlignment w:val="center"/>
    </w:pPr>
    <w:rPr>
      <w:rFonts w:ascii="Times New Roman" w:hAnsi="Times New Roman"/>
      <w:sz w:val="28"/>
    </w:rPr>
  </w:style>
  <w:style w:type="paragraph" w:customStyle="1" w:styleId="affffffffffffffffff8">
    <w:name w:val="分类横标题"/>
    <w:basedOn w:val="affffffffffffffffff9"/>
    <w:qFormat/>
    <w:rsid w:val="00255462"/>
    <w:pPr>
      <w:jc w:val="both"/>
    </w:pPr>
    <w:rPr>
      <w:b/>
      <w:sz w:val="21"/>
    </w:rPr>
  </w:style>
  <w:style w:type="paragraph" w:customStyle="1" w:styleId="xl421">
    <w:name w:val="xl42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affffffffffffffffffa">
    <w:name w:val="目录(标题)"/>
    <w:basedOn w:val="afff"/>
    <w:qFormat/>
    <w:rsid w:val="00255462"/>
    <w:pPr>
      <w:widowControl w:val="0"/>
      <w:snapToGrid w:val="0"/>
      <w:spacing w:before="280" w:after="290" w:line="377" w:lineRule="auto"/>
      <w:ind w:firstLine="420"/>
      <w:jc w:val="center"/>
    </w:pPr>
    <w:rPr>
      <w:rFonts w:ascii="Times New Roman" w:hAnsi="Times New Roman"/>
      <w:b/>
      <w:color w:val="000000"/>
      <w:kern w:val="2"/>
      <w:sz w:val="44"/>
      <w:szCs w:val="20"/>
      <w:lang w:eastAsia="zh-CN" w:bidi="ar-SA"/>
    </w:rPr>
  </w:style>
  <w:style w:type="paragraph" w:customStyle="1" w:styleId="pit">
    <w:name w:val="pit正文"/>
    <w:basedOn w:val="afff"/>
    <w:qFormat/>
    <w:rsid w:val="00255462"/>
    <w:pPr>
      <w:widowControl w:val="0"/>
      <w:spacing w:line="400" w:lineRule="exact"/>
      <w:ind w:firstLine="420"/>
      <w:jc w:val="both"/>
    </w:pPr>
    <w:rPr>
      <w:rFonts w:ascii="Times New Roman" w:hAnsi="Times New Roman"/>
      <w:color w:val="000000"/>
      <w:spacing w:val="20"/>
      <w:kern w:val="2"/>
      <w:sz w:val="24"/>
      <w:szCs w:val="20"/>
      <w:lang w:eastAsia="zh-CN" w:bidi="ar-SA"/>
    </w:rPr>
  </w:style>
  <w:style w:type="paragraph" w:customStyle="1" w:styleId="wz1">
    <w:name w:val="wz1"/>
    <w:basedOn w:val="afff"/>
    <w:qFormat/>
    <w:rsid w:val="00255462"/>
    <w:pPr>
      <w:spacing w:before="100" w:beforeAutospacing="1" w:after="100" w:afterAutospacing="1" w:line="240" w:lineRule="auto"/>
    </w:pPr>
    <w:rPr>
      <w:rFonts w:ascii="宋体" w:hAnsi="宋体" w:cs="Angsana New"/>
      <w:color w:val="000000"/>
      <w:sz w:val="24"/>
      <w:lang w:eastAsia="zh-CN" w:bidi="ar-SA"/>
    </w:rPr>
  </w:style>
  <w:style w:type="paragraph" w:customStyle="1" w:styleId="xl205">
    <w:name w:val="xl205"/>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0257257">
    <w:name w:val="样式 样式 样式 正文首行缩进 2 + 左  0 字符 + 首行缩进:  2.57 字符 + 首行缩进:  2.57 字符"/>
    <w:basedOn w:val="afff"/>
    <w:qFormat/>
    <w:rsid w:val="00255462"/>
    <w:pPr>
      <w:widowControl w:val="0"/>
      <w:spacing w:after="120"/>
      <w:ind w:firstLineChars="257" w:firstLine="617"/>
      <w:jc w:val="both"/>
    </w:pPr>
    <w:rPr>
      <w:rFonts w:ascii="Times New Roman" w:hAnsi="Times New Roman"/>
      <w:color w:val="000000"/>
      <w:kern w:val="2"/>
      <w:sz w:val="24"/>
      <w:szCs w:val="20"/>
      <w:lang w:eastAsia="zh-CN" w:bidi="ar-SA"/>
    </w:rPr>
  </w:style>
  <w:style w:type="paragraph" w:customStyle="1" w:styleId="NormalComment">
    <w:name w:val="Normal Comment"/>
    <w:basedOn w:val="afff"/>
    <w:qFormat/>
    <w:rsid w:val="00255462"/>
    <w:pPr>
      <w:overflowPunct w:val="0"/>
      <w:autoSpaceDE w:val="0"/>
      <w:autoSpaceDN w:val="0"/>
      <w:adjustRightInd w:val="0"/>
      <w:ind w:firstLine="420"/>
    </w:pPr>
    <w:rPr>
      <w:rFonts w:ascii="宋体" w:hAnsi="宋体"/>
      <w:color w:val="FF0000"/>
      <w:sz w:val="20"/>
      <w:szCs w:val="20"/>
      <w:lang w:bidi="ar-SA"/>
    </w:rPr>
  </w:style>
  <w:style w:type="paragraph" w:customStyle="1" w:styleId="affffffffffffffffffb">
    <w:name w:val="图文宋体五号"/>
    <w:basedOn w:val="afff"/>
    <w:qFormat/>
    <w:rsid w:val="00255462"/>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131">
    <w:name w:val="1册标题3"/>
    <w:basedOn w:val="afff"/>
    <w:next w:val="afff"/>
    <w:qFormat/>
    <w:rsid w:val="00255462"/>
    <w:pPr>
      <w:keepNext/>
      <w:keepLines/>
      <w:widowControl w:val="0"/>
      <w:adjustRightInd w:val="0"/>
      <w:spacing w:beforeLines="50" w:before="156" w:afterLines="50" w:after="156" w:line="300" w:lineRule="auto"/>
      <w:ind w:firstLine="420"/>
      <w:jc w:val="both"/>
      <w:textAlignment w:val="baseline"/>
      <w:outlineLvl w:val="2"/>
    </w:pPr>
    <w:rPr>
      <w:rFonts w:ascii="宋体" w:hAnsi="宋体"/>
      <w:color w:val="000000"/>
      <w:sz w:val="30"/>
      <w:szCs w:val="20"/>
      <w:lang w:eastAsia="zh-CN" w:bidi="ar-SA"/>
    </w:rPr>
  </w:style>
  <w:style w:type="paragraph" w:customStyle="1" w:styleId="CharChar2Char4">
    <w:name w:val="Char Char2 Char4"/>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q3">
    <w:name w:val="q3"/>
    <w:basedOn w:val="30"/>
    <w:qFormat/>
    <w:rsid w:val="00255462"/>
    <w:pPr>
      <w:keepLines/>
      <w:numPr>
        <w:ilvl w:val="0"/>
        <w:numId w:val="0"/>
      </w:numPr>
      <w:tabs>
        <w:tab w:val="left" w:pos="0"/>
        <w:tab w:val="left" w:pos="1740"/>
        <w:tab w:val="left" w:pos="2160"/>
      </w:tabs>
      <w:spacing w:before="0" w:after="0"/>
      <w:ind w:left="1740" w:hanging="720"/>
    </w:pPr>
    <w:rPr>
      <w:rFonts w:ascii="宋体" w:hAnsi="宋体" w:cs="宋体"/>
      <w:color w:val="000000"/>
      <w:szCs w:val="28"/>
      <w:lang w:val="en-US" w:eastAsia="zh-CN" w:bidi="ar-SA"/>
    </w:rPr>
  </w:style>
  <w:style w:type="paragraph" w:customStyle="1" w:styleId="NN">
    <w:name w:val="N.N"/>
    <w:basedOn w:val="afff"/>
    <w:next w:val="afff"/>
    <w:qFormat/>
    <w:rsid w:val="00255462"/>
    <w:pPr>
      <w:widowControl w:val="0"/>
      <w:spacing w:beforeLines="50" w:before="156"/>
      <w:ind w:left="568" w:hanging="568"/>
      <w:outlineLvl w:val="1"/>
    </w:pPr>
    <w:rPr>
      <w:rFonts w:ascii="Times New Roman" w:hAnsi="Times New Roman"/>
      <w:color w:val="000000"/>
      <w:kern w:val="2"/>
      <w:sz w:val="32"/>
      <w:lang w:eastAsia="zh-CN" w:bidi="ar-SA"/>
    </w:rPr>
  </w:style>
  <w:style w:type="paragraph" w:customStyle="1" w:styleId="affffffffffffffffffc">
    <w:name w:val="自定义样式 图表标题"/>
    <w:basedOn w:val="afffffffff"/>
    <w:qFormat/>
    <w:rsid w:val="00255462"/>
    <w:pPr>
      <w:ind w:firstLine="0"/>
      <w:jc w:val="center"/>
    </w:pPr>
    <w:rPr>
      <w:bCs w:val="0"/>
      <w:szCs w:val="20"/>
    </w:rPr>
  </w:style>
  <w:style w:type="paragraph" w:customStyle="1" w:styleId="3h3Heading3-oldBoldHeadbhH3l3CTlevel3PIM3L">
    <w:name w:val="样式 标题 3h3Heading 3 - oldBold HeadbhH3l3CTlevel_3PIM 3L..."/>
    <w:basedOn w:val="30"/>
    <w:qFormat/>
    <w:rsid w:val="00255462"/>
    <w:pPr>
      <w:keepLines/>
      <w:widowControl w:val="0"/>
      <w:numPr>
        <w:ilvl w:val="0"/>
        <w:numId w:val="0"/>
      </w:numPr>
      <w:tabs>
        <w:tab w:val="left" w:pos="1571"/>
        <w:tab w:val="left" w:pos="1860"/>
        <w:tab w:val="left" w:pos="2160"/>
      </w:tabs>
      <w:spacing w:before="260" w:after="260"/>
      <w:ind w:left="2160" w:hanging="360"/>
      <w:jc w:val="both"/>
    </w:pPr>
    <w:rPr>
      <w:rFonts w:ascii="宋体" w:hAnsi="宋体"/>
      <w:bCs w:val="0"/>
      <w:color w:val="000000"/>
      <w:kern w:val="2"/>
      <w:sz w:val="30"/>
      <w:szCs w:val="20"/>
      <w:lang w:val="en-US" w:eastAsia="zh-CN" w:bidi="ar-SA"/>
    </w:rPr>
  </w:style>
  <w:style w:type="paragraph" w:customStyle="1" w:styleId="FigureTitle">
    <w:name w:val="Figure Title"/>
    <w:basedOn w:val="afff"/>
    <w:next w:val="afffb"/>
    <w:qFormat/>
    <w:rsid w:val="00255462"/>
    <w:pPr>
      <w:keepLines/>
      <w:overflowPunct w:val="0"/>
      <w:autoSpaceDE w:val="0"/>
      <w:autoSpaceDN w:val="0"/>
      <w:adjustRightInd w:val="0"/>
      <w:spacing w:before="120" w:after="180"/>
      <w:ind w:firstLine="420"/>
      <w:jc w:val="center"/>
    </w:pPr>
    <w:rPr>
      <w:rFonts w:ascii="宋体" w:hAnsi="宋体"/>
      <w:b/>
      <w:color w:val="000000"/>
      <w:sz w:val="20"/>
      <w:szCs w:val="20"/>
      <w:lang w:bidi="ar-SA"/>
    </w:rPr>
  </w:style>
  <w:style w:type="paragraph" w:customStyle="1" w:styleId="xl160">
    <w:name w:val="xl16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2"/>
      <w:szCs w:val="22"/>
      <w:lang w:eastAsia="zh-CN" w:bidi="ar-SA"/>
    </w:rPr>
  </w:style>
  <w:style w:type="paragraph" w:customStyle="1" w:styleId="afffffffffffff">
    <w:name w:val="表标题"/>
    <w:basedOn w:val="afffffffffffffffff5"/>
    <w:link w:val="Charfffff2"/>
    <w:rsid w:val="00255462"/>
    <w:rPr>
      <w:rFonts w:ascii="Calibri" w:hAnsi="Calibri" w:cs="Times New Roman"/>
      <w:lang w:eastAsia="x-none"/>
    </w:rPr>
  </w:style>
  <w:style w:type="paragraph" w:customStyle="1" w:styleId="CharCharCharCharCharCharCharCharCharCharCharCharCharCharCharChar3">
    <w:name w:val="Char Char Char Char Char Char Char Char Char Char Char Char Char Char Char Char3"/>
    <w:basedOn w:val="afff"/>
    <w:qFormat/>
    <w:rsid w:val="00255462"/>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f5">
    <w:name w:val="小四 段落 宋体 Char Char"/>
    <w:basedOn w:val="afff"/>
    <w:semiHidden/>
    <w:qFormat/>
    <w:rsid w:val="00255462"/>
    <w:pPr>
      <w:widowControl w:val="0"/>
      <w:ind w:right="-33" w:firstLineChars="200" w:firstLine="480"/>
    </w:pPr>
    <w:rPr>
      <w:rFonts w:ascii="Times New Roman" w:hAnsi="Times New Roman"/>
      <w:color w:val="000000"/>
      <w:kern w:val="2"/>
      <w:sz w:val="24"/>
      <w:lang w:eastAsia="zh-CN" w:bidi="ar-SA"/>
    </w:rPr>
  </w:style>
  <w:style w:type="paragraph" w:customStyle="1" w:styleId="CharCharCharCharCharCharChar2">
    <w:name w:val="Char Char Char Char Char Char Char2"/>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460">
    <w:name w:val="样式 目录 4 + 左侧:  6 字符"/>
    <w:basedOn w:val="42"/>
    <w:qFormat/>
    <w:rsid w:val="00255462"/>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Charffffff5">
    <w:name w:val="表格标题黑体居中 Char"/>
    <w:basedOn w:val="afff"/>
    <w:qFormat/>
    <w:rsid w:val="00255462"/>
    <w:pPr>
      <w:spacing w:before="-1" w:after="120"/>
      <w:ind w:firstLine="480"/>
      <w:jc w:val="center"/>
    </w:pPr>
    <w:rPr>
      <w:rFonts w:ascii="黑体" w:hAnsi="Times New Roman" w:cs="宋体"/>
      <w:b/>
      <w:bCs/>
      <w:color w:val="000000"/>
      <w:sz w:val="30"/>
      <w:szCs w:val="20"/>
      <w:lang w:eastAsia="zh-CN" w:bidi="ar-SA"/>
    </w:rPr>
  </w:style>
  <w:style w:type="paragraph" w:customStyle="1" w:styleId="CharCharCharCharCharCharCharCharChar1">
    <w:name w:val="Char Char Char 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HTMLb">
    <w:name w:val="HTML 预先格式化"/>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 w:after="-1"/>
      <w:ind w:firstLine="480"/>
    </w:pPr>
    <w:rPr>
      <w:rFonts w:ascii="黑体" w:hAnsi="Courier New" w:hint="eastAsia"/>
      <w:color w:val="000000"/>
      <w:sz w:val="20"/>
      <w:szCs w:val="20"/>
      <w:lang w:eastAsia="zh-CN" w:bidi="ar-SA"/>
    </w:rPr>
  </w:style>
  <w:style w:type="paragraph" w:customStyle="1" w:styleId="6616Char1PIM61H61BOD41LegalLevel11h61T">
    <w:name w:val="样式 标题 6标题 61标题 6 Char1PIM 61H61BOD 41Legal Level 1.1h61T..."/>
    <w:basedOn w:val="60"/>
    <w:qFormat/>
    <w:rsid w:val="00255462"/>
    <w:pPr>
      <w:keepNext/>
      <w:keepLines/>
      <w:widowControl w:val="0"/>
      <w:numPr>
        <w:numId w:val="10"/>
      </w:numPr>
      <w:tabs>
        <w:tab w:val="left" w:pos="5760"/>
      </w:tabs>
      <w:spacing w:after="64"/>
      <w:ind w:left="4536" w:hanging="936"/>
      <w:jc w:val="both"/>
    </w:pPr>
    <w:rPr>
      <w:rFonts w:ascii="宋体" w:hAnsi="宋体"/>
      <w:b w:val="0"/>
      <w:bCs w:val="0"/>
      <w:color w:val="000000"/>
      <w:kern w:val="2"/>
      <w:sz w:val="24"/>
      <w:szCs w:val="20"/>
      <w:lang w:val="en-US" w:eastAsia="zh-CN" w:bidi="ar-SA"/>
    </w:rPr>
  </w:style>
  <w:style w:type="paragraph" w:customStyle="1" w:styleId="SubHeading">
    <w:name w:val="Sub Heading"/>
    <w:basedOn w:val="afff"/>
    <w:qFormat/>
    <w:rsid w:val="00255462"/>
    <w:pPr>
      <w:spacing w:before="120" w:after="40" w:line="377" w:lineRule="auto"/>
      <w:ind w:firstLine="420"/>
    </w:pPr>
    <w:rPr>
      <w:rFonts w:ascii="Arial Narrow" w:hAnsi="Arial Narrow" w:cs="Arial"/>
      <w:b/>
      <w:color w:val="B38C0A"/>
      <w:sz w:val="22"/>
      <w:lang w:bidi="ar-SA"/>
    </w:rPr>
  </w:style>
  <w:style w:type="paragraph" w:customStyle="1" w:styleId="CharChar16CharChar2">
    <w:name w:val="Char Char16 Char Ch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21561">
    <w:name w:val="样式 样式 正文缩进 + 首行缩进:  2 字符 + 首行缩进:  2 字符 段后: 15.6 磅1"/>
    <w:basedOn w:val="afff"/>
    <w:qFormat/>
    <w:rsid w:val="00255462"/>
    <w:pPr>
      <w:widowControl w:val="0"/>
      <w:ind w:firstLineChars="200" w:firstLine="600"/>
      <w:jc w:val="both"/>
    </w:pPr>
    <w:rPr>
      <w:rFonts w:ascii="Times New Roman" w:hAnsi="Times New Roman" w:cs="宋体"/>
      <w:color w:val="000000"/>
      <w:kern w:val="2"/>
      <w:sz w:val="24"/>
      <w:szCs w:val="20"/>
      <w:lang w:eastAsia="zh-CN" w:bidi="ar-SA"/>
    </w:rPr>
  </w:style>
  <w:style w:type="paragraph" w:customStyle="1" w:styleId="221">
    <w:name w:val="标题2 2级小节"/>
    <w:basedOn w:val="24"/>
    <w:next w:val="afffffffffffff5"/>
    <w:qFormat/>
    <w:rsid w:val="00255462"/>
    <w:pPr>
      <w:keepLines/>
      <w:widowControl w:val="0"/>
      <w:numPr>
        <w:ilvl w:val="0"/>
        <w:numId w:val="0"/>
      </w:numPr>
      <w:tabs>
        <w:tab w:val="left" w:pos="840"/>
      </w:tabs>
      <w:spacing w:before="260" w:after="260" w:line="416" w:lineRule="auto"/>
      <w:ind w:left="1457" w:hanging="1277"/>
      <w:jc w:val="both"/>
    </w:pPr>
    <w:rPr>
      <w:rFonts w:ascii="宋体" w:hAnsi="宋体"/>
      <w:b w:val="0"/>
      <w:i w:val="0"/>
      <w:iCs w:val="0"/>
      <w:color w:val="000000"/>
      <w:kern w:val="2"/>
      <w:sz w:val="32"/>
      <w:szCs w:val="32"/>
      <w:lang w:val="en-US" w:eastAsia="zh-CN" w:bidi="ar-SA"/>
    </w:rPr>
  </w:style>
  <w:style w:type="paragraph" w:customStyle="1" w:styleId="FranklinGothicDemi">
    <w:name w:val="样式 (西文) Franklin Gothic Demi"/>
    <w:basedOn w:val="afff"/>
    <w:link w:val="FranklinGothicDemiChar"/>
    <w:qFormat/>
    <w:rsid w:val="00255462"/>
    <w:pPr>
      <w:widowControl w:val="0"/>
      <w:adjustRightInd w:val="0"/>
      <w:snapToGrid w:val="0"/>
      <w:ind w:firstLineChars="200" w:firstLine="200"/>
    </w:pPr>
    <w:rPr>
      <w:rFonts w:ascii="宋体" w:eastAsia="仿宋_GB2312" w:hAnsi="宋体"/>
      <w:color w:val="000000"/>
      <w:sz w:val="24"/>
      <w:lang w:val="x-none" w:eastAsia="x-none" w:bidi="ar-SA"/>
    </w:rPr>
  </w:style>
  <w:style w:type="paragraph" w:customStyle="1" w:styleId="CharChar1Char">
    <w:name w:val="Char Char1 Char"/>
    <w:basedOn w:val="afff"/>
    <w:qFormat/>
    <w:rsid w:val="00255462"/>
    <w:pPr>
      <w:spacing w:after="160" w:line="240" w:lineRule="exact"/>
    </w:pPr>
    <w:rPr>
      <w:rFonts w:ascii="Verdana" w:eastAsia="仿宋_GB2312" w:hAnsi="Verdana"/>
      <w:sz w:val="24"/>
      <w:szCs w:val="20"/>
      <w:lang w:bidi="ar-SA"/>
    </w:rPr>
  </w:style>
  <w:style w:type="paragraph" w:customStyle="1" w:styleId="VRTS-ComputerCode">
    <w:name w:val="_VRTS-Computer Code"/>
    <w:basedOn w:val="VRTS-BodyText"/>
    <w:qFormat/>
    <w:rsid w:val="00255462"/>
    <w:rPr>
      <w:rFonts w:ascii="Courier New" w:hAnsi="Courier New"/>
      <w:b/>
      <w:color w:val="FF0000"/>
      <w:lang w:eastAsia="zh-CN"/>
    </w:rPr>
  </w:style>
  <w:style w:type="paragraph" w:customStyle="1" w:styleId="2h22Header2l2Level2HeadH2SmallChapterReshdr22">
    <w:name w:val="样式 标题 2h22Header 2l2Level 2 HeadH2Small Chapter)Reshdr2...2"/>
    <w:basedOn w:val="24"/>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Body">
    <w:name w:val="Body"/>
    <w:basedOn w:val="afff"/>
    <w:qFormat/>
    <w:rsid w:val="00255462"/>
    <w:pPr>
      <w:spacing w:before="120" w:line="240" w:lineRule="auto"/>
      <w:jc w:val="both"/>
    </w:pPr>
    <w:rPr>
      <w:rFonts w:ascii="宋体" w:hAnsi="Times New Roman" w:cs="Angsana New"/>
      <w:sz w:val="20"/>
      <w:szCs w:val="20"/>
      <w:lang w:eastAsia="zh-CN" w:bidi="ar-SA"/>
    </w:rPr>
  </w:style>
  <w:style w:type="paragraph" w:customStyle="1" w:styleId="affffffffffffffffffd">
    <w:name w:val="标准称谓"/>
    <w:next w:val="afff"/>
    <w:qFormat/>
    <w:rsid w:val="00255462"/>
    <w:pPr>
      <w:framePr w:w="9638" w:h="754" w:hRule="exact" w:hSpace="180" w:vSpace="180" w:wrap="around" w:vAnchor="page" w:hAnchor="margin" w:xAlign="center" w:y="2128" w:anchorLock="1"/>
      <w:widowControl w:val="0"/>
      <w:kinsoku w:val="0"/>
      <w:overflowPunct w:val="0"/>
      <w:autoSpaceDE w:val="0"/>
      <w:autoSpaceDN w:val="0"/>
      <w:spacing w:before="280" w:after="290" w:line="0" w:lineRule="atLeast"/>
      <w:jc w:val="distribute"/>
    </w:pPr>
    <w:rPr>
      <w:rFonts w:ascii="宋体" w:hAnsi="Times New Roman"/>
      <w:b/>
      <w:bCs/>
      <w:spacing w:val="20"/>
      <w:w w:val="148"/>
      <w:sz w:val="52"/>
    </w:rPr>
  </w:style>
  <w:style w:type="paragraph" w:customStyle="1" w:styleId="My0">
    <w:name w:val="My正文"/>
    <w:basedOn w:val="afff"/>
    <w:qFormat/>
    <w:rsid w:val="00255462"/>
    <w:pPr>
      <w:widowControl w:val="0"/>
      <w:adjustRightInd w:val="0"/>
      <w:spacing w:before="120"/>
      <w:ind w:firstLine="567"/>
      <w:jc w:val="both"/>
      <w:textAlignment w:val="baseline"/>
    </w:pPr>
    <w:rPr>
      <w:rFonts w:ascii="宋体" w:hAnsi="宋体"/>
      <w:color w:val="000000"/>
      <w:sz w:val="24"/>
      <w:szCs w:val="20"/>
      <w:lang w:eastAsia="zh-CN" w:bidi="ar-SA"/>
    </w:rPr>
  </w:style>
  <w:style w:type="paragraph" w:customStyle="1" w:styleId="subhead">
    <w:name w:val="subhead"/>
    <w:qFormat/>
    <w:rsid w:val="00255462"/>
    <w:pPr>
      <w:spacing w:after="120" w:line="300" w:lineRule="exact"/>
    </w:pPr>
    <w:rPr>
      <w:rFonts w:ascii="Futura Hv" w:hAnsi="Futura Hv"/>
      <w:sz w:val="26"/>
      <w:lang w:eastAsia="en-US"/>
    </w:rPr>
  </w:style>
  <w:style w:type="paragraph" w:customStyle="1" w:styleId="CharCharCharCharCharCharCharChar13">
    <w:name w:val="Char Char Char Char Char Char Char Char13"/>
    <w:basedOn w:val="afff"/>
    <w:qFormat/>
    <w:rsid w:val="00255462"/>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Picture">
    <w:name w:val="Picture"/>
    <w:basedOn w:val="afff"/>
    <w:next w:val="affffa"/>
    <w:qFormat/>
    <w:rsid w:val="00255462"/>
    <w:pPr>
      <w:keepNext/>
      <w:ind w:firstLine="420"/>
      <w:jc w:val="both"/>
    </w:pPr>
    <w:rPr>
      <w:rFonts w:ascii="楷体" w:eastAsia="楷体" w:hAnsi="宋体"/>
      <w:b/>
      <w:color w:val="000000"/>
      <w:spacing w:val="-5"/>
      <w:w w:val="98"/>
      <w:sz w:val="24"/>
      <w:szCs w:val="20"/>
      <w:lang w:eastAsia="zh-CN" w:bidi="ar-SA"/>
    </w:rPr>
  </w:style>
  <w:style w:type="paragraph" w:customStyle="1" w:styleId="464335">
    <w:name w:val="样式 样式 样式 样式 目录 4 + 左侧:  6 字符 + 左侧:  4 字符 + 左侧:  3 字符 + 左侧:  3.5 ..."/>
    <w:basedOn w:val="4643"/>
    <w:qFormat/>
    <w:rsid w:val="00255462"/>
    <w:pPr>
      <w:tabs>
        <w:tab w:val="clear" w:pos="631"/>
        <w:tab w:val="clear" w:pos="1260"/>
        <w:tab w:val="clear" w:pos="2520"/>
        <w:tab w:val="clear" w:pos="8296"/>
      </w:tabs>
    </w:pPr>
  </w:style>
  <w:style w:type="paragraph" w:customStyle="1" w:styleId="paragraph10">
    <w:name w:val="paragraph1"/>
    <w:basedOn w:val="afff"/>
    <w:qFormat/>
    <w:rsid w:val="00255462"/>
    <w:pPr>
      <w:widowControl w:val="0"/>
      <w:spacing w:beforeLines="20" w:before="62" w:afterLines="30" w:after="93"/>
      <w:ind w:firstLineChars="200" w:firstLine="200"/>
      <w:jc w:val="both"/>
    </w:pPr>
    <w:rPr>
      <w:rFonts w:ascii="Times New Roman" w:hAnsi="Times New Roman"/>
      <w:kern w:val="2"/>
      <w:sz w:val="24"/>
      <w:lang w:eastAsia="zh-CN" w:bidi="ar-SA"/>
    </w:rPr>
  </w:style>
  <w:style w:type="paragraph" w:customStyle="1" w:styleId="aff5">
    <w:name w:val="标准文件_章标题"/>
    <w:next w:val="afff"/>
    <w:qFormat/>
    <w:rsid w:val="00255462"/>
    <w:pPr>
      <w:numPr>
        <w:ilvl w:val="1"/>
        <w:numId w:val="21"/>
      </w:numPr>
      <w:adjustRightInd w:val="0"/>
      <w:snapToGrid w:val="0"/>
      <w:spacing w:before="240" w:after="240" w:line="300" w:lineRule="auto"/>
      <w:jc w:val="center"/>
      <w:outlineLvl w:val="1"/>
    </w:pPr>
    <w:rPr>
      <w:rFonts w:ascii="黑体" w:eastAsia="黑体" w:hAnsi="Times New Roman"/>
      <w:spacing w:val="2"/>
      <w:sz w:val="44"/>
    </w:rPr>
  </w:style>
  <w:style w:type="paragraph" w:customStyle="1" w:styleId="44444">
    <w:name w:val="44444"/>
    <w:basedOn w:val="afff"/>
    <w:qFormat/>
    <w:rsid w:val="00255462"/>
    <w:pPr>
      <w:tabs>
        <w:tab w:val="left" w:pos="420"/>
      </w:tabs>
      <w:ind w:left="420" w:hanging="420"/>
      <w:jc w:val="center"/>
      <w:outlineLvl w:val="3"/>
    </w:pPr>
    <w:rPr>
      <w:rFonts w:ascii="宋体" w:hAnsi="Arial" w:cs="Arial"/>
      <w:b/>
      <w:bCs/>
      <w:kern w:val="2"/>
      <w:sz w:val="24"/>
      <w:szCs w:val="28"/>
      <w:lang w:eastAsia="zh-CN" w:bidi="ar-SA"/>
    </w:rPr>
  </w:style>
  <w:style w:type="paragraph" w:customStyle="1" w:styleId="Xie2">
    <w:name w:val="Xie图表标题"/>
    <w:basedOn w:val="afff"/>
    <w:qFormat/>
    <w:rsid w:val="00255462"/>
    <w:pPr>
      <w:widowControl w:val="0"/>
      <w:adjustRightInd w:val="0"/>
      <w:snapToGrid w:val="0"/>
      <w:spacing w:line="520" w:lineRule="atLeast"/>
      <w:ind w:firstLine="420"/>
      <w:jc w:val="center"/>
    </w:pPr>
    <w:rPr>
      <w:rFonts w:ascii="Times New Roman" w:hAnsi="Times New Roman"/>
      <w:color w:val="000000"/>
      <w:kern w:val="2"/>
      <w:sz w:val="24"/>
      <w:szCs w:val="28"/>
      <w:lang w:eastAsia="zh-CN" w:bidi="ar-SA"/>
    </w:rPr>
  </w:style>
  <w:style w:type="paragraph" w:customStyle="1" w:styleId="afffffffffffff5">
    <w:name w:val="规范正文"/>
    <w:basedOn w:val="afff"/>
    <w:link w:val="Charfffff5"/>
    <w:qFormat/>
    <w:rsid w:val="00255462"/>
    <w:pPr>
      <w:widowControl w:val="0"/>
      <w:adjustRightInd w:val="0"/>
      <w:spacing w:beforeLines="50" w:before="156"/>
      <w:ind w:firstLineChars="200" w:firstLine="480"/>
      <w:jc w:val="both"/>
      <w:textAlignment w:val="baseline"/>
    </w:pPr>
    <w:rPr>
      <w:color w:val="000000"/>
      <w:sz w:val="24"/>
      <w:szCs w:val="20"/>
      <w:lang w:val="x-none" w:eastAsia="x-none" w:bidi="ar-SA"/>
    </w:rPr>
  </w:style>
  <w:style w:type="paragraph" w:customStyle="1" w:styleId="4f0">
    <w:name w:val="标题  4"/>
    <w:basedOn w:val="afff"/>
    <w:qFormat/>
    <w:rsid w:val="00255462"/>
    <w:pPr>
      <w:widowControl w:val="0"/>
      <w:adjustRightInd w:val="0"/>
      <w:snapToGrid w:val="0"/>
      <w:ind w:firstLine="420"/>
      <w:jc w:val="both"/>
    </w:pPr>
    <w:rPr>
      <w:rFonts w:ascii="Times New Roman" w:hAnsi="Times New Roman"/>
      <w:color w:val="000000"/>
      <w:sz w:val="24"/>
      <w:lang w:eastAsia="zh-CN" w:bidi="ar-SA"/>
    </w:rPr>
  </w:style>
  <w:style w:type="paragraph" w:customStyle="1" w:styleId="cnfont">
    <w:name w:val="cnfont"/>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Xie3">
    <w:name w:val="Xie图文左"/>
    <w:qFormat/>
    <w:rsid w:val="00255462"/>
    <w:pPr>
      <w:adjustRightInd w:val="0"/>
      <w:snapToGrid w:val="0"/>
      <w:spacing w:before="40" w:after="40" w:line="377" w:lineRule="auto"/>
    </w:pPr>
    <w:rPr>
      <w:rFonts w:ascii="Times New Roman" w:eastAsia="仿宋_GB2312" w:hAnsi="Times New Roman"/>
      <w:sz w:val="24"/>
    </w:rPr>
  </w:style>
  <w:style w:type="paragraph" w:customStyle="1" w:styleId="SIPO0">
    <w:name w:val="【SIPO】注释"/>
    <w:basedOn w:val="SIPO1"/>
    <w:link w:val="SIPOChar0"/>
    <w:qFormat/>
    <w:rsid w:val="00255462"/>
    <w:pPr>
      <w:spacing w:line="288" w:lineRule="auto"/>
      <w:ind w:firstLine="360"/>
    </w:pPr>
    <w:rPr>
      <w:color w:val="0000FF"/>
      <w:sz w:val="18"/>
    </w:rPr>
  </w:style>
  <w:style w:type="paragraph" w:customStyle="1" w:styleId="ICSS">
    <w:name w:val="ICSS标书正文"/>
    <w:basedOn w:val="afff"/>
    <w:qFormat/>
    <w:rsid w:val="00255462"/>
    <w:pPr>
      <w:widowControl w:val="0"/>
      <w:ind w:leftChars="100" w:left="240" w:firstLineChars="200" w:firstLine="200"/>
      <w:jc w:val="both"/>
    </w:pPr>
    <w:rPr>
      <w:rFonts w:ascii="Times New Roman" w:hAnsi="Times New Roman"/>
      <w:color w:val="000000"/>
      <w:kern w:val="2"/>
      <w:sz w:val="24"/>
      <w:lang w:eastAsia="zh-CN" w:bidi="ar-SA"/>
    </w:rPr>
  </w:style>
  <w:style w:type="paragraph" w:customStyle="1" w:styleId="Affffffffffffffffffe">
    <w:name w:val="正文符号A"/>
    <w:basedOn w:val="afff"/>
    <w:qFormat/>
    <w:rsid w:val="00255462"/>
    <w:pPr>
      <w:widowControl w:val="0"/>
      <w:tabs>
        <w:tab w:val="left" w:pos="1140"/>
      </w:tabs>
      <w:snapToGrid w:val="0"/>
      <w:spacing w:before="280" w:after="290" w:line="300" w:lineRule="auto"/>
      <w:ind w:left="1140" w:hanging="420"/>
      <w:jc w:val="both"/>
    </w:pPr>
    <w:rPr>
      <w:rFonts w:ascii="Times New Roman" w:hAnsi="Times New Roman"/>
      <w:color w:val="000000"/>
      <w:kern w:val="2"/>
      <w:sz w:val="24"/>
      <w:szCs w:val="20"/>
      <w:lang w:eastAsia="zh-CN" w:bidi="ar-SA"/>
    </w:rPr>
  </w:style>
  <w:style w:type="paragraph" w:customStyle="1" w:styleId="2220">
    <w:name w:val="样式 (西文) 宋体 行距: 固定值 22 磅 首行缩进:  2 字符"/>
    <w:basedOn w:val="afff"/>
    <w:qFormat/>
    <w:rsid w:val="00255462"/>
    <w:pPr>
      <w:widowControl w:val="0"/>
      <w:spacing w:line="440" w:lineRule="exact"/>
      <w:ind w:firstLineChars="200" w:firstLine="200"/>
      <w:jc w:val="both"/>
    </w:pPr>
    <w:rPr>
      <w:rFonts w:ascii="宋体" w:hAnsi="宋体" w:cs="宋体"/>
      <w:color w:val="000000"/>
      <w:kern w:val="2"/>
      <w:sz w:val="24"/>
      <w:szCs w:val="20"/>
      <w:lang w:eastAsia="zh-CN" w:bidi="ar-SA"/>
    </w:rPr>
  </w:style>
  <w:style w:type="paragraph" w:customStyle="1" w:styleId="Char180">
    <w:name w:val="Char18"/>
    <w:basedOn w:val="afff"/>
    <w:qFormat/>
    <w:rsid w:val="00255462"/>
    <w:pPr>
      <w:widowControl w:val="0"/>
      <w:adjustRightInd w:val="0"/>
      <w:ind w:firstLine="420"/>
      <w:jc w:val="both"/>
    </w:pPr>
    <w:rPr>
      <w:rFonts w:ascii="Times New Roman" w:hAnsi="Times New Roman"/>
      <w:color w:val="000000"/>
      <w:sz w:val="24"/>
      <w:szCs w:val="20"/>
      <w:lang w:eastAsia="zh-CN" w:bidi="ar-SA"/>
    </w:rPr>
  </w:style>
  <w:style w:type="paragraph" w:customStyle="1" w:styleId="074">
    <w:name w:val="样式 宋体 (西文)四号 首行缩进:  0.74 厘米"/>
    <w:basedOn w:val="afff"/>
    <w:qFormat/>
    <w:rsid w:val="00255462"/>
    <w:pPr>
      <w:spacing w:before="-1" w:after="-1"/>
      <w:ind w:firstLine="420"/>
    </w:pPr>
    <w:rPr>
      <w:rFonts w:ascii="宋体" w:hAnsi="Times New Roman"/>
      <w:color w:val="000000"/>
      <w:sz w:val="24"/>
      <w:lang w:eastAsia="zh-CN" w:bidi="ar-SA"/>
    </w:rPr>
  </w:style>
  <w:style w:type="paragraph" w:customStyle="1" w:styleId="PlainText1">
    <w:name w:val="Plain Text1"/>
    <w:basedOn w:val="afff"/>
    <w:qFormat/>
    <w:rsid w:val="00255462"/>
    <w:pPr>
      <w:widowControl w:val="0"/>
      <w:adjustRightInd w:val="0"/>
      <w:spacing w:before="280" w:after="290" w:line="377" w:lineRule="auto"/>
      <w:ind w:firstLine="420"/>
      <w:jc w:val="both"/>
      <w:textAlignment w:val="baseline"/>
    </w:pPr>
    <w:rPr>
      <w:rFonts w:ascii="宋体"/>
      <w:color w:val="000000"/>
      <w:sz w:val="24"/>
      <w:szCs w:val="20"/>
      <w:lang w:eastAsia="zh-CN" w:bidi="ar-SA"/>
    </w:rPr>
  </w:style>
  <w:style w:type="paragraph" w:customStyle="1" w:styleId="6H6LegalLevel1Level1h6ThirdSubheadingBOD4PIM1">
    <w:name w:val="样式 标题 6H6Legal Level 1.Level 1h6Third SubheadingBOD 4PIM ...1"/>
    <w:basedOn w:val="60"/>
    <w:qFormat/>
    <w:rsid w:val="00255462"/>
    <w:pPr>
      <w:keepNext/>
      <w:keepLines/>
      <w:numPr>
        <w:numId w:val="0"/>
      </w:numPr>
      <w:tabs>
        <w:tab w:val="left" w:pos="1134"/>
        <w:tab w:val="left" w:pos="3000"/>
      </w:tabs>
      <w:spacing w:before="100" w:beforeAutospacing="1" w:after="100" w:afterAutospacing="1"/>
      <w:ind w:left="1327" w:firstLineChars="200" w:hanging="1327"/>
    </w:pPr>
    <w:rPr>
      <w:rFonts w:ascii="宋体" w:hAnsi="宋体"/>
      <w:color w:val="000000"/>
      <w:sz w:val="24"/>
      <w:szCs w:val="24"/>
      <w:lang w:val="en-US" w:eastAsia="zh-CN" w:bidi="ar-SA"/>
    </w:rPr>
  </w:style>
  <w:style w:type="paragraph" w:customStyle="1" w:styleId="Table-Normal">
    <w:name w:val="Table - Normal"/>
    <w:basedOn w:val="afff"/>
    <w:qFormat/>
    <w:rsid w:val="00255462"/>
    <w:pPr>
      <w:spacing w:before="60" w:after="60"/>
      <w:ind w:firstLine="420"/>
      <w:jc w:val="both"/>
    </w:pPr>
    <w:rPr>
      <w:rFonts w:ascii="宋体" w:hAnsi="宋体"/>
      <w:color w:val="000000"/>
      <w:sz w:val="16"/>
      <w:szCs w:val="20"/>
      <w:lang w:bidi="ar-SA"/>
    </w:rPr>
  </w:style>
  <w:style w:type="paragraph" w:customStyle="1" w:styleId="Xie4">
    <w:name w:val="Xie表标题"/>
    <w:next w:val="afff"/>
    <w:qFormat/>
    <w:rsid w:val="00255462"/>
    <w:pPr>
      <w:adjustRightInd w:val="0"/>
      <w:spacing w:before="60" w:after="290" w:line="520" w:lineRule="exact"/>
      <w:jc w:val="center"/>
    </w:pPr>
    <w:rPr>
      <w:rFonts w:ascii="Times New Roman" w:eastAsia="仿宋_GB2312" w:hAnsi="Times New Roman"/>
      <w:kern w:val="2"/>
      <w:sz w:val="28"/>
      <w:szCs w:val="24"/>
    </w:rPr>
  </w:style>
  <w:style w:type="paragraph" w:customStyle="1" w:styleId="0955515">
    <w:name w:val="样式 (西文) 宋体 小四 首行缩进:  0.95 厘米 段前: 5 磅 段后: 5 磅 行距: 1.5 倍行距"/>
    <w:basedOn w:val="afff"/>
    <w:qFormat/>
    <w:rsid w:val="00255462"/>
    <w:pPr>
      <w:spacing w:before="100" w:after="100"/>
      <w:ind w:firstLine="540"/>
    </w:pPr>
    <w:rPr>
      <w:rFonts w:ascii="宋体" w:hAnsi="宋体" w:cs="宋体"/>
      <w:color w:val="000000"/>
      <w:sz w:val="24"/>
      <w:szCs w:val="20"/>
      <w:lang w:eastAsia="zh-CN" w:bidi="ar-SA"/>
    </w:rPr>
  </w:style>
  <w:style w:type="paragraph" w:customStyle="1" w:styleId="B">
    <w:name w:val="B表格题注"/>
    <w:next w:val="afff"/>
    <w:qFormat/>
    <w:rsid w:val="00255462"/>
    <w:pPr>
      <w:numPr>
        <w:numId w:val="22"/>
      </w:numPr>
      <w:spacing w:line="360" w:lineRule="auto"/>
      <w:ind w:left="0" w:firstLine="0"/>
      <w:jc w:val="center"/>
    </w:pPr>
    <w:rPr>
      <w:rFonts w:eastAsia="黑体"/>
      <w:b/>
      <w:kern w:val="2"/>
      <w:sz w:val="21"/>
      <w:szCs w:val="21"/>
    </w:rPr>
  </w:style>
  <w:style w:type="paragraph" w:customStyle="1" w:styleId="02">
    <w:name w:val="样式 正文缩进特点表正文正文非缩进特点标题正文非缩进 + 宋体两端对齐左侧:  0 厘米首行缩进:  2 字符..."/>
    <w:basedOn w:val="afffe"/>
    <w:qFormat/>
    <w:rsid w:val="00255462"/>
    <w:pPr>
      <w:widowControl w:val="0"/>
      <w:tabs>
        <w:tab w:val="left" w:pos="420"/>
      </w:tabs>
      <w:spacing w:before="60" w:after="60" w:line="400" w:lineRule="exact"/>
      <w:ind w:left="420" w:hanging="420"/>
      <w:jc w:val="both"/>
    </w:pPr>
    <w:rPr>
      <w:bCs/>
      <w:color w:val="000000"/>
      <w:spacing w:val="10"/>
      <w:kern w:val="2"/>
      <w:lang w:val="en-US" w:eastAsia="zh-CN" w:bidi="ar-SA"/>
    </w:rPr>
  </w:style>
  <w:style w:type="paragraph" w:customStyle="1" w:styleId="afffffffff7">
    <w:name w:val="正文 中石油"/>
    <w:basedOn w:val="afff"/>
    <w:link w:val="Charff7"/>
    <w:qFormat/>
    <w:rsid w:val="00255462"/>
    <w:pPr>
      <w:widowControl w:val="0"/>
      <w:spacing w:afterLines="50" w:after="156" w:line="360" w:lineRule="exact"/>
      <w:ind w:firstLine="420"/>
      <w:jc w:val="both"/>
    </w:pPr>
    <w:rPr>
      <w:color w:val="000000"/>
      <w:sz w:val="24"/>
      <w:szCs w:val="21"/>
      <w:lang w:val="x-none" w:eastAsia="x-none" w:bidi="ar-SA"/>
    </w:rPr>
  </w:style>
  <w:style w:type="paragraph" w:customStyle="1" w:styleId="1ALTZ4Char1">
    <w:name w:val="样式 正文缩进表正文正文非缩进四号特点段1正文不缩进ALT+Z标题4正文（首行缩进两字） Char正文（首行...1"/>
    <w:basedOn w:val="afffe"/>
    <w:qFormat/>
    <w:rsid w:val="00255462"/>
    <w:pPr>
      <w:ind w:firstLineChars="200" w:firstLine="480"/>
      <w:jc w:val="both"/>
    </w:pPr>
    <w:rPr>
      <w:rFonts w:ascii="宋体" w:eastAsia="仿宋_GB2312" w:hAnsi="宋体" w:cs="宋体"/>
      <w:color w:val="000000"/>
      <w:sz w:val="32"/>
      <w:lang w:val="en-US" w:eastAsia="zh-CN" w:bidi="ar-SA"/>
    </w:rPr>
  </w:style>
  <w:style w:type="paragraph" w:customStyle="1" w:styleId="afffffffffffffffffff">
    <w:name w:val="a样式"/>
    <w:basedOn w:val="2f0"/>
    <w:qFormat/>
    <w:rsid w:val="00255462"/>
    <w:pPr>
      <w:widowControl w:val="0"/>
      <w:spacing w:line="300" w:lineRule="auto"/>
      <w:ind w:firstLine="200"/>
      <w:jc w:val="both"/>
    </w:pPr>
    <w:rPr>
      <w:rFonts w:ascii="宋体" w:hAnsi="宋体" w:cs="Angsana New" w:hint="eastAsia"/>
      <w:color w:val="000000"/>
      <w:kern w:val="2"/>
      <w:sz w:val="24"/>
      <w:lang w:val="en-US" w:eastAsia="zh-CN" w:bidi="ar-SA"/>
    </w:rPr>
  </w:style>
  <w:style w:type="paragraph" w:customStyle="1" w:styleId="Char3CharCharCharCharCharCharCharCharChar2">
    <w:name w:val="Char3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550">
    <w:name w:val="样式 标题 4 + 段前: 5 磅 段后: 5 磅 行距: 单倍行距"/>
    <w:basedOn w:val="40"/>
    <w:qFormat/>
    <w:rsid w:val="00255462"/>
    <w:pPr>
      <w:keepLines/>
      <w:widowControl w:val="0"/>
      <w:numPr>
        <w:ilvl w:val="0"/>
        <w:numId w:val="0"/>
      </w:numPr>
      <w:tabs>
        <w:tab w:val="left" w:pos="2880"/>
      </w:tabs>
      <w:adjustRightInd w:val="0"/>
      <w:spacing w:before="100" w:after="100" w:line="240" w:lineRule="auto"/>
      <w:ind w:left="1680" w:hanging="420"/>
      <w:textAlignment w:val="baseline"/>
    </w:pPr>
    <w:rPr>
      <w:rFonts w:ascii="Arial" w:hAnsi="Arial" w:cs="宋体"/>
      <w:color w:val="000000"/>
      <w:sz w:val="28"/>
      <w:szCs w:val="20"/>
      <w:lang w:val="en-US" w:eastAsia="zh-CN" w:bidi="ar-SA"/>
    </w:rPr>
  </w:style>
  <w:style w:type="paragraph" w:customStyle="1" w:styleId="GB231215">
    <w:name w:val="样式 仿宋_GB2312 四号 加粗 行距: 1.5 倍行距"/>
    <w:basedOn w:val="afff"/>
    <w:link w:val="GB231215Char"/>
    <w:qFormat/>
    <w:rsid w:val="00255462"/>
    <w:pPr>
      <w:spacing w:before="-1" w:after="-1"/>
      <w:ind w:firstLineChars="200" w:firstLine="562"/>
    </w:pPr>
    <w:rPr>
      <w:rFonts w:ascii="仿宋_GB2312" w:hAnsi="宋体"/>
      <w:bCs/>
      <w:color w:val="000000"/>
      <w:sz w:val="30"/>
      <w:szCs w:val="20"/>
      <w:lang w:val="x-none" w:eastAsia="x-none" w:bidi="ar-SA"/>
    </w:rPr>
  </w:style>
  <w:style w:type="paragraph" w:customStyle="1" w:styleId="225225">
    <w:name w:val="样式 样式 首行缩进:  2.25 字符 + 首行缩进:  2.25 字符"/>
    <w:basedOn w:val="afff"/>
    <w:link w:val="225225Char"/>
    <w:qFormat/>
    <w:rsid w:val="00255462"/>
    <w:pPr>
      <w:widowControl w:val="0"/>
      <w:ind w:firstLineChars="225" w:firstLine="473"/>
      <w:jc w:val="both"/>
    </w:pPr>
    <w:rPr>
      <w:color w:val="000000"/>
      <w:sz w:val="24"/>
      <w:szCs w:val="21"/>
      <w:lang w:val="x-none" w:eastAsia="x-none" w:bidi="ar-SA"/>
    </w:rPr>
  </w:style>
  <w:style w:type="paragraph" w:customStyle="1" w:styleId="My3">
    <w:name w:val="My标题3"/>
    <w:basedOn w:val="30"/>
    <w:next w:val="afff"/>
    <w:qFormat/>
    <w:rsid w:val="00255462"/>
    <w:pPr>
      <w:keepLines/>
      <w:widowControl w:val="0"/>
      <w:numPr>
        <w:ilvl w:val="0"/>
        <w:numId w:val="0"/>
      </w:numPr>
      <w:tabs>
        <w:tab w:val="left" w:pos="1080"/>
        <w:tab w:val="left" w:pos="2160"/>
      </w:tabs>
      <w:spacing w:before="120" w:after="120"/>
      <w:ind w:left="709" w:hanging="709"/>
    </w:pPr>
    <w:rPr>
      <w:rFonts w:ascii="宋体" w:hAnsi="宋体"/>
      <w:b w:val="0"/>
      <w:bCs w:val="0"/>
      <w:color w:val="000000"/>
      <w:kern w:val="2"/>
      <w:sz w:val="24"/>
      <w:szCs w:val="20"/>
      <w:lang w:val="en-US" w:eastAsia="zh-CN"/>
    </w:rPr>
  </w:style>
  <w:style w:type="paragraph" w:customStyle="1" w:styleId="afffffffffffffffffff0">
    <w:name w:val="实施日期"/>
    <w:basedOn w:val="afffffffffffffffffff1"/>
    <w:qFormat/>
    <w:rsid w:val="00255462"/>
    <w:pPr>
      <w:framePr w:hSpace="0" w:wrap="around" w:vAnchor="text" w:hAnchor="text" w:xAlign="right"/>
      <w:jc w:val="right"/>
    </w:pPr>
  </w:style>
  <w:style w:type="paragraph" w:customStyle="1" w:styleId="-">
    <w:name w:val="正文-西藏"/>
    <w:basedOn w:val="afff"/>
    <w:link w:val="-Char"/>
    <w:qFormat/>
    <w:rsid w:val="00255462"/>
    <w:pPr>
      <w:widowControl w:val="0"/>
      <w:spacing w:before="280" w:after="290"/>
      <w:ind w:firstLineChars="200" w:firstLine="480"/>
      <w:jc w:val="both"/>
    </w:pPr>
    <w:rPr>
      <w:rFonts w:eastAsia="华文中宋"/>
      <w:color w:val="000000"/>
      <w:sz w:val="24"/>
      <w:lang w:val="x-none" w:eastAsia="x-none" w:bidi="ar-SA"/>
    </w:rPr>
  </w:style>
  <w:style w:type="paragraph" w:customStyle="1" w:styleId="afffffffffffffffffff2">
    <w:name w:val="表格题头"/>
    <w:basedOn w:val="afffffffffffff5"/>
    <w:qFormat/>
    <w:rsid w:val="00255462"/>
    <w:pPr>
      <w:tabs>
        <w:tab w:val="left" w:pos="1620"/>
      </w:tabs>
      <w:spacing w:beforeLines="0" w:before="0" w:line="240" w:lineRule="auto"/>
      <w:ind w:leftChars="600" w:left="600" w:firstLineChars="0" w:firstLine="0"/>
      <w:jc w:val="center"/>
    </w:pPr>
    <w:rPr>
      <w:sz w:val="21"/>
    </w:rPr>
  </w:style>
  <w:style w:type="paragraph" w:customStyle="1" w:styleId="afffffffffffffffffff1">
    <w:name w:val="发布日期"/>
    <w:qFormat/>
    <w:rsid w:val="00255462"/>
    <w:pPr>
      <w:framePr w:w="4000" w:h="473" w:hRule="exact" w:hSpace="180" w:vSpace="180" w:wrap="around" w:hAnchor="margin" w:y="13511" w:anchorLock="1"/>
    </w:pPr>
    <w:rPr>
      <w:rFonts w:ascii="Times New Roman" w:eastAsia="黑体" w:hAnsi="Times New Roman"/>
      <w:sz w:val="28"/>
    </w:rPr>
  </w:style>
  <w:style w:type="paragraph" w:customStyle="1" w:styleId="afffffffffffffffffff3">
    <w:name w:val="图名(小四)"/>
    <w:basedOn w:val="afff"/>
    <w:qFormat/>
    <w:rsid w:val="00255462"/>
    <w:pPr>
      <w:widowControl w:val="0"/>
      <w:spacing w:before="280" w:after="290" w:line="560" w:lineRule="exact"/>
      <w:ind w:firstLine="420"/>
      <w:jc w:val="center"/>
    </w:pPr>
    <w:rPr>
      <w:rFonts w:ascii="宋体" w:hAnsi="宋体"/>
      <w:color w:val="000000"/>
      <w:kern w:val="2"/>
      <w:sz w:val="24"/>
      <w:lang w:eastAsia="zh-CN" w:bidi="ar-SA"/>
    </w:rPr>
  </w:style>
  <w:style w:type="paragraph" w:customStyle="1" w:styleId="heading3inappendix">
    <w:name w:val="heading 3 in appendix"/>
    <w:basedOn w:val="30"/>
    <w:qFormat/>
    <w:rsid w:val="00255462"/>
    <w:pPr>
      <w:widowControl w:val="0"/>
      <w:numPr>
        <w:ilvl w:val="0"/>
        <w:numId w:val="0"/>
      </w:numPr>
      <w:tabs>
        <w:tab w:val="left" w:pos="2160"/>
      </w:tabs>
      <w:spacing w:after="0"/>
      <w:ind w:left="720" w:hanging="720"/>
      <w:outlineLvl w:val="9"/>
    </w:pPr>
    <w:rPr>
      <w:rFonts w:ascii="Times New Roman" w:hAnsi="Times New Roman"/>
      <w:b w:val="0"/>
      <w:bCs w:val="0"/>
      <w:snapToGrid w:val="0"/>
      <w:color w:val="000000"/>
      <w:sz w:val="20"/>
      <w:szCs w:val="20"/>
      <w:lang w:val="en-US" w:bidi="ar-SA"/>
    </w:rPr>
  </w:style>
  <w:style w:type="paragraph" w:customStyle="1" w:styleId="213">
    <w:name w:val="列表接续 21"/>
    <w:basedOn w:val="afff"/>
    <w:qFormat/>
    <w:rsid w:val="00255462"/>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afffffff">
    <w:name w:val="正文_五号"/>
    <w:basedOn w:val="afff"/>
    <w:link w:val="Char6"/>
    <w:qFormat/>
    <w:rsid w:val="00255462"/>
    <w:pPr>
      <w:widowControl w:val="0"/>
      <w:ind w:firstLine="420"/>
      <w:jc w:val="both"/>
    </w:pPr>
    <w:rPr>
      <w:color w:val="000000"/>
      <w:sz w:val="24"/>
      <w:szCs w:val="21"/>
      <w:lang w:val="x-none" w:eastAsia="x-none" w:bidi="ar-SA"/>
    </w:rPr>
  </w:style>
  <w:style w:type="paragraph" w:customStyle="1" w:styleId="afffffffffffffffffff4">
    <w:name w:val="正文居中"/>
    <w:basedOn w:val="afff"/>
    <w:qFormat/>
    <w:rsid w:val="00255462"/>
    <w:pPr>
      <w:spacing w:before="-1" w:after="-1"/>
      <w:ind w:firstLineChars="236" w:firstLine="566"/>
      <w:jc w:val="center"/>
    </w:pPr>
    <w:rPr>
      <w:rFonts w:ascii="Arial Unicode MS" w:hAnsi="Arial Unicode MS" w:cs="宋体"/>
      <w:color w:val="000000"/>
      <w:sz w:val="24"/>
      <w:szCs w:val="28"/>
      <w:lang w:eastAsia="zh-CN" w:bidi="ar-SA"/>
    </w:rPr>
  </w:style>
  <w:style w:type="paragraph" w:customStyle="1" w:styleId="SubHeader">
    <w:name w:val="Sub Header"/>
    <w:basedOn w:val="afff"/>
    <w:qFormat/>
    <w:rsid w:val="00255462"/>
    <w:pPr>
      <w:keepNext/>
      <w:spacing w:before="120" w:after="120" w:line="264" w:lineRule="auto"/>
      <w:ind w:firstLine="420"/>
    </w:pPr>
    <w:rPr>
      <w:rFonts w:ascii="宋体" w:hAnsi="宋体" w:cs="Arial"/>
      <w:b/>
      <w:bCs/>
      <w:i/>
      <w:iCs/>
      <w:color w:val="000000"/>
      <w:sz w:val="20"/>
      <w:szCs w:val="20"/>
      <w:lang w:bidi="ar-SA"/>
    </w:rPr>
  </w:style>
  <w:style w:type="paragraph" w:customStyle="1" w:styleId="BulletLev1">
    <w:name w:val="BulletLev1"/>
    <w:basedOn w:val="afff"/>
    <w:qFormat/>
    <w:rsid w:val="00255462"/>
    <w:pPr>
      <w:numPr>
        <w:numId w:val="16"/>
      </w:numPr>
      <w:tabs>
        <w:tab w:val="left" w:pos="360"/>
        <w:tab w:val="left" w:pos="720"/>
      </w:tabs>
      <w:spacing w:before="280" w:after="290" w:line="377" w:lineRule="auto"/>
    </w:pPr>
    <w:rPr>
      <w:rFonts w:ascii="Times New Roman" w:eastAsia="Times New Roman" w:hAnsi="Times New Roman"/>
      <w:color w:val="000000"/>
      <w:sz w:val="22"/>
      <w:szCs w:val="20"/>
      <w:lang w:bidi="ar-SA"/>
    </w:rPr>
  </w:style>
  <w:style w:type="paragraph" w:customStyle="1" w:styleId="214">
    <w:name w:val="列表编号 21"/>
    <w:basedOn w:val="afff"/>
    <w:qFormat/>
    <w:rsid w:val="00255462"/>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22122">
    <w:name w:val="样式 样式 正文首行缩进 2 + 首行缩进:  2 字符1 + 左侧:  2 字符 首行缩进:  2 字符"/>
    <w:basedOn w:val="afff"/>
    <w:qFormat/>
    <w:rsid w:val="00255462"/>
    <w:pPr>
      <w:spacing w:before="-1" w:after="120"/>
      <w:ind w:leftChars="200" w:left="420" w:firstLineChars="200" w:firstLine="200"/>
    </w:pPr>
    <w:rPr>
      <w:rFonts w:ascii="Times New Roman" w:hAnsi="Times New Roman"/>
      <w:color w:val="000000"/>
      <w:sz w:val="24"/>
      <w:szCs w:val="20"/>
      <w:lang w:eastAsia="zh-CN" w:bidi="ar-SA"/>
    </w:rPr>
  </w:style>
  <w:style w:type="paragraph" w:customStyle="1" w:styleId="ae">
    <w:name w:val="列表a）"/>
    <w:basedOn w:val="affffffffff6"/>
    <w:qFormat/>
    <w:rsid w:val="00255462"/>
    <w:pPr>
      <w:numPr>
        <w:numId w:val="23"/>
      </w:numPr>
      <w:tabs>
        <w:tab w:val="clear" w:pos="420"/>
        <w:tab w:val="left" w:pos="360"/>
        <w:tab w:val="left" w:pos="425"/>
        <w:tab w:val="left" w:pos="900"/>
      </w:tabs>
      <w:spacing w:line="360" w:lineRule="auto"/>
      <w:ind w:left="425" w:firstLineChars="0" w:hanging="425"/>
    </w:pPr>
    <w:rPr>
      <w:color w:val="000000"/>
      <w:sz w:val="24"/>
    </w:rPr>
  </w:style>
  <w:style w:type="paragraph" w:customStyle="1" w:styleId="afffffffffffffffffff5">
    <w:name w:val="表格栏头"/>
    <w:basedOn w:val="affffffffffff4"/>
    <w:next w:val="affffffffffff4"/>
    <w:qFormat/>
    <w:rsid w:val="00255462"/>
    <w:pPr>
      <w:widowControl/>
      <w:tabs>
        <w:tab w:val="clear" w:pos="425"/>
        <w:tab w:val="clear" w:pos="851"/>
        <w:tab w:val="clear" w:pos="1276"/>
        <w:tab w:val="clear" w:pos="1701"/>
        <w:tab w:val="clear" w:pos="2126"/>
        <w:tab w:val="clear" w:pos="2552"/>
        <w:tab w:val="clear" w:pos="2977"/>
      </w:tabs>
      <w:overflowPunct w:val="0"/>
      <w:autoSpaceDE w:val="0"/>
      <w:autoSpaceDN w:val="0"/>
      <w:adjustRightInd w:val="0"/>
      <w:ind w:firstLine="420"/>
      <w:jc w:val="center"/>
    </w:pPr>
    <w:rPr>
      <w:rFonts w:ascii="Times New Roman" w:eastAsia="楷体_GB2312" w:hAnsi="Times New Roman"/>
      <w:color w:val="000000"/>
      <w:sz w:val="24"/>
    </w:rPr>
  </w:style>
  <w:style w:type="paragraph" w:customStyle="1" w:styleId="TableCell">
    <w:name w:val="TableCell"/>
    <w:basedOn w:val="afff"/>
    <w:qFormat/>
    <w:rsid w:val="00255462"/>
    <w:pPr>
      <w:spacing w:before="60" w:after="60"/>
      <w:ind w:firstLine="420"/>
    </w:pPr>
    <w:rPr>
      <w:rFonts w:ascii="Garamond" w:hAnsi="Garamond"/>
      <w:color w:val="000000"/>
      <w:sz w:val="20"/>
      <w:szCs w:val="20"/>
      <w:lang w:eastAsia="zh-CN" w:bidi="ar-SA"/>
    </w:rPr>
  </w:style>
  <w:style w:type="paragraph" w:customStyle="1" w:styleId="ParaCharCharCharCharCharCharCharCharChar1CharCharCharCharCharCharChar">
    <w:name w:val="默认段落字体 Para Char Char Char Char Char Char Char Char Char1 Char Char Char Char Char Char Char"/>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8LegalLevel1118AH86H81H82H83H8">
    <w:name w:val="样式 标题 8Legal Level 1.1.1.注意框体不用8图名（A）H8标题6H81H82H83H8..."/>
    <w:basedOn w:val="8"/>
    <w:qFormat/>
    <w:rsid w:val="00255462"/>
    <w:pPr>
      <w:keepNext/>
      <w:keepLines/>
      <w:widowControl w:val="0"/>
      <w:numPr>
        <w:numId w:val="0"/>
      </w:numPr>
      <w:tabs>
        <w:tab w:val="left" w:pos="1440"/>
      </w:tabs>
      <w:spacing w:after="64" w:line="320" w:lineRule="auto"/>
      <w:jc w:val="both"/>
    </w:pPr>
    <w:rPr>
      <w:rFonts w:ascii="宋体" w:hAnsi="宋体" w:cs="宋体"/>
      <w:i w:val="0"/>
      <w:iCs w:val="0"/>
      <w:kern w:val="2"/>
      <w:szCs w:val="20"/>
      <w:lang w:val="en-US" w:eastAsia="zh-CN" w:bidi="ar-SA"/>
    </w:rPr>
  </w:style>
  <w:style w:type="paragraph" w:customStyle="1" w:styleId="ymtext">
    <w:name w:val="ymtext"/>
    <w:basedOn w:val="afff"/>
    <w:qFormat/>
    <w:rsid w:val="00255462"/>
    <w:pPr>
      <w:spacing w:after="100" w:line="500" w:lineRule="atLeast"/>
      <w:ind w:firstLine="547"/>
    </w:pPr>
    <w:rPr>
      <w:rFonts w:ascii="宋体" w:hAnsi="Times New Roman"/>
      <w:color w:val="000000"/>
      <w:spacing w:val="40"/>
      <w:sz w:val="24"/>
      <w:szCs w:val="20"/>
      <w:lang w:eastAsia="zh-CN" w:bidi="ar-SA"/>
    </w:rPr>
  </w:style>
  <w:style w:type="paragraph" w:customStyle="1" w:styleId="afffffffffffffffffff6">
    <w:name w:val="问题"/>
    <w:basedOn w:val="afff"/>
    <w:next w:val="afff"/>
    <w:qFormat/>
    <w:rsid w:val="00255462"/>
    <w:pPr>
      <w:widowControl w:val="0"/>
      <w:tabs>
        <w:tab w:val="left" w:pos="900"/>
      </w:tabs>
      <w:spacing w:before="360" w:after="240" w:line="320" w:lineRule="exact"/>
      <w:ind w:left="900" w:hanging="420"/>
      <w:jc w:val="both"/>
    </w:pPr>
    <w:rPr>
      <w:rFonts w:ascii="Times New Roman" w:hAnsi="Times New Roman"/>
      <w:b/>
      <w:color w:val="000000"/>
      <w:kern w:val="2"/>
      <w:sz w:val="24"/>
      <w:szCs w:val="20"/>
      <w:lang w:eastAsia="zh-CN" w:bidi="ar-SA"/>
    </w:rPr>
  </w:style>
  <w:style w:type="paragraph" w:customStyle="1" w:styleId="xl60">
    <w:name w:val="xl60"/>
    <w:basedOn w:val="afff"/>
    <w:qFormat/>
    <w:rsid w:val="00255462"/>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7">
    <w:name w:val="文献分类号"/>
    <w:qFormat/>
    <w:rsid w:val="00255462"/>
    <w:pPr>
      <w:framePr w:hSpace="180" w:vSpace="180" w:wrap="around" w:hAnchor="margin" w:y="1" w:anchorLock="1"/>
      <w:widowControl w:val="0"/>
      <w:textAlignment w:val="center"/>
    </w:pPr>
    <w:rPr>
      <w:rFonts w:ascii="Times New Roman" w:eastAsia="黑体" w:hAnsi="Times New Roman"/>
      <w:sz w:val="21"/>
    </w:rPr>
  </w:style>
  <w:style w:type="paragraph" w:customStyle="1" w:styleId="2H2h2l22ndlevel2Header2Titre2Heading2Hidden">
    <w:name w:val="样式 标题 2H2h2l22nd level2Header 2节Titre2Heading 2 Hidden..."/>
    <w:basedOn w:val="24"/>
    <w:qFormat/>
    <w:rsid w:val="00255462"/>
    <w:pPr>
      <w:keepLines/>
      <w:numPr>
        <w:ilvl w:val="0"/>
        <w:numId w:val="0"/>
      </w:numPr>
      <w:tabs>
        <w:tab w:val="left" w:pos="709"/>
        <w:tab w:val="left" w:pos="1001"/>
        <w:tab w:val="left" w:pos="1320"/>
      </w:tabs>
      <w:spacing w:before="0" w:after="-1"/>
      <w:ind w:left="1001"/>
    </w:pPr>
    <w:rPr>
      <w:rFonts w:ascii="宋体" w:eastAsia="楷体_GB2312" w:hAnsi="宋体" w:cs="宋体"/>
      <w:b w:val="0"/>
      <w:i w:val="0"/>
      <w:iCs w:val="0"/>
      <w:color w:val="000000"/>
      <w:szCs w:val="20"/>
      <w:lang w:val="en-US" w:eastAsia="zh-CN" w:bidi="ar-SA"/>
    </w:rPr>
  </w:style>
  <w:style w:type="paragraph" w:customStyle="1" w:styleId="xl238">
    <w:name w:val="xl238"/>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font16">
    <w:name w:val="font16"/>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afffffffffffffffffff8">
    <w:name w:val="主题实体"/>
    <w:basedOn w:val="24"/>
    <w:qFormat/>
    <w:rsid w:val="00255462"/>
    <w:pPr>
      <w:keepLines/>
      <w:widowControl w:val="0"/>
      <w:numPr>
        <w:ilvl w:val="0"/>
        <w:numId w:val="0"/>
      </w:numPr>
      <w:tabs>
        <w:tab w:val="left" w:pos="3060"/>
      </w:tabs>
      <w:spacing w:before="0" w:after="0" w:line="400" w:lineRule="exact"/>
      <w:ind w:left="284"/>
      <w:jc w:val="both"/>
      <w:outlineLvl w:val="9"/>
    </w:pPr>
    <w:rPr>
      <w:rFonts w:ascii="Times New Roman" w:hAnsi="Times New Roman"/>
      <w:b w:val="0"/>
      <w:i w:val="0"/>
      <w:iCs w:val="0"/>
      <w:color w:val="008000"/>
      <w:kern w:val="2"/>
      <w:sz w:val="24"/>
      <w:szCs w:val="32"/>
      <w:lang w:val="en-US" w:eastAsia="zh-CN" w:bidi="ar-SA"/>
    </w:rPr>
  </w:style>
  <w:style w:type="paragraph" w:customStyle="1" w:styleId="xl162">
    <w:name w:val="xl16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afffffffffe">
    <w:name w:val="插图"/>
    <w:basedOn w:val="afff"/>
    <w:link w:val="Charffd"/>
    <w:qFormat/>
    <w:rsid w:val="00255462"/>
    <w:pPr>
      <w:keepNext/>
      <w:widowControl w:val="0"/>
      <w:adjustRightInd w:val="0"/>
      <w:spacing w:before="156" w:after="156"/>
      <w:ind w:leftChars="-200" w:left="-560" w:rightChars="-200" w:right="-560" w:firstLine="420"/>
      <w:jc w:val="center"/>
      <w:textAlignment w:val="baseline"/>
    </w:pPr>
    <w:rPr>
      <w:rFonts w:eastAsia="仿宋_GB2312"/>
      <w:color w:val="000000"/>
      <w:sz w:val="24"/>
      <w:szCs w:val="20"/>
      <w:lang w:val="x-none" w:eastAsia="x-none" w:bidi="ar-SA"/>
    </w:rPr>
  </w:style>
  <w:style w:type="paragraph" w:customStyle="1" w:styleId="Numberedlist24">
    <w:name w:val="Numbered list 2.4"/>
    <w:basedOn w:val="40"/>
    <w:next w:val="afff"/>
    <w:qFormat/>
    <w:rsid w:val="00255462"/>
    <w:pPr>
      <w:numPr>
        <w:ilvl w:val="0"/>
        <w:numId w:val="0"/>
      </w:numPr>
      <w:tabs>
        <w:tab w:val="left" w:pos="170"/>
        <w:tab w:val="left" w:pos="1080"/>
        <w:tab w:val="left" w:pos="1440"/>
        <w:tab w:val="left" w:pos="1800"/>
        <w:tab w:val="left" w:pos="2880"/>
      </w:tabs>
      <w:spacing w:line="240" w:lineRule="auto"/>
      <w:ind w:left="1758" w:rightChars="100" w:right="100" w:hanging="1588"/>
    </w:pPr>
    <w:rPr>
      <w:rFonts w:ascii="Futura Bk" w:hAnsi="Futura Bk"/>
      <w:bCs w:val="0"/>
      <w:color w:val="000000"/>
      <w:sz w:val="20"/>
      <w:szCs w:val="20"/>
      <w:lang w:val="en-US" w:bidi="ar-SA"/>
    </w:rPr>
  </w:style>
  <w:style w:type="paragraph" w:customStyle="1" w:styleId="DecimalAligned">
    <w:name w:val="Decimal Aligned"/>
    <w:basedOn w:val="afff"/>
    <w:qFormat/>
    <w:rsid w:val="00255462"/>
    <w:pPr>
      <w:tabs>
        <w:tab w:val="decimal" w:pos="360"/>
      </w:tabs>
      <w:spacing w:after="200" w:line="276" w:lineRule="auto"/>
      <w:ind w:firstLine="420"/>
    </w:pPr>
    <w:rPr>
      <w:color w:val="000000"/>
      <w:sz w:val="22"/>
      <w:szCs w:val="22"/>
      <w:lang w:eastAsia="zh-CN" w:bidi="ar-SA"/>
    </w:rPr>
  </w:style>
  <w:style w:type="paragraph" w:customStyle="1" w:styleId="0740">
    <w:name w:val="样式 首行缩进:  0.74 厘米"/>
    <w:basedOn w:val="afff"/>
    <w:qFormat/>
    <w:rsid w:val="00255462"/>
    <w:pPr>
      <w:widowControl w:val="0"/>
      <w:ind w:firstLineChars="200" w:firstLine="480"/>
      <w:jc w:val="both"/>
    </w:pPr>
    <w:rPr>
      <w:rFonts w:ascii="Times New Roman" w:hAnsi="Times New Roman" w:cs="宋体"/>
      <w:color w:val="000000"/>
      <w:kern w:val="2"/>
      <w:sz w:val="24"/>
      <w:lang w:eastAsia="zh-CN" w:bidi="ar-SA"/>
    </w:rPr>
  </w:style>
  <w:style w:type="paragraph" w:customStyle="1" w:styleId="xl157">
    <w:name w:val="xl15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afffffffffffffffffff9">
    <w:name w:val="封面一致性程度标识"/>
    <w:qFormat/>
    <w:rsid w:val="00255462"/>
    <w:pPr>
      <w:spacing w:before="440" w:line="400" w:lineRule="exact"/>
      <w:jc w:val="center"/>
    </w:pPr>
    <w:rPr>
      <w:rFonts w:ascii="宋体" w:hAnsi="Times New Roman"/>
      <w:sz w:val="28"/>
    </w:rPr>
  </w:style>
  <w:style w:type="paragraph" w:customStyle="1" w:styleId="2fff3">
    <w:name w:val="信息标题2"/>
    <w:basedOn w:val="afff"/>
    <w:qFormat/>
    <w:rsid w:val="00255462"/>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shd w:val="pct20" w:color="auto" w:fill="auto"/>
      <w:lang w:eastAsia="zh-CN" w:bidi="ar-SA"/>
    </w:rPr>
  </w:style>
  <w:style w:type="paragraph" w:customStyle="1" w:styleId="223">
    <w:name w:val="样式 行距: 固定值 22 磅"/>
    <w:basedOn w:val="afff"/>
    <w:qFormat/>
    <w:rsid w:val="00255462"/>
    <w:pPr>
      <w:widowControl w:val="0"/>
      <w:spacing w:line="440" w:lineRule="exact"/>
      <w:ind w:firstLine="420"/>
      <w:jc w:val="both"/>
    </w:pPr>
    <w:rPr>
      <w:rFonts w:ascii="Times New Roman" w:hAnsi="Times New Roman" w:cs="宋体"/>
      <w:color w:val="000000"/>
      <w:kern w:val="2"/>
      <w:sz w:val="24"/>
      <w:szCs w:val="20"/>
      <w:lang w:eastAsia="zh-CN" w:bidi="ar-SA"/>
    </w:rPr>
  </w:style>
  <w:style w:type="paragraph" w:customStyle="1" w:styleId="afffffffffffffffffffa">
    <w:name w:val="公司名称"/>
    <w:basedOn w:val="affffd"/>
    <w:qFormat/>
    <w:rsid w:val="00255462"/>
    <w:pPr>
      <w:spacing w:before="0" w:after="0"/>
      <w:outlineLvl w:val="9"/>
    </w:pPr>
    <w:rPr>
      <w:rFonts w:ascii="Times New Roman" w:hAnsi="Times New Roman" w:cs="Arial"/>
      <w:bCs w:val="0"/>
      <w:color w:val="000000"/>
      <w:kern w:val="0"/>
      <w:szCs w:val="52"/>
      <w:lang w:val="en-US" w:eastAsia="zh-CN"/>
    </w:rPr>
  </w:style>
  <w:style w:type="paragraph" w:customStyle="1" w:styleId="afffffffffffffffffffb">
    <w:name w:val="小四正文"/>
    <w:basedOn w:val="afff"/>
    <w:qFormat/>
    <w:rsid w:val="00255462"/>
    <w:pPr>
      <w:widowControl w:val="0"/>
      <w:spacing w:line="300" w:lineRule="auto"/>
      <w:ind w:firstLineChars="200" w:firstLine="200"/>
      <w:jc w:val="both"/>
    </w:pPr>
    <w:rPr>
      <w:rFonts w:ascii="Times New Roman" w:eastAsia="仿宋_GB2312" w:hAnsi="Times New Roman"/>
      <w:color w:val="000000"/>
      <w:kern w:val="2"/>
      <w:sz w:val="24"/>
      <w:lang w:eastAsia="zh-CN" w:bidi="ar-SA"/>
    </w:rPr>
  </w:style>
  <w:style w:type="paragraph" w:customStyle="1" w:styleId="GB231228">
    <w:name w:val="样式 仿宋_GB2312 四号 左 行距: 固定值 28 磅"/>
    <w:basedOn w:val="afff"/>
    <w:qFormat/>
    <w:rsid w:val="00255462"/>
    <w:pPr>
      <w:widowControl w:val="0"/>
      <w:spacing w:before="280" w:after="290"/>
      <w:ind w:firstLineChars="200" w:firstLine="480"/>
      <w:jc w:val="both"/>
    </w:pPr>
    <w:rPr>
      <w:rFonts w:ascii="仿宋_GB2312" w:eastAsia="仿宋_GB2312" w:hAnsi="Times New Roman" w:cs="宋体"/>
      <w:color w:val="000000"/>
      <w:sz w:val="24"/>
      <w:szCs w:val="20"/>
      <w:lang w:eastAsia="zh-CN" w:bidi="ar-SA"/>
    </w:rPr>
  </w:style>
  <w:style w:type="paragraph" w:customStyle="1" w:styleId="2fff4">
    <w:name w:val="批注主题2"/>
    <w:basedOn w:val="affff5"/>
    <w:next w:val="affff5"/>
    <w:qFormat/>
    <w:rsid w:val="00255462"/>
    <w:pPr>
      <w:widowControl w:val="0"/>
      <w:spacing w:beforeLines="0" w:before="280" w:afterLines="0" w:after="290" w:line="377" w:lineRule="auto"/>
      <w:ind w:firstLineChars="0" w:firstLine="420"/>
    </w:pPr>
    <w:rPr>
      <w:rFonts w:ascii="Times New Roman" w:eastAsia="仿宋_GB2312" w:hAnsi="Times New Roman"/>
      <w:b/>
      <w:bCs/>
      <w:color w:val="000000"/>
      <w:sz w:val="28"/>
      <w:lang w:val="en-US" w:eastAsia="zh-CN"/>
    </w:rPr>
  </w:style>
  <w:style w:type="paragraph" w:customStyle="1" w:styleId="xl220">
    <w:name w:val="xl22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2">
    <w:name w:val="标题-2-2"/>
    <w:basedOn w:val="-2-1"/>
    <w:next w:val="afff"/>
    <w:qFormat/>
    <w:rsid w:val="00255462"/>
    <w:pPr>
      <w:tabs>
        <w:tab w:val="clear" w:pos="360"/>
      </w:tabs>
      <w:ind w:left="0" w:firstLineChars="0" w:firstLine="0"/>
    </w:pPr>
  </w:style>
  <w:style w:type="paragraph" w:customStyle="1" w:styleId="Char110">
    <w:name w:val="Char110"/>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18CharChar1">
    <w:name w:val="Char Char18 Char Char1"/>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46433">
    <w:name w:val="样式 样式 样式 样式 样式 目录 4 + 左侧:  6 字符 + 左侧:  4 字符 + 左侧:  3 字符 + 左侧:  3..."/>
    <w:basedOn w:val="464335"/>
    <w:qFormat/>
    <w:rsid w:val="00255462"/>
  </w:style>
  <w:style w:type="paragraph" w:customStyle="1" w:styleId="4643">
    <w:name w:val="样式 样式 样式 目录 4 + 左侧:  6 字符 + 左侧:  4 字符 + 左侧:  3 字符"/>
    <w:basedOn w:val="464"/>
    <w:qFormat/>
    <w:rsid w:val="00255462"/>
    <w:pPr>
      <w:ind w:leftChars="350" w:left="840"/>
    </w:pPr>
  </w:style>
  <w:style w:type="paragraph" w:customStyle="1" w:styleId="464">
    <w:name w:val="样式 样式 目录 4 + 左侧:  6 字符 + 左侧:  4 字符"/>
    <w:basedOn w:val="460"/>
    <w:qFormat/>
    <w:rsid w:val="00255462"/>
    <w:pPr>
      <w:widowControl/>
      <w:tabs>
        <w:tab w:val="clear" w:pos="1134"/>
        <w:tab w:val="left" w:pos="631"/>
        <w:tab w:val="left" w:pos="1260"/>
        <w:tab w:val="left" w:pos="2520"/>
        <w:tab w:val="right" w:leader="dot" w:pos="8296"/>
      </w:tabs>
      <w:ind w:leftChars="300" w:left="300"/>
    </w:pPr>
    <w:rPr>
      <w:rFonts w:cs="宋体"/>
      <w:sz w:val="20"/>
      <w:szCs w:val="20"/>
    </w:rPr>
  </w:style>
  <w:style w:type="paragraph" w:customStyle="1" w:styleId="jkm990">
    <w:name w:val="样式 jkm99 + 加粗"/>
    <w:basedOn w:val="jkm9"/>
    <w:semiHidden/>
    <w:qFormat/>
    <w:rsid w:val="00255462"/>
    <w:pPr>
      <w:numPr>
        <w:numId w:val="0"/>
      </w:numPr>
      <w:tabs>
        <w:tab w:val="left" w:pos="1559"/>
      </w:tabs>
    </w:pPr>
    <w:rPr>
      <w:b/>
    </w:rPr>
  </w:style>
  <w:style w:type="paragraph" w:customStyle="1" w:styleId="afffffffffffffffffffc">
    <w:name w:val="封面标准名称"/>
    <w:qFormat/>
    <w:rsid w:val="00255462"/>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30">
    <w:name w:val="a3"/>
    <w:basedOn w:val="30"/>
    <w:qFormat/>
    <w:rsid w:val="00255462"/>
    <w:pPr>
      <w:keepLines/>
      <w:numPr>
        <w:ilvl w:val="0"/>
        <w:numId w:val="0"/>
      </w:numPr>
      <w:tabs>
        <w:tab w:val="left" w:pos="2160"/>
      </w:tabs>
      <w:spacing w:before="60"/>
      <w:ind w:left="425" w:hanging="425"/>
      <w:jc w:val="both"/>
    </w:pPr>
    <w:rPr>
      <w:rFonts w:ascii="Calibri" w:hAnsi="Calibri" w:cs="宋体"/>
      <w:b w:val="0"/>
      <w:color w:val="000000"/>
      <w:sz w:val="30"/>
      <w:szCs w:val="30"/>
      <w:lang w:val="en-US" w:eastAsia="zh-CN" w:bidi="ar-SA"/>
    </w:rPr>
  </w:style>
  <w:style w:type="paragraph" w:customStyle="1" w:styleId="Line15">
    <w:name w:val="Line 1.5"/>
    <w:basedOn w:val="afff"/>
    <w:qFormat/>
    <w:rsid w:val="00255462"/>
    <w:pPr>
      <w:widowControl w:val="0"/>
      <w:spacing w:before="280" w:after="290"/>
      <w:ind w:firstLine="425"/>
      <w:jc w:val="both"/>
    </w:pPr>
    <w:rPr>
      <w:rFonts w:ascii="Times New Roman" w:hAnsi="Times New Roman"/>
      <w:color w:val="000000"/>
      <w:kern w:val="2"/>
      <w:sz w:val="24"/>
      <w:szCs w:val="20"/>
      <w:lang w:eastAsia="zh-CN" w:bidi="ar-SA"/>
    </w:rPr>
  </w:style>
  <w:style w:type="paragraph" w:customStyle="1" w:styleId="afffffffffffffffffffd">
    <w:name w:val="图片居中"/>
    <w:basedOn w:val="afff"/>
    <w:qFormat/>
    <w:rsid w:val="00255462"/>
    <w:pPr>
      <w:widowControl w:val="0"/>
      <w:ind w:firstLine="420"/>
      <w:jc w:val="center"/>
    </w:pPr>
    <w:rPr>
      <w:rFonts w:ascii="Tahoma" w:hAnsi="Tahoma" w:cs="宋体"/>
      <w:color w:val="000000"/>
      <w:sz w:val="24"/>
      <w:szCs w:val="20"/>
      <w:lang w:eastAsia="zh-CN" w:bidi="ar-SA"/>
    </w:rPr>
  </w:style>
  <w:style w:type="paragraph" w:customStyle="1" w:styleId="afffffffffffffffff5">
    <w:name w:val="图表说明"/>
    <w:basedOn w:val="afff"/>
    <w:qFormat/>
    <w:rsid w:val="00255462"/>
    <w:pPr>
      <w:overflowPunct w:val="0"/>
      <w:autoSpaceDE w:val="0"/>
      <w:autoSpaceDN w:val="0"/>
      <w:adjustRightInd w:val="0"/>
      <w:spacing w:afterLines="20" w:after="62" w:line="240" w:lineRule="auto"/>
      <w:jc w:val="center"/>
      <w:textAlignment w:val="baseline"/>
    </w:pPr>
    <w:rPr>
      <w:rFonts w:ascii="Times New Roman" w:hAnsi="Times New Roman" w:cs="Angsana New"/>
      <w:sz w:val="24"/>
      <w:szCs w:val="20"/>
      <w:lang w:val="en-GB" w:eastAsia="zh-CN" w:bidi="ar-SA"/>
    </w:rPr>
  </w:style>
  <w:style w:type="paragraph" w:customStyle="1" w:styleId="afffffffffffffffffffe">
    <w:name w:val="文档编号(右)"/>
    <w:basedOn w:val="afff"/>
    <w:qFormat/>
    <w:rsid w:val="00255462"/>
    <w:pPr>
      <w:widowControl w:val="0"/>
      <w:snapToGrid w:val="0"/>
      <w:spacing w:before="171" w:after="290" w:line="520" w:lineRule="exact"/>
      <w:ind w:right="143" w:firstLine="420"/>
      <w:jc w:val="right"/>
    </w:pPr>
    <w:rPr>
      <w:rFonts w:ascii="Times New Roman" w:hAnsi="Times New Roman"/>
      <w:color w:val="000000"/>
      <w:kern w:val="2"/>
      <w:sz w:val="32"/>
      <w:szCs w:val="20"/>
      <w:lang w:eastAsia="zh-CN" w:bidi="ar-SA"/>
    </w:rPr>
  </w:style>
  <w:style w:type="paragraph" w:customStyle="1" w:styleId="affffffffffffffffffff">
    <w:name w:val="图标号"/>
    <w:basedOn w:val="affff2"/>
    <w:qFormat/>
    <w:rsid w:val="00255462"/>
    <w:pPr>
      <w:spacing w:before="-1" w:after="-1"/>
      <w:ind w:left="0"/>
      <w:contextualSpacing w:val="0"/>
      <w:jc w:val="center"/>
    </w:pPr>
    <w:rPr>
      <w:rFonts w:eastAsia="仿宋_GB2312" w:cs="宋体"/>
      <w:color w:val="000000"/>
      <w:sz w:val="24"/>
      <w:szCs w:val="21"/>
      <w:lang w:eastAsia="zh-CN" w:bidi="ar-SA"/>
    </w:rPr>
  </w:style>
  <w:style w:type="paragraph" w:customStyle="1" w:styleId="affffffffffffffffffff0">
    <w:name w:val="其他发布部门"/>
    <w:basedOn w:val="afff"/>
    <w:qFormat/>
    <w:rsid w:val="00255462"/>
    <w:pPr>
      <w:framePr w:w="7433" w:h="585" w:hRule="exact" w:hSpace="180" w:vSpace="180" w:wrap="around" w:hAnchor="margin" w:xAlign="center" w:y="14401" w:anchorLock="1"/>
      <w:spacing w:line="0" w:lineRule="atLeast"/>
      <w:jc w:val="center"/>
    </w:pPr>
    <w:rPr>
      <w:rFonts w:ascii="黑体" w:eastAsia="黑体" w:hAnsi="Times New Roman" w:cs="Angsana New"/>
      <w:spacing w:val="20"/>
      <w:w w:val="135"/>
      <w:sz w:val="36"/>
      <w:szCs w:val="20"/>
      <w:lang w:eastAsia="zh-CN" w:bidi="ar-SA"/>
    </w:rPr>
  </w:style>
  <w:style w:type="paragraph" w:customStyle="1" w:styleId="2fff5">
    <w:name w:val="投标条款2级内容"/>
    <w:basedOn w:val="afff"/>
    <w:qFormat/>
    <w:rsid w:val="00255462"/>
    <w:pPr>
      <w:tabs>
        <w:tab w:val="left" w:pos="540"/>
      </w:tabs>
      <w:spacing w:line="288" w:lineRule="auto"/>
      <w:ind w:leftChars="225" w:left="540" w:firstLine="420"/>
    </w:pPr>
    <w:rPr>
      <w:rFonts w:ascii="宋体" w:hAnsi="宋体"/>
      <w:color w:val="000000"/>
      <w:sz w:val="24"/>
      <w:szCs w:val="28"/>
      <w:lang w:eastAsia="zh-CN" w:bidi="ar-SA"/>
    </w:rPr>
  </w:style>
  <w:style w:type="paragraph" w:customStyle="1" w:styleId="xl243">
    <w:name w:val="xl24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et14">
    <w:name w:val="et1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font23">
    <w:name w:val="font23"/>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CharCharCharCharCharCharChar085">
    <w:name w:val="样式 Char Char Char Char Char Char Char + 加粗 首行缩进:  0.85 厘米"/>
    <w:basedOn w:val="CharCharCharCharCharCharChar4"/>
    <w:qFormat/>
    <w:rsid w:val="00255462"/>
    <w:pPr>
      <w:widowControl/>
      <w:numPr>
        <w:numId w:val="24"/>
      </w:numPr>
      <w:shd w:val="clear" w:color="auto" w:fill="auto"/>
      <w:tabs>
        <w:tab w:val="clear" w:pos="902"/>
        <w:tab w:val="left" w:pos="360"/>
      </w:tabs>
      <w:adjustRightInd w:val="0"/>
      <w:snapToGrid w:val="0"/>
      <w:spacing w:before="-1" w:after="-1" w:line="360" w:lineRule="auto"/>
      <w:ind w:left="0" w:firstLine="0"/>
      <w:jc w:val="left"/>
    </w:pPr>
    <w:rPr>
      <w:rFonts w:ascii="Times New Roman" w:hAnsi="Times New Roman" w:cs="宋体"/>
      <w:bCs/>
      <w:kern w:val="0"/>
      <w:szCs w:val="20"/>
    </w:rPr>
  </w:style>
  <w:style w:type="paragraph" w:customStyle="1" w:styleId="CharCharCharChar1CharChar2">
    <w:name w:val="Char Char Char Char1 Char Char2"/>
    <w:basedOn w:val="afff"/>
    <w:qFormat/>
    <w:rsid w:val="00255462"/>
    <w:pPr>
      <w:spacing w:before="280" w:after="290" w:line="240" w:lineRule="exact"/>
      <w:ind w:firstLineChars="200" w:firstLine="200"/>
    </w:pPr>
    <w:rPr>
      <w:rFonts w:ascii="Verdana" w:hAnsi="Verdana"/>
      <w:color w:val="000000"/>
      <w:sz w:val="20"/>
      <w:szCs w:val="20"/>
      <w:lang w:bidi="ar-SA"/>
    </w:rPr>
  </w:style>
  <w:style w:type="paragraph" w:customStyle="1" w:styleId="xl171">
    <w:name w:val="xl17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CharCharCharCharCharCharChar4">
    <w:name w:val="Char Char Char Char Char Char Char4"/>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affffffffffffffffffff1">
    <w:name w:val="政务正文"/>
    <w:basedOn w:val="afff"/>
    <w:qFormat/>
    <w:rsid w:val="00255462"/>
    <w:pPr>
      <w:widowControl w:val="0"/>
      <w:tabs>
        <w:tab w:val="left" w:pos="4746"/>
      </w:tabs>
      <w:spacing w:afterLines="50" w:after="156" w:line="300" w:lineRule="auto"/>
      <w:ind w:firstLineChars="177" w:firstLine="425"/>
      <w:jc w:val="both"/>
    </w:pPr>
    <w:rPr>
      <w:rFonts w:ascii="宋体" w:hAnsi="宋体"/>
      <w:iCs/>
      <w:color w:val="000000"/>
      <w:kern w:val="2"/>
      <w:sz w:val="24"/>
      <w:lang w:eastAsia="zh-CN" w:bidi="ar-SA"/>
    </w:rPr>
  </w:style>
  <w:style w:type="paragraph" w:customStyle="1" w:styleId="xl180">
    <w:name w:val="xl180"/>
    <w:basedOn w:val="afff"/>
    <w:qFormat/>
    <w:rsid w:val="00255462"/>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xl140">
    <w:name w:val="xl140"/>
    <w:basedOn w:val="afff"/>
    <w:qFormat/>
    <w:rsid w:val="00255462"/>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ff9">
    <w:name w:val="图表目录1"/>
    <w:basedOn w:val="afff"/>
    <w:next w:val="afff"/>
    <w:qFormat/>
    <w:rsid w:val="00255462"/>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Verdana">
    <w:name w:val="样式 二级条标题 + Verdana"/>
    <w:basedOn w:val="afff"/>
    <w:qFormat/>
    <w:rsid w:val="00255462"/>
    <w:pPr>
      <w:spacing w:beforeLines="100" w:before="312" w:afterLines="100" w:after="312"/>
      <w:ind w:firstLineChars="200" w:firstLine="200"/>
      <w:outlineLvl w:val="3"/>
    </w:pPr>
    <w:rPr>
      <w:rFonts w:ascii="宋体" w:hAnsi="宋体"/>
      <w:b/>
      <w:color w:val="000000"/>
      <w:sz w:val="28"/>
      <w:szCs w:val="28"/>
      <w:lang w:eastAsia="zh-CN" w:bidi="ar-SA"/>
    </w:rPr>
  </w:style>
  <w:style w:type="paragraph" w:customStyle="1" w:styleId="1230">
    <w:name w:val="要点123"/>
    <w:basedOn w:val="afff"/>
    <w:qFormat/>
    <w:rsid w:val="00255462"/>
    <w:pPr>
      <w:widowControl w:val="0"/>
      <w:ind w:firstLineChars="200" w:firstLine="480"/>
    </w:pPr>
    <w:rPr>
      <w:rFonts w:ascii="宋体" w:hAnsi="宋体" w:cs="Arial"/>
      <w:b/>
      <w:color w:val="000000"/>
      <w:kern w:val="2"/>
      <w:sz w:val="28"/>
      <w:szCs w:val="28"/>
      <w:lang w:eastAsia="zh-CN" w:bidi="ar-SA"/>
    </w:rPr>
  </w:style>
  <w:style w:type="paragraph" w:customStyle="1" w:styleId="Char3CharCharCharCharCharCharCharCharCharChar1CharCharChar">
    <w:name w:val="Char3 Char Char Char Char Char Char Char Char Char Char1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5h5BlockLabelH5PIM5dashdsddRomanlistBody">
    <w:name w:val="样式 标题 5h5Block LabelH5PIM 5第四层条dashdsddRoman listBody ..."/>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Style30">
    <w:name w:val="Style 3"/>
    <w:basedOn w:val="afff"/>
    <w:qFormat/>
    <w:rsid w:val="00255462"/>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CharCharChar10">
    <w:name w:val="Char Char Ch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6H6LegalLevel1Level1h6ThirdSubheading2">
    <w:name w:val="样式 标题 6H6Legal Level 1.Level 1h6Third Subheading + 首行缩进:  2..."/>
    <w:basedOn w:val="60"/>
    <w:qFormat/>
    <w:rsid w:val="00255462"/>
    <w:pPr>
      <w:keepNext/>
      <w:keepLines/>
      <w:numPr>
        <w:numId w:val="0"/>
      </w:numPr>
      <w:tabs>
        <w:tab w:val="left" w:pos="1134"/>
        <w:tab w:val="left" w:pos="2336"/>
        <w:tab w:val="left" w:pos="3000"/>
      </w:tabs>
      <w:spacing w:before="0" w:after="0"/>
      <w:ind w:left="1134" w:firstLineChars="200" w:firstLine="200"/>
    </w:pPr>
    <w:rPr>
      <w:rFonts w:ascii="Arial Unicode MS" w:eastAsia="仿宋_GB2312" w:hAnsi="Arial Unicode MS" w:cs="宋体"/>
      <w:b w:val="0"/>
      <w:bCs w:val="0"/>
      <w:color w:val="000000"/>
      <w:sz w:val="32"/>
      <w:szCs w:val="20"/>
      <w:lang w:val="en-US" w:eastAsia="zh-CN" w:bidi="ar-SA"/>
    </w:rPr>
  </w:style>
  <w:style w:type="paragraph" w:customStyle="1" w:styleId="1212152">
    <w:name w:val="样式 样式 宋体 小四 黑色 两端对齐 段前: 1.2 磅 段后: 1.2 磅 行距: 1.5 倍行距 + 首行缩进:  2 字符"/>
    <w:basedOn w:val="afff"/>
    <w:qFormat/>
    <w:rsid w:val="00255462"/>
    <w:pPr>
      <w:overflowPunct w:val="0"/>
      <w:autoSpaceDE w:val="0"/>
      <w:autoSpaceDN w:val="0"/>
      <w:adjustRightInd w:val="0"/>
      <w:spacing w:before="-1" w:after="120" w:line="400" w:lineRule="exact"/>
      <w:ind w:firstLineChars="200" w:firstLine="200"/>
      <w:textAlignment w:val="baseline"/>
    </w:pPr>
    <w:rPr>
      <w:rFonts w:ascii="Arial Unicode MS" w:hAnsi="Arial Unicode MS" w:cs="宋体"/>
      <w:color w:val="000000"/>
      <w:sz w:val="24"/>
      <w:lang w:val="en-GB" w:eastAsia="zh-CN" w:bidi="ar-SA"/>
    </w:rPr>
  </w:style>
  <w:style w:type="paragraph" w:customStyle="1" w:styleId="Tabletext0">
    <w:name w:val="Tabletext"/>
    <w:basedOn w:val="afff"/>
    <w:qFormat/>
    <w:rsid w:val="00255462"/>
    <w:pPr>
      <w:keepLines/>
      <w:widowControl w:val="0"/>
      <w:spacing w:after="120" w:line="240" w:lineRule="atLeast"/>
    </w:pPr>
    <w:rPr>
      <w:rFonts w:ascii="宋体" w:hAnsi="Times New Roman" w:cs="Angsana New"/>
      <w:sz w:val="20"/>
      <w:szCs w:val="20"/>
      <w:lang w:eastAsia="zh-CN" w:bidi="ar-SA"/>
    </w:rPr>
  </w:style>
  <w:style w:type="paragraph" w:customStyle="1" w:styleId="CharCharCharCharCharCharCharCharCharChar1">
    <w:name w:val="Char Char Char Char Char Char Char Char Char Char1"/>
    <w:basedOn w:val="affff0"/>
    <w:qFormat/>
    <w:rsid w:val="00255462"/>
    <w:pPr>
      <w:widowControl w:val="0"/>
      <w:shd w:val="clear" w:color="auto" w:fill="000080"/>
      <w:adjustRightInd w:val="0"/>
      <w:spacing w:line="312" w:lineRule="atLeast"/>
      <w:ind w:firstLine="420"/>
      <w:jc w:val="both"/>
    </w:pPr>
    <w:rPr>
      <w:rFonts w:ascii="Tahoma" w:eastAsia="楷体_GB2312" w:hAnsi="Tahoma"/>
      <w:color w:val="000000"/>
      <w:kern w:val="0"/>
      <w:sz w:val="24"/>
      <w:szCs w:val="24"/>
      <w:lang w:val="en-US" w:eastAsia="zh-CN"/>
    </w:rPr>
  </w:style>
  <w:style w:type="paragraph" w:customStyle="1" w:styleId="Paragraph3">
    <w:name w:val="Paragraph3"/>
    <w:basedOn w:val="afff"/>
    <w:qFormat/>
    <w:rsid w:val="00255462"/>
    <w:pPr>
      <w:widowControl w:val="0"/>
      <w:spacing w:before="80" w:line="240" w:lineRule="auto"/>
      <w:ind w:left="1530"/>
      <w:jc w:val="both"/>
    </w:pPr>
    <w:rPr>
      <w:rFonts w:ascii="宋体" w:hAnsi="Times New Roman" w:cs="Angsana New"/>
      <w:snapToGrid w:val="0"/>
      <w:szCs w:val="20"/>
      <w:lang w:eastAsia="zh-CN" w:bidi="ar-SA"/>
    </w:rPr>
  </w:style>
  <w:style w:type="paragraph" w:customStyle="1" w:styleId="ProductName0">
    <w:name w:val="Product Name"/>
    <w:basedOn w:val="ProductNumber"/>
    <w:qFormat/>
    <w:rsid w:val="00255462"/>
  </w:style>
  <w:style w:type="paragraph" w:customStyle="1" w:styleId="CharChar3CharCharCharCharCharCharCharCharCharCharCharCharCharChar1">
    <w:name w:val="Char Char3 Char Char Char Char Char Char Char Char Char Char Char Char Char Char1"/>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WJH">
    <w:name w:val="表内文字(WJH)"/>
    <w:basedOn w:val="afff"/>
    <w:qFormat/>
    <w:rsid w:val="00255462"/>
    <w:pPr>
      <w:widowControl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jkm5">
    <w:name w:val="jkm5"/>
    <w:basedOn w:val="jkm6"/>
    <w:qFormat/>
    <w:rsid w:val="00255462"/>
    <w:pPr>
      <w:widowControl w:val="0"/>
      <w:numPr>
        <w:ilvl w:val="4"/>
      </w:numPr>
      <w:tabs>
        <w:tab w:val="clear" w:pos="1134"/>
        <w:tab w:val="left" w:pos="992"/>
      </w:tabs>
      <w:spacing w:before="240" w:beforeAutospacing="0" w:after="64" w:afterAutospacing="0" w:line="320" w:lineRule="atLeast"/>
      <w:jc w:val="both"/>
      <w:outlineLvl w:val="4"/>
    </w:pPr>
    <w:rPr>
      <w:sz w:val="28"/>
    </w:rPr>
  </w:style>
  <w:style w:type="paragraph" w:customStyle="1" w:styleId="ProductNumber">
    <w:name w:val="Product Number"/>
    <w:basedOn w:val="afff"/>
    <w:qFormat/>
    <w:rsid w:val="00255462"/>
    <w:pPr>
      <w:spacing w:before="280" w:after="290" w:line="377" w:lineRule="auto"/>
      <w:ind w:firstLine="420"/>
      <w:jc w:val="center"/>
    </w:pPr>
    <w:rPr>
      <w:rFonts w:ascii="Arial Black" w:hAnsi="Arial Black"/>
      <w:b/>
      <w:color w:val="FFFFFF"/>
      <w:spacing w:val="20"/>
      <w:sz w:val="48"/>
      <w:lang w:bidi="ar-SA"/>
    </w:rPr>
  </w:style>
  <w:style w:type="paragraph" w:customStyle="1" w:styleId="1521">
    <w:name w:val="样式 样式 正文首行缩进 + 行距: 1.5 倍行距 + 首行缩进:  2 字符"/>
    <w:basedOn w:val="afff"/>
    <w:qFormat/>
    <w:rsid w:val="00255462"/>
    <w:pPr>
      <w:widowControl w:val="0"/>
      <w:spacing w:after="120"/>
      <w:ind w:firstLineChars="200" w:firstLine="200"/>
    </w:pPr>
    <w:rPr>
      <w:rFonts w:ascii="宋体" w:hAnsi="宋体" w:cs="宋体"/>
      <w:color w:val="000000"/>
      <w:sz w:val="24"/>
      <w:szCs w:val="20"/>
      <w:lang w:eastAsia="zh-CN" w:bidi="ar-SA"/>
    </w:rPr>
  </w:style>
  <w:style w:type="paragraph" w:customStyle="1" w:styleId="affffffffffff8">
    <w:name w:val="样式 题注 + (符号) 宋体"/>
    <w:basedOn w:val="affffa"/>
    <w:link w:val="Charffffe"/>
    <w:qFormat/>
    <w:rsid w:val="00255462"/>
    <w:pPr>
      <w:widowControl w:val="0"/>
      <w:spacing w:before="152" w:after="160" w:line="240" w:lineRule="auto"/>
      <w:ind w:firstLineChars="0" w:firstLine="0"/>
      <w:jc w:val="center"/>
    </w:pPr>
    <w:rPr>
      <w:rFonts w:ascii="Arial" w:hAnsi="Arial"/>
      <w:kern w:val="0"/>
    </w:rPr>
  </w:style>
  <w:style w:type="paragraph" w:customStyle="1" w:styleId="CharCharCharCharCharChar1CharChar">
    <w:name w:val="Char Char Char Char Char Char1 Char Char"/>
    <w:basedOn w:val="afff"/>
    <w:qFormat/>
    <w:rsid w:val="00255462"/>
    <w:pPr>
      <w:spacing w:before="280" w:after="290" w:line="240" w:lineRule="exact"/>
      <w:ind w:firstLineChars="200" w:firstLine="200"/>
    </w:pPr>
    <w:rPr>
      <w:rFonts w:ascii="Verdana" w:hAnsi="Verdana"/>
      <w:color w:val="000000"/>
      <w:sz w:val="20"/>
      <w:szCs w:val="20"/>
      <w:lang w:bidi="ar-SA"/>
    </w:rPr>
  </w:style>
  <w:style w:type="paragraph" w:customStyle="1" w:styleId="1ffa">
    <w:name w:val="1级标题格式"/>
    <w:basedOn w:val="11"/>
    <w:qFormat/>
    <w:rsid w:val="00255462"/>
    <w:pPr>
      <w:keepLines/>
      <w:widowControl w:val="0"/>
      <w:numPr>
        <w:numId w:val="0"/>
      </w:numPr>
      <w:tabs>
        <w:tab w:val="left" w:pos="420"/>
        <w:tab w:val="left" w:pos="874"/>
      </w:tabs>
      <w:spacing w:before="260" w:after="260"/>
      <w:ind w:left="874" w:hanging="420"/>
      <w:jc w:val="both"/>
    </w:pPr>
    <w:rPr>
      <w:rFonts w:ascii="Times New Roman" w:hAnsi="Times New Roman"/>
      <w:b w:val="0"/>
      <w:bCs w:val="0"/>
      <w:color w:val="000000"/>
      <w:kern w:val="44"/>
      <w:szCs w:val="48"/>
      <w:lang w:val="en-US" w:eastAsia="zh-CN" w:bidi="ar-SA"/>
    </w:rPr>
  </w:style>
  <w:style w:type="paragraph" w:customStyle="1" w:styleId="GB231216">
    <w:name w:val="样式 仿宋_GB2312 五号 行距: 固定值 16 磅"/>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xl264">
    <w:name w:val="xl264"/>
    <w:basedOn w:val="afff"/>
    <w:qFormat/>
    <w:rsid w:val="00255462"/>
    <w:pP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customStyle="1" w:styleId="a0">
    <w:name w:val="小节"/>
    <w:basedOn w:val="afff"/>
    <w:qFormat/>
    <w:rsid w:val="00255462"/>
    <w:pPr>
      <w:numPr>
        <w:ilvl w:val="2"/>
        <w:numId w:val="25"/>
      </w:numPr>
      <w:tabs>
        <w:tab w:val="clear" w:pos="1440"/>
        <w:tab w:val="left" w:pos="360"/>
      </w:tabs>
      <w:spacing w:before="-1" w:after="-1"/>
      <w:ind w:left="0" w:firstLine="0"/>
    </w:pPr>
    <w:rPr>
      <w:rFonts w:ascii="Book Antiqua" w:hAnsi="Book Antiqua"/>
      <w:b/>
      <w:color w:val="000000"/>
      <w:sz w:val="32"/>
      <w:szCs w:val="21"/>
      <w:lang w:eastAsia="zh-CN" w:bidi="ar-SA"/>
    </w:rPr>
  </w:style>
  <w:style w:type="paragraph" w:customStyle="1" w:styleId="xl208">
    <w:name w:val="xl208"/>
    <w:basedOn w:val="afff"/>
    <w:qFormat/>
    <w:rsid w:val="00255462"/>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052">
    <w:name w:val="样式 样式 正文正文 + 段后: 0.5 行 + 首行缩进:  2 字符"/>
    <w:basedOn w:val="05"/>
    <w:qFormat/>
    <w:rsid w:val="00255462"/>
    <w:pPr>
      <w:ind w:leftChars="100" w:left="100" w:rightChars="100" w:right="100" w:firstLine="560"/>
    </w:pPr>
  </w:style>
  <w:style w:type="paragraph" w:customStyle="1" w:styleId="companyname0">
    <w:name w:val="company name"/>
    <w:basedOn w:val="afff"/>
    <w:qFormat/>
    <w:rsid w:val="00255462"/>
    <w:pPr>
      <w:widowControl w:val="0"/>
      <w:tabs>
        <w:tab w:val="left" w:pos="720"/>
        <w:tab w:val="left" w:pos="1260"/>
        <w:tab w:val="left" w:pos="1440"/>
        <w:tab w:val="left" w:pos="2160"/>
        <w:tab w:val="left" w:pos="2880"/>
        <w:tab w:val="left" w:pos="3240"/>
        <w:tab w:val="left" w:pos="3600"/>
        <w:tab w:val="left" w:pos="4320"/>
        <w:tab w:val="left" w:pos="5040"/>
        <w:tab w:val="left" w:pos="5760"/>
        <w:tab w:val="left" w:pos="6480"/>
        <w:tab w:val="left" w:pos="7200"/>
        <w:tab w:val="left" w:pos="7920"/>
      </w:tabs>
      <w:adjustRightInd w:val="0"/>
      <w:spacing w:after="100"/>
      <w:ind w:left="1260" w:firstLineChars="200" w:hanging="1260"/>
      <w:jc w:val="both"/>
      <w:textAlignment w:val="baseline"/>
    </w:pPr>
    <w:rPr>
      <w:rFonts w:ascii="宋体" w:eastAsia="楷体_GB2312" w:hAnsi="宋体"/>
      <w:b/>
      <w:color w:val="000000"/>
      <w:kern w:val="2"/>
      <w:sz w:val="24"/>
      <w:szCs w:val="20"/>
      <w:lang w:eastAsia="zh-CN" w:bidi="ar-SA"/>
    </w:rPr>
  </w:style>
  <w:style w:type="paragraph" w:customStyle="1" w:styleId="3110">
    <w:name w:val="正文文本缩进 311"/>
    <w:basedOn w:val="afff"/>
    <w:qFormat/>
    <w:rsid w:val="00255462"/>
    <w:pPr>
      <w:widowControl w:val="0"/>
      <w:autoSpaceDE w:val="0"/>
      <w:autoSpaceDN w:val="0"/>
      <w:adjustRightInd w:val="0"/>
      <w:spacing w:after="240"/>
      <w:ind w:left="561" w:firstLine="559"/>
      <w:jc w:val="both"/>
      <w:textAlignment w:val="baseline"/>
    </w:pPr>
    <w:rPr>
      <w:rFonts w:ascii="Times New Roman" w:hAnsi="Times New Roman"/>
      <w:b/>
      <w:color w:val="000000"/>
      <w:spacing w:val="20"/>
      <w:kern w:val="2"/>
      <w:sz w:val="24"/>
      <w:szCs w:val="20"/>
      <w:lang w:eastAsia="zh-CN" w:bidi="ar-SA"/>
    </w:rPr>
  </w:style>
  <w:style w:type="paragraph" w:customStyle="1" w:styleId="xl38">
    <w:name w:val="xl38"/>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宋体" w:hAnsi="宋体" w:cs="Arial"/>
      <w:szCs w:val="21"/>
      <w:lang w:eastAsia="zh-CN" w:bidi="ar-SA"/>
    </w:rPr>
  </w:style>
  <w:style w:type="paragraph" w:customStyle="1" w:styleId="affffffffffffffffffff2">
    <w:name w:val="列项——"/>
    <w:qFormat/>
    <w:rsid w:val="00255462"/>
    <w:pPr>
      <w:widowControl w:val="0"/>
      <w:tabs>
        <w:tab w:val="left" w:pos="1140"/>
      </w:tabs>
      <w:ind w:left="840" w:hanging="420"/>
      <w:jc w:val="both"/>
    </w:pPr>
    <w:rPr>
      <w:rFonts w:ascii="宋体" w:hAnsi="Times New Roman"/>
      <w:sz w:val="21"/>
    </w:rPr>
  </w:style>
  <w:style w:type="paragraph" w:customStyle="1" w:styleId="xl54">
    <w:name w:val="xl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宋体" w:hAnsi="宋体" w:cs="宋体"/>
      <w:sz w:val="18"/>
      <w:szCs w:val="18"/>
      <w:lang w:eastAsia="zh-CN" w:bidi="ar-SA"/>
    </w:rPr>
  </w:style>
  <w:style w:type="paragraph" w:customStyle="1" w:styleId="4h4FirstSubheadingH4sect1234RefHeading1rh1se1">
    <w:name w:val="样式 标题 4h4First SubheadingH4sect 1.2.3.4Ref Heading 1rh1se...1"/>
    <w:basedOn w:val="40"/>
    <w:qFormat/>
    <w:rsid w:val="00255462"/>
    <w:pPr>
      <w:keepLines/>
      <w:widowControl w:val="0"/>
      <w:numPr>
        <w:numId w:val="0"/>
      </w:numPr>
      <w:tabs>
        <w:tab w:val="left" w:pos="425"/>
        <w:tab w:val="left" w:pos="2220"/>
        <w:tab w:val="left" w:pos="2651"/>
      </w:tabs>
      <w:spacing w:before="280" w:after="290"/>
      <w:ind w:left="425" w:hanging="425"/>
      <w:jc w:val="both"/>
    </w:pPr>
    <w:rPr>
      <w:rFonts w:ascii="Times New Roman" w:hAnsi="Times New Roman" w:cs="宋体"/>
      <w:kern w:val="2"/>
      <w:sz w:val="32"/>
      <w:szCs w:val="20"/>
      <w:lang w:val="en-US" w:eastAsia="zh-CN" w:bidi="ar-SA"/>
    </w:rPr>
  </w:style>
  <w:style w:type="paragraph" w:customStyle="1" w:styleId="affffffffffffffffffff3">
    <w:name w:val="#"/>
    <w:basedOn w:val="a2"/>
    <w:qFormat/>
    <w:rsid w:val="00255462"/>
    <w:pPr>
      <w:numPr>
        <w:numId w:val="0"/>
      </w:numPr>
      <w:tabs>
        <w:tab w:val="clear" w:pos="482"/>
        <w:tab w:val="left" w:pos="420"/>
      </w:tabs>
      <w:ind w:left="420" w:hanging="420"/>
    </w:pPr>
  </w:style>
  <w:style w:type="paragraph" w:customStyle="1" w:styleId="af5">
    <w:name w:val="关键点"/>
    <w:basedOn w:val="afff"/>
    <w:qFormat/>
    <w:rsid w:val="00255462"/>
    <w:pPr>
      <w:numPr>
        <w:numId w:val="26"/>
      </w:numPr>
      <w:tabs>
        <w:tab w:val="clear" w:pos="360"/>
        <w:tab w:val="left" w:pos="993"/>
      </w:tabs>
      <w:spacing w:before="60" w:after="60"/>
      <w:ind w:left="2099" w:right="386" w:hanging="1390"/>
    </w:pPr>
    <w:rPr>
      <w:rFonts w:ascii="Times New Roman" w:hAnsi="Times New Roman"/>
      <w:color w:val="000000"/>
      <w:sz w:val="24"/>
      <w:lang w:eastAsia="zh-CN" w:bidi="ar-SA"/>
    </w:rPr>
  </w:style>
  <w:style w:type="paragraph" w:customStyle="1" w:styleId="4f1">
    <w:name w:val="小4号间隔"/>
    <w:basedOn w:val="afff"/>
    <w:qFormat/>
    <w:rsid w:val="00255462"/>
    <w:pPr>
      <w:widowControl w:val="0"/>
      <w:ind w:firstLine="420"/>
      <w:jc w:val="both"/>
    </w:pPr>
    <w:rPr>
      <w:rFonts w:ascii="宋体" w:hAnsi="宋体" w:cs="Arial"/>
      <w:color w:val="000000"/>
      <w:spacing w:val="20"/>
      <w:kern w:val="2"/>
      <w:sz w:val="24"/>
      <w:szCs w:val="21"/>
      <w:lang w:eastAsia="zh-CN" w:bidi="ar-SA"/>
    </w:rPr>
  </w:style>
  <w:style w:type="paragraph" w:customStyle="1" w:styleId="6BOD4H6PIM66h6h61heading61ThirdSubheading">
    <w:name w:val="样式 标题 6BOD 4H6PIM 66h6h61heading 61第五层条Third Subheading..."/>
    <w:basedOn w:val="60"/>
    <w:qFormat/>
    <w:rsid w:val="00255462"/>
    <w:pPr>
      <w:keepNext/>
      <w:keepLines/>
      <w:widowControl w:val="0"/>
      <w:numPr>
        <w:numId w:val="0"/>
      </w:numPr>
      <w:tabs>
        <w:tab w:val="left" w:pos="1152"/>
      </w:tabs>
      <w:spacing w:after="64" w:line="319" w:lineRule="auto"/>
      <w:ind w:left="1152" w:firstLine="482"/>
      <w:jc w:val="both"/>
    </w:pPr>
    <w:rPr>
      <w:rFonts w:ascii="宋体" w:hAnsi="宋体" w:cs="宋体"/>
      <w:color w:val="000000"/>
      <w:kern w:val="2"/>
      <w:sz w:val="24"/>
      <w:szCs w:val="20"/>
      <w:lang w:val="en-US" w:eastAsia="zh-CN" w:bidi="ar-SA"/>
    </w:rPr>
  </w:style>
  <w:style w:type="paragraph" w:customStyle="1" w:styleId="affffffffffffffffffff4">
    <w:name w:val="表格式"/>
    <w:basedOn w:val="8"/>
    <w:qFormat/>
    <w:rsid w:val="00255462"/>
    <w:pPr>
      <w:widowControl w:val="0"/>
      <w:tabs>
        <w:tab w:val="left" w:pos="2940"/>
      </w:tabs>
      <w:spacing w:before="0" w:after="0"/>
      <w:ind w:left="2940" w:hanging="420"/>
      <w:jc w:val="center"/>
      <w:outlineLvl w:val="9"/>
    </w:pPr>
    <w:rPr>
      <w:rFonts w:ascii="Times New Roman" w:hAnsi="Times New Roman"/>
      <w:i w:val="0"/>
      <w:iCs w:val="0"/>
      <w:kern w:val="2"/>
      <w:szCs w:val="20"/>
      <w:lang w:val="en-US" w:eastAsia="zh-CN" w:bidi="ar-SA"/>
    </w:rPr>
  </w:style>
  <w:style w:type="paragraph" w:customStyle="1" w:styleId="xl190">
    <w:name w:val="xl190"/>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Char1CharCharChar12">
    <w:name w:val="Char1 Char Char Char12"/>
    <w:basedOn w:val="afff"/>
    <w:qFormat/>
    <w:rsid w:val="00255462"/>
    <w:pPr>
      <w:spacing w:before="280" w:after="160" w:line="240" w:lineRule="exact"/>
      <w:ind w:firstLine="420"/>
    </w:pPr>
    <w:rPr>
      <w:rFonts w:ascii="Verdana" w:eastAsia="仿宋_GB2312" w:hAnsi="Verdana"/>
      <w:color w:val="000000"/>
      <w:sz w:val="28"/>
      <w:szCs w:val="20"/>
      <w:lang w:bidi="ar-SA"/>
    </w:rPr>
  </w:style>
  <w:style w:type="paragraph" w:customStyle="1" w:styleId="jkm6">
    <w:name w:val="jkm6"/>
    <w:qFormat/>
    <w:rsid w:val="00255462"/>
    <w:pPr>
      <w:numPr>
        <w:ilvl w:val="5"/>
        <w:numId w:val="11"/>
      </w:numPr>
      <w:tabs>
        <w:tab w:val="left" w:pos="1134"/>
      </w:tabs>
      <w:spacing w:before="100" w:beforeAutospacing="1" w:after="100" w:afterAutospacing="1" w:line="360" w:lineRule="auto"/>
      <w:outlineLvl w:val="5"/>
    </w:pPr>
    <w:rPr>
      <w:rFonts w:ascii="Arial" w:hAnsi="Arial"/>
      <w:b/>
      <w:kern w:val="2"/>
      <w:sz w:val="24"/>
      <w:szCs w:val="24"/>
    </w:rPr>
  </w:style>
  <w:style w:type="paragraph" w:customStyle="1" w:styleId="CharCharCharCharChar1CharCharCharCharCharCharChar">
    <w:name w:val="Char Char Char Char Char1 Char Char Char Char Char Char Char"/>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fffffffffffff5">
    <w:name w:val="工程建设无节条标题"/>
    <w:basedOn w:val="afff"/>
    <w:next w:val="afffe"/>
    <w:qFormat/>
    <w:rsid w:val="00255462"/>
    <w:pPr>
      <w:widowControl w:val="0"/>
      <w:tabs>
        <w:tab w:val="left" w:pos="735"/>
        <w:tab w:val="left" w:pos="2100"/>
      </w:tabs>
      <w:spacing w:before="280" w:after="290" w:line="377" w:lineRule="auto"/>
      <w:ind w:left="2100" w:hanging="420"/>
      <w:jc w:val="both"/>
    </w:pPr>
    <w:rPr>
      <w:rFonts w:ascii="Times New Roman" w:hAnsi="Times New Roman"/>
      <w:color w:val="000000"/>
      <w:kern w:val="2"/>
      <w:sz w:val="24"/>
      <w:lang w:eastAsia="zh-CN" w:bidi="ar-SA"/>
    </w:rPr>
  </w:style>
  <w:style w:type="paragraph" w:customStyle="1" w:styleId="76">
    <w:name w:val="正文7"/>
    <w:qFormat/>
    <w:rsid w:val="00255462"/>
    <w:pPr>
      <w:widowControl w:val="0"/>
      <w:adjustRightInd w:val="0"/>
      <w:spacing w:line="312" w:lineRule="atLeast"/>
      <w:jc w:val="both"/>
      <w:textAlignment w:val="baseline"/>
    </w:pPr>
    <w:rPr>
      <w:rFonts w:ascii="宋体" w:hAnsi="Times New Roman"/>
      <w:sz w:val="34"/>
    </w:rPr>
  </w:style>
  <w:style w:type="paragraph" w:customStyle="1" w:styleId="AChar1">
    <w:name w:val="正文A Char1"/>
    <w:basedOn w:val="afff"/>
    <w:qFormat/>
    <w:rsid w:val="00255462"/>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0"/>
      <w:lang w:eastAsia="zh-CN" w:bidi="ar-SA"/>
    </w:rPr>
  </w:style>
  <w:style w:type="paragraph" w:customStyle="1" w:styleId="affffffffffffffffffff6">
    <w:name w:val="样式 宋体 五号 行距: 单倍行距"/>
    <w:basedOn w:val="afff"/>
    <w:qFormat/>
    <w:rsid w:val="00255462"/>
    <w:pPr>
      <w:widowControl w:val="0"/>
      <w:adjustRightInd w:val="0"/>
      <w:ind w:firstLine="420"/>
      <w:textAlignment w:val="baseline"/>
    </w:pPr>
    <w:rPr>
      <w:rFonts w:ascii="宋体" w:hAnsi="宋体" w:cs="宋体"/>
      <w:color w:val="000000"/>
      <w:sz w:val="24"/>
      <w:szCs w:val="20"/>
      <w:lang w:eastAsia="zh-CN" w:bidi="ar-SA"/>
    </w:rPr>
  </w:style>
  <w:style w:type="paragraph" w:customStyle="1" w:styleId="Char3CharCharCharCharCharCharCharCharCharCharChar1">
    <w:name w:val="Char3 Char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Z2">
    <w:name w:val="Z2"/>
    <w:basedOn w:val="afff"/>
    <w:qFormat/>
    <w:rsid w:val="00255462"/>
    <w:pPr>
      <w:widowControl w:val="0"/>
      <w:tabs>
        <w:tab w:val="left" w:pos="2040"/>
      </w:tabs>
      <w:spacing w:before="480" w:after="240"/>
      <w:ind w:leftChars="800" w:left="2040" w:hangingChars="200" w:hanging="360"/>
      <w:jc w:val="both"/>
      <w:outlineLvl w:val="1"/>
    </w:pPr>
    <w:rPr>
      <w:rFonts w:ascii="Tahoma" w:eastAsia="幼圆" w:hAnsi="Tahoma"/>
      <w:b/>
      <w:caps/>
      <w:color w:val="000000"/>
      <w:kern w:val="2"/>
      <w:sz w:val="30"/>
      <w:szCs w:val="20"/>
      <w:lang w:eastAsia="zh-CN" w:bidi="ar-SA"/>
    </w:rPr>
  </w:style>
  <w:style w:type="paragraph" w:customStyle="1" w:styleId="CharChar2Char1">
    <w:name w:val="Char Char2 Char1"/>
    <w:basedOn w:val="affff0"/>
    <w:qFormat/>
    <w:rsid w:val="00255462"/>
    <w:pPr>
      <w:widowControl w:val="0"/>
      <w:shd w:val="clear" w:color="auto" w:fill="000080"/>
      <w:ind w:firstLine="420"/>
      <w:jc w:val="both"/>
    </w:pPr>
    <w:rPr>
      <w:rFonts w:ascii="Calibri"/>
      <w:color w:val="000000"/>
      <w:sz w:val="24"/>
      <w:szCs w:val="22"/>
      <w:lang w:val="en-US" w:eastAsia="zh-CN"/>
    </w:rPr>
  </w:style>
  <w:style w:type="paragraph" w:customStyle="1" w:styleId="020">
    <w:name w:val="样式 样式 正文缩进特点表正文正文非缩进特点标题正文非缩进 + 宋体两端对齐左侧:  0 厘米首行缩进:  2 字符... + ..."/>
    <w:basedOn w:val="02"/>
    <w:qFormat/>
    <w:rsid w:val="00255462"/>
    <w:rPr>
      <w:b/>
      <w:bCs w:val="0"/>
    </w:rPr>
  </w:style>
  <w:style w:type="paragraph" w:customStyle="1" w:styleId="CharCharCharCharCharCharCharCharCharChar3">
    <w:name w:val="Char Char Char Char Char Char Char Char Char Char3"/>
    <w:basedOn w:val="affff0"/>
    <w:qFormat/>
    <w:rsid w:val="00255462"/>
    <w:pPr>
      <w:keepNext/>
      <w:widowControl w:val="0"/>
      <w:shd w:val="clear" w:color="auto" w:fill="000080"/>
      <w:spacing w:beforeLines="100" w:before="312" w:after="290" w:line="377" w:lineRule="auto"/>
      <w:ind w:firstLine="420"/>
      <w:jc w:val="both"/>
    </w:pPr>
    <w:rPr>
      <w:rFonts w:ascii="Tahoma" w:hAnsi="Tahoma"/>
      <w:color w:val="000000"/>
      <w:sz w:val="24"/>
      <w:szCs w:val="24"/>
      <w:lang w:val="en-US" w:eastAsia="zh-CN"/>
    </w:rPr>
  </w:style>
  <w:style w:type="paragraph" w:customStyle="1" w:styleId="affffffffff1">
    <w:name w:val="图号表号"/>
    <w:basedOn w:val="afff"/>
    <w:link w:val="Charfff0"/>
    <w:qFormat/>
    <w:rsid w:val="00255462"/>
    <w:pPr>
      <w:widowControl w:val="0"/>
      <w:tabs>
        <w:tab w:val="left" w:pos="432"/>
      </w:tabs>
      <w:spacing w:before="280" w:after="290"/>
      <w:ind w:left="432" w:hanging="432"/>
      <w:jc w:val="center"/>
    </w:pPr>
    <w:rPr>
      <w:sz w:val="24"/>
      <w:lang w:val="x-none" w:eastAsia="x-none" w:bidi="ar-SA"/>
    </w:rPr>
  </w:style>
  <w:style w:type="paragraph" w:customStyle="1" w:styleId="1712205">
    <w:name w:val="样式 样式 样式 首行缩进:  1.71 字符 + 首行缩进:  2 字符 + 首行缩进:  2 字符 段前: 0.5 行"/>
    <w:basedOn w:val="afff"/>
    <w:qFormat/>
    <w:rsid w:val="00255462"/>
    <w:pPr>
      <w:widowControl w:val="0"/>
      <w:spacing w:beforeLines="50" w:before="156" w:afterLines="50" w:after="156" w:line="400" w:lineRule="exact"/>
      <w:ind w:firstLineChars="200" w:firstLine="200"/>
      <w:jc w:val="both"/>
    </w:pPr>
    <w:rPr>
      <w:rFonts w:ascii="Times New Roman" w:hAnsi="Times New Roman" w:cs="宋体"/>
      <w:color w:val="000000"/>
      <w:kern w:val="2"/>
      <w:sz w:val="24"/>
      <w:szCs w:val="20"/>
      <w:lang w:eastAsia="zh-CN" w:bidi="ar-SA"/>
    </w:rPr>
  </w:style>
  <w:style w:type="paragraph" w:customStyle="1" w:styleId="CharCharCharCharCharChar1Char2">
    <w:name w:val="Char Char Char Char Char Char1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ustomer">
    <w:name w:val="Customer"/>
    <w:basedOn w:val="afffffffffffff3"/>
    <w:qFormat/>
    <w:rsid w:val="00255462"/>
    <w:pPr>
      <w:keepNext/>
      <w:widowControl w:val="0"/>
      <w:spacing w:before="960" w:after="480" w:line="480" w:lineRule="auto"/>
      <w:ind w:left="1440" w:firstLine="420"/>
      <w:jc w:val="right"/>
    </w:pPr>
    <w:rPr>
      <w:rFonts w:ascii="Palatino" w:hAnsi="Palatino"/>
      <w:i/>
      <w:color w:val="000000"/>
      <w:kern w:val="28"/>
      <w:sz w:val="48"/>
    </w:rPr>
  </w:style>
  <w:style w:type="paragraph" w:customStyle="1" w:styleId="affffffffffffffffffff7">
    <w:name w:val="表格内文字"/>
    <w:basedOn w:val="affffff"/>
    <w:qFormat/>
    <w:rsid w:val="00255462"/>
    <w:pPr>
      <w:adjustRightInd w:val="0"/>
      <w:ind w:firstLine="420"/>
    </w:pPr>
    <w:rPr>
      <w:rFonts w:cs="Angsana New"/>
      <w:color w:val="000000"/>
      <w:szCs w:val="22"/>
      <w:lang w:val="en-GB" w:eastAsia="zh-CN"/>
    </w:rPr>
  </w:style>
  <w:style w:type="paragraph" w:customStyle="1" w:styleId="RepParaltp">
    <w:name w:val="!RepPar_alt+p"/>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afffffffffffff9">
    <w:name w:val="正文（绿盟科技）"/>
    <w:link w:val="Charfffff7"/>
    <w:qFormat/>
    <w:rsid w:val="00255462"/>
    <w:pPr>
      <w:spacing w:before="280" w:after="290" w:line="300" w:lineRule="auto"/>
    </w:pPr>
    <w:rPr>
      <w:rFonts w:ascii="Arial" w:hAnsi="Arial"/>
      <w:szCs w:val="21"/>
    </w:rPr>
  </w:style>
  <w:style w:type="paragraph" w:customStyle="1" w:styleId="RegularBodyText">
    <w:name w:val="Regular Body Text"/>
    <w:basedOn w:val="afff"/>
    <w:qFormat/>
    <w:rsid w:val="00255462"/>
    <w:pPr>
      <w:spacing w:after="120"/>
      <w:ind w:firstLine="420"/>
      <w:jc w:val="center"/>
    </w:pPr>
    <w:rPr>
      <w:rFonts w:ascii="Times New Roman" w:hAnsi="Times New Roman"/>
      <w:color w:val="000000"/>
      <w:sz w:val="20"/>
      <w:szCs w:val="20"/>
      <w:lang w:val="en-GB" w:bidi="ar-SA"/>
    </w:rPr>
  </w:style>
  <w:style w:type="paragraph" w:customStyle="1" w:styleId="TBFR">
    <w:name w:val="TB_FR"/>
    <w:basedOn w:val="TBFL"/>
    <w:qFormat/>
    <w:rsid w:val="00255462"/>
    <w:pPr>
      <w:jc w:val="right"/>
    </w:pPr>
  </w:style>
  <w:style w:type="paragraph" w:customStyle="1" w:styleId="NotesText">
    <w:name w:val="Notes Text"/>
    <w:qFormat/>
    <w:rsid w:val="00255462"/>
    <w:pPr>
      <w:pBdr>
        <w:bottom w:val="single" w:sz="8" w:space="5" w:color="auto"/>
      </w:pBdr>
      <w:spacing w:before="-1" w:after="-1" w:line="360" w:lineRule="auto"/>
      <w:ind w:firstLine="480"/>
    </w:pPr>
    <w:rPr>
      <w:rFonts w:ascii="Arial" w:eastAsia="楷体_GB2312" w:hAnsi="Arial"/>
      <w:color w:val="000000"/>
      <w:sz w:val="21"/>
      <w:szCs w:val="24"/>
    </w:rPr>
  </w:style>
  <w:style w:type="paragraph" w:customStyle="1" w:styleId="pic-name">
    <w:name w:val="pic-name"/>
    <w:basedOn w:val="afff"/>
    <w:qFormat/>
    <w:rsid w:val="00255462"/>
    <w:pPr>
      <w:widowControl w:val="0"/>
      <w:spacing w:before="280" w:afterLines="100" w:after="312" w:line="377" w:lineRule="auto"/>
      <w:ind w:firstLine="420"/>
      <w:jc w:val="center"/>
    </w:pPr>
    <w:rPr>
      <w:rFonts w:ascii="Times New Roman" w:hAnsi="Times New Roman"/>
      <w:b/>
      <w:color w:val="000000"/>
      <w:kern w:val="2"/>
      <w:sz w:val="24"/>
      <w:lang w:eastAsia="zh-CN" w:bidi="ar-SA"/>
    </w:rPr>
  </w:style>
  <w:style w:type="paragraph" w:customStyle="1" w:styleId="0741">
    <w:name w:val="样式 样式 宋体 (西文)四号 首行缩进:  0.74 厘米 + 加粗1"/>
    <w:basedOn w:val="074"/>
    <w:qFormat/>
    <w:rsid w:val="00255462"/>
    <w:rPr>
      <w:b/>
      <w:bCs/>
    </w:rPr>
  </w:style>
  <w:style w:type="paragraph" w:customStyle="1" w:styleId="3H33CharH3Charl3CTh3Level3TopicHeadingHead">
    <w:name w:val="样式 标题 3H3标题 3 CharH3 Charl3CTh3Level 3 Topic HeadingHead..."/>
    <w:basedOn w:val="70"/>
    <w:qFormat/>
    <w:rsid w:val="00255462"/>
    <w:pPr>
      <w:keepNext/>
      <w:keepLines/>
      <w:widowControl w:val="0"/>
      <w:numPr>
        <w:numId w:val="0"/>
      </w:numPr>
      <w:tabs>
        <w:tab w:val="left" w:pos="1296"/>
      </w:tabs>
      <w:spacing w:after="64" w:line="320" w:lineRule="auto"/>
      <w:jc w:val="both"/>
    </w:pPr>
    <w:rPr>
      <w:rFonts w:ascii="宋体" w:hAnsi="宋体"/>
      <w:b/>
      <w:kern w:val="2"/>
      <w:sz w:val="24"/>
      <w:szCs w:val="20"/>
      <w:lang w:val="en-US" w:eastAsia="zh-CN" w:bidi="ar-SA"/>
    </w:rPr>
  </w:style>
  <w:style w:type="paragraph" w:customStyle="1" w:styleId="affffffffffffffffffff8">
    <w:name w:val="星点正文"/>
    <w:basedOn w:val="affffffffffffffffffff9"/>
    <w:qFormat/>
    <w:rsid w:val="00255462"/>
    <w:pPr>
      <w:tabs>
        <w:tab w:val="left" w:pos="432"/>
      </w:tabs>
      <w:ind w:left="432" w:firstLineChars="0" w:hanging="432"/>
    </w:pPr>
  </w:style>
  <w:style w:type="paragraph" w:customStyle="1" w:styleId="4H4RefHeading1rh1Headingsqlsect1234h4FirstS2">
    <w:name w:val="样式 标题 4H4Ref Heading 1rh1Heading sqlsect 1.2.3.4h4First S...2"/>
    <w:basedOn w:val="40"/>
    <w:qFormat/>
    <w:rsid w:val="00255462"/>
    <w:pPr>
      <w:keepLines/>
      <w:numPr>
        <w:ilvl w:val="0"/>
        <w:numId w:val="0"/>
      </w:numPr>
      <w:tabs>
        <w:tab w:val="left" w:pos="993"/>
        <w:tab w:val="left" w:pos="1080"/>
        <w:tab w:val="left" w:pos="1560"/>
        <w:tab w:val="left" w:pos="2160"/>
        <w:tab w:val="left" w:pos="2880"/>
      </w:tabs>
      <w:spacing w:beforeLines="50" w:before="156" w:afterLines="50" w:after="156" w:line="240" w:lineRule="auto"/>
      <w:ind w:left="1180" w:firstLineChars="200" w:hanging="1180"/>
    </w:pPr>
    <w:rPr>
      <w:rFonts w:ascii="Arial Black" w:hAnsi="Arial Black" w:cs="宋体"/>
      <w:bCs w:val="0"/>
      <w:color w:val="000000"/>
      <w:sz w:val="24"/>
      <w:szCs w:val="20"/>
      <w:lang w:val="en-US" w:eastAsia="zh-CN" w:bidi="ar-SA"/>
    </w:rPr>
  </w:style>
  <w:style w:type="paragraph" w:customStyle="1" w:styleId="affffffffffffffffffff9">
    <w:name w:val="四号正文"/>
    <w:basedOn w:val="afff"/>
    <w:qFormat/>
    <w:rsid w:val="00255462"/>
    <w:pPr>
      <w:widowControl w:val="0"/>
      <w:ind w:firstLineChars="200" w:firstLine="560"/>
      <w:jc w:val="both"/>
    </w:pPr>
    <w:rPr>
      <w:rFonts w:ascii="Times New Roman" w:hAnsi="Times New Roman"/>
      <w:color w:val="000000"/>
      <w:kern w:val="2"/>
      <w:sz w:val="24"/>
      <w:szCs w:val="28"/>
      <w:lang w:eastAsia="zh-CN" w:bidi="ar-SA"/>
    </w:rPr>
  </w:style>
  <w:style w:type="paragraph" w:customStyle="1" w:styleId="xl145">
    <w:name w:val="xl145"/>
    <w:basedOn w:val="afff"/>
    <w:qFormat/>
    <w:rsid w:val="00255462"/>
    <w:pPr>
      <w:pBdr>
        <w:top w:val="single" w:sz="4"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312">
    <w:name w:val="列表编号 31"/>
    <w:basedOn w:val="afff"/>
    <w:qFormat/>
    <w:rsid w:val="00255462"/>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affffffffffffffffffffa">
    <w:name w:val="解释字体"/>
    <w:basedOn w:val="afff"/>
    <w:next w:val="afff"/>
    <w:qFormat/>
    <w:rsid w:val="00255462"/>
    <w:pPr>
      <w:spacing w:after="80"/>
      <w:ind w:firstLine="420"/>
    </w:pPr>
    <w:rPr>
      <w:rFonts w:ascii="宋体" w:hAnsi="宋体"/>
      <w:i/>
      <w:snapToGrid w:val="0"/>
      <w:color w:val="000000"/>
      <w:sz w:val="24"/>
      <w:szCs w:val="20"/>
      <w:lang w:eastAsia="zh-CN" w:bidi="ar-SA"/>
    </w:rPr>
  </w:style>
  <w:style w:type="paragraph" w:customStyle="1" w:styleId="1ffb">
    <w:name w:val="二标题－1"/>
    <w:basedOn w:val="afff"/>
    <w:qFormat/>
    <w:rsid w:val="00255462"/>
    <w:pPr>
      <w:widowControl w:val="0"/>
      <w:tabs>
        <w:tab w:val="left" w:pos="720"/>
      </w:tabs>
      <w:adjustRightInd w:val="0"/>
      <w:snapToGrid w:val="0"/>
      <w:spacing w:line="440" w:lineRule="atLeast"/>
      <w:ind w:left="57" w:firstLineChars="200" w:hanging="57"/>
      <w:jc w:val="both"/>
    </w:pPr>
    <w:rPr>
      <w:rFonts w:ascii="宋体" w:eastAsia="仿宋_GB2312" w:hAnsi="宋体"/>
      <w:color w:val="000000"/>
      <w:kern w:val="2"/>
      <w:sz w:val="28"/>
      <w:szCs w:val="20"/>
      <w:lang w:eastAsia="zh-CN" w:bidi="ar-SA"/>
    </w:rPr>
  </w:style>
  <w:style w:type="paragraph" w:customStyle="1" w:styleId="xl53">
    <w:name w:val="xl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bottom"/>
    </w:pPr>
    <w:rPr>
      <w:rFonts w:ascii="宋体" w:hAnsi="宋体" w:cs="宋体"/>
      <w:sz w:val="18"/>
      <w:szCs w:val="18"/>
      <w:lang w:eastAsia="zh-CN" w:bidi="ar-SA"/>
    </w:rPr>
  </w:style>
  <w:style w:type="paragraph" w:customStyle="1" w:styleId="CharCharCharChar5">
    <w:name w:val="Char Char Char Char5"/>
    <w:basedOn w:val="afff"/>
    <w:qFormat/>
    <w:rsid w:val="00255462"/>
    <w:pPr>
      <w:tabs>
        <w:tab w:val="left" w:pos="360"/>
      </w:tabs>
      <w:spacing w:before="-1" w:after="-1"/>
      <w:ind w:firstLine="480"/>
    </w:pPr>
    <w:rPr>
      <w:rFonts w:ascii="Times New Roman" w:hAnsi="Times New Roman"/>
      <w:color w:val="000000"/>
      <w:sz w:val="24"/>
      <w:lang w:eastAsia="zh-CN" w:bidi="ar-SA"/>
    </w:rPr>
  </w:style>
  <w:style w:type="paragraph" w:customStyle="1" w:styleId="ABLOCKPARA">
    <w:name w:val="A BLOCK PARA"/>
    <w:basedOn w:val="afff"/>
    <w:qFormat/>
    <w:rsid w:val="00255462"/>
    <w:pPr>
      <w:ind w:firstLine="420"/>
    </w:pPr>
    <w:rPr>
      <w:rFonts w:ascii="Book Antiqua" w:hAnsi="Book Antiqua"/>
      <w:color w:val="000000"/>
      <w:sz w:val="22"/>
      <w:szCs w:val="20"/>
      <w:lang w:eastAsia="zh-CN" w:bidi="ar-SA"/>
    </w:rPr>
  </w:style>
  <w:style w:type="paragraph" w:customStyle="1" w:styleId="affffffffffffffffffffb">
    <w:name w:val="表身"/>
    <w:qFormat/>
    <w:rsid w:val="00255462"/>
    <w:pPr>
      <w:keepNext/>
      <w:spacing w:before="60" w:after="60" w:line="300" w:lineRule="auto"/>
      <w:jc w:val="both"/>
      <w:textAlignment w:val="center"/>
    </w:pPr>
    <w:rPr>
      <w:rFonts w:ascii="Times New Roman" w:hAnsi="Times New Roman"/>
      <w:sz w:val="18"/>
    </w:rPr>
  </w:style>
  <w:style w:type="paragraph" w:customStyle="1" w:styleId="CarCarCharChar1">
    <w:name w:val="Car Car Char Char1"/>
    <w:basedOn w:val="afff"/>
    <w:semiHidden/>
    <w:qFormat/>
    <w:rsid w:val="00255462"/>
    <w:pPr>
      <w:ind w:firstLine="420"/>
      <w:jc w:val="both"/>
    </w:pPr>
    <w:rPr>
      <w:rFonts w:ascii="宋体" w:hAnsi="宋体" w:cs="Arial"/>
      <w:color w:val="000000"/>
      <w:kern w:val="2"/>
      <w:sz w:val="24"/>
      <w:szCs w:val="20"/>
      <w:lang w:eastAsia="zh-CN" w:bidi="ar-SA"/>
    </w:rPr>
  </w:style>
  <w:style w:type="paragraph" w:customStyle="1" w:styleId="CharCharCharCharCharCharCharCharCharChar9">
    <w:name w:val="Char Char Char 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TimesNewRoman">
    <w:name w:val="样式 自定义样式 图表标题 + Times New Roman 两端对齐"/>
    <w:basedOn w:val="affffffffffffffffffc"/>
    <w:qFormat/>
    <w:rsid w:val="00255462"/>
    <w:pPr>
      <w:widowControl/>
      <w:spacing w:before="-1" w:after="-1"/>
    </w:pPr>
    <w:rPr>
      <w:rFonts w:ascii="Times New Roman" w:hAnsi="Times New Roman"/>
    </w:rPr>
  </w:style>
  <w:style w:type="paragraph" w:customStyle="1" w:styleId="xl48">
    <w:name w:val="xl48"/>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4"/>
      <w:szCs w:val="21"/>
      <w:lang w:eastAsia="zh-CN" w:bidi="ar-SA"/>
    </w:rPr>
  </w:style>
  <w:style w:type="paragraph" w:customStyle="1" w:styleId="025">
    <w:name w:val="样式 样式 正文文本缩进 + 左  0 字符 + 首行缩进:  2.5 字符"/>
    <w:basedOn w:val="0"/>
    <w:qFormat/>
    <w:rsid w:val="00255462"/>
    <w:pPr>
      <w:ind w:firstLineChars="250" w:firstLine="600"/>
    </w:pPr>
    <w:rPr>
      <w:color w:val="000000"/>
      <w:sz w:val="21"/>
      <w:szCs w:val="22"/>
    </w:rPr>
  </w:style>
  <w:style w:type="paragraph" w:customStyle="1" w:styleId="x">
    <w:name w:val="x"/>
    <w:basedOn w:val="afff"/>
    <w:qFormat/>
    <w:rsid w:val="00255462"/>
    <w:pPr>
      <w:widowControl w:val="0"/>
      <w:tabs>
        <w:tab w:val="left" w:pos="3915"/>
      </w:tabs>
      <w:spacing w:beforeLines="20" w:before="62" w:line="240" w:lineRule="exact"/>
      <w:ind w:firstLine="420"/>
      <w:jc w:val="both"/>
    </w:pPr>
    <w:rPr>
      <w:rFonts w:ascii="宋体" w:hAnsi="宋体" w:cs="Arial"/>
      <w:b/>
      <w:bCs/>
      <w:color w:val="000000"/>
      <w:kern w:val="2"/>
      <w:sz w:val="24"/>
      <w:u w:val="single"/>
      <w:lang w:eastAsia="zh-CN" w:bidi="ar-SA"/>
    </w:rPr>
  </w:style>
  <w:style w:type="paragraph" w:customStyle="1" w:styleId="21ICSSsect12HD2H2h2Level2Topic">
    <w:name w:val="样式 标题 2第一层条第二层论文标题 1ICSS章标记sect 1.2HD2H2h2Level 2 Topic..."/>
    <w:basedOn w:val="24"/>
    <w:qFormat/>
    <w:rsid w:val="00255462"/>
    <w:pPr>
      <w:keepLines/>
      <w:widowControl w:val="0"/>
      <w:numPr>
        <w:ilvl w:val="0"/>
        <w:numId w:val="0"/>
      </w:numPr>
      <w:tabs>
        <w:tab w:val="left" w:pos="840"/>
        <w:tab w:val="left" w:pos="1440"/>
      </w:tabs>
      <w:spacing w:before="360" w:after="260" w:line="600" w:lineRule="auto"/>
      <w:ind w:left="1440" w:hanging="420"/>
    </w:pPr>
    <w:rPr>
      <w:rFonts w:ascii="宋体" w:hAnsi="宋体" w:cs="宋体"/>
      <w:i w:val="0"/>
      <w:iCs w:val="0"/>
      <w:color w:val="000000"/>
      <w:kern w:val="2"/>
      <w:sz w:val="32"/>
      <w:szCs w:val="20"/>
      <w:lang w:val="en-US" w:eastAsia="zh-CN" w:bidi="ar-SA"/>
    </w:rPr>
  </w:style>
  <w:style w:type="paragraph" w:customStyle="1" w:styleId="CharCharCharCharCharCharChar6">
    <w:name w:val="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1f3">
    <w:name w:val="列表符号项目级别1"/>
    <w:basedOn w:val="afff"/>
    <w:link w:val="1Char5"/>
    <w:qFormat/>
    <w:rsid w:val="00255462"/>
    <w:pPr>
      <w:tabs>
        <w:tab w:val="left" w:pos="432"/>
      </w:tabs>
      <w:spacing w:line="288" w:lineRule="auto"/>
      <w:ind w:left="432" w:hanging="432"/>
      <w:jc w:val="both"/>
    </w:pPr>
    <w:rPr>
      <w:rFonts w:ascii="Arial" w:hAnsi="Arial"/>
      <w:sz w:val="28"/>
      <w:lang w:val="x-none" w:eastAsia="x-none" w:bidi="ar-SA"/>
    </w:rPr>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afff"/>
    <w:qFormat/>
    <w:rsid w:val="00255462"/>
    <w:pPr>
      <w:widowControl w:val="0"/>
      <w:tabs>
        <w:tab w:val="left" w:pos="360"/>
      </w:tabs>
      <w:ind w:firstLine="420"/>
      <w:jc w:val="both"/>
    </w:pPr>
    <w:rPr>
      <w:rFonts w:ascii="Tahoma" w:hAnsi="Tahoma"/>
      <w:color w:val="000000"/>
      <w:kern w:val="2"/>
      <w:sz w:val="24"/>
      <w:szCs w:val="20"/>
      <w:lang w:eastAsia="zh-CN" w:bidi="ar-SA"/>
    </w:rPr>
  </w:style>
  <w:style w:type="paragraph" w:customStyle="1" w:styleId="3h3Level3TopicHeadingHeading3-oldH3l33rdlevel">
    <w:name w:val="样式 标题 3h3Level 3 Topic HeadingHeading 3 - oldH3l33rd level..."/>
    <w:basedOn w:val="30"/>
    <w:semiHidden/>
    <w:qFormat/>
    <w:rsid w:val="00255462"/>
    <w:pPr>
      <w:keepLines/>
      <w:widowControl w:val="0"/>
      <w:numPr>
        <w:ilvl w:val="0"/>
        <w:numId w:val="0"/>
      </w:numPr>
      <w:tabs>
        <w:tab w:val="left" w:pos="2160"/>
      </w:tabs>
      <w:spacing w:before="260" w:after="260"/>
      <w:ind w:left="1080" w:hanging="1080"/>
      <w:jc w:val="both"/>
    </w:pPr>
    <w:rPr>
      <w:rFonts w:ascii="仿宋_GB2312" w:eastAsia="仿宋_GB2312" w:hAnsi="宋体" w:cs="Arial"/>
      <w:color w:val="000000"/>
      <w:kern w:val="2"/>
      <w:sz w:val="24"/>
      <w:szCs w:val="24"/>
      <w:lang w:val="en-US" w:eastAsia="zh-CN" w:bidi="ar-SA"/>
    </w:rPr>
  </w:style>
  <w:style w:type="paragraph" w:customStyle="1" w:styleId="5e">
    <w:name w:val="正文5"/>
    <w:qFormat/>
    <w:rsid w:val="00255462"/>
    <w:pPr>
      <w:widowControl w:val="0"/>
      <w:adjustRightInd w:val="0"/>
      <w:spacing w:line="312" w:lineRule="atLeast"/>
      <w:jc w:val="both"/>
      <w:textAlignment w:val="baseline"/>
    </w:pPr>
    <w:rPr>
      <w:rFonts w:ascii="宋体" w:hAnsi="Times New Roman"/>
      <w:sz w:val="34"/>
    </w:rPr>
  </w:style>
  <w:style w:type="paragraph" w:customStyle="1" w:styleId="2H2PIM2Heading2Hiddenh22ndlevel2Header2l2Titr1">
    <w:name w:val="样式 标题 2H2PIM2Heading 2 Hiddenh22nd level2Header 2l2Titr...1"/>
    <w:basedOn w:val="24"/>
    <w:qFormat/>
    <w:rsid w:val="00255462"/>
    <w:pPr>
      <w:keepLines/>
      <w:numPr>
        <w:ilvl w:val="0"/>
        <w:numId w:val="0"/>
      </w:numPr>
      <w:tabs>
        <w:tab w:val="left" w:pos="840"/>
      </w:tabs>
      <w:spacing w:before="120" w:after="120"/>
      <w:ind w:left="840" w:hanging="420"/>
      <w:jc w:val="both"/>
    </w:pPr>
    <w:rPr>
      <w:rFonts w:ascii="宋体" w:hAnsi="宋体" w:cs="宋体"/>
      <w:i w:val="0"/>
      <w:iCs w:val="0"/>
      <w:color w:val="000000"/>
      <w:sz w:val="32"/>
      <w:szCs w:val="20"/>
      <w:lang w:val="en-US" w:eastAsia="zh-CN"/>
    </w:rPr>
  </w:style>
  <w:style w:type="paragraph" w:customStyle="1" w:styleId="521">
    <w:name w:val="列表 52"/>
    <w:basedOn w:val="afff"/>
    <w:qFormat/>
    <w:rsid w:val="00255462"/>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list4">
    <w:name w:val="list4"/>
    <w:basedOn w:val="list3"/>
    <w:qFormat/>
    <w:rsid w:val="00255462"/>
    <w:pPr>
      <w:keepNext w:val="0"/>
      <w:tabs>
        <w:tab w:val="clear" w:pos="950"/>
      </w:tabs>
      <w:ind w:left="0" w:firstLine="0"/>
      <w:outlineLvl w:val="3"/>
    </w:pPr>
    <w:rPr>
      <w:b w:val="0"/>
    </w:rPr>
  </w:style>
  <w:style w:type="paragraph" w:customStyle="1" w:styleId="affffffffffffffffffffc">
    <w:name w:val="正文边框"/>
    <w:basedOn w:val="afff"/>
    <w:qFormat/>
    <w:rsid w:val="00255462"/>
    <w:pPr>
      <w:framePr w:hSpace="181" w:vSpace="181" w:wrap="notBeside" w:vAnchor="text" w:hAnchor="text" w:y="1"/>
      <w:widowControl w:val="0"/>
      <w:pBdr>
        <w:top w:val="single" w:sz="4" w:space="1" w:color="auto"/>
        <w:left w:val="single" w:sz="4" w:space="4" w:color="auto"/>
        <w:bottom w:val="single" w:sz="4" w:space="1" w:color="auto"/>
        <w:right w:val="single" w:sz="4" w:space="4" w:color="auto"/>
      </w:pBdr>
      <w:shd w:val="clear" w:color="auto" w:fill="CCCCCC"/>
      <w:ind w:firstLineChars="200" w:firstLine="200"/>
    </w:pPr>
    <w:rPr>
      <w:rFonts w:ascii="Times New Roman" w:eastAsia="华文细黑" w:hAnsi="Times New Roman"/>
      <w:b/>
      <w:bCs/>
      <w:color w:val="000000"/>
      <w:kern w:val="24"/>
      <w:sz w:val="24"/>
      <w:lang w:val="en-AU" w:eastAsia="zh-CN" w:bidi="ar-SA"/>
    </w:rPr>
  </w:style>
  <w:style w:type="paragraph" w:customStyle="1" w:styleId="CharChar1a">
    <w:name w:val="Char Char1"/>
    <w:basedOn w:val="afff"/>
    <w:qFormat/>
    <w:rsid w:val="00255462"/>
    <w:pPr>
      <w:spacing w:after="160" w:line="240" w:lineRule="exact"/>
      <w:ind w:firstLine="420"/>
    </w:pPr>
    <w:rPr>
      <w:rFonts w:ascii="Verdana" w:hAnsi="Verdana"/>
      <w:b/>
      <w:bCs/>
      <w:color w:val="000000"/>
      <w:sz w:val="20"/>
      <w:szCs w:val="20"/>
      <w:lang w:bidi="ar-SA"/>
    </w:rPr>
  </w:style>
  <w:style w:type="paragraph" w:customStyle="1" w:styleId="PaperTitle">
    <w:name w:val="PaperTitle"/>
    <w:basedOn w:val="afff"/>
    <w:qFormat/>
    <w:rsid w:val="00255462"/>
    <w:pPr>
      <w:spacing w:before="100" w:after="-1"/>
      <w:ind w:firstLine="480"/>
      <w:jc w:val="center"/>
    </w:pPr>
    <w:rPr>
      <w:rFonts w:ascii="Helvetica" w:hAnsi="Helvetica" w:cs="Helvetica"/>
      <w:b/>
      <w:bCs/>
      <w:snapToGrid w:val="0"/>
      <w:color w:val="000000"/>
      <w:sz w:val="22"/>
      <w:szCs w:val="22"/>
      <w:lang w:eastAsia="zh-CN" w:bidi="ar-SA"/>
    </w:rPr>
  </w:style>
  <w:style w:type="paragraph" w:customStyle="1" w:styleId="afffffff1">
    <w:name w:val="_正文"/>
    <w:basedOn w:val="afff"/>
    <w:link w:val="Char7"/>
    <w:qFormat/>
    <w:rsid w:val="00255462"/>
    <w:pPr>
      <w:widowControl w:val="0"/>
      <w:ind w:firstLine="420"/>
      <w:jc w:val="both"/>
    </w:pPr>
    <w:rPr>
      <w:color w:val="000000"/>
      <w:sz w:val="24"/>
      <w:lang w:val="x-none" w:eastAsia="x-none" w:bidi="ar-SA"/>
    </w:rPr>
  </w:style>
  <w:style w:type="paragraph" w:customStyle="1" w:styleId="affffffffffffffffffffd">
    <w:name w:val="段正文缩进"/>
    <w:basedOn w:val="afff"/>
    <w:qFormat/>
    <w:rsid w:val="00255462"/>
    <w:pPr>
      <w:widowControl w:val="0"/>
      <w:adjustRightInd w:val="0"/>
      <w:snapToGrid w:val="0"/>
      <w:spacing w:before="50"/>
      <w:ind w:firstLine="200"/>
      <w:jc w:val="both"/>
    </w:pPr>
    <w:rPr>
      <w:rFonts w:ascii="Times New Roman" w:eastAsia="仿宋_GB2312" w:hAnsi="Times New Roman"/>
      <w:color w:val="000000"/>
      <w:kern w:val="2"/>
      <w:sz w:val="30"/>
      <w:szCs w:val="20"/>
      <w:lang w:eastAsia="zh-CN" w:bidi="ar-SA"/>
    </w:rPr>
  </w:style>
  <w:style w:type="paragraph" w:customStyle="1" w:styleId="et23">
    <w:name w:val="et23"/>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affffffffffff4">
    <w:name w:val="表格正文"/>
    <w:basedOn w:val="afff"/>
    <w:link w:val="Charffffb"/>
    <w:qFormat/>
    <w:rsid w:val="00255462"/>
    <w:pPr>
      <w:widowControl w:val="0"/>
      <w:tabs>
        <w:tab w:val="left" w:pos="425"/>
        <w:tab w:val="left" w:pos="851"/>
        <w:tab w:val="left" w:pos="1276"/>
        <w:tab w:val="left" w:pos="1701"/>
        <w:tab w:val="left" w:pos="2126"/>
        <w:tab w:val="left" w:pos="2552"/>
        <w:tab w:val="left" w:pos="2977"/>
      </w:tabs>
      <w:spacing w:before="60" w:after="60" w:line="240" w:lineRule="auto"/>
      <w:jc w:val="both"/>
    </w:pPr>
    <w:rPr>
      <w:rFonts w:ascii="Tahoma" w:eastAsia="PMingLiU" w:hAnsi="Tahoma"/>
      <w:b/>
      <w:bCs/>
      <w:sz w:val="22"/>
      <w:szCs w:val="20"/>
      <w:lang w:val="x-none" w:eastAsia="x-none" w:bidi="ar-SA"/>
    </w:rPr>
  </w:style>
  <w:style w:type="paragraph" w:customStyle="1" w:styleId="pindented1">
    <w:name w:val="pindented1"/>
    <w:basedOn w:val="afff"/>
    <w:semiHidden/>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Char150">
    <w:name w:val="Char15"/>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xl103">
    <w:name w:val="xl10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color w:val="000000"/>
      <w:sz w:val="18"/>
      <w:szCs w:val="18"/>
      <w:lang w:eastAsia="zh-CN" w:bidi="ar-SA"/>
    </w:rPr>
  </w:style>
  <w:style w:type="paragraph" w:customStyle="1" w:styleId="xl248">
    <w:name w:val="xl24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9">
    <w:name w:val="图样式"/>
    <w:basedOn w:val="afff"/>
    <w:link w:val="Char5"/>
    <w:qFormat/>
    <w:rsid w:val="00255462"/>
    <w:pPr>
      <w:keepNext/>
      <w:widowControl w:val="0"/>
      <w:tabs>
        <w:tab w:val="right" w:leader="middleDot" w:pos="8460"/>
      </w:tabs>
      <w:ind w:firstLine="420"/>
      <w:jc w:val="center"/>
    </w:pPr>
    <w:rPr>
      <w:rFonts w:ascii="Verdana" w:eastAsia="华文细黑" w:hAnsi="Verdana"/>
      <w:color w:val="000000"/>
      <w:sz w:val="24"/>
      <w:lang w:val="x-none" w:eastAsia="x-none" w:bidi="ar-SA"/>
    </w:rPr>
  </w:style>
  <w:style w:type="paragraph" w:customStyle="1" w:styleId="CMCC-">
    <w:name w:val="CMCC-正文"/>
    <w:basedOn w:val="afff"/>
    <w:qFormat/>
    <w:rsid w:val="00255462"/>
    <w:pPr>
      <w:overflowPunct w:val="0"/>
      <w:autoSpaceDE w:val="0"/>
      <w:autoSpaceDN w:val="0"/>
      <w:adjustRightInd w:val="0"/>
      <w:spacing w:before="280" w:after="290"/>
      <w:ind w:firstLineChars="100" w:firstLine="210"/>
      <w:textAlignment w:val="baseline"/>
    </w:pPr>
    <w:rPr>
      <w:rFonts w:ascii="Times New Roman" w:hAnsi="Times New Roman"/>
      <w:color w:val="000000"/>
      <w:kern w:val="2"/>
      <w:sz w:val="24"/>
      <w:szCs w:val="21"/>
      <w:lang w:eastAsia="zh-CN" w:bidi="ar-SA"/>
    </w:rPr>
  </w:style>
  <w:style w:type="paragraph" w:customStyle="1" w:styleId="3h3">
    <w:name w:val="样式 标题 3h3 + 非加粗"/>
    <w:basedOn w:val="30"/>
    <w:qFormat/>
    <w:rsid w:val="00255462"/>
    <w:pPr>
      <w:keepNext w:val="0"/>
      <w:keepLines/>
      <w:widowControl w:val="0"/>
      <w:numPr>
        <w:ilvl w:val="0"/>
        <w:numId w:val="0"/>
      </w:numPr>
      <w:tabs>
        <w:tab w:val="left" w:pos="720"/>
        <w:tab w:val="left" w:pos="874"/>
        <w:tab w:val="left" w:pos="2160"/>
      </w:tabs>
      <w:adjustRightInd w:val="0"/>
      <w:snapToGrid w:val="0"/>
      <w:spacing w:before="160" w:after="160" w:line="160" w:lineRule="atLeast"/>
      <w:ind w:left="993" w:hanging="420"/>
      <w:jc w:val="both"/>
      <w:textAlignment w:val="baseline"/>
    </w:pPr>
    <w:rPr>
      <w:rFonts w:ascii="Times New Roman" w:hAnsi="Times New Roman"/>
      <w:bCs w:val="0"/>
      <w:color w:val="000000"/>
      <w:szCs w:val="28"/>
      <w:lang w:val="en-US" w:eastAsia="zh-CN" w:bidi="ar-SA"/>
    </w:rPr>
  </w:style>
  <w:style w:type="paragraph" w:customStyle="1" w:styleId="affffffffffffffffffffe">
    <w:name w:val="发布部门"/>
    <w:next w:val="afffe"/>
    <w:qFormat/>
    <w:rsid w:val="00255462"/>
    <w:pPr>
      <w:framePr w:w="7433" w:h="585" w:hRule="exact" w:hSpace="180" w:vSpace="180" w:wrap="around" w:hAnchor="margin" w:xAlign="center" w:y="14401" w:anchorLock="1"/>
      <w:spacing w:before="280" w:after="290" w:line="377" w:lineRule="auto"/>
      <w:jc w:val="center"/>
    </w:pPr>
    <w:rPr>
      <w:rFonts w:ascii="宋体" w:hAnsi="Times New Roman"/>
      <w:b/>
      <w:spacing w:val="20"/>
      <w:w w:val="135"/>
      <w:sz w:val="36"/>
    </w:rPr>
  </w:style>
  <w:style w:type="paragraph" w:customStyle="1" w:styleId="CharCharChar1CharCharCharChar4">
    <w:name w:val="Char Char Char1 Char Char Char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3h3H3level3PIM3Level3HeadHeading3-oldsec1">
    <w:name w:val="样式 样式 标题 3标题三h3H3level_3PIM 3Level 3 HeadHeading 3 - oldsec... +...1"/>
    <w:basedOn w:val="3h3H3level3PIM3Level3HeadHeading3-oldsec"/>
    <w:qFormat/>
    <w:rsid w:val="00255462"/>
    <w:pPr>
      <w:tabs>
        <w:tab w:val="clear" w:pos="1740"/>
        <w:tab w:val="left" w:pos="612"/>
      </w:tabs>
      <w:spacing w:beforeLines="100" w:before="312" w:afterLines="100" w:after="312"/>
    </w:pPr>
    <w:rPr>
      <w:rFonts w:ascii="宋体" w:eastAsia="宋体" w:hAnsi="宋体"/>
    </w:rPr>
  </w:style>
  <w:style w:type="paragraph" w:customStyle="1" w:styleId="xl156">
    <w:name w:val="xl15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Cover-other">
    <w:name w:val="Cover-other"/>
    <w:basedOn w:val="afff"/>
    <w:qFormat/>
    <w:rsid w:val="00255462"/>
    <w:pPr>
      <w:widowControl w:val="0"/>
      <w:adjustRightInd w:val="0"/>
      <w:spacing w:after="60" w:line="360" w:lineRule="atLeast"/>
      <w:ind w:firstLine="420"/>
      <w:jc w:val="center"/>
      <w:textAlignment w:val="baseline"/>
    </w:pPr>
    <w:rPr>
      <w:rFonts w:ascii="Times New Roman" w:eastAsia="Times New Roman" w:hAnsi="Times New Roman"/>
      <w:b/>
      <w:color w:val="000000"/>
      <w:sz w:val="24"/>
      <w:lang w:bidi="ar-SA"/>
    </w:rPr>
  </w:style>
  <w:style w:type="paragraph" w:customStyle="1" w:styleId="4">
    <w:name w:val="无编号标题4"/>
    <w:next w:val="afff"/>
    <w:qFormat/>
    <w:rsid w:val="00255462"/>
    <w:pPr>
      <w:numPr>
        <w:ilvl w:val="5"/>
        <w:numId w:val="136"/>
      </w:numPr>
      <w:jc w:val="center"/>
    </w:pPr>
    <w:rPr>
      <w:rFonts w:ascii="文鼎CS仿宋体" w:eastAsia="文鼎CS仿宋体" w:hAnsi="Arial"/>
      <w:kern w:val="2"/>
      <w:sz w:val="28"/>
      <w:szCs w:val="28"/>
    </w:rPr>
  </w:style>
  <w:style w:type="paragraph" w:customStyle="1" w:styleId="63170">
    <w:name w:val="样式 标题 6 + 左侧:  3.17 厘米 首行缩进:  0 厘米"/>
    <w:basedOn w:val="afff"/>
    <w:qFormat/>
    <w:rsid w:val="00255462"/>
    <w:pPr>
      <w:widowControl w:val="0"/>
      <w:tabs>
        <w:tab w:val="left" w:pos="3960"/>
      </w:tabs>
      <w:ind w:left="2736" w:hanging="936"/>
      <w:jc w:val="both"/>
    </w:pPr>
    <w:rPr>
      <w:rFonts w:ascii="Times New Roman" w:hAnsi="Times New Roman"/>
      <w:color w:val="000000"/>
      <w:kern w:val="2"/>
      <w:sz w:val="24"/>
      <w:lang w:eastAsia="zh-CN" w:bidi="ar-SA"/>
    </w:rPr>
  </w:style>
  <w:style w:type="paragraph" w:customStyle="1" w:styleId="1ffc">
    <w:name w:val="收信人地址1"/>
    <w:basedOn w:val="afff"/>
    <w:qFormat/>
    <w:rsid w:val="00255462"/>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2fff6">
    <w:name w:val="列表接续2"/>
    <w:basedOn w:val="afff"/>
    <w:qFormat/>
    <w:rsid w:val="00255462"/>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afffffffffffffffffffff">
    <w:name w:val="数字编号列项（二级）"/>
    <w:qFormat/>
    <w:rsid w:val="00255462"/>
    <w:pPr>
      <w:spacing w:before="280" w:after="290" w:line="377" w:lineRule="auto"/>
      <w:ind w:left="1260" w:hanging="420"/>
      <w:jc w:val="both"/>
    </w:pPr>
    <w:rPr>
      <w:rFonts w:ascii="宋体" w:hAnsi="Times New Roman"/>
      <w:sz w:val="21"/>
    </w:rPr>
  </w:style>
  <w:style w:type="paragraph" w:customStyle="1" w:styleId="40505">
    <w:name w:val="样式 封面落款 + 左侧:  4 字符 段前: 0.5 行 段后: 0.5 行"/>
    <w:basedOn w:val="afffffffffffffffffffff0"/>
    <w:qFormat/>
    <w:rsid w:val="00255462"/>
    <w:pPr>
      <w:widowControl w:val="0"/>
      <w:adjustRightInd/>
      <w:snapToGrid/>
      <w:ind w:leftChars="400" w:left="400" w:firstLine="420"/>
      <w:jc w:val="both"/>
    </w:pPr>
    <w:rPr>
      <w:rFonts w:eastAsia="宋体" w:cs="宋体"/>
      <w:b w:val="0"/>
      <w:snapToGrid/>
      <w:spacing w:val="0"/>
      <w:kern w:val="2"/>
      <w:sz w:val="28"/>
      <w:szCs w:val="20"/>
    </w:rPr>
  </w:style>
  <w:style w:type="paragraph" w:customStyle="1" w:styleId="TableHeadingChar">
    <w:name w:val="Table Heading Char"/>
    <w:qFormat/>
    <w:rsid w:val="00255462"/>
    <w:pPr>
      <w:snapToGrid w:val="0"/>
      <w:spacing w:before="280" w:after="290" w:line="377" w:lineRule="auto"/>
      <w:jc w:val="center"/>
    </w:pPr>
    <w:rPr>
      <w:rFonts w:ascii="Arial" w:eastAsia="黑体" w:hAnsi="Arial"/>
      <w:sz w:val="18"/>
    </w:rPr>
  </w:style>
  <w:style w:type="paragraph" w:customStyle="1" w:styleId="et13">
    <w:name w:val="et13"/>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fffffffffffff1">
    <w:name w:val="文本"/>
    <w:basedOn w:val="afff"/>
    <w:qFormat/>
    <w:rsid w:val="00255462"/>
    <w:pPr>
      <w:ind w:firstLine="420"/>
      <w:jc w:val="both"/>
    </w:pPr>
    <w:rPr>
      <w:rFonts w:ascii="宋体" w:hAnsi="宋体"/>
      <w:color w:val="000000"/>
      <w:sz w:val="24"/>
      <w:szCs w:val="20"/>
      <w:lang w:val="zh-CN" w:eastAsia="zh-CN" w:bidi="ar-SA"/>
    </w:rPr>
  </w:style>
  <w:style w:type="paragraph" w:customStyle="1" w:styleId="Char111">
    <w:name w:val="Char11"/>
    <w:basedOn w:val="afff"/>
    <w:qFormat/>
    <w:rsid w:val="00255462"/>
    <w:pPr>
      <w:spacing w:after="160" w:line="240" w:lineRule="exact"/>
      <w:ind w:firstLine="420"/>
    </w:pPr>
    <w:rPr>
      <w:rFonts w:ascii="Verdana" w:hAnsi="Verdana"/>
      <w:color w:val="000000"/>
      <w:sz w:val="20"/>
      <w:szCs w:val="20"/>
      <w:lang w:bidi="ar-SA"/>
    </w:rPr>
  </w:style>
  <w:style w:type="paragraph" w:customStyle="1" w:styleId="251">
    <w:name w:val="图2文字仿宋小5"/>
    <w:qFormat/>
    <w:rsid w:val="00255462"/>
    <w:pPr>
      <w:adjustRightInd w:val="0"/>
      <w:snapToGrid w:val="0"/>
      <w:spacing w:before="280" w:after="290" w:line="264" w:lineRule="auto"/>
    </w:pPr>
    <w:rPr>
      <w:rFonts w:ascii="Times New Roman" w:eastAsia="仿宋_GB2312" w:hAnsi="Times New Roman"/>
      <w:color w:val="000000"/>
      <w:kern w:val="2"/>
      <w:sz w:val="18"/>
      <w:szCs w:val="28"/>
    </w:rPr>
  </w:style>
  <w:style w:type="paragraph" w:customStyle="1" w:styleId="CM10">
    <w:name w:val="CM10"/>
    <w:basedOn w:val="Default"/>
    <w:next w:val="Default"/>
    <w:qFormat/>
    <w:rsid w:val="00255462"/>
    <w:pPr>
      <w:spacing w:before="280" w:after="290" w:line="377" w:lineRule="auto"/>
    </w:pPr>
    <w:rPr>
      <w:rFonts w:ascii="Arial" w:eastAsia="宋体" w:hAnsi="Arial" w:cs="Arial"/>
      <w:kern w:val="2"/>
    </w:rPr>
  </w:style>
  <w:style w:type="paragraph" w:customStyle="1" w:styleId="Bullets">
    <w:name w:val="Bullets"/>
    <w:basedOn w:val="afff"/>
    <w:qFormat/>
    <w:rsid w:val="00255462"/>
    <w:pPr>
      <w:numPr>
        <w:numId w:val="27"/>
      </w:numPr>
      <w:tabs>
        <w:tab w:val="clear" w:pos="958"/>
        <w:tab w:val="left" w:pos="360"/>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anathe">
    <w:name w:val="anathe_表中文字"/>
    <w:basedOn w:val="afff"/>
    <w:qFormat/>
    <w:rsid w:val="00255462"/>
    <w:pPr>
      <w:widowControl w:val="0"/>
      <w:spacing w:beforeLines="20" w:before="62" w:afterLines="20" w:after="62" w:line="377" w:lineRule="auto"/>
      <w:ind w:firstLine="420"/>
      <w:jc w:val="both"/>
    </w:pPr>
    <w:rPr>
      <w:rFonts w:ascii="DIN-Light" w:hAnsi="DIN-Light" w:cs="DIN-Light"/>
      <w:color w:val="000000"/>
      <w:sz w:val="24"/>
      <w:szCs w:val="21"/>
      <w:lang w:eastAsia="zh-CN" w:bidi="ar-SA"/>
    </w:rPr>
  </w:style>
  <w:style w:type="paragraph" w:customStyle="1" w:styleId="GB2312162">
    <w:name w:val="样式 仿宋_GB2312 五号 行距: 固定值 16 磅2"/>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a3">
    <w:name w:val="样式条项"/>
    <w:basedOn w:val="afff"/>
    <w:link w:val="Charf6"/>
    <w:qFormat/>
    <w:rsid w:val="00255462"/>
    <w:pPr>
      <w:numPr>
        <w:numId w:val="28"/>
      </w:numPr>
      <w:spacing w:before="100" w:beforeAutospacing="1" w:after="100" w:afterAutospacing="1"/>
      <w:ind w:firstLine="0"/>
    </w:pPr>
    <w:rPr>
      <w:rFonts w:ascii="Arial Unicode MS" w:hAnsi="Arial Unicode MS"/>
      <w:color w:val="000000"/>
      <w:sz w:val="24"/>
      <w:lang w:val="x-none" w:eastAsia="x-none" w:bidi="ar-SA"/>
    </w:rPr>
  </w:style>
  <w:style w:type="paragraph" w:customStyle="1" w:styleId="afffffffffffffffffffff2">
    <w:name w:val="图标题"/>
    <w:basedOn w:val="afff"/>
    <w:qFormat/>
    <w:rsid w:val="00255462"/>
    <w:pPr>
      <w:overflowPunct w:val="0"/>
      <w:autoSpaceDE w:val="0"/>
      <w:autoSpaceDN w:val="0"/>
      <w:adjustRightInd w:val="0"/>
      <w:spacing w:line="312" w:lineRule="auto"/>
      <w:ind w:firstLine="6"/>
      <w:jc w:val="center"/>
      <w:textAlignment w:val="baseline"/>
    </w:pPr>
    <w:rPr>
      <w:rFonts w:ascii="Times New Roman" w:hAnsi="Times New Roman" w:cs="Angsana New"/>
      <w:sz w:val="24"/>
      <w:szCs w:val="20"/>
      <w:lang w:val="en-GB" w:eastAsia="zh-CN" w:bidi="ar-SA"/>
    </w:rPr>
  </w:style>
  <w:style w:type="paragraph" w:customStyle="1" w:styleId="afffffffffffffffffffff3">
    <w:name w:val="分类缩进正文文字"/>
    <w:basedOn w:val="afff9"/>
    <w:qFormat/>
    <w:rsid w:val="00255462"/>
    <w:pPr>
      <w:widowControl w:val="0"/>
      <w:spacing w:beforeLines="50" w:before="156"/>
      <w:ind w:firstLineChars="0" w:firstLine="420"/>
      <w:jc w:val="center"/>
    </w:pPr>
    <w:rPr>
      <w:rFonts w:ascii="Times New Roman" w:hAnsi="Times New Roman"/>
      <w:color w:val="000000"/>
      <w:kern w:val="2"/>
      <w:sz w:val="18"/>
      <w:lang w:val="en-US" w:eastAsia="zh-CN" w:bidi="ar-SA"/>
    </w:rPr>
  </w:style>
  <w:style w:type="paragraph" w:customStyle="1" w:styleId="afffffffffffffffffffff4">
    <w:name w:val="样式"/>
    <w:qFormat/>
    <w:rsid w:val="00255462"/>
    <w:pPr>
      <w:widowControl w:val="0"/>
      <w:autoSpaceDE w:val="0"/>
      <w:autoSpaceDN w:val="0"/>
      <w:adjustRightInd w:val="0"/>
    </w:pPr>
    <w:rPr>
      <w:rFonts w:ascii="Arial" w:hAnsi="Arial" w:cs="Arial"/>
      <w:sz w:val="24"/>
      <w:szCs w:val="24"/>
    </w:rPr>
  </w:style>
  <w:style w:type="paragraph" w:customStyle="1" w:styleId="affffffffffffff1">
    <w:name w:val="正文正文"/>
    <w:basedOn w:val="afff"/>
    <w:link w:val="Charfffffd"/>
    <w:qFormat/>
    <w:rsid w:val="00255462"/>
    <w:pPr>
      <w:widowControl w:val="0"/>
      <w:spacing w:afterLines="50" w:after="156"/>
      <w:ind w:firstLineChars="200" w:firstLine="200"/>
      <w:jc w:val="both"/>
    </w:pPr>
    <w:rPr>
      <w:rFonts w:ascii="宋体" w:hAnsi="宋体"/>
      <w:color w:val="000000"/>
      <w:sz w:val="28"/>
      <w:szCs w:val="21"/>
      <w:lang w:val="x-none" w:eastAsia="x-none" w:bidi="ar-SA"/>
    </w:rPr>
  </w:style>
  <w:style w:type="paragraph" w:customStyle="1" w:styleId="c">
    <w:name w:val="c_"/>
    <w:qFormat/>
    <w:rsid w:val="00255462"/>
    <w:pPr>
      <w:widowControl w:val="0"/>
      <w:autoSpaceDE w:val="0"/>
      <w:autoSpaceDN w:val="0"/>
      <w:adjustRightInd w:val="0"/>
      <w:jc w:val="both"/>
    </w:pPr>
    <w:rPr>
      <w:rFonts w:ascii="五" w:eastAsia="五" w:hAnsi="Times New Roman"/>
      <w:sz w:val="24"/>
    </w:rPr>
  </w:style>
  <w:style w:type="paragraph" w:customStyle="1" w:styleId="WW-0">
    <w:name w:val="WW-纯文本"/>
    <w:basedOn w:val="afff"/>
    <w:qFormat/>
    <w:rsid w:val="00255462"/>
    <w:pPr>
      <w:widowControl w:val="0"/>
      <w:suppressAutoHyphens/>
      <w:spacing w:line="240" w:lineRule="auto"/>
      <w:jc w:val="both"/>
    </w:pPr>
    <w:rPr>
      <w:rFonts w:ascii="宋体" w:hAnsi="宋体" w:hint="eastAsia"/>
      <w:kern w:val="2"/>
      <w:szCs w:val="20"/>
      <w:lang w:eastAsia="zh-CN" w:bidi="ar-SA"/>
    </w:rPr>
  </w:style>
  <w:style w:type="paragraph" w:customStyle="1" w:styleId="afffffffffffffffffffff0">
    <w:name w:val="封面落款"/>
    <w:qFormat/>
    <w:rsid w:val="00255462"/>
    <w:pPr>
      <w:adjustRightInd w:val="0"/>
      <w:snapToGrid w:val="0"/>
      <w:spacing w:line="360" w:lineRule="auto"/>
      <w:jc w:val="center"/>
    </w:pPr>
    <w:rPr>
      <w:rFonts w:ascii="Times New Roman" w:eastAsia="楷体_GB2312" w:hAnsi="Times New Roman"/>
      <w:b/>
      <w:snapToGrid w:val="0"/>
      <w:color w:val="000000"/>
      <w:spacing w:val="60"/>
      <w:sz w:val="30"/>
      <w:szCs w:val="30"/>
    </w:rPr>
  </w:style>
  <w:style w:type="paragraph" w:customStyle="1" w:styleId="Bulletwithtext2">
    <w:name w:val="Bullet with text 2"/>
    <w:basedOn w:val="afff"/>
    <w:qFormat/>
    <w:rsid w:val="00255462"/>
    <w:pPr>
      <w:numPr>
        <w:numId w:val="29"/>
      </w:numPr>
      <w:tabs>
        <w:tab w:val="clear" w:pos="720"/>
        <w:tab w:val="left" w:pos="360"/>
      </w:tabs>
      <w:ind w:left="0" w:firstLine="0"/>
    </w:pPr>
    <w:rPr>
      <w:rFonts w:ascii="宋体" w:hAnsi="宋体"/>
      <w:color w:val="000000"/>
      <w:sz w:val="20"/>
      <w:szCs w:val="20"/>
      <w:lang w:val="en-GB" w:bidi="ar-SA"/>
    </w:rPr>
  </w:style>
  <w:style w:type="paragraph" w:customStyle="1" w:styleId="3f7">
    <w:name w:val="文档结构图3"/>
    <w:basedOn w:val="afff"/>
    <w:qFormat/>
    <w:rsid w:val="00255462"/>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ffd">
    <w:name w:val="图1"/>
    <w:basedOn w:val="afff"/>
    <w:next w:val="afff"/>
    <w:qFormat/>
    <w:rsid w:val="00255462"/>
    <w:pPr>
      <w:widowControl w:val="0"/>
      <w:tabs>
        <w:tab w:val="left" w:pos="777"/>
      </w:tabs>
      <w:spacing w:beforeLines="50" w:before="156" w:afterLines="100" w:after="312"/>
      <w:ind w:firstLine="420"/>
    </w:pPr>
    <w:rPr>
      <w:rFonts w:ascii="Times New Roman" w:hAnsi="Times New Roman"/>
      <w:color w:val="000000"/>
      <w:sz w:val="24"/>
      <w:lang w:eastAsia="zh-CN" w:bidi="ar-SA"/>
    </w:rPr>
  </w:style>
  <w:style w:type="paragraph" w:customStyle="1" w:styleId="Bullet2">
    <w:name w:val="Bullet2"/>
    <w:basedOn w:val="afff"/>
    <w:qFormat/>
    <w:rsid w:val="00255462"/>
    <w:pPr>
      <w:widowControl w:val="0"/>
      <w:spacing w:line="240" w:lineRule="atLeast"/>
      <w:ind w:left="1440" w:hanging="360"/>
    </w:pPr>
    <w:rPr>
      <w:rFonts w:ascii="宋体" w:hAnsi="Times New Roman" w:cs="Angsana New"/>
      <w:color w:val="000080"/>
      <w:sz w:val="20"/>
      <w:szCs w:val="20"/>
      <w:lang w:eastAsia="zh-CN" w:bidi="ar-SA"/>
    </w:rPr>
  </w:style>
  <w:style w:type="paragraph" w:customStyle="1" w:styleId="4H4bulletblbbPIM4h4SmallAppendixl4sect1">
    <w:name w:val="样式 标题 4H4bulletblbbPIM 4h4(Small Appendix)付标题l4sect 1...."/>
    <w:basedOn w:val="40"/>
    <w:qFormat/>
    <w:rsid w:val="00255462"/>
    <w:pPr>
      <w:keepLines/>
      <w:widowControl w:val="0"/>
      <w:numPr>
        <w:ilvl w:val="0"/>
        <w:numId w:val="0"/>
      </w:numPr>
      <w:tabs>
        <w:tab w:val="left" w:pos="864"/>
        <w:tab w:val="left" w:pos="2160"/>
        <w:tab w:val="left" w:pos="2880"/>
      </w:tabs>
      <w:spacing w:before="0" w:after="0"/>
      <w:ind w:left="864" w:hanging="864"/>
    </w:pPr>
    <w:rPr>
      <w:rFonts w:ascii="Times New Roman" w:hAnsi="Times New Roman" w:cs="Arial"/>
      <w:bCs w:val="0"/>
      <w:color w:val="000000"/>
      <w:kern w:val="2"/>
      <w:sz w:val="28"/>
      <w:szCs w:val="20"/>
      <w:lang w:val="en-US" w:eastAsia="zh-CN" w:bidi="ar-SA"/>
    </w:rPr>
  </w:style>
  <w:style w:type="paragraph" w:customStyle="1" w:styleId="TableHeadingCenter">
    <w:name w:val="Table_Heading_Center"/>
    <w:basedOn w:val="TableHeading0"/>
    <w:qFormat/>
    <w:rsid w:val="00255462"/>
    <w:pPr>
      <w:spacing w:beforeLines="50" w:before="156" w:afterLines="50" w:after="156"/>
      <w:jc w:val="center"/>
    </w:pPr>
    <w:rPr>
      <w:rFonts w:ascii="Futura Bk" w:hAnsi="Futura Bk"/>
      <w:sz w:val="24"/>
      <w:lang w:val="en-GB"/>
    </w:rPr>
  </w:style>
  <w:style w:type="paragraph" w:customStyle="1" w:styleId="afffffffffffffffffffff5">
    <w:name w:val="文档名称(前)"/>
    <w:basedOn w:val="afff"/>
    <w:qFormat/>
    <w:rsid w:val="00255462"/>
    <w:pPr>
      <w:widowControl w:val="0"/>
      <w:snapToGrid w:val="0"/>
      <w:spacing w:before="280" w:after="290" w:line="520" w:lineRule="exact"/>
      <w:ind w:firstLine="420"/>
      <w:jc w:val="center"/>
    </w:pPr>
    <w:rPr>
      <w:rFonts w:ascii="Times New Roman" w:hAnsi="Times New Roman"/>
      <w:b/>
      <w:color w:val="000000"/>
      <w:kern w:val="2"/>
      <w:sz w:val="52"/>
      <w:szCs w:val="20"/>
      <w:lang w:eastAsia="zh-CN" w:bidi="ar-SA"/>
    </w:rPr>
  </w:style>
  <w:style w:type="paragraph" w:customStyle="1" w:styleId="62">
    <w:name w:val="_标题6"/>
    <w:basedOn w:val="60"/>
    <w:next w:val="afffffffd"/>
    <w:qFormat/>
    <w:rsid w:val="00255462"/>
    <w:pPr>
      <w:keepNext/>
      <w:keepLines/>
      <w:widowControl w:val="0"/>
      <w:numPr>
        <w:numId w:val="30"/>
      </w:numPr>
      <w:tabs>
        <w:tab w:val="left" w:pos="360"/>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Subheading0">
    <w:name w:val="Subheading"/>
    <w:basedOn w:val="afff"/>
    <w:qFormat/>
    <w:rsid w:val="00255462"/>
    <w:pPr>
      <w:spacing w:before="-1" w:after="120"/>
      <w:ind w:firstLine="480"/>
    </w:pPr>
    <w:rPr>
      <w:rFonts w:ascii="Times New Roman" w:eastAsia="Times New Roman" w:hAnsi="Times New Roman"/>
      <w:b/>
      <w:color w:val="000080"/>
      <w:sz w:val="24"/>
      <w:szCs w:val="20"/>
      <w:lang w:bidi="ar-SA"/>
    </w:rPr>
  </w:style>
  <w:style w:type="paragraph" w:customStyle="1" w:styleId="afffffffffffffffffffff6">
    <w:name w:val="_图片"/>
    <w:basedOn w:val="afff"/>
    <w:next w:val="afffffffd"/>
    <w:qFormat/>
    <w:rsid w:val="00255462"/>
    <w:pPr>
      <w:widowControl w:val="0"/>
      <w:spacing w:before="46" w:after="46"/>
      <w:ind w:firstLine="480"/>
      <w:jc w:val="center"/>
    </w:pPr>
    <w:rPr>
      <w:rFonts w:ascii="Times New Roman" w:hAnsi="Times New Roman"/>
      <w:b/>
      <w:color w:val="000000"/>
      <w:kern w:val="2"/>
      <w:sz w:val="18"/>
      <w:lang w:eastAsia="zh-CN" w:bidi="ar-SA"/>
    </w:rPr>
  </w:style>
  <w:style w:type="paragraph" w:customStyle="1" w:styleId="xl215">
    <w:name w:val="xl215"/>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lang w:eastAsia="zh-CN" w:bidi="ar-SA"/>
    </w:rPr>
  </w:style>
  <w:style w:type="paragraph" w:customStyle="1" w:styleId="1Chare">
    <w:name w:val="正文缩进1 Char"/>
    <w:basedOn w:val="afff"/>
    <w:qFormat/>
    <w:rsid w:val="00255462"/>
    <w:pPr>
      <w:widowControl w:val="0"/>
      <w:spacing w:before="280" w:after="290"/>
      <w:ind w:firstLineChars="225" w:firstLine="540"/>
      <w:jc w:val="both"/>
    </w:pPr>
    <w:rPr>
      <w:rFonts w:ascii="Times New Roman" w:hAnsi="Times New Roman" w:cs="宋体"/>
      <w:color w:val="000000"/>
      <w:kern w:val="2"/>
      <w:sz w:val="24"/>
      <w:lang w:eastAsia="zh-CN" w:bidi="ar-SA"/>
    </w:rPr>
  </w:style>
  <w:style w:type="paragraph" w:customStyle="1" w:styleId="MMTopic7">
    <w:name w:val="MM Topic 7"/>
    <w:basedOn w:val="70"/>
    <w:qFormat/>
    <w:rsid w:val="00255462"/>
    <w:pPr>
      <w:keepNext/>
      <w:keepLines/>
      <w:widowControl w:val="0"/>
      <w:numPr>
        <w:numId w:val="0"/>
      </w:numPr>
      <w:tabs>
        <w:tab w:val="left" w:pos="360"/>
        <w:tab w:val="left" w:pos="1296"/>
      </w:tabs>
      <w:spacing w:after="64" w:line="320" w:lineRule="auto"/>
      <w:ind w:left="1296" w:hanging="1296"/>
      <w:jc w:val="both"/>
    </w:pPr>
    <w:rPr>
      <w:rFonts w:ascii="Times New Roman" w:hAnsi="Times New Roman"/>
      <w:b/>
      <w:bCs/>
      <w:color w:val="000000"/>
      <w:kern w:val="2"/>
      <w:sz w:val="24"/>
      <w:lang w:val="en-US" w:eastAsia="zh-CN" w:bidi="ar-SA"/>
    </w:rPr>
  </w:style>
  <w:style w:type="paragraph" w:customStyle="1" w:styleId="et9">
    <w:name w:val="et9"/>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b/>
      <w:bCs/>
      <w:color w:val="000000"/>
      <w:sz w:val="20"/>
      <w:szCs w:val="20"/>
      <w:lang w:eastAsia="zh-CN" w:bidi="ar-SA"/>
    </w:rPr>
  </w:style>
  <w:style w:type="paragraph" w:customStyle="1" w:styleId="3ChapterXXXHeading3-oldheading3H3h3H31H32H">
    <w:name w:val="样式 标题 3Chapter X.X.X.Heading 3 - oldheading 3H3h3H31H32H..."/>
    <w:basedOn w:val="30"/>
    <w:link w:val="3ChapterXXXHeading3-oldheading3H3h3H31H32HChar"/>
    <w:qFormat/>
    <w:rsid w:val="00255462"/>
    <w:pPr>
      <w:keepLines/>
      <w:widowControl w:val="0"/>
      <w:numPr>
        <w:ilvl w:val="0"/>
        <w:numId w:val="0"/>
      </w:numPr>
      <w:tabs>
        <w:tab w:val="left" w:pos="360"/>
      </w:tabs>
      <w:spacing w:before="100" w:beforeAutospacing="1" w:after="100" w:afterAutospacing="1" w:line="240" w:lineRule="auto"/>
      <w:ind w:left="720" w:hanging="720"/>
    </w:pPr>
    <w:rPr>
      <w:rFonts w:ascii="仿宋_GB2312" w:eastAsia="幼圆" w:hAnsi="仿宋_GB2312"/>
      <w:color w:val="000000"/>
      <w:sz w:val="30"/>
      <w:szCs w:val="32"/>
      <w:lang w:eastAsia="x-none" w:bidi="ar-SA"/>
    </w:rPr>
  </w:style>
  <w:style w:type="paragraph" w:customStyle="1" w:styleId="affffffff7">
    <w:name w:val="正文 首行缩进加粗"/>
    <w:basedOn w:val="afff"/>
    <w:link w:val="Charf9"/>
    <w:qFormat/>
    <w:rsid w:val="00255462"/>
    <w:pPr>
      <w:widowControl w:val="0"/>
      <w:ind w:firstLineChars="200" w:firstLine="200"/>
      <w:jc w:val="both"/>
    </w:pPr>
    <w:rPr>
      <w:rFonts w:ascii="宋体" w:hAnsi="宋体"/>
      <w:b/>
      <w:color w:val="000000"/>
      <w:sz w:val="24"/>
      <w:szCs w:val="20"/>
      <w:lang w:val="x-none" w:eastAsia="x-none" w:bidi="ar-SA"/>
    </w:rPr>
  </w:style>
  <w:style w:type="paragraph" w:customStyle="1" w:styleId="5New">
    <w:name w:val="标题 5 New"/>
    <w:basedOn w:val="NewNewNewNewNewNewNewNewNew"/>
    <w:next w:val="NewNewNewNewNewNewNewNewNew"/>
    <w:qFormat/>
    <w:rsid w:val="00255462"/>
    <w:pPr>
      <w:tabs>
        <w:tab w:val="left" w:pos="1008"/>
        <w:tab w:val="left" w:pos="2500"/>
      </w:tabs>
      <w:spacing w:before="240" w:after="60"/>
      <w:ind w:left="2500" w:rightChars="100" w:right="240" w:firstLineChars="0" w:firstLine="0"/>
      <w:jc w:val="left"/>
      <w:outlineLvl w:val="4"/>
    </w:pPr>
    <w:rPr>
      <w:b/>
      <w:bCs/>
      <w:iCs/>
      <w:sz w:val="28"/>
      <w:szCs w:val="26"/>
      <w:lang w:eastAsia="en-US" w:bidi="en-US"/>
    </w:rPr>
  </w:style>
  <w:style w:type="paragraph" w:customStyle="1" w:styleId="Numberedlist21">
    <w:name w:val="样式 Numbered list 2.1 +"/>
    <w:basedOn w:val="Numberedlist210"/>
    <w:qFormat/>
    <w:rsid w:val="00255462"/>
    <w:pPr>
      <w:pageBreakBefore w:val="0"/>
      <w:widowControl/>
      <w:spacing w:line="240" w:lineRule="auto"/>
    </w:pPr>
    <w:rPr>
      <w:rFonts w:ascii="Futura Bk" w:hAnsi="Futura Bk"/>
      <w:bCs/>
      <w:kern w:val="2"/>
    </w:rPr>
  </w:style>
  <w:style w:type="paragraph" w:customStyle="1" w:styleId="textlist1">
    <w:name w:val="text list1"/>
    <w:basedOn w:val="afff"/>
    <w:qFormat/>
    <w:rsid w:val="00255462"/>
    <w:pPr>
      <w:widowControl w:val="0"/>
      <w:tabs>
        <w:tab w:val="left" w:pos="1375"/>
        <w:tab w:val="left" w:pos="2040"/>
      </w:tabs>
      <w:autoSpaceDE w:val="0"/>
      <w:autoSpaceDN w:val="0"/>
      <w:adjustRightInd w:val="0"/>
      <w:ind w:leftChars="800" w:left="1375" w:hangingChars="200" w:hanging="360"/>
    </w:pPr>
    <w:rPr>
      <w:rFonts w:ascii="宋体" w:eastAsia="楷体_GB2312" w:hAnsi="宋体"/>
      <w:color w:val="000000"/>
      <w:sz w:val="24"/>
      <w:szCs w:val="20"/>
      <w:lang w:eastAsia="zh-CN" w:bidi="ar-SA"/>
    </w:rPr>
  </w:style>
  <w:style w:type="paragraph" w:customStyle="1" w:styleId="xl216">
    <w:name w:val="xl21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Numberedlist210">
    <w:name w:val="Numbered list 2.1"/>
    <w:basedOn w:val="11"/>
    <w:next w:val="afff"/>
    <w:qFormat/>
    <w:rsid w:val="00255462"/>
    <w:pPr>
      <w:pageBreakBefore/>
      <w:widowControl w:val="0"/>
      <w:numPr>
        <w:numId w:val="0"/>
      </w:numPr>
      <w:tabs>
        <w:tab w:val="left" w:pos="360"/>
        <w:tab w:val="left" w:pos="720"/>
      </w:tabs>
      <w:ind w:left="360" w:hanging="360"/>
    </w:pPr>
    <w:rPr>
      <w:rFonts w:ascii="宋体" w:hAnsi="宋体"/>
      <w:bCs w:val="0"/>
      <w:color w:val="000000"/>
      <w:kern w:val="28"/>
      <w:sz w:val="28"/>
      <w:szCs w:val="20"/>
      <w:lang w:val="en-GB" w:bidi="ar-SA"/>
    </w:rPr>
  </w:style>
  <w:style w:type="paragraph" w:customStyle="1" w:styleId="BulletLast">
    <w:name w:val="BulletLast"/>
    <w:basedOn w:val="afff"/>
    <w:qFormat/>
    <w:rsid w:val="00255462"/>
    <w:pPr>
      <w:widowControl w:val="0"/>
      <w:autoSpaceDE w:val="0"/>
      <w:autoSpaceDN w:val="0"/>
      <w:adjustRightInd w:val="0"/>
      <w:ind w:left="1224" w:hanging="216"/>
    </w:pPr>
    <w:rPr>
      <w:rFonts w:ascii="Palatino" w:hAnsi="Palatino"/>
      <w:color w:val="000000"/>
      <w:sz w:val="20"/>
      <w:szCs w:val="20"/>
      <w:lang w:bidi="ar-SA"/>
    </w:rPr>
  </w:style>
  <w:style w:type="paragraph" w:customStyle="1" w:styleId="3h3H3level3PIM3Level3HeadHeading3-oldsec0">
    <w:name w:val="样式 样式 样式 标题 3标题三h3H3level_3PIM 3Level 3 HeadHeading 3 - oldsec....."/>
    <w:basedOn w:val="3h3H3level3PIM3Level3HeadHeading3-oldsec1"/>
    <w:qFormat/>
    <w:rsid w:val="00255462"/>
    <w:pPr>
      <w:tabs>
        <w:tab w:val="clear" w:pos="612"/>
      </w:tabs>
    </w:pPr>
    <w:rPr>
      <w:rFonts w:eastAsia="Times New Roman"/>
    </w:rPr>
  </w:style>
  <w:style w:type="paragraph" w:customStyle="1" w:styleId="26">
    <w:name w:val="样式 文档正文 + 首行缩进:  2 字符"/>
    <w:basedOn w:val="afffffffffffffb"/>
    <w:qFormat/>
    <w:rsid w:val="00255462"/>
    <w:pPr>
      <w:numPr>
        <w:ilvl w:val="5"/>
        <w:numId w:val="31"/>
      </w:numPr>
      <w:tabs>
        <w:tab w:val="clear" w:pos="1152"/>
        <w:tab w:val="left" w:pos="360"/>
        <w:tab w:val="left" w:pos="2520"/>
      </w:tabs>
      <w:ind w:left="0" w:firstLine="480"/>
    </w:pPr>
    <w:rPr>
      <w:rFonts w:cs="宋体"/>
    </w:rPr>
  </w:style>
  <w:style w:type="paragraph" w:customStyle="1" w:styleId="225">
    <w:name w:val="样式 首行缩进:  2.25 字符"/>
    <w:basedOn w:val="afff"/>
    <w:link w:val="225Char"/>
    <w:qFormat/>
    <w:rsid w:val="00255462"/>
    <w:pPr>
      <w:widowControl w:val="0"/>
      <w:ind w:firstLine="420"/>
      <w:jc w:val="both"/>
    </w:pPr>
    <w:rPr>
      <w:color w:val="000000"/>
      <w:sz w:val="24"/>
      <w:szCs w:val="20"/>
      <w:lang w:val="x-none" w:eastAsia="x-none" w:bidi="ar-SA"/>
    </w:rPr>
  </w:style>
  <w:style w:type="paragraph" w:customStyle="1" w:styleId="afffffffffffffffffffff7">
    <w:name w:val="具体内容"/>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TOC11">
    <w:name w:val="TOC 标题11"/>
    <w:basedOn w:val="11"/>
    <w:next w:val="afff"/>
    <w:semiHidden/>
    <w:qFormat/>
    <w:rsid w:val="00255462"/>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ListParagraph1">
    <w:name w:val="List Paragraph1"/>
    <w:basedOn w:val="afff"/>
    <w:qFormat/>
    <w:rsid w:val="00255462"/>
    <w:pPr>
      <w:spacing w:before="-1" w:after="-1"/>
      <w:ind w:firstLineChars="200" w:firstLine="200"/>
    </w:pPr>
    <w:rPr>
      <w:rFonts w:ascii="宋体" w:hAnsi="宋体" w:cs="宋体"/>
      <w:color w:val="000000"/>
      <w:sz w:val="24"/>
      <w:szCs w:val="28"/>
      <w:lang w:eastAsia="zh-CN" w:bidi="ar-SA"/>
    </w:rPr>
  </w:style>
  <w:style w:type="paragraph" w:customStyle="1" w:styleId="4f2">
    <w:name w:val="正文文本缩进4"/>
    <w:basedOn w:val="afff"/>
    <w:qFormat/>
    <w:rsid w:val="00255462"/>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0852">
    <w:name w:val="样式 左侧:  0.85 厘米 首行缩进:  2 字符"/>
    <w:basedOn w:val="afff"/>
    <w:qFormat/>
    <w:rsid w:val="00255462"/>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CharCharCharCharCharCharCharCharCharCharCharCharCharCharCharChar2">
    <w:name w:val="Char Char Char Char Char Char Char Char Char Char Char Char Char Char Char Char2"/>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H0">
    <w:name w:val="H0"/>
    <w:basedOn w:val="T0"/>
    <w:next w:val="11"/>
    <w:qFormat/>
    <w:rsid w:val="00255462"/>
    <w:pPr>
      <w:spacing w:after="120"/>
      <w:jc w:val="center"/>
    </w:pPr>
    <w:rPr>
      <w:b/>
      <w:sz w:val="32"/>
    </w:rPr>
  </w:style>
  <w:style w:type="paragraph" w:customStyle="1" w:styleId="affffffffffff3">
    <w:name w:val="五号正文（标准）"/>
    <w:basedOn w:val="afff"/>
    <w:link w:val="Charffffa"/>
    <w:qFormat/>
    <w:rsid w:val="00255462"/>
    <w:pPr>
      <w:widowControl w:val="0"/>
      <w:ind w:firstLineChars="200" w:firstLine="200"/>
      <w:jc w:val="both"/>
    </w:pPr>
    <w:rPr>
      <w:rFonts w:ascii="宋体" w:hAnsi="宋体"/>
      <w:color w:val="000000"/>
      <w:sz w:val="24"/>
      <w:szCs w:val="21"/>
      <w:lang w:val="x-none" w:eastAsia="x-none" w:bidi="ar-SA"/>
    </w:rPr>
  </w:style>
  <w:style w:type="paragraph" w:customStyle="1" w:styleId="T0">
    <w:name w:val="T0"/>
    <w:basedOn w:val="affffff"/>
    <w:qFormat/>
    <w:rsid w:val="00255462"/>
    <w:pPr>
      <w:widowControl/>
      <w:spacing w:before="120"/>
      <w:ind w:firstLine="420"/>
      <w:jc w:val="left"/>
    </w:pPr>
    <w:rPr>
      <w:rFonts w:ascii="Garamond" w:hAnsi="Garamond" w:cs="Angsana New"/>
      <w:color w:val="000000"/>
      <w:sz w:val="24"/>
      <w:szCs w:val="22"/>
      <w:lang w:val="en-US" w:eastAsia="zh-CN"/>
    </w:rPr>
  </w:style>
  <w:style w:type="paragraph" w:customStyle="1" w:styleId="afffffffffffffb">
    <w:name w:val="文档正文"/>
    <w:basedOn w:val="afff"/>
    <w:link w:val="Charfffffa"/>
    <w:qFormat/>
    <w:rsid w:val="00255462"/>
    <w:pPr>
      <w:widowControl w:val="0"/>
      <w:ind w:firstLineChars="200" w:firstLine="480"/>
      <w:jc w:val="both"/>
    </w:pPr>
    <w:rPr>
      <w:rFonts w:ascii="宋体" w:hAnsi="宋体"/>
      <w:sz w:val="24"/>
      <w:lang w:val="x-none" w:eastAsia="x-none" w:bidi="ar-SA"/>
    </w:rPr>
  </w:style>
  <w:style w:type="paragraph" w:customStyle="1" w:styleId="xl227">
    <w:name w:val="xl227"/>
    <w:basedOn w:val="afff"/>
    <w:qFormat/>
    <w:rsid w:val="00255462"/>
    <w:pPr>
      <w:pBdr>
        <w:top w:val="single" w:sz="8" w:space="0" w:color="auto"/>
        <w:left w:val="single" w:sz="4"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Char2CharCharChar">
    <w:name w:val="Char2 Char Char Char"/>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4h4H4H41H42H43H44H45H46H47H48H49H410H411H4210">
    <w:name w:val="样式 标题 4h4H4H41H42H43H44H45H46H47H48H49H410H411H421..."/>
    <w:basedOn w:val="40"/>
    <w:link w:val="4h4H4H41H42H43H44H45H46H47H48H49H410H411H421Char0"/>
    <w:qFormat/>
    <w:rsid w:val="00255462"/>
    <w:pPr>
      <w:keepLines/>
      <w:numPr>
        <w:ilvl w:val="0"/>
        <w:numId w:val="0"/>
      </w:numPr>
      <w:tabs>
        <w:tab w:val="left" w:pos="2053"/>
        <w:tab w:val="left" w:pos="2160"/>
      </w:tabs>
      <w:spacing w:after="240"/>
      <w:ind w:left="2053" w:hanging="851"/>
    </w:pPr>
    <w:rPr>
      <w:color w:val="000000"/>
      <w:sz w:val="28"/>
      <w:szCs w:val="20"/>
      <w:lang w:eastAsia="x-none" w:bidi="ar-SA"/>
    </w:rPr>
  </w:style>
  <w:style w:type="paragraph" w:customStyle="1" w:styleId="afffffffffffffffffffff8">
    <w:name w:val="辞条正文"/>
    <w:basedOn w:val="affffff"/>
    <w:next w:val="affffffffffffffffff6"/>
    <w:qFormat/>
    <w:rsid w:val="00255462"/>
    <w:pPr>
      <w:widowControl/>
      <w:spacing w:line="240" w:lineRule="auto"/>
      <w:ind w:left="66" w:firstLine="441"/>
      <w:jc w:val="left"/>
    </w:pPr>
    <w:rPr>
      <w:rFonts w:hAnsi="Calibri" w:cs="Angsana New"/>
      <w:sz w:val="24"/>
      <w:szCs w:val="22"/>
      <w:lang w:val="en-US" w:eastAsia="zh-CN"/>
    </w:rPr>
  </w:style>
  <w:style w:type="paragraph" w:customStyle="1" w:styleId="65">
    <w:name w:val="标题6"/>
    <w:basedOn w:val="5"/>
    <w:link w:val="6Char"/>
    <w:qFormat/>
    <w:rsid w:val="00255462"/>
    <w:pPr>
      <w:keepNext/>
      <w:keepLines/>
      <w:numPr>
        <w:ilvl w:val="0"/>
        <w:numId w:val="0"/>
      </w:numPr>
      <w:tabs>
        <w:tab w:val="left" w:pos="1152"/>
        <w:tab w:val="left" w:pos="1418"/>
      </w:tabs>
      <w:spacing w:before="120" w:after="120"/>
    </w:pPr>
    <w:rPr>
      <w:i w:val="0"/>
      <w:iCs w:val="0"/>
      <w:color w:val="000000"/>
      <w:sz w:val="28"/>
      <w:szCs w:val="28"/>
      <w:lang w:eastAsia="x-none" w:bidi="ar-SA"/>
    </w:rPr>
  </w:style>
  <w:style w:type="paragraph" w:customStyle="1" w:styleId="CharCharChar100">
    <w:name w:val="Char Char Char10"/>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2Char1CharChar1CharCharCharChar1CharCharChar">
    <w:name w:val="默认段落字体 Char2 Char1 Char Char1 Char Char Char Char1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4h4H4H41H42H43H44H45H46H47H48H49H410H411H4211">
    <w:name w:val="样式 样式 样式 标题 4h4H4H41H42H43H44H45H46H47H48H49H410H411H421... + 宋体..."/>
    <w:basedOn w:val="4h4H4H41H42H43H44H45H46H47H48H49H410H411H421"/>
    <w:qFormat/>
    <w:rsid w:val="00255462"/>
    <w:rPr>
      <w:rFonts w:eastAsia="Times New Roman"/>
    </w:rPr>
  </w:style>
  <w:style w:type="paragraph" w:customStyle="1" w:styleId="5f">
    <w:name w:val="正文首行缩进5"/>
    <w:basedOn w:val="afffb"/>
    <w:qFormat/>
    <w:rsid w:val="00255462"/>
    <w:pPr>
      <w:widowControl w:val="0"/>
      <w:spacing w:before="280" w:after="120" w:line="440" w:lineRule="exact"/>
      <w:ind w:firstLineChars="100" w:firstLine="100"/>
      <w:jc w:val="both"/>
    </w:pPr>
    <w:rPr>
      <w:i w:val="0"/>
      <w:iCs w:val="0"/>
      <w:color w:val="000000"/>
      <w:kern w:val="2"/>
      <w:lang w:val="en-US" w:eastAsia="zh-CN" w:bidi="ar-SA"/>
    </w:rPr>
  </w:style>
  <w:style w:type="paragraph" w:customStyle="1" w:styleId="313">
    <w:name w:val="日期31"/>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odyChar">
    <w:name w:val="Body Char"/>
    <w:link w:val="BodyCharChar"/>
    <w:qFormat/>
    <w:rsid w:val="00255462"/>
    <w:pPr>
      <w:spacing w:after="240"/>
      <w:ind w:left="360"/>
    </w:pPr>
    <w:rPr>
      <w:rFonts w:ascii="Tahoma" w:hAnsi="Tahoma"/>
      <w:sz w:val="24"/>
      <w:szCs w:val="24"/>
      <w:lang w:eastAsia="en-US"/>
    </w:rPr>
  </w:style>
  <w:style w:type="paragraph" w:customStyle="1" w:styleId="1ffe">
    <w:name w:val="批注文字1"/>
    <w:qFormat/>
    <w:rsid w:val="00255462"/>
    <w:pPr>
      <w:widowControl w:val="0"/>
      <w:suppressAutoHyphens/>
    </w:pPr>
    <w:rPr>
      <w:rFonts w:cs="font336"/>
      <w:kern w:val="1"/>
      <w:sz w:val="21"/>
      <w:szCs w:val="22"/>
      <w:lang w:eastAsia="ar-SA"/>
    </w:rPr>
  </w:style>
  <w:style w:type="paragraph" w:customStyle="1" w:styleId="xl225">
    <w:name w:val="xl225"/>
    <w:basedOn w:val="afff"/>
    <w:qFormat/>
    <w:rsid w:val="00255462"/>
    <w:pPr>
      <w:pBdr>
        <w:top w:val="single" w:sz="4" w:space="0" w:color="auto"/>
        <w:left w:val="single" w:sz="4" w:space="0" w:color="auto"/>
        <w:bottom w:val="single" w:sz="8"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Normal-Table">
    <w:name w:val="Normal-Table"/>
    <w:basedOn w:val="afff"/>
    <w:qFormat/>
    <w:rsid w:val="00255462"/>
    <w:pPr>
      <w:spacing w:before="-1" w:after="60"/>
      <w:ind w:firstLine="480"/>
    </w:pPr>
    <w:rPr>
      <w:rFonts w:ascii="Book Antiqua" w:hAnsi="Book Antiqua"/>
      <w:color w:val="000000"/>
      <w:sz w:val="18"/>
      <w:szCs w:val="20"/>
      <w:lang w:val="en-GB" w:bidi="ar-SA"/>
    </w:rPr>
  </w:style>
  <w:style w:type="paragraph" w:customStyle="1" w:styleId="3H3H31H32H33H34H35Title3h3l3CTheading3Sub-sec">
    <w:name w:val="样式 样式 标题 3H3H31H32H33H34H35Title3h3l3CTheading 3Sub-sec... + 首行缩..."/>
    <w:basedOn w:val="afff"/>
    <w:qFormat/>
    <w:rsid w:val="00255462"/>
    <w:pPr>
      <w:keepNext/>
      <w:keepLines/>
      <w:spacing w:before="120" w:after="120" w:line="300" w:lineRule="auto"/>
      <w:ind w:firstLineChars="200" w:firstLine="643"/>
      <w:outlineLvl w:val="2"/>
    </w:pPr>
    <w:rPr>
      <w:rFonts w:ascii="Times New Roman" w:eastAsia="仿宋_GB2312" w:hAnsi="Times New Roman" w:cs="宋体"/>
      <w:b/>
      <w:bCs/>
      <w:color w:val="000000"/>
      <w:sz w:val="30"/>
      <w:szCs w:val="30"/>
      <w:lang w:eastAsia="zh-CN" w:bidi="ar-SA"/>
    </w:rPr>
  </w:style>
  <w:style w:type="paragraph" w:customStyle="1" w:styleId="1fff">
    <w:name w:val="称呼1"/>
    <w:basedOn w:val="afff"/>
    <w:next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Body1584">
    <w:name w:val="样式 *Body 1 + 左侧:  5.84 厘米"/>
    <w:basedOn w:val="afff"/>
    <w:qFormat/>
    <w:rsid w:val="00255462"/>
    <w:pPr>
      <w:spacing w:after="240"/>
      <w:ind w:firstLine="431"/>
    </w:pPr>
    <w:rPr>
      <w:rFonts w:ascii="宋体" w:hAnsi="宋体"/>
      <w:color w:val="000000"/>
      <w:sz w:val="24"/>
      <w:lang w:eastAsia="zh-CN" w:bidi="ar-SA"/>
    </w:rPr>
  </w:style>
  <w:style w:type="paragraph" w:customStyle="1" w:styleId="4f3">
    <w:name w:val="正文4号字"/>
    <w:basedOn w:val="afff"/>
    <w:qFormat/>
    <w:rsid w:val="00255462"/>
    <w:pPr>
      <w:ind w:firstLine="454"/>
      <w:jc w:val="center"/>
    </w:pPr>
    <w:rPr>
      <w:rFonts w:ascii="Times New Roman" w:hAnsi="Times New Roman" w:cs="宋体"/>
      <w:color w:val="000000"/>
      <w:spacing w:val="5"/>
      <w:kern w:val="2"/>
      <w:sz w:val="24"/>
      <w:szCs w:val="21"/>
      <w:lang w:eastAsia="zh-CN" w:bidi="ar-SA"/>
    </w:rPr>
  </w:style>
  <w:style w:type="paragraph" w:customStyle="1" w:styleId="2fff7">
    <w:name w:val="图中文字2"/>
    <w:qFormat/>
    <w:rsid w:val="00255462"/>
    <w:pPr>
      <w:adjustRightInd w:val="0"/>
      <w:snapToGrid w:val="0"/>
      <w:spacing w:before="280" w:after="290" w:line="377" w:lineRule="auto"/>
      <w:jc w:val="center"/>
    </w:pPr>
    <w:rPr>
      <w:rFonts w:ascii="Times New Roman" w:eastAsia="仿宋_GB2312" w:hAnsi="Times New Roman"/>
      <w:kern w:val="2"/>
      <w:sz w:val="24"/>
      <w:szCs w:val="28"/>
    </w:rPr>
  </w:style>
  <w:style w:type="paragraph" w:customStyle="1" w:styleId="afffffffff">
    <w:name w:val="自定义样式 正文"/>
    <w:basedOn w:val="afff"/>
    <w:link w:val="Charff2"/>
    <w:qFormat/>
    <w:rsid w:val="00255462"/>
    <w:pPr>
      <w:widowControl w:val="0"/>
      <w:ind w:firstLine="480"/>
      <w:jc w:val="both"/>
    </w:pPr>
    <w:rPr>
      <w:rFonts w:ascii="宋体" w:eastAsia="仿宋_GB2312" w:hAnsi="宋体"/>
      <w:bCs/>
      <w:color w:val="000000"/>
      <w:sz w:val="24"/>
      <w:szCs w:val="21"/>
      <w:lang w:val="x-none" w:eastAsia="x-none" w:bidi="ar-SA"/>
    </w:rPr>
  </w:style>
  <w:style w:type="paragraph" w:customStyle="1" w:styleId="4-">
    <w:name w:val="标题4-通用文档模板"/>
    <w:basedOn w:val="40"/>
    <w:qFormat/>
    <w:rsid w:val="00255462"/>
    <w:pPr>
      <w:keepNext w:val="0"/>
      <w:numPr>
        <w:ilvl w:val="0"/>
        <w:numId w:val="0"/>
      </w:numPr>
      <w:tabs>
        <w:tab w:val="left" w:pos="2880"/>
      </w:tabs>
      <w:autoSpaceDE w:val="0"/>
      <w:autoSpaceDN w:val="0"/>
      <w:spacing w:beforeLines="25" w:before="78" w:afterLines="50" w:after="156"/>
      <w:ind w:leftChars="100" w:left="100" w:hanging="864"/>
      <w:jc w:val="both"/>
    </w:pPr>
    <w:rPr>
      <w:rFonts w:ascii="Times New Roman" w:hAnsi="Times New Roman"/>
      <w:b w:val="0"/>
      <w:color w:val="000000"/>
      <w:szCs w:val="21"/>
      <w:lang w:val="en-US" w:eastAsia="zh-CN" w:bidi="ar-SA"/>
    </w:rPr>
  </w:style>
  <w:style w:type="paragraph" w:customStyle="1" w:styleId="Char3CharCharCharCharCharCharCharCharCharChar2">
    <w:name w:val="Char3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tytytyty">
    <w:name w:val="tytytyty"/>
    <w:basedOn w:val="afff"/>
    <w:link w:val="tytytytyChar1"/>
    <w:qFormat/>
    <w:rsid w:val="00255462"/>
    <w:pPr>
      <w:widowControl w:val="0"/>
      <w:spacing w:before="280" w:after="290"/>
      <w:ind w:leftChars="171" w:left="171" w:firstLineChars="200" w:firstLine="480"/>
      <w:jc w:val="both"/>
    </w:pPr>
    <w:rPr>
      <w:rFonts w:ascii="宋体" w:hAnsi="Verdana"/>
      <w:sz w:val="24"/>
      <w:lang w:val="x-none" w:eastAsia="x-none" w:bidi="ar-SA"/>
    </w:rPr>
  </w:style>
  <w:style w:type="paragraph" w:customStyle="1" w:styleId="afffffffffffffffffffff9">
    <w:name w:val="符号悬挂缩进"/>
    <w:basedOn w:val="afff"/>
    <w:qFormat/>
    <w:rsid w:val="00255462"/>
    <w:pPr>
      <w:tabs>
        <w:tab w:val="left" w:pos="2730"/>
      </w:tabs>
      <w:spacing w:before="-1" w:after="-1"/>
      <w:ind w:firstLineChars="236" w:firstLine="566"/>
    </w:pPr>
    <w:rPr>
      <w:rFonts w:ascii="宋体" w:hAnsi="宋体" w:cs="宋体"/>
      <w:bCs/>
      <w:color w:val="000000"/>
      <w:sz w:val="24"/>
      <w:szCs w:val="28"/>
      <w:lang w:eastAsia="zh-CN" w:bidi="ar-SA"/>
    </w:rPr>
  </w:style>
  <w:style w:type="paragraph" w:customStyle="1" w:styleId="Char120">
    <w:name w:val="Char12"/>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CharChar16CharChar">
    <w:name w:val="Char Char16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xl423">
    <w:name w:val="xl42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712">
    <w:name w:val="样式 样式 首行缩进:  1.71 字符 + 首行缩进:  2 字符"/>
    <w:basedOn w:val="afff"/>
    <w:qFormat/>
    <w:rsid w:val="00255462"/>
    <w:pPr>
      <w:widowControl w:val="0"/>
      <w:spacing w:beforeLines="50" w:before="156" w:after="290"/>
      <w:ind w:left="420" w:firstLine="420"/>
      <w:jc w:val="both"/>
    </w:pPr>
    <w:rPr>
      <w:rFonts w:ascii="Times New Roman" w:eastAsia="新宋体" w:hAnsi="Times New Roman" w:cs="宋体"/>
      <w:color w:val="000000"/>
      <w:kern w:val="2"/>
      <w:sz w:val="24"/>
      <w:szCs w:val="20"/>
      <w:lang w:eastAsia="zh-CN" w:bidi="ar-SA"/>
    </w:rPr>
  </w:style>
  <w:style w:type="paragraph" w:customStyle="1" w:styleId="afffffffffffb">
    <w:name w:val="样式 题注 + 黑色"/>
    <w:basedOn w:val="affffa"/>
    <w:link w:val="Charffff5"/>
    <w:qFormat/>
    <w:rsid w:val="00255462"/>
    <w:pPr>
      <w:widowControl w:val="0"/>
      <w:spacing w:before="152" w:after="160" w:line="240" w:lineRule="auto"/>
      <w:ind w:firstLineChars="0" w:firstLine="0"/>
      <w:jc w:val="center"/>
    </w:pPr>
    <w:rPr>
      <w:rFonts w:ascii="Arial" w:hAnsi="Arial"/>
      <w:color w:val="000000"/>
      <w:kern w:val="0"/>
      <w:sz w:val="24"/>
    </w:rPr>
  </w:style>
  <w:style w:type="paragraph" w:customStyle="1" w:styleId="charttext">
    <w:name w:val="chart text"/>
    <w:basedOn w:val="afff"/>
    <w:qFormat/>
    <w:rsid w:val="00255462"/>
    <w:pPr>
      <w:spacing w:line="180" w:lineRule="exact"/>
      <w:ind w:firstLine="420"/>
    </w:pPr>
    <w:rPr>
      <w:rFonts w:ascii="Futura Bk" w:hAnsi="Futura Bk"/>
      <w:color w:val="000000"/>
      <w:sz w:val="14"/>
      <w:szCs w:val="14"/>
      <w:lang w:eastAsia="zh-CN" w:bidi="ar-SA"/>
    </w:rPr>
  </w:style>
  <w:style w:type="paragraph" w:customStyle="1" w:styleId="1fff0">
    <w:name w:val="样式 标题 1 + (中文) 宋体"/>
    <w:basedOn w:val="11"/>
    <w:qFormat/>
    <w:rsid w:val="00255462"/>
    <w:pPr>
      <w:keepLines/>
      <w:widowControl w:val="0"/>
      <w:numPr>
        <w:numId w:val="0"/>
      </w:numPr>
      <w:tabs>
        <w:tab w:val="left" w:pos="420"/>
        <w:tab w:val="left" w:pos="874"/>
      </w:tabs>
      <w:adjustRightInd w:val="0"/>
      <w:snapToGrid w:val="0"/>
      <w:spacing w:before="0" w:after="0"/>
      <w:ind w:left="874" w:hanging="420"/>
      <w:jc w:val="both"/>
    </w:pPr>
    <w:rPr>
      <w:rFonts w:ascii="Times New Roman" w:hAnsi="Times New Roman"/>
      <w:color w:val="000000"/>
      <w:kern w:val="44"/>
      <w:sz w:val="30"/>
      <w:szCs w:val="44"/>
      <w:lang w:val="en-US" w:eastAsia="zh-CN" w:bidi="ar-SA"/>
    </w:rPr>
  </w:style>
  <w:style w:type="paragraph" w:customStyle="1" w:styleId="3h3H3level3PIM3Level3HeadHeading3-oldsec">
    <w:name w:val="样式 标题 3标题三h3H3level_3PIM 3Level 3 HeadHeading 3 - oldsec..."/>
    <w:basedOn w:val="30"/>
    <w:qFormat/>
    <w:rsid w:val="00255462"/>
    <w:pPr>
      <w:keepLines/>
      <w:numPr>
        <w:ilvl w:val="0"/>
        <w:numId w:val="0"/>
      </w:numPr>
      <w:tabs>
        <w:tab w:val="left" w:pos="1740"/>
      </w:tabs>
      <w:spacing w:after="240"/>
      <w:ind w:left="1740" w:firstLineChars="200" w:firstLine="200"/>
    </w:pPr>
    <w:rPr>
      <w:rFonts w:ascii="Times New Roman" w:eastAsia="Times New Roman" w:hAnsi="Times New Roman" w:cs="宋体"/>
      <w:color w:val="000000"/>
      <w:sz w:val="32"/>
      <w:szCs w:val="20"/>
      <w:lang w:val="en-US" w:eastAsia="zh-CN" w:bidi="ar-SA"/>
    </w:rPr>
  </w:style>
  <w:style w:type="paragraph" w:customStyle="1" w:styleId="CharCharCharCharCharCharCharCharCharCharCharCharChar1">
    <w:name w:val="Char Char Char Char Char Char Char Char Char Char Char Char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7">
    <w:name w:val="图标"/>
    <w:basedOn w:val="affffa"/>
    <w:link w:val="Chara"/>
    <w:qFormat/>
    <w:rsid w:val="00255462"/>
    <w:pPr>
      <w:widowControl w:val="0"/>
      <w:spacing w:before="280" w:after="290"/>
      <w:ind w:firstLineChars="0" w:firstLine="420"/>
      <w:jc w:val="center"/>
    </w:pPr>
    <w:rPr>
      <w:rFonts w:ascii="宋体" w:eastAsia="宋体" w:hAnsi="宋体"/>
      <w:color w:val="000000"/>
      <w:kern w:val="0"/>
      <w:sz w:val="28"/>
      <w:szCs w:val="28"/>
    </w:rPr>
  </w:style>
  <w:style w:type="paragraph" w:customStyle="1" w:styleId="466">
    <w:name w:val="样式 样式 目录 4 + 左侧:  6 字符 + 左侧:  6 字符"/>
    <w:basedOn w:val="460"/>
    <w:qFormat/>
    <w:rsid w:val="00255462"/>
    <w:pPr>
      <w:tabs>
        <w:tab w:val="clear" w:pos="1134"/>
      </w:tabs>
      <w:spacing w:before="280" w:after="290" w:line="400" w:lineRule="exact"/>
      <w:ind w:leftChars="600" w:left="600"/>
      <w:jc w:val="both"/>
    </w:pPr>
    <w:rPr>
      <w:rFonts w:ascii="楷体_GB2312" w:eastAsia="楷体_GB2312" w:hAnsi="楷体_GB2312" w:cs="楷体_GB2312"/>
      <w:sz w:val="24"/>
      <w:szCs w:val="28"/>
    </w:rPr>
  </w:style>
  <w:style w:type="paragraph" w:customStyle="1" w:styleId="Confidential">
    <w:name w:val="Confidential"/>
    <w:basedOn w:val="Customer"/>
    <w:qFormat/>
    <w:rsid w:val="00255462"/>
    <w:rPr>
      <w:sz w:val="40"/>
    </w:rPr>
  </w:style>
  <w:style w:type="paragraph" w:customStyle="1" w:styleId="afffffffffffffffffffffa">
    <w:name w:val="样式表格"/>
    <w:basedOn w:val="anathe"/>
    <w:qFormat/>
    <w:rsid w:val="00255462"/>
    <w:pPr>
      <w:spacing w:beforeLines="0" w:before="20" w:afterLines="0" w:after="20"/>
    </w:pPr>
    <w:rPr>
      <w:rFonts w:ascii="Times New Roman" w:hAnsi="Times New Roman"/>
    </w:rPr>
  </w:style>
  <w:style w:type="paragraph" w:customStyle="1" w:styleId="xl185">
    <w:name w:val="xl185"/>
    <w:basedOn w:val="afff"/>
    <w:qFormat/>
    <w:rsid w:val="00255462"/>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99">
    <w:name w:val="xl19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h33rdlevelH31BoldHeadbh3Charl30">
    <w:name w:val="样式 标题 3h33rd levelH3一1Bold Headbh标题 3 Charl3 + 左侧:  0 厘..."/>
    <w:basedOn w:val="30"/>
    <w:qFormat/>
    <w:rsid w:val="00255462"/>
    <w:pPr>
      <w:keepLines/>
      <w:numPr>
        <w:ilvl w:val="0"/>
        <w:numId w:val="0"/>
      </w:numPr>
      <w:tabs>
        <w:tab w:val="left" w:pos="1145"/>
        <w:tab w:val="left" w:pos="1740"/>
        <w:tab w:val="left" w:pos="2160"/>
      </w:tabs>
      <w:spacing w:beforeLines="50" w:before="156" w:afterLines="50" w:after="156" w:line="415" w:lineRule="auto"/>
      <w:ind w:left="1145" w:hanging="720"/>
    </w:pPr>
    <w:rPr>
      <w:rFonts w:ascii="宋体" w:hAnsi="宋体" w:cs="宋体"/>
      <w:color w:val="000000"/>
      <w:kern w:val="24"/>
      <w:sz w:val="24"/>
      <w:szCs w:val="21"/>
      <w:lang w:val="en-US" w:eastAsia="zh-CN" w:bidi="ar-SA"/>
    </w:rPr>
  </w:style>
  <w:style w:type="paragraph" w:customStyle="1" w:styleId="CharChar1CharCharCharChar1CharCharCharCharCharChar2">
    <w:name w:val="Char Char1 Char Char Char Char1 Char Char Char Char Char Char2"/>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fffffffffffffffffffffb">
    <w:name w:val="样式 题注 + (西文) 黑体 五号 居中"/>
    <w:basedOn w:val="affffa"/>
    <w:qFormat/>
    <w:rsid w:val="00255462"/>
    <w:pPr>
      <w:widowControl w:val="0"/>
      <w:spacing w:before="280" w:after="290" w:line="377" w:lineRule="auto"/>
      <w:ind w:firstLineChars="0" w:firstLine="420"/>
      <w:jc w:val="center"/>
    </w:pPr>
    <w:rPr>
      <w:rFonts w:ascii="黑体" w:eastAsia="宋体" w:hAnsi="宋体" w:cs="宋体"/>
      <w:color w:val="000000"/>
      <w:sz w:val="24"/>
      <w:szCs w:val="22"/>
      <w:lang w:val="en-US" w:eastAsia="zh-CN"/>
    </w:rPr>
  </w:style>
  <w:style w:type="paragraph" w:customStyle="1" w:styleId="BT">
    <w:name w:val="@BT"/>
    <w:basedOn w:val="afff"/>
    <w:qFormat/>
    <w:rsid w:val="00255462"/>
    <w:pPr>
      <w:overflowPunct w:val="0"/>
      <w:autoSpaceDE w:val="0"/>
      <w:autoSpaceDN w:val="0"/>
      <w:adjustRightInd w:val="0"/>
      <w:spacing w:before="120" w:after="120"/>
      <w:ind w:firstLine="720"/>
      <w:textAlignment w:val="baseline"/>
    </w:pPr>
    <w:rPr>
      <w:rFonts w:ascii="New York" w:hAnsi="New York"/>
      <w:color w:val="000000"/>
      <w:sz w:val="22"/>
      <w:szCs w:val="20"/>
      <w:lang w:eastAsia="zh-CN" w:bidi="ar-SA"/>
    </w:rPr>
  </w:style>
  <w:style w:type="paragraph" w:customStyle="1" w:styleId="STEPNUMBERING">
    <w:name w:val="STEP NUMBERING"/>
    <w:basedOn w:val="Normal-Table"/>
    <w:qFormat/>
    <w:rsid w:val="00255462"/>
    <w:pPr>
      <w:tabs>
        <w:tab w:val="left" w:pos="1440"/>
      </w:tabs>
      <w:ind w:left="410" w:hanging="360"/>
    </w:pPr>
  </w:style>
  <w:style w:type="paragraph" w:customStyle="1" w:styleId="afffffff3">
    <w:name w:val="公司文档正文段落"/>
    <w:basedOn w:val="afff"/>
    <w:link w:val="Char9"/>
    <w:qFormat/>
    <w:rsid w:val="00255462"/>
    <w:pPr>
      <w:ind w:firstLine="420"/>
    </w:pPr>
    <w:rPr>
      <w:rFonts w:ascii="宋体" w:hAnsi="宋体"/>
      <w:sz w:val="24"/>
      <w:lang w:val="x-none" w:eastAsia="x-none" w:bidi="ar-SA"/>
    </w:rPr>
  </w:style>
  <w:style w:type="paragraph" w:customStyle="1" w:styleId="224">
    <w:name w:val="索引 22"/>
    <w:basedOn w:val="afff"/>
    <w:next w:val="afff"/>
    <w:qFormat/>
    <w:rsid w:val="00255462"/>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25">
    <w:name w:val="列表项目符号2"/>
    <w:basedOn w:val="afff"/>
    <w:qFormat/>
    <w:rsid w:val="00255462"/>
    <w:pPr>
      <w:widowControl w:val="0"/>
      <w:numPr>
        <w:numId w:val="32"/>
      </w:numPr>
      <w:tabs>
        <w:tab w:val="clear" w:pos="620"/>
        <w:tab w:val="left" w:pos="360"/>
      </w:tabs>
      <w:adjustRightInd w:val="0"/>
      <w:ind w:left="0" w:firstLine="0"/>
      <w:jc w:val="both"/>
      <w:textAlignment w:val="baseline"/>
    </w:pPr>
    <w:rPr>
      <w:rFonts w:ascii="Times New Roman" w:hAnsi="Times New Roman"/>
      <w:color w:val="000000"/>
      <w:sz w:val="24"/>
      <w:szCs w:val="20"/>
      <w:lang w:eastAsia="zh-CN" w:bidi="ar-SA"/>
    </w:rPr>
  </w:style>
  <w:style w:type="paragraph" w:customStyle="1" w:styleId="affffffff1">
    <w:name w:val="加黑小标题"/>
    <w:basedOn w:val="afff"/>
    <w:next w:val="affffff1"/>
    <w:link w:val="Charf5"/>
    <w:qFormat/>
    <w:rsid w:val="00255462"/>
    <w:pPr>
      <w:widowControl w:val="0"/>
      <w:tabs>
        <w:tab w:val="left" w:pos="1260"/>
      </w:tabs>
      <w:ind w:left="1260" w:hanging="420"/>
      <w:jc w:val="both"/>
    </w:pPr>
    <w:rPr>
      <w:b/>
      <w:sz w:val="24"/>
      <w:lang w:val="x-none" w:eastAsia="x-none" w:bidi="ar-SA"/>
    </w:rPr>
  </w:style>
  <w:style w:type="paragraph" w:customStyle="1" w:styleId="CharChar1CharCharCharCharCharCharCharCharCharCharCharChar">
    <w:name w:val="Char Char1 Char Char Char Char Char Char Char Char Char Char Char Char"/>
    <w:basedOn w:val="afff"/>
    <w:qFormat/>
    <w:rsid w:val="00255462"/>
    <w:pPr>
      <w:spacing w:after="160" w:line="240" w:lineRule="exact"/>
      <w:ind w:firstLine="420"/>
    </w:pPr>
    <w:rPr>
      <w:rFonts w:ascii="宋体" w:hAnsi="宋体"/>
      <w:color w:val="000000"/>
      <w:sz w:val="20"/>
      <w:szCs w:val="20"/>
      <w:lang w:bidi="ar-SA"/>
    </w:rPr>
  </w:style>
  <w:style w:type="paragraph" w:customStyle="1" w:styleId="af">
    <w:name w:val="枚举项"/>
    <w:basedOn w:val="afff"/>
    <w:qFormat/>
    <w:rsid w:val="00255462"/>
    <w:pPr>
      <w:numPr>
        <w:numId w:val="33"/>
      </w:numPr>
      <w:tabs>
        <w:tab w:val="left" w:pos="420"/>
      </w:tabs>
    </w:pPr>
    <w:rPr>
      <w:rFonts w:ascii="Times New Roman" w:hAnsi="Times New Roman"/>
      <w:sz w:val="24"/>
      <w:lang w:eastAsia="zh-CN" w:bidi="ar-SA"/>
    </w:rPr>
  </w:style>
  <w:style w:type="paragraph" w:customStyle="1" w:styleId="ClassDocumentation">
    <w:name w:val="Class Documentation"/>
    <w:basedOn w:val="afff"/>
    <w:qFormat/>
    <w:rsid w:val="00255462"/>
    <w:pPr>
      <w:overflowPunct w:val="0"/>
      <w:autoSpaceDE w:val="0"/>
      <w:autoSpaceDN w:val="0"/>
      <w:adjustRightInd w:val="0"/>
      <w:spacing w:line="300" w:lineRule="auto"/>
      <w:ind w:left="1440"/>
      <w:textAlignment w:val="baseline"/>
    </w:pPr>
    <w:rPr>
      <w:rFonts w:ascii="Times New Roman" w:hAnsi="Times New Roman" w:cs="Angsana New"/>
      <w:kern w:val="28"/>
      <w:sz w:val="20"/>
      <w:szCs w:val="20"/>
      <w:lang w:val="en-GB" w:eastAsia="zh-CN" w:bidi="ar-SA"/>
    </w:rPr>
  </w:style>
  <w:style w:type="paragraph" w:customStyle="1" w:styleId="78">
    <w:name w:val="日期7"/>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Level5">
    <w:name w:val="Level5"/>
    <w:basedOn w:val="afff"/>
    <w:qFormat/>
    <w:rsid w:val="00255462"/>
    <w:pPr>
      <w:numPr>
        <w:numId w:val="34"/>
      </w:numPr>
      <w:tabs>
        <w:tab w:val="clear" w:pos="780"/>
        <w:tab w:val="left" w:pos="360"/>
        <w:tab w:val="left" w:pos="432"/>
      </w:tabs>
      <w:spacing w:before="40" w:after="40" w:line="300" w:lineRule="auto"/>
      <w:ind w:left="0" w:firstLine="0"/>
      <w:jc w:val="both"/>
    </w:pPr>
    <w:rPr>
      <w:rFonts w:ascii="宋体" w:hAnsi="宋体"/>
      <w:color w:val="000000"/>
      <w:sz w:val="24"/>
      <w:szCs w:val="20"/>
      <w:lang w:val="en-GB" w:eastAsia="zh-CN" w:bidi="ar-SA"/>
    </w:rPr>
  </w:style>
  <w:style w:type="paragraph" w:customStyle="1" w:styleId="120">
    <w:name w:val="1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page2subtitle">
    <w:name w:val="page 2 sub title"/>
    <w:basedOn w:val="afff"/>
    <w:qFormat/>
    <w:rsid w:val="00255462"/>
    <w:pPr>
      <w:widowControl w:val="0"/>
      <w:tabs>
        <w:tab w:val="left" w:pos="900"/>
        <w:tab w:val="left" w:pos="2430"/>
        <w:tab w:val="left" w:pos="2520"/>
        <w:tab w:val="left" w:pos="4320"/>
        <w:tab w:val="left" w:pos="6120"/>
      </w:tabs>
      <w:spacing w:after="120"/>
      <w:ind w:left="1134" w:firstLineChars="200" w:firstLine="482"/>
      <w:jc w:val="both"/>
      <w:textAlignment w:val="baseline"/>
    </w:pPr>
    <w:rPr>
      <w:rFonts w:ascii="Times New Roman" w:eastAsia="隶书" w:hAnsi="宋体"/>
      <w:color w:val="000000"/>
      <w:kern w:val="2"/>
      <w:sz w:val="24"/>
      <w:szCs w:val="20"/>
      <w:u w:val="single"/>
      <w:lang w:val="en-GB" w:eastAsia="zh-CN" w:bidi="ar-SA"/>
    </w:rPr>
  </w:style>
  <w:style w:type="paragraph" w:customStyle="1" w:styleId="afffffffffb">
    <w:name w:val="正文段落缩进"/>
    <w:basedOn w:val="afff"/>
    <w:link w:val="Charffa"/>
    <w:qFormat/>
    <w:rsid w:val="00255462"/>
    <w:pPr>
      <w:widowControl w:val="0"/>
      <w:spacing w:before="280" w:after="290"/>
      <w:ind w:rightChars="-10" w:right="-10" w:firstLineChars="200" w:firstLine="480"/>
      <w:jc w:val="both"/>
    </w:pPr>
    <w:rPr>
      <w:rFonts w:ascii="宋体" w:hAnsi="宋体"/>
      <w:sz w:val="24"/>
      <w:szCs w:val="20"/>
      <w:lang w:val="x-none" w:eastAsia="x-none" w:bidi="ar-SA"/>
    </w:rPr>
  </w:style>
  <w:style w:type="paragraph" w:customStyle="1" w:styleId="8GeneralText">
    <w:name w:val="*8. General Text"/>
    <w:basedOn w:val="afff"/>
    <w:next w:val="afff"/>
    <w:qFormat/>
    <w:rsid w:val="00255462"/>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fffffffffffffffffffffc">
    <w:name w:val="二级条标题"/>
    <w:basedOn w:val="afffffffffffffffffffffd"/>
    <w:next w:val="affffffffffffffd"/>
    <w:qFormat/>
    <w:rsid w:val="00255462"/>
    <w:pPr>
      <w:ind w:left="1365"/>
      <w:outlineLvl w:val="3"/>
    </w:pPr>
  </w:style>
  <w:style w:type="paragraph" w:customStyle="1" w:styleId="afffffffffffffffffffffe">
    <w:name w:val="正文模式"/>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xl218">
    <w:name w:val="xl218"/>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lang w:eastAsia="zh-CN" w:bidi="ar-SA"/>
    </w:rPr>
  </w:style>
  <w:style w:type="paragraph" w:customStyle="1" w:styleId="CharCharCharCharCharCharCharCharCharCharChar2">
    <w:name w:val="Char Char Char Char Char Char Char Char Char Char Char2"/>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ffffffffff">
    <w:name w:val="其它"/>
    <w:basedOn w:val="afff"/>
    <w:qFormat/>
    <w:rsid w:val="00255462"/>
    <w:pPr>
      <w:tabs>
        <w:tab w:val="left" w:pos="780"/>
      </w:tabs>
      <w:ind w:leftChars="200" w:left="780" w:hangingChars="200" w:hanging="360"/>
    </w:pPr>
    <w:rPr>
      <w:rFonts w:ascii="Times New Roman" w:hAnsi="Times New Roman"/>
      <w:color w:val="000000"/>
      <w:sz w:val="24"/>
      <w:lang w:eastAsia="zh-CN" w:bidi="ar-SA"/>
    </w:rPr>
  </w:style>
  <w:style w:type="paragraph" w:customStyle="1" w:styleId="1ALTZ4Char10">
    <w:name w:val="样式 正文缩进表正文正文非缩进段1四号缩进ALT+Z特点标题4正文缩进 Char正文缩进1正文（首行缩进两..."/>
    <w:basedOn w:val="afffe"/>
    <w:qFormat/>
    <w:rsid w:val="00255462"/>
    <w:pPr>
      <w:widowControl w:val="0"/>
      <w:spacing w:before="156" w:after="156"/>
      <w:ind w:firstLineChars="200" w:firstLine="560"/>
      <w:jc w:val="both"/>
    </w:pPr>
    <w:rPr>
      <w:rFonts w:ascii="宋体" w:hAnsi="宋体" w:cs="宋体"/>
      <w:color w:val="000000"/>
      <w:kern w:val="2"/>
      <w:sz w:val="28"/>
      <w:lang w:val="en-US" w:eastAsia="zh-CN" w:bidi="ar-SA"/>
    </w:rPr>
  </w:style>
  <w:style w:type="paragraph" w:customStyle="1" w:styleId="216">
    <w:name w:val="正文21"/>
    <w:basedOn w:val="afff"/>
    <w:qFormat/>
    <w:rsid w:val="00255462"/>
    <w:pPr>
      <w:widowControl w:val="0"/>
      <w:adjustRightInd w:val="0"/>
      <w:spacing w:before="120" w:after="120" w:line="440" w:lineRule="atLeast"/>
      <w:ind w:left="1320" w:firstLine="420"/>
      <w:jc w:val="both"/>
      <w:textAlignment w:val="baseline"/>
    </w:pPr>
    <w:rPr>
      <w:rFonts w:ascii="Times New Roman" w:hAnsi="Times New Roman"/>
      <w:color w:val="000000"/>
      <w:sz w:val="24"/>
      <w:szCs w:val="20"/>
      <w:lang w:eastAsia="zh-CN" w:bidi="ar-SA"/>
    </w:rPr>
  </w:style>
  <w:style w:type="paragraph" w:customStyle="1" w:styleId="2h22Header2l2Level2HeadH2SmallChapterReshdr23">
    <w:name w:val="样式 标题 2h22Header 2l2Level 2 HeadH2Small Chapter)Reshdr2...3"/>
    <w:basedOn w:val="24"/>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xl116">
    <w:name w:val="xl116"/>
    <w:basedOn w:val="afff"/>
    <w:qFormat/>
    <w:rsid w:val="00255462"/>
    <w:pPr>
      <w:pBdr>
        <w:top w:val="single" w:sz="4" w:space="0" w:color="auto"/>
        <w:bottom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xl206">
    <w:name w:val="xl20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0">
    <w:name w:val="版权"/>
    <w:basedOn w:val="afff"/>
    <w:qFormat/>
    <w:rsid w:val="00255462"/>
    <w:pPr>
      <w:widowControl w:val="0"/>
      <w:spacing w:before="120" w:line="400" w:lineRule="exact"/>
      <w:ind w:left="870" w:firstLine="480"/>
      <w:jc w:val="both"/>
    </w:pPr>
    <w:rPr>
      <w:rFonts w:ascii="楷体_GB2312" w:eastAsia="楷体_GB2312" w:hAnsi="Tahoma"/>
      <w:b/>
      <w:bCs/>
      <w:color w:val="000000"/>
      <w:kern w:val="2"/>
      <w:sz w:val="24"/>
      <w:szCs w:val="20"/>
      <w:lang w:eastAsia="zh-CN" w:bidi="ar-SA"/>
    </w:rPr>
  </w:style>
  <w:style w:type="paragraph" w:customStyle="1" w:styleId="12715CharCharCharCharChar">
    <w:name w:val="样式 首行缩进:  1.27 厘米 行距: 1.5 倍行距 Char Char Char Char Char"/>
    <w:basedOn w:val="afff"/>
    <w:next w:val="2f9"/>
    <w:qFormat/>
    <w:rsid w:val="00255462"/>
    <w:pPr>
      <w:spacing w:before="-1" w:after="-1"/>
      <w:ind w:firstLine="480"/>
    </w:pPr>
    <w:rPr>
      <w:rFonts w:ascii="Arial Unicode MS" w:hAnsi="Arial Unicode MS" w:cs="宋体"/>
      <w:color w:val="00FF00"/>
      <w:sz w:val="24"/>
      <w:lang w:eastAsia="zh-CN" w:bidi="ar-SA"/>
    </w:rPr>
  </w:style>
  <w:style w:type="paragraph" w:customStyle="1" w:styleId="xl148">
    <w:name w:val="xl148"/>
    <w:basedOn w:val="afff"/>
    <w:qFormat/>
    <w:rsid w:val="0025546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5-">
    <w:name w:val="标题5-通用文档模板"/>
    <w:basedOn w:val="4-"/>
    <w:qFormat/>
    <w:rsid w:val="00255462"/>
    <w:pPr>
      <w:ind w:hanging="1008"/>
      <w:outlineLvl w:val="4"/>
    </w:pPr>
  </w:style>
  <w:style w:type="paragraph" w:customStyle="1" w:styleId="CharCharCharCharChar1CharCharCharCharCharCharChar2">
    <w:name w:val="Char Char Char Char Char1 Char Char Char Char Char Char Char2"/>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fffffffffffffff1">
    <w:name w:val="表中文字"/>
    <w:qFormat/>
    <w:rsid w:val="00255462"/>
    <w:pPr>
      <w:adjustRightInd w:val="0"/>
      <w:snapToGrid w:val="0"/>
      <w:spacing w:before="280" w:after="290" w:line="300" w:lineRule="exact"/>
      <w:jc w:val="center"/>
    </w:pPr>
    <w:rPr>
      <w:rFonts w:ascii="Times New Roman" w:eastAsia="华文中宋" w:hAnsi="Times New Roman"/>
      <w:sz w:val="18"/>
    </w:rPr>
  </w:style>
  <w:style w:type="paragraph" w:customStyle="1" w:styleId="07-E3-">
    <w:name w:val="07-E3-标题三"/>
    <w:basedOn w:val="30"/>
    <w:link w:val="07-E3-Char"/>
    <w:qFormat/>
    <w:rsid w:val="00255462"/>
    <w:pPr>
      <w:keepLines/>
      <w:widowControl w:val="0"/>
      <w:numPr>
        <w:ilvl w:val="0"/>
        <w:numId w:val="0"/>
      </w:numPr>
      <w:tabs>
        <w:tab w:val="left" w:pos="612"/>
      </w:tabs>
      <w:spacing w:before="260" w:after="260" w:line="416" w:lineRule="auto"/>
      <w:ind w:left="720" w:hanging="720"/>
      <w:jc w:val="both"/>
    </w:pPr>
    <w:rPr>
      <w:rFonts w:ascii="Calibri" w:hAnsi="Calibri"/>
      <w:b w:val="0"/>
      <w:color w:val="000000"/>
      <w:sz w:val="24"/>
      <w:szCs w:val="24"/>
      <w:lang w:eastAsia="x-none" w:bidi="ar-SA"/>
    </w:rPr>
  </w:style>
  <w:style w:type="paragraph" w:customStyle="1" w:styleId="4h4H4H41H42H43H44H45H46H47H48H49H410H411H421">
    <w:name w:val="样式 样式 标题 4h4H4H41H42H43H44H45H46H47H48H49H410H411H421... + 宋体"/>
    <w:basedOn w:val="4h4H4H41H42H43H44H45H46H47H48H49H410H411H4210"/>
    <w:link w:val="4h4H4H41H42H43H44H45H46H47H48H49H410H411H421Char"/>
    <w:qFormat/>
    <w:rsid w:val="00255462"/>
    <w:pPr>
      <w:tabs>
        <w:tab w:val="clear" w:pos="2053"/>
        <w:tab w:val="clear" w:pos="2160"/>
      </w:tabs>
      <w:spacing w:beforeLines="100" w:before="312" w:afterLines="100" w:after="312"/>
      <w:ind w:left="0" w:firstLine="0"/>
    </w:pPr>
    <w:rPr>
      <w:rFonts w:ascii="宋体" w:hAnsi="宋体"/>
    </w:rPr>
  </w:style>
  <w:style w:type="paragraph" w:customStyle="1" w:styleId="2fff8">
    <w:name w:val="[列表2]"/>
    <w:basedOn w:val="afff"/>
    <w:qFormat/>
    <w:rsid w:val="00255462"/>
    <w:pPr>
      <w:widowControl w:val="0"/>
      <w:ind w:leftChars="400" w:left="1320" w:hanging="480"/>
      <w:jc w:val="both"/>
    </w:pPr>
    <w:rPr>
      <w:rFonts w:ascii="宋体" w:hAnsi="Times New Roman"/>
      <w:color w:val="000000"/>
      <w:kern w:val="2"/>
      <w:sz w:val="24"/>
      <w:lang w:eastAsia="zh-CN" w:bidi="ar-SA"/>
    </w:rPr>
  </w:style>
  <w:style w:type="paragraph" w:customStyle="1" w:styleId="1fff1">
    <w:name w:val="（1）文中二级标题"/>
    <w:basedOn w:val="afff"/>
    <w:next w:val="afff"/>
    <w:qFormat/>
    <w:rsid w:val="00255462"/>
    <w:pPr>
      <w:widowControl w:val="0"/>
      <w:adjustRightInd w:val="0"/>
      <w:snapToGrid w:val="0"/>
      <w:spacing w:before="280" w:after="290"/>
      <w:ind w:firstLine="420"/>
      <w:jc w:val="both"/>
    </w:pPr>
    <w:rPr>
      <w:rFonts w:ascii="Times New Roman" w:hAnsi="Times New Roman"/>
      <w:color w:val="000000"/>
      <w:sz w:val="24"/>
      <w:lang w:eastAsia="zh-CN" w:bidi="ar-SA"/>
    </w:rPr>
  </w:style>
  <w:style w:type="paragraph" w:customStyle="1" w:styleId="xl267">
    <w:name w:val="xl267"/>
    <w:basedOn w:val="afff"/>
    <w:qFormat/>
    <w:rsid w:val="00255462"/>
    <w:pPr>
      <w:spacing w:before="100" w:beforeAutospacing="1" w:after="100" w:afterAutospacing="1"/>
      <w:ind w:firstLineChars="236" w:firstLine="566"/>
    </w:pPr>
    <w:rPr>
      <w:rFonts w:ascii="宋体" w:hAnsi="宋体" w:cs="宋体"/>
      <w:color w:val="FF0000"/>
      <w:sz w:val="18"/>
      <w:szCs w:val="18"/>
      <w:lang w:eastAsia="zh-CN" w:bidi="ar-SA"/>
    </w:rPr>
  </w:style>
  <w:style w:type="paragraph" w:customStyle="1" w:styleId="NormalIndentalCharCharCharCharCharCharChar">
    <w:name w:val="Normal Indental Char Char Char Char Char Char Char"/>
    <w:basedOn w:val="afff"/>
    <w:link w:val="NormalIndentalCharCharCharCharCharCharCharChar"/>
    <w:qFormat/>
    <w:rsid w:val="00255462"/>
    <w:pPr>
      <w:overflowPunct w:val="0"/>
      <w:autoSpaceDE w:val="0"/>
      <w:autoSpaceDN w:val="0"/>
      <w:adjustRightInd w:val="0"/>
      <w:spacing w:before="280" w:after="240"/>
      <w:ind w:firstLineChars="200" w:firstLine="520"/>
      <w:jc w:val="both"/>
      <w:textAlignment w:val="baseline"/>
    </w:pPr>
    <w:rPr>
      <w:rFonts w:ascii="Arial Narrow" w:eastAsia="楷体_GB2312" w:hAnsi="Arial Narrow"/>
      <w:spacing w:val="10"/>
      <w:sz w:val="24"/>
      <w:lang w:val="x-none" w:eastAsia="x-none" w:bidi="ar-SA"/>
    </w:rPr>
  </w:style>
  <w:style w:type="paragraph" w:customStyle="1" w:styleId="4H4PIM4RefHeading1rh1Headingsqlsect1234Firs4">
    <w:name w:val="样式 标题 4H4PIM 4Ref Heading 1rh1Heading sqlsect 1.2.3.4Firs...4"/>
    <w:basedOn w:val="40"/>
    <w:qFormat/>
    <w:rsid w:val="00255462"/>
    <w:pPr>
      <w:keepLines/>
      <w:widowControl w:val="0"/>
      <w:numPr>
        <w:ilvl w:val="0"/>
        <w:numId w:val="0"/>
      </w:numPr>
      <w:tabs>
        <w:tab w:val="left" w:pos="2880"/>
      </w:tabs>
      <w:spacing w:before="280" w:after="290" w:line="376" w:lineRule="auto"/>
      <w:ind w:left="864" w:rightChars="100" w:right="100" w:hanging="864"/>
    </w:pPr>
    <w:rPr>
      <w:rFonts w:ascii="Arial" w:hAnsi="Arial"/>
      <w:color w:val="000000"/>
      <w:kern w:val="2"/>
      <w:sz w:val="28"/>
      <w:lang w:val="en-US" w:eastAsia="zh-CN" w:bidi="ar-SA"/>
    </w:rPr>
  </w:style>
  <w:style w:type="paragraph" w:customStyle="1" w:styleId="-0">
    <w:name w:val="样式-正文"/>
    <w:basedOn w:val="afff"/>
    <w:link w:val="-Char0"/>
    <w:qFormat/>
    <w:rsid w:val="00255462"/>
    <w:pPr>
      <w:spacing w:before="-1" w:after="-1"/>
      <w:ind w:firstLine="480"/>
    </w:pPr>
    <w:rPr>
      <w:color w:val="000000"/>
      <w:sz w:val="24"/>
      <w:lang w:val="x-none" w:eastAsia="x-none" w:bidi="ar-SA"/>
    </w:rPr>
  </w:style>
  <w:style w:type="paragraph" w:customStyle="1" w:styleId="xl410">
    <w:name w:val="xl410"/>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affffffffffffffffffffff2">
    <w:name w:val="项目符号"/>
    <w:basedOn w:val="afff"/>
    <w:qFormat/>
    <w:rsid w:val="00255462"/>
    <w:pPr>
      <w:widowControl w:val="0"/>
      <w:tabs>
        <w:tab w:val="left" w:pos="360"/>
        <w:tab w:val="left" w:pos="1260"/>
      </w:tabs>
      <w:adjustRightInd w:val="0"/>
      <w:snapToGrid w:val="0"/>
      <w:spacing w:afterLines="50" w:after="156" w:line="320" w:lineRule="exact"/>
      <w:ind w:left="1260" w:hanging="720"/>
      <w:jc w:val="both"/>
    </w:pPr>
    <w:rPr>
      <w:rFonts w:ascii="Arial" w:hAnsi="Arial" w:cs="Arial"/>
      <w:b/>
      <w:bCs/>
      <w:spacing w:val="10"/>
      <w:kern w:val="2"/>
      <w:szCs w:val="20"/>
      <w:lang w:eastAsia="zh-CN" w:bidi="ar-SA"/>
    </w:rPr>
  </w:style>
  <w:style w:type="paragraph" w:customStyle="1" w:styleId="wtext">
    <w:name w:val="wtext"/>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CharCharCharCharCharCharChar3">
    <w:name w:val="Char Char Char Char Char Char Char3"/>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0742">
    <w:name w:val="样式 样式 宋体 (西文)四号 首行缩进:  0.74 厘米 + 加粗"/>
    <w:basedOn w:val="074"/>
    <w:qFormat/>
    <w:rsid w:val="00255462"/>
    <w:pPr>
      <w:ind w:firstLine="0"/>
    </w:pPr>
    <w:rPr>
      <w:b/>
      <w:bCs/>
    </w:rPr>
  </w:style>
  <w:style w:type="paragraph" w:customStyle="1" w:styleId="xl50">
    <w:name w:val="xl50"/>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style4">
    <w:name w:val="style4"/>
    <w:basedOn w:val="afff"/>
    <w:qFormat/>
    <w:rsid w:val="00255462"/>
    <w:pPr>
      <w:spacing w:before="100" w:beforeAutospacing="1" w:after="100" w:afterAutospacing="1"/>
      <w:ind w:firstLine="420"/>
    </w:pPr>
    <w:rPr>
      <w:rFonts w:ascii="宋体" w:hAnsi="宋体" w:cs="宋体"/>
      <w:color w:val="000000"/>
      <w:sz w:val="18"/>
      <w:szCs w:val="18"/>
      <w:lang w:eastAsia="zh-CN" w:bidi="ar-SA"/>
    </w:rPr>
  </w:style>
  <w:style w:type="paragraph" w:customStyle="1" w:styleId="xl172">
    <w:name w:val="xl17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314">
    <w:name w:val="图3－1"/>
    <w:basedOn w:val="afffffff7"/>
    <w:qFormat/>
    <w:rsid w:val="00255462"/>
  </w:style>
  <w:style w:type="paragraph" w:customStyle="1" w:styleId="affd">
    <w:name w:val="自用编号"/>
    <w:basedOn w:val="afff"/>
    <w:next w:val="afff"/>
    <w:qFormat/>
    <w:rsid w:val="00255462"/>
    <w:pPr>
      <w:widowControl w:val="0"/>
      <w:numPr>
        <w:numId w:val="35"/>
      </w:numPr>
      <w:tabs>
        <w:tab w:val="clear" w:pos="360"/>
      </w:tabs>
      <w:ind w:left="420" w:hanging="420"/>
      <w:jc w:val="both"/>
      <w:outlineLvl w:val="0"/>
    </w:pPr>
    <w:rPr>
      <w:rFonts w:ascii="宋体" w:hAnsi="Times New Roman"/>
      <w:color w:val="000000"/>
      <w:kern w:val="2"/>
      <w:sz w:val="24"/>
      <w:szCs w:val="20"/>
      <w:lang w:eastAsia="zh-CN" w:bidi="ar-SA"/>
    </w:rPr>
  </w:style>
  <w:style w:type="paragraph" w:customStyle="1" w:styleId="2fff9">
    <w:name w:val="二标题－2"/>
    <w:basedOn w:val="1ffb"/>
    <w:qFormat/>
    <w:rsid w:val="00255462"/>
    <w:pPr>
      <w:ind w:firstLineChars="0" w:firstLine="0"/>
    </w:pPr>
  </w:style>
  <w:style w:type="paragraph" w:customStyle="1" w:styleId="315">
    <w:name w:val="正文文本 31"/>
    <w:basedOn w:val="afff"/>
    <w:qFormat/>
    <w:rsid w:val="00255462"/>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BECC0">
    <w:name w:val="!BECC正文"/>
    <w:basedOn w:val="afff"/>
    <w:qFormat/>
    <w:rsid w:val="00255462"/>
    <w:pPr>
      <w:tabs>
        <w:tab w:val="left" w:pos="0"/>
      </w:tabs>
      <w:spacing w:beforeLines="50" w:before="156" w:afterLines="50" w:after="156"/>
      <w:ind w:firstLineChars="200" w:firstLine="200"/>
    </w:pPr>
    <w:rPr>
      <w:rFonts w:ascii="宋体" w:hAnsi="宋体" w:cs="宋体"/>
      <w:color w:val="000000"/>
      <w:sz w:val="24"/>
      <w:szCs w:val="28"/>
      <w:lang w:eastAsia="zh-CN" w:bidi="ar-SA"/>
    </w:rPr>
  </w:style>
  <w:style w:type="paragraph" w:customStyle="1" w:styleId="787820505">
    <w:name w:val="样式 样式 段前: 7.8 磅 段后: 7.8 磅 + 首行缩进:  2 字符 段前: 0.5 行 段后: 0.5 行"/>
    <w:basedOn w:val="afff"/>
    <w:link w:val="787820505Char"/>
    <w:qFormat/>
    <w:rsid w:val="00255462"/>
    <w:pPr>
      <w:widowControl w:val="0"/>
      <w:spacing w:beforeLines="50" w:before="156" w:afterLines="50" w:after="156"/>
      <w:ind w:firstLineChars="200" w:firstLine="200"/>
      <w:jc w:val="both"/>
    </w:pPr>
    <w:rPr>
      <w:color w:val="000000"/>
      <w:sz w:val="24"/>
      <w:szCs w:val="20"/>
      <w:lang w:val="x-none" w:eastAsia="x-none" w:bidi="ar-SA"/>
    </w:rPr>
  </w:style>
  <w:style w:type="paragraph" w:customStyle="1" w:styleId="WDQ2">
    <w:name w:val="WDQ项目标号2"/>
    <w:basedOn w:val="afff"/>
    <w:qFormat/>
    <w:rsid w:val="00255462"/>
    <w:pPr>
      <w:widowControl w:val="0"/>
      <w:numPr>
        <w:numId w:val="36"/>
      </w:numPr>
      <w:tabs>
        <w:tab w:val="clear" w:pos="1860"/>
        <w:tab w:val="left" w:pos="360"/>
      </w:tabs>
      <w:ind w:left="0" w:firstLine="0"/>
      <w:jc w:val="both"/>
    </w:pPr>
    <w:rPr>
      <w:rFonts w:ascii="Times New Roman" w:hAnsi="Times New Roman"/>
      <w:color w:val="000000"/>
      <w:kern w:val="2"/>
      <w:sz w:val="24"/>
      <w:lang w:eastAsia="zh-CN" w:bidi="ar-SA"/>
    </w:rPr>
  </w:style>
  <w:style w:type="paragraph" w:customStyle="1" w:styleId="zw">
    <w:name w:val="zw"/>
    <w:basedOn w:val="afff"/>
    <w:qFormat/>
    <w:rsid w:val="00255462"/>
    <w:pPr>
      <w:widowControl w:val="0"/>
      <w:adjustRightInd w:val="0"/>
      <w:snapToGrid w:val="0"/>
      <w:spacing w:line="312" w:lineRule="atLeast"/>
      <w:ind w:leftChars="-1" w:left="-2"/>
    </w:pPr>
    <w:rPr>
      <w:rFonts w:ascii="宋体" w:hAnsi="Arial" w:cs="Arial"/>
      <w:sz w:val="24"/>
      <w:szCs w:val="20"/>
      <w:lang w:bidi="ar-SA"/>
    </w:rPr>
  </w:style>
  <w:style w:type="paragraph" w:customStyle="1" w:styleId="jq">
    <w:name w:val="jq正文缩进"/>
    <w:basedOn w:val="afff"/>
    <w:link w:val="jqChar"/>
    <w:qFormat/>
    <w:rsid w:val="00255462"/>
    <w:pPr>
      <w:widowControl w:val="0"/>
      <w:tabs>
        <w:tab w:val="left" w:pos="780"/>
      </w:tabs>
      <w:ind w:leftChars="200" w:left="780" w:hangingChars="200" w:hanging="360"/>
      <w:jc w:val="both"/>
    </w:pPr>
    <w:rPr>
      <w:rFonts w:ascii="宋体" w:hAnsi="宋体"/>
      <w:sz w:val="20"/>
      <w:szCs w:val="20"/>
      <w:lang w:val="x-none" w:eastAsia="x-none" w:bidi="ar-SA"/>
    </w:rPr>
  </w:style>
  <w:style w:type="paragraph" w:customStyle="1" w:styleId="5f0">
    <w:name w:val="样式 标题 5 + 小四"/>
    <w:basedOn w:val="5"/>
    <w:qFormat/>
    <w:rsid w:val="00255462"/>
    <w:pPr>
      <w:keepNext/>
      <w:keepLines/>
      <w:widowControl w:val="0"/>
      <w:numPr>
        <w:ilvl w:val="0"/>
        <w:numId w:val="0"/>
      </w:numPr>
      <w:tabs>
        <w:tab w:val="left" w:pos="1008"/>
        <w:tab w:val="left" w:pos="3600"/>
      </w:tabs>
      <w:spacing w:beforeLines="50" w:before="156" w:after="120" w:line="300" w:lineRule="auto"/>
      <w:ind w:left="1008" w:hanging="1008"/>
    </w:pPr>
    <w:rPr>
      <w:rFonts w:ascii="宋体" w:hAnsi="宋体"/>
      <w:i w:val="0"/>
      <w:iCs w:val="0"/>
      <w:color w:val="000000"/>
      <w:kern w:val="2"/>
      <w:sz w:val="24"/>
      <w:szCs w:val="20"/>
      <w:lang w:val="en-US" w:eastAsia="zh-CN" w:bidi="ar-SA"/>
    </w:r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fff"/>
    <w:qFormat/>
    <w:rsid w:val="00255462"/>
    <w:pPr>
      <w:spacing w:after="160" w:line="240" w:lineRule="exact"/>
      <w:ind w:firstLine="420"/>
    </w:pPr>
    <w:rPr>
      <w:rFonts w:ascii="Verdana" w:hAnsi="Verdana"/>
      <w:color w:val="000000"/>
      <w:sz w:val="24"/>
      <w:lang w:bidi="ar-SA"/>
    </w:rPr>
  </w:style>
  <w:style w:type="paragraph" w:customStyle="1" w:styleId="3Heading3-oldh3ISO2L3heading33rdlevel3H3Leve2">
    <w:name w:val="样式 标题 3Heading 3 - oldh3ISO2L3heading 33rd level3H3Leve...2"/>
    <w:basedOn w:val="30"/>
    <w:qFormat/>
    <w:rsid w:val="00255462"/>
    <w:pPr>
      <w:keepLines/>
      <w:widowControl w:val="0"/>
      <w:numPr>
        <w:ilvl w:val="0"/>
        <w:numId w:val="0"/>
      </w:numPr>
      <w:tabs>
        <w:tab w:val="left" w:pos="2160"/>
      </w:tabs>
      <w:spacing w:before="260" w:after="260" w:line="416" w:lineRule="auto"/>
      <w:ind w:left="737" w:hanging="737"/>
      <w:jc w:val="both"/>
    </w:pPr>
    <w:rPr>
      <w:rFonts w:ascii="宋体" w:hAnsi="宋体" w:cs="宋体"/>
      <w:color w:val="000000"/>
      <w:kern w:val="2"/>
      <w:sz w:val="32"/>
      <w:szCs w:val="32"/>
      <w:lang w:val="en-US" w:eastAsia="zh-CN" w:bidi="ar-SA"/>
    </w:rPr>
  </w:style>
  <w:style w:type="paragraph" w:customStyle="1" w:styleId="BL">
    <w:name w:val="@BL"/>
    <w:basedOn w:val="afff"/>
    <w:qFormat/>
    <w:rsid w:val="00255462"/>
    <w:pPr>
      <w:overflowPunct w:val="0"/>
      <w:autoSpaceDE w:val="0"/>
      <w:autoSpaceDN w:val="0"/>
      <w:adjustRightInd w:val="0"/>
      <w:spacing w:before="160" w:after="160"/>
      <w:ind w:left="1080" w:hanging="720"/>
      <w:textAlignment w:val="baseline"/>
    </w:pPr>
    <w:rPr>
      <w:rFonts w:ascii="New York" w:hAnsi="New York"/>
      <w:color w:val="000000"/>
      <w:sz w:val="22"/>
      <w:szCs w:val="20"/>
      <w:lang w:eastAsia="zh-CN" w:bidi="ar-SA"/>
    </w:rPr>
  </w:style>
  <w:style w:type="paragraph" w:customStyle="1" w:styleId="affffffffffffffffffffff3">
    <w:name w:val="一级文字列表"/>
    <w:basedOn w:val="afff"/>
    <w:qFormat/>
    <w:rsid w:val="00255462"/>
    <w:pPr>
      <w:widowControl w:val="0"/>
      <w:ind w:firstLine="420"/>
    </w:pPr>
    <w:rPr>
      <w:rFonts w:ascii="Times New Roman" w:hAnsi="Times New Roman"/>
      <w:color w:val="000000"/>
      <w:kern w:val="2"/>
      <w:sz w:val="24"/>
      <w:lang w:eastAsia="zh-CN" w:bidi="ar-SA"/>
    </w:rPr>
  </w:style>
  <w:style w:type="paragraph" w:customStyle="1" w:styleId="Normal10">
    <w:name w:val="Normal1"/>
    <w:basedOn w:val="affffffe"/>
    <w:qFormat/>
    <w:rsid w:val="00255462"/>
    <w:pPr>
      <w:tabs>
        <w:tab w:val="clear" w:pos="360"/>
      </w:tabs>
      <w:overflowPunct/>
      <w:autoSpaceDE/>
      <w:autoSpaceDN/>
      <w:adjustRightInd/>
      <w:spacing w:before="280" w:line="377" w:lineRule="auto"/>
      <w:ind w:left="0" w:firstLineChars="0" w:firstLine="0"/>
      <w:jc w:val="both"/>
      <w:textAlignment w:val="auto"/>
    </w:pPr>
    <w:rPr>
      <w:rFonts w:ascii="Arial" w:hAnsi="Arial"/>
      <w:iCs/>
      <w:color w:val="000000"/>
      <w:kern w:val="0"/>
      <w:sz w:val="24"/>
      <w:lang w:val="en-US"/>
    </w:rPr>
  </w:style>
  <w:style w:type="paragraph" w:customStyle="1" w:styleId="022">
    <w:name w:val="02部门内部规定正文"/>
    <w:basedOn w:val="afff"/>
    <w:qFormat/>
    <w:rsid w:val="00255462"/>
    <w:pPr>
      <w:topLinePunct/>
      <w:spacing w:line="600" w:lineRule="exact"/>
      <w:ind w:firstLineChars="200" w:firstLine="560"/>
      <w:jc w:val="both"/>
    </w:pPr>
    <w:rPr>
      <w:rFonts w:ascii="仿宋_GB2312" w:eastAsia="仿宋_GB2312" w:hAnsi="Times New Roman"/>
      <w:color w:val="000000"/>
      <w:sz w:val="28"/>
      <w:szCs w:val="28"/>
      <w:lang w:eastAsia="zh-CN" w:bidi="ar-SA"/>
    </w:rPr>
  </w:style>
  <w:style w:type="paragraph" w:customStyle="1" w:styleId="3f8">
    <w:name w:val="图中文字3"/>
    <w:basedOn w:val="2fff7"/>
    <w:qFormat/>
    <w:rsid w:val="00255462"/>
    <w:rPr>
      <w:rFonts w:eastAsia="宋体"/>
      <w:szCs w:val="24"/>
    </w:rPr>
  </w:style>
  <w:style w:type="paragraph" w:customStyle="1" w:styleId="affffffffffffffffffffff4">
    <w:name w:val="表格文本"/>
    <w:qFormat/>
    <w:rsid w:val="00255462"/>
    <w:pPr>
      <w:tabs>
        <w:tab w:val="decimal" w:pos="0"/>
      </w:tabs>
    </w:pPr>
    <w:rPr>
      <w:rFonts w:ascii="Arial" w:hAnsi="Arial"/>
      <w:sz w:val="21"/>
      <w:szCs w:val="21"/>
    </w:rPr>
  </w:style>
  <w:style w:type="paragraph" w:customStyle="1" w:styleId="CharChar1CharCharCharCharCharChar2">
    <w:name w:val="Char Char1 Char Char Char Char Char Char2"/>
    <w:basedOn w:val="afff"/>
    <w:qFormat/>
    <w:rsid w:val="00255462"/>
    <w:pPr>
      <w:widowControl w:val="0"/>
      <w:ind w:firstLine="420"/>
      <w:jc w:val="both"/>
    </w:pPr>
    <w:rPr>
      <w:rFonts w:ascii="Tahoma" w:hAnsi="Tahoma"/>
      <w:color w:val="000000"/>
      <w:kern w:val="2"/>
      <w:sz w:val="24"/>
      <w:lang w:eastAsia="zh-CN" w:bidi="ar-SA"/>
    </w:rPr>
  </w:style>
  <w:style w:type="paragraph" w:customStyle="1" w:styleId="aff6">
    <w:name w:val="标准文件_一级条标题"/>
    <w:basedOn w:val="aff5"/>
    <w:next w:val="afff"/>
    <w:link w:val="Charffff6"/>
    <w:qFormat/>
    <w:rsid w:val="00255462"/>
    <w:pPr>
      <w:numPr>
        <w:ilvl w:val="2"/>
      </w:numPr>
      <w:spacing w:before="0" w:after="0"/>
      <w:jc w:val="left"/>
      <w:outlineLvl w:val="2"/>
    </w:pPr>
    <w:rPr>
      <w:rFonts w:hAnsi="宋体"/>
      <w:bCs/>
      <w:color w:val="000000"/>
      <w:sz w:val="24"/>
      <w:lang w:val="zh-CN" w:eastAsia="x-none"/>
    </w:rPr>
  </w:style>
  <w:style w:type="paragraph" w:customStyle="1" w:styleId="Numberedlist22">
    <w:name w:val="Numbered list 2.2"/>
    <w:basedOn w:val="24"/>
    <w:next w:val="afff"/>
    <w:qFormat/>
    <w:rsid w:val="00255462"/>
    <w:pPr>
      <w:numPr>
        <w:ilvl w:val="0"/>
        <w:numId w:val="0"/>
      </w:numPr>
      <w:tabs>
        <w:tab w:val="left" w:pos="360"/>
        <w:tab w:val="left" w:pos="720"/>
        <w:tab w:val="left" w:pos="840"/>
      </w:tabs>
      <w:spacing w:before="0" w:after="0" w:line="240" w:lineRule="auto"/>
      <w:ind w:left="360" w:hanging="360"/>
    </w:pPr>
    <w:rPr>
      <w:rFonts w:ascii="Futura Bk" w:hAnsi="Futura Bk"/>
      <w:bCs w:val="0"/>
      <w:i w:val="0"/>
      <w:iCs w:val="0"/>
      <w:color w:val="000000"/>
      <w:sz w:val="24"/>
      <w:szCs w:val="20"/>
      <w:lang w:val="en-US"/>
    </w:rPr>
  </w:style>
  <w:style w:type="paragraph" w:customStyle="1" w:styleId="321">
    <w:name w:val="列表接续 32"/>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2a">
    <w:name w:val="招标标题2"/>
    <w:basedOn w:val="afff"/>
    <w:qFormat/>
    <w:rsid w:val="00255462"/>
    <w:pPr>
      <w:keepNext/>
      <w:keepLines/>
      <w:widowControl w:val="0"/>
      <w:numPr>
        <w:ilvl w:val="1"/>
        <w:numId w:val="37"/>
      </w:numPr>
      <w:tabs>
        <w:tab w:val="clear" w:pos="1107"/>
        <w:tab w:val="left" w:pos="360"/>
      </w:tabs>
      <w:spacing w:before="260" w:after="260" w:line="440" w:lineRule="exact"/>
      <w:ind w:left="0" w:firstLine="0"/>
      <w:jc w:val="both"/>
      <w:outlineLvl w:val="1"/>
    </w:pPr>
    <w:rPr>
      <w:rFonts w:ascii="仿宋_GB2312" w:eastAsia="仿宋_GB2312" w:hAnsi="宋体"/>
      <w:b/>
      <w:bCs/>
      <w:color w:val="000000"/>
      <w:kern w:val="2"/>
      <w:sz w:val="30"/>
      <w:szCs w:val="32"/>
      <w:lang w:eastAsia="zh-CN" w:bidi="ar-SA"/>
    </w:rPr>
  </w:style>
  <w:style w:type="paragraph" w:customStyle="1" w:styleId="Char1CharCharChar7">
    <w:name w:val="Char1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11">
    <w:name w:val="中等深浅网格 21"/>
    <w:link w:val="2Charf2"/>
    <w:qFormat/>
    <w:rsid w:val="00255462"/>
    <w:rPr>
      <w:sz w:val="22"/>
    </w:rPr>
  </w:style>
  <w:style w:type="paragraph" w:customStyle="1" w:styleId="NEW1">
    <w:name w:val="图NEW1"/>
    <w:basedOn w:val="afff"/>
    <w:qFormat/>
    <w:rsid w:val="00255462"/>
    <w:pPr>
      <w:widowControl w:val="0"/>
      <w:spacing w:before="280" w:after="290"/>
      <w:ind w:firstLine="420"/>
      <w:jc w:val="both"/>
    </w:pPr>
    <w:rPr>
      <w:rFonts w:ascii="宋体" w:hAnsi="宋体"/>
      <w:color w:val="000000"/>
      <w:kern w:val="2"/>
      <w:sz w:val="24"/>
      <w:lang w:eastAsia="zh-CN" w:bidi="ar-SA"/>
    </w:rPr>
  </w:style>
  <w:style w:type="paragraph" w:customStyle="1" w:styleId="affffffffffffffffffffff5">
    <w:name w:val="表注"/>
    <w:qFormat/>
    <w:rsid w:val="00255462"/>
    <w:pPr>
      <w:widowControl w:val="0"/>
      <w:adjustRightInd w:val="0"/>
      <w:spacing w:beforeLines="50" w:before="156" w:afterLines="50" w:after="156" w:line="360" w:lineRule="atLeast"/>
      <w:jc w:val="center"/>
      <w:textAlignment w:val="baseline"/>
    </w:pPr>
    <w:rPr>
      <w:rFonts w:ascii="Times New Roman" w:hAnsi="Times New Roman"/>
      <w:kern w:val="2"/>
      <w:sz w:val="24"/>
      <w:szCs w:val="24"/>
    </w:rPr>
  </w:style>
  <w:style w:type="paragraph" w:customStyle="1" w:styleId="BodyCopy">
    <w:name w:val="Body Copy"/>
    <w:basedOn w:val="afff"/>
    <w:qFormat/>
    <w:rsid w:val="00255462"/>
    <w:pPr>
      <w:spacing w:before="40" w:after="40"/>
      <w:ind w:firstLine="432"/>
    </w:pPr>
    <w:rPr>
      <w:rFonts w:ascii="Arial Narrow" w:hAnsi="Arial Narrow"/>
      <w:color w:val="000000"/>
      <w:sz w:val="18"/>
      <w:lang w:bidi="ar-SA"/>
    </w:rPr>
  </w:style>
  <w:style w:type="paragraph" w:customStyle="1" w:styleId="3Char7">
    <w:name w:val="文件标题3 Char"/>
    <w:basedOn w:val="1fff2"/>
    <w:qFormat/>
    <w:rsid w:val="00255462"/>
    <w:pPr>
      <w:tabs>
        <w:tab w:val="clear" w:pos="680"/>
      </w:tabs>
    </w:pPr>
    <w:rPr>
      <w:rFonts w:cs="Arial"/>
      <w:b/>
      <w:sz w:val="21"/>
      <w:szCs w:val="21"/>
    </w:rPr>
  </w:style>
  <w:style w:type="paragraph" w:customStyle="1" w:styleId="1fff2">
    <w:name w:val="文件标题1"/>
    <w:basedOn w:val="afff"/>
    <w:qFormat/>
    <w:rsid w:val="00255462"/>
    <w:pPr>
      <w:widowControl w:val="0"/>
      <w:tabs>
        <w:tab w:val="left" w:pos="680"/>
        <w:tab w:val="left" w:pos="2550"/>
      </w:tabs>
      <w:autoSpaceDE w:val="0"/>
      <w:autoSpaceDN w:val="0"/>
      <w:adjustRightInd w:val="0"/>
      <w:spacing w:afterLines="100" w:after="312"/>
      <w:ind w:firstLine="420"/>
      <w:jc w:val="center"/>
      <w:textAlignment w:val="baseline"/>
    </w:pPr>
    <w:rPr>
      <w:rFonts w:ascii="宋体" w:hAnsi="宋体"/>
      <w:color w:val="000000"/>
      <w:sz w:val="24"/>
      <w:lang w:eastAsia="zh-CN" w:bidi="ar-SA"/>
    </w:rPr>
  </w:style>
  <w:style w:type="paragraph" w:customStyle="1" w:styleId="0743">
    <w:name w:val="标书正文:  0.74 厘米"/>
    <w:basedOn w:val="afff"/>
    <w:qFormat/>
    <w:rsid w:val="00255462"/>
    <w:pPr>
      <w:widowControl w:val="0"/>
      <w:snapToGrid w:val="0"/>
      <w:ind w:firstLine="420"/>
      <w:jc w:val="both"/>
    </w:pPr>
    <w:rPr>
      <w:rFonts w:ascii="Times New Roman" w:hAnsi="Times New Roman" w:cs="宋体"/>
      <w:kern w:val="2"/>
      <w:sz w:val="24"/>
      <w:szCs w:val="20"/>
      <w:lang w:eastAsia="zh-CN" w:bidi="ar-SA"/>
    </w:rPr>
  </w:style>
  <w:style w:type="paragraph" w:customStyle="1" w:styleId="List10">
    <w:name w:val="List 1"/>
    <w:basedOn w:val="afff"/>
    <w:qFormat/>
    <w:rsid w:val="00255462"/>
    <w:pPr>
      <w:keepNext/>
      <w:tabs>
        <w:tab w:val="left" w:pos="2040"/>
      </w:tabs>
      <w:spacing w:before="240"/>
      <w:ind w:leftChars="800" w:left="2040" w:hangingChars="200" w:hanging="360"/>
    </w:pPr>
    <w:rPr>
      <w:rFonts w:ascii="楷体" w:eastAsia="楷体" w:hAnsi="Times New Roman"/>
      <w:snapToGrid w:val="0"/>
      <w:color w:val="000000"/>
      <w:sz w:val="20"/>
      <w:szCs w:val="20"/>
      <w:lang w:bidi="ar-SA"/>
    </w:rPr>
  </w:style>
  <w:style w:type="paragraph" w:customStyle="1" w:styleId="affffffffffffffffffffff6">
    <w:name w:val="正文悬挂缩进"/>
    <w:basedOn w:val="afff"/>
    <w:qFormat/>
    <w:rsid w:val="00255462"/>
    <w:pPr>
      <w:widowControl w:val="0"/>
      <w:tabs>
        <w:tab w:val="left" w:pos="450"/>
        <w:tab w:val="right" w:leader="dot" w:pos="9174"/>
      </w:tabs>
      <w:spacing w:afterLines="50" w:after="156"/>
      <w:ind w:firstLine="420"/>
      <w:jc w:val="both"/>
    </w:pPr>
    <w:rPr>
      <w:rFonts w:ascii="Times New Roman" w:hAnsi="Times New Roman"/>
      <w:color w:val="000000"/>
      <w:kern w:val="2"/>
      <w:sz w:val="24"/>
      <w:lang w:eastAsia="zh-CN" w:bidi="ar-SA"/>
    </w:rPr>
  </w:style>
  <w:style w:type="paragraph" w:customStyle="1" w:styleId="node">
    <w:name w:val="node"/>
    <w:basedOn w:val="afff"/>
    <w:qFormat/>
    <w:rsid w:val="00255462"/>
    <w:pPr>
      <w:spacing w:before="100" w:beforeAutospacing="1" w:after="100" w:afterAutospacing="1"/>
      <w:ind w:firstLine="420"/>
    </w:pPr>
    <w:rPr>
      <w:rFonts w:ascii="宋体" w:hAnsi="宋体" w:cs="Arial"/>
      <w:color w:val="000000"/>
      <w:sz w:val="20"/>
      <w:szCs w:val="20"/>
      <w:lang w:eastAsia="zh-CN" w:bidi="ar-SA"/>
    </w:rPr>
  </w:style>
  <w:style w:type="paragraph" w:customStyle="1" w:styleId="affffffffffffffffffffff7">
    <w:name w:val="_导读表格文字"/>
    <w:basedOn w:val="affffffffffffffffff7"/>
    <w:qFormat/>
    <w:rsid w:val="00255462"/>
    <w:pPr>
      <w:spacing w:beforeLines="30" w:before="93" w:afterLines="30" w:after="93"/>
    </w:pPr>
  </w:style>
  <w:style w:type="paragraph" w:customStyle="1" w:styleId="tablehead">
    <w:name w:val="table head"/>
    <w:basedOn w:val="afff"/>
    <w:qFormat/>
    <w:rsid w:val="00255462"/>
    <w:pPr>
      <w:spacing w:after="160"/>
      <w:ind w:firstLine="420"/>
    </w:pPr>
    <w:rPr>
      <w:rFonts w:ascii="宋体" w:hAnsi="宋体"/>
      <w:b/>
      <w:color w:val="000000"/>
      <w:sz w:val="20"/>
      <w:szCs w:val="20"/>
      <w:lang w:bidi="ar-SA"/>
    </w:rPr>
  </w:style>
  <w:style w:type="paragraph" w:customStyle="1" w:styleId="affffffffffffffffffffff8">
    <w:name w:val="表号"/>
    <w:basedOn w:val="afff"/>
    <w:next w:val="afff"/>
    <w:qFormat/>
    <w:rsid w:val="00255462"/>
    <w:pPr>
      <w:widowControl w:val="0"/>
      <w:tabs>
        <w:tab w:val="left" w:pos="874"/>
      </w:tabs>
      <w:spacing w:before="280" w:after="290"/>
      <w:ind w:left="874" w:hanging="420"/>
      <w:jc w:val="center"/>
    </w:pPr>
    <w:rPr>
      <w:rFonts w:ascii="Times New Roman" w:hAnsi="Times New Roman"/>
      <w:color w:val="000000"/>
      <w:kern w:val="2"/>
      <w:sz w:val="24"/>
      <w:szCs w:val="20"/>
      <w:lang w:eastAsia="zh-CN" w:bidi="ar-SA"/>
    </w:rPr>
  </w:style>
  <w:style w:type="paragraph" w:customStyle="1" w:styleId="2heading2Heading2HiddenHeading2CCBSTitre3h2l2s">
    <w:name w:val="样式 标题 2heading 2Heading 2 HiddenHeading 2 CCBSTitre3h2l2s..."/>
    <w:basedOn w:val="24"/>
    <w:link w:val="2heading2Heading2HiddenHeading2CCBSTitre3h2l2sChar"/>
    <w:qFormat/>
    <w:rsid w:val="00255462"/>
    <w:pPr>
      <w:keepLines/>
      <w:widowControl w:val="0"/>
      <w:numPr>
        <w:ilvl w:val="0"/>
        <w:numId w:val="0"/>
      </w:numPr>
      <w:tabs>
        <w:tab w:val="left" w:pos="1080"/>
      </w:tabs>
      <w:spacing w:before="260" w:after="260" w:line="416" w:lineRule="auto"/>
      <w:ind w:left="284"/>
      <w:jc w:val="both"/>
    </w:pPr>
    <w:rPr>
      <w:rFonts w:ascii="宋体" w:hAnsi="宋体"/>
      <w:i w:val="0"/>
      <w:iCs w:val="0"/>
      <w:color w:val="000000"/>
      <w:sz w:val="30"/>
      <w:szCs w:val="30"/>
      <w:lang w:eastAsia="x-none" w:bidi="ar-SA"/>
    </w:rPr>
  </w:style>
  <w:style w:type="paragraph" w:customStyle="1" w:styleId="Bullet20">
    <w:name w:val="Bullet 2"/>
    <w:basedOn w:val="afff"/>
    <w:qFormat/>
    <w:rsid w:val="00255462"/>
    <w:pPr>
      <w:tabs>
        <w:tab w:val="left" w:pos="936"/>
        <w:tab w:val="left" w:pos="1440"/>
      </w:tabs>
      <w:spacing w:before="280" w:after="290" w:line="377" w:lineRule="auto"/>
      <w:ind w:left="936" w:firstLine="420"/>
    </w:pPr>
    <w:rPr>
      <w:rFonts w:ascii="Times New Roman" w:hAnsi="Times New Roman"/>
      <w:color w:val="000000"/>
      <w:sz w:val="22"/>
      <w:szCs w:val="20"/>
      <w:lang w:bidi="ar-SA"/>
    </w:rPr>
  </w:style>
  <w:style w:type="paragraph" w:customStyle="1" w:styleId="Heading3">
    <w:name w:val="*Heading 3"/>
    <w:next w:val="BodyText"/>
    <w:qFormat/>
    <w:rsid w:val="00255462"/>
    <w:pPr>
      <w:keepNext/>
      <w:keepLines/>
      <w:numPr>
        <w:ilvl w:val="2"/>
        <w:numId w:val="38"/>
      </w:numPr>
      <w:tabs>
        <w:tab w:val="clear" w:pos="2210"/>
        <w:tab w:val="left" w:pos="990"/>
      </w:tabs>
      <w:spacing w:before="240" w:after="120" w:line="360" w:lineRule="auto"/>
      <w:ind w:hanging="1274"/>
      <w:outlineLvl w:val="2"/>
    </w:pPr>
    <w:rPr>
      <w:rFonts w:ascii="Arial" w:hAnsi="Arial"/>
      <w:b/>
      <w:bCs/>
      <w:kern w:val="44"/>
      <w:sz w:val="21"/>
      <w:szCs w:val="24"/>
    </w:rPr>
  </w:style>
  <w:style w:type="paragraph" w:customStyle="1" w:styleId="BodyText">
    <w:name w:val="*Body Text"/>
    <w:link w:val="BodyTextZchn"/>
    <w:qFormat/>
    <w:rsid w:val="00255462"/>
    <w:pPr>
      <w:spacing w:after="120"/>
    </w:pPr>
    <w:rPr>
      <w:rFonts w:ascii="Arial" w:hAnsi="Arial" w:cs="Arial"/>
      <w:color w:val="000000"/>
      <w:sz w:val="22"/>
      <w:lang w:eastAsia="en-US"/>
    </w:rPr>
  </w:style>
  <w:style w:type="paragraph" w:customStyle="1" w:styleId="afffffffb">
    <w:name w:val="表格首行"/>
    <w:basedOn w:val="afff"/>
    <w:link w:val="Chare"/>
    <w:qFormat/>
    <w:rsid w:val="00255462"/>
    <w:pPr>
      <w:widowControl w:val="0"/>
      <w:spacing w:before="280" w:after="290" w:line="377" w:lineRule="auto"/>
      <w:ind w:firstLine="420"/>
      <w:jc w:val="center"/>
    </w:pPr>
    <w:rPr>
      <w:rFonts w:ascii="宋体" w:hAnsi="宋体"/>
      <w:color w:val="000000"/>
      <w:sz w:val="24"/>
      <w:lang w:val="x-none" w:eastAsia="x-none" w:bidi="ar-SA"/>
    </w:rPr>
  </w:style>
  <w:style w:type="paragraph" w:customStyle="1" w:styleId="features">
    <w:name w:val="features"/>
    <w:basedOn w:val="afff"/>
    <w:qFormat/>
    <w:rsid w:val="00255462"/>
    <w:pPr>
      <w:spacing w:before="100" w:beforeAutospacing="1" w:after="100" w:afterAutospacing="1" w:line="255" w:lineRule="atLeast"/>
      <w:ind w:firstLine="420"/>
    </w:pPr>
    <w:rPr>
      <w:rFonts w:ascii="Verdana" w:hAnsi="Verdana" w:cs="宋体"/>
      <w:b/>
      <w:bCs/>
      <w:color w:val="666666"/>
      <w:sz w:val="17"/>
      <w:szCs w:val="17"/>
      <w:lang w:eastAsia="zh-CN" w:bidi="ar-SA"/>
    </w:rPr>
  </w:style>
  <w:style w:type="paragraph" w:customStyle="1" w:styleId="2fffa">
    <w:name w:val="图正文2"/>
    <w:basedOn w:val="2f8"/>
    <w:qFormat/>
    <w:rsid w:val="00255462"/>
    <w:pPr>
      <w:keepLines w:val="0"/>
      <w:widowControl w:val="0"/>
      <w:snapToGrid w:val="0"/>
      <w:spacing w:before="280" w:after="290" w:line="0" w:lineRule="atLeast"/>
      <w:ind w:firstLine="420"/>
      <w:outlineLvl w:val="0"/>
    </w:pPr>
    <w:rPr>
      <w:i w:val="0"/>
      <w:color w:val="000000"/>
      <w:sz w:val="18"/>
      <w:szCs w:val="24"/>
    </w:rPr>
  </w:style>
  <w:style w:type="paragraph" w:customStyle="1" w:styleId="CharCharChar1Char">
    <w:name w:val="Char Char Char1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jkm2">
    <w:name w:val="jkm2"/>
    <w:basedOn w:val="jkm5"/>
    <w:qFormat/>
    <w:rsid w:val="00255462"/>
    <w:pPr>
      <w:numPr>
        <w:ilvl w:val="1"/>
      </w:numPr>
      <w:tabs>
        <w:tab w:val="clear" w:pos="567"/>
        <w:tab w:val="clear" w:pos="992"/>
        <w:tab w:val="left" w:pos="360"/>
      </w:tabs>
      <w:spacing w:before="320"/>
      <w:ind w:left="992" w:hanging="992"/>
      <w:outlineLvl w:val="1"/>
    </w:pPr>
    <w:rPr>
      <w:sz w:val="32"/>
    </w:rPr>
  </w:style>
  <w:style w:type="paragraph" w:customStyle="1" w:styleId="Abstract">
    <w:name w:val="Abstract"/>
    <w:basedOn w:val="afff"/>
    <w:next w:val="afff"/>
    <w:qFormat/>
    <w:rsid w:val="00255462"/>
    <w:pPr>
      <w:overflowPunct w:val="0"/>
      <w:autoSpaceDE w:val="0"/>
      <w:autoSpaceDN w:val="0"/>
      <w:adjustRightInd w:val="0"/>
      <w:spacing w:before="120" w:after="120" w:line="240" w:lineRule="auto"/>
      <w:ind w:left="289" w:right="289"/>
      <w:jc w:val="both"/>
      <w:textAlignment w:val="baseline"/>
    </w:pPr>
    <w:rPr>
      <w:rFonts w:ascii="Times New Roman" w:hAnsi="Times New Roman" w:cs="Angsana New"/>
      <w:sz w:val="22"/>
      <w:szCs w:val="20"/>
      <w:lang w:val="en-GB" w:eastAsia="zh-CN" w:bidi="ar-SA"/>
    </w:rPr>
  </w:style>
  <w:style w:type="paragraph" w:customStyle="1" w:styleId="xl236">
    <w:name w:val="xl236"/>
    <w:basedOn w:val="afff"/>
    <w:qFormat/>
    <w:rsid w:val="00255462"/>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affffffffffffffffffffff9">
    <w:name w:val="技术文档正文"/>
    <w:basedOn w:val="affff0"/>
    <w:qFormat/>
    <w:rsid w:val="00255462"/>
    <w:pPr>
      <w:shd w:val="clear" w:color="auto" w:fill="000080"/>
      <w:spacing w:before="-1" w:after="-1"/>
      <w:ind w:firstLineChars="200" w:firstLine="200"/>
    </w:pPr>
    <w:rPr>
      <w:rFonts w:ascii="Tahoma" w:hAnsi="Tahoma" w:cs="宋体"/>
      <w:color w:val="000000"/>
      <w:kern w:val="0"/>
      <w:sz w:val="24"/>
      <w:szCs w:val="24"/>
      <w:lang w:val="en-US" w:eastAsia="zh-CN"/>
    </w:rPr>
  </w:style>
  <w:style w:type="paragraph" w:customStyle="1" w:styleId="pc">
    <w:name w:val="pc"/>
    <w:basedOn w:val="afff"/>
    <w:qFormat/>
    <w:rsid w:val="00255462"/>
    <w:pPr>
      <w:spacing w:before="100" w:beforeAutospacing="1" w:after="100" w:afterAutospacing="1"/>
      <w:ind w:firstLine="420"/>
    </w:pPr>
    <w:rPr>
      <w:rFonts w:ascii="宋体" w:hAnsi="宋体"/>
      <w:color w:val="000000"/>
      <w:sz w:val="24"/>
      <w:szCs w:val="20"/>
      <w:lang w:eastAsia="zh-CN" w:bidi="ar-SA"/>
    </w:rPr>
  </w:style>
  <w:style w:type="paragraph" w:customStyle="1" w:styleId="1fff3">
    <w:name w:val="1正文首行缩进"/>
    <w:basedOn w:val="afff"/>
    <w:qFormat/>
    <w:rsid w:val="00255462"/>
    <w:pPr>
      <w:spacing w:before="-1" w:after="-1" w:line="460" w:lineRule="atLeast"/>
      <w:ind w:firstLineChars="200" w:firstLine="200"/>
    </w:pPr>
    <w:rPr>
      <w:rFonts w:ascii="宋体" w:hAnsi="宋体" w:hint="eastAsia"/>
      <w:color w:val="000000"/>
      <w:sz w:val="24"/>
      <w:lang w:eastAsia="zh-CN" w:bidi="ar-SA"/>
    </w:rPr>
  </w:style>
  <w:style w:type="paragraph" w:customStyle="1" w:styleId="1H1HeadingOnePIM1SectionHeadh1l11Heading0">
    <w:name w:val="样式 标题 1H1Heading OnePIM 1Section Headh1l11Heading 0 + 段前..."/>
    <w:basedOn w:val="11"/>
    <w:qFormat/>
    <w:rsid w:val="00255462"/>
    <w:pPr>
      <w:keepLines/>
      <w:widowControl w:val="0"/>
      <w:numPr>
        <w:numId w:val="0"/>
      </w:numPr>
      <w:tabs>
        <w:tab w:val="left" w:pos="420"/>
        <w:tab w:val="left" w:pos="2040"/>
      </w:tabs>
      <w:spacing w:before="0" w:after="0" w:line="578" w:lineRule="auto"/>
      <w:ind w:leftChars="800" w:left="2040" w:hangingChars="200" w:hanging="360"/>
      <w:jc w:val="center"/>
    </w:pPr>
    <w:rPr>
      <w:rFonts w:ascii="Times New Roman" w:hAnsi="Times New Roman"/>
      <w:color w:val="000000"/>
      <w:kern w:val="44"/>
      <w:szCs w:val="20"/>
      <w:lang w:val="en-US" w:eastAsia="zh-CN" w:bidi="ar-SA"/>
    </w:rPr>
  </w:style>
  <w:style w:type="paragraph" w:customStyle="1" w:styleId="Numberedstep">
    <w:name w:val="Numbered step"/>
    <w:basedOn w:val="Body-noindent"/>
    <w:qFormat/>
    <w:rsid w:val="00255462"/>
    <w:pPr>
      <w:tabs>
        <w:tab w:val="clear" w:pos="7920"/>
        <w:tab w:val="left" w:pos="780"/>
      </w:tabs>
      <w:ind w:leftChars="200" w:left="780" w:hangingChars="200" w:hanging="360"/>
    </w:pPr>
  </w:style>
  <w:style w:type="paragraph" w:customStyle="1" w:styleId="Body-noindent">
    <w:name w:val="Body-no indent"/>
    <w:qFormat/>
    <w:rsid w:val="00255462"/>
    <w:pPr>
      <w:widowControl w:val="0"/>
      <w:tabs>
        <w:tab w:val="left" w:pos="7920"/>
      </w:tabs>
      <w:spacing w:after="120" w:line="280" w:lineRule="exact"/>
      <w:ind w:right="-14"/>
    </w:pPr>
    <w:rPr>
      <w:rFonts w:ascii="Arial" w:hAnsi="Arial"/>
      <w:sz w:val="19"/>
      <w:lang w:eastAsia="en-US"/>
    </w:rPr>
  </w:style>
  <w:style w:type="paragraph" w:customStyle="1" w:styleId="330">
    <w:name w:val="样式 小四正文缩3字符 + 左侧:  3 字符"/>
    <w:basedOn w:val="afff"/>
    <w:qFormat/>
    <w:rsid w:val="00255462"/>
    <w:pPr>
      <w:widowControl w:val="0"/>
      <w:spacing w:line="300" w:lineRule="auto"/>
      <w:ind w:firstLineChars="300" w:firstLine="300"/>
      <w:jc w:val="both"/>
    </w:pPr>
    <w:rPr>
      <w:rFonts w:ascii="Times New Roman" w:eastAsia="仿宋_GB2312" w:hAnsi="Times New Roman" w:cs="宋体"/>
      <w:color w:val="000000"/>
      <w:kern w:val="2"/>
      <w:sz w:val="24"/>
      <w:szCs w:val="20"/>
      <w:lang w:eastAsia="zh-CN" w:bidi="ar-SA"/>
    </w:rPr>
  </w:style>
  <w:style w:type="paragraph" w:customStyle="1" w:styleId="10124">
    <w:name w:val="样式 四号 首行缩进:  1.01 厘米 行距: 最小值 24 磅"/>
    <w:basedOn w:val="afff"/>
    <w:qFormat/>
    <w:rsid w:val="00255462"/>
    <w:pPr>
      <w:widowControl w:val="0"/>
      <w:spacing w:before="280" w:after="290" w:line="460" w:lineRule="exact"/>
      <w:ind w:firstLine="573"/>
      <w:jc w:val="both"/>
    </w:pPr>
    <w:rPr>
      <w:rFonts w:ascii="Times New Roman" w:hAnsi="Times New Roman"/>
      <w:color w:val="000000"/>
      <w:kern w:val="2"/>
      <w:sz w:val="28"/>
      <w:szCs w:val="20"/>
      <w:lang w:eastAsia="zh-CN" w:bidi="ar-SA"/>
    </w:rPr>
  </w:style>
  <w:style w:type="paragraph" w:customStyle="1" w:styleId="1e">
    <w:name w:val="1.正文"/>
    <w:link w:val="1Char0"/>
    <w:qFormat/>
    <w:rsid w:val="00255462"/>
    <w:pPr>
      <w:widowControl w:val="0"/>
      <w:adjustRightInd w:val="0"/>
      <w:spacing w:line="360" w:lineRule="auto"/>
      <w:jc w:val="both"/>
      <w:textAlignment w:val="baseline"/>
    </w:pPr>
    <w:rPr>
      <w:rFonts w:ascii="宋体" w:hAnsi="宋体"/>
    </w:rPr>
  </w:style>
  <w:style w:type="paragraph" w:customStyle="1" w:styleId="510">
    <w:name w:val="列表编号 51"/>
    <w:basedOn w:val="afff"/>
    <w:qFormat/>
    <w:rsid w:val="00255462"/>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affffffffffffffa">
    <w:name w:val="正文首行缩进二"/>
    <w:basedOn w:val="2f9"/>
    <w:link w:val="Charffffff3"/>
    <w:qFormat/>
    <w:rsid w:val="00255462"/>
    <w:pPr>
      <w:spacing w:before="280" w:line="360" w:lineRule="auto"/>
      <w:ind w:leftChars="0" w:left="0" w:firstLine="480"/>
    </w:pPr>
    <w:rPr>
      <w:b/>
      <w:lang w:eastAsia="x-none" w:bidi="ar-SA"/>
    </w:rPr>
  </w:style>
  <w:style w:type="paragraph" w:customStyle="1" w:styleId="xl175">
    <w:name w:val="xl175"/>
    <w:basedOn w:val="afff"/>
    <w:qFormat/>
    <w:rsid w:val="00255462"/>
    <w:pPr>
      <w:pBdr>
        <w:bottom w:val="single" w:sz="4" w:space="0" w:color="auto"/>
      </w:pBdr>
      <w:spacing w:before="100" w:beforeAutospacing="1" w:after="100" w:afterAutospacing="1"/>
      <w:ind w:firstLine="480"/>
      <w:jc w:val="center"/>
    </w:pPr>
    <w:rPr>
      <w:rFonts w:ascii="宋体" w:hAnsi="宋体" w:cs="宋体"/>
      <w:color w:val="000000"/>
      <w:sz w:val="20"/>
      <w:szCs w:val="20"/>
      <w:lang w:eastAsia="zh-CN" w:bidi="ar-SA"/>
    </w:rPr>
  </w:style>
  <w:style w:type="paragraph" w:customStyle="1" w:styleId="affffffffffffffffffffffa">
    <w:name w:val="警告"/>
    <w:basedOn w:val="affffffffffffffffffffffb"/>
    <w:next w:val="affffffffffffff5"/>
    <w:qFormat/>
    <w:rsid w:val="00255462"/>
    <w:pPr>
      <w:shd w:val="clear" w:color="auto" w:fill="FFD1D1"/>
      <w:tabs>
        <w:tab w:val="clear" w:pos="432"/>
        <w:tab w:val="left" w:pos="360"/>
      </w:tabs>
      <w:ind w:left="284" w:hanging="284"/>
    </w:pPr>
  </w:style>
  <w:style w:type="paragraph" w:customStyle="1" w:styleId="affffffffffffffffffffffb">
    <w:name w:val="建议"/>
    <w:basedOn w:val="affffffffffffff5"/>
    <w:next w:val="affffffffffffff5"/>
    <w:qFormat/>
    <w:rsid w:val="00255462"/>
    <w:pPr>
      <w:shd w:val="clear" w:color="auto" w:fill="D1FFD1"/>
      <w:tabs>
        <w:tab w:val="left" w:pos="432"/>
      </w:tabs>
      <w:ind w:left="432" w:hanging="432"/>
    </w:pPr>
    <w:rPr>
      <w:rFonts w:eastAsia="楷体_GB2312"/>
    </w:rPr>
  </w:style>
  <w:style w:type="paragraph" w:customStyle="1" w:styleId="affffffffffffffffffffffc">
    <w:name w:val="图的样式"/>
    <w:basedOn w:val="afff"/>
    <w:qFormat/>
    <w:rsid w:val="00255462"/>
    <w:pPr>
      <w:widowControl w:val="0"/>
      <w:suppressAutoHyphens/>
      <w:ind w:firstLine="420"/>
      <w:jc w:val="center"/>
    </w:pPr>
    <w:rPr>
      <w:rFonts w:ascii="宋体" w:hAnsi="宋体" w:cs="宋体"/>
      <w:color w:val="000000"/>
      <w:kern w:val="1"/>
      <w:sz w:val="20"/>
      <w:szCs w:val="20"/>
      <w:lang w:eastAsia="ar-SA" w:bidi="ar-SA"/>
    </w:rPr>
  </w:style>
  <w:style w:type="paragraph" w:customStyle="1" w:styleId="CharCharCharCharCharCharCharCharCharCharCharChar4">
    <w:name w:val="Char Char Char Char Char Char Char Char Char Char Char Char4"/>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2fffb">
    <w:name w:val="样式 正文（首行缩进两字） + 首行缩进:  2 字符"/>
    <w:basedOn w:val="afffe"/>
    <w:qFormat/>
    <w:rsid w:val="00255462"/>
    <w:pPr>
      <w:tabs>
        <w:tab w:val="left" w:pos="2730"/>
      </w:tabs>
      <w:spacing w:before="-1" w:after="-1"/>
      <w:ind w:firstLineChars="200" w:firstLine="200"/>
    </w:pPr>
    <w:rPr>
      <w:rFonts w:ascii="宋体" w:hAnsi="宋体" w:cs="宋体"/>
      <w:bCs/>
      <w:color w:val="000000"/>
      <w:kern w:val="2"/>
      <w:lang w:val="en-US" w:eastAsia="zh-CN" w:bidi="ar-SA"/>
    </w:rPr>
  </w:style>
  <w:style w:type="paragraph" w:customStyle="1" w:styleId="3-0001">
    <w:name w:val="样式3-正文0001"/>
    <w:basedOn w:val="afff"/>
    <w:link w:val="3-0001Char"/>
    <w:qFormat/>
    <w:rsid w:val="00255462"/>
    <w:pPr>
      <w:adjustRightInd w:val="0"/>
      <w:spacing w:beforeLines="50" w:before="156" w:afterLines="50" w:after="156"/>
      <w:ind w:firstLineChars="200" w:firstLine="480"/>
      <w:jc w:val="both"/>
    </w:pPr>
    <w:rPr>
      <w:rFonts w:ascii="宋体" w:hAnsi="宋体"/>
      <w:color w:val="000000"/>
      <w:sz w:val="24"/>
      <w:szCs w:val="20"/>
      <w:lang w:val="x-none" w:eastAsia="x-none" w:bidi="ar-SA"/>
    </w:rPr>
  </w:style>
  <w:style w:type="paragraph" w:customStyle="1" w:styleId="picturelarge">
    <w:name w:val="picturelarg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1Char5">
    <w:name w:val="Char Char Char Char Char Char1 Char5"/>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1CharCharCharCharCharChar1">
    <w:name w:val="Char1 Char Char Char Char Char Char1"/>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et26">
    <w:name w:val="et26"/>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eccList">
    <w:name w:val="!beccList"/>
    <w:basedOn w:val="afff"/>
    <w:qFormat/>
    <w:rsid w:val="00255462"/>
    <w:pPr>
      <w:tabs>
        <w:tab w:val="left" w:pos="0"/>
      </w:tabs>
      <w:spacing w:beforeLines="50" w:before="156" w:afterLines="50" w:after="156"/>
      <w:ind w:firstLineChars="236" w:firstLine="566"/>
      <w:contextualSpacing/>
    </w:pPr>
    <w:rPr>
      <w:rFonts w:ascii="宋体" w:hAnsi="宋体" w:cs="宋体"/>
      <w:color w:val="000000"/>
      <w:sz w:val="24"/>
      <w:szCs w:val="28"/>
      <w:lang w:eastAsia="zh-CN" w:bidi="ar-SA"/>
    </w:rPr>
  </w:style>
  <w:style w:type="paragraph" w:customStyle="1" w:styleId="affffffffffffffffffffffd">
    <w:name w:val="表字"/>
    <w:basedOn w:val="afff"/>
    <w:qFormat/>
    <w:rsid w:val="00255462"/>
    <w:pPr>
      <w:widowControl w:val="0"/>
      <w:ind w:firstLineChars="200" w:firstLine="200"/>
      <w:jc w:val="center"/>
    </w:pPr>
    <w:rPr>
      <w:rFonts w:ascii="Times New Roman" w:eastAsia="仿宋_GB2312" w:hAnsi="Times New Roman"/>
      <w:color w:val="000000"/>
      <w:kern w:val="2"/>
      <w:sz w:val="24"/>
      <w:szCs w:val="20"/>
      <w:lang w:eastAsia="zh-CN" w:bidi="ar-SA"/>
    </w:rPr>
  </w:style>
  <w:style w:type="paragraph" w:customStyle="1" w:styleId="affffffffffffffffffffffe">
    <w:name w:val="段落内容"/>
    <w:basedOn w:val="afff"/>
    <w:qFormat/>
    <w:rsid w:val="00255462"/>
    <w:pPr>
      <w:widowControl w:val="0"/>
      <w:snapToGrid w:val="0"/>
      <w:spacing w:line="440" w:lineRule="atLeast"/>
      <w:ind w:firstLineChars="200" w:firstLine="200"/>
      <w:jc w:val="both"/>
    </w:pPr>
    <w:rPr>
      <w:rFonts w:ascii="Times New Roman" w:hAnsi="Times New Roman"/>
      <w:color w:val="000000"/>
      <w:kern w:val="2"/>
      <w:sz w:val="28"/>
      <w:szCs w:val="20"/>
      <w:lang w:eastAsia="zh-CN" w:bidi="ar-SA"/>
    </w:rPr>
  </w:style>
  <w:style w:type="paragraph" w:customStyle="1" w:styleId="0744">
    <w:name w:val="样式 宋体 首行缩进:  0.74 厘米"/>
    <w:basedOn w:val="afff"/>
    <w:qFormat/>
    <w:rsid w:val="00255462"/>
    <w:pPr>
      <w:widowControl w:val="0"/>
      <w:ind w:firstLine="420"/>
      <w:jc w:val="both"/>
    </w:pPr>
    <w:rPr>
      <w:rFonts w:ascii="宋体" w:hAnsi="宋体" w:cs="宋体"/>
      <w:color w:val="000000"/>
      <w:kern w:val="2"/>
      <w:sz w:val="24"/>
      <w:szCs w:val="21"/>
      <w:lang w:eastAsia="zh-CN" w:bidi="ar-SA"/>
    </w:rPr>
  </w:style>
  <w:style w:type="paragraph" w:customStyle="1" w:styleId="114">
    <w:name w:val="文档结构图11"/>
    <w:basedOn w:val="afff"/>
    <w:qFormat/>
    <w:rsid w:val="00255462"/>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53">
    <w:name w:val="样式 样式 宋体 四号 + 首行缩进:  1.5 字符"/>
    <w:basedOn w:val="afffffffffffffffffffffff"/>
    <w:qFormat/>
    <w:rsid w:val="00255462"/>
    <w:pPr>
      <w:ind w:firstLine="360"/>
    </w:pPr>
  </w:style>
  <w:style w:type="paragraph" w:customStyle="1" w:styleId="Bullet5">
    <w:name w:val="Bullet5"/>
    <w:basedOn w:val="Bullet4"/>
    <w:qFormat/>
    <w:rsid w:val="00255462"/>
    <w:pPr>
      <w:tabs>
        <w:tab w:val="clear" w:pos="1170"/>
      </w:tabs>
    </w:pPr>
  </w:style>
  <w:style w:type="paragraph" w:customStyle="1" w:styleId="afffffffffffffffffffffff">
    <w:name w:val="样式 宋体 四号"/>
    <w:basedOn w:val="afff"/>
    <w:qFormat/>
    <w:rsid w:val="00255462"/>
    <w:pPr>
      <w:widowControl w:val="0"/>
      <w:spacing w:before="120" w:after="120"/>
      <w:ind w:left="360" w:firstLine="420"/>
      <w:jc w:val="both"/>
    </w:pPr>
    <w:rPr>
      <w:rFonts w:ascii="宋体" w:hAnsi="宋体"/>
      <w:color w:val="000000"/>
      <w:kern w:val="2"/>
      <w:sz w:val="24"/>
      <w:szCs w:val="20"/>
      <w:lang w:eastAsia="zh-CN" w:bidi="ar-SA"/>
    </w:rPr>
  </w:style>
  <w:style w:type="paragraph" w:customStyle="1" w:styleId="xl139">
    <w:name w:val="xl139"/>
    <w:basedOn w:val="afff"/>
    <w:qFormat/>
    <w:rsid w:val="00255462"/>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3-E3-0">
    <w:name w:val="13-E3-表标题"/>
    <w:basedOn w:val="afff"/>
    <w:qFormat/>
    <w:rsid w:val="00255462"/>
    <w:pPr>
      <w:widowControl w:val="0"/>
      <w:spacing w:beforeLines="50" w:before="156"/>
      <w:ind w:firstLine="420"/>
      <w:jc w:val="center"/>
    </w:pPr>
    <w:rPr>
      <w:rFonts w:ascii="Times New Roman" w:eastAsia="仿宋_GB2312" w:hAnsi="Times New Roman"/>
      <w:color w:val="000000"/>
      <w:kern w:val="2"/>
      <w:sz w:val="24"/>
      <w:lang w:eastAsia="zh-CN" w:bidi="ar-SA"/>
    </w:rPr>
  </w:style>
  <w:style w:type="paragraph" w:customStyle="1" w:styleId="CharChar1CharChar">
    <w:name w:val="Char Char1 Char Char"/>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130">
    <w:name w:val="样式13"/>
    <w:basedOn w:val="30"/>
    <w:link w:val="13Char"/>
    <w:qFormat/>
    <w:rsid w:val="00255462"/>
    <w:pPr>
      <w:keepLines/>
      <w:widowControl w:val="0"/>
      <w:numPr>
        <w:ilvl w:val="0"/>
        <w:numId w:val="0"/>
      </w:numPr>
      <w:tabs>
        <w:tab w:val="left" w:pos="612"/>
      </w:tabs>
      <w:spacing w:before="260" w:after="260" w:line="416" w:lineRule="auto"/>
      <w:ind w:left="720" w:hanging="720"/>
      <w:jc w:val="both"/>
    </w:pPr>
    <w:rPr>
      <w:rFonts w:ascii="Calibri" w:hAnsi="Calibri"/>
      <w:color w:val="000000"/>
      <w:sz w:val="32"/>
      <w:szCs w:val="32"/>
      <w:lang w:eastAsia="x-none" w:bidi="ar-SA"/>
    </w:rPr>
  </w:style>
  <w:style w:type="paragraph" w:customStyle="1" w:styleId="afffffffffffffffffffffff0">
    <w:name w:val="正文不空"/>
    <w:basedOn w:val="afff"/>
    <w:qFormat/>
    <w:rsid w:val="00255462"/>
    <w:pPr>
      <w:spacing w:before="-1" w:after="-1"/>
      <w:ind w:firstLine="480"/>
      <w:jc w:val="center"/>
    </w:pPr>
    <w:rPr>
      <w:rFonts w:ascii="Arial Unicode MS" w:eastAsia="仿宋_GB2312" w:hAnsi="Arial Unicode MS"/>
      <w:color w:val="000000"/>
      <w:sz w:val="32"/>
      <w:szCs w:val="32"/>
      <w:lang w:eastAsia="zh-CN" w:bidi="ar-SA"/>
    </w:rPr>
  </w:style>
  <w:style w:type="paragraph" w:customStyle="1" w:styleId="afffffffffffffffffffffff1">
    <w:name w:val="图表题"/>
    <w:basedOn w:val="afff"/>
    <w:qFormat/>
    <w:rsid w:val="00255462"/>
    <w:pPr>
      <w:widowControl w:val="0"/>
      <w:adjustRightInd w:val="0"/>
      <w:snapToGrid w:val="0"/>
      <w:spacing w:before="280" w:after="290"/>
      <w:ind w:firstLine="420"/>
      <w:jc w:val="center"/>
    </w:pPr>
    <w:rPr>
      <w:rFonts w:ascii="Times New Roman" w:hAnsi="Times New Roman"/>
      <w:color w:val="000000"/>
      <w:kern w:val="2"/>
      <w:sz w:val="24"/>
      <w:lang w:eastAsia="zh-CN" w:bidi="ar-SA"/>
    </w:rPr>
  </w:style>
  <w:style w:type="paragraph" w:customStyle="1" w:styleId="ItemList">
    <w:name w:val="Item List"/>
    <w:link w:val="ItemListChar"/>
    <w:qFormat/>
    <w:rsid w:val="00255462"/>
    <w:pPr>
      <w:tabs>
        <w:tab w:val="left" w:pos="360"/>
      </w:tabs>
      <w:spacing w:line="300" w:lineRule="auto"/>
      <w:ind w:left="284" w:hanging="284"/>
    </w:pPr>
    <w:rPr>
      <w:rFonts w:ascii="Arial" w:hAnsi="Arial"/>
    </w:rPr>
  </w:style>
  <w:style w:type="paragraph" w:customStyle="1" w:styleId="CharChar2Char5">
    <w:name w:val="Char Char2 Char5"/>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00915">
    <w:name w:val="样式 小四 加粗 右侧:  -0.09 厘米 行距: 1.5 倍行距"/>
    <w:basedOn w:val="afff"/>
    <w:qFormat/>
    <w:rsid w:val="00255462"/>
    <w:pPr>
      <w:widowControl w:val="0"/>
      <w:ind w:right="-53" w:firstLine="420"/>
      <w:jc w:val="both"/>
    </w:pPr>
    <w:rPr>
      <w:rFonts w:ascii="Times New Roman" w:hAnsi="Times New Roman" w:cs="宋体"/>
      <w:b/>
      <w:bCs/>
      <w:color w:val="000000"/>
      <w:kern w:val="2"/>
      <w:sz w:val="30"/>
      <w:szCs w:val="20"/>
      <w:lang w:eastAsia="zh-CN" w:bidi="ar-SA"/>
    </w:rPr>
  </w:style>
  <w:style w:type="paragraph" w:customStyle="1" w:styleId="afffffffffffffffffffffff2">
    <w:name w:val="三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StyleCaptionCentered1">
    <w:name w:val="Style Caption + Centered1"/>
    <w:basedOn w:val="affffa"/>
    <w:qFormat/>
    <w:rsid w:val="00255462"/>
    <w:pPr>
      <w:widowControl w:val="0"/>
      <w:ind w:firstLineChars="0" w:firstLine="420"/>
      <w:jc w:val="center"/>
    </w:pPr>
    <w:rPr>
      <w:rFonts w:ascii="宋体" w:eastAsia="宋体" w:hAnsi="宋体"/>
      <w:color w:val="000000"/>
      <w:sz w:val="24"/>
      <w:szCs w:val="22"/>
      <w:lang w:val="en-US" w:eastAsia="zh-CN"/>
    </w:rPr>
  </w:style>
  <w:style w:type="paragraph" w:customStyle="1" w:styleId="2fffc">
    <w:name w:val="样式 左侧:  2 字符"/>
    <w:basedOn w:val="afff"/>
    <w:qFormat/>
    <w:rsid w:val="00255462"/>
    <w:pPr>
      <w:widowControl w:val="0"/>
      <w:ind w:firstLine="420"/>
      <w:jc w:val="both"/>
    </w:pPr>
    <w:rPr>
      <w:rFonts w:ascii="Times New Roman" w:hAnsi="Times New Roman" w:cs="宋体"/>
      <w:color w:val="000000"/>
      <w:kern w:val="2"/>
      <w:sz w:val="24"/>
      <w:szCs w:val="20"/>
      <w:lang w:eastAsia="zh-CN" w:bidi="ar-SA"/>
    </w:rPr>
  </w:style>
  <w:style w:type="paragraph" w:customStyle="1" w:styleId="05">
    <w:name w:val="样式 正文正文 + 段后: 0.5 行"/>
    <w:basedOn w:val="affffffffffffff1"/>
    <w:qFormat/>
    <w:rsid w:val="00255462"/>
    <w:pPr>
      <w:jc w:val="left"/>
    </w:pPr>
    <w:rPr>
      <w:rFonts w:cs="宋体"/>
      <w:szCs w:val="20"/>
    </w:rPr>
  </w:style>
  <w:style w:type="paragraph" w:customStyle="1" w:styleId="CharCharCharCharCharCharCharCharCharCharChar3">
    <w:name w:val="Char Char Char Char Char Char Char Char Char Char Char3"/>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xl51">
    <w:name w:val="xl51"/>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2"/>
      <w:szCs w:val="22"/>
      <w:lang w:eastAsia="zh-CN" w:bidi="ar-SA"/>
    </w:rPr>
  </w:style>
  <w:style w:type="paragraph" w:customStyle="1" w:styleId="CarCar1">
    <w:name w:val="Car C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yan">
    <w:name w:val="正文首行缩进2yan"/>
    <w:basedOn w:val="affffff1"/>
    <w:next w:val="afff"/>
    <w:qFormat/>
    <w:rsid w:val="00255462"/>
    <w:pPr>
      <w:tabs>
        <w:tab w:val="left" w:pos="420"/>
      </w:tabs>
      <w:spacing w:beforeLines="50" w:before="156" w:afterLines="50" w:after="156"/>
      <w:ind w:left="840" w:firstLineChars="0" w:hanging="420"/>
      <w:jc w:val="left"/>
    </w:pPr>
    <w:rPr>
      <w:b/>
      <w:bCs/>
      <w:color w:val="000000"/>
      <w:sz w:val="24"/>
      <w:szCs w:val="22"/>
    </w:rPr>
  </w:style>
  <w:style w:type="paragraph" w:customStyle="1" w:styleId="afffffffffffffffffffffff3">
    <w:name w:val="内容正文"/>
    <w:basedOn w:val="afff"/>
    <w:qFormat/>
    <w:rsid w:val="00255462"/>
    <w:pPr>
      <w:widowControl w:val="0"/>
      <w:spacing w:line="312" w:lineRule="auto"/>
      <w:ind w:firstLine="425"/>
      <w:jc w:val="both"/>
    </w:pPr>
    <w:rPr>
      <w:rFonts w:ascii="Times New Roman" w:hAnsi="Times New Roman"/>
      <w:color w:val="000000"/>
      <w:kern w:val="2"/>
      <w:sz w:val="24"/>
      <w:szCs w:val="20"/>
      <w:lang w:eastAsia="zh-CN" w:bidi="ar-SA"/>
    </w:rPr>
  </w:style>
  <w:style w:type="paragraph" w:customStyle="1" w:styleId="CharCharCharCharCharChar6">
    <w:name w:val="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2fffd">
    <w:name w:val="文字2"/>
    <w:basedOn w:val="afff"/>
    <w:qFormat/>
    <w:rsid w:val="00255462"/>
    <w:pPr>
      <w:tabs>
        <w:tab w:val="left" w:pos="360"/>
      </w:tabs>
      <w:spacing w:after="80" w:line="320" w:lineRule="exact"/>
      <w:ind w:left="360" w:right="386" w:hangingChars="200" w:hanging="360"/>
    </w:pPr>
    <w:rPr>
      <w:rFonts w:ascii="Times New Roman" w:hAnsi="Times New Roman"/>
      <w:color w:val="000000"/>
      <w:sz w:val="24"/>
      <w:lang w:eastAsia="zh-CN" w:bidi="ar-SA"/>
    </w:rPr>
  </w:style>
  <w:style w:type="paragraph" w:customStyle="1" w:styleId="CharALTZ14">
    <w:name w:val="正文缩进中邮（首行缩进两字）中邮（首行缩进两字） Char特点表正文正文非缩进ALT+Z段1缩进标题4..."/>
    <w:basedOn w:val="afffe"/>
    <w:qFormat/>
    <w:rsid w:val="00255462"/>
    <w:pPr>
      <w:widowControl w:val="0"/>
      <w:spacing w:before="280" w:after="290"/>
      <w:ind w:firstLineChars="200" w:firstLine="200"/>
      <w:jc w:val="both"/>
    </w:pPr>
    <w:rPr>
      <w:rFonts w:ascii="宋体" w:cs="宋体"/>
      <w:color w:val="000000"/>
      <w:kern w:val="2"/>
      <w:szCs w:val="24"/>
      <w:lang w:val="en-US" w:eastAsia="zh-CN" w:bidi="ar-SA"/>
    </w:rPr>
  </w:style>
  <w:style w:type="paragraph" w:customStyle="1" w:styleId="79">
    <w:name w:val="题注7"/>
    <w:qFormat/>
    <w:rsid w:val="00255462"/>
    <w:pPr>
      <w:widowControl w:val="0"/>
      <w:suppressAutoHyphens/>
    </w:pPr>
    <w:rPr>
      <w:rFonts w:ascii="Arial" w:eastAsia="黑体" w:hAnsi="Arial"/>
    </w:rPr>
  </w:style>
  <w:style w:type="paragraph" w:customStyle="1" w:styleId="Char3CharCharCharCharCharCharCharChar2">
    <w:name w:val="Char3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para">
    <w:name w:val="para"/>
    <w:qFormat/>
    <w:rsid w:val="00255462"/>
    <w:pPr>
      <w:tabs>
        <w:tab w:val="left" w:pos="0"/>
        <w:tab w:val="left" w:pos="1440"/>
        <w:tab w:val="left" w:pos="2880"/>
        <w:tab w:val="left" w:pos="4320"/>
      </w:tabs>
      <w:spacing w:before="23" w:after="58" w:line="255" w:lineRule="atLeast"/>
      <w:jc w:val="both"/>
    </w:pPr>
    <w:rPr>
      <w:rFonts w:ascii="Times" w:hAnsi="Times"/>
      <w:snapToGrid w:val="0"/>
      <w:sz w:val="22"/>
      <w:lang w:eastAsia="en-US"/>
    </w:rPr>
  </w:style>
  <w:style w:type="paragraph" w:customStyle="1" w:styleId="afffffffffffffffffffffff4">
    <w:name w:val="表格标题栏"/>
    <w:basedOn w:val="afff"/>
    <w:qFormat/>
    <w:rsid w:val="00255462"/>
    <w:pPr>
      <w:spacing w:before="-1" w:after="-1"/>
      <w:ind w:firstLine="480"/>
      <w:jc w:val="center"/>
    </w:pPr>
    <w:rPr>
      <w:rFonts w:ascii="Arial Unicode MS" w:hAnsi="Arial Unicode MS" w:cs="宋体"/>
      <w:b/>
      <w:bCs/>
      <w:color w:val="000000"/>
      <w:sz w:val="24"/>
      <w:szCs w:val="20"/>
      <w:lang w:eastAsia="zh-CN" w:bidi="ar-SA"/>
    </w:rPr>
  </w:style>
  <w:style w:type="paragraph" w:customStyle="1" w:styleId="xl44">
    <w:name w:val="xl44"/>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4"/>
      <w:szCs w:val="21"/>
      <w:lang w:eastAsia="zh-CN" w:bidi="ar-SA"/>
    </w:rPr>
  </w:style>
  <w:style w:type="paragraph" w:customStyle="1" w:styleId="Style100">
    <w:name w:val="_Style 10"/>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fff4">
    <w:name w:val="文档结构图1"/>
    <w:basedOn w:val="afff"/>
    <w:qFormat/>
    <w:rsid w:val="00255462"/>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1f9">
    <w:name w:val="样式 列表符号项目级别1 + 宋体 四号"/>
    <w:basedOn w:val="1f3"/>
    <w:link w:val="1Chara"/>
    <w:qFormat/>
    <w:rsid w:val="00255462"/>
    <w:pPr>
      <w:tabs>
        <w:tab w:val="clear" w:pos="432"/>
      </w:tabs>
      <w:ind w:left="0" w:firstLine="0"/>
    </w:pPr>
    <w:rPr>
      <w:rFonts w:ascii="宋体" w:eastAsia="Times New Roman" w:hAnsi="宋体"/>
    </w:rPr>
  </w:style>
  <w:style w:type="paragraph" w:customStyle="1" w:styleId="afffffffffffffffffffffff5">
    <w:name w:val="首信标准正文"/>
    <w:basedOn w:val="afff"/>
    <w:qFormat/>
    <w:rsid w:val="00255462"/>
    <w:pPr>
      <w:widowControl w:val="0"/>
      <w:jc w:val="both"/>
    </w:pPr>
    <w:rPr>
      <w:rFonts w:ascii="Tahoma" w:hAnsi="Tahoma"/>
      <w:kern w:val="2"/>
      <w:sz w:val="24"/>
      <w:szCs w:val="20"/>
      <w:lang w:eastAsia="zh-CN" w:bidi="ar-SA"/>
    </w:rPr>
  </w:style>
  <w:style w:type="paragraph" w:customStyle="1" w:styleId="063">
    <w:name w:val="样式 首行缩进:  0.63 厘米"/>
    <w:basedOn w:val="afff"/>
    <w:qFormat/>
    <w:rsid w:val="00255462"/>
    <w:pPr>
      <w:widowControl w:val="0"/>
      <w:ind w:firstLine="357"/>
      <w:jc w:val="both"/>
    </w:pPr>
    <w:rPr>
      <w:rFonts w:ascii="Times New Roman" w:hAnsi="Times New Roman" w:cs="宋体"/>
      <w:color w:val="000000"/>
      <w:kern w:val="2"/>
      <w:sz w:val="24"/>
      <w:szCs w:val="20"/>
      <w:lang w:eastAsia="zh-CN" w:bidi="ar-SA"/>
    </w:rPr>
  </w:style>
  <w:style w:type="paragraph" w:customStyle="1" w:styleId="4h4H4H41H42H43H44H45H46H47H48H49H410H411H42110">
    <w:name w:val="样式 标题 4h4H4H41H42H43H44H45H46H47H48H49H410H411H421...1"/>
    <w:basedOn w:val="40"/>
    <w:qFormat/>
    <w:rsid w:val="00255462"/>
    <w:pPr>
      <w:keepLines/>
      <w:numPr>
        <w:ilvl w:val="0"/>
        <w:numId w:val="0"/>
      </w:numPr>
      <w:tabs>
        <w:tab w:val="left" w:pos="2160"/>
        <w:tab w:val="left" w:pos="2880"/>
      </w:tabs>
      <w:spacing w:before="280" w:after="290" w:line="377" w:lineRule="auto"/>
      <w:ind w:left="2160" w:firstLineChars="200" w:firstLine="200"/>
    </w:pPr>
    <w:rPr>
      <w:rFonts w:ascii="Arial Unicode MS" w:hAnsi="Arial Unicode MS" w:cs="宋体"/>
      <w:color w:val="000000"/>
      <w:sz w:val="28"/>
      <w:szCs w:val="20"/>
      <w:lang w:val="en-US" w:eastAsia="zh-CN" w:bidi="ar-SA"/>
    </w:rPr>
  </w:style>
  <w:style w:type="paragraph" w:customStyle="1" w:styleId="afffffffffffffffffffffff6">
    <w:name w:val="应急正文"/>
    <w:basedOn w:val="afff"/>
    <w:qFormat/>
    <w:rsid w:val="00255462"/>
    <w:pPr>
      <w:widowControl w:val="0"/>
      <w:spacing w:before="280" w:after="290"/>
      <w:ind w:firstLineChars="200" w:firstLine="480"/>
      <w:jc w:val="both"/>
    </w:pPr>
    <w:rPr>
      <w:rFonts w:ascii="宋体" w:hAnsi="宋体"/>
      <w:color w:val="000000"/>
      <w:kern w:val="2"/>
      <w:sz w:val="28"/>
      <w:szCs w:val="22"/>
      <w:lang w:eastAsia="zh-CN" w:bidi="ar-SA"/>
    </w:rPr>
  </w:style>
  <w:style w:type="paragraph" w:customStyle="1" w:styleId="380">
    <w:name w:val="标题 38"/>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afffffffffffffffffffffff7">
    <w:name w:val="图名(五号)"/>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CharChar1CharCharCharCharCharCharCharCharCharCharCharCharCharChar">
    <w:name w:val="Char Char1 Char Char Char Char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3SCD">
    <w:name w:val="3.SCD正文缩进"/>
    <w:basedOn w:val="afff"/>
    <w:qFormat/>
    <w:rsid w:val="00255462"/>
    <w:pPr>
      <w:widowControl w:val="0"/>
      <w:adjustRightInd w:val="0"/>
      <w:ind w:leftChars="100" w:left="240" w:firstLineChars="200" w:firstLine="200"/>
      <w:jc w:val="both"/>
      <w:textAlignment w:val="baseline"/>
    </w:pPr>
    <w:rPr>
      <w:rFonts w:ascii="Times New Roman" w:hAnsi="Times New Roman"/>
      <w:color w:val="000000"/>
      <w:sz w:val="24"/>
      <w:szCs w:val="20"/>
      <w:lang w:eastAsia="zh-CN" w:bidi="ar-SA"/>
    </w:rPr>
  </w:style>
  <w:style w:type="paragraph" w:customStyle="1" w:styleId="my41">
    <w:name w:val="my 标题 4(一)1."/>
    <w:basedOn w:val="afff"/>
    <w:qFormat/>
    <w:rsid w:val="00255462"/>
    <w:pPr>
      <w:tabs>
        <w:tab w:val="left" w:pos="420"/>
      </w:tabs>
      <w:spacing w:before="-1" w:after="-1"/>
      <w:ind w:left="420" w:firstLineChars="236" w:hanging="420"/>
    </w:pPr>
    <w:rPr>
      <w:rFonts w:ascii="宋体" w:hAnsi="宋体" w:cs="宋体"/>
      <w:color w:val="000000"/>
      <w:sz w:val="24"/>
      <w:szCs w:val="28"/>
      <w:lang w:eastAsia="zh-CN" w:bidi="ar-SA"/>
    </w:rPr>
  </w:style>
  <w:style w:type="paragraph" w:customStyle="1" w:styleId="2fffe">
    <w:name w:val="文本块2"/>
    <w:basedOn w:val="afff"/>
    <w:qFormat/>
    <w:rsid w:val="00255462"/>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HTML20">
    <w:name w:val="HTML 地址2"/>
    <w:basedOn w:val="afff"/>
    <w:qFormat/>
    <w:rsid w:val="00255462"/>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afffffffffffffffffffffff8">
    <w:name w:val="列项◆（三级）"/>
    <w:qFormat/>
    <w:rsid w:val="00255462"/>
    <w:pPr>
      <w:tabs>
        <w:tab w:val="left" w:pos="360"/>
        <w:tab w:val="left" w:pos="420"/>
      </w:tabs>
      <w:spacing w:before="280" w:after="290" w:line="377" w:lineRule="auto"/>
    </w:pPr>
    <w:rPr>
      <w:rFonts w:ascii="宋体" w:hAnsi="Times New Roman"/>
      <w:sz w:val="21"/>
    </w:rPr>
  </w:style>
  <w:style w:type="paragraph" w:customStyle="1" w:styleId="4H4PIM4RefHeading1rh1Headingsqlsect1234Firs1">
    <w:name w:val="样式 标题 4H4PIM 4Ref Heading 1rh1Heading sqlsect 1.2.3.4Firs...1"/>
    <w:basedOn w:val="40"/>
    <w:qFormat/>
    <w:rsid w:val="00255462"/>
    <w:pPr>
      <w:widowControl w:val="0"/>
      <w:numPr>
        <w:ilvl w:val="0"/>
        <w:numId w:val="0"/>
      </w:numPr>
      <w:tabs>
        <w:tab w:val="left" w:pos="360"/>
        <w:tab w:val="left" w:pos="720"/>
      </w:tabs>
      <w:spacing w:before="0" w:after="0" w:line="240" w:lineRule="auto"/>
      <w:ind w:left="864" w:rightChars="100" w:right="100" w:hanging="864"/>
    </w:pPr>
    <w:rPr>
      <w:rFonts w:ascii="黑体" w:eastAsia="幼圆" w:hAnsi="Times New Roman" w:cs="宋体"/>
      <w:bCs w:val="0"/>
      <w:color w:val="000000"/>
      <w:kern w:val="2"/>
      <w:sz w:val="28"/>
      <w:szCs w:val="20"/>
      <w:lang w:val="en-US" w:eastAsia="zh-CN" w:bidi="ar-SA"/>
    </w:rPr>
  </w:style>
  <w:style w:type="paragraph" w:customStyle="1" w:styleId="affffffffffffffd">
    <w:name w:val="段"/>
    <w:qFormat/>
    <w:rsid w:val="00255462"/>
    <w:pPr>
      <w:autoSpaceDE w:val="0"/>
      <w:autoSpaceDN w:val="0"/>
      <w:ind w:firstLineChars="200" w:firstLine="200"/>
      <w:jc w:val="both"/>
    </w:pPr>
    <w:rPr>
      <w:rFonts w:ascii="宋体" w:hAnsi="Times New Roman"/>
      <w:sz w:val="21"/>
    </w:rPr>
  </w:style>
  <w:style w:type="character" w:customStyle="1" w:styleId="Char55">
    <w:name w:val="引用 Char5"/>
    <w:uiPriority w:val="29"/>
    <w:rsid w:val="00255462"/>
    <w:rPr>
      <w:rFonts w:ascii="Calibri" w:eastAsia="宋体" w:hAnsi="Calibri" w:cs="Times New Roman"/>
      <w:i/>
      <w:iCs/>
      <w:color w:val="404040"/>
    </w:rPr>
  </w:style>
  <w:style w:type="paragraph" w:customStyle="1" w:styleId="122">
    <w:name w:val="样式 正文1 + 首行缩进:  2 字符2"/>
    <w:basedOn w:val="1fff5"/>
    <w:qFormat/>
    <w:rsid w:val="00255462"/>
    <w:pPr>
      <w:adjustRightInd w:val="0"/>
      <w:spacing w:before="280" w:afterLines="0" w:after="290" w:line="360" w:lineRule="auto"/>
      <w:ind w:firstLineChars="200" w:firstLine="200"/>
    </w:pPr>
    <w:rPr>
      <w:rFonts w:ascii="宋体" w:hAnsi="宋体" w:cs="宋体"/>
      <w:color w:val="000000"/>
    </w:rPr>
  </w:style>
  <w:style w:type="paragraph" w:customStyle="1" w:styleId="1fff5">
    <w:name w:val="正文1"/>
    <w:basedOn w:val="afff"/>
    <w:qFormat/>
    <w:rsid w:val="00255462"/>
    <w:pPr>
      <w:widowControl w:val="0"/>
      <w:spacing w:before="50" w:afterLines="50" w:after="156" w:line="400" w:lineRule="atLeast"/>
      <w:jc w:val="both"/>
    </w:pPr>
    <w:rPr>
      <w:kern w:val="2"/>
      <w:sz w:val="24"/>
      <w:szCs w:val="22"/>
      <w:lang w:eastAsia="zh-CN" w:bidi="ar-SA"/>
    </w:rPr>
  </w:style>
  <w:style w:type="paragraph" w:customStyle="1" w:styleId="410">
    <w:name w:val="列表 41"/>
    <w:basedOn w:val="afff"/>
    <w:qFormat/>
    <w:rsid w:val="00255462"/>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4f4">
    <w:name w:val="仿宋小4"/>
    <w:basedOn w:val="afff"/>
    <w:qFormat/>
    <w:rsid w:val="00255462"/>
    <w:pPr>
      <w:widowControl w:val="0"/>
      <w:adjustRightInd w:val="0"/>
      <w:snapToGrid w:val="0"/>
      <w:spacing w:before="40" w:after="40" w:line="240" w:lineRule="exact"/>
      <w:ind w:firstLine="420"/>
      <w:jc w:val="both"/>
      <w:textAlignment w:val="baseline"/>
    </w:pPr>
    <w:rPr>
      <w:rFonts w:ascii="仿宋_GB2312" w:eastAsia="仿宋_GB2312" w:hAnsi="Times New Roman"/>
      <w:color w:val="000000"/>
      <w:sz w:val="24"/>
      <w:szCs w:val="20"/>
      <w:lang w:eastAsia="zh-CN" w:bidi="ar-SA"/>
    </w:rPr>
  </w:style>
  <w:style w:type="paragraph" w:customStyle="1" w:styleId="CharCharChar1CharCharCharCharCharCharCharCharCharCharCharCharChar1">
    <w:name w:val="Char Char Char1 Char Char Char Char Char Char Char Char Char Char Char Char Ch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ParaCharCharCharCharCharCharChar">
    <w:name w:val="默认段落字体 Para Char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fff6">
    <w:name w:val="标题1级"/>
    <w:basedOn w:val="afff"/>
    <w:qFormat/>
    <w:rsid w:val="00255462"/>
    <w:pPr>
      <w:spacing w:before="-1" w:after="-1"/>
      <w:ind w:firstLine="480"/>
      <w:jc w:val="center"/>
      <w:outlineLvl w:val="0"/>
    </w:pPr>
    <w:rPr>
      <w:rFonts w:ascii="Arial Unicode MS" w:hAnsi="Arial Unicode MS"/>
      <w:b/>
      <w:color w:val="000000"/>
      <w:sz w:val="32"/>
      <w:szCs w:val="32"/>
      <w:lang w:eastAsia="zh-CN" w:bidi="ar-SA"/>
    </w:rPr>
  </w:style>
  <w:style w:type="paragraph" w:customStyle="1" w:styleId="-6">
    <w:name w:val="中海油-正文"/>
    <w:basedOn w:val="afff"/>
    <w:qFormat/>
    <w:rsid w:val="00255462"/>
    <w:pPr>
      <w:widowControl w:val="0"/>
      <w:spacing w:beforeLines="50" w:before="156" w:afterLines="50" w:after="156" w:line="360" w:lineRule="exact"/>
      <w:ind w:firstLineChars="200" w:firstLine="200"/>
      <w:jc w:val="both"/>
    </w:pPr>
    <w:rPr>
      <w:rFonts w:ascii="宋体" w:hAnsi="宋体" w:cs="宋体"/>
      <w:color w:val="000000"/>
      <w:kern w:val="2"/>
      <w:sz w:val="24"/>
      <w:szCs w:val="20"/>
      <w:lang w:eastAsia="zh-CN" w:bidi="ar-SA"/>
    </w:rPr>
  </w:style>
  <w:style w:type="paragraph" w:customStyle="1" w:styleId="2fe">
    <w:name w:val="正文2"/>
    <w:link w:val="Charfff6"/>
    <w:qFormat/>
    <w:rsid w:val="00255462"/>
    <w:pPr>
      <w:widowControl w:val="0"/>
      <w:adjustRightInd w:val="0"/>
      <w:spacing w:line="312" w:lineRule="atLeast"/>
      <w:jc w:val="both"/>
      <w:textAlignment w:val="baseline"/>
    </w:pPr>
    <w:rPr>
      <w:rFonts w:ascii="宋体"/>
      <w:sz w:val="34"/>
    </w:rPr>
  </w:style>
  <w:style w:type="paragraph" w:customStyle="1" w:styleId="xl163">
    <w:name w:val="xl16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1fff7">
    <w:name w:val="正文文本1"/>
    <w:qFormat/>
    <w:rsid w:val="00255462"/>
    <w:pPr>
      <w:keepLines/>
      <w:spacing w:after="120" w:line="220" w:lineRule="atLeast"/>
    </w:pPr>
    <w:rPr>
      <w:rFonts w:ascii="宋体" w:hAnsi="Times New Roman"/>
      <w:lang w:val="en-GB"/>
    </w:rPr>
  </w:style>
  <w:style w:type="paragraph" w:customStyle="1" w:styleId="13-E3-">
    <w:name w:val="13-E3-图名称"/>
    <w:basedOn w:val="12-E3-"/>
    <w:link w:val="13-E3-Char"/>
    <w:qFormat/>
    <w:rsid w:val="00255462"/>
    <w:pPr>
      <w:spacing w:afterLines="50" w:after="156"/>
      <w:ind w:firstLine="0"/>
      <w:jc w:val="center"/>
    </w:pPr>
  </w:style>
  <w:style w:type="paragraph" w:customStyle="1" w:styleId="StyleHeading1Centered">
    <w:name w:val="Style Heading 1 + Centered"/>
    <w:basedOn w:val="11"/>
    <w:qFormat/>
    <w:rsid w:val="00255462"/>
    <w:pPr>
      <w:keepLines/>
      <w:pageBreakBefore/>
      <w:widowControl w:val="0"/>
      <w:numPr>
        <w:numId w:val="0"/>
      </w:numPr>
      <w:tabs>
        <w:tab w:val="left" w:pos="360"/>
        <w:tab w:val="left" w:pos="420"/>
      </w:tabs>
      <w:spacing w:after="120"/>
      <w:ind w:left="642" w:rightChars="100" w:right="100" w:hanging="284"/>
      <w:jc w:val="center"/>
    </w:pPr>
    <w:rPr>
      <w:rFonts w:ascii="Times New Roman" w:hAnsi="Times New Roman"/>
      <w:bCs w:val="0"/>
      <w:color w:val="000000"/>
      <w:kern w:val="44"/>
      <w:sz w:val="44"/>
      <w:szCs w:val="20"/>
      <w:lang w:val="en-US" w:eastAsia="zh-CN" w:bidi="ar-SA"/>
    </w:rPr>
  </w:style>
  <w:style w:type="paragraph" w:customStyle="1" w:styleId="Figure0">
    <w:name w:val="Figure"/>
    <w:basedOn w:val="afff"/>
    <w:qFormat/>
    <w:rsid w:val="00255462"/>
    <w:pPr>
      <w:overflowPunct w:val="0"/>
      <w:autoSpaceDE w:val="0"/>
      <w:autoSpaceDN w:val="0"/>
      <w:adjustRightInd w:val="0"/>
      <w:ind w:firstLine="420"/>
      <w:jc w:val="center"/>
      <w:textAlignment w:val="baseline"/>
    </w:pPr>
    <w:rPr>
      <w:rFonts w:ascii="Times" w:hAnsi="Times"/>
      <w:color w:val="000000"/>
      <w:sz w:val="24"/>
      <w:szCs w:val="20"/>
      <w:lang w:eastAsia="zh-CN" w:bidi="ar-SA"/>
    </w:rPr>
  </w:style>
  <w:style w:type="paragraph" w:customStyle="1" w:styleId="226">
    <w:name w:val="列表 22"/>
    <w:basedOn w:val="afff"/>
    <w:qFormat/>
    <w:rsid w:val="00255462"/>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tb-2">
    <w:name w:val="tb-2"/>
    <w:basedOn w:val="afff"/>
    <w:qFormat/>
    <w:rsid w:val="00255462"/>
    <w:pPr>
      <w:ind w:firstLineChars="200" w:firstLine="480"/>
    </w:pPr>
    <w:rPr>
      <w:rFonts w:ascii="Times New Roman" w:hAnsi="Times New Roman"/>
      <w:color w:val="000000"/>
      <w:sz w:val="24"/>
      <w:lang w:eastAsia="zh-CN" w:bidi="ar-SA"/>
    </w:rPr>
  </w:style>
  <w:style w:type="paragraph" w:customStyle="1" w:styleId="CharChar1CharCharCharCharCharChar5">
    <w:name w:val="Char Char1 Char Char Char Char Char Char5"/>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Char">
    <w:name w:val="Char 字元 Char Char Char Char Char Char Char Char Char Char"/>
    <w:basedOn w:val="afff"/>
    <w:qFormat/>
    <w:rsid w:val="00255462"/>
    <w:pPr>
      <w:spacing w:after="160" w:line="240" w:lineRule="exact"/>
      <w:ind w:firstLine="420"/>
    </w:pPr>
    <w:rPr>
      <w:rFonts w:ascii="Verdana" w:hAnsi="Verdana"/>
      <w:color w:val="000000"/>
      <w:sz w:val="28"/>
      <w:szCs w:val="20"/>
      <w:lang w:bidi="ar-SA"/>
    </w:rPr>
  </w:style>
  <w:style w:type="paragraph" w:customStyle="1" w:styleId="affffffffffffb">
    <w:name w:val="普通正文"/>
    <w:basedOn w:val="afff"/>
    <w:link w:val="Charfffff"/>
    <w:qFormat/>
    <w:rsid w:val="00255462"/>
    <w:pPr>
      <w:widowControl w:val="0"/>
      <w:adjustRightInd w:val="0"/>
      <w:spacing w:before="120" w:after="120"/>
      <w:ind w:firstLine="480"/>
      <w:textAlignment w:val="baseline"/>
    </w:pPr>
    <w:rPr>
      <w:rFonts w:ascii="宋体" w:hAnsi="宋体"/>
      <w:color w:val="000000"/>
      <w:sz w:val="24"/>
      <w:lang w:val="x-none" w:eastAsia="x-none" w:bidi="ar-SA"/>
    </w:rPr>
  </w:style>
  <w:style w:type="paragraph" w:customStyle="1" w:styleId="afffffffffffffffffffffff9">
    <w:name w:val="绘图标准"/>
    <w:basedOn w:val="afff"/>
    <w:qFormat/>
    <w:rsid w:val="00255462"/>
    <w:pPr>
      <w:widowControl w:val="0"/>
      <w:tabs>
        <w:tab w:val="left" w:pos="1699"/>
      </w:tabs>
      <w:spacing w:before="280" w:after="290" w:line="377" w:lineRule="auto"/>
      <w:ind w:left="1699" w:hanging="360"/>
      <w:jc w:val="both"/>
    </w:pPr>
    <w:rPr>
      <w:rFonts w:ascii="Times New Roman" w:eastAsia="新宋体" w:hAnsi="Times New Roman"/>
      <w:color w:val="000000"/>
      <w:sz w:val="28"/>
      <w:szCs w:val="20"/>
      <w:lang w:eastAsia="zh-CN" w:bidi="ar-SA"/>
    </w:rPr>
  </w:style>
  <w:style w:type="paragraph" w:customStyle="1" w:styleId="xl125">
    <w:name w:val="xl12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tabletext1">
    <w:name w:val="tabletext"/>
    <w:basedOn w:val="afff"/>
    <w:qFormat/>
    <w:rsid w:val="00255462"/>
    <w:pPr>
      <w:spacing w:before="280" w:after="290" w:line="300" w:lineRule="atLeast"/>
      <w:ind w:firstLine="420"/>
    </w:pPr>
    <w:rPr>
      <w:rFonts w:ascii="宋体" w:hAnsi="宋体" w:cs="宋体"/>
      <w:color w:val="000000"/>
      <w:sz w:val="18"/>
      <w:szCs w:val="18"/>
      <w:lang w:eastAsia="zh-CN" w:bidi="ar-SA"/>
    </w:rPr>
  </w:style>
  <w:style w:type="paragraph" w:customStyle="1" w:styleId="afffffffffffffffffffffffa">
    <w:name w:val="黑体小初中"/>
    <w:basedOn w:val="my"/>
    <w:qFormat/>
    <w:rsid w:val="00255462"/>
    <w:pPr>
      <w:widowControl/>
      <w:tabs>
        <w:tab w:val="left" w:pos="0"/>
      </w:tabs>
      <w:spacing w:before="156" w:after="156"/>
      <w:ind w:firstLineChars="0" w:firstLine="0"/>
      <w:jc w:val="center"/>
    </w:pPr>
    <w:rPr>
      <w:rFonts w:ascii="黑体" w:eastAsia="黑体" w:hAnsi="宋体"/>
      <w:sz w:val="72"/>
      <w:szCs w:val="72"/>
    </w:rPr>
  </w:style>
  <w:style w:type="paragraph" w:customStyle="1" w:styleId="rabbit">
    <w:name w:val="rabbit"/>
    <w:basedOn w:val="afff"/>
    <w:qFormat/>
    <w:rsid w:val="00255462"/>
    <w:pPr>
      <w:widowControl w:val="0"/>
      <w:ind w:firstLine="420"/>
      <w:jc w:val="both"/>
    </w:pPr>
    <w:rPr>
      <w:rFonts w:ascii="Times New Roman" w:eastAsia="Arial" w:hAnsi="Times New Roman"/>
      <w:b/>
      <w:color w:val="000000"/>
      <w:kern w:val="2"/>
      <w:sz w:val="24"/>
      <w:lang w:eastAsia="zh-CN" w:bidi="ar-SA"/>
    </w:rPr>
  </w:style>
  <w:style w:type="paragraph" w:customStyle="1" w:styleId="afffffffffffffffffffffffb">
    <w:name w:val="仿宋正文"/>
    <w:basedOn w:val="afff"/>
    <w:qFormat/>
    <w:rsid w:val="00255462"/>
    <w:pPr>
      <w:widowControl w:val="0"/>
      <w:adjustRightInd w:val="0"/>
      <w:snapToGrid w:val="0"/>
      <w:ind w:firstLineChars="200" w:firstLine="200"/>
      <w:jc w:val="both"/>
      <w:textAlignment w:val="baseline"/>
    </w:pPr>
    <w:rPr>
      <w:rFonts w:ascii="仿宋_GB2312" w:eastAsia="仿宋_GB2312" w:hAnsi="宋体"/>
      <w:snapToGrid w:val="0"/>
      <w:color w:val="000000"/>
      <w:sz w:val="28"/>
      <w:szCs w:val="28"/>
      <w:lang w:eastAsia="zh-CN" w:bidi="ar-SA"/>
    </w:rPr>
  </w:style>
  <w:style w:type="paragraph" w:customStyle="1" w:styleId="afffffffffffffffffffffffc">
    <w:name w:val="!封面小标题"/>
    <w:qFormat/>
    <w:rsid w:val="00255462"/>
    <w:pPr>
      <w:spacing w:before="156" w:after="156" w:line="360" w:lineRule="auto"/>
      <w:ind w:firstLine="480"/>
      <w:jc w:val="center"/>
    </w:pPr>
    <w:rPr>
      <w:rFonts w:ascii="Arial Unicode MS" w:eastAsia="黑体" w:hAnsi="Arial Unicode MS"/>
      <w:kern w:val="2"/>
      <w:sz w:val="36"/>
      <w:szCs w:val="36"/>
    </w:rPr>
  </w:style>
  <w:style w:type="paragraph" w:customStyle="1" w:styleId="afffffffffffffffffffffffd">
    <w:name w:val="目次、索引正文"/>
    <w:qFormat/>
    <w:rsid w:val="00255462"/>
    <w:pPr>
      <w:spacing w:before="280" w:after="290" w:line="320" w:lineRule="exact"/>
      <w:jc w:val="both"/>
    </w:pPr>
    <w:rPr>
      <w:rFonts w:ascii="宋体" w:hAnsi="Times New Roman"/>
      <w:sz w:val="21"/>
    </w:rPr>
  </w:style>
  <w:style w:type="paragraph" w:customStyle="1" w:styleId="afffffffffffffffffffffd">
    <w:name w:val="一级条标题"/>
    <w:basedOn w:val="afffffffffffffffffffffffe"/>
    <w:next w:val="affffffffffffffd"/>
    <w:qFormat/>
    <w:rsid w:val="00255462"/>
    <w:pPr>
      <w:spacing w:beforeLines="0" w:before="0" w:afterLines="0" w:after="0"/>
      <w:outlineLvl w:val="2"/>
    </w:pPr>
  </w:style>
  <w:style w:type="paragraph" w:customStyle="1" w:styleId="afffffffffffffffffffffffe">
    <w:name w:val="章标题"/>
    <w:next w:val="affffffffffffffd"/>
    <w:qFormat/>
    <w:rsid w:val="00255462"/>
    <w:pPr>
      <w:spacing w:beforeLines="50" w:before="156" w:afterLines="50" w:after="156"/>
      <w:jc w:val="both"/>
      <w:outlineLvl w:val="1"/>
    </w:pPr>
    <w:rPr>
      <w:rFonts w:ascii="黑体" w:eastAsia="黑体" w:hAnsi="Times New Roman"/>
      <w:sz w:val="21"/>
    </w:rPr>
  </w:style>
  <w:style w:type="paragraph" w:customStyle="1" w:styleId="CustomerName">
    <w:name w:val="Customer Name"/>
    <w:qFormat/>
    <w:rsid w:val="00255462"/>
    <w:pPr>
      <w:framePr w:hSpace="181" w:wrap="around" w:vAnchor="text" w:hAnchor="margin" w:x="126" w:y="1"/>
    </w:pPr>
    <w:rPr>
      <w:rFonts w:ascii="仿宋_GB2312" w:hAnsi="宋体"/>
      <w:b/>
      <w:color w:val="00637A"/>
      <w:sz w:val="44"/>
      <w:szCs w:val="44"/>
      <w:lang w:eastAsia="en-US"/>
    </w:rPr>
  </w:style>
  <w:style w:type="paragraph" w:customStyle="1" w:styleId="2TimesNewRoman12">
    <w:name w:val="样式 标题 2 + (西文) Times New Roman (中文) 宋体 (符号) 宋体 小二 段前: 12 磅 ..."/>
    <w:basedOn w:val="24"/>
    <w:qFormat/>
    <w:rsid w:val="00255462"/>
    <w:pPr>
      <w:keepLines/>
      <w:numPr>
        <w:ilvl w:val="0"/>
        <w:numId w:val="0"/>
      </w:numPr>
      <w:tabs>
        <w:tab w:val="left" w:pos="840"/>
        <w:tab w:val="left" w:pos="1320"/>
      </w:tabs>
      <w:spacing w:before="100" w:beforeAutospacing="1" w:after="100" w:afterAutospacing="1"/>
      <w:ind w:left="1320" w:hanging="420"/>
    </w:pPr>
    <w:rPr>
      <w:rFonts w:ascii="Times New Roman" w:hAnsi="宋体" w:cs="宋体"/>
      <w:i w:val="0"/>
      <w:iCs w:val="0"/>
      <w:color w:val="000000"/>
      <w:kern w:val="2"/>
      <w:sz w:val="36"/>
      <w:szCs w:val="20"/>
      <w:lang w:val="en-US" w:eastAsia="zh-CN" w:bidi="ar-SA"/>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CharChar2Char2">
    <w:name w:val="Char Char2 Char2"/>
    <w:basedOn w:val="affff0"/>
    <w:qFormat/>
    <w:rsid w:val="00255462"/>
    <w:pPr>
      <w:widowControl w:val="0"/>
      <w:shd w:val="clear" w:color="auto" w:fill="000080"/>
      <w:ind w:firstLine="420"/>
      <w:jc w:val="both"/>
    </w:pPr>
    <w:rPr>
      <w:rFonts w:ascii="Calibri"/>
      <w:color w:val="000000"/>
      <w:sz w:val="24"/>
      <w:szCs w:val="22"/>
      <w:lang w:val="en-US" w:eastAsia="zh-CN"/>
    </w:rPr>
  </w:style>
  <w:style w:type="paragraph" w:customStyle="1" w:styleId="Index">
    <w:name w:val="Index"/>
    <w:basedOn w:val="afff"/>
    <w:qFormat/>
    <w:rsid w:val="00255462"/>
    <w:pPr>
      <w:widowControl w:val="0"/>
      <w:suppressLineNumbers/>
      <w:suppressAutoHyphens/>
      <w:ind w:firstLine="420"/>
      <w:jc w:val="both"/>
    </w:pPr>
    <w:rPr>
      <w:rFonts w:ascii="Times New Roman" w:hAnsi="Times New Roman" w:cs="Tahoma"/>
      <w:color w:val="000000"/>
      <w:kern w:val="1"/>
      <w:sz w:val="24"/>
      <w:lang w:eastAsia="ar-SA" w:bidi="ar-SA"/>
    </w:rPr>
  </w:style>
  <w:style w:type="paragraph" w:customStyle="1" w:styleId="liyi">
    <w:name w:val="liyi_正文"/>
    <w:basedOn w:val="0"/>
    <w:link w:val="liyiChar"/>
    <w:qFormat/>
    <w:rsid w:val="00255462"/>
    <w:pPr>
      <w:ind w:firstLine="480"/>
    </w:pPr>
    <w:rPr>
      <w:rFonts w:cs="Times New Roman"/>
      <w:color w:val="000000"/>
      <w:kern w:val="0"/>
      <w:lang w:val="x-none" w:eastAsia="x-none"/>
    </w:rPr>
  </w:style>
  <w:style w:type="paragraph" w:customStyle="1" w:styleId="affffffffffffffffffffffff">
    <w:name w:val="工程建设表标题"/>
    <w:basedOn w:val="affffffffffffffffff4"/>
    <w:next w:val="afffe"/>
    <w:qFormat/>
    <w:rsid w:val="00255462"/>
    <w:pPr>
      <w:tabs>
        <w:tab w:val="clear" w:pos="735"/>
        <w:tab w:val="clear" w:pos="1680"/>
        <w:tab w:val="left" w:pos="3360"/>
      </w:tabs>
      <w:ind w:left="3360"/>
      <w:jc w:val="center"/>
      <w:outlineLvl w:val="9"/>
    </w:pPr>
    <w:rPr>
      <w:b/>
    </w:rPr>
  </w:style>
  <w:style w:type="paragraph" w:customStyle="1" w:styleId="2ff2">
    <w:name w:val="样式 首行缩进:  2 字符"/>
    <w:basedOn w:val="afff"/>
    <w:link w:val="2Char12"/>
    <w:qFormat/>
    <w:rsid w:val="00255462"/>
    <w:pPr>
      <w:widowControl w:val="0"/>
      <w:ind w:firstLineChars="200" w:firstLine="480"/>
      <w:jc w:val="both"/>
    </w:pPr>
    <w:rPr>
      <w:color w:val="000000"/>
      <w:sz w:val="24"/>
      <w:szCs w:val="20"/>
      <w:lang w:val="x-none" w:eastAsia="x-none" w:bidi="ar-SA"/>
    </w:rPr>
  </w:style>
  <w:style w:type="paragraph" w:customStyle="1" w:styleId="jkm99">
    <w:name w:val="jkm99"/>
    <w:basedOn w:val="jkm8"/>
    <w:semiHidden/>
    <w:qFormat/>
    <w:rsid w:val="00255462"/>
    <w:pPr>
      <w:numPr>
        <w:ilvl w:val="8"/>
        <w:numId w:val="39"/>
      </w:numPr>
      <w:tabs>
        <w:tab w:val="clear" w:pos="1418"/>
        <w:tab w:val="left" w:pos="1584"/>
      </w:tabs>
      <w:outlineLvl w:val="8"/>
    </w:pPr>
    <w:rPr>
      <w:rFonts w:cs="宋体"/>
      <w:bCs/>
    </w:rPr>
  </w:style>
  <w:style w:type="paragraph" w:customStyle="1" w:styleId="SZF">
    <w:name w:val="SZF项目正文"/>
    <w:basedOn w:val="afff"/>
    <w:link w:val="SZFChar"/>
    <w:qFormat/>
    <w:rsid w:val="00255462"/>
    <w:pPr>
      <w:widowControl w:val="0"/>
      <w:spacing w:line="300" w:lineRule="auto"/>
      <w:ind w:firstLineChars="200" w:firstLine="480"/>
      <w:jc w:val="both"/>
    </w:pPr>
    <w:rPr>
      <w:rFonts w:ascii="宋体" w:hAnsi="宋体"/>
      <w:color w:val="000000"/>
      <w:sz w:val="24"/>
      <w:szCs w:val="20"/>
      <w:lang w:val="x-none" w:eastAsia="x-none" w:bidi="ar-SA"/>
    </w:rPr>
  </w:style>
  <w:style w:type="paragraph" w:customStyle="1" w:styleId="list2">
    <w:name w:val="list2"/>
    <w:basedOn w:val="list1"/>
    <w:qFormat/>
    <w:rsid w:val="00255462"/>
    <w:pPr>
      <w:tabs>
        <w:tab w:val="clear" w:pos="720"/>
        <w:tab w:val="left" w:pos="425"/>
        <w:tab w:val="left" w:pos="475"/>
      </w:tabs>
      <w:spacing w:beforeLines="200" w:before="624"/>
      <w:ind w:left="475" w:hanging="475"/>
      <w:outlineLvl w:val="1"/>
    </w:pPr>
    <w:rPr>
      <w:sz w:val="24"/>
      <w:szCs w:val="24"/>
    </w:rPr>
  </w:style>
  <w:style w:type="paragraph" w:customStyle="1" w:styleId="affffffffffffffffffffffff0">
    <w:name w:val="一级无标题条"/>
    <w:basedOn w:val="afff"/>
    <w:qFormat/>
    <w:rsid w:val="00255462"/>
    <w:pPr>
      <w:widowControl w:val="0"/>
      <w:spacing w:line="240" w:lineRule="auto"/>
      <w:jc w:val="both"/>
    </w:pPr>
    <w:rPr>
      <w:rFonts w:ascii="Times New Roman" w:hAnsi="Times New Roman" w:cs="Angsana New"/>
      <w:kern w:val="2"/>
      <w:lang w:eastAsia="zh-CN" w:bidi="ar-SA"/>
    </w:rPr>
  </w:style>
  <w:style w:type="character" w:customStyle="1" w:styleId="Char4f3">
    <w:name w:val="明显引用 Char4"/>
    <w:uiPriority w:val="30"/>
    <w:rsid w:val="00255462"/>
    <w:rPr>
      <w:rFonts w:ascii="Calibri" w:eastAsia="宋体" w:hAnsi="Calibri" w:cs="Times New Roman"/>
      <w:i/>
      <w:iCs/>
      <w:color w:val="5B9BD5"/>
    </w:rPr>
  </w:style>
  <w:style w:type="paragraph" w:customStyle="1" w:styleId="1fff8">
    <w:name w:val="寄信人地址1"/>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affffffffffffffffffffffff1">
    <w:name w:val="图形位置"/>
    <w:basedOn w:val="afff"/>
    <w:next w:val="afff"/>
    <w:qFormat/>
    <w:rsid w:val="00255462"/>
    <w:pPr>
      <w:widowControl w:val="0"/>
      <w:spacing w:line="240" w:lineRule="auto"/>
      <w:jc w:val="both"/>
    </w:pPr>
    <w:rPr>
      <w:rFonts w:ascii="Times New Roman" w:eastAsia="仿宋_GB2312" w:hAnsi="Times New Roman"/>
      <w:kern w:val="2"/>
      <w:sz w:val="28"/>
      <w:lang w:eastAsia="zh-CN" w:bidi="ar-SA"/>
    </w:rPr>
  </w:style>
  <w:style w:type="paragraph" w:customStyle="1" w:styleId="affffffffffffffffffffffff2">
    <w:name w:val="表正文左"/>
    <w:qFormat/>
    <w:rsid w:val="00255462"/>
    <w:rPr>
      <w:rFonts w:ascii="Arial" w:hAnsi="Arial"/>
      <w:kern w:val="2"/>
      <w:sz w:val="18"/>
      <w:szCs w:val="24"/>
    </w:rPr>
  </w:style>
  <w:style w:type="paragraph" w:customStyle="1" w:styleId="affffffffffffffffffffffff3">
    <w:name w:val="正文表格"/>
    <w:basedOn w:val="afffb"/>
    <w:next w:val="afffb"/>
    <w:qFormat/>
    <w:rsid w:val="00255462"/>
    <w:pPr>
      <w:widowControl w:val="0"/>
      <w:autoSpaceDE w:val="0"/>
      <w:autoSpaceDN w:val="0"/>
      <w:adjustRightInd w:val="0"/>
      <w:ind w:firstLine="420"/>
    </w:pPr>
    <w:rPr>
      <w:rFonts w:cs="Arial"/>
      <w:bCs/>
      <w:i w:val="0"/>
      <w:iCs w:val="0"/>
      <w:color w:val="000000"/>
      <w:kern w:val="2"/>
      <w:szCs w:val="21"/>
      <w:lang w:val="en-US" w:eastAsia="zh-CN" w:bidi="ar-SA"/>
    </w:rPr>
  </w:style>
  <w:style w:type="paragraph" w:customStyle="1" w:styleId="list3">
    <w:name w:val="list3"/>
    <w:basedOn w:val="list2"/>
    <w:qFormat/>
    <w:rsid w:val="00255462"/>
    <w:pPr>
      <w:tabs>
        <w:tab w:val="clear" w:pos="425"/>
        <w:tab w:val="clear" w:pos="475"/>
        <w:tab w:val="left" w:pos="950"/>
        <w:tab w:val="left" w:pos="1265"/>
      </w:tabs>
      <w:spacing w:beforeLines="100" w:before="312"/>
      <w:ind w:left="950" w:hanging="420"/>
      <w:outlineLvl w:val="2"/>
    </w:pPr>
  </w:style>
  <w:style w:type="paragraph" w:customStyle="1" w:styleId="IBM">
    <w:name w:val="IBM 正文"/>
    <w:basedOn w:val="afff"/>
    <w:qFormat/>
    <w:rsid w:val="00255462"/>
    <w:pPr>
      <w:widowControl w:val="0"/>
      <w:spacing w:line="400" w:lineRule="exact"/>
      <w:jc w:val="both"/>
    </w:pPr>
    <w:rPr>
      <w:rFonts w:ascii="Times New Roman" w:hAnsi="Times New Roman"/>
      <w:spacing w:val="20"/>
      <w:kern w:val="2"/>
      <w:sz w:val="24"/>
      <w:szCs w:val="20"/>
      <w:lang w:eastAsia="zh-CN" w:bidi="ar-SA"/>
    </w:rPr>
  </w:style>
  <w:style w:type="paragraph" w:customStyle="1" w:styleId="CharCharCharCharCharCharChar5">
    <w:name w:val="Char Char Char Char Char Char Char5"/>
    <w:basedOn w:val="afff"/>
    <w:qFormat/>
    <w:rsid w:val="00255462"/>
    <w:pPr>
      <w:widowControl w:val="0"/>
      <w:ind w:firstLine="420"/>
      <w:jc w:val="both"/>
    </w:pPr>
    <w:rPr>
      <w:rFonts w:ascii="Tahoma" w:hAnsi="Tahoma" w:cs="仿宋_GB2312"/>
      <w:color w:val="000000"/>
      <w:kern w:val="2"/>
      <w:sz w:val="24"/>
      <w:szCs w:val="28"/>
      <w:lang w:eastAsia="zh-CN" w:bidi="ar-SA"/>
    </w:rPr>
  </w:style>
  <w:style w:type="paragraph" w:customStyle="1" w:styleId="affffffffffffffffffffffff4">
    <w:name w:val="页脚文字"/>
    <w:basedOn w:val="afff"/>
    <w:qFormat/>
    <w:rsid w:val="00255462"/>
    <w:pPr>
      <w:widowControl w:val="0"/>
      <w:pBdr>
        <w:top w:val="single" w:sz="6" w:space="1" w:color="auto"/>
      </w:pBdr>
      <w:spacing w:before="280" w:after="290"/>
      <w:ind w:firstLine="510"/>
      <w:jc w:val="both"/>
    </w:pPr>
    <w:rPr>
      <w:rFonts w:ascii="Times New Roman" w:hAnsi="Times New Roman"/>
      <w:color w:val="000000"/>
      <w:kern w:val="2"/>
      <w:sz w:val="24"/>
      <w:szCs w:val="20"/>
      <w:lang w:eastAsia="zh-CN" w:bidi="ar-SA"/>
    </w:rPr>
  </w:style>
  <w:style w:type="paragraph" w:customStyle="1" w:styleId="affffffffffffffffffffffff5">
    <w:name w:val="_封面标题"/>
    <w:basedOn w:val="afffffff1"/>
    <w:qFormat/>
    <w:rsid w:val="00255462"/>
    <w:pPr>
      <w:jc w:val="center"/>
    </w:pPr>
    <w:rPr>
      <w:rFonts w:eastAsia="黑体"/>
      <w:sz w:val="52"/>
    </w:rPr>
  </w:style>
  <w:style w:type="paragraph" w:customStyle="1" w:styleId="aa8">
    <w:name w:val="aa8"/>
    <w:basedOn w:val="a80"/>
    <w:qFormat/>
    <w:rsid w:val="00255462"/>
    <w:pPr>
      <w:tabs>
        <w:tab w:val="clear" w:pos="1418"/>
        <w:tab w:val="clear" w:pos="3840"/>
        <w:tab w:val="left" w:pos="0"/>
      </w:tabs>
    </w:pPr>
    <w:rPr>
      <w:rFonts w:eastAsia="宋体"/>
      <w:b/>
      <w:sz w:val="24"/>
      <w:szCs w:val="24"/>
    </w:rPr>
  </w:style>
  <w:style w:type="paragraph" w:customStyle="1" w:styleId="MY1GB231211410">
    <w:name w:val="样式MY1 仿宋_GB2312 四号 首行缩进:  1.14 厘米 行距: 最小值 10 磅"/>
    <w:basedOn w:val="afff"/>
    <w:qFormat/>
    <w:rsid w:val="00255462"/>
    <w:pPr>
      <w:spacing w:before="-1" w:after="-1" w:line="200" w:lineRule="atLeast"/>
      <w:ind w:firstLine="645"/>
    </w:pPr>
    <w:rPr>
      <w:rFonts w:ascii="仿宋_GB2312" w:eastAsia="仿宋_GB2312" w:hAnsi="Times New Roman" w:cs="宋体"/>
      <w:color w:val="000000"/>
      <w:sz w:val="28"/>
      <w:szCs w:val="20"/>
      <w:lang w:eastAsia="zh-CN" w:bidi="ar-SA"/>
    </w:rPr>
  </w:style>
  <w:style w:type="paragraph" w:customStyle="1" w:styleId="a80">
    <w:name w:val="a8"/>
    <w:basedOn w:val="8"/>
    <w:link w:val="a8Char"/>
    <w:qFormat/>
    <w:rsid w:val="00255462"/>
    <w:pPr>
      <w:keepNext/>
      <w:keepLines/>
      <w:widowControl w:val="0"/>
      <w:numPr>
        <w:numId w:val="0"/>
      </w:numPr>
      <w:tabs>
        <w:tab w:val="left" w:pos="1418"/>
        <w:tab w:val="left" w:pos="3840"/>
      </w:tabs>
      <w:adjustRightInd w:val="0"/>
      <w:spacing w:after="64" w:line="320" w:lineRule="atLeast"/>
      <w:ind w:left="3840" w:hanging="1440"/>
      <w:textAlignment w:val="baseline"/>
    </w:pPr>
    <w:rPr>
      <w:rFonts w:ascii="宋体" w:eastAsia="黑体" w:hAnsi="宋体"/>
      <w:i w:val="0"/>
      <w:iCs w:val="0"/>
      <w:color w:val="000000"/>
      <w:sz w:val="20"/>
      <w:szCs w:val="20"/>
      <w:lang w:eastAsia="x-none" w:bidi="ar-SA"/>
    </w:rPr>
  </w:style>
  <w:style w:type="paragraph" w:customStyle="1" w:styleId="2h2Level2TopicHeadingHD2Heading2HiddenHeading21">
    <w:name w:val="样式 标题 2h2Level 2 Topic HeadingHD2Heading 2 HiddenHeading 2 ...1"/>
    <w:basedOn w:val="60"/>
    <w:next w:val="66CharCharChar6Char16CharChar1h6Third"/>
    <w:qFormat/>
    <w:rsid w:val="00255462"/>
    <w:pPr>
      <w:keepNext/>
      <w:keepLines/>
      <w:widowControl w:val="0"/>
      <w:numPr>
        <w:numId w:val="40"/>
      </w:numPr>
      <w:tabs>
        <w:tab w:val="left" w:pos="3060"/>
      </w:tabs>
      <w:spacing w:after="64" w:line="320" w:lineRule="auto"/>
      <w:ind w:left="0" w:firstLine="0"/>
      <w:jc w:val="both"/>
    </w:pPr>
    <w:rPr>
      <w:rFonts w:ascii="Arial" w:eastAsia="黑体" w:hAnsi="Arial"/>
      <w:color w:val="000000"/>
      <w:kern w:val="2"/>
      <w:sz w:val="28"/>
      <w:szCs w:val="28"/>
      <w:lang w:val="en-US" w:eastAsia="zh-CN" w:bidi="ar-SA"/>
    </w:rPr>
  </w:style>
  <w:style w:type="paragraph" w:customStyle="1" w:styleId="66CharCharChar6Char16CharChar1h6Third">
    <w:name w:val="样式 标题 6标题 6 Char Char Char标题 6 Char1标题 6 Char Char1h6Third..."/>
    <w:basedOn w:val="60"/>
    <w:qFormat/>
    <w:rsid w:val="00255462"/>
    <w:pPr>
      <w:keepNext/>
      <w:keepLines/>
      <w:widowControl w:val="0"/>
      <w:numPr>
        <w:numId w:val="0"/>
      </w:numPr>
      <w:tabs>
        <w:tab w:val="left" w:pos="3000"/>
      </w:tabs>
      <w:spacing w:after="64" w:line="320" w:lineRule="auto"/>
      <w:ind w:left="3000" w:hanging="420"/>
      <w:jc w:val="both"/>
    </w:pPr>
    <w:rPr>
      <w:rFonts w:ascii="Arial" w:eastAsia="黑体" w:hAnsi="Arial" w:cs="宋体"/>
      <w:kern w:val="2"/>
      <w:sz w:val="28"/>
      <w:szCs w:val="20"/>
      <w:lang w:val="en-US" w:eastAsia="zh-CN" w:bidi="ar-SA"/>
    </w:rPr>
  </w:style>
  <w:style w:type="paragraph" w:customStyle="1" w:styleId="xl28">
    <w:name w:val="xl28"/>
    <w:basedOn w:val="afff"/>
    <w:qFormat/>
    <w:rsid w:val="00255462"/>
    <w:pPr>
      <w:pBdr>
        <w:left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fffffffffffffff6">
    <w:name w:val="表格纵标题"/>
    <w:basedOn w:val="afff"/>
    <w:qFormat/>
    <w:rsid w:val="00255462"/>
    <w:pPr>
      <w:widowControl w:val="0"/>
      <w:spacing w:beforeLines="20" w:before="62" w:afterLines="20" w:after="62"/>
      <w:ind w:firstLine="420"/>
      <w:jc w:val="both"/>
    </w:pPr>
    <w:rPr>
      <w:rFonts w:ascii="Times New Roman" w:hAnsi="宋体"/>
      <w:color w:val="000000"/>
      <w:kern w:val="2"/>
      <w:sz w:val="24"/>
      <w:lang w:eastAsia="zh-CN" w:bidi="ar-SA"/>
    </w:rPr>
  </w:style>
  <w:style w:type="paragraph" w:customStyle="1" w:styleId="Char112">
    <w:name w:val="Char112"/>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fffffff7">
    <w:name w:val="项目"/>
    <w:basedOn w:val="afff"/>
    <w:qFormat/>
    <w:rsid w:val="00255462"/>
    <w:pPr>
      <w:ind w:firstLineChars="200" w:firstLine="480"/>
      <w:jc w:val="both"/>
    </w:pPr>
    <w:rPr>
      <w:rFonts w:ascii="Times New Roman" w:hAnsi="Times New Roman"/>
      <w:color w:val="000000"/>
      <w:sz w:val="24"/>
      <w:lang w:eastAsia="zh-CN" w:bidi="ar-SA"/>
    </w:rPr>
  </w:style>
  <w:style w:type="paragraph" w:customStyle="1" w:styleId="affffffffffffffffffffffff8">
    <w:name w:val="标题二"/>
    <w:basedOn w:val="24"/>
    <w:next w:val="afffb"/>
    <w:qFormat/>
    <w:rsid w:val="00255462"/>
    <w:pPr>
      <w:keepLines/>
      <w:widowControl w:val="0"/>
      <w:numPr>
        <w:numId w:val="0"/>
      </w:numPr>
      <w:tabs>
        <w:tab w:val="left" w:pos="567"/>
      </w:tabs>
      <w:spacing w:before="260" w:after="260" w:line="416" w:lineRule="auto"/>
      <w:ind w:left="567" w:hanging="567"/>
      <w:jc w:val="both"/>
    </w:pPr>
    <w:rPr>
      <w:rFonts w:ascii="Times New Roman" w:hAnsi="Times New Roman"/>
      <w:i w:val="0"/>
      <w:iCs w:val="0"/>
      <w:kern w:val="2"/>
      <w:sz w:val="32"/>
      <w:szCs w:val="32"/>
      <w:lang w:val="en-US" w:eastAsia="zh-CN" w:bidi="ar-SA"/>
    </w:rPr>
  </w:style>
  <w:style w:type="paragraph" w:customStyle="1" w:styleId="affffffffffffffffffffffff9">
    <w:name w:val="...."/>
    <w:basedOn w:val="afff"/>
    <w:next w:val="afff"/>
    <w:uiPriority w:val="99"/>
    <w:qFormat/>
    <w:rsid w:val="00255462"/>
    <w:pPr>
      <w:widowControl w:val="0"/>
      <w:autoSpaceDE w:val="0"/>
      <w:autoSpaceDN w:val="0"/>
      <w:adjustRightInd w:val="0"/>
      <w:spacing w:before="50"/>
      <w:ind w:firstLine="420"/>
    </w:pPr>
    <w:rPr>
      <w:rFonts w:ascii="Verdana" w:hAnsi="Verdana"/>
      <w:color w:val="000000"/>
      <w:sz w:val="24"/>
      <w:lang w:eastAsia="zh-CN" w:bidi="ar-SA"/>
    </w:rPr>
  </w:style>
  <w:style w:type="paragraph" w:customStyle="1" w:styleId="defaultfont">
    <w:name w:val="defaultfont"/>
    <w:basedOn w:val="afff"/>
    <w:qFormat/>
    <w:rsid w:val="00255462"/>
    <w:pPr>
      <w:spacing w:before="100" w:beforeAutospacing="1" w:after="100" w:afterAutospacing="1" w:line="240" w:lineRule="auto"/>
    </w:pPr>
    <w:rPr>
      <w:rFonts w:ascii="Arial" w:eastAsia="Arial Unicode MS" w:hAnsi="Arial" w:cs="Arial"/>
      <w:szCs w:val="21"/>
      <w:lang w:eastAsia="zh-CN" w:bidi="ar-SA"/>
    </w:rPr>
  </w:style>
  <w:style w:type="paragraph" w:customStyle="1" w:styleId="xl118">
    <w:name w:val="xl118"/>
    <w:basedOn w:val="afff"/>
    <w:qFormat/>
    <w:rsid w:val="00255462"/>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Char18CharCharChar">
    <w:name w:val="Char18 Char Char Char"/>
    <w:basedOn w:val="afff"/>
    <w:qFormat/>
    <w:rsid w:val="00255462"/>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xl110">
    <w:name w:val="xl110"/>
    <w:basedOn w:val="afff"/>
    <w:qFormat/>
    <w:rsid w:val="00255462"/>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5">
    <w:name w:val="样式1）"/>
    <w:basedOn w:val="afff"/>
    <w:qFormat/>
    <w:rsid w:val="00255462"/>
    <w:pPr>
      <w:widowControl w:val="0"/>
      <w:numPr>
        <w:numId w:val="41"/>
      </w:numPr>
      <w:tabs>
        <w:tab w:val="clear" w:pos="432"/>
        <w:tab w:val="left" w:pos="360"/>
      </w:tabs>
      <w:autoSpaceDE w:val="0"/>
      <w:autoSpaceDN w:val="0"/>
      <w:adjustRightInd w:val="0"/>
      <w:spacing w:before="280" w:after="290"/>
      <w:ind w:left="0" w:firstLine="0"/>
    </w:pPr>
    <w:rPr>
      <w:rFonts w:ascii="宋体" w:hAnsi="宋体"/>
      <w:color w:val="000000"/>
      <w:kern w:val="2"/>
      <w:sz w:val="24"/>
      <w:lang w:eastAsia="zh-CN" w:bidi="ar-SA"/>
    </w:rPr>
  </w:style>
  <w:style w:type="paragraph" w:customStyle="1" w:styleId="Bullets1">
    <w:name w:val="Bullets 1"/>
    <w:basedOn w:val="BodyCopy"/>
    <w:qFormat/>
    <w:rsid w:val="00255462"/>
    <w:pPr>
      <w:numPr>
        <w:numId w:val="42"/>
      </w:numPr>
      <w:tabs>
        <w:tab w:val="clear" w:pos="680"/>
        <w:tab w:val="left" w:pos="360"/>
      </w:tabs>
      <w:spacing w:before="0" w:after="0"/>
      <w:ind w:left="288" w:hanging="288"/>
    </w:pPr>
    <w:rPr>
      <w:bCs/>
    </w:rPr>
  </w:style>
  <w:style w:type="paragraph" w:customStyle="1" w:styleId="Char1CharCharCharCharCharChar">
    <w:name w:val="Char1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Normal-TOC">
    <w:name w:val="Normal - TOC"/>
    <w:basedOn w:val="afff"/>
    <w:qFormat/>
    <w:rsid w:val="00255462"/>
    <w:pPr>
      <w:spacing w:before="280" w:after="290" w:line="377" w:lineRule="auto"/>
      <w:ind w:firstLine="420"/>
    </w:pPr>
    <w:rPr>
      <w:rFonts w:ascii="Times New Roman" w:hAnsi="Times New Roman"/>
      <w:color w:val="000000"/>
      <w:sz w:val="22"/>
      <w:szCs w:val="20"/>
      <w:lang w:bidi="ar-SA"/>
    </w:rPr>
  </w:style>
  <w:style w:type="paragraph" w:customStyle="1" w:styleId="affffffffffffffffffffffffa">
    <w:name w:val="二封标题"/>
    <w:basedOn w:val="afff"/>
    <w:qFormat/>
    <w:rsid w:val="00255462"/>
    <w:pPr>
      <w:widowControl w:val="0"/>
      <w:spacing w:line="300" w:lineRule="auto"/>
      <w:ind w:firstLine="420"/>
      <w:jc w:val="center"/>
    </w:pPr>
    <w:rPr>
      <w:rFonts w:ascii="宋体" w:hAnsi="宋体" w:cs="宋体"/>
      <w:b/>
      <w:bCs/>
      <w:color w:val="000000"/>
      <w:kern w:val="2"/>
      <w:sz w:val="72"/>
      <w:szCs w:val="20"/>
      <w:lang w:eastAsia="zh-CN" w:bidi="ar-SA"/>
    </w:rPr>
  </w:style>
  <w:style w:type="paragraph" w:customStyle="1" w:styleId="227">
    <w:name w:val="样式 正文首行缩进 2 + 行距: 2 倍行距"/>
    <w:basedOn w:val="2f9"/>
    <w:qFormat/>
    <w:rsid w:val="00255462"/>
    <w:pPr>
      <w:spacing w:after="0" w:line="360" w:lineRule="auto"/>
      <w:ind w:left="200" w:firstLine="200"/>
    </w:pPr>
    <w:rPr>
      <w:color w:val="000000"/>
    </w:rPr>
  </w:style>
  <w:style w:type="paragraph" w:customStyle="1" w:styleId="-1">
    <w:name w:val="正文-带编号1)"/>
    <w:basedOn w:val="afff"/>
    <w:qFormat/>
    <w:rsid w:val="00255462"/>
    <w:pPr>
      <w:widowControl w:val="0"/>
      <w:numPr>
        <w:numId w:val="43"/>
      </w:numPr>
      <w:tabs>
        <w:tab w:val="left" w:pos="360"/>
      </w:tabs>
      <w:spacing w:before="280" w:after="290" w:line="400" w:lineRule="exact"/>
      <w:ind w:left="0" w:firstLine="0"/>
      <w:jc w:val="both"/>
    </w:pPr>
    <w:rPr>
      <w:rFonts w:ascii="宋体" w:hAnsi="宋体"/>
      <w:color w:val="000000"/>
      <w:kern w:val="2"/>
      <w:sz w:val="24"/>
      <w:lang w:eastAsia="zh-CN" w:bidi="ar-SA"/>
    </w:rPr>
  </w:style>
  <w:style w:type="paragraph" w:customStyle="1" w:styleId="27">
    <w:name w:val="方案列表2"/>
    <w:basedOn w:val="afff"/>
    <w:qFormat/>
    <w:rsid w:val="00255462"/>
    <w:pPr>
      <w:widowControl w:val="0"/>
      <w:numPr>
        <w:numId w:val="44"/>
      </w:numPr>
      <w:tabs>
        <w:tab w:val="left" w:pos="874"/>
      </w:tabs>
      <w:adjustRightInd w:val="0"/>
      <w:snapToGrid w:val="0"/>
      <w:spacing w:before="120"/>
      <w:ind w:firstLineChars="225" w:firstLine="225"/>
      <w:jc w:val="both"/>
    </w:pPr>
    <w:rPr>
      <w:rFonts w:ascii="宋体" w:hAnsi="Times New Roman" w:cs="宋体"/>
      <w:color w:val="000000"/>
      <w:sz w:val="24"/>
      <w:lang w:val="zh-CN" w:eastAsia="zh-CN" w:bidi="ar-SA"/>
    </w:rPr>
  </w:style>
  <w:style w:type="paragraph" w:customStyle="1" w:styleId="xl241">
    <w:name w:val="xl241"/>
    <w:basedOn w:val="afff"/>
    <w:qFormat/>
    <w:rsid w:val="00255462"/>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228">
    <w:name w:val="样式 首行缩进:  2 字符2"/>
    <w:basedOn w:val="afff"/>
    <w:qFormat/>
    <w:rsid w:val="00255462"/>
    <w:pPr>
      <w:spacing w:before="120" w:after="-1"/>
      <w:ind w:firstLineChars="200" w:firstLine="200"/>
    </w:pPr>
    <w:rPr>
      <w:rFonts w:ascii="Times New Roman" w:hAnsi="Times New Roman" w:cs="宋体"/>
      <w:color w:val="000000"/>
      <w:sz w:val="24"/>
      <w:szCs w:val="20"/>
      <w:lang w:eastAsia="zh-CN" w:bidi="ar-SA"/>
    </w:rPr>
  </w:style>
  <w:style w:type="paragraph" w:customStyle="1" w:styleId="affffffffffffffffffffffffb">
    <w:name w:val="方欣插图说明"/>
    <w:basedOn w:val="afff"/>
    <w:qFormat/>
    <w:rsid w:val="00255462"/>
    <w:pPr>
      <w:spacing w:before="-1" w:after="-1"/>
      <w:ind w:firstLineChars="200" w:firstLine="200"/>
      <w:jc w:val="center"/>
    </w:pPr>
    <w:rPr>
      <w:rFonts w:ascii="Book Antiqua" w:hAnsi="Book Antiqua" w:cs="宋体"/>
      <w:color w:val="000000"/>
      <w:sz w:val="24"/>
      <w:szCs w:val="20"/>
      <w:lang w:eastAsia="zh-CN" w:bidi="ar-SA"/>
    </w:rPr>
  </w:style>
  <w:style w:type="paragraph" w:customStyle="1" w:styleId="xl106">
    <w:name w:val="xl106"/>
    <w:basedOn w:val="afff"/>
    <w:qFormat/>
    <w:rsid w:val="00255462"/>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affffffffffffffffffffffffc">
    <w:name w:val="标号"/>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CharCharCharChar1CharCharCharCharCharCharCharCharCharCharChar1">
    <w:name w:val="Char Char Char Char1 Char Char Char Char Char 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xl152">
    <w:name w:val="xl15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4"/>
      <w:szCs w:val="21"/>
      <w:lang w:eastAsia="zh-CN" w:bidi="ar-SA"/>
    </w:rPr>
  </w:style>
  <w:style w:type="paragraph" w:customStyle="1" w:styleId="7a">
    <w:name w:val="7级目录"/>
    <w:basedOn w:val="70"/>
    <w:next w:val="afff"/>
    <w:semiHidden/>
    <w:qFormat/>
    <w:rsid w:val="00255462"/>
    <w:pPr>
      <w:keepNext/>
      <w:keepLines/>
      <w:numPr>
        <w:numId w:val="0"/>
      </w:numPr>
      <w:tabs>
        <w:tab w:val="left" w:pos="0"/>
        <w:tab w:val="left" w:pos="42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val="en-US" w:eastAsia="zh-CN" w:bidi="ar-SA"/>
    </w:rPr>
  </w:style>
  <w:style w:type="paragraph" w:customStyle="1" w:styleId="4New">
    <w:name w:val="标题 4 New"/>
    <w:basedOn w:val="NewNewNewNew"/>
    <w:next w:val="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NewNewNewNew">
    <w:name w:val="正文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affffffffffffffffffffffffd">
    <w:name w:val="图文标题"/>
    <w:basedOn w:val="afff"/>
    <w:qFormat/>
    <w:rsid w:val="00255462"/>
    <w:pPr>
      <w:widowControl w:val="0"/>
      <w:tabs>
        <w:tab w:val="left" w:pos="4480"/>
      </w:tabs>
      <w:adjustRightInd w:val="0"/>
      <w:spacing w:before="280" w:after="290"/>
      <w:ind w:firstLine="420"/>
      <w:jc w:val="center"/>
    </w:pPr>
    <w:rPr>
      <w:rFonts w:ascii="宋体" w:hAnsi="宋体"/>
      <w:color w:val="000000"/>
      <w:kern w:val="2"/>
      <w:sz w:val="24"/>
      <w:szCs w:val="21"/>
      <w:lang w:eastAsia="zh-CN" w:bidi="ar-SA"/>
    </w:rPr>
  </w:style>
  <w:style w:type="paragraph" w:customStyle="1" w:styleId="Char3CharCharCharCharCharCharCharCharChar1">
    <w:name w:val="Char3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sideh">
    <w:name w:val="sideh"/>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1fff9">
    <w:name w:val="科维正文1"/>
    <w:basedOn w:val="afff"/>
    <w:qFormat/>
    <w:rsid w:val="00255462"/>
    <w:pPr>
      <w:spacing w:beforeLines="50" w:before="156" w:afterLines="50" w:after="156"/>
      <w:ind w:firstLineChars="200" w:firstLine="480"/>
    </w:pPr>
    <w:rPr>
      <w:rFonts w:ascii="Times New Roman" w:hAnsi="Times New Roman"/>
      <w:color w:val="000000"/>
      <w:sz w:val="24"/>
      <w:lang w:bidi="ar-SA"/>
    </w:rPr>
  </w:style>
  <w:style w:type="paragraph" w:customStyle="1" w:styleId="affffffffffffffffffffffffe">
    <w:name w:val="强调文字"/>
    <w:basedOn w:val="afff"/>
    <w:qFormat/>
    <w:rsid w:val="00255462"/>
    <w:pPr>
      <w:spacing w:before="-1" w:after="-1"/>
      <w:ind w:firstLineChars="200" w:firstLine="200"/>
    </w:pPr>
    <w:rPr>
      <w:rFonts w:ascii="Times New Roman" w:hAnsi="Times New Roman"/>
      <w:b/>
      <w:color w:val="000000"/>
      <w:sz w:val="24"/>
      <w:szCs w:val="21"/>
      <w:u w:val="dottedHeavy"/>
      <w:lang w:eastAsia="zh-CN" w:bidi="ar-SA"/>
    </w:rPr>
  </w:style>
  <w:style w:type="paragraph" w:customStyle="1" w:styleId="et18">
    <w:name w:val="et18"/>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bottom"/>
    </w:pPr>
    <w:rPr>
      <w:rFonts w:ascii="宋体" w:hAnsi="宋体" w:cs="宋体"/>
      <w:color w:val="000000"/>
      <w:sz w:val="20"/>
      <w:szCs w:val="20"/>
      <w:lang w:eastAsia="zh-CN" w:bidi="ar-SA"/>
    </w:rPr>
  </w:style>
  <w:style w:type="paragraph" w:customStyle="1" w:styleId="229">
    <w:name w:val="正文首行缩进 22"/>
    <w:basedOn w:val="4f2"/>
    <w:qFormat/>
    <w:rsid w:val="00255462"/>
    <w:pPr>
      <w:spacing w:after="120" w:line="240" w:lineRule="auto"/>
      <w:ind w:leftChars="200" w:left="420" w:firstLine="420"/>
    </w:pPr>
    <w:rPr>
      <w:szCs w:val="21"/>
    </w:rPr>
  </w:style>
  <w:style w:type="paragraph" w:customStyle="1" w:styleId="Heading2">
    <w:name w:val="*Heading 2"/>
    <w:next w:val="BodyText"/>
    <w:qFormat/>
    <w:rsid w:val="00255462"/>
    <w:pPr>
      <w:keepNext/>
      <w:keepLines/>
      <w:numPr>
        <w:ilvl w:val="1"/>
        <w:numId w:val="38"/>
      </w:numPr>
      <w:tabs>
        <w:tab w:val="clear" w:pos="2700"/>
        <w:tab w:val="left" w:pos="540"/>
      </w:tabs>
      <w:spacing w:before="240" w:after="120"/>
      <w:ind w:left="540" w:hanging="540"/>
      <w:outlineLvl w:val="1"/>
    </w:pPr>
    <w:rPr>
      <w:rFonts w:ascii="Arial" w:hAnsi="Arial"/>
      <w:b/>
      <w:sz w:val="24"/>
      <w:szCs w:val="24"/>
    </w:rPr>
  </w:style>
  <w:style w:type="paragraph" w:customStyle="1" w:styleId="1DocAccptChapterNbrPIM1H1123321Title1aa1">
    <w:name w:val="样式 标题 1DocAccpt(Chapter Nbr)PIM 1H1123321Title1卷标题aa章标题...1"/>
    <w:basedOn w:val="11"/>
    <w:qFormat/>
    <w:rsid w:val="00255462"/>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Style77">
    <w:name w:val="_Style 77"/>
    <w:basedOn w:val="afff"/>
    <w:semiHidden/>
    <w:qFormat/>
    <w:rsid w:val="00255462"/>
    <w:pPr>
      <w:adjustRightInd w:val="0"/>
      <w:spacing w:before="-1" w:after="-1"/>
      <w:ind w:firstLine="480"/>
    </w:pPr>
    <w:rPr>
      <w:rFonts w:ascii="Arial Unicode MS" w:hAnsi="Arial Unicode MS"/>
      <w:color w:val="000000"/>
      <w:sz w:val="18"/>
      <w:szCs w:val="20"/>
      <w:lang w:eastAsia="zh-CN" w:bidi="ar-SA"/>
    </w:rPr>
  </w:style>
  <w:style w:type="paragraph" w:customStyle="1" w:styleId="511">
    <w:name w:val="样式 标题 5 + 段前: 1 行 段后: 1 行"/>
    <w:basedOn w:val="5"/>
    <w:qFormat/>
    <w:rsid w:val="00255462"/>
    <w:pPr>
      <w:keepNext/>
      <w:keepLines/>
      <w:widowControl w:val="0"/>
      <w:numPr>
        <w:numId w:val="0"/>
      </w:numPr>
      <w:tabs>
        <w:tab w:val="left" w:pos="584"/>
      </w:tabs>
      <w:spacing w:beforeLines="100" w:before="312" w:afterLines="100" w:after="312"/>
      <w:jc w:val="both"/>
    </w:pPr>
    <w:rPr>
      <w:rFonts w:ascii="Arial" w:eastAsia="黑体" w:hAnsi="Arial" w:cs="宋体"/>
      <w:b w:val="0"/>
      <w:bCs w:val="0"/>
      <w:i w:val="0"/>
      <w:iCs w:val="0"/>
      <w:color w:val="000000"/>
      <w:spacing w:val="10"/>
      <w:kern w:val="2"/>
      <w:sz w:val="24"/>
      <w:szCs w:val="24"/>
      <w:lang w:val="en-US" w:eastAsia="zh-CN" w:bidi="ar-SA"/>
    </w:rPr>
  </w:style>
  <w:style w:type="paragraph" w:customStyle="1" w:styleId="1fffa">
    <w:name w:val="结束语1"/>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xl19">
    <w:name w:val="xl1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pPr>
    <w:rPr>
      <w:rFonts w:ascii="宋体" w:hAnsi="宋体" w:cs="宋体"/>
      <w:b/>
      <w:bCs/>
      <w:color w:val="000000"/>
      <w:sz w:val="20"/>
      <w:szCs w:val="20"/>
      <w:lang w:eastAsia="zh-CN" w:bidi="ar-SA"/>
    </w:rPr>
  </w:style>
  <w:style w:type="paragraph" w:customStyle="1" w:styleId="xl245">
    <w:name w:val="xl24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6">
    <w:name w:val="样式 宋体 加粗 段后: 6 磅"/>
    <w:basedOn w:val="afff"/>
    <w:qFormat/>
    <w:rsid w:val="00255462"/>
    <w:pPr>
      <w:numPr>
        <w:numId w:val="45"/>
      </w:numPr>
      <w:tabs>
        <w:tab w:val="clear" w:pos="420"/>
        <w:tab w:val="left" w:pos="360"/>
      </w:tabs>
      <w:spacing w:before="-1" w:after="120"/>
      <w:ind w:left="0" w:firstLineChars="200" w:firstLine="200"/>
    </w:pPr>
    <w:rPr>
      <w:rFonts w:ascii="宋体" w:hAnsi="宋体" w:cs="宋体"/>
      <w:b/>
      <w:bCs/>
      <w:color w:val="000000"/>
      <w:sz w:val="24"/>
      <w:szCs w:val="20"/>
      <w:lang w:eastAsia="zh-CN" w:bidi="ar-SA"/>
    </w:rPr>
  </w:style>
  <w:style w:type="paragraph" w:customStyle="1" w:styleId="FinePrint">
    <w:name w:val="Fine Print"/>
    <w:basedOn w:val="BodyCopy"/>
    <w:qFormat/>
    <w:rsid w:val="00255462"/>
    <w:pPr>
      <w:pBdr>
        <w:top w:val="single" w:sz="12" w:space="1" w:color="auto"/>
      </w:pBdr>
      <w:jc w:val="both"/>
    </w:pPr>
    <w:rPr>
      <w:spacing w:val="4"/>
      <w:kern w:val="12"/>
      <w:sz w:val="12"/>
    </w:rPr>
  </w:style>
  <w:style w:type="paragraph" w:customStyle="1" w:styleId="xl418">
    <w:name w:val="xl41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BodyCOV">
    <w:name w:val="Body_COV"/>
    <w:basedOn w:val="afffb"/>
    <w:qFormat/>
    <w:rsid w:val="00255462"/>
    <w:pPr>
      <w:spacing w:before="120" w:after="120" w:line="240" w:lineRule="atLeast"/>
      <w:ind w:left="432" w:firstLine="420"/>
      <w:jc w:val="both"/>
    </w:pPr>
    <w:rPr>
      <w:rFonts w:ascii="Arial" w:hAnsi="Arial"/>
      <w:i w:val="0"/>
      <w:iCs w:val="0"/>
      <w:color w:val="000000"/>
      <w:sz w:val="18"/>
      <w:szCs w:val="22"/>
      <w:lang w:val="en-US" w:bidi="ar-SA"/>
    </w:rPr>
  </w:style>
  <w:style w:type="paragraph" w:customStyle="1" w:styleId="BodyTextIndentBold">
    <w:name w:val="Body Text Indent Bold"/>
    <w:basedOn w:val="afff9"/>
    <w:qFormat/>
    <w:rsid w:val="00255462"/>
    <w:pPr>
      <w:tabs>
        <w:tab w:val="left" w:pos="720"/>
        <w:tab w:val="right" w:pos="5760"/>
      </w:tabs>
      <w:spacing w:before="60"/>
      <w:ind w:leftChars="343" w:left="720"/>
      <w:jc w:val="both"/>
    </w:pPr>
    <w:rPr>
      <w:rFonts w:ascii="Times New Roman" w:hAnsi="Times New Roman"/>
      <w:b/>
      <w:color w:val="000000"/>
      <w:lang w:val="en-GB" w:eastAsia="zh-CN" w:bidi="ar-SA"/>
    </w:rPr>
  </w:style>
  <w:style w:type="paragraph" w:customStyle="1" w:styleId="CharCharChar1CharCharCharChar2">
    <w:name w:val="Char Char Char1 Char Char Char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wellhope0">
    <w:name w:val="wellhope插图"/>
    <w:basedOn w:val="70"/>
    <w:next w:val="afff"/>
    <w:qFormat/>
    <w:rsid w:val="00255462"/>
    <w:pPr>
      <w:keepNext/>
      <w:keepLines/>
      <w:widowControl w:val="0"/>
      <w:numPr>
        <w:numId w:val="0"/>
      </w:numPr>
      <w:tabs>
        <w:tab w:val="left" w:pos="1296"/>
      </w:tabs>
      <w:spacing w:before="156" w:after="156" w:line="319" w:lineRule="auto"/>
      <w:ind w:left="1296" w:hanging="1296"/>
      <w:jc w:val="both"/>
    </w:pPr>
    <w:rPr>
      <w:rFonts w:ascii="Times New Roman" w:eastAsia="黑体" w:hAnsi="Times New Roman"/>
      <w:b/>
      <w:color w:val="000000"/>
      <w:kern w:val="2"/>
      <w:sz w:val="28"/>
      <w:lang w:val="en-US" w:eastAsia="zh-CN" w:bidi="ar-SA"/>
    </w:rPr>
  </w:style>
  <w:style w:type="paragraph" w:customStyle="1" w:styleId="affffffffffe">
    <w:name w:val="奥格正文格式"/>
    <w:basedOn w:val="afff"/>
    <w:link w:val="Charfffc"/>
    <w:qFormat/>
    <w:rsid w:val="00255462"/>
    <w:pPr>
      <w:widowControl w:val="0"/>
      <w:adjustRightInd w:val="0"/>
      <w:ind w:firstLineChars="200" w:firstLine="200"/>
      <w:jc w:val="both"/>
    </w:pPr>
    <w:rPr>
      <w:color w:val="000000"/>
      <w:sz w:val="24"/>
      <w:lang w:val="x-none" w:eastAsia="x-none" w:bidi="ar-SA"/>
    </w:rPr>
  </w:style>
  <w:style w:type="paragraph" w:customStyle="1" w:styleId="217">
    <w:name w:val="样式 标题 2 + 宋体1"/>
    <w:basedOn w:val="24"/>
    <w:qFormat/>
    <w:rsid w:val="00255462"/>
    <w:pPr>
      <w:keepLines/>
      <w:numPr>
        <w:ilvl w:val="0"/>
        <w:numId w:val="0"/>
      </w:numPr>
      <w:tabs>
        <w:tab w:val="left" w:pos="425"/>
        <w:tab w:val="left" w:pos="840"/>
      </w:tabs>
      <w:spacing w:beforeLines="50" w:before="156" w:after="-1"/>
      <w:ind w:left="425" w:hanging="420"/>
      <w:jc w:val="both"/>
    </w:pPr>
    <w:rPr>
      <w:rFonts w:ascii="宋体" w:hAnsi="宋体"/>
      <w:i w:val="0"/>
      <w:iCs w:val="0"/>
      <w:color w:val="000000"/>
      <w:kern w:val="2"/>
      <w:sz w:val="30"/>
      <w:szCs w:val="30"/>
      <w:lang w:val="en-US" w:eastAsia="zh-CN" w:bidi="ar-SA"/>
    </w:rPr>
  </w:style>
  <w:style w:type="paragraph" w:customStyle="1" w:styleId="1H1Heading0H2TimesNewRoman">
    <w:name w:val="样式 标题 1H1Heading 0H2 + (西文) Times New Roman(中文) 黑体小三行距: 多倍..."/>
    <w:basedOn w:val="11"/>
    <w:qFormat/>
    <w:rsid w:val="00255462"/>
    <w:pPr>
      <w:keepLines/>
      <w:pageBreakBefore/>
      <w:widowControl w:val="0"/>
      <w:numPr>
        <w:numId w:val="0"/>
      </w:numPr>
      <w:tabs>
        <w:tab w:val="left" w:pos="360"/>
      </w:tabs>
      <w:spacing w:before="340" w:after="330" w:line="240" w:lineRule="auto"/>
      <w:ind w:left="284" w:rightChars="100" w:right="100" w:hanging="284"/>
      <w:jc w:val="center"/>
    </w:pPr>
    <w:rPr>
      <w:rFonts w:ascii="Times New Roman" w:hAnsi="Times New Roman"/>
      <w:bCs w:val="0"/>
      <w:color w:val="000000"/>
      <w:kern w:val="44"/>
      <w:sz w:val="44"/>
      <w:szCs w:val="20"/>
      <w:lang w:val="en-US" w:eastAsia="zh-CN" w:bidi="ar-SA"/>
    </w:rPr>
  </w:style>
  <w:style w:type="paragraph" w:customStyle="1" w:styleId="afd">
    <w:name w:val="并列点"/>
    <w:basedOn w:val="afff"/>
    <w:qFormat/>
    <w:rsid w:val="00255462"/>
    <w:pPr>
      <w:numPr>
        <w:numId w:val="46"/>
      </w:numPr>
      <w:tabs>
        <w:tab w:val="clear" w:pos="1474"/>
        <w:tab w:val="left" w:pos="360"/>
        <w:tab w:val="left" w:pos="1260"/>
      </w:tabs>
      <w:adjustRightInd w:val="0"/>
      <w:snapToGrid w:val="0"/>
      <w:spacing w:before="280" w:after="290" w:line="300" w:lineRule="auto"/>
      <w:ind w:left="0" w:firstLine="0"/>
      <w:textAlignment w:val="baseline"/>
    </w:pPr>
    <w:rPr>
      <w:rFonts w:ascii="Times New Roman" w:hAnsi="Times New Roman"/>
      <w:color w:val="000000"/>
      <w:sz w:val="24"/>
      <w:szCs w:val="20"/>
      <w:lang w:eastAsia="zh-CN" w:bidi="ar-SA"/>
    </w:rPr>
  </w:style>
  <w:style w:type="paragraph" w:customStyle="1" w:styleId="5h5BlockLabelH5PIM5dashdsddBodyTextRbu2">
    <w:name w:val="样式 标题 5h5Block LabelH5PIM 5第四层条dashdsddBody Text (R)bu...2"/>
    <w:basedOn w:val="5"/>
    <w:qFormat/>
    <w:rsid w:val="00255462"/>
    <w:pPr>
      <w:keepNext/>
      <w:numPr>
        <w:ilvl w:val="0"/>
        <w:numId w:val="0"/>
      </w:numPr>
      <w:tabs>
        <w:tab w:val="left" w:pos="1008"/>
        <w:tab w:val="left" w:pos="2250"/>
        <w:tab w:val="left" w:pos="2580"/>
        <w:tab w:val="left" w:pos="3600"/>
      </w:tabs>
      <w:spacing w:before="0" w:after="40"/>
      <w:ind w:left="2580" w:hanging="1008"/>
    </w:pPr>
    <w:rPr>
      <w:rFonts w:ascii="Arial" w:eastAsia="黑体" w:hAnsi="Arial"/>
      <w:bCs w:val="0"/>
      <w:i w:val="0"/>
      <w:iCs w:val="0"/>
      <w:color w:val="000000"/>
      <w:szCs w:val="20"/>
      <w:lang w:val="en-US" w:eastAsia="zh-CN" w:bidi="ar-SA"/>
    </w:rPr>
  </w:style>
  <w:style w:type="paragraph" w:customStyle="1" w:styleId="050">
    <w:name w:val="样式 普通正文 + 首行缩进:  0.5 厘米"/>
    <w:basedOn w:val="affffffffffffb"/>
    <w:qFormat/>
    <w:rsid w:val="00255462"/>
    <w:pPr>
      <w:adjustRightInd/>
      <w:spacing w:before="0" w:after="0" w:line="300" w:lineRule="auto"/>
      <w:ind w:firstLine="454"/>
      <w:jc w:val="both"/>
      <w:textAlignment w:val="auto"/>
    </w:pPr>
    <w:rPr>
      <w:rFonts w:ascii="Times New Roman" w:hAnsi="Times New Roman" w:cs="宋体"/>
      <w:szCs w:val="20"/>
    </w:rPr>
  </w:style>
  <w:style w:type="paragraph" w:customStyle="1" w:styleId="xl198">
    <w:name w:val="xl198"/>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
    <w:name w:val="缺省文本"/>
    <w:basedOn w:val="afff"/>
    <w:qFormat/>
    <w:rsid w:val="00255462"/>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5f1">
    <w:name w:val="5级"/>
    <w:basedOn w:val="5"/>
    <w:qFormat/>
    <w:rsid w:val="00255462"/>
    <w:pPr>
      <w:keepNext/>
      <w:keepLines/>
      <w:widowControl w:val="0"/>
      <w:numPr>
        <w:numId w:val="0"/>
      </w:numPr>
      <w:tabs>
        <w:tab w:val="left" w:pos="584"/>
      </w:tabs>
      <w:spacing w:before="120" w:after="120"/>
      <w:ind w:left="2100" w:hanging="420"/>
    </w:pPr>
    <w:rPr>
      <w:rFonts w:ascii="Times New Roman" w:hAnsi="Times New Roman"/>
      <w:b w:val="0"/>
      <w:i w:val="0"/>
      <w:iCs w:val="0"/>
      <w:color w:val="000000"/>
      <w:kern w:val="2"/>
      <w:sz w:val="24"/>
      <w:szCs w:val="24"/>
      <w:lang w:val="en-US" w:eastAsia="zh-CN" w:bidi="ar-SA"/>
    </w:rPr>
  </w:style>
  <w:style w:type="paragraph" w:customStyle="1" w:styleId="Def1">
    <w:name w:val="样式 Def1 首行缩进"/>
    <w:basedOn w:val="afff"/>
    <w:qFormat/>
    <w:rsid w:val="00255462"/>
    <w:pPr>
      <w:widowControl w:val="0"/>
      <w:ind w:firstLine="560"/>
      <w:jc w:val="both"/>
    </w:pPr>
    <w:rPr>
      <w:rFonts w:ascii="Times New Roman" w:eastAsia="仿宋_GB2312" w:hAnsi="Times New Roman"/>
      <w:color w:val="000000"/>
      <w:kern w:val="2"/>
      <w:sz w:val="24"/>
      <w:lang w:eastAsia="zh-CN" w:bidi="ar-SA"/>
    </w:rPr>
  </w:style>
  <w:style w:type="paragraph" w:customStyle="1" w:styleId="1fffb">
    <w:name w:val="列出段落1"/>
    <w:basedOn w:val="afff"/>
    <w:qFormat/>
    <w:rsid w:val="00255462"/>
    <w:pPr>
      <w:widowControl w:val="0"/>
      <w:spacing w:line="240" w:lineRule="auto"/>
      <w:ind w:firstLineChars="200" w:firstLine="420"/>
      <w:jc w:val="both"/>
    </w:pPr>
    <w:rPr>
      <w:rFonts w:ascii="Times New Roman" w:hAnsi="Times New Roman" w:cs="Angsana New"/>
      <w:kern w:val="2"/>
      <w:lang w:eastAsia="zh-CN" w:bidi="ar-SA"/>
    </w:rPr>
  </w:style>
  <w:style w:type="paragraph" w:customStyle="1" w:styleId="4bulletblbbh4H400">
    <w:name w:val="样式 标题 4bulletblbbh4H4 + 左侧:  0 厘米 首行缩进:  0 厘米"/>
    <w:basedOn w:val="40"/>
    <w:qFormat/>
    <w:rsid w:val="00255462"/>
    <w:pPr>
      <w:keepLines/>
      <w:widowControl w:val="0"/>
      <w:numPr>
        <w:ilvl w:val="0"/>
        <w:numId w:val="0"/>
      </w:numPr>
      <w:tabs>
        <w:tab w:val="left" w:pos="2880"/>
      </w:tabs>
      <w:spacing w:before="0" w:after="0"/>
      <w:ind w:left="864" w:hanging="864"/>
      <w:jc w:val="both"/>
    </w:pPr>
    <w:rPr>
      <w:rFonts w:ascii="Arial" w:hAnsi="Arial"/>
      <w:color w:val="000000"/>
      <w:kern w:val="2"/>
      <w:sz w:val="24"/>
      <w:szCs w:val="20"/>
      <w:lang w:val="en-US" w:eastAsia="zh-CN" w:bidi="ar-SA"/>
    </w:rPr>
  </w:style>
  <w:style w:type="paragraph" w:customStyle="1" w:styleId="font17">
    <w:name w:val="font17"/>
    <w:basedOn w:val="afff"/>
    <w:qFormat/>
    <w:rsid w:val="00255462"/>
    <w:pPr>
      <w:spacing w:before="100" w:beforeAutospacing="1" w:after="100" w:afterAutospacing="1"/>
      <w:ind w:firstLine="420"/>
    </w:pPr>
    <w:rPr>
      <w:rFonts w:ascii="宋体" w:hAnsi="宋体" w:cs="宋体"/>
      <w:color w:val="000000"/>
      <w:sz w:val="26"/>
      <w:szCs w:val="26"/>
      <w:lang w:eastAsia="zh-CN" w:bidi="ar-SA"/>
    </w:rPr>
  </w:style>
  <w:style w:type="paragraph" w:customStyle="1" w:styleId="3e">
    <w:name w:val="教育台标题3"/>
    <w:basedOn w:val="30"/>
    <w:link w:val="3Char6"/>
    <w:qFormat/>
    <w:rsid w:val="00255462"/>
    <w:pPr>
      <w:keepLines/>
      <w:widowControl w:val="0"/>
      <w:numPr>
        <w:ilvl w:val="0"/>
        <w:numId w:val="0"/>
      </w:numPr>
      <w:tabs>
        <w:tab w:val="left" w:pos="720"/>
      </w:tabs>
      <w:spacing w:before="260" w:after="260"/>
      <w:ind w:left="1440" w:hanging="1440"/>
      <w:jc w:val="both"/>
    </w:pPr>
    <w:rPr>
      <w:rFonts w:ascii="宋体" w:hAnsi="宋体"/>
      <w:b w:val="0"/>
      <w:color w:val="000000"/>
      <w:sz w:val="24"/>
      <w:szCs w:val="24"/>
      <w:lang w:eastAsia="x-none" w:bidi="ar-SA"/>
    </w:rPr>
  </w:style>
  <w:style w:type="paragraph" w:customStyle="1" w:styleId="afffffffffffffffffffffffff0">
    <w:name w:val="带符号正文加粗"/>
    <w:basedOn w:val="afff"/>
    <w:qFormat/>
    <w:rsid w:val="00255462"/>
    <w:pPr>
      <w:tabs>
        <w:tab w:val="left" w:pos="620"/>
      </w:tabs>
      <w:spacing w:before="120" w:after="120"/>
      <w:ind w:left="620" w:firstLineChars="236" w:hanging="420"/>
    </w:pPr>
    <w:rPr>
      <w:rFonts w:ascii="宋体" w:hAnsi="宋体" w:cs="宋体"/>
      <w:b/>
      <w:bCs/>
      <w:color w:val="000000"/>
      <w:sz w:val="24"/>
      <w:szCs w:val="28"/>
      <w:lang w:eastAsia="zh-CN" w:bidi="ar-SA"/>
    </w:rPr>
  </w:style>
  <w:style w:type="paragraph" w:customStyle="1" w:styleId="3H3Heading3-oldLevel3HeadHeadingh33rdlevellev">
    <w:name w:val="样式 标题 3H3Heading 3 - oldLevel 3 HeadHeadingh33rd levellev..."/>
    <w:basedOn w:val="30"/>
    <w:qFormat/>
    <w:rsid w:val="00255462"/>
    <w:pPr>
      <w:keepLines/>
      <w:widowControl w:val="0"/>
      <w:numPr>
        <w:ilvl w:val="0"/>
        <w:numId w:val="0"/>
      </w:numPr>
      <w:tabs>
        <w:tab w:val="left" w:pos="2160"/>
      </w:tabs>
      <w:spacing w:before="260" w:after="260" w:line="416" w:lineRule="auto"/>
      <w:ind w:left="720" w:hanging="720"/>
      <w:jc w:val="both"/>
    </w:pPr>
    <w:rPr>
      <w:rFonts w:ascii="宋体" w:hAnsi="宋体" w:cs="宋体"/>
      <w:color w:val="000000"/>
      <w:kern w:val="2"/>
      <w:sz w:val="32"/>
      <w:szCs w:val="20"/>
      <w:lang w:val="en-US" w:eastAsia="zh-CN" w:bidi="ar-SA"/>
    </w:rPr>
  </w:style>
  <w:style w:type="paragraph" w:customStyle="1" w:styleId="22CharH2sl21stLevelHeadh12Heading2Hiddenh">
    <w:name w:val="样式 标题 2文件标题2 CharH2sl21st Level Headh12Heading 2 Hiddenh..."/>
    <w:basedOn w:val="24"/>
    <w:qFormat/>
    <w:rsid w:val="00255462"/>
    <w:pPr>
      <w:keepLines/>
      <w:widowControl w:val="0"/>
      <w:numPr>
        <w:ilvl w:val="0"/>
        <w:numId w:val="0"/>
      </w:numPr>
      <w:tabs>
        <w:tab w:val="left" w:pos="840"/>
        <w:tab w:val="left" w:pos="1322"/>
      </w:tabs>
      <w:spacing w:before="260" w:after="260" w:line="415" w:lineRule="auto"/>
      <w:ind w:left="840" w:hanging="420"/>
      <w:jc w:val="both"/>
    </w:pPr>
    <w:rPr>
      <w:rFonts w:ascii="宋体" w:hAnsi="宋体" w:cs="宋体"/>
      <w:bCs w:val="0"/>
      <w:i w:val="0"/>
      <w:iCs w:val="0"/>
      <w:color w:val="000000"/>
      <w:kern w:val="2"/>
      <w:sz w:val="36"/>
      <w:szCs w:val="20"/>
      <w:lang w:val="en-US" w:eastAsia="zh-CN" w:bidi="ar-SA"/>
    </w:rPr>
  </w:style>
  <w:style w:type="paragraph" w:customStyle="1" w:styleId="CharChar2CharCharCharCharCharCharCharChar">
    <w:name w:val="Char Char2 Char Char Char Char Char Char Char Char"/>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xl154">
    <w:name w:val="xl1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MMTopic5">
    <w:name w:val="MM Topic 5"/>
    <w:basedOn w:val="5"/>
    <w:qFormat/>
    <w:rsid w:val="00255462"/>
    <w:pPr>
      <w:keepNext/>
      <w:keepLines/>
      <w:widowControl w:val="0"/>
      <w:numPr>
        <w:ilvl w:val="0"/>
        <w:numId w:val="0"/>
      </w:numPr>
      <w:tabs>
        <w:tab w:val="left" w:pos="360"/>
        <w:tab w:val="left" w:pos="3600"/>
      </w:tabs>
      <w:spacing w:before="60" w:line="400" w:lineRule="exact"/>
      <w:ind w:left="1008" w:hanging="1008"/>
    </w:pPr>
    <w:rPr>
      <w:rFonts w:ascii="Times New Roman" w:eastAsia="黑体" w:hAnsi="Times New Roman"/>
      <w:b w:val="0"/>
      <w:i w:val="0"/>
      <w:iCs w:val="0"/>
      <w:color w:val="000000"/>
      <w:kern w:val="2"/>
      <w:sz w:val="24"/>
      <w:szCs w:val="30"/>
      <w:lang w:val="en-US" w:eastAsia="zh-CN" w:bidi="ar-SA"/>
    </w:rPr>
  </w:style>
  <w:style w:type="paragraph" w:customStyle="1" w:styleId="afffffffffffffffffffffffff1">
    <w:name w:val="附录三级条标题"/>
    <w:basedOn w:val="afffffffffffffffffffffffff2"/>
    <w:next w:val="afff"/>
    <w:qFormat/>
    <w:rsid w:val="00255462"/>
    <w:pPr>
      <w:tabs>
        <w:tab w:val="clear" w:pos="1680"/>
      </w:tabs>
      <w:ind w:left="0" w:firstLine="0"/>
      <w:outlineLvl w:val="4"/>
    </w:pPr>
  </w:style>
  <w:style w:type="paragraph" w:customStyle="1" w:styleId="Style7">
    <w:name w:val="Style 7"/>
    <w:basedOn w:val="afff"/>
    <w:qFormat/>
    <w:rsid w:val="00255462"/>
    <w:pPr>
      <w:widowControl w:val="0"/>
      <w:autoSpaceDE w:val="0"/>
      <w:autoSpaceDN w:val="0"/>
      <w:spacing w:line="240" w:lineRule="exact"/>
      <w:ind w:firstLine="420"/>
    </w:pPr>
    <w:rPr>
      <w:rFonts w:ascii="Times New Roman" w:hAnsi="Times New Roman"/>
      <w:color w:val="000000"/>
      <w:sz w:val="24"/>
      <w:lang w:eastAsia="zh-CN" w:bidi="ar-SA"/>
    </w:rPr>
  </w:style>
  <w:style w:type="paragraph" w:customStyle="1" w:styleId="afffffffffffffffffffffffff2">
    <w:name w:val="附录二级条标题"/>
    <w:basedOn w:val="afffffffffffffffffffffffff3"/>
    <w:next w:val="afff"/>
    <w:qFormat/>
    <w:rsid w:val="00255462"/>
    <w:pPr>
      <w:tabs>
        <w:tab w:val="left" w:pos="1680"/>
      </w:tabs>
      <w:ind w:left="1680" w:hanging="420"/>
      <w:outlineLvl w:val="3"/>
    </w:pPr>
  </w:style>
  <w:style w:type="paragraph" w:customStyle="1" w:styleId="afffffffffffffffffffffffff3">
    <w:name w:val="附录一级条标题"/>
    <w:basedOn w:val="afffffffffffffffffffffffff4"/>
    <w:next w:val="afff"/>
    <w:qFormat/>
    <w:rsid w:val="00255462"/>
    <w:pPr>
      <w:autoSpaceDN w:val="0"/>
      <w:spacing w:beforeLines="0" w:before="0" w:afterLines="0" w:after="0"/>
      <w:outlineLvl w:val="2"/>
    </w:pPr>
  </w:style>
  <w:style w:type="paragraph" w:customStyle="1" w:styleId="218">
    <w:name w:val="样式 目录 2 + 首行缩进:  1 字符"/>
    <w:basedOn w:val="2f"/>
    <w:qFormat/>
    <w:rsid w:val="00255462"/>
    <w:pPr>
      <w:widowControl w:val="0"/>
      <w:spacing w:beforeLines="50" w:before="156" w:after="290" w:line="400" w:lineRule="exact"/>
      <w:ind w:left="280" w:firstLine="100"/>
    </w:pPr>
    <w:rPr>
      <w:rFonts w:ascii="Times New Roman" w:eastAsia="仿宋_GB2312" w:hAnsi="Times New Roman" w:cs="宋体"/>
      <w:smallCaps w:val="0"/>
      <w:color w:val="000000"/>
      <w:kern w:val="2"/>
      <w:sz w:val="24"/>
      <w:lang w:eastAsia="zh-CN" w:bidi="ar-SA"/>
    </w:rPr>
  </w:style>
  <w:style w:type="paragraph" w:customStyle="1" w:styleId="afffffffffffffffffffffffff4">
    <w:name w:val="附录章标题"/>
    <w:next w:val="afff"/>
    <w:qFormat/>
    <w:rsid w:val="00255462"/>
    <w:pPr>
      <w:wordWrap w:val="0"/>
      <w:overflowPunct w:val="0"/>
      <w:autoSpaceDE w:val="0"/>
      <w:spacing w:beforeLines="50" w:before="156" w:afterLines="50" w:after="156"/>
      <w:jc w:val="both"/>
      <w:textAlignment w:val="baseline"/>
      <w:outlineLvl w:val="1"/>
    </w:pPr>
    <w:rPr>
      <w:rFonts w:ascii="黑体" w:eastAsia="黑体" w:hAnsi="Times New Roman"/>
      <w:kern w:val="21"/>
      <w:sz w:val="21"/>
    </w:rPr>
  </w:style>
  <w:style w:type="paragraph" w:customStyle="1" w:styleId="afffffffffffffffffffffffff5">
    <w:name w:val="列项·"/>
    <w:qFormat/>
    <w:rsid w:val="00255462"/>
    <w:pPr>
      <w:tabs>
        <w:tab w:val="left" w:pos="840"/>
      </w:tabs>
      <w:spacing w:before="280" w:after="290" w:line="377" w:lineRule="auto"/>
      <w:ind w:leftChars="200" w:left="840" w:hangingChars="200" w:hanging="420"/>
      <w:jc w:val="both"/>
    </w:pPr>
    <w:rPr>
      <w:rFonts w:ascii="宋体" w:hAnsi="Times New Roman"/>
      <w:sz w:val="21"/>
    </w:rPr>
  </w:style>
  <w:style w:type="paragraph" w:customStyle="1" w:styleId="afffffffffffffffffffffffff6">
    <w:name w:val="图表标题"/>
    <w:basedOn w:val="afff"/>
    <w:qFormat/>
    <w:rsid w:val="00255462"/>
    <w:pPr>
      <w:widowControl w:val="0"/>
      <w:tabs>
        <w:tab w:val="left" w:pos="0"/>
      </w:tabs>
      <w:adjustRightInd w:val="0"/>
      <w:spacing w:before="280" w:after="290" w:line="520" w:lineRule="exact"/>
      <w:ind w:firstLine="420"/>
      <w:jc w:val="center"/>
    </w:pPr>
    <w:rPr>
      <w:rFonts w:ascii="仿宋_GB2312" w:eastAsia="仿宋_GB2312" w:hAnsi="仿宋_GB2312"/>
      <w:color w:val="000000"/>
      <w:kern w:val="2"/>
      <w:sz w:val="28"/>
      <w:szCs w:val="28"/>
      <w:lang w:eastAsia="zh-CN" w:bidi="ar-SA"/>
    </w:rPr>
  </w:style>
  <w:style w:type="paragraph" w:customStyle="1" w:styleId="pbody">
    <w:name w:val="pbody"/>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TableTextChar">
    <w:name w:val="Table Text Char"/>
    <w:qFormat/>
    <w:rsid w:val="00255462"/>
    <w:pPr>
      <w:snapToGrid w:val="0"/>
      <w:spacing w:before="80" w:after="80" w:line="377" w:lineRule="auto"/>
    </w:pPr>
    <w:rPr>
      <w:rFonts w:ascii="Arial" w:hAnsi="Arial"/>
      <w:kern w:val="2"/>
      <w:sz w:val="18"/>
      <w:szCs w:val="24"/>
    </w:rPr>
  </w:style>
  <w:style w:type="paragraph" w:customStyle="1" w:styleId="TableNumber">
    <w:name w:val="TableNumber"/>
    <w:basedOn w:val="afff"/>
    <w:next w:val="TableTitle"/>
    <w:qFormat/>
    <w:rsid w:val="00255462"/>
    <w:pPr>
      <w:keepNext/>
      <w:suppressAutoHyphens/>
      <w:spacing w:before="75" w:after="40" w:line="260" w:lineRule="exact"/>
      <w:ind w:firstLine="420"/>
      <w:jc w:val="center"/>
    </w:pPr>
    <w:rPr>
      <w:rFonts w:ascii="IDCSansSerif" w:hAnsi="IDCSansSerif"/>
      <w:b/>
      <w:color w:val="000000"/>
      <w:kern w:val="16"/>
      <w:sz w:val="22"/>
      <w:szCs w:val="20"/>
      <w:lang w:eastAsia="zh-CN" w:bidi="ar-SA"/>
    </w:rPr>
  </w:style>
  <w:style w:type="paragraph" w:customStyle="1" w:styleId="CharCharCharCharCharCharCharCharCharCharCharChar">
    <w:name w:val="Char Char Char Char Char Char Char Char Char Char Char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4Heading4Charh4PIM4H4111">
    <w:name w:val="样式 样式 标题 4Heading 4 Charh4PIM 4H4 + 加宽量  1 磅 + 段前: 1 行 段后: 1 行"/>
    <w:basedOn w:val="afff"/>
    <w:qFormat/>
    <w:rsid w:val="00255462"/>
    <w:pPr>
      <w:keepNext/>
      <w:keepLines/>
      <w:widowControl w:val="0"/>
      <w:tabs>
        <w:tab w:val="left" w:pos="864"/>
      </w:tabs>
      <w:spacing w:beforeLines="100" w:before="312" w:afterLines="100" w:after="312"/>
      <w:ind w:left="864" w:hanging="864"/>
      <w:jc w:val="both"/>
      <w:outlineLvl w:val="3"/>
    </w:pPr>
    <w:rPr>
      <w:rFonts w:ascii="宋体" w:hAnsi="宋体" w:cs="宋体"/>
      <w:color w:val="000000"/>
      <w:spacing w:val="10"/>
      <w:kern w:val="2"/>
      <w:sz w:val="24"/>
      <w:lang w:eastAsia="zh-CN" w:bidi="ar-SA"/>
    </w:rPr>
  </w:style>
  <w:style w:type="paragraph" w:customStyle="1" w:styleId="010">
    <w:name w:val="标题 01"/>
    <w:basedOn w:val="24"/>
    <w:qFormat/>
    <w:rsid w:val="00255462"/>
    <w:pPr>
      <w:keepLines/>
      <w:widowControl w:val="0"/>
      <w:numPr>
        <w:numId w:val="0"/>
      </w:numPr>
      <w:tabs>
        <w:tab w:val="left" w:pos="448"/>
      </w:tabs>
      <w:spacing w:before="100" w:beforeAutospacing="1" w:after="100" w:afterAutospacing="1" w:line="240" w:lineRule="auto"/>
    </w:pPr>
    <w:rPr>
      <w:rFonts w:ascii="Arial" w:hAnsi="Arial" w:cs="Angsana New"/>
      <w:kern w:val="2"/>
      <w:sz w:val="30"/>
      <w:szCs w:val="20"/>
      <w:u w:val="single"/>
      <w:lang w:val="en-US" w:eastAsia="zh-CN" w:bidi="ar-SA"/>
    </w:rPr>
  </w:style>
  <w:style w:type="paragraph" w:customStyle="1" w:styleId="154">
    <w:name w:val="样式 行距: 1.5 倍行距"/>
    <w:basedOn w:val="afff"/>
    <w:qFormat/>
    <w:rsid w:val="00255462"/>
    <w:pPr>
      <w:spacing w:before="280" w:after="290"/>
      <w:ind w:firstLineChars="225" w:firstLine="585"/>
      <w:jc w:val="both"/>
    </w:pPr>
    <w:rPr>
      <w:rFonts w:ascii="Times New Roman" w:hAnsi="Times New Roman"/>
      <w:color w:val="000000"/>
      <w:spacing w:val="10"/>
      <w:sz w:val="24"/>
      <w:szCs w:val="20"/>
      <w:lang w:eastAsia="zh-CN" w:bidi="ar-SA"/>
    </w:rPr>
  </w:style>
  <w:style w:type="paragraph" w:customStyle="1" w:styleId="afffffffffffffffffffffffff7">
    <w:name w:val="二级标记符下正文"/>
    <w:basedOn w:val="affffffffff9"/>
    <w:qFormat/>
    <w:rsid w:val="00255462"/>
    <w:pPr>
      <w:spacing w:before="0" w:after="0"/>
      <w:ind w:left="840" w:firstLineChars="0" w:firstLine="0"/>
      <w:jc w:val="left"/>
    </w:pPr>
    <w:rPr>
      <w:rFonts w:ascii="Verdana" w:eastAsia="华文细黑" w:hAnsi="Verdana"/>
      <w:szCs w:val="21"/>
    </w:rPr>
  </w:style>
  <w:style w:type="paragraph" w:customStyle="1" w:styleId="affffffffff9">
    <w:name w:val="正文格式"/>
    <w:basedOn w:val="afff"/>
    <w:link w:val="Charfff8"/>
    <w:qFormat/>
    <w:rsid w:val="00255462"/>
    <w:pPr>
      <w:widowControl w:val="0"/>
      <w:spacing w:before="240" w:after="240"/>
      <w:ind w:firstLineChars="200" w:firstLine="200"/>
      <w:jc w:val="both"/>
    </w:pPr>
    <w:rPr>
      <w:rFonts w:ascii="宋体" w:hAnsi="宋体"/>
      <w:color w:val="000000"/>
      <w:sz w:val="24"/>
      <w:szCs w:val="20"/>
      <w:lang w:val="x-none" w:eastAsia="x-none" w:bidi="ar-SA"/>
    </w:rPr>
  </w:style>
  <w:style w:type="paragraph" w:customStyle="1" w:styleId="ISS">
    <w:name w:val="正文_ISS"/>
    <w:basedOn w:val="afff"/>
    <w:qFormat/>
    <w:rsid w:val="00255462"/>
    <w:pPr>
      <w:spacing w:before="240" w:after="240"/>
      <w:ind w:firstLineChars="200" w:firstLine="200"/>
    </w:pPr>
    <w:rPr>
      <w:rFonts w:ascii="宋体" w:hAnsi="宋体" w:cs="宋体"/>
      <w:color w:val="000000"/>
      <w:sz w:val="24"/>
      <w:szCs w:val="20"/>
      <w:lang w:val="en-GB" w:eastAsia="zh-CN" w:bidi="ar-SA"/>
    </w:rPr>
  </w:style>
  <w:style w:type="paragraph" w:customStyle="1" w:styleId="Char2CharCharChar2">
    <w:name w:val="Char2 Char Char Char2"/>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afffffffffffffffffffffffff8">
    <w:name w:val="正文 样式 居中"/>
    <w:basedOn w:val="afff"/>
    <w:qFormat/>
    <w:rsid w:val="00255462"/>
    <w:pPr>
      <w:widowControl w:val="0"/>
      <w:spacing w:beforeLines="50" w:before="156" w:afterLines="50" w:after="156"/>
      <w:ind w:firstLine="420"/>
      <w:jc w:val="center"/>
    </w:pPr>
    <w:rPr>
      <w:rFonts w:ascii="宋体" w:hAnsi="宋体" w:cs="宋体"/>
      <w:color w:val="000000"/>
      <w:kern w:val="2"/>
      <w:sz w:val="24"/>
      <w:szCs w:val="20"/>
      <w:lang w:eastAsia="zh-CN" w:bidi="ar-SA"/>
    </w:rPr>
  </w:style>
  <w:style w:type="paragraph" w:customStyle="1" w:styleId="411">
    <w:name w:val="样式 标题 4 + (中文) 黑体 非加粗1"/>
    <w:basedOn w:val="40"/>
    <w:qFormat/>
    <w:rsid w:val="00255462"/>
    <w:pPr>
      <w:keepLines/>
      <w:widowControl w:val="0"/>
      <w:numPr>
        <w:ilvl w:val="0"/>
        <w:numId w:val="0"/>
      </w:numPr>
      <w:tabs>
        <w:tab w:val="left" w:pos="0"/>
        <w:tab w:val="left" w:pos="2160"/>
        <w:tab w:val="left" w:pos="2880"/>
      </w:tabs>
      <w:spacing w:before="280" w:after="290"/>
      <w:ind w:left="864" w:rightChars="100" w:right="210" w:hanging="864"/>
      <w:jc w:val="both"/>
    </w:pPr>
    <w:rPr>
      <w:rFonts w:ascii="Arial" w:hAnsi="Arial"/>
      <w:bCs w:val="0"/>
      <w:color w:val="000000"/>
      <w:kern w:val="2"/>
      <w:sz w:val="30"/>
      <w:lang w:val="en-US" w:eastAsia="zh-CN" w:bidi="ar-SA"/>
    </w:rPr>
  </w:style>
  <w:style w:type="paragraph" w:customStyle="1" w:styleId="Bullet3">
    <w:name w:val="Bullet3"/>
    <w:basedOn w:val="afff"/>
    <w:qFormat/>
    <w:rsid w:val="00255462"/>
    <w:pPr>
      <w:widowControl w:val="0"/>
      <w:spacing w:before="60" w:line="240" w:lineRule="atLeast"/>
      <w:ind w:firstLine="420"/>
    </w:pPr>
    <w:rPr>
      <w:rFonts w:ascii="Book Antiqua" w:hAnsi="Book Antiqua"/>
      <w:color w:val="000000"/>
      <w:sz w:val="20"/>
      <w:szCs w:val="20"/>
      <w:lang w:eastAsia="zh-CN" w:bidi="ar-SA"/>
    </w:rPr>
  </w:style>
  <w:style w:type="paragraph" w:customStyle="1" w:styleId="afffffffffffffffffffffffff9">
    <w:name w:val="名称"/>
    <w:qFormat/>
    <w:rsid w:val="00255462"/>
    <w:pPr>
      <w:jc w:val="center"/>
    </w:pPr>
    <w:rPr>
      <w:rFonts w:ascii="宋体" w:hAnsi="宋体"/>
      <w:b/>
      <w:sz w:val="44"/>
    </w:rPr>
  </w:style>
  <w:style w:type="paragraph" w:customStyle="1" w:styleId="afffffffffffffffffffffffffa">
    <w:name w:val="样式 首行缩进"/>
    <w:qFormat/>
    <w:rsid w:val="00255462"/>
    <w:pPr>
      <w:widowControl w:val="0"/>
      <w:suppressAutoHyphens/>
      <w:ind w:firstLine="420"/>
    </w:pPr>
    <w:rPr>
      <w:rFonts w:ascii="Arial" w:hAnsi="Arial"/>
      <w:sz w:val="24"/>
    </w:rPr>
  </w:style>
  <w:style w:type="paragraph" w:customStyle="1" w:styleId="xl255">
    <w:name w:val="xl255"/>
    <w:basedOn w:val="afff"/>
    <w:qFormat/>
    <w:rsid w:val="00255462"/>
    <w:pP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afffffffffffffffffffffffffb">
    <w:name w:val="图表编号"/>
    <w:basedOn w:val="affffa"/>
    <w:qFormat/>
    <w:rsid w:val="00255462"/>
    <w:pPr>
      <w:widowControl w:val="0"/>
      <w:ind w:firstLineChars="0" w:firstLine="420"/>
      <w:jc w:val="center"/>
    </w:pPr>
    <w:rPr>
      <w:rFonts w:ascii="宋体" w:eastAsia="宋体" w:hAnsi="宋体" w:cs="宋体"/>
      <w:color w:val="000000"/>
      <w:szCs w:val="22"/>
      <w:lang w:val="en-US" w:eastAsia="zh-CN"/>
    </w:rPr>
  </w:style>
  <w:style w:type="paragraph" w:customStyle="1" w:styleId="xl121">
    <w:name w:val="xl121"/>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150">
    <w:name w:val="样式15"/>
    <w:basedOn w:val="40"/>
    <w:link w:val="15Char0"/>
    <w:qFormat/>
    <w:rsid w:val="00255462"/>
    <w:pPr>
      <w:keepLines/>
      <w:widowControl w:val="0"/>
      <w:numPr>
        <w:numId w:val="47"/>
      </w:numPr>
      <w:tabs>
        <w:tab w:val="clear" w:pos="2100"/>
        <w:tab w:val="left" w:pos="862"/>
      </w:tabs>
      <w:spacing w:before="120" w:after="120"/>
      <w:jc w:val="both"/>
    </w:pPr>
    <w:rPr>
      <w:rFonts w:ascii="Cambria" w:eastAsia="黑体" w:hAnsi="Cambria"/>
      <w:sz w:val="32"/>
      <w:lang w:eastAsia="x-none" w:bidi="ar-SA"/>
    </w:rPr>
  </w:style>
  <w:style w:type="paragraph" w:customStyle="1" w:styleId="afffffffffffffffffffffffffc">
    <w:name w:val="方欣目录头"/>
    <w:basedOn w:val="afff"/>
    <w:qFormat/>
    <w:rsid w:val="00255462"/>
    <w:pPr>
      <w:spacing w:before="-1" w:after="-1"/>
      <w:ind w:firstLine="480"/>
      <w:jc w:val="center"/>
    </w:pPr>
    <w:rPr>
      <w:rFonts w:ascii="Book Antiqua" w:hAnsi="Book Antiqua" w:cs="宋体"/>
      <w:color w:val="000000"/>
      <w:sz w:val="32"/>
      <w:szCs w:val="20"/>
      <w:lang w:eastAsia="zh-CN" w:bidi="ar-SA"/>
    </w:rPr>
  </w:style>
  <w:style w:type="paragraph" w:customStyle="1" w:styleId="0520">
    <w:name w:val="样式 样式 小四 段前: 0.5 行 + 首行缩进:  2 字符"/>
    <w:basedOn w:val="afff"/>
    <w:qFormat/>
    <w:rsid w:val="00255462"/>
    <w:pPr>
      <w:spacing w:beforeLines="50" w:before="156" w:after="-1"/>
      <w:ind w:firstLineChars="200" w:firstLine="200"/>
    </w:pPr>
    <w:rPr>
      <w:rFonts w:ascii="宋体" w:hAnsi="宋体" w:cs="宋体"/>
      <w:color w:val="000000"/>
      <w:sz w:val="24"/>
      <w:szCs w:val="20"/>
      <w:lang w:eastAsia="zh-CN" w:bidi="ar-SA"/>
    </w:rPr>
  </w:style>
  <w:style w:type="paragraph" w:customStyle="1" w:styleId="afffffffffffffffffffffffffd">
    <w:name w:val="主正文"/>
    <w:basedOn w:val="afff"/>
    <w:qFormat/>
    <w:rsid w:val="00255462"/>
    <w:pPr>
      <w:widowControl w:val="0"/>
      <w:spacing w:line="312" w:lineRule="auto"/>
      <w:ind w:firstLine="482"/>
      <w:jc w:val="both"/>
    </w:pPr>
    <w:rPr>
      <w:rFonts w:ascii="Times New Roman" w:hAnsi="Times New Roman" w:cs="Angsana New"/>
      <w:kern w:val="2"/>
      <w:sz w:val="24"/>
      <w:lang w:eastAsia="zh-CN" w:bidi="ar-SA"/>
    </w:rPr>
  </w:style>
  <w:style w:type="paragraph" w:customStyle="1" w:styleId="afffffffffffffffffffffffffe">
    <w:name w:val="表格题目"/>
    <w:basedOn w:val="afff"/>
    <w:qFormat/>
    <w:rsid w:val="00255462"/>
    <w:pPr>
      <w:keepNext/>
      <w:keepLines/>
      <w:widowControl w:val="0"/>
      <w:adjustRightInd w:val="0"/>
      <w:spacing w:before="280" w:after="290" w:line="240" w:lineRule="atLeast"/>
      <w:ind w:firstLine="510"/>
      <w:jc w:val="center"/>
      <w:textAlignment w:val="baseline"/>
    </w:pPr>
    <w:rPr>
      <w:rFonts w:ascii="黑体" w:hAnsi="Times New Roman"/>
      <w:color w:val="000000"/>
      <w:sz w:val="24"/>
      <w:szCs w:val="20"/>
      <w:lang w:eastAsia="zh-CN" w:bidi="ar-SA"/>
    </w:rPr>
  </w:style>
  <w:style w:type="paragraph" w:customStyle="1" w:styleId="xl135">
    <w:name w:val="xl13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affffffffffffffffffffffffff">
    <w:name w:val="封面正文"/>
    <w:qFormat/>
    <w:rsid w:val="00255462"/>
    <w:pPr>
      <w:jc w:val="both"/>
    </w:pPr>
    <w:rPr>
      <w:rFonts w:ascii="Times New Roman" w:hAnsi="Times New Roman"/>
    </w:rPr>
  </w:style>
  <w:style w:type="paragraph" w:customStyle="1" w:styleId="affffffffffffffffffffffffff0">
    <w:name w:val="封面标题"/>
    <w:qFormat/>
    <w:rsid w:val="00255462"/>
    <w:pPr>
      <w:jc w:val="center"/>
    </w:pPr>
    <w:rPr>
      <w:rFonts w:ascii="Times New Roman" w:hAnsi="Times New Roman"/>
      <w:b/>
      <w:kern w:val="2"/>
      <w:sz w:val="72"/>
      <w:szCs w:val="72"/>
    </w:rPr>
  </w:style>
  <w:style w:type="paragraph" w:customStyle="1" w:styleId="4H4bulletblbbPIM4h4SmallAppendixl4sect16">
    <w:name w:val="样式 标题 4H4bulletblbbPIM 4h4(Small Appendix)付标题l4sect 1....6"/>
    <w:basedOn w:val="40"/>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1H1">
    <w:name w:val="样式 标题 1H1 + 三号"/>
    <w:basedOn w:val="11"/>
    <w:qFormat/>
    <w:rsid w:val="00255462"/>
    <w:pPr>
      <w:keepLines/>
      <w:pageBreakBefore/>
      <w:widowControl w:val="0"/>
      <w:numPr>
        <w:numId w:val="0"/>
      </w:numPr>
      <w:tabs>
        <w:tab w:val="left" w:pos="420"/>
        <w:tab w:val="left" w:pos="1020"/>
      </w:tabs>
      <w:spacing w:before="120" w:after="120"/>
      <w:ind w:left="1020" w:hanging="420"/>
      <w:jc w:val="both"/>
    </w:pPr>
    <w:rPr>
      <w:rFonts w:ascii="Times New Roman" w:hAnsi="Times New Roman"/>
      <w:color w:val="000000"/>
      <w:kern w:val="44"/>
      <w:szCs w:val="44"/>
      <w:lang w:val="en-US" w:eastAsia="zh-CN" w:bidi="ar-SA"/>
    </w:rPr>
  </w:style>
  <w:style w:type="paragraph" w:customStyle="1" w:styleId="affffffffffffffffffffffffff1">
    <w:name w:val="插圖"/>
    <w:basedOn w:val="Default"/>
    <w:next w:val="Default"/>
    <w:qFormat/>
    <w:rsid w:val="00255462"/>
    <w:rPr>
      <w:rFonts w:ascii="Arial" w:eastAsia="宋体" w:hAnsi="Arial"/>
      <w:color w:val="auto"/>
      <w:kern w:val="2"/>
      <w:sz w:val="20"/>
    </w:rPr>
  </w:style>
  <w:style w:type="paragraph" w:customStyle="1" w:styleId="affffffffffffffffffffffffff2">
    <w:name w:val="代码引用格式"/>
    <w:basedOn w:val="afff"/>
    <w:qFormat/>
    <w:rsid w:val="00255462"/>
    <w:pPr>
      <w:widowControl w:val="0"/>
      <w:spacing w:before="120" w:after="120"/>
      <w:ind w:left="420" w:firstLineChars="200" w:firstLine="360"/>
    </w:pPr>
    <w:rPr>
      <w:rFonts w:ascii="宋体" w:hAnsi="宋体" w:cs="宋体"/>
      <w:color w:val="000000"/>
      <w:kern w:val="2"/>
      <w:sz w:val="18"/>
      <w:szCs w:val="20"/>
      <w:lang w:eastAsia="zh-CN" w:bidi="ar-SA"/>
    </w:rPr>
  </w:style>
  <w:style w:type="paragraph" w:customStyle="1" w:styleId="6H6LegalLevel1Level1h6ThirdSubheadingBOD4PIM3">
    <w:name w:val="样式 标题 6H6Legal Level 1.Level 1h6Third SubheadingBOD 4PIM ...3"/>
    <w:basedOn w:val="60"/>
    <w:qFormat/>
    <w:rsid w:val="00255462"/>
    <w:pPr>
      <w:keepNext/>
      <w:keepLines/>
      <w:numPr>
        <w:numId w:val="0"/>
      </w:numPr>
      <w:tabs>
        <w:tab w:val="left" w:pos="1134"/>
        <w:tab w:val="left" w:pos="3000"/>
      </w:tabs>
      <w:spacing w:beforeLines="100" w:before="312" w:afterLines="100" w:after="312"/>
      <w:ind w:left="1327" w:firstLineChars="200" w:hanging="1327"/>
    </w:pPr>
    <w:rPr>
      <w:rFonts w:ascii="Times New Roman" w:eastAsia="Times New Roman" w:hAnsi="Times New Roman" w:cs="宋体"/>
      <w:color w:val="000000"/>
      <w:sz w:val="24"/>
      <w:szCs w:val="20"/>
      <w:lang w:val="en-US" w:eastAsia="zh-CN" w:bidi="ar-SA"/>
    </w:rPr>
  </w:style>
  <w:style w:type="paragraph" w:customStyle="1" w:styleId="29">
    <w:name w:val="小标号2"/>
    <w:basedOn w:val="affffff3"/>
    <w:qFormat/>
    <w:rsid w:val="00255462"/>
    <w:pPr>
      <w:numPr>
        <w:numId w:val="48"/>
      </w:numPr>
      <w:tabs>
        <w:tab w:val="clear" w:pos="900"/>
        <w:tab w:val="left" w:pos="360"/>
      </w:tabs>
      <w:ind w:left="0" w:firstLineChars="0" w:firstLine="0"/>
    </w:pPr>
    <w:rPr>
      <w:rFonts w:ascii="Times New Roman" w:hAnsi="Times New Roman" w:cs="宋体"/>
      <w:color w:val="000000"/>
      <w:kern w:val="2"/>
      <w:lang w:val="en-US" w:eastAsia="zh-CN"/>
    </w:rPr>
  </w:style>
  <w:style w:type="paragraph" w:customStyle="1" w:styleId="12pixbold">
    <w:name w:val="12pixbold"/>
    <w:basedOn w:val="afff"/>
    <w:qFormat/>
    <w:rsid w:val="00255462"/>
    <w:pPr>
      <w:spacing w:before="100" w:beforeAutospacing="1" w:after="100" w:afterAutospacing="1"/>
      <w:ind w:firstLine="480"/>
    </w:pPr>
    <w:rPr>
      <w:rFonts w:ascii="宋体" w:hAnsi="宋体" w:cs="宋体"/>
      <w:b/>
      <w:bCs/>
      <w:color w:val="000000"/>
      <w:sz w:val="18"/>
      <w:szCs w:val="18"/>
      <w:lang w:eastAsia="zh-CN" w:bidi="ar-SA"/>
    </w:rPr>
  </w:style>
  <w:style w:type="paragraph" w:customStyle="1" w:styleId="TableDescription">
    <w:name w:val="Table Description"/>
    <w:basedOn w:val="afff"/>
    <w:next w:val="afff"/>
    <w:qFormat/>
    <w:rsid w:val="00255462"/>
    <w:pPr>
      <w:keepNext/>
      <w:topLinePunct/>
      <w:adjustRightInd w:val="0"/>
      <w:snapToGrid w:val="0"/>
      <w:spacing w:before="320" w:after="80" w:line="240" w:lineRule="atLeast"/>
      <w:ind w:left="1701" w:firstLine="420"/>
      <w:outlineLvl w:val="7"/>
    </w:pPr>
    <w:rPr>
      <w:rFonts w:ascii="Times New Roman" w:hAnsi="Times New Roman" w:cs="Arial"/>
      <w:color w:val="000000"/>
      <w:spacing w:val="-4"/>
      <w:kern w:val="2"/>
      <w:sz w:val="24"/>
      <w:szCs w:val="21"/>
      <w:lang w:eastAsia="zh-CN" w:bidi="ar-SA"/>
    </w:rPr>
  </w:style>
  <w:style w:type="paragraph" w:customStyle="1" w:styleId="2Charf6">
    <w:name w:val="正文 首行缩进:  2 字符 Char"/>
    <w:basedOn w:val="afff"/>
    <w:qFormat/>
    <w:rsid w:val="00255462"/>
    <w:pPr>
      <w:spacing w:before="-1" w:after="-1"/>
      <w:ind w:firstLine="480"/>
    </w:pPr>
    <w:rPr>
      <w:rFonts w:ascii="Times New Roman" w:hAnsi="Times New Roman" w:cs="宋体"/>
      <w:color w:val="000000"/>
      <w:sz w:val="24"/>
      <w:szCs w:val="20"/>
      <w:lang w:eastAsia="zh-CN" w:bidi="ar-SA"/>
    </w:rPr>
  </w:style>
  <w:style w:type="paragraph" w:customStyle="1" w:styleId="CharChar18CharChar2">
    <w:name w:val="Char Char18 Char Char2"/>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252">
    <w:name w:val="xl25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CSS1Char">
    <w:name w:val="CSS1级正文 Char"/>
    <w:basedOn w:val="afffb"/>
    <w:qFormat/>
    <w:rsid w:val="00255462"/>
    <w:pPr>
      <w:widowControl w:val="0"/>
      <w:adjustRightInd w:val="0"/>
      <w:snapToGrid w:val="0"/>
      <w:ind w:leftChars="100" w:left="240" w:firstLineChars="200" w:firstLine="480"/>
      <w:jc w:val="both"/>
    </w:pPr>
    <w:rPr>
      <w:i w:val="0"/>
      <w:iCs w:val="0"/>
      <w:color w:val="000000"/>
      <w:szCs w:val="22"/>
      <w:lang w:val="en-US" w:eastAsia="zh-CN" w:bidi="ar-SA"/>
    </w:rPr>
  </w:style>
  <w:style w:type="paragraph" w:customStyle="1" w:styleId="affffffffffffffffffffffffff3">
    <w:name w:val="文档标题"/>
    <w:next w:val="afff"/>
    <w:qFormat/>
    <w:rsid w:val="00255462"/>
    <w:pPr>
      <w:spacing w:beforeLines="50" w:before="156" w:afterLines="100" w:after="312"/>
      <w:jc w:val="center"/>
      <w:outlineLvl w:val="0"/>
    </w:pPr>
    <w:rPr>
      <w:rFonts w:ascii="Times New Roman" w:eastAsia="黑体" w:hAnsi="Times New Roman"/>
      <w:b/>
      <w:spacing w:val="10"/>
      <w:sz w:val="44"/>
    </w:rPr>
  </w:style>
  <w:style w:type="paragraph" w:customStyle="1" w:styleId="GB23122">
    <w:name w:val="样式 仿宋_GB2312"/>
    <w:basedOn w:val="afff"/>
    <w:qFormat/>
    <w:rsid w:val="00255462"/>
    <w:pPr>
      <w:widowControl w:val="0"/>
      <w:ind w:firstLineChars="200" w:firstLine="640"/>
      <w:jc w:val="both"/>
    </w:pPr>
    <w:rPr>
      <w:rFonts w:ascii="仿宋_GB2312" w:hAnsi="Times New Roman" w:cs="宋体"/>
      <w:color w:val="000000"/>
      <w:kern w:val="2"/>
      <w:sz w:val="24"/>
      <w:szCs w:val="20"/>
      <w:lang w:eastAsia="zh-CN" w:bidi="ar-SA"/>
    </w:rPr>
  </w:style>
  <w:style w:type="paragraph" w:customStyle="1" w:styleId="11RGB1851250">
    <w:name w:val="样式 11 磅 加粗 自定义颜色(RGB(1851250)) 左"/>
    <w:basedOn w:val="afff"/>
    <w:qFormat/>
    <w:rsid w:val="00255462"/>
    <w:pPr>
      <w:widowControl w:val="0"/>
      <w:tabs>
        <w:tab w:val="left" w:pos="420"/>
        <w:tab w:val="left" w:pos="900"/>
      </w:tabs>
      <w:spacing w:before="280" w:after="120" w:line="360" w:lineRule="exact"/>
      <w:ind w:left="900" w:hanging="420"/>
      <w:jc w:val="both"/>
    </w:pPr>
    <w:rPr>
      <w:rFonts w:ascii="Times New Roman" w:eastAsia="楷体_GB2312" w:hAnsi="Times New Roman"/>
      <w:color w:val="000000"/>
      <w:kern w:val="2"/>
      <w:sz w:val="24"/>
      <w:lang w:eastAsia="zh-CN" w:bidi="ar-SA"/>
    </w:rPr>
  </w:style>
  <w:style w:type="paragraph" w:customStyle="1" w:styleId="xl98">
    <w:name w:val="xl9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085">
    <w:name w:val="首行缩进:  0.85 厘米"/>
    <w:basedOn w:val="afff"/>
    <w:qFormat/>
    <w:rsid w:val="00255462"/>
    <w:pPr>
      <w:widowControl w:val="0"/>
      <w:ind w:firstLine="482"/>
      <w:jc w:val="both"/>
    </w:pPr>
    <w:rPr>
      <w:rFonts w:ascii="宋体" w:hAnsi="Times New Roman" w:cs="宋体"/>
      <w:kern w:val="2"/>
      <w:sz w:val="24"/>
      <w:szCs w:val="20"/>
      <w:lang w:eastAsia="zh-CN" w:bidi="ar-SA"/>
    </w:rPr>
  </w:style>
  <w:style w:type="paragraph" w:customStyle="1" w:styleId="xl95">
    <w:name w:val="xl95"/>
    <w:basedOn w:val="afff"/>
    <w:qFormat/>
    <w:rsid w:val="00255462"/>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CharCharCharCharCharCharCharCharCharCharCharCharCharCharCharCharCharCharChar">
    <w:name w:val="Char Char Char Char Char Char Char Char Char Char Char Char Char Char Char Char Char Char Char"/>
    <w:basedOn w:val="afff"/>
    <w:qFormat/>
    <w:rsid w:val="00255462"/>
    <w:pPr>
      <w:spacing w:before="100" w:beforeAutospacing="1" w:after="100" w:afterAutospacing="1" w:line="330" w:lineRule="atLeast"/>
      <w:ind w:left="360" w:firstLine="420"/>
    </w:pPr>
    <w:rPr>
      <w:rFonts w:ascii="ˎ̥" w:hAnsi="ˎ̥" w:cs="宋体"/>
      <w:color w:val="51585D"/>
      <w:sz w:val="24"/>
      <w:szCs w:val="18"/>
      <w:lang w:eastAsia="zh-CN" w:bidi="ar-SA"/>
    </w:rPr>
  </w:style>
  <w:style w:type="paragraph" w:customStyle="1" w:styleId="a5">
    <w:name w:val="列表符号"/>
    <w:basedOn w:val="afff"/>
    <w:link w:val="Charfe"/>
    <w:qFormat/>
    <w:rsid w:val="00255462"/>
    <w:pPr>
      <w:widowControl w:val="0"/>
      <w:numPr>
        <w:numId w:val="49"/>
      </w:numPr>
      <w:jc w:val="both"/>
    </w:pPr>
    <w:rPr>
      <w:color w:val="000000"/>
      <w:sz w:val="24"/>
      <w:lang w:val="x-none" w:eastAsia="x-none" w:bidi="ar-SA"/>
    </w:rPr>
  </w:style>
  <w:style w:type="paragraph" w:customStyle="1" w:styleId="1H1PIM1h11H11H12H111H13H112Header1Huvudrubr2">
    <w:name w:val="样式 标题 1H1PIM 1h1标书1H11H12H111H13H112Header 1Huvudrubr...2"/>
    <w:basedOn w:val="11"/>
    <w:qFormat/>
    <w:rsid w:val="00255462"/>
    <w:pPr>
      <w:keepLines/>
      <w:pageBreakBefore/>
      <w:numPr>
        <w:numId w:val="0"/>
      </w:numPr>
      <w:tabs>
        <w:tab w:val="left" w:pos="420"/>
        <w:tab w:val="left" w:pos="900"/>
      </w:tabs>
      <w:spacing w:beforeLines="100" w:before="312" w:afterLines="100" w:after="312"/>
      <w:ind w:left="900" w:hanging="420"/>
      <w:jc w:val="center"/>
    </w:pPr>
    <w:rPr>
      <w:rFonts w:ascii="Times New Roman" w:eastAsia="Times New Roman" w:hAnsi="Times New Roman" w:cs="宋体"/>
      <w:color w:val="000000"/>
      <w:kern w:val="44"/>
      <w:sz w:val="44"/>
      <w:szCs w:val="20"/>
      <w:lang w:val="en-US" w:eastAsia="zh-CN" w:bidi="ar-SA"/>
    </w:rPr>
  </w:style>
  <w:style w:type="paragraph" w:customStyle="1" w:styleId="afe">
    <w:name w:val="_列表"/>
    <w:basedOn w:val="afffffffd"/>
    <w:link w:val="Charfff"/>
    <w:qFormat/>
    <w:rsid w:val="00255462"/>
    <w:pPr>
      <w:numPr>
        <w:numId w:val="50"/>
      </w:numPr>
      <w:tabs>
        <w:tab w:val="clear" w:pos="900"/>
        <w:tab w:val="left" w:pos="420"/>
      </w:tabs>
      <w:ind w:left="420" w:firstLineChars="0" w:firstLine="0"/>
    </w:pPr>
  </w:style>
  <w:style w:type="paragraph" w:customStyle="1" w:styleId="afffffffffff4">
    <w:name w:val="正文段落"/>
    <w:basedOn w:val="afff"/>
    <w:link w:val="Charffff2"/>
    <w:qFormat/>
    <w:rsid w:val="00255462"/>
    <w:pPr>
      <w:widowControl w:val="0"/>
      <w:ind w:right="320" w:firstLineChars="200" w:firstLine="602"/>
      <w:jc w:val="center"/>
    </w:pPr>
    <w:rPr>
      <w:rFonts w:ascii="宋体" w:hAnsi="宋体"/>
      <w:b/>
      <w:sz w:val="30"/>
      <w:szCs w:val="30"/>
      <w:lang w:val="x-none" w:eastAsia="x-none" w:bidi="ar-SA"/>
    </w:rPr>
  </w:style>
  <w:style w:type="paragraph" w:customStyle="1" w:styleId="2ffff">
    <w:name w:val="普通(网站)2"/>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0850">
    <w:name w:val="样式 首行缩进:  0.85 厘米"/>
    <w:basedOn w:val="afff"/>
    <w:qFormat/>
    <w:rsid w:val="00255462"/>
    <w:pPr>
      <w:widowControl w:val="0"/>
      <w:ind w:firstLine="480"/>
      <w:jc w:val="both"/>
    </w:pPr>
    <w:rPr>
      <w:rFonts w:ascii="Times New Roman" w:hAnsi="Times New Roman" w:cs="宋体"/>
      <w:color w:val="000000"/>
      <w:kern w:val="2"/>
      <w:sz w:val="24"/>
      <w:szCs w:val="20"/>
      <w:lang w:eastAsia="zh-CN" w:bidi="ar-SA"/>
    </w:rPr>
  </w:style>
  <w:style w:type="paragraph" w:customStyle="1" w:styleId="featuresdescription">
    <w:name w:val="features_description"/>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CharCharCharChar6">
    <w:name w:val="Char Char Char 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4">
    <w:name w:val="列项●（二级）"/>
    <w:qFormat/>
    <w:rsid w:val="00255462"/>
    <w:pPr>
      <w:tabs>
        <w:tab w:val="left" w:pos="360"/>
        <w:tab w:val="left" w:pos="840"/>
        <w:tab w:val="left" w:pos="1620"/>
      </w:tabs>
      <w:spacing w:before="280" w:after="290" w:line="377" w:lineRule="auto"/>
      <w:jc w:val="both"/>
    </w:pPr>
    <w:rPr>
      <w:rFonts w:ascii="宋体" w:hAnsi="Times New Roman"/>
      <w:sz w:val="21"/>
    </w:rPr>
  </w:style>
  <w:style w:type="paragraph" w:customStyle="1" w:styleId="4f5">
    <w:name w:val="题注4"/>
    <w:basedOn w:val="afff"/>
    <w:qFormat/>
    <w:rsid w:val="00255462"/>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CharCharCharChar2CharCharChar2">
    <w:name w:val="Char Char Char Char2 Char Char Char2"/>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02Char">
    <w:name w:val="样式 正文缩进特点表正文正文非缩进特点标题正文非缩进 + 宋体两端对齐左侧:  0 厘米首行缩进:  2 字符... Char"/>
    <w:basedOn w:val="afffe"/>
    <w:qFormat/>
    <w:rsid w:val="00255462"/>
    <w:pPr>
      <w:widowControl w:val="0"/>
      <w:spacing w:before="60" w:after="60" w:line="400" w:lineRule="exact"/>
      <w:jc w:val="both"/>
    </w:pPr>
    <w:rPr>
      <w:color w:val="000000"/>
      <w:spacing w:val="10"/>
      <w:kern w:val="18"/>
      <w:lang w:val="en-US" w:eastAsia="zh-CN" w:bidi="ar-SA"/>
    </w:rPr>
  </w:style>
  <w:style w:type="paragraph" w:customStyle="1" w:styleId="-111">
    <w:name w:val="彩色底纹 - 强调文字颜色 11"/>
    <w:semiHidden/>
    <w:qFormat/>
    <w:rsid w:val="00255462"/>
    <w:rPr>
      <w:rFonts w:ascii="Times New Roman" w:hAnsi="Times New Roman"/>
      <w:kern w:val="2"/>
      <w:sz w:val="21"/>
      <w:szCs w:val="24"/>
    </w:rPr>
  </w:style>
  <w:style w:type="paragraph" w:customStyle="1" w:styleId="xl201">
    <w:name w:val="xl20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ffff0">
    <w:name w:val="标题2 中国石油"/>
    <w:basedOn w:val="24"/>
    <w:qFormat/>
    <w:rsid w:val="00255462"/>
    <w:pPr>
      <w:numPr>
        <w:ilvl w:val="0"/>
        <w:numId w:val="0"/>
      </w:numPr>
      <w:tabs>
        <w:tab w:val="left" w:pos="840"/>
        <w:tab w:val="left" w:pos="1260"/>
      </w:tabs>
      <w:spacing w:before="100" w:beforeAutospacing="1" w:after="100" w:afterAutospacing="1" w:line="240" w:lineRule="auto"/>
      <w:ind w:left="1260" w:hanging="420"/>
    </w:pPr>
    <w:rPr>
      <w:rFonts w:ascii="宋体" w:hAnsi="宋体"/>
      <w:i w:val="0"/>
      <w:iCs w:val="0"/>
      <w:color w:val="000000"/>
      <w:kern w:val="2"/>
      <w:sz w:val="44"/>
      <w:szCs w:val="32"/>
      <w:lang w:val="en-US" w:eastAsia="zh-CN" w:bidi="ar-SA"/>
    </w:rPr>
  </w:style>
  <w:style w:type="paragraph" w:customStyle="1" w:styleId="affffffffffffffffffffffffff5">
    <w:name w:val="图文(五号中)"/>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CharCharChara">
    <w:name w:val="标准正文 Char Char Char"/>
    <w:basedOn w:val="afff9"/>
    <w:qFormat/>
    <w:rsid w:val="00255462"/>
    <w:pPr>
      <w:widowControl w:val="0"/>
      <w:spacing w:before="60" w:after="60"/>
      <w:ind w:firstLineChars="0" w:firstLine="482"/>
      <w:jc w:val="both"/>
    </w:pPr>
    <w:rPr>
      <w:rFonts w:ascii="Arial" w:hAnsi="Arial"/>
      <w:color w:val="000000"/>
      <w:kern w:val="2"/>
      <w:szCs w:val="20"/>
      <w:lang w:val="en-US" w:eastAsia="zh-CN" w:bidi="ar-SA"/>
    </w:rPr>
  </w:style>
  <w:style w:type="paragraph" w:customStyle="1" w:styleId="affffffffffffffffffffffffff6">
    <w:name w:val="正文（首行缩进）"/>
    <w:basedOn w:val="afff"/>
    <w:qFormat/>
    <w:rsid w:val="00255462"/>
    <w:pPr>
      <w:widowControl w:val="0"/>
      <w:ind w:leftChars="100" w:left="100" w:rightChars="100" w:right="210" w:firstLine="360"/>
      <w:jc w:val="both"/>
    </w:pPr>
    <w:rPr>
      <w:rFonts w:ascii="Times New Roman" w:hAnsi="Times New Roman"/>
      <w:color w:val="000000"/>
      <w:kern w:val="2"/>
      <w:sz w:val="24"/>
      <w:lang w:eastAsia="zh-CN" w:bidi="ar-SA"/>
    </w:rPr>
  </w:style>
  <w:style w:type="paragraph" w:customStyle="1" w:styleId="3H3Heading3-oldLevel3HeadHeadingh33rdlevellev4">
    <w:name w:val="样式 标题 3H3Heading 3 - oldLevel 3 HeadHeadingh33rd levellev...4"/>
    <w:basedOn w:val="30"/>
    <w:qFormat/>
    <w:rsid w:val="00255462"/>
    <w:pPr>
      <w:keepLines/>
      <w:widowControl w:val="0"/>
      <w:numPr>
        <w:ilvl w:val="0"/>
        <w:numId w:val="0"/>
      </w:numPr>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xl251">
    <w:name w:val="xl25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1fffc">
    <w:name w:val="项目符号项1"/>
    <w:basedOn w:val="afff"/>
    <w:qFormat/>
    <w:rsid w:val="00255462"/>
    <w:pPr>
      <w:widowControl w:val="0"/>
      <w:tabs>
        <w:tab w:val="left" w:pos="425"/>
      </w:tabs>
      <w:spacing w:before="280" w:after="290"/>
      <w:ind w:left="850" w:hanging="340"/>
      <w:jc w:val="both"/>
    </w:pPr>
    <w:rPr>
      <w:rFonts w:ascii="Times New Roman" w:hAnsi="Times New Roman"/>
      <w:color w:val="000000"/>
      <w:kern w:val="2"/>
      <w:sz w:val="24"/>
      <w:szCs w:val="20"/>
      <w:lang w:eastAsia="zh-CN" w:bidi="ar-SA"/>
    </w:rPr>
  </w:style>
  <w:style w:type="paragraph" w:customStyle="1" w:styleId="4f6">
    <w:name w:val="样式 标题 4 + (中文) 黑体 非加粗"/>
    <w:basedOn w:val="40"/>
    <w:qFormat/>
    <w:rsid w:val="00255462"/>
    <w:pPr>
      <w:keepLines/>
      <w:widowControl w:val="0"/>
      <w:numPr>
        <w:ilvl w:val="0"/>
        <w:numId w:val="0"/>
      </w:numPr>
      <w:tabs>
        <w:tab w:val="left" w:pos="0"/>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affffffffffffff9">
    <w:name w:val="正文图表标题"/>
    <w:basedOn w:val="afff"/>
    <w:link w:val="Charffffff2"/>
    <w:qFormat/>
    <w:rsid w:val="00255462"/>
    <w:pPr>
      <w:widowControl w:val="0"/>
      <w:spacing w:beforeLines="50" w:before="156" w:afterLines="50" w:after="156"/>
      <w:ind w:firstLine="420"/>
      <w:jc w:val="center"/>
    </w:pPr>
    <w:rPr>
      <w:rFonts w:ascii="仿宋_GB2312" w:eastAsia="仿宋_GB2312"/>
      <w:sz w:val="28"/>
      <w:szCs w:val="20"/>
      <w:lang w:val="x-none" w:eastAsia="x-none" w:bidi="ar-SA"/>
    </w:rPr>
  </w:style>
  <w:style w:type="paragraph" w:customStyle="1" w:styleId="afffffffff4">
    <w:name w:val="正文缩近"/>
    <w:basedOn w:val="afff"/>
    <w:link w:val="Char1c"/>
    <w:qFormat/>
    <w:rsid w:val="00255462"/>
    <w:pPr>
      <w:widowControl w:val="0"/>
      <w:spacing w:before="280" w:after="290"/>
      <w:ind w:firstLineChars="200" w:firstLine="480"/>
      <w:jc w:val="both"/>
    </w:pPr>
    <w:rPr>
      <w:rFonts w:ascii="宋体" w:hAnsi="宋体"/>
      <w:sz w:val="24"/>
      <w:lang w:val="x-none" w:eastAsia="x-none" w:bidi="ar-SA"/>
    </w:rPr>
  </w:style>
  <w:style w:type="paragraph" w:customStyle="1" w:styleId="Charffffff6">
    <w:name w:val="段落正文 Char"/>
    <w:basedOn w:val="afff"/>
    <w:qFormat/>
    <w:rsid w:val="00255462"/>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Bulleted">
    <w:name w:val="Bulleted"/>
    <w:basedOn w:val="afff"/>
    <w:qFormat/>
    <w:rsid w:val="00255462"/>
    <w:pPr>
      <w:numPr>
        <w:numId w:val="51"/>
      </w:numPr>
      <w:tabs>
        <w:tab w:val="clear" w:pos="1200"/>
        <w:tab w:val="left" w:pos="360"/>
        <w:tab w:val="left" w:pos="960"/>
      </w:tabs>
      <w:adjustRightInd w:val="0"/>
      <w:snapToGrid w:val="0"/>
      <w:spacing w:before="-1" w:afterLines="100" w:after="312"/>
      <w:ind w:leftChars="275" w:left="960" w:hangingChars="125" w:hanging="300"/>
    </w:pPr>
    <w:rPr>
      <w:rFonts w:ascii="Book Antiqua" w:hAnsi="Book Antiqua"/>
      <w:color w:val="000000"/>
      <w:sz w:val="24"/>
      <w:lang w:eastAsia="zh-CN" w:bidi="ar-SA"/>
    </w:rPr>
  </w:style>
  <w:style w:type="paragraph" w:customStyle="1" w:styleId="Paragraph5">
    <w:name w:val="Paragraph5"/>
    <w:basedOn w:val="Paragraph4"/>
    <w:qFormat/>
    <w:rsid w:val="00255462"/>
    <w:pPr>
      <w:tabs>
        <w:tab w:val="left" w:pos="1080"/>
      </w:tabs>
      <w:spacing w:line="360" w:lineRule="auto"/>
      <w:ind w:left="1080" w:firstLine="420"/>
    </w:pPr>
    <w:rPr>
      <w:rFonts w:ascii="Book Antiqua" w:hAnsi="Book Antiqua" w:cs="Times New Roman"/>
      <w:color w:val="000000"/>
    </w:rPr>
  </w:style>
  <w:style w:type="paragraph" w:customStyle="1" w:styleId="Paragraph4">
    <w:name w:val="Paragraph4"/>
    <w:basedOn w:val="afff"/>
    <w:qFormat/>
    <w:rsid w:val="00255462"/>
    <w:pPr>
      <w:widowControl w:val="0"/>
      <w:spacing w:before="80" w:line="240" w:lineRule="auto"/>
      <w:ind w:left="2250"/>
      <w:jc w:val="both"/>
    </w:pPr>
    <w:rPr>
      <w:rFonts w:ascii="宋体" w:hAnsi="Times New Roman" w:cs="Angsana New"/>
      <w:sz w:val="20"/>
      <w:szCs w:val="20"/>
      <w:lang w:eastAsia="zh-CN" w:bidi="ar-SA"/>
    </w:rPr>
  </w:style>
  <w:style w:type="paragraph" w:customStyle="1" w:styleId="1fffd">
    <w:name w:val="项目符号项1的说明"/>
    <w:basedOn w:val="afff"/>
    <w:qFormat/>
    <w:rsid w:val="00255462"/>
    <w:pPr>
      <w:widowControl w:val="0"/>
      <w:spacing w:before="280" w:after="290"/>
      <w:ind w:left="851" w:firstLine="420"/>
      <w:jc w:val="both"/>
    </w:pPr>
    <w:rPr>
      <w:rFonts w:ascii="Times New Roman" w:hAnsi="Times New Roman"/>
      <w:color w:val="000000"/>
      <w:kern w:val="2"/>
      <w:sz w:val="24"/>
      <w:szCs w:val="20"/>
      <w:lang w:eastAsia="zh-CN" w:bidi="ar-SA"/>
    </w:rPr>
  </w:style>
  <w:style w:type="paragraph" w:customStyle="1" w:styleId="ParaCharCharCharCharCharCharCharCharChar1CharCharCharCharCharChar">
    <w:name w:val="默认段落字体 Para Char Char Char Char Char Char Char Char Char1 Char Char Char Char Char Char"/>
    <w:basedOn w:val="affff0"/>
    <w:qFormat/>
    <w:rsid w:val="00255462"/>
    <w:pPr>
      <w:shd w:val="clear" w:color="auto" w:fill="000080"/>
      <w:spacing w:before="-1" w:after="-1"/>
      <w:ind w:firstLine="420"/>
    </w:pPr>
    <w:rPr>
      <w:rFonts w:ascii="Tahoma" w:hAnsi="Tahoma"/>
      <w:color w:val="000000"/>
      <w:kern w:val="0"/>
      <w:sz w:val="24"/>
      <w:szCs w:val="24"/>
      <w:lang w:val="en-US" w:eastAsia="zh-CN"/>
    </w:rPr>
  </w:style>
  <w:style w:type="paragraph" w:customStyle="1" w:styleId="affffffffffffffffffffffffff7">
    <w:name w:val="关于"/>
    <w:basedOn w:val="afff"/>
    <w:next w:val="afff"/>
    <w:qFormat/>
    <w:rsid w:val="00255462"/>
    <w:pPr>
      <w:keepNext/>
      <w:keepLines/>
      <w:tabs>
        <w:tab w:val="left" w:pos="600"/>
        <w:tab w:val="left" w:pos="960"/>
        <w:tab w:val="left" w:pos="1080"/>
      </w:tabs>
      <w:overflowPunct w:val="0"/>
      <w:spacing w:before="220"/>
      <w:ind w:right="28" w:firstLine="480"/>
      <w:jc w:val="both"/>
    </w:pPr>
    <w:rPr>
      <w:rFonts w:ascii="宋体" w:hAnsi="宋体"/>
      <w:color w:val="000000"/>
      <w:sz w:val="24"/>
      <w:szCs w:val="20"/>
      <w:lang w:eastAsia="zh-CN" w:bidi="ar-SA"/>
    </w:rPr>
  </w:style>
  <w:style w:type="paragraph" w:customStyle="1" w:styleId="2ffff1">
    <w:name w:val="结束语2"/>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Para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w:basedOn w:val="affff0"/>
    <w:qFormat/>
    <w:rsid w:val="00255462"/>
    <w:pPr>
      <w:shd w:val="clear" w:color="auto" w:fill="000080"/>
      <w:spacing w:before="280" w:after="290" w:line="377" w:lineRule="auto"/>
      <w:ind w:firstLine="420"/>
    </w:pPr>
    <w:rPr>
      <w:rFonts w:hAnsi="宋体" w:cs="宋体"/>
      <w:color w:val="000000"/>
      <w:sz w:val="24"/>
      <w:szCs w:val="24"/>
      <w:lang w:val="en-US" w:eastAsia="zh-CN"/>
    </w:rPr>
  </w:style>
  <w:style w:type="paragraph" w:customStyle="1" w:styleId="xl173">
    <w:name w:val="xl17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ffffffffffffffffffffffffff8">
    <w:name w:val="附录四级条标题"/>
    <w:basedOn w:val="afffffffffffffffffffffffff1"/>
    <w:next w:val="afff"/>
    <w:qFormat/>
    <w:rsid w:val="00255462"/>
    <w:pPr>
      <w:tabs>
        <w:tab w:val="left" w:pos="2520"/>
      </w:tabs>
      <w:ind w:left="2520" w:hanging="420"/>
      <w:outlineLvl w:val="5"/>
    </w:pPr>
  </w:style>
  <w:style w:type="paragraph" w:customStyle="1" w:styleId="lgh2">
    <w:name w:val="lgh样式正文缩2"/>
    <w:basedOn w:val="afffe"/>
    <w:qFormat/>
    <w:rsid w:val="00255462"/>
    <w:pPr>
      <w:widowControl w:val="0"/>
      <w:adjustRightInd w:val="0"/>
      <w:snapToGrid w:val="0"/>
      <w:ind w:firstLineChars="225" w:firstLine="540"/>
      <w:jc w:val="both"/>
    </w:pPr>
    <w:rPr>
      <w:rFonts w:ascii="宋体" w:hAnsi="宋体"/>
      <w:color w:val="000000"/>
      <w:kern w:val="2"/>
      <w:lang w:val="en-US" w:eastAsia="zh-CN" w:bidi="ar-SA"/>
    </w:rPr>
  </w:style>
  <w:style w:type="paragraph" w:customStyle="1" w:styleId="5f2">
    <w:name w:val="5号间隔"/>
    <w:basedOn w:val="afff"/>
    <w:qFormat/>
    <w:rsid w:val="00255462"/>
    <w:pPr>
      <w:widowControl w:val="0"/>
      <w:ind w:firstLine="420"/>
      <w:jc w:val="both"/>
    </w:pPr>
    <w:rPr>
      <w:rFonts w:ascii="Times New Roman" w:hAnsi="Times New Roman"/>
      <w:color w:val="000000"/>
      <w:spacing w:val="20"/>
      <w:kern w:val="2"/>
      <w:sz w:val="24"/>
      <w:lang w:eastAsia="zh-CN" w:bidi="ar-SA"/>
    </w:rPr>
  </w:style>
  <w:style w:type="paragraph" w:customStyle="1" w:styleId="affffffffffffffffffffffffff9">
    <w:name w:val="表列"/>
    <w:basedOn w:val="afff"/>
    <w:qFormat/>
    <w:rsid w:val="00255462"/>
    <w:pPr>
      <w:widowControl w:val="0"/>
      <w:tabs>
        <w:tab w:val="left" w:pos="1382"/>
      </w:tabs>
      <w:spacing w:beforeLines="50" w:before="156" w:line="360" w:lineRule="atLeast"/>
      <w:ind w:left="1382" w:hanging="744"/>
      <w:jc w:val="both"/>
    </w:pPr>
    <w:rPr>
      <w:rFonts w:ascii="Times New Roman" w:hAnsi="Times New Roman"/>
      <w:color w:val="000000"/>
      <w:spacing w:val="2"/>
      <w:kern w:val="2"/>
      <w:sz w:val="24"/>
      <w:lang w:eastAsia="zh-CN" w:bidi="ar-SA"/>
    </w:rPr>
  </w:style>
  <w:style w:type="paragraph" w:customStyle="1" w:styleId="CharCharCharCharCharCharCharCharCharCharCharCharCharCharCharCharCharCharCharCharChar">
    <w:name w:val="Char Char Char Char Char Char Char Char Char Char Char Char Char Char Char Char Char Char Char Char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fffffa">
    <w:name w:val="表编号"/>
    <w:basedOn w:val="afff"/>
    <w:qFormat/>
    <w:rsid w:val="00255462"/>
    <w:pPr>
      <w:widowControl w:val="0"/>
      <w:spacing w:before="280" w:after="290"/>
      <w:ind w:left="4118" w:hanging="1418"/>
      <w:jc w:val="both"/>
    </w:pPr>
    <w:rPr>
      <w:rFonts w:ascii="Times New Roman" w:hAnsi="Times New Roman"/>
      <w:color w:val="000000"/>
      <w:kern w:val="2"/>
      <w:sz w:val="24"/>
      <w:szCs w:val="20"/>
      <w:lang w:eastAsia="zh-CN" w:bidi="ar-SA"/>
    </w:rPr>
  </w:style>
  <w:style w:type="paragraph" w:customStyle="1" w:styleId="CBullet">
    <w:name w:val="C Bullet"/>
    <w:basedOn w:val="afff"/>
    <w:qFormat/>
    <w:rsid w:val="00255462"/>
    <w:pPr>
      <w:numPr>
        <w:numId w:val="52"/>
      </w:numPr>
      <w:tabs>
        <w:tab w:val="clear" w:pos="720"/>
        <w:tab w:val="left" w:pos="360"/>
      </w:tabs>
      <w:spacing w:before="-1" w:after="-1"/>
      <w:ind w:left="0" w:firstLine="0"/>
    </w:pPr>
    <w:rPr>
      <w:rFonts w:ascii="Book Antiqua" w:hAnsi="Book Antiqua"/>
      <w:color w:val="000000"/>
      <w:sz w:val="22"/>
      <w:szCs w:val="20"/>
      <w:lang w:bidi="ar-SA"/>
    </w:rPr>
  </w:style>
  <w:style w:type="paragraph" w:customStyle="1" w:styleId="CharCharCharCharCharCharCharCharCharCharCharCharCharCharChar1Char">
    <w:name w:val="Char Char Char Char Char Char Char Char Char Char Char Char Char Char Char1 Char"/>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CharCharCharCharCharCharCharChar">
    <w:name w:val="Char Char Char Char Char Char Char Char Char Char"/>
    <w:basedOn w:val="affff0"/>
    <w:qFormat/>
    <w:rsid w:val="00255462"/>
    <w:pPr>
      <w:widowControl w:val="0"/>
      <w:shd w:val="clear" w:color="auto" w:fill="000080"/>
      <w:adjustRightInd w:val="0"/>
      <w:spacing w:line="312" w:lineRule="atLeast"/>
      <w:ind w:firstLine="420"/>
      <w:jc w:val="both"/>
      <w:textAlignment w:val="baseline"/>
    </w:pPr>
    <w:rPr>
      <w:rFonts w:ascii="Tahoma" w:eastAsia="楷体_GB2312" w:hAnsi="Tahoma"/>
      <w:color w:val="000000"/>
      <w:kern w:val="0"/>
      <w:sz w:val="24"/>
      <w:szCs w:val="24"/>
      <w:lang w:val="en-US" w:eastAsia="zh-CN"/>
    </w:rPr>
  </w:style>
  <w:style w:type="paragraph" w:customStyle="1" w:styleId="OperationDocumentation">
    <w:name w:val="Operation Documentation"/>
    <w:basedOn w:val="ClassDocumentation"/>
    <w:qFormat/>
    <w:rsid w:val="00255462"/>
  </w:style>
  <w:style w:type="paragraph" w:customStyle="1" w:styleId="2c">
    <w:name w:val="序列2"/>
    <w:basedOn w:val="afff"/>
    <w:link w:val="2Charf1"/>
    <w:qFormat/>
    <w:rsid w:val="00255462"/>
    <w:pPr>
      <w:widowControl w:val="0"/>
      <w:numPr>
        <w:numId w:val="53"/>
      </w:numPr>
      <w:tabs>
        <w:tab w:val="left" w:pos="900"/>
      </w:tabs>
      <w:ind w:leftChars="200" w:left="400" w:hangingChars="200" w:hanging="200"/>
      <w:jc w:val="both"/>
    </w:pPr>
    <w:rPr>
      <w:color w:val="000000"/>
      <w:sz w:val="24"/>
      <w:szCs w:val="20"/>
      <w:lang w:val="x-none" w:eastAsia="x-none" w:bidi="ar-SA"/>
    </w:rPr>
  </w:style>
  <w:style w:type="paragraph" w:customStyle="1" w:styleId="ParaChar">
    <w:name w:val="默认段落字体 Para Char"/>
    <w:basedOn w:val="afff"/>
    <w:link w:val="ParaCharChar"/>
    <w:qFormat/>
    <w:rsid w:val="00255462"/>
    <w:pPr>
      <w:widowControl w:val="0"/>
      <w:spacing w:line="240" w:lineRule="auto"/>
      <w:jc w:val="both"/>
    </w:pPr>
    <w:rPr>
      <w:rFonts w:ascii="Tahoma" w:hAnsi="Tahoma"/>
      <w:b/>
      <w:bCs/>
      <w:sz w:val="20"/>
      <w:szCs w:val="20"/>
      <w:lang w:val="x-none" w:eastAsia="x-none" w:bidi="ar-SA"/>
    </w:rPr>
  </w:style>
  <w:style w:type="paragraph" w:customStyle="1" w:styleId="3H3Heading3-oldLevel3HeadHeadingh33rdlevellev2">
    <w:name w:val="样式 标题 3H3Heading 3 - oldLevel 3 HeadHeadingh33rd levellev...2"/>
    <w:basedOn w:val="30"/>
    <w:qFormat/>
    <w:rsid w:val="00255462"/>
    <w:pPr>
      <w:keepLines/>
      <w:widowControl w:val="0"/>
      <w:numPr>
        <w:ilvl w:val="0"/>
        <w:numId w:val="0"/>
      </w:numPr>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P5">
    <w:name w:val="P5"/>
    <w:qFormat/>
    <w:rsid w:val="00255462"/>
    <w:pPr>
      <w:widowControl w:val="0"/>
      <w:adjustRightInd w:val="0"/>
      <w:spacing w:after="240"/>
      <w:ind w:left="2304"/>
      <w:jc w:val="both"/>
      <w:textAlignment w:val="baseline"/>
    </w:pPr>
    <w:rPr>
      <w:rFonts w:ascii="全真中明體" w:eastAsia="全真中明體" w:hAnsi="Times New Roman"/>
      <w:spacing w:val="30"/>
      <w:sz w:val="24"/>
      <w:lang w:val="en-GB" w:eastAsia="zh-TW"/>
    </w:rPr>
  </w:style>
  <w:style w:type="paragraph" w:customStyle="1" w:styleId="CharChar1CharChar2">
    <w:name w:val="Char Char1 Char Char2"/>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HeaderName">
    <w:name w:val="Header Name"/>
    <w:basedOn w:val="afff3"/>
    <w:qFormat/>
    <w:rsid w:val="00255462"/>
    <w:pPr>
      <w:keepLines/>
      <w:pBdr>
        <w:bottom w:val="none" w:sz="0" w:space="0" w:color="auto"/>
      </w:pBdr>
      <w:tabs>
        <w:tab w:val="clear" w:pos="4153"/>
        <w:tab w:val="clear" w:pos="8306"/>
        <w:tab w:val="right" w:pos="9356"/>
      </w:tabs>
      <w:snapToGrid/>
      <w:spacing w:before="60"/>
      <w:ind w:firstLine="420"/>
      <w:jc w:val="right"/>
    </w:pPr>
    <w:rPr>
      <w:rFonts w:ascii="Futura Hv" w:hAnsi="Futura Hv"/>
      <w:b/>
      <w:bCs/>
      <w:color w:val="000000"/>
      <w:kern w:val="0"/>
      <w:sz w:val="28"/>
      <w:szCs w:val="20"/>
      <w:lang w:val="en-GB" w:eastAsia="en-GB" w:bidi="he-IL"/>
    </w:rPr>
  </w:style>
  <w:style w:type="paragraph" w:customStyle="1" w:styleId="2ffff2">
    <w:name w:val="标题2格式"/>
    <w:basedOn w:val="24"/>
    <w:qFormat/>
    <w:rsid w:val="00255462"/>
    <w:pPr>
      <w:keepLines/>
      <w:widowControl w:val="0"/>
      <w:numPr>
        <w:ilvl w:val="0"/>
        <w:numId w:val="0"/>
      </w:numPr>
      <w:tabs>
        <w:tab w:val="left" w:pos="0"/>
        <w:tab w:val="left" w:pos="840"/>
      </w:tabs>
      <w:spacing w:before="160" w:after="160"/>
      <w:ind w:left="840" w:hanging="420"/>
      <w:jc w:val="both"/>
    </w:pPr>
    <w:rPr>
      <w:rFonts w:ascii="Times New Roman" w:hAnsi="Times New Roman"/>
      <w:i w:val="0"/>
      <w:iCs w:val="0"/>
      <w:color w:val="000000"/>
      <w:kern w:val="2"/>
      <w:sz w:val="30"/>
      <w:szCs w:val="32"/>
      <w:lang w:val="en-US" w:eastAsia="zh-CN" w:bidi="ar-SA"/>
    </w:rPr>
  </w:style>
  <w:style w:type="paragraph" w:customStyle="1" w:styleId="StyleOutlinenumberedSymbolsymbolItalic">
    <w:name w:val="Style Outline numbered Symbol (symbol) Italic"/>
    <w:basedOn w:val="Paragraph1"/>
    <w:qFormat/>
    <w:rsid w:val="00255462"/>
    <w:pPr>
      <w:widowControl/>
      <w:tabs>
        <w:tab w:val="left" w:pos="1260"/>
      </w:tabs>
      <w:spacing w:line="360" w:lineRule="auto"/>
      <w:ind w:left="1260" w:hanging="420"/>
    </w:pPr>
    <w:rPr>
      <w:rFonts w:ascii="Book Antiqua" w:hAnsi="Book Antiqua" w:cs="Times New Roman"/>
      <w:color w:val="000000"/>
    </w:rPr>
  </w:style>
  <w:style w:type="paragraph" w:customStyle="1" w:styleId="Charffffff7">
    <w:name w:val="金宏发行正文 Char"/>
    <w:basedOn w:val="afff"/>
    <w:qFormat/>
    <w:rsid w:val="00255462"/>
    <w:pPr>
      <w:widowControl w:val="0"/>
      <w:spacing w:line="500" w:lineRule="exact"/>
      <w:ind w:firstLineChars="200" w:firstLine="560"/>
      <w:jc w:val="both"/>
    </w:pPr>
    <w:rPr>
      <w:rFonts w:ascii="仿宋_GB2312" w:eastAsia="仿宋_GB2312" w:hAnsi="Times New Roman" w:cs="宋体"/>
      <w:color w:val="000000"/>
      <w:kern w:val="2"/>
      <w:sz w:val="28"/>
      <w:lang w:eastAsia="zh-CN" w:bidi="ar-SA"/>
    </w:rPr>
  </w:style>
  <w:style w:type="paragraph" w:customStyle="1" w:styleId="1H1Header1h1SectionHead1stlevell11H11H12H13H1">
    <w:name w:val="样式 标题 1H1Header1h1Section Head1st levell11H11H12H13H1..."/>
    <w:basedOn w:val="11"/>
    <w:qFormat/>
    <w:rsid w:val="00255462"/>
    <w:pPr>
      <w:widowControl w:val="0"/>
      <w:numPr>
        <w:numId w:val="0"/>
      </w:numPr>
      <w:tabs>
        <w:tab w:val="left" w:pos="360"/>
      </w:tabs>
      <w:spacing w:beforeLines="50" w:before="156" w:afterLines="50" w:after="156" w:line="240" w:lineRule="auto"/>
      <w:ind w:left="2520"/>
    </w:pPr>
    <w:rPr>
      <w:rFonts w:ascii="幼圆" w:eastAsia="幼圆" w:hAnsi="Times New Roman" w:cs="宋体"/>
      <w:color w:val="000000"/>
      <w:kern w:val="2"/>
      <w:sz w:val="36"/>
      <w:szCs w:val="20"/>
      <w:lang w:val="en-US" w:eastAsia="zh-CN" w:bidi="ar-SA"/>
    </w:rPr>
  </w:style>
  <w:style w:type="paragraph" w:customStyle="1" w:styleId="CharChar3CharCharCharCharCharCharCharCharCharCharCharCharCharChar">
    <w:name w:val="Char Char3 Char Char Char Char Char Char Char Char Char Char Char Char Char Char"/>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ffffffffb">
    <w:name w:val="图文(小五左)"/>
    <w:basedOn w:val="afff"/>
    <w:qFormat/>
    <w:rsid w:val="00255462"/>
    <w:pPr>
      <w:widowControl w:val="0"/>
      <w:spacing w:before="280" w:after="290" w:line="377" w:lineRule="auto"/>
      <w:ind w:firstLine="420"/>
    </w:pPr>
    <w:rPr>
      <w:rFonts w:ascii="Times New Roman" w:eastAsia="仿宋_GB2312" w:hAnsi="Times New Roman"/>
      <w:color w:val="000000"/>
      <w:kern w:val="2"/>
      <w:sz w:val="18"/>
      <w:lang w:eastAsia="zh-CN" w:bidi="ar-SA"/>
    </w:rPr>
  </w:style>
  <w:style w:type="paragraph" w:customStyle="1" w:styleId="affffffffffffff7">
    <w:name w:val="表格内容"/>
    <w:basedOn w:val="affffff"/>
    <w:link w:val="Charffffff0"/>
    <w:qFormat/>
    <w:rsid w:val="00255462"/>
    <w:pPr>
      <w:spacing w:before="40" w:after="40" w:line="120" w:lineRule="atLeast"/>
      <w:ind w:firstLine="420"/>
      <w:jc w:val="left"/>
    </w:pPr>
    <w:rPr>
      <w:bCs/>
      <w:color w:val="000000"/>
      <w:kern w:val="24"/>
      <w:sz w:val="20"/>
      <w:szCs w:val="21"/>
      <w:lang w:val="en-AU"/>
    </w:rPr>
  </w:style>
  <w:style w:type="paragraph" w:customStyle="1" w:styleId="my6">
    <w:name w:val="my图题"/>
    <w:basedOn w:val="affffffffffff0"/>
    <w:qFormat/>
    <w:rsid w:val="00255462"/>
    <w:pPr>
      <w:spacing w:line="360" w:lineRule="auto"/>
      <w:jc w:val="center"/>
    </w:pPr>
    <w:rPr>
      <w:rFonts w:ascii="Times New Roman" w:eastAsia="宋体" w:hAnsi="Times New Roman"/>
    </w:rPr>
  </w:style>
  <w:style w:type="paragraph" w:customStyle="1" w:styleId="2ChapterXXStatementh22Header2l2Level2Headhea2">
    <w:name w:val="样式 标题 2Chapter X.X. Statementh22Header 2l2Level 2 Headhea...2"/>
    <w:basedOn w:val="24"/>
    <w:qFormat/>
    <w:rsid w:val="00255462"/>
    <w:pPr>
      <w:keepLines/>
      <w:widowControl w:val="0"/>
      <w:numPr>
        <w:ilvl w:val="0"/>
        <w:numId w:val="0"/>
      </w:numPr>
      <w:tabs>
        <w:tab w:val="left" w:pos="840"/>
      </w:tabs>
      <w:spacing w:before="100" w:beforeAutospacing="1" w:after="100" w:afterAutospacing="1" w:line="240" w:lineRule="auto"/>
      <w:ind w:left="840" w:hanging="420"/>
    </w:pPr>
    <w:rPr>
      <w:rFonts w:ascii="Times New Roman" w:eastAsia="幼圆" w:hAnsi="Times New Roman"/>
      <w:i w:val="0"/>
      <w:iCs w:val="0"/>
      <w:color w:val="000000"/>
      <w:kern w:val="2"/>
      <w:sz w:val="32"/>
      <w:szCs w:val="32"/>
      <w:lang w:val="en-US" w:eastAsia="zh-CN" w:bidi="ar-SA"/>
    </w:rPr>
  </w:style>
  <w:style w:type="paragraph" w:customStyle="1" w:styleId="affffffffffff0">
    <w:name w:val="图格式"/>
    <w:basedOn w:val="affffa"/>
    <w:link w:val="Charffff9"/>
    <w:qFormat/>
    <w:rsid w:val="00255462"/>
    <w:pPr>
      <w:widowControl w:val="0"/>
      <w:spacing w:before="280" w:after="290" w:line="377" w:lineRule="auto"/>
      <w:ind w:firstLineChars="0" w:firstLine="420"/>
      <w:jc w:val="both"/>
    </w:pPr>
    <w:rPr>
      <w:rFonts w:ascii="Arial" w:hAnsi="Arial"/>
      <w:kern w:val="0"/>
      <w:szCs w:val="24"/>
    </w:rPr>
  </w:style>
  <w:style w:type="paragraph" w:customStyle="1" w:styleId="affffffffffffffffff9">
    <w:name w:val="表格横标题"/>
    <w:basedOn w:val="afff"/>
    <w:qFormat/>
    <w:rsid w:val="00255462"/>
    <w:pPr>
      <w:widowControl w:val="0"/>
      <w:spacing w:beforeLines="20" w:before="62" w:afterLines="20" w:after="62"/>
      <w:ind w:firstLine="420"/>
      <w:jc w:val="center"/>
    </w:pPr>
    <w:rPr>
      <w:rFonts w:ascii="Times New Roman" w:hAnsi="宋体"/>
      <w:color w:val="000000"/>
      <w:kern w:val="2"/>
      <w:sz w:val="24"/>
      <w:lang w:eastAsia="zh-CN" w:bidi="ar-SA"/>
    </w:rPr>
  </w:style>
  <w:style w:type="paragraph" w:customStyle="1" w:styleId="4f7">
    <w:name w:val="列表4"/>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1">
    <w:name w:val="标题-2-1"/>
    <w:basedOn w:val="afff"/>
    <w:qFormat/>
    <w:rsid w:val="00255462"/>
    <w:pPr>
      <w:widowControl w:val="0"/>
      <w:tabs>
        <w:tab w:val="left" w:pos="360"/>
      </w:tabs>
      <w:adjustRightInd w:val="0"/>
      <w:snapToGrid w:val="0"/>
      <w:spacing w:line="440" w:lineRule="atLeast"/>
      <w:ind w:left="113" w:firstLineChars="200" w:hanging="113"/>
      <w:jc w:val="both"/>
    </w:pPr>
    <w:rPr>
      <w:rFonts w:ascii="宋体" w:eastAsia="仿宋_GB2312" w:hAnsi="宋体"/>
      <w:color w:val="000000"/>
      <w:kern w:val="2"/>
      <w:sz w:val="28"/>
      <w:szCs w:val="20"/>
      <w:lang w:eastAsia="zh-CN" w:bidi="ar-SA"/>
    </w:rPr>
  </w:style>
  <w:style w:type="paragraph" w:customStyle="1" w:styleId="afffffffffffff1">
    <w:name w:val="标准小四"/>
    <w:basedOn w:val="afff"/>
    <w:link w:val="Char1fd"/>
    <w:qFormat/>
    <w:rsid w:val="00255462"/>
    <w:pPr>
      <w:widowControl w:val="0"/>
      <w:ind w:firstLineChars="200" w:firstLine="480"/>
      <w:jc w:val="both"/>
    </w:pPr>
    <w:rPr>
      <w:rFonts w:ascii="宋体" w:hAnsi="宋体"/>
      <w:color w:val="000000"/>
      <w:sz w:val="24"/>
      <w:lang w:val="x-none" w:eastAsia="x-none" w:bidi="ar-SA"/>
    </w:rPr>
  </w:style>
  <w:style w:type="paragraph" w:customStyle="1" w:styleId="4H4PIM4h444headingFab-4T5bulletblbbRefHeading">
    <w:name w:val="样式 标题 4H4PIM 4h444headingFab-4T5bulletblbbRef Heading..."/>
    <w:basedOn w:val="40"/>
    <w:link w:val="4H4PIM4h444headingFab-4T5bulletblbbRefHeadingChar"/>
    <w:qFormat/>
    <w:rsid w:val="00255462"/>
    <w:pPr>
      <w:keepLines/>
      <w:numPr>
        <w:ilvl w:val="0"/>
        <w:numId w:val="0"/>
      </w:numPr>
      <w:tabs>
        <w:tab w:val="left" w:pos="864"/>
      </w:tabs>
      <w:spacing w:before="120" w:after="120"/>
      <w:ind w:left="864" w:rightChars="100" w:right="100" w:hanging="864"/>
    </w:pPr>
    <w:rPr>
      <w:rFonts w:ascii="宋体" w:hAnsi="宋体"/>
      <w:color w:val="000000"/>
      <w:sz w:val="24"/>
      <w:szCs w:val="20"/>
      <w:lang w:eastAsia="x-none" w:bidi="ar-SA"/>
    </w:rPr>
  </w:style>
  <w:style w:type="paragraph" w:customStyle="1" w:styleId="5f3">
    <w:name w:val="纯文本5"/>
    <w:basedOn w:val="afff"/>
    <w:qFormat/>
    <w:rsid w:val="00255462"/>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affffffffffffffffffffffffffc">
    <w:name w:val="项目列表"/>
    <w:basedOn w:val="afff"/>
    <w:qFormat/>
    <w:rsid w:val="00255462"/>
    <w:pPr>
      <w:widowControl w:val="0"/>
      <w:tabs>
        <w:tab w:val="left" w:pos="420"/>
      </w:tabs>
      <w:ind w:left="420" w:hanging="420"/>
      <w:jc w:val="both"/>
    </w:pPr>
    <w:rPr>
      <w:rFonts w:ascii="Times New Roman" w:hAnsi="Times New Roman"/>
      <w:color w:val="000000"/>
      <w:kern w:val="2"/>
      <w:sz w:val="24"/>
      <w:szCs w:val="20"/>
      <w:lang w:eastAsia="zh-CN" w:bidi="ar-SA"/>
    </w:rPr>
  </w:style>
  <w:style w:type="paragraph" w:customStyle="1" w:styleId="affffffffffffffffffffffffffd">
    <w:name w:val="技术报告小节标题"/>
    <w:basedOn w:val="afff"/>
    <w:next w:val="afff"/>
    <w:qFormat/>
    <w:rsid w:val="00255462"/>
    <w:pPr>
      <w:widowControl w:val="0"/>
      <w:spacing w:beforeLines="50" w:before="156" w:afterLines="50" w:after="156" w:line="440" w:lineRule="exact"/>
      <w:ind w:firstLineChars="200" w:firstLine="200"/>
      <w:jc w:val="both"/>
      <w:outlineLvl w:val="2"/>
    </w:pPr>
    <w:rPr>
      <w:rFonts w:ascii="宋体" w:hAnsi="宋体" w:cs="Arial"/>
      <w:bCs/>
      <w:color w:val="000000"/>
      <w:kern w:val="2"/>
      <w:sz w:val="28"/>
      <w:lang w:eastAsia="zh-CN" w:bidi="ar-SA"/>
    </w:rPr>
  </w:style>
  <w:style w:type="paragraph" w:customStyle="1" w:styleId="affffffffffffffffffffffffffe">
    <w:name w:val="文本框文字"/>
    <w:basedOn w:val="afff"/>
    <w:qFormat/>
    <w:rsid w:val="00255462"/>
    <w:pPr>
      <w:widowControl w:val="0"/>
      <w:adjustRightInd w:val="0"/>
      <w:snapToGrid w:val="0"/>
      <w:spacing w:before="100" w:beforeAutospacing="1" w:after="100" w:afterAutospacing="1" w:line="240" w:lineRule="auto"/>
      <w:jc w:val="both"/>
    </w:pPr>
    <w:rPr>
      <w:rFonts w:ascii="Times New Roman" w:hAnsi="Times New Roman" w:cs="Angsana New"/>
      <w:kern w:val="2"/>
      <w:sz w:val="24"/>
      <w:lang w:eastAsia="zh-CN" w:bidi="ar-SA"/>
    </w:rPr>
  </w:style>
  <w:style w:type="paragraph" w:customStyle="1" w:styleId="5H512heading5Level3-ih5PIM5h51headi">
    <w:name w:val="样式 标题 5H5口口1口2heading 5Level 3 - i第四层条h5PIM 5h51headi..."/>
    <w:basedOn w:val="5"/>
    <w:qFormat/>
    <w:rsid w:val="00255462"/>
    <w:pPr>
      <w:keepNext/>
      <w:keepLines/>
      <w:numPr>
        <w:numId w:val="0"/>
      </w:numPr>
      <w:tabs>
        <w:tab w:val="left" w:pos="992"/>
        <w:tab w:val="left" w:pos="2580"/>
      </w:tabs>
      <w:spacing w:before="100" w:beforeAutospacing="1" w:after="100" w:afterAutospacing="1"/>
      <w:ind w:left="1327" w:right="240" w:firstLineChars="200" w:hanging="1327"/>
    </w:pPr>
    <w:rPr>
      <w:rFonts w:ascii="Arial Unicode MS" w:hAnsi="Arial Unicode MS" w:cs="宋体"/>
      <w:i w:val="0"/>
      <w:iCs w:val="0"/>
      <w:color w:val="000000"/>
      <w:sz w:val="28"/>
      <w:szCs w:val="20"/>
      <w:lang w:val="en-US" w:eastAsia="zh-CN" w:bidi="ar-SA"/>
    </w:rPr>
  </w:style>
  <w:style w:type="paragraph" w:customStyle="1" w:styleId="1fffe">
    <w:name w:val="宏文本1"/>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xl45">
    <w:name w:val="xl45"/>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4"/>
      <w:szCs w:val="21"/>
      <w:lang w:eastAsia="zh-CN" w:bidi="ar-SA"/>
    </w:rPr>
  </w:style>
  <w:style w:type="paragraph" w:customStyle="1" w:styleId="afffffffffffffffffffffffffff">
    <w:name w:val="标题（无编号）"/>
    <w:basedOn w:val="40"/>
    <w:qFormat/>
    <w:rsid w:val="00255462"/>
    <w:pPr>
      <w:keepLines/>
      <w:numPr>
        <w:ilvl w:val="0"/>
        <w:numId w:val="0"/>
      </w:numPr>
      <w:tabs>
        <w:tab w:val="left" w:pos="2160"/>
        <w:tab w:val="left" w:pos="2880"/>
      </w:tabs>
      <w:spacing w:beforeLines="100" w:before="312" w:afterLines="100" w:after="312" w:line="240" w:lineRule="auto"/>
      <w:ind w:left="2160" w:firstLineChars="200" w:firstLine="200"/>
    </w:pPr>
    <w:rPr>
      <w:rFonts w:ascii="Arial Unicode MS" w:hAnsi="Arial Unicode MS"/>
      <w:color w:val="000000"/>
      <w:sz w:val="30"/>
      <w:lang w:val="en-US" w:eastAsia="zh-CN" w:bidi="ar-SA"/>
    </w:rPr>
  </w:style>
  <w:style w:type="paragraph" w:customStyle="1" w:styleId="headin">
    <w:name w:val="headin"/>
    <w:basedOn w:val="afff"/>
    <w:next w:val="afff"/>
    <w:qFormat/>
    <w:rsid w:val="00255462"/>
    <w:pPr>
      <w:widowControl w:val="0"/>
      <w:numPr>
        <w:numId w:val="54"/>
      </w:numPr>
      <w:tabs>
        <w:tab w:val="left" w:pos="360"/>
      </w:tabs>
      <w:spacing w:before="120" w:after="120"/>
      <w:ind w:left="0" w:firstLine="0"/>
      <w:jc w:val="both"/>
    </w:pPr>
    <w:rPr>
      <w:rFonts w:ascii="Times New Roman" w:eastAsia="仿宋_GB2312" w:hAnsi="Times New Roman"/>
      <w:b/>
      <w:bCs/>
      <w:color w:val="000000"/>
      <w:kern w:val="2"/>
      <w:sz w:val="32"/>
      <w:szCs w:val="32"/>
      <w:lang w:eastAsia="zh-CN" w:bidi="ar-SA"/>
    </w:rPr>
  </w:style>
  <w:style w:type="paragraph" w:customStyle="1" w:styleId="TableTextBullet">
    <w:name w:val="*Table Text Bullet"/>
    <w:basedOn w:val="afff"/>
    <w:qFormat/>
    <w:rsid w:val="00255462"/>
    <w:pPr>
      <w:spacing w:beforeLines="50" w:before="156" w:line="360" w:lineRule="exact"/>
      <w:ind w:firstLineChars="200" w:firstLine="200"/>
    </w:pPr>
    <w:rPr>
      <w:rFonts w:ascii="Times New Roman" w:hAnsi="Times New Roman"/>
      <w:color w:val="000000"/>
      <w:sz w:val="20"/>
      <w:lang w:bidi="ar-SA"/>
    </w:rPr>
  </w:style>
  <w:style w:type="paragraph" w:customStyle="1" w:styleId="WW-BodyTextIndent3">
    <w:name w:val="WW-Body Text Indent 3"/>
    <w:basedOn w:val="afff"/>
    <w:qFormat/>
    <w:rsid w:val="00255462"/>
    <w:pPr>
      <w:widowControl w:val="0"/>
      <w:spacing w:line="240" w:lineRule="atLeast"/>
      <w:ind w:left="720" w:firstLine="1"/>
    </w:pPr>
    <w:rPr>
      <w:rFonts w:ascii="Times New Roman" w:hAnsi="Times New Roman"/>
      <w:i/>
      <w:color w:val="000000"/>
      <w:sz w:val="20"/>
      <w:szCs w:val="20"/>
      <w:lang w:eastAsia="zh-CN" w:bidi="ar-SA"/>
    </w:rPr>
  </w:style>
  <w:style w:type="paragraph" w:customStyle="1" w:styleId="1111">
    <w:name w:val="样式 标题 1 + 段后: 1 行1"/>
    <w:basedOn w:val="11"/>
    <w:qFormat/>
    <w:rsid w:val="00255462"/>
    <w:pPr>
      <w:keepLines/>
      <w:numPr>
        <w:numId w:val="0"/>
      </w:numPr>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val="en-US" w:eastAsia="zh-CN" w:bidi="ar-SA"/>
    </w:rPr>
  </w:style>
  <w:style w:type="paragraph" w:customStyle="1" w:styleId="Note-Normal">
    <w:name w:val="Note - Normal"/>
    <w:basedOn w:val="afff"/>
    <w:qFormat/>
    <w:rsid w:val="00255462"/>
    <w:pPr>
      <w:spacing w:before="280" w:after="290" w:line="377" w:lineRule="auto"/>
      <w:ind w:left="1440" w:firstLine="420"/>
    </w:pPr>
    <w:rPr>
      <w:rFonts w:ascii="Times New Roman" w:hAnsi="Times New Roman"/>
      <w:color w:val="000000"/>
      <w:sz w:val="22"/>
      <w:szCs w:val="20"/>
      <w:lang w:bidi="ar-SA"/>
    </w:rPr>
  </w:style>
  <w:style w:type="paragraph" w:customStyle="1" w:styleId="2215">
    <w:name w:val="样式 左侧:  2.2 厘米  行距: 1.5 倍行距"/>
    <w:basedOn w:val="afff"/>
    <w:qFormat/>
    <w:rsid w:val="00255462"/>
    <w:pPr>
      <w:widowControl w:val="0"/>
      <w:ind w:left="1247" w:firstLine="420"/>
    </w:pPr>
    <w:rPr>
      <w:rFonts w:ascii="Times New Roman" w:eastAsia="仿宋_GB2312" w:hAnsi="Times New Roman" w:cs="宋体"/>
      <w:color w:val="000000"/>
      <w:kern w:val="2"/>
      <w:sz w:val="24"/>
      <w:szCs w:val="20"/>
      <w:lang w:eastAsia="zh-CN" w:bidi="ar-SA"/>
    </w:rPr>
  </w:style>
  <w:style w:type="paragraph" w:customStyle="1" w:styleId="Bullet1Single">
    <w:name w:val="*Bullet #1 Single"/>
    <w:basedOn w:val="BodyText"/>
    <w:qFormat/>
    <w:rsid w:val="00255462"/>
    <w:pPr>
      <w:numPr>
        <w:numId w:val="55"/>
      </w:numPr>
      <w:tabs>
        <w:tab w:val="clear" w:pos="360"/>
        <w:tab w:val="left" w:pos="902"/>
      </w:tabs>
      <w:spacing w:after="0" w:line="220" w:lineRule="atLeast"/>
      <w:ind w:left="902" w:hanging="420"/>
      <w:jc w:val="both"/>
    </w:pPr>
    <w:rPr>
      <w:rFonts w:cs="Times New Roman"/>
      <w:sz w:val="20"/>
    </w:rPr>
  </w:style>
  <w:style w:type="paragraph" w:customStyle="1" w:styleId="CharCharCharCharCharChar2Char">
    <w:name w:val="Char Char Char Char Char Char2 Char"/>
    <w:basedOn w:val="afff"/>
    <w:qFormat/>
    <w:rsid w:val="00255462"/>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4f8">
    <w:name w:val="正文4"/>
    <w:basedOn w:val="afff"/>
    <w:qFormat/>
    <w:rsid w:val="00255462"/>
    <w:pPr>
      <w:widowControl w:val="0"/>
      <w:tabs>
        <w:tab w:val="left" w:pos="520"/>
      </w:tabs>
      <w:spacing w:before="60" w:after="60"/>
      <w:ind w:leftChars="890" w:left="2834" w:hangingChars="291" w:hanging="698"/>
      <w:jc w:val="both"/>
    </w:pPr>
    <w:rPr>
      <w:rFonts w:ascii="Times New Roman" w:hAnsi="Times New Roman"/>
      <w:color w:val="000000"/>
      <w:kern w:val="2"/>
      <w:sz w:val="24"/>
      <w:lang w:eastAsia="zh-CN" w:bidi="ar-SA"/>
    </w:rPr>
  </w:style>
  <w:style w:type="paragraph" w:customStyle="1" w:styleId="afffffffffffffffffffffffffff0">
    <w:name w:val="正文（首行不缩进）"/>
    <w:basedOn w:val="afff"/>
    <w:qFormat/>
    <w:rsid w:val="00255462"/>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2Charf7">
    <w:name w:val="国库 正文 + 首行缩进:  2 字符 Char"/>
    <w:basedOn w:val="afff"/>
    <w:qFormat/>
    <w:rsid w:val="00255462"/>
    <w:pPr>
      <w:spacing w:before="-1" w:after="-1"/>
      <w:ind w:firstLineChars="200" w:firstLine="200"/>
    </w:pPr>
    <w:rPr>
      <w:rFonts w:ascii="宋体" w:hAnsi="宋体" w:cs="宋体"/>
      <w:color w:val="000000"/>
      <w:sz w:val="24"/>
      <w:szCs w:val="20"/>
      <w:lang w:eastAsia="zh-CN" w:bidi="ar-SA"/>
    </w:rPr>
  </w:style>
  <w:style w:type="paragraph" w:customStyle="1" w:styleId="zzLc5">
    <w:name w:val="zzLc5"/>
    <w:basedOn w:val="afff"/>
    <w:next w:val="afff"/>
    <w:qFormat/>
    <w:rsid w:val="00255462"/>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Author">
    <w:name w:val="Author"/>
    <w:basedOn w:val="afff"/>
    <w:next w:val="Address"/>
    <w:qFormat/>
    <w:rsid w:val="00255462"/>
    <w:pPr>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sz w:val="22"/>
      <w:szCs w:val="20"/>
      <w:lang w:val="en-GB" w:eastAsia="zh-CN" w:bidi="ar-SA"/>
    </w:rPr>
  </w:style>
  <w:style w:type="paragraph" w:customStyle="1" w:styleId="CharCharCharChar2CharCharChar">
    <w:name w:val="Char Char Char Char2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ddress">
    <w:name w:val="Address"/>
    <w:basedOn w:val="afff"/>
    <w:next w:val="Abstract"/>
    <w:qFormat/>
    <w:rsid w:val="00255462"/>
    <w:pPr>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sz w:val="22"/>
      <w:szCs w:val="20"/>
      <w:lang w:val="en-GB" w:eastAsia="zh-CN" w:bidi="ar-SA"/>
    </w:rPr>
  </w:style>
  <w:style w:type="paragraph" w:customStyle="1" w:styleId="Char170">
    <w:name w:val="Char17"/>
    <w:basedOn w:val="afff"/>
    <w:qFormat/>
    <w:rsid w:val="00255462"/>
    <w:pPr>
      <w:spacing w:after="160" w:line="240" w:lineRule="exact"/>
      <w:ind w:firstLine="420"/>
    </w:pPr>
    <w:rPr>
      <w:rFonts w:ascii="Verdana" w:hAnsi="Verdana"/>
      <w:color w:val="000000"/>
      <w:sz w:val="20"/>
      <w:szCs w:val="20"/>
      <w:lang w:bidi="ar-SA"/>
    </w:rPr>
  </w:style>
  <w:style w:type="paragraph" w:customStyle="1" w:styleId="Xie5">
    <w:name w:val="Xie表头小"/>
    <w:basedOn w:val="Xie"/>
    <w:qFormat/>
    <w:rsid w:val="00255462"/>
    <w:rPr>
      <w:sz w:val="21"/>
      <w:szCs w:val="21"/>
    </w:rPr>
  </w:style>
  <w:style w:type="paragraph" w:customStyle="1" w:styleId="afffffffffffffffffffffffffff1">
    <w:name w:val="标准书脚_偶数页"/>
    <w:qFormat/>
    <w:rsid w:val="00255462"/>
    <w:pPr>
      <w:spacing w:before="120"/>
    </w:pPr>
    <w:rPr>
      <w:rFonts w:ascii="Times New Roman" w:hAnsi="Times New Roman"/>
      <w:sz w:val="18"/>
    </w:rPr>
  </w:style>
  <w:style w:type="paragraph" w:customStyle="1" w:styleId="10505">
    <w:name w:val="样式 样式 标题 1 + 段前: 0.5 行 + 段前: 0.5 行"/>
    <w:basedOn w:val="afff"/>
    <w:next w:val="afff"/>
    <w:qFormat/>
    <w:rsid w:val="00255462"/>
    <w:pPr>
      <w:keepNext/>
      <w:keepLines/>
      <w:numPr>
        <w:numId w:val="56"/>
      </w:numPr>
      <w:pBdr>
        <w:top w:val="single" w:sz="48" w:space="3" w:color="FFFFFF"/>
        <w:left w:val="single" w:sz="6" w:space="3" w:color="FFFFFF"/>
        <w:bottom w:val="single" w:sz="6" w:space="3" w:color="FFFFFF"/>
      </w:pBdr>
      <w:tabs>
        <w:tab w:val="clear" w:pos="0"/>
        <w:tab w:val="left" w:pos="360"/>
      </w:tabs>
      <w:spacing w:beforeLines="50" w:before="156" w:after="120"/>
      <w:outlineLvl w:val="0"/>
    </w:pPr>
    <w:rPr>
      <w:rFonts w:ascii="Arial Black" w:hAnsi="Arial Black" w:cs="宋体"/>
      <w:color w:val="000000"/>
      <w:spacing w:val="-10"/>
      <w:kern w:val="20"/>
      <w:position w:val="8"/>
      <w:sz w:val="32"/>
      <w:szCs w:val="20"/>
      <w:lang w:bidi="ar-SA"/>
    </w:rPr>
  </w:style>
  <w:style w:type="paragraph" w:customStyle="1" w:styleId="afffffffffffffffffffffffffff2">
    <w:name w:val="水资源正文"/>
    <w:basedOn w:val="afff"/>
    <w:qFormat/>
    <w:rsid w:val="00255462"/>
    <w:pPr>
      <w:widowControl w:val="0"/>
      <w:spacing w:before="280" w:after="290" w:line="500" w:lineRule="exact"/>
      <w:ind w:firstLineChars="200" w:firstLine="560"/>
      <w:jc w:val="both"/>
    </w:pPr>
    <w:rPr>
      <w:rFonts w:ascii="Times New Roman" w:eastAsia="仿宋_GB2312" w:hAnsi="Times New Roman" w:cs="宋体"/>
      <w:color w:val="000000"/>
      <w:sz w:val="28"/>
      <w:szCs w:val="20"/>
      <w:lang w:eastAsia="zh-CN" w:bidi="ar-SA"/>
    </w:rPr>
  </w:style>
  <w:style w:type="paragraph" w:customStyle="1" w:styleId="graph">
    <w:name w:val="graph"/>
    <w:basedOn w:val="afff"/>
    <w:qFormat/>
    <w:rsid w:val="00255462"/>
    <w:pPr>
      <w:widowControl w:val="0"/>
      <w:adjustRightInd w:val="0"/>
      <w:snapToGrid w:val="0"/>
      <w:spacing w:after="120"/>
      <w:ind w:leftChars="-1" w:left="-2" w:right="74"/>
      <w:jc w:val="center"/>
      <w:textAlignment w:val="baseline"/>
    </w:pPr>
    <w:rPr>
      <w:rFonts w:ascii="Times New Roman" w:hAnsi="Arial" w:cs="Arial"/>
      <w:sz w:val="24"/>
      <w:szCs w:val="20"/>
      <w:lang w:eastAsia="zh-CN" w:bidi="ar-SA"/>
    </w:rPr>
  </w:style>
  <w:style w:type="paragraph" w:customStyle="1" w:styleId="74">
    <w:name w:val="列表编号 7"/>
    <w:basedOn w:val="afffffffffffffffa"/>
    <w:next w:val="afffe"/>
    <w:link w:val="7Char0"/>
    <w:qFormat/>
    <w:rsid w:val="00255462"/>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1"/>
      <w:lang w:val="x-none" w:eastAsia="x-none"/>
    </w:rPr>
  </w:style>
  <w:style w:type="paragraph" w:customStyle="1" w:styleId="2h22ndlevelTitre2l22Header2Head2H2Listlevel">
    <w:name w:val="样式 标题 2h22nd levelTitre2l22Header 2Head 2H2节List level..."/>
    <w:basedOn w:val="24"/>
    <w:qFormat/>
    <w:rsid w:val="00255462"/>
    <w:pPr>
      <w:keepLines/>
      <w:numPr>
        <w:ilvl w:val="0"/>
        <w:numId w:val="0"/>
      </w:numPr>
      <w:tabs>
        <w:tab w:val="left" w:pos="720"/>
        <w:tab w:val="left" w:pos="1320"/>
      </w:tabs>
      <w:spacing w:afterLines="50" w:after="156"/>
      <w:ind w:left="1320"/>
    </w:pPr>
    <w:rPr>
      <w:rFonts w:ascii="Times New Roman" w:hAnsi="Times New Roman" w:cs="宋体"/>
      <w:b w:val="0"/>
      <w:i w:val="0"/>
      <w:iCs w:val="0"/>
      <w:color w:val="000000"/>
      <w:sz w:val="36"/>
      <w:szCs w:val="20"/>
      <w:lang w:val="en-US" w:eastAsia="zh-CN" w:bidi="ar-SA"/>
    </w:rPr>
  </w:style>
  <w:style w:type="paragraph" w:customStyle="1" w:styleId="textnormal">
    <w:name w:val="textnormal"/>
    <w:basedOn w:val="afff"/>
    <w:qFormat/>
    <w:rsid w:val="00255462"/>
    <w:pPr>
      <w:spacing w:before="100" w:beforeAutospacing="1" w:after="100" w:afterAutospacing="1" w:line="210" w:lineRule="atLeast"/>
      <w:ind w:firstLine="420"/>
    </w:pPr>
    <w:rPr>
      <w:rFonts w:ascii="Verdana" w:hAnsi="Verdana" w:cs="宋体"/>
      <w:color w:val="333333"/>
      <w:sz w:val="17"/>
      <w:szCs w:val="17"/>
      <w:lang w:eastAsia="zh-CN" w:bidi="ar-SA"/>
    </w:rPr>
  </w:style>
  <w:style w:type="paragraph" w:customStyle="1" w:styleId="4H4bulletblbbPIM4h4SmallAppendixl4sect11">
    <w:name w:val="样式 标题 4H4bulletblbbPIM 4h4(Small Appendix)付标题l4sect 1....1"/>
    <w:basedOn w:val="40"/>
    <w:qFormat/>
    <w:rsid w:val="00255462"/>
    <w:pPr>
      <w:keepLines/>
      <w:widowControl w:val="0"/>
      <w:numPr>
        <w:ilvl w:val="0"/>
        <w:numId w:val="0"/>
      </w:numPr>
      <w:tabs>
        <w:tab w:val="left" w:pos="2880"/>
      </w:tabs>
      <w:spacing w:before="120" w:after="120"/>
      <w:ind w:left="2177" w:hanging="2177"/>
      <w:jc w:val="both"/>
    </w:pPr>
    <w:rPr>
      <w:rFonts w:ascii="Arial" w:hAnsi="Arial" w:cs="宋体"/>
      <w:b w:val="0"/>
      <w:bCs w:val="0"/>
      <w:color w:val="000000"/>
      <w:kern w:val="2"/>
      <w:sz w:val="30"/>
      <w:szCs w:val="30"/>
      <w:lang w:val="en-US" w:eastAsia="zh-CN" w:bidi="ar-SA"/>
    </w:rPr>
  </w:style>
  <w:style w:type="paragraph" w:customStyle="1" w:styleId="Bullets2">
    <w:name w:val="Bullets 2"/>
    <w:basedOn w:val="Bullets1"/>
    <w:qFormat/>
    <w:rsid w:val="00255462"/>
    <w:pPr>
      <w:numPr>
        <w:numId w:val="0"/>
      </w:numPr>
      <w:tabs>
        <w:tab w:val="clear" w:pos="360"/>
        <w:tab w:val="left" w:pos="720"/>
      </w:tabs>
      <w:ind w:left="720" w:hanging="567"/>
    </w:pPr>
  </w:style>
  <w:style w:type="paragraph" w:customStyle="1" w:styleId="afffffffffffffffffffffffffff3">
    <w:name w:val="引言"/>
    <w:basedOn w:val="afff"/>
    <w:qFormat/>
    <w:rsid w:val="00255462"/>
    <w:pPr>
      <w:widowControl w:val="0"/>
      <w:pBdr>
        <w:bottom w:val="double" w:sz="12" w:space="1" w:color="auto"/>
      </w:pBdr>
      <w:spacing w:beforeLines="50" w:before="156" w:afterLines="50" w:after="156"/>
      <w:ind w:firstLineChars="200" w:firstLine="200"/>
    </w:pPr>
    <w:rPr>
      <w:rFonts w:ascii="宋体" w:hAnsi="宋体" w:cs="宋体"/>
      <w:i/>
      <w:iCs/>
      <w:color w:val="000000"/>
      <w:kern w:val="2"/>
      <w:sz w:val="24"/>
      <w:szCs w:val="20"/>
      <w:lang w:eastAsia="zh-CN" w:bidi="ar-SA"/>
    </w:rPr>
  </w:style>
  <w:style w:type="paragraph" w:customStyle="1" w:styleId="1ffff">
    <w:name w:val="列表和编号级别1正文"/>
    <w:basedOn w:val="1f3"/>
    <w:qFormat/>
    <w:rsid w:val="00255462"/>
    <w:pPr>
      <w:tabs>
        <w:tab w:val="clear" w:pos="432"/>
      </w:tabs>
      <w:ind w:leftChars="450" w:left="1080" w:firstLine="0"/>
    </w:pPr>
    <w:rPr>
      <w:rFonts w:eastAsia="Times New Roman"/>
      <w:sz w:val="24"/>
    </w:rPr>
  </w:style>
  <w:style w:type="paragraph" w:customStyle="1" w:styleId="InfoBlue0">
    <w:name w:val="InfoBlue_内容说明"/>
    <w:basedOn w:val="afff"/>
    <w:qFormat/>
    <w:rsid w:val="00255462"/>
    <w:pPr>
      <w:widowControl w:val="0"/>
      <w:spacing w:before="280" w:after="290"/>
      <w:ind w:firstLineChars="200" w:firstLine="480"/>
      <w:jc w:val="both"/>
    </w:pPr>
    <w:rPr>
      <w:rFonts w:ascii="Times New Roman" w:hAnsi="Times New Roman" w:cs="宋体"/>
      <w:i/>
      <w:iCs/>
      <w:color w:val="0000FF"/>
      <w:kern w:val="2"/>
      <w:sz w:val="24"/>
      <w:szCs w:val="20"/>
      <w:lang w:eastAsia="zh-CN" w:bidi="ar-SA"/>
    </w:rPr>
  </w:style>
  <w:style w:type="paragraph" w:customStyle="1" w:styleId="67">
    <w:name w:val="日期6"/>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68">
    <w:name w:val="正文文本缩进6"/>
    <w:basedOn w:val="afff"/>
    <w:qFormat/>
    <w:rsid w:val="00255462"/>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afffffffffffffffffffffffffff4">
    <w:name w:val="二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4h4heading4H4PIM444headingsect1234RefHeadin2">
    <w:name w:val="样式 标题 4h4heading 4H4PIM 444headingsect 1.2.3.4Ref Headin...2"/>
    <w:basedOn w:val="40"/>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30"/>
      <w:lang w:val="en-US" w:eastAsia="zh-CN" w:bidi="ar-SA"/>
    </w:rPr>
  </w:style>
  <w:style w:type="paragraph" w:customStyle="1" w:styleId="1ffff0">
    <w:name w:val="缺省文本:1"/>
    <w:basedOn w:val="afff"/>
    <w:qFormat/>
    <w:rsid w:val="00255462"/>
    <w:pPr>
      <w:widowControl w:val="0"/>
      <w:autoSpaceDE w:val="0"/>
      <w:autoSpaceDN w:val="0"/>
      <w:adjustRightInd w:val="0"/>
      <w:spacing w:line="400" w:lineRule="exact"/>
      <w:ind w:firstLine="539"/>
      <w:jc w:val="both"/>
    </w:pPr>
    <w:rPr>
      <w:rFonts w:ascii="Times New Roman" w:hAnsi="Times New Roman"/>
      <w:color w:val="000000"/>
      <w:sz w:val="24"/>
      <w:lang w:eastAsia="zh-CN" w:bidi="ar-SA"/>
    </w:rPr>
  </w:style>
  <w:style w:type="paragraph" w:customStyle="1" w:styleId="1ffff1">
    <w:name w:val="1级格式"/>
    <w:basedOn w:val="11"/>
    <w:qFormat/>
    <w:rsid w:val="00255462"/>
    <w:pPr>
      <w:keepLines/>
      <w:widowControl w:val="0"/>
      <w:numPr>
        <w:numId w:val="0"/>
      </w:numPr>
      <w:tabs>
        <w:tab w:val="left" w:pos="420"/>
        <w:tab w:val="left" w:pos="900"/>
      </w:tabs>
      <w:spacing w:before="260" w:after="260"/>
      <w:ind w:left="420" w:hanging="420"/>
      <w:jc w:val="both"/>
    </w:pPr>
    <w:rPr>
      <w:rFonts w:ascii="Times New Roman" w:hAnsi="Times New Roman"/>
      <w:b w:val="0"/>
      <w:bCs w:val="0"/>
      <w:color w:val="000000"/>
      <w:kern w:val="44"/>
      <w:szCs w:val="48"/>
      <w:lang w:val="en-US" w:eastAsia="zh-CN" w:bidi="ar-SA"/>
    </w:rPr>
  </w:style>
  <w:style w:type="paragraph" w:customStyle="1" w:styleId="5h5BlockLabelH5PIM5dashdsddBodyTextRbu1">
    <w:name w:val="样式 标题 5h5Block LabelH5PIM 5第四层条dashdsddBody Text (R)bu...1"/>
    <w:basedOn w:val="5"/>
    <w:qFormat/>
    <w:rsid w:val="00255462"/>
    <w:pPr>
      <w:keepNext/>
      <w:numPr>
        <w:ilvl w:val="0"/>
        <w:numId w:val="0"/>
      </w:numPr>
      <w:tabs>
        <w:tab w:val="left" w:pos="1008"/>
        <w:tab w:val="left" w:pos="2250"/>
        <w:tab w:val="left" w:pos="2580"/>
      </w:tabs>
      <w:spacing w:before="0" w:after="40"/>
      <w:ind w:left="2580" w:hanging="1008"/>
    </w:pPr>
    <w:rPr>
      <w:rFonts w:ascii="Arial" w:eastAsia="黑体" w:hAnsi="Arial"/>
      <w:bCs w:val="0"/>
      <w:i w:val="0"/>
      <w:iCs w:val="0"/>
      <w:color w:val="000000"/>
      <w:szCs w:val="20"/>
      <w:lang w:val="en-US" w:eastAsia="zh-CN" w:bidi="ar-SA"/>
    </w:rPr>
  </w:style>
  <w:style w:type="paragraph" w:customStyle="1" w:styleId="3f9">
    <w:name w:val="样式 题注 + 居中3"/>
    <w:basedOn w:val="affffa"/>
    <w:qFormat/>
    <w:rsid w:val="00255462"/>
    <w:pPr>
      <w:widowControl w:val="0"/>
      <w:spacing w:before="152" w:after="160"/>
      <w:ind w:firstLineChars="0" w:firstLine="420"/>
      <w:jc w:val="center"/>
    </w:pPr>
    <w:rPr>
      <w:rFonts w:ascii="宋体" w:eastAsia="宋体" w:hAnsi="宋体" w:cs="宋体"/>
      <w:color w:val="000000"/>
      <w:sz w:val="24"/>
      <w:szCs w:val="22"/>
      <w:lang w:val="en-US" w:eastAsia="zh-CN"/>
    </w:rPr>
  </w:style>
  <w:style w:type="paragraph" w:customStyle="1" w:styleId="MMMapGraphic">
    <w:name w:val="MM Map Graphic"/>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5">
    <w:name w:val="注释"/>
    <w:basedOn w:val="afff"/>
    <w:qFormat/>
    <w:rsid w:val="00255462"/>
    <w:pPr>
      <w:widowControl w:val="0"/>
      <w:spacing w:afterLines="50" w:after="156"/>
      <w:ind w:firstLine="420"/>
      <w:jc w:val="both"/>
    </w:pPr>
    <w:rPr>
      <w:rFonts w:ascii="宋体" w:hAnsi="宋体"/>
      <w:color w:val="0000FF"/>
      <w:kern w:val="2"/>
      <w:sz w:val="24"/>
      <w:szCs w:val="21"/>
      <w:lang w:eastAsia="zh-CN" w:bidi="ar-SA"/>
    </w:rPr>
  </w:style>
  <w:style w:type="paragraph" w:customStyle="1" w:styleId="Char1CharCharCharCharCharCharCharCharChar">
    <w:name w:val="Char1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list5">
    <w:name w:val="list5"/>
    <w:basedOn w:val="list4"/>
    <w:qFormat/>
    <w:rsid w:val="00255462"/>
    <w:pPr>
      <w:tabs>
        <w:tab w:val="clear" w:pos="1265"/>
        <w:tab w:val="left" w:pos="1901"/>
      </w:tabs>
      <w:ind w:left="1901" w:hanging="475"/>
    </w:pPr>
  </w:style>
  <w:style w:type="paragraph" w:customStyle="1" w:styleId="2173">
    <w:name w:val="样式 样式2 + 行距: 多倍行距 1.73 字行"/>
    <w:basedOn w:val="2ffff3"/>
    <w:qFormat/>
    <w:rsid w:val="00255462"/>
    <w:pPr>
      <w:tabs>
        <w:tab w:val="clear" w:pos="862"/>
      </w:tabs>
      <w:spacing w:before="260" w:after="260" w:line="415" w:lineRule="auto"/>
      <w:ind w:firstLine="420"/>
      <w:outlineLvl w:val="1"/>
    </w:pPr>
    <w:rPr>
      <w:rFonts w:eastAsia="宋体" w:cs="宋体"/>
      <w:color w:val="000000"/>
      <w:sz w:val="32"/>
      <w:szCs w:val="20"/>
    </w:rPr>
  </w:style>
  <w:style w:type="paragraph" w:customStyle="1" w:styleId="jkm9">
    <w:name w:val="jkm9"/>
    <w:basedOn w:val="jkm8"/>
    <w:qFormat/>
    <w:rsid w:val="00255462"/>
    <w:pPr>
      <w:numPr>
        <w:ilvl w:val="8"/>
      </w:numPr>
      <w:tabs>
        <w:tab w:val="clear" w:pos="1418"/>
        <w:tab w:val="left" w:pos="1559"/>
      </w:tabs>
      <w:outlineLvl w:val="8"/>
    </w:pPr>
    <w:rPr>
      <w:b w:val="0"/>
    </w:rPr>
  </w:style>
  <w:style w:type="paragraph" w:customStyle="1" w:styleId="qw">
    <w:name w:val="qw"/>
    <w:qFormat/>
    <w:rsid w:val="00255462"/>
    <w:pPr>
      <w:widowControl w:val="0"/>
      <w:adjustRightInd w:val="0"/>
      <w:spacing w:before="280" w:after="290" w:line="312" w:lineRule="atLeast"/>
      <w:jc w:val="both"/>
      <w:textAlignment w:val="baseline"/>
    </w:pPr>
    <w:rPr>
      <w:rFonts w:ascii="宋体" w:hAnsi="Times New Roman"/>
      <w:sz w:val="21"/>
    </w:rPr>
  </w:style>
  <w:style w:type="paragraph" w:customStyle="1" w:styleId="CharCharCharChar1CharCharCharCharCharCharCharCharCharCharChar">
    <w:name w:val="Char Char Char Char1 Char Char Char Char Char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7">
    <w:name w:val="Char Char Char Char Char Char Char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jkm3">
    <w:name w:val="jkm3"/>
    <w:basedOn w:val="jkm5"/>
    <w:qFormat/>
    <w:rsid w:val="00255462"/>
    <w:pPr>
      <w:numPr>
        <w:ilvl w:val="2"/>
      </w:numPr>
      <w:tabs>
        <w:tab w:val="clear" w:pos="709"/>
        <w:tab w:val="clear" w:pos="992"/>
        <w:tab w:val="left" w:pos="360"/>
      </w:tabs>
      <w:ind w:left="992" w:hanging="992"/>
      <w:jc w:val="left"/>
      <w:outlineLvl w:val="2"/>
    </w:pPr>
    <w:rPr>
      <w:sz w:val="32"/>
    </w:rPr>
  </w:style>
  <w:style w:type="paragraph" w:customStyle="1" w:styleId="afffffffffffffffffffffffffff6">
    <w:name w:val="正表头"/>
    <w:basedOn w:val="afffffffffffffffffffffffffff7"/>
    <w:qFormat/>
    <w:rsid w:val="00255462"/>
    <w:pPr>
      <w:widowControl/>
      <w:tabs>
        <w:tab w:val="left" w:pos="480"/>
      </w:tabs>
      <w:autoSpaceDE w:val="0"/>
      <w:autoSpaceDN w:val="0"/>
      <w:snapToGrid/>
      <w:spacing w:before="280" w:after="290" w:line="377" w:lineRule="auto"/>
      <w:textAlignment w:val="bottom"/>
    </w:pPr>
    <w:rPr>
      <w:rFonts w:ascii="宋体" w:eastAsia="宋体" w:hAnsi="Times New Roman" w:cs="Times New Roman"/>
      <w:b w:val="0"/>
      <w:kern w:val="0"/>
      <w:sz w:val="21"/>
      <w:szCs w:val="20"/>
    </w:rPr>
  </w:style>
  <w:style w:type="paragraph" w:customStyle="1" w:styleId="afffffffffffffffffffffffffff7">
    <w:name w:val="表头"/>
    <w:basedOn w:val="afffe"/>
    <w:qFormat/>
    <w:rsid w:val="00255462"/>
    <w:pPr>
      <w:widowControl w:val="0"/>
      <w:adjustRightInd w:val="0"/>
      <w:snapToGrid w:val="0"/>
      <w:spacing w:before="240"/>
      <w:jc w:val="center"/>
    </w:pPr>
    <w:rPr>
      <w:rFonts w:ascii="Tahoma" w:eastAsia="仿宋_GB2312" w:hAnsi="Tahoma" w:cs="Arial"/>
      <w:b/>
      <w:color w:val="000000"/>
      <w:kern w:val="2"/>
      <w:szCs w:val="24"/>
      <w:lang w:val="en-US" w:eastAsia="zh-CN" w:bidi="ar-SA"/>
    </w:rPr>
  </w:style>
  <w:style w:type="paragraph" w:customStyle="1" w:styleId="xl195">
    <w:name w:val="xl195"/>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8">
    <w:name w:val="带缩进正文"/>
    <w:basedOn w:val="afff"/>
    <w:qFormat/>
    <w:rsid w:val="00255462"/>
    <w:pPr>
      <w:widowControl w:val="0"/>
      <w:ind w:firstLine="420"/>
      <w:jc w:val="both"/>
    </w:pPr>
    <w:rPr>
      <w:rFonts w:ascii="Times New Roman" w:hAnsi="Times New Roman" w:cs="宋体"/>
      <w:color w:val="000000"/>
      <w:kern w:val="2"/>
      <w:sz w:val="24"/>
      <w:szCs w:val="20"/>
      <w:lang w:eastAsia="zh-CN" w:bidi="ar-SA"/>
    </w:rPr>
  </w:style>
  <w:style w:type="paragraph" w:customStyle="1" w:styleId="Xie6">
    <w:name w:val="Xie图文中"/>
    <w:qFormat/>
    <w:rsid w:val="00255462"/>
    <w:pPr>
      <w:widowControl w:val="0"/>
      <w:adjustRightInd w:val="0"/>
      <w:snapToGrid w:val="0"/>
      <w:spacing w:before="40" w:after="40" w:line="377" w:lineRule="auto"/>
      <w:jc w:val="center"/>
    </w:pPr>
    <w:rPr>
      <w:rFonts w:ascii="Times New Roman" w:eastAsia="仿宋_GB2312" w:hAnsi="Times New Roman"/>
      <w:snapToGrid w:val="0"/>
      <w:sz w:val="24"/>
      <w:szCs w:val="24"/>
    </w:rPr>
  </w:style>
  <w:style w:type="paragraph" w:customStyle="1" w:styleId="-7">
    <w:name w:val="方案-正文"/>
    <w:basedOn w:val="affffff1"/>
    <w:semiHidden/>
    <w:qFormat/>
    <w:rsid w:val="00255462"/>
    <w:pPr>
      <w:spacing w:line="360" w:lineRule="auto"/>
      <w:ind w:firstLineChars="225" w:firstLine="540"/>
    </w:pPr>
    <w:rPr>
      <w:rFonts w:ascii="Arial" w:hAnsi="Arial"/>
      <w:color w:val="000000"/>
      <w:sz w:val="24"/>
    </w:rPr>
  </w:style>
  <w:style w:type="paragraph" w:customStyle="1" w:styleId="xl204">
    <w:name w:val="xl204"/>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aa0">
    <w:name w:val="aa"/>
    <w:basedOn w:val="aaa"/>
    <w:link w:val="aaChar"/>
    <w:rsid w:val="00255462"/>
    <w:pPr>
      <w:widowControl/>
      <w:topLinePunct/>
      <w:spacing w:before="-1" w:after="-1"/>
      <w:ind w:firstLineChars="0" w:firstLine="0"/>
    </w:pPr>
    <w:rPr>
      <w:rFonts w:ascii="Arial Unicode MS" w:hAnsi="Arial Unicode MS" w:cs="Times New Roman"/>
      <w:b/>
      <w:bCs w:val="0"/>
    </w:rPr>
  </w:style>
  <w:style w:type="paragraph" w:customStyle="1" w:styleId="aaa">
    <w:name w:val="aaa"/>
    <w:basedOn w:val="afffffffffffffe"/>
    <w:next w:val="afffffffffffffe"/>
    <w:qFormat/>
    <w:rsid w:val="00255462"/>
    <w:rPr>
      <w:rFonts w:ascii="Arial" w:hAnsi="Arial" w:cs="Arial"/>
    </w:rPr>
  </w:style>
  <w:style w:type="paragraph" w:customStyle="1" w:styleId="2108">
    <w:name w:val="样式 名称2 + 首行缩进:  1.08 厘米"/>
    <w:basedOn w:val="afff"/>
    <w:qFormat/>
    <w:rsid w:val="00255462"/>
    <w:pPr>
      <w:spacing w:before="-1" w:afterLines="50" w:after="156"/>
      <w:ind w:firstLineChars="236" w:firstLine="566"/>
      <w:jc w:val="center"/>
    </w:pPr>
    <w:rPr>
      <w:rFonts w:ascii="宋体" w:hAnsi="宋体" w:cs="宋体"/>
      <w:b/>
      <w:color w:val="000000"/>
      <w:spacing w:val="12"/>
      <w:sz w:val="24"/>
      <w:szCs w:val="20"/>
      <w:lang w:eastAsia="zh-CN" w:bidi="ar-SA"/>
    </w:rPr>
  </w:style>
  <w:style w:type="paragraph" w:customStyle="1" w:styleId="afffffffffffffe">
    <w:name w:val="正文应用"/>
    <w:basedOn w:val="afff"/>
    <w:link w:val="Charfffffb"/>
    <w:qFormat/>
    <w:rsid w:val="00255462"/>
    <w:pPr>
      <w:widowControl w:val="0"/>
      <w:ind w:firstLineChars="200" w:firstLine="480"/>
    </w:pPr>
    <w:rPr>
      <w:bCs/>
      <w:color w:val="000000"/>
      <w:sz w:val="24"/>
      <w:lang w:val="x-none" w:eastAsia="x-none" w:bidi="ar-SA"/>
    </w:rPr>
  </w:style>
  <w:style w:type="paragraph" w:customStyle="1" w:styleId="4H4PIM4RefHeading1rh1Headingsqlsect1234Firs3">
    <w:name w:val="样式 标题 4H4PIM 4Ref Heading 1rh1Heading sqlsect 1.2.3.4Firs...3"/>
    <w:basedOn w:val="40"/>
    <w:qFormat/>
    <w:rsid w:val="00255462"/>
    <w:pPr>
      <w:keepLines/>
      <w:widowControl w:val="0"/>
      <w:numPr>
        <w:ilvl w:val="0"/>
        <w:numId w:val="0"/>
      </w:numPr>
      <w:tabs>
        <w:tab w:val="left" w:pos="2880"/>
      </w:tabs>
      <w:spacing w:after="120" w:line="240" w:lineRule="auto"/>
      <w:ind w:left="864" w:rightChars="100" w:right="100" w:hanging="864"/>
    </w:pPr>
    <w:rPr>
      <w:rFonts w:ascii="Arial" w:hAnsi="Arial" w:cs="宋体"/>
      <w:color w:val="000000"/>
      <w:kern w:val="2"/>
      <w:sz w:val="28"/>
      <w:szCs w:val="20"/>
      <w:lang w:val="en-US" w:eastAsia="zh-CN" w:bidi="ar-SA"/>
    </w:rPr>
  </w:style>
  <w:style w:type="paragraph" w:customStyle="1" w:styleId="BulletDash">
    <w:name w:val="Bullet Dash"/>
    <w:basedOn w:val="afff"/>
    <w:semiHidden/>
    <w:qFormat/>
    <w:rsid w:val="00255462"/>
    <w:pPr>
      <w:numPr>
        <w:numId w:val="57"/>
      </w:numPr>
      <w:tabs>
        <w:tab w:val="clear" w:pos="1080"/>
        <w:tab w:val="left" w:pos="360"/>
      </w:tabs>
      <w:spacing w:before="120" w:after="120"/>
      <w:ind w:left="0" w:firstLine="0"/>
      <w:jc w:val="both"/>
    </w:pPr>
    <w:rPr>
      <w:rFonts w:ascii="Book Antiqua" w:hAnsi="Book Antiqua"/>
      <w:color w:val="000000"/>
      <w:sz w:val="28"/>
      <w:szCs w:val="20"/>
      <w:lang w:eastAsia="zh-CN" w:bidi="ar-SA"/>
    </w:rPr>
  </w:style>
  <w:style w:type="paragraph" w:customStyle="1" w:styleId="1ffff2">
    <w:name w:val="项目符合1"/>
    <w:basedOn w:val="afff"/>
    <w:qFormat/>
    <w:rsid w:val="00255462"/>
    <w:pPr>
      <w:tabs>
        <w:tab w:val="left" w:pos="792"/>
        <w:tab w:val="left" w:pos="1440"/>
        <w:tab w:val="left" w:pos="4480"/>
      </w:tabs>
      <w:adjustRightInd w:val="0"/>
      <w:spacing w:before="280" w:after="290" w:line="520" w:lineRule="exact"/>
      <w:ind w:left="792" w:hanging="432"/>
    </w:pPr>
    <w:rPr>
      <w:rFonts w:ascii="Times New Roman" w:eastAsia="仿宋_GB2312" w:hAnsi="Times New Roman"/>
      <w:color w:val="000000"/>
      <w:kern w:val="2"/>
      <w:sz w:val="24"/>
      <w:lang w:eastAsia="zh-CN" w:bidi="ar-SA"/>
    </w:rPr>
  </w:style>
  <w:style w:type="paragraph" w:customStyle="1" w:styleId="3NewNewNewNew">
    <w:name w:val="标题 3 New New New New"/>
    <w:basedOn w:val="NewNewNewNewNewNewNew"/>
    <w:next w:val="2NewNewNew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NewNewNewNewNewNewNew">
    <w:name w:val="正文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NewNewNewNewNew">
    <w:name w:val="样式 正文缩进 + 首行缩进:  2 字符 New New New New New"/>
    <w:basedOn w:val="afffe"/>
    <w:qFormat/>
    <w:rsid w:val="00255462"/>
    <w:pPr>
      <w:spacing w:before="-1" w:after="-1"/>
      <w:ind w:firstLineChars="200" w:firstLine="200"/>
    </w:pPr>
    <w:rPr>
      <w:rFonts w:cs="宋体"/>
      <w:color w:val="000000"/>
      <w:kern w:val="2"/>
      <w:lang w:val="en-US" w:eastAsia="zh-CN" w:bidi="ar-SA"/>
    </w:rPr>
  </w:style>
  <w:style w:type="paragraph" w:customStyle="1" w:styleId="xl164">
    <w:name w:val="xl16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DeleteThisCommentary">
    <w:name w:val="DeleteThisCommentary"/>
    <w:basedOn w:val="afff"/>
    <w:next w:val="afffb"/>
    <w:qFormat/>
    <w:rsid w:val="00255462"/>
    <w:pPr>
      <w:widowControl w:val="0"/>
      <w:pBdr>
        <w:top w:val="single" w:sz="4" w:space="1" w:color="auto"/>
        <w:left w:val="single" w:sz="4" w:space="4" w:color="auto"/>
        <w:bottom w:val="single" w:sz="4" w:space="1" w:color="auto"/>
        <w:right w:val="single" w:sz="4" w:space="4" w:color="auto"/>
      </w:pBdr>
      <w:shd w:val="clear" w:color="auto" w:fill="FFFFFF"/>
      <w:spacing w:after="120" w:line="240" w:lineRule="atLeast"/>
      <w:ind w:left="540" w:firstLine="420"/>
    </w:pPr>
    <w:rPr>
      <w:rFonts w:ascii="Times New Roman" w:hAnsi="Times New Roman"/>
      <w:i/>
      <w:color w:val="0000FF"/>
      <w:sz w:val="20"/>
      <w:szCs w:val="20"/>
      <w:shd w:val="clear" w:color="auto" w:fill="FFFFFF"/>
      <w:lang w:val="en-CA" w:eastAsia="zh-CN" w:bidi="ar-SA"/>
    </w:rPr>
  </w:style>
  <w:style w:type="paragraph" w:customStyle="1" w:styleId="TableTitle">
    <w:name w:val="TableTitle"/>
    <w:basedOn w:val="TableNumber"/>
    <w:qFormat/>
    <w:rsid w:val="00255462"/>
    <w:pPr>
      <w:spacing w:before="0" w:after="120"/>
    </w:pPr>
  </w:style>
  <w:style w:type="paragraph" w:customStyle="1" w:styleId="CharChar1CharCharCharChar1CharCharCharCharCharChar3">
    <w:name w:val="Char Char1 Char Char Char Char1 Char Char Char Char Char Char3"/>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CSS1CharChar">
    <w:name w:val="CSS1级正文 Char Char"/>
    <w:basedOn w:val="afffb"/>
    <w:link w:val="CSS1CharCharChar"/>
    <w:qFormat/>
    <w:rsid w:val="00255462"/>
    <w:pPr>
      <w:adjustRightInd w:val="0"/>
      <w:snapToGrid w:val="0"/>
      <w:spacing w:before="-1"/>
      <w:ind w:firstLineChars="200" w:firstLine="200"/>
    </w:pPr>
    <w:rPr>
      <w:i w:val="0"/>
      <w:iCs w:val="0"/>
      <w:color w:val="000000"/>
      <w:szCs w:val="20"/>
      <w:lang w:eastAsia="x-none" w:bidi="ar-SA"/>
    </w:rPr>
  </w:style>
  <w:style w:type="paragraph" w:customStyle="1" w:styleId="afffffffffffffffffffffffffff9">
    <w:name w:val="図"/>
    <w:basedOn w:val="afffb"/>
    <w:next w:val="afff"/>
    <w:qFormat/>
    <w:rsid w:val="00255462"/>
    <w:pPr>
      <w:widowControl w:val="0"/>
      <w:spacing w:beforeLines="50" w:before="156" w:line="240" w:lineRule="auto"/>
      <w:jc w:val="center"/>
    </w:pPr>
    <w:rPr>
      <w:rFonts w:ascii="Century" w:eastAsia="MS PMincho" w:hAnsi="Century"/>
      <w:i w:val="0"/>
      <w:iCs w:val="0"/>
      <w:kern w:val="2"/>
      <w:sz w:val="21"/>
      <w:lang w:val="en-US" w:eastAsia="ja-JP" w:bidi="ar-SA"/>
    </w:rPr>
  </w:style>
  <w:style w:type="paragraph" w:customStyle="1" w:styleId="afffffffffffffffffffffffffffa">
    <w:name w:val="样式 标题一"/>
    <w:basedOn w:val="11"/>
    <w:next w:val="afff"/>
    <w:qFormat/>
    <w:rsid w:val="00255462"/>
    <w:pPr>
      <w:keepLines/>
      <w:widowControl w:val="0"/>
      <w:numPr>
        <w:numId w:val="0"/>
      </w:numPr>
      <w:tabs>
        <w:tab w:val="left" w:pos="420"/>
      </w:tabs>
      <w:spacing w:before="0" w:after="0"/>
      <w:ind w:left="420" w:hanging="420"/>
      <w:jc w:val="center"/>
    </w:pPr>
    <w:rPr>
      <w:rFonts w:ascii="宋体" w:hAnsi="宋体"/>
      <w:bCs w:val="0"/>
      <w:color w:val="000000"/>
      <w:kern w:val="0"/>
      <w:sz w:val="44"/>
      <w:szCs w:val="44"/>
      <w:lang w:val="en-US" w:eastAsia="zh-CN" w:bidi="ar-SA"/>
    </w:rPr>
  </w:style>
  <w:style w:type="paragraph" w:customStyle="1" w:styleId="CharCharChar90">
    <w:name w:val="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H2">
    <w:name w:val="@H2"/>
    <w:basedOn w:val="afff"/>
    <w:next w:val="BT"/>
    <w:qFormat/>
    <w:rsid w:val="00255462"/>
    <w:pPr>
      <w:overflowPunct w:val="0"/>
      <w:autoSpaceDE w:val="0"/>
      <w:autoSpaceDN w:val="0"/>
      <w:adjustRightInd w:val="0"/>
      <w:ind w:firstLine="420"/>
      <w:textAlignment w:val="baseline"/>
    </w:pPr>
    <w:rPr>
      <w:rFonts w:ascii="Chicago" w:hAnsi="Chicago"/>
      <w:color w:val="000000"/>
      <w:sz w:val="40"/>
      <w:szCs w:val="20"/>
      <w:u w:val="single"/>
      <w:lang w:eastAsia="zh-CN" w:bidi="ar-SA"/>
    </w:rPr>
  </w:style>
  <w:style w:type="paragraph" w:customStyle="1" w:styleId="1H1Heading0R1H1100">
    <w:name w:val="样式 标题 1H1卷标题Heading 0R1H11合同标题 + 左侧:  0 厘米 首行缩进:  0 厘米"/>
    <w:basedOn w:val="11"/>
    <w:qFormat/>
    <w:rsid w:val="00255462"/>
    <w:pPr>
      <w:keepLines/>
      <w:pageBreakBefore/>
      <w:widowControl w:val="0"/>
      <w:numPr>
        <w:numId w:val="0"/>
      </w:numPr>
      <w:pBdr>
        <w:bottom w:val="thickThinSmallGap" w:sz="36" w:space="1" w:color="auto"/>
      </w:pBdr>
      <w:shd w:val="clear" w:color="auto" w:fill="E0E0E0"/>
      <w:tabs>
        <w:tab w:val="left" w:pos="420"/>
        <w:tab w:val="left" w:pos="900"/>
      </w:tabs>
      <w:spacing w:before="360" w:after="360" w:line="480" w:lineRule="auto"/>
      <w:ind w:left="900" w:hanging="420"/>
    </w:pPr>
    <w:rPr>
      <w:rFonts w:ascii="Times New Roman" w:hAnsi="Times New Roman" w:cs="宋体"/>
      <w:color w:val="000000"/>
      <w:kern w:val="44"/>
      <w:sz w:val="44"/>
      <w:szCs w:val="20"/>
      <w:lang w:val="en-US" w:eastAsia="zh-CN" w:bidi="ar-SA"/>
    </w:rPr>
  </w:style>
  <w:style w:type="paragraph" w:customStyle="1" w:styleId="tableheading1">
    <w:name w:val="tableheading"/>
    <w:basedOn w:val="afff"/>
    <w:qFormat/>
    <w:rsid w:val="00255462"/>
    <w:pPr>
      <w:spacing w:before="60" w:after="60"/>
      <w:ind w:firstLine="480"/>
    </w:pPr>
    <w:rPr>
      <w:rFonts w:ascii="Arial Unicode MS" w:hAnsi="Arial Unicode MS" w:cs="Arial"/>
      <w:b/>
      <w:bCs/>
      <w:color w:val="000000"/>
      <w:sz w:val="20"/>
      <w:szCs w:val="20"/>
      <w:lang w:eastAsia="zh-CN" w:bidi="ar-SA"/>
    </w:rPr>
  </w:style>
  <w:style w:type="paragraph" w:customStyle="1" w:styleId="TBFL">
    <w:name w:val="TB_FL"/>
    <w:basedOn w:val="afff"/>
    <w:qFormat/>
    <w:rsid w:val="00255462"/>
    <w:pPr>
      <w:suppressAutoHyphens/>
      <w:spacing w:before="40" w:after="40" w:line="220" w:lineRule="exact"/>
      <w:ind w:firstLine="420"/>
    </w:pPr>
    <w:rPr>
      <w:rFonts w:ascii="IDCSansSerif" w:hAnsi="IDCSansSerif"/>
      <w:color w:val="000000"/>
      <w:kern w:val="16"/>
      <w:sz w:val="18"/>
      <w:szCs w:val="20"/>
      <w:lang w:eastAsia="zh-CN" w:bidi="ar-SA"/>
    </w:rPr>
  </w:style>
  <w:style w:type="paragraph" w:customStyle="1" w:styleId="et29">
    <w:name w:val="et29"/>
    <w:basedOn w:val="afff"/>
    <w:qFormat/>
    <w:rsid w:val="00255462"/>
    <w:pPr>
      <w:pBdr>
        <w:top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2H2Heading2HiddenHeading2CCBSsect12H21H22H231">
    <w:name w:val="样式 标题 2H2Heading 2 HiddenHeading 2 CCBSsect 1.2H21H22H23...1"/>
    <w:basedOn w:val="24"/>
    <w:qFormat/>
    <w:rsid w:val="00255462"/>
    <w:pPr>
      <w:keepLines/>
      <w:pageBreakBefore/>
      <w:widowControl w:val="0"/>
      <w:numPr>
        <w:ilvl w:val="0"/>
        <w:numId w:val="0"/>
      </w:numPr>
      <w:tabs>
        <w:tab w:val="left" w:pos="360"/>
        <w:tab w:val="left" w:pos="840"/>
      </w:tabs>
      <w:spacing w:before="260" w:after="260"/>
      <w:ind w:left="284" w:hanging="284"/>
      <w:jc w:val="both"/>
    </w:pPr>
    <w:rPr>
      <w:rFonts w:ascii="Times New Roman" w:hAnsi="Times New Roman"/>
      <w:b w:val="0"/>
      <w:bCs w:val="0"/>
      <w:i w:val="0"/>
      <w:iCs w:val="0"/>
      <w:color w:val="000000"/>
      <w:kern w:val="2"/>
      <w:sz w:val="36"/>
      <w:szCs w:val="20"/>
      <w:lang w:val="en-US" w:eastAsia="zh-CN" w:bidi="ar-SA"/>
    </w:rPr>
  </w:style>
  <w:style w:type="paragraph" w:customStyle="1" w:styleId="2Char2CharChar">
    <w:name w:val="样式 样式 首行缩进:  2 字符 Char + 首行缩进:  2 字符 Char Char"/>
    <w:basedOn w:val="afff"/>
    <w:qFormat/>
    <w:rsid w:val="00255462"/>
    <w:pPr>
      <w:spacing w:before="-1" w:after="-1"/>
      <w:ind w:firstLineChars="200" w:firstLine="200"/>
    </w:pPr>
    <w:rPr>
      <w:rFonts w:ascii="Times New Roman" w:eastAsia="仿宋_GB2312" w:hAnsi="Times New Roman"/>
      <w:color w:val="000000"/>
      <w:kern w:val="24"/>
      <w:sz w:val="24"/>
      <w:lang w:eastAsia="zh-CN" w:bidi="ar-SA"/>
    </w:rPr>
  </w:style>
  <w:style w:type="paragraph" w:customStyle="1" w:styleId="P6">
    <w:name w:val="P6"/>
    <w:qFormat/>
    <w:rsid w:val="00255462"/>
    <w:pPr>
      <w:widowControl w:val="0"/>
      <w:adjustRightInd w:val="0"/>
      <w:spacing w:after="240" w:line="0" w:lineRule="atLeast"/>
      <w:ind w:left="3456" w:hanging="576"/>
      <w:jc w:val="both"/>
      <w:textAlignment w:val="baseline"/>
    </w:pPr>
    <w:rPr>
      <w:rFonts w:ascii="Times New Roman" w:eastAsia="全真中明體" w:hAnsi="Times New Roman"/>
      <w:spacing w:val="20"/>
      <w:sz w:val="24"/>
      <w:lang w:val="en-GB" w:eastAsia="zh-TW"/>
    </w:rPr>
  </w:style>
  <w:style w:type="paragraph" w:customStyle="1" w:styleId="aff8">
    <w:name w:val="标准文件_三级条标题"/>
    <w:basedOn w:val="aff5"/>
    <w:next w:val="afff"/>
    <w:qFormat/>
    <w:rsid w:val="00255462"/>
    <w:pPr>
      <w:numPr>
        <w:ilvl w:val="4"/>
      </w:numPr>
      <w:spacing w:before="0" w:after="0"/>
      <w:jc w:val="left"/>
      <w:outlineLvl w:val="4"/>
    </w:pPr>
    <w:rPr>
      <w:sz w:val="24"/>
    </w:rPr>
  </w:style>
  <w:style w:type="paragraph" w:customStyle="1" w:styleId="5H5Level3-iPIM5Titre5BlockLabel111h5Secon">
    <w:name w:val="样式 标题 5H5Level 3 - iPIM 5Titre5Block Label1.1.1口h5Secon..."/>
    <w:basedOn w:val="5"/>
    <w:qFormat/>
    <w:rsid w:val="00255462"/>
    <w:pPr>
      <w:keepNext/>
      <w:keepLines/>
      <w:widowControl w:val="0"/>
      <w:numPr>
        <w:numId w:val="0"/>
      </w:numPr>
      <w:tabs>
        <w:tab w:val="left" w:pos="584"/>
      </w:tabs>
      <w:spacing w:before="100" w:after="100"/>
    </w:pPr>
    <w:rPr>
      <w:rFonts w:ascii="Times New Roman" w:hAnsi="Times New Roman" w:cs="宋体"/>
      <w:i w:val="0"/>
      <w:iCs w:val="0"/>
      <w:kern w:val="2"/>
      <w:sz w:val="28"/>
      <w:szCs w:val="20"/>
      <w:lang w:val="en-US" w:eastAsia="zh-CN" w:bidi="ar-SA"/>
    </w:rPr>
  </w:style>
  <w:style w:type="paragraph" w:customStyle="1" w:styleId="1ffff3">
    <w:name w:val="普通(网站)1"/>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p20">
    <w:name w:val="p20"/>
    <w:basedOn w:val="afff"/>
    <w:qFormat/>
    <w:rsid w:val="00255462"/>
    <w:pPr>
      <w:snapToGrid w:val="0"/>
      <w:ind w:firstLine="420"/>
    </w:pPr>
    <w:rPr>
      <w:rFonts w:ascii=".." w:eastAsia=".." w:hAnsi="宋体" w:cs="宋体"/>
      <w:color w:val="000000"/>
      <w:sz w:val="24"/>
      <w:lang w:eastAsia="zh-CN" w:bidi="ar-SA"/>
    </w:rPr>
  </w:style>
  <w:style w:type="paragraph" w:customStyle="1" w:styleId="1ffff4">
    <w:name w:val="正文 1"/>
    <w:basedOn w:val="afff"/>
    <w:qFormat/>
    <w:rsid w:val="00255462"/>
    <w:pPr>
      <w:snapToGrid w:val="0"/>
      <w:spacing w:before="80" w:after="80"/>
      <w:ind w:left="1418" w:firstLine="420"/>
      <w:jc w:val="both"/>
    </w:pPr>
    <w:rPr>
      <w:rFonts w:ascii="Times New Roman" w:hAnsi="Times New Roman"/>
      <w:color w:val="000000"/>
      <w:kern w:val="2"/>
      <w:sz w:val="24"/>
      <w:szCs w:val="20"/>
      <w:lang w:eastAsia="zh-CN" w:bidi="ar-SA"/>
    </w:rPr>
  </w:style>
  <w:style w:type="paragraph" w:customStyle="1" w:styleId="2ffff4">
    <w:name w:val="注释标题2"/>
    <w:basedOn w:val="afff"/>
    <w:next w:val="afff"/>
    <w:qFormat/>
    <w:rsid w:val="00255462"/>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TimesNewRomanGB2312">
    <w:name w:val="样式 题注 + (西文) Times New Roman (中文) 仿宋_GB2312 小四 黑色"/>
    <w:basedOn w:val="affffa"/>
    <w:link w:val="TimesNewRomanGB2312Char"/>
    <w:qFormat/>
    <w:rsid w:val="00255462"/>
    <w:pPr>
      <w:widowControl w:val="0"/>
      <w:ind w:firstLineChars="0" w:firstLine="420"/>
      <w:jc w:val="both"/>
    </w:pPr>
    <w:rPr>
      <w:rFonts w:ascii="宋体" w:eastAsia="宋体" w:hAnsi="宋体"/>
      <w:color w:val="000000"/>
      <w:kern w:val="0"/>
      <w:sz w:val="24"/>
    </w:rPr>
  </w:style>
  <w:style w:type="paragraph" w:customStyle="1" w:styleId="afffffffffffffffffffffffffffb">
    <w:name w:val="正文图标题"/>
    <w:next w:val="afff"/>
    <w:qFormat/>
    <w:rsid w:val="00255462"/>
    <w:pPr>
      <w:tabs>
        <w:tab w:val="left" w:pos="360"/>
      </w:tabs>
      <w:ind w:left="360" w:hanging="360"/>
      <w:jc w:val="center"/>
    </w:pPr>
    <w:rPr>
      <w:rFonts w:ascii="黑体" w:eastAsia="黑体" w:hAnsi="Times New Roman"/>
      <w:sz w:val="21"/>
    </w:rPr>
  </w:style>
  <w:style w:type="paragraph" w:customStyle="1" w:styleId="afffffffffffffffffffffffffffc">
    <w:name w:val="扉页(人员)"/>
    <w:basedOn w:val="afff"/>
    <w:qFormat/>
    <w:rsid w:val="00255462"/>
    <w:pPr>
      <w:widowControl w:val="0"/>
      <w:snapToGrid w:val="0"/>
      <w:spacing w:before="280" w:after="290" w:line="520" w:lineRule="exact"/>
      <w:ind w:leftChars="100" w:left="100" w:firstLine="420"/>
      <w:jc w:val="both"/>
    </w:pPr>
    <w:rPr>
      <w:rFonts w:ascii="Times New Roman" w:hAnsi="Times New Roman"/>
      <w:b/>
      <w:color w:val="000000"/>
      <w:kern w:val="2"/>
      <w:sz w:val="32"/>
      <w:szCs w:val="20"/>
      <w:lang w:eastAsia="zh-CN" w:bidi="ar-SA"/>
    </w:rPr>
  </w:style>
  <w:style w:type="paragraph" w:customStyle="1" w:styleId="abstract0">
    <w:name w:val="abstract"/>
    <w:basedOn w:val="afff"/>
    <w:next w:val="afff"/>
    <w:qFormat/>
    <w:rsid w:val="00255462"/>
    <w:pPr>
      <w:spacing w:before="120" w:after="120" w:line="240" w:lineRule="auto"/>
      <w:ind w:left="1440" w:right="1440"/>
      <w:jc w:val="both"/>
    </w:pPr>
    <w:rPr>
      <w:rFonts w:ascii="Book Antiqua" w:eastAsia="Times New Roman" w:hAnsi="Book Antiqua" w:cs="Angsana New"/>
      <w:i/>
      <w:sz w:val="20"/>
      <w:szCs w:val="20"/>
      <w:lang w:bidi="ar-SA"/>
    </w:rPr>
  </w:style>
  <w:style w:type="paragraph" w:customStyle="1" w:styleId="StyleHeading8BoldLeft051cmHanging1152c">
    <w:name w:val="样式 Style Heading 8 + 黑体 五号 Bold Left:  0.51 cm Hanging:  11.52 c..."/>
    <w:basedOn w:val="afff"/>
    <w:qFormat/>
    <w:rsid w:val="00255462"/>
    <w:pPr>
      <w:keepNext/>
      <w:spacing w:before="120" w:after="240"/>
      <w:ind w:firstLine="420"/>
      <w:jc w:val="center"/>
      <w:outlineLvl w:val="7"/>
    </w:pPr>
    <w:rPr>
      <w:rFonts w:ascii="Tahoma" w:hAnsi="Tahoma" w:cs="宋体"/>
      <w:b/>
      <w:bCs/>
      <w:color w:val="000000"/>
      <w:sz w:val="18"/>
      <w:szCs w:val="18"/>
      <w:lang w:eastAsia="zh-CN" w:bidi="ar-SA"/>
    </w:rPr>
  </w:style>
  <w:style w:type="paragraph" w:customStyle="1" w:styleId="afffffffffffffffffffffffffffd">
    <w:name w:val="标准书眉_偶数页"/>
    <w:basedOn w:val="afff"/>
    <w:next w:val="afff"/>
    <w:qFormat/>
    <w:rsid w:val="00255462"/>
    <w:pPr>
      <w:tabs>
        <w:tab w:val="center" w:pos="4154"/>
        <w:tab w:val="right" w:pos="8306"/>
      </w:tabs>
      <w:spacing w:after="120" w:line="240" w:lineRule="auto"/>
    </w:pPr>
    <w:rPr>
      <w:rFonts w:ascii="Times New Roman" w:hAnsi="Times New Roman" w:cs="Angsana New"/>
      <w:szCs w:val="20"/>
      <w:lang w:eastAsia="zh-CN" w:bidi="ar-SA"/>
    </w:rPr>
  </w:style>
  <w:style w:type="paragraph" w:customStyle="1" w:styleId="ad">
    <w:name w:val="内容列表"/>
    <w:basedOn w:val="afff"/>
    <w:qFormat/>
    <w:rsid w:val="00255462"/>
    <w:pPr>
      <w:numPr>
        <w:numId w:val="58"/>
      </w:numPr>
      <w:tabs>
        <w:tab w:val="clear" w:pos="420"/>
        <w:tab w:val="left" w:pos="360"/>
      </w:tabs>
      <w:ind w:left="0" w:firstLine="0"/>
      <w:jc w:val="both"/>
    </w:pPr>
    <w:rPr>
      <w:rFonts w:ascii="Times New Roman" w:hAnsi="Times New Roman"/>
      <w:color w:val="000000"/>
      <w:sz w:val="24"/>
      <w:lang w:eastAsia="zh-CN" w:bidi="ar-SA"/>
    </w:rPr>
  </w:style>
  <w:style w:type="paragraph" w:customStyle="1" w:styleId="215">
    <w:name w:val="样式 首行缩进:  2 字符 行距: 1.5 倍行距"/>
    <w:basedOn w:val="afff"/>
    <w:link w:val="215Char"/>
    <w:qFormat/>
    <w:rsid w:val="00255462"/>
    <w:pPr>
      <w:widowControl w:val="0"/>
      <w:ind w:firstLineChars="200" w:firstLine="480"/>
      <w:jc w:val="both"/>
    </w:pPr>
    <w:rPr>
      <w:rFonts w:ascii="Arial" w:eastAsia="仿宋_GB2312" w:hAnsi="Arial"/>
      <w:sz w:val="24"/>
      <w:lang w:val="x-none" w:eastAsia="x-none" w:bidi="ar-SA"/>
    </w:rPr>
  </w:style>
  <w:style w:type="paragraph" w:customStyle="1" w:styleId="3fa">
    <w:name w:val="正文标号3"/>
    <w:basedOn w:val="afff"/>
    <w:qFormat/>
    <w:rsid w:val="00255462"/>
    <w:pPr>
      <w:tabs>
        <w:tab w:val="left" w:pos="900"/>
      </w:tabs>
      <w:ind w:left="900" w:hanging="420"/>
      <w:jc w:val="both"/>
    </w:pPr>
    <w:rPr>
      <w:rFonts w:ascii="宋体" w:hAnsi="Times New Roman"/>
      <w:color w:val="000000"/>
      <w:kern w:val="2"/>
      <w:sz w:val="24"/>
      <w:lang w:eastAsia="zh-CN" w:bidi="ar-SA"/>
    </w:rPr>
  </w:style>
  <w:style w:type="paragraph" w:customStyle="1" w:styleId="1GB2312GB231215">
    <w:name w:val="样式 标题1级 + (西文) 仿宋_GB2312 (中文) 仿宋_GB2312 小四 行距: 1.5 倍行距"/>
    <w:basedOn w:val="afff"/>
    <w:qFormat/>
    <w:rsid w:val="00255462"/>
    <w:pPr>
      <w:tabs>
        <w:tab w:val="left" w:pos="900"/>
      </w:tabs>
      <w:ind w:left="900" w:hanging="420"/>
      <w:jc w:val="center"/>
      <w:outlineLvl w:val="0"/>
    </w:pPr>
    <w:rPr>
      <w:rFonts w:ascii="仿宋_GB2312" w:hAnsi="Times New Roman"/>
      <w:b/>
      <w:color w:val="000000"/>
      <w:sz w:val="32"/>
      <w:lang w:eastAsia="zh-CN" w:bidi="ar-SA"/>
    </w:rPr>
  </w:style>
  <w:style w:type="paragraph" w:customStyle="1" w:styleId="03">
    <w:name w:val="标题0"/>
    <w:basedOn w:val="affffd"/>
    <w:next w:val="affffd"/>
    <w:qFormat/>
    <w:rsid w:val="00255462"/>
    <w:pPr>
      <w:widowControl w:val="0"/>
    </w:pPr>
    <w:rPr>
      <w:rFonts w:ascii="宋体" w:eastAsia="黑体" w:hAnsi="宋体" w:cs="Arial"/>
      <w:color w:val="000000"/>
      <w:kern w:val="2"/>
      <w:sz w:val="52"/>
      <w:lang w:val="en-US" w:eastAsia="zh-CN"/>
    </w:rPr>
  </w:style>
  <w:style w:type="paragraph" w:customStyle="1" w:styleId="afffffffffffffffffffffffffffe">
    <w:name w:val="重点"/>
    <w:basedOn w:val="afff"/>
    <w:next w:val="afff"/>
    <w:qFormat/>
    <w:rsid w:val="00255462"/>
    <w:pPr>
      <w:spacing w:before="120" w:after="120"/>
      <w:ind w:firstLine="454"/>
    </w:pPr>
    <w:rPr>
      <w:rFonts w:ascii="宋体" w:hAnsi="Times New Roman"/>
      <w:b/>
      <w:color w:val="000000"/>
      <w:sz w:val="24"/>
      <w:szCs w:val="20"/>
      <w:lang w:eastAsia="zh-CN" w:bidi="ar-SA"/>
    </w:rPr>
  </w:style>
  <w:style w:type="paragraph" w:customStyle="1" w:styleId="21105">
    <w:name w:val="样式 样式 目录 2 + 首行缩进:  1 字符 + 首行缩进:  1 字符 段前: 0.5 行"/>
    <w:basedOn w:val="218"/>
    <w:qFormat/>
    <w:rsid w:val="00255462"/>
    <w:pPr>
      <w:spacing w:beforeLines="0" w:before="0" w:line="360" w:lineRule="exact"/>
    </w:pPr>
  </w:style>
  <w:style w:type="paragraph" w:customStyle="1" w:styleId="affffffffffffffffffffffffffff">
    <w:name w:val="部分三号"/>
    <w:basedOn w:val="affffffffffffffffffffffffffff0"/>
    <w:qFormat/>
    <w:rsid w:val="00255462"/>
    <w:rPr>
      <w:rFonts w:eastAsia="宋体"/>
      <w14:shadow w14:blurRad="0" w14:dist="0" w14:dir="0" w14:sx="0" w14:sy="0" w14:kx="0" w14:ky="0" w14:algn="none">
        <w14:srgbClr w14:val="000000"/>
      </w14:shadow>
    </w:rPr>
  </w:style>
  <w:style w:type="paragraph" w:customStyle="1" w:styleId="22a">
    <w:name w:val="样式 文档正文 + 首行缩进:  2 字符2"/>
    <w:basedOn w:val="afffffffffffffb"/>
    <w:qFormat/>
    <w:rsid w:val="00255462"/>
    <w:rPr>
      <w:rFonts w:cs="宋体"/>
    </w:rPr>
  </w:style>
  <w:style w:type="paragraph" w:customStyle="1" w:styleId="affffffffffffffffffffffffffff0">
    <w:name w:val="首页三号"/>
    <w:basedOn w:val="afff"/>
    <w:qFormat/>
    <w:rsid w:val="00255462"/>
    <w:pPr>
      <w:widowControl w:val="0"/>
      <w:ind w:firstLine="420"/>
      <w:jc w:val="center"/>
    </w:pPr>
    <w:rPr>
      <w:rFonts w:ascii="Times New Roman" w:eastAsia="楷体_GB2312" w:hAnsi="Times New Roman"/>
      <w:color w:val="000000"/>
      <w:kern w:val="2"/>
      <w:sz w:val="32"/>
      <w:szCs w:val="32"/>
      <w:lang w:eastAsia="zh-CN" w:bidi="ar-SA"/>
      <w14:shadow w14:blurRad="50800" w14:dist="38100" w14:dir="2700000" w14:sx="100000" w14:sy="100000" w14:kx="0" w14:ky="0" w14:algn="tl">
        <w14:srgbClr w14:val="000000">
          <w14:alpha w14:val="60000"/>
        </w14:srgbClr>
      </w14:shadow>
    </w:rPr>
  </w:style>
  <w:style w:type="paragraph" w:customStyle="1" w:styleId="xl107">
    <w:name w:val="xl107"/>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20"/>
      <w:szCs w:val="20"/>
      <w:lang w:eastAsia="zh-CN" w:bidi="ar-SA"/>
    </w:rPr>
  </w:style>
  <w:style w:type="paragraph" w:customStyle="1" w:styleId="2ffff5">
    <w:name w:val="样式 标题 2 + 宋体 五号 行距: 单倍行距"/>
    <w:basedOn w:val="24"/>
    <w:qFormat/>
    <w:rsid w:val="00255462"/>
    <w:pPr>
      <w:keepLines/>
      <w:numPr>
        <w:ilvl w:val="0"/>
        <w:numId w:val="0"/>
      </w:numPr>
      <w:tabs>
        <w:tab w:val="left" w:pos="840"/>
        <w:tab w:val="left" w:pos="1320"/>
      </w:tabs>
      <w:adjustRightInd w:val="0"/>
      <w:spacing w:before="260" w:after="260" w:line="240" w:lineRule="auto"/>
      <w:ind w:left="1320" w:hanging="420"/>
      <w:textAlignment w:val="baseline"/>
    </w:pPr>
    <w:rPr>
      <w:rFonts w:ascii="宋体" w:hAnsi="宋体"/>
      <w:i w:val="0"/>
      <w:iCs w:val="0"/>
      <w:color w:val="000000"/>
      <w:sz w:val="21"/>
      <w:szCs w:val="20"/>
      <w:lang w:val="en-US" w:eastAsia="zh-CN" w:bidi="ar-SA"/>
    </w:rPr>
  </w:style>
  <w:style w:type="paragraph" w:customStyle="1" w:styleId="0282">
    <w:name w:val="样式 正文首行缩进 + 段后: 0 磅 行距: 固定值 28 磅 首行缩进:  2 字符"/>
    <w:basedOn w:val="affffff1"/>
    <w:qFormat/>
    <w:rsid w:val="00255462"/>
    <w:pPr>
      <w:spacing w:before="280" w:after="0" w:line="560" w:lineRule="exact"/>
      <w:ind w:firstLineChars="200" w:firstLine="560"/>
    </w:pPr>
    <w:rPr>
      <w:rFonts w:eastAsia="仿宋_GB2312" w:cs="宋体"/>
      <w:color w:val="000000"/>
      <w:sz w:val="28"/>
      <w:szCs w:val="22"/>
    </w:rPr>
  </w:style>
  <w:style w:type="paragraph" w:customStyle="1" w:styleId="CarCar2">
    <w:name w:val="Car C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1">
    <w:name w:val="方欣副标题"/>
    <w:basedOn w:val="afff"/>
    <w:qFormat/>
    <w:rsid w:val="00255462"/>
    <w:pPr>
      <w:spacing w:before="-1" w:after="-1"/>
      <w:ind w:firstLine="480"/>
      <w:jc w:val="right"/>
    </w:pPr>
    <w:rPr>
      <w:rFonts w:ascii="Book Antiqua" w:hAnsi="Book Antiqua" w:cs="宋体"/>
      <w:color w:val="000000"/>
      <w:sz w:val="44"/>
      <w:szCs w:val="20"/>
      <w:lang w:eastAsia="zh-CN" w:bidi="ar-SA"/>
    </w:rPr>
  </w:style>
  <w:style w:type="paragraph" w:customStyle="1" w:styleId="affffffffffffe">
    <w:name w:val="标五"/>
    <w:next w:val="afff"/>
    <w:link w:val="Charfffff1"/>
    <w:qFormat/>
    <w:rsid w:val="00255462"/>
    <w:pPr>
      <w:spacing w:line="360" w:lineRule="auto"/>
      <w:ind w:firstLine="1"/>
      <w:outlineLvl w:val="4"/>
    </w:pPr>
    <w:rPr>
      <w:rFonts w:ascii="仿宋_GB2312" w:eastAsia="仿宋_GB2312"/>
      <w:sz w:val="24"/>
      <w:szCs w:val="24"/>
    </w:rPr>
  </w:style>
  <w:style w:type="paragraph" w:customStyle="1" w:styleId="4f9">
    <w:name w:val="正文文字 4"/>
    <w:basedOn w:val="afff9"/>
    <w:qFormat/>
    <w:rsid w:val="00255462"/>
    <w:pPr>
      <w:tabs>
        <w:tab w:val="left" w:pos="900"/>
        <w:tab w:val="left" w:pos="2730"/>
      </w:tabs>
      <w:adjustRightInd w:val="0"/>
      <w:spacing w:before="-1" w:after="120" w:line="312" w:lineRule="atLeast"/>
      <w:ind w:firstLine="200"/>
      <w:textAlignment w:val="baseline"/>
    </w:pPr>
    <w:rPr>
      <w:rFonts w:ascii="宋体" w:eastAsia="楷体_GB2312" w:hAnsi="宋体" w:cs="宋体"/>
      <w:bCs/>
      <w:color w:val="000000"/>
      <w:sz w:val="32"/>
      <w:szCs w:val="20"/>
      <w:lang w:val="en-US" w:eastAsia="zh-CN" w:bidi="ar-SA"/>
    </w:rPr>
  </w:style>
  <w:style w:type="paragraph" w:customStyle="1" w:styleId="20510505105">
    <w:name w:val="样式 样式 样式 标题 2 + 段前: 0.5 行1 + 段前: 0.5 行 段后: 0.5 行1 + 段前: 0.5 行 段..."/>
    <w:basedOn w:val="afff"/>
    <w:qFormat/>
    <w:rsid w:val="00255462"/>
    <w:pPr>
      <w:keepNext/>
      <w:keepLines/>
      <w:numPr>
        <w:ilvl w:val="1"/>
        <w:numId w:val="56"/>
      </w:numPr>
      <w:tabs>
        <w:tab w:val="clear" w:pos="567"/>
        <w:tab w:val="left" w:pos="360"/>
      </w:tabs>
      <w:spacing w:beforeLines="50" w:before="156" w:afterLines="50" w:after="156"/>
      <w:ind w:left="0" w:firstLine="0"/>
      <w:outlineLvl w:val="1"/>
    </w:pPr>
    <w:rPr>
      <w:rFonts w:ascii="宋体" w:hAnsi="宋体" w:cs="宋体"/>
      <w:b/>
      <w:bCs/>
      <w:color w:val="000000"/>
      <w:spacing w:val="-5"/>
      <w:sz w:val="28"/>
      <w:szCs w:val="20"/>
      <w:lang w:bidi="ar-SA"/>
    </w:rPr>
  </w:style>
  <w:style w:type="paragraph" w:customStyle="1" w:styleId="affffffffffffffffffffffffffff2">
    <w:name w:val="a"/>
    <w:basedOn w:val="afff"/>
    <w:qFormat/>
    <w:rsid w:val="00255462"/>
    <w:pPr>
      <w:spacing w:line="460" w:lineRule="atLeast"/>
      <w:ind w:firstLine="567"/>
      <w:jc w:val="both"/>
    </w:pPr>
    <w:rPr>
      <w:rFonts w:ascii="Arial Narrow" w:hAnsi="Arial Narrow" w:cs="宋体"/>
      <w:color w:val="000000"/>
      <w:sz w:val="28"/>
      <w:szCs w:val="28"/>
      <w:lang w:eastAsia="zh-CN" w:bidi="ar-SA"/>
    </w:rPr>
  </w:style>
  <w:style w:type="paragraph" w:customStyle="1" w:styleId="CharChar3CharCharCharCharCharCharCharCharCharCharCharCharCharChar3">
    <w:name w:val="Char Char3 Char Char Char Char Char Char Char Char Char Char Char Char Char Char3"/>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ffffffffff3">
    <w:name w:val="条文脚注"/>
    <w:basedOn w:val="afffffffffffffd"/>
    <w:qFormat/>
    <w:rsid w:val="00255462"/>
    <w:pPr>
      <w:keepNext w:val="0"/>
      <w:keepLines w:val="0"/>
      <w:pBdr>
        <w:bottom w:val="none" w:sz="0" w:space="0" w:color="auto"/>
      </w:pBdr>
      <w:snapToGrid w:val="0"/>
      <w:spacing w:before="280" w:after="290" w:line="377" w:lineRule="auto"/>
      <w:ind w:leftChars="200" w:left="780" w:hangingChars="200" w:hanging="200"/>
      <w:jc w:val="both"/>
    </w:pPr>
    <w:rPr>
      <w:color w:val="000000"/>
      <w:sz w:val="18"/>
      <w:szCs w:val="18"/>
    </w:rPr>
  </w:style>
  <w:style w:type="paragraph" w:customStyle="1" w:styleId="xl431">
    <w:name w:val="xl43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textAlignment w:val="top"/>
    </w:pPr>
    <w:rPr>
      <w:rFonts w:ascii="宋体" w:hAnsi="宋体" w:cs="宋体"/>
      <w:color w:val="000000"/>
      <w:sz w:val="20"/>
      <w:szCs w:val="20"/>
      <w:lang w:eastAsia="zh-CN" w:bidi="ar-SA"/>
    </w:rPr>
  </w:style>
  <w:style w:type="paragraph" w:customStyle="1" w:styleId="CM5">
    <w:name w:val="CM5"/>
    <w:basedOn w:val="afff"/>
    <w:next w:val="afff"/>
    <w:qFormat/>
    <w:rsid w:val="00255462"/>
    <w:pPr>
      <w:autoSpaceDE w:val="0"/>
      <w:autoSpaceDN w:val="0"/>
      <w:adjustRightInd w:val="0"/>
      <w:spacing w:before="-1" w:after="-1" w:line="468" w:lineRule="atLeast"/>
      <w:ind w:firstLine="480"/>
    </w:pPr>
    <w:rPr>
      <w:rFonts w:ascii="Sim Sun" w:eastAsia="Sim Sun" w:hAnsi="Times New Roman"/>
      <w:color w:val="000000"/>
      <w:sz w:val="24"/>
      <w:lang w:eastAsia="zh-CN" w:bidi="ar-SA"/>
    </w:rPr>
  </w:style>
  <w:style w:type="paragraph" w:customStyle="1" w:styleId="tezheng">
    <w:name w:val="tezheng"/>
    <w:basedOn w:val="affffffffffffffffffffffffffff4"/>
    <w:qFormat/>
    <w:rsid w:val="00255462"/>
  </w:style>
  <w:style w:type="paragraph" w:customStyle="1" w:styleId="xl132">
    <w:name w:val="xl132"/>
    <w:basedOn w:val="afff"/>
    <w:qFormat/>
    <w:rsid w:val="00255462"/>
    <w:pPr>
      <w:spacing w:before="100" w:beforeAutospacing="1" w:after="100" w:afterAutospacing="1" w:line="240" w:lineRule="auto"/>
      <w:textAlignment w:val="center"/>
    </w:pPr>
    <w:rPr>
      <w:rFonts w:ascii="宋体" w:hAnsi="宋体" w:cs="宋体"/>
      <w:sz w:val="24"/>
      <w:lang w:eastAsia="zh-CN" w:bidi="ar-SA"/>
    </w:rPr>
  </w:style>
  <w:style w:type="paragraph" w:customStyle="1" w:styleId="CharChar1CharCharCharCharCharChar">
    <w:name w:val="Char Char1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512">
    <w:name w:val="索引 51"/>
    <w:basedOn w:val="afff"/>
    <w:next w:val="afff"/>
    <w:qFormat/>
    <w:rsid w:val="00255462"/>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522">
    <w:name w:val="索引 52"/>
    <w:basedOn w:val="afff"/>
    <w:next w:val="afff"/>
    <w:qFormat/>
    <w:rsid w:val="00255462"/>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TableHeader">
    <w:name w:val="Table Header"/>
    <w:basedOn w:val="Normal-Table"/>
    <w:qFormat/>
    <w:rsid w:val="00255462"/>
    <w:rPr>
      <w:b/>
      <w:bCs/>
    </w:rPr>
  </w:style>
  <w:style w:type="paragraph" w:customStyle="1" w:styleId="newtext">
    <w:name w:val="newtext"/>
    <w:basedOn w:val="afff"/>
    <w:qFormat/>
    <w:rsid w:val="00255462"/>
    <w:pPr>
      <w:spacing w:before="100" w:beforeAutospacing="1" w:after="100" w:afterAutospacing="1"/>
      <w:ind w:firstLine="420"/>
    </w:pPr>
    <w:rPr>
      <w:rFonts w:ascii="宋体" w:hAnsi="宋体" w:cs="宋体"/>
      <w:color w:val="000000"/>
      <w:sz w:val="23"/>
      <w:szCs w:val="23"/>
      <w:lang w:eastAsia="zh-CN" w:bidi="ar-SA"/>
    </w:rPr>
  </w:style>
  <w:style w:type="paragraph" w:customStyle="1" w:styleId="msoacetate0">
    <w:name w:val="msoacetate"/>
    <w:basedOn w:val="afff"/>
    <w:qFormat/>
    <w:rsid w:val="00255462"/>
    <w:pPr>
      <w:widowControl w:val="0"/>
      <w:spacing w:line="240" w:lineRule="auto"/>
      <w:jc w:val="both"/>
    </w:pPr>
    <w:rPr>
      <w:rFonts w:ascii="Times New Roman" w:hAnsi="Times New Roman"/>
      <w:kern w:val="2"/>
      <w:sz w:val="18"/>
      <w:szCs w:val="18"/>
      <w:lang w:eastAsia="zh-CN" w:bidi="ar-SA"/>
    </w:rPr>
  </w:style>
  <w:style w:type="paragraph" w:customStyle="1" w:styleId="number1">
    <w:name w:val="number1"/>
    <w:basedOn w:val="afff"/>
    <w:qFormat/>
    <w:rsid w:val="00255462"/>
    <w:pPr>
      <w:widowControl w:val="0"/>
      <w:numPr>
        <w:numId w:val="59"/>
      </w:numPr>
      <w:tabs>
        <w:tab w:val="left" w:pos="840"/>
      </w:tabs>
      <w:spacing w:afterLines="30" w:after="93" w:line="288" w:lineRule="auto"/>
      <w:jc w:val="both"/>
    </w:pPr>
    <w:rPr>
      <w:rFonts w:ascii="Times New Roman" w:hAnsi="Times New Roman"/>
      <w:kern w:val="2"/>
      <w:lang w:eastAsia="zh-CN" w:bidi="ar-SA"/>
    </w:rPr>
  </w:style>
  <w:style w:type="paragraph" w:customStyle="1" w:styleId="affffffffffffffffffffffffffff5">
    <w:name w:val="正文一"/>
    <w:basedOn w:val="afff"/>
    <w:qFormat/>
    <w:rsid w:val="00255462"/>
    <w:pPr>
      <w:spacing w:line="312" w:lineRule="auto"/>
      <w:ind w:firstLineChars="200" w:firstLine="480"/>
    </w:pPr>
    <w:rPr>
      <w:rFonts w:ascii="Times New Roman" w:hAnsi="Times New Roman"/>
      <w:color w:val="000000"/>
      <w:sz w:val="24"/>
      <w:lang w:eastAsia="zh-CN" w:bidi="he-IL"/>
    </w:rPr>
  </w:style>
  <w:style w:type="paragraph" w:customStyle="1" w:styleId="red">
    <w:name w:val="red"/>
    <w:basedOn w:val="afff"/>
    <w:qFormat/>
    <w:rsid w:val="00255462"/>
    <w:pPr>
      <w:spacing w:before="100" w:beforeAutospacing="1" w:after="100" w:afterAutospacing="1"/>
      <w:ind w:firstLine="420"/>
    </w:pPr>
    <w:rPr>
      <w:rFonts w:ascii="宋体" w:hAnsi="宋体" w:cs="宋体"/>
      <w:color w:val="FF7302"/>
      <w:sz w:val="18"/>
      <w:szCs w:val="18"/>
      <w:lang w:eastAsia="zh-CN" w:bidi="ar-SA"/>
    </w:rPr>
  </w:style>
  <w:style w:type="paragraph" w:customStyle="1" w:styleId="UL">
    <w:name w:val="@UL"/>
    <w:basedOn w:val="afff"/>
    <w:qFormat/>
    <w:rsid w:val="00255462"/>
    <w:pPr>
      <w:overflowPunct w:val="0"/>
      <w:autoSpaceDE w:val="0"/>
      <w:autoSpaceDN w:val="0"/>
      <w:adjustRightInd w:val="0"/>
      <w:spacing w:before="60" w:after="60"/>
      <w:ind w:firstLine="360"/>
      <w:textAlignment w:val="baseline"/>
    </w:pPr>
    <w:rPr>
      <w:rFonts w:ascii="New York" w:hAnsi="New York"/>
      <w:color w:val="000000"/>
      <w:sz w:val="22"/>
      <w:szCs w:val="20"/>
      <w:lang w:eastAsia="zh-CN" w:bidi="ar-SA"/>
    </w:rPr>
  </w:style>
  <w:style w:type="paragraph" w:customStyle="1" w:styleId="affffffffffffffffffffffffffff6">
    <w:name w:val="正文文字加粗"/>
    <w:basedOn w:val="afff"/>
    <w:qFormat/>
    <w:rsid w:val="00255462"/>
    <w:pPr>
      <w:spacing w:before="-1" w:after="-1"/>
      <w:ind w:firstLineChars="200" w:firstLine="200"/>
    </w:pPr>
    <w:rPr>
      <w:rFonts w:ascii="Arial Unicode MS" w:hAnsi="Arial Unicode MS"/>
      <w:b/>
      <w:color w:val="000000"/>
      <w:sz w:val="24"/>
      <w:lang w:eastAsia="zh-CN" w:bidi="ar-SA"/>
    </w:rPr>
  </w:style>
  <w:style w:type="paragraph" w:customStyle="1" w:styleId="219">
    <w:name w:val="样式 文档正文 + 首行缩进:  2 字符1"/>
    <w:basedOn w:val="afffffffffffffb"/>
    <w:qFormat/>
    <w:rsid w:val="00255462"/>
    <w:rPr>
      <w:rFonts w:cs="宋体"/>
    </w:rPr>
  </w:style>
  <w:style w:type="paragraph" w:customStyle="1" w:styleId="xl104">
    <w:name w:val="xl104"/>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color w:val="FF0000"/>
      <w:sz w:val="24"/>
      <w:lang w:eastAsia="zh-CN" w:bidi="ar-SA"/>
    </w:rPr>
  </w:style>
  <w:style w:type="paragraph" w:customStyle="1" w:styleId="5GB2312">
    <w:name w:val="样式 标题 5 + 仿宋_GB2312"/>
    <w:basedOn w:val="afff"/>
    <w:qFormat/>
    <w:rsid w:val="00255462"/>
    <w:pPr>
      <w:tabs>
        <w:tab w:val="left" w:pos="2580"/>
      </w:tabs>
      <w:spacing w:before="-1" w:after="-1"/>
      <w:ind w:left="2580" w:firstLineChars="236" w:hanging="420"/>
    </w:pPr>
    <w:rPr>
      <w:rFonts w:ascii="仿宋_GB2312" w:hAnsi="仿宋_GB2312" w:cs="宋体"/>
      <w:color w:val="000000"/>
      <w:sz w:val="24"/>
      <w:szCs w:val="28"/>
      <w:lang w:eastAsia="zh-CN" w:bidi="ar-SA"/>
    </w:rPr>
  </w:style>
  <w:style w:type="paragraph" w:customStyle="1" w:styleId="affffffffffffffffffffffffffff7">
    <w:name w:val="图例"/>
    <w:basedOn w:val="afff"/>
    <w:next w:val="afffe"/>
    <w:qFormat/>
    <w:rsid w:val="00255462"/>
    <w:pPr>
      <w:spacing w:before="-1" w:after="-1"/>
      <w:ind w:firstLineChars="236" w:firstLine="566"/>
      <w:jc w:val="center"/>
    </w:pPr>
    <w:rPr>
      <w:rFonts w:ascii="宋体" w:hAnsi="宋体" w:cs="宋体"/>
      <w:color w:val="000000"/>
      <w:sz w:val="24"/>
      <w:szCs w:val="28"/>
      <w:lang w:eastAsia="zh-CN" w:bidi="ar-SA"/>
    </w:rPr>
  </w:style>
  <w:style w:type="paragraph" w:customStyle="1" w:styleId="affffffffffffffffffffffffffff8">
    <w:name w:val="普通标题"/>
    <w:basedOn w:val="afff"/>
    <w:next w:val="afffe"/>
    <w:qFormat/>
    <w:rsid w:val="00255462"/>
    <w:pPr>
      <w:pageBreakBefore/>
      <w:spacing w:beforeLines="200" w:before="624" w:afterLines="100" w:after="312"/>
      <w:ind w:firstLine="480"/>
      <w:jc w:val="center"/>
    </w:pPr>
    <w:rPr>
      <w:rFonts w:ascii="Arial Unicode MS" w:hAnsi="Arial Unicode MS"/>
      <w:b/>
      <w:color w:val="000000"/>
      <w:sz w:val="32"/>
      <w:szCs w:val="32"/>
      <w:lang w:eastAsia="zh-CN" w:bidi="ar-SA"/>
    </w:rPr>
  </w:style>
  <w:style w:type="paragraph" w:customStyle="1" w:styleId="affffffffffffffffffffffffffff9">
    <w:name w:val="我的无缩正文"/>
    <w:basedOn w:val="afff"/>
    <w:qFormat/>
    <w:rsid w:val="00255462"/>
    <w:pPr>
      <w:widowControl w:val="0"/>
      <w:spacing w:after="156"/>
      <w:ind w:firstLineChars="200" w:firstLine="480"/>
      <w:jc w:val="both"/>
    </w:pPr>
    <w:rPr>
      <w:rFonts w:ascii="Times New Roman" w:hAnsi="Times New Roman"/>
      <w:color w:val="000000"/>
      <w:kern w:val="2"/>
      <w:sz w:val="28"/>
      <w:lang w:eastAsia="zh-CN" w:bidi="ar-SA"/>
    </w:rPr>
  </w:style>
  <w:style w:type="paragraph" w:customStyle="1" w:styleId="CharCharCharChar6">
    <w:name w:val="Char Char Char Char6"/>
    <w:basedOn w:val="afff"/>
    <w:qFormat/>
    <w:rsid w:val="00255462"/>
    <w:pPr>
      <w:tabs>
        <w:tab w:val="left" w:pos="360"/>
      </w:tabs>
      <w:spacing w:before="-1" w:after="-1"/>
      <w:ind w:firstLine="480"/>
    </w:pPr>
    <w:rPr>
      <w:rFonts w:ascii="Arial Unicode MS" w:hAnsi="Arial Unicode MS"/>
      <w:color w:val="000000"/>
      <w:sz w:val="24"/>
      <w:lang w:eastAsia="zh-CN" w:bidi="ar-SA"/>
    </w:rPr>
  </w:style>
  <w:style w:type="paragraph" w:customStyle="1" w:styleId="affffffffffffffffffffffffffffa">
    <w:name w:val="文档控制"/>
    <w:basedOn w:val="afff"/>
    <w:qFormat/>
    <w:rsid w:val="00255462"/>
    <w:pPr>
      <w:keepNext/>
      <w:keepLines/>
      <w:spacing w:beforeLines="50" w:before="156"/>
      <w:ind w:firstLine="420"/>
    </w:pPr>
    <w:rPr>
      <w:rFonts w:ascii="Futura Bk" w:hAnsi="Futura Bk"/>
      <w:b/>
      <w:color w:val="000000"/>
      <w:sz w:val="20"/>
      <w:szCs w:val="20"/>
      <w:lang w:val="en-GB" w:eastAsia="zh-CN" w:bidi="ar-SA"/>
    </w:rPr>
  </w:style>
  <w:style w:type="paragraph" w:customStyle="1" w:styleId="afffffff2">
    <w:name w:val="方案正文"/>
    <w:basedOn w:val="afff"/>
    <w:link w:val="Char8"/>
    <w:qFormat/>
    <w:rsid w:val="00255462"/>
    <w:pPr>
      <w:widowControl w:val="0"/>
      <w:spacing w:before="156"/>
      <w:ind w:firstLineChars="171" w:firstLine="359"/>
    </w:pPr>
    <w:rPr>
      <w:rFonts w:ascii="Arial" w:hAnsi="Arial"/>
      <w:sz w:val="24"/>
      <w:szCs w:val="21"/>
      <w:lang w:val="x-none" w:eastAsia="x-none" w:bidi="ar-SA"/>
    </w:rPr>
  </w:style>
  <w:style w:type="paragraph" w:customStyle="1" w:styleId="Table-Heading">
    <w:name w:val="Table - Heading"/>
    <w:basedOn w:val="Table-Normal"/>
    <w:qFormat/>
    <w:rsid w:val="00255462"/>
    <w:pPr>
      <w:jc w:val="center"/>
    </w:pPr>
    <w:rPr>
      <w:b/>
    </w:rPr>
  </w:style>
  <w:style w:type="paragraph" w:customStyle="1" w:styleId="61">
    <w:name w:val="样式6"/>
    <w:basedOn w:val="66CharCharChar6Char16CharChar1h6Third"/>
    <w:qFormat/>
    <w:rsid w:val="00255462"/>
    <w:pPr>
      <w:numPr>
        <w:numId w:val="60"/>
      </w:numPr>
      <w:tabs>
        <w:tab w:val="left" w:pos="3000"/>
      </w:tabs>
    </w:pPr>
  </w:style>
  <w:style w:type="paragraph" w:customStyle="1" w:styleId="xl40">
    <w:name w:val="xl40"/>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CM7">
    <w:name w:val="CM7"/>
    <w:basedOn w:val="afff"/>
    <w:next w:val="afff"/>
    <w:qFormat/>
    <w:rsid w:val="00255462"/>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300">
    <w:name w:val="样式 标题 3 + 首行缩进:  0 字符"/>
    <w:basedOn w:val="30"/>
    <w:qFormat/>
    <w:rsid w:val="00255462"/>
    <w:pPr>
      <w:keepLines/>
      <w:widowControl w:val="0"/>
      <w:numPr>
        <w:ilvl w:val="0"/>
        <w:numId w:val="0"/>
      </w:numPr>
      <w:tabs>
        <w:tab w:val="left" w:pos="2160"/>
      </w:tabs>
      <w:spacing w:before="260" w:after="260" w:line="416" w:lineRule="auto"/>
      <w:ind w:left="720" w:hanging="720"/>
      <w:jc w:val="both"/>
    </w:pPr>
    <w:rPr>
      <w:rFonts w:ascii="Times New Roman" w:hAnsi="Times New Roman" w:cs="宋体"/>
      <w:b w:val="0"/>
      <w:color w:val="000000"/>
      <w:kern w:val="2"/>
      <w:sz w:val="30"/>
      <w:szCs w:val="20"/>
      <w:lang w:val="en-US" w:eastAsia="zh-CN" w:bidi="ar-SA"/>
    </w:rPr>
  </w:style>
  <w:style w:type="paragraph" w:customStyle="1" w:styleId="1H1PIM1h11H11H12H111H13H112Header1Huvudrubr1">
    <w:name w:val="样式 标题 1H1PIM 1h1标书1H11H12H111H13H112Header 1Huvudrubr...1"/>
    <w:basedOn w:val="24"/>
    <w:next w:val="afff"/>
    <w:qFormat/>
    <w:rsid w:val="00255462"/>
    <w:pPr>
      <w:keepLines/>
      <w:numPr>
        <w:ilvl w:val="0"/>
        <w:numId w:val="0"/>
      </w:numPr>
      <w:tabs>
        <w:tab w:val="left" w:pos="840"/>
        <w:tab w:val="left" w:pos="1320"/>
      </w:tabs>
      <w:spacing w:before="100" w:beforeAutospacing="1" w:after="100" w:afterAutospacing="1"/>
      <w:ind w:left="1320" w:hanging="420"/>
      <w:jc w:val="both"/>
    </w:pPr>
    <w:rPr>
      <w:rFonts w:ascii="Arial Unicode MS" w:hAnsi="Arial Unicode MS" w:cs="宋体"/>
      <w:i w:val="0"/>
      <w:iCs w:val="0"/>
      <w:color w:val="000000"/>
      <w:kern w:val="2"/>
      <w:sz w:val="32"/>
      <w:szCs w:val="20"/>
      <w:lang w:val="en-US" w:eastAsia="zh-CN" w:bidi="ar-SA"/>
    </w:rPr>
  </w:style>
  <w:style w:type="paragraph" w:customStyle="1" w:styleId="xl253">
    <w:name w:val="xl2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affffffffffffffffffffffffffffb">
    <w:name w:val="分项斜体"/>
    <w:basedOn w:val="afff"/>
    <w:qFormat/>
    <w:rsid w:val="00255462"/>
    <w:rPr>
      <w:rFonts w:ascii="Times New Roman" w:hAnsi="Times New Roman"/>
      <w:i/>
      <w:sz w:val="24"/>
      <w:lang w:eastAsia="zh-CN" w:bidi="ar-SA"/>
    </w:rPr>
  </w:style>
  <w:style w:type="paragraph" w:customStyle="1" w:styleId="CharChar1CharCharCharCharCharCharCharCharCharCharCharCharCharChar1">
    <w:name w:val="Char Char1 Char Char Char Char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index0">
    <w:name w:val="index"/>
    <w:basedOn w:val="afff"/>
    <w:qFormat/>
    <w:rsid w:val="00255462"/>
    <w:pPr>
      <w:widowControl w:val="0"/>
      <w:tabs>
        <w:tab w:val="left" w:pos="318"/>
      </w:tabs>
      <w:snapToGrid w:val="0"/>
      <w:spacing w:after="120"/>
      <w:ind w:left="318" w:hanging="318"/>
      <w:jc w:val="both"/>
    </w:pPr>
    <w:rPr>
      <w:rFonts w:ascii="Times New Roman" w:hAnsi="Times New Roman"/>
      <w:color w:val="000000"/>
      <w:sz w:val="20"/>
      <w:szCs w:val="20"/>
      <w:lang w:eastAsia="zh-CN" w:bidi="ar-SA"/>
    </w:rPr>
  </w:style>
  <w:style w:type="paragraph" w:customStyle="1" w:styleId="2ff1">
    <w:name w:val="题注2"/>
    <w:basedOn w:val="afff"/>
    <w:next w:val="afffffffff5"/>
    <w:link w:val="2Chare"/>
    <w:qFormat/>
    <w:rsid w:val="00255462"/>
    <w:pPr>
      <w:widowControl w:val="0"/>
      <w:spacing w:line="240" w:lineRule="auto"/>
      <w:ind w:firstLineChars="200" w:firstLine="200"/>
      <w:jc w:val="both"/>
    </w:pPr>
    <w:rPr>
      <w:rFonts w:ascii="Arial" w:eastAsia="黑体" w:hAnsi="Arial"/>
      <w:sz w:val="20"/>
      <w:szCs w:val="20"/>
      <w:lang w:val="x-none" w:eastAsia="x-none" w:bidi="ar-SA"/>
    </w:rPr>
  </w:style>
  <w:style w:type="paragraph" w:customStyle="1" w:styleId="font10">
    <w:name w:val="font10"/>
    <w:basedOn w:val="afff"/>
    <w:qFormat/>
    <w:rsid w:val="00255462"/>
    <w:pPr>
      <w:spacing w:before="100" w:beforeAutospacing="1" w:after="100" w:afterAutospacing="1"/>
      <w:ind w:firstLine="420"/>
    </w:pPr>
    <w:rPr>
      <w:rFonts w:ascii="Times New Roman" w:hAnsi="Times New Roman"/>
      <w:color w:val="000000"/>
      <w:sz w:val="20"/>
      <w:szCs w:val="20"/>
      <w:lang w:eastAsia="zh-CN" w:bidi="ar-SA"/>
    </w:rPr>
  </w:style>
  <w:style w:type="paragraph" w:customStyle="1" w:styleId="affffffffffffffffffffffffffffc">
    <w:name w:val="首页文档名称格式"/>
    <w:basedOn w:val="afff"/>
    <w:next w:val="afff"/>
    <w:qFormat/>
    <w:rsid w:val="00255462"/>
    <w:pPr>
      <w:widowControl w:val="0"/>
      <w:spacing w:before="280" w:after="120" w:line="300" w:lineRule="auto"/>
      <w:ind w:firstLine="420"/>
      <w:jc w:val="center"/>
    </w:pPr>
    <w:rPr>
      <w:rFonts w:ascii="宋体" w:hAnsi="宋体"/>
      <w:b/>
      <w:bCs/>
      <w:color w:val="000000"/>
      <w:kern w:val="2"/>
      <w:sz w:val="84"/>
      <w:szCs w:val="20"/>
      <w:lang w:eastAsia="zh-CN" w:bidi="ar-SA"/>
    </w:rPr>
  </w:style>
  <w:style w:type="paragraph" w:customStyle="1" w:styleId="3fb">
    <w:name w:val="标题3 中国石油"/>
    <w:basedOn w:val="30"/>
    <w:qFormat/>
    <w:rsid w:val="00255462"/>
    <w:pPr>
      <w:numPr>
        <w:ilvl w:val="0"/>
        <w:numId w:val="0"/>
      </w:numPr>
      <w:tabs>
        <w:tab w:val="left" w:pos="1680"/>
        <w:tab w:val="left" w:pos="2160"/>
      </w:tabs>
      <w:spacing w:line="240" w:lineRule="auto"/>
      <w:ind w:left="1680" w:hanging="420"/>
    </w:pPr>
    <w:rPr>
      <w:rFonts w:ascii="宋体" w:hAnsi="宋体" w:cs="Arial"/>
      <w:color w:val="000000"/>
      <w:sz w:val="32"/>
      <w:lang w:val="en-US" w:eastAsia="zh-CN" w:bidi="ar-SA"/>
    </w:rPr>
  </w:style>
  <w:style w:type="paragraph" w:customStyle="1" w:styleId="afffffff9">
    <w:name w:val="文字"/>
    <w:basedOn w:val="afff"/>
    <w:link w:val="Charc"/>
    <w:qFormat/>
    <w:rsid w:val="00255462"/>
    <w:pPr>
      <w:widowControl w:val="0"/>
      <w:tabs>
        <w:tab w:val="left" w:pos="8520"/>
      </w:tabs>
      <w:spacing w:line="312" w:lineRule="auto"/>
      <w:ind w:right="-210" w:firstLine="556"/>
      <w:jc w:val="both"/>
    </w:pPr>
    <w:rPr>
      <w:rFonts w:ascii="宋体"/>
      <w:color w:val="000000"/>
      <w:sz w:val="28"/>
      <w:szCs w:val="20"/>
      <w:lang w:val="x-none" w:eastAsia="x-none" w:bidi="ar-SA"/>
    </w:rPr>
  </w:style>
  <w:style w:type="paragraph" w:customStyle="1" w:styleId="affffffff2">
    <w:name w:val="图案编号"/>
    <w:basedOn w:val="afff"/>
    <w:link w:val="CharChar2"/>
    <w:qFormat/>
    <w:rsid w:val="00255462"/>
    <w:pPr>
      <w:widowControl w:val="0"/>
      <w:ind w:firstLineChars="200" w:firstLine="440"/>
      <w:textAlignment w:val="center"/>
    </w:pPr>
    <w:rPr>
      <w:rFonts w:ascii="宋体" w:hAnsi="宋体"/>
      <w:color w:val="000000"/>
      <w:sz w:val="22"/>
      <w:lang w:val="x-none" w:eastAsia="x-none" w:bidi="ar-SA"/>
    </w:rPr>
  </w:style>
  <w:style w:type="paragraph" w:customStyle="1" w:styleId="VRTS-BodyText">
    <w:name w:val="_VRTS-Body Text"/>
    <w:basedOn w:val="afff"/>
    <w:link w:val="VRTS-BodyTextChar"/>
    <w:qFormat/>
    <w:rsid w:val="00255462"/>
    <w:pPr>
      <w:ind w:firstLine="420"/>
    </w:pPr>
    <w:rPr>
      <w:rFonts w:ascii="宋体" w:hAnsi="宋体"/>
      <w:color w:val="000000"/>
      <w:sz w:val="20"/>
      <w:lang w:val="x-none" w:bidi="ar-SA"/>
    </w:rPr>
  </w:style>
  <w:style w:type="paragraph" w:customStyle="1" w:styleId="810">
    <w:name w:val="索引 81"/>
    <w:basedOn w:val="afff"/>
    <w:next w:val="afff"/>
    <w:qFormat/>
    <w:rsid w:val="00255462"/>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NormalwithGraphic">
    <w:name w:val="Normal with Graphic"/>
    <w:basedOn w:val="afff"/>
    <w:qFormat/>
    <w:rsid w:val="00255462"/>
    <w:pPr>
      <w:keepLines/>
      <w:spacing w:before="60" w:after="60"/>
      <w:ind w:firstLine="420"/>
    </w:pPr>
    <w:rPr>
      <w:rFonts w:ascii="Futura Bk" w:hAnsi="Futura Bk"/>
      <w:color w:val="000000"/>
      <w:sz w:val="20"/>
      <w:szCs w:val="20"/>
      <w:lang w:val="en-GB" w:bidi="he-IL"/>
    </w:rPr>
  </w:style>
  <w:style w:type="paragraph" w:customStyle="1" w:styleId="Body1">
    <w:name w:val="*Body 1"/>
    <w:link w:val="Body1Char"/>
    <w:qFormat/>
    <w:rsid w:val="00255462"/>
    <w:pPr>
      <w:spacing w:before="120" w:after="120" w:line="360" w:lineRule="auto"/>
    </w:pPr>
    <w:rPr>
      <w:sz w:val="24"/>
      <w:lang w:eastAsia="en-US"/>
    </w:rPr>
  </w:style>
  <w:style w:type="paragraph" w:customStyle="1" w:styleId="Numberedlist23">
    <w:name w:val="Numbered list 2.3"/>
    <w:basedOn w:val="30"/>
    <w:next w:val="afff"/>
    <w:link w:val="Numberedlist23Char1"/>
    <w:qFormat/>
    <w:rsid w:val="00255462"/>
    <w:pPr>
      <w:numPr>
        <w:ilvl w:val="0"/>
        <w:numId w:val="0"/>
      </w:numPr>
      <w:tabs>
        <w:tab w:val="left" w:pos="1080"/>
        <w:tab w:val="left" w:pos="1440"/>
      </w:tabs>
      <w:spacing w:line="240" w:lineRule="auto"/>
      <w:ind w:left="1080" w:hanging="360"/>
    </w:pPr>
    <w:rPr>
      <w:rFonts w:ascii="Futura Bk" w:hAnsi="Futura Bk"/>
      <w:bCs w:val="0"/>
      <w:color w:val="000000"/>
      <w:sz w:val="22"/>
      <w:szCs w:val="20"/>
      <w:lang w:bidi="ar-SA"/>
    </w:rPr>
  </w:style>
  <w:style w:type="paragraph" w:customStyle="1" w:styleId="360">
    <w:name w:val="标题 36"/>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BLSUB">
    <w:name w:val="@BLSUB"/>
    <w:basedOn w:val="afff"/>
    <w:qFormat/>
    <w:rsid w:val="00255462"/>
    <w:pPr>
      <w:overflowPunct w:val="0"/>
      <w:autoSpaceDE w:val="0"/>
      <w:autoSpaceDN w:val="0"/>
      <w:adjustRightInd w:val="0"/>
      <w:spacing w:before="120" w:after="120"/>
      <w:ind w:left="1080" w:hanging="360"/>
      <w:textAlignment w:val="baseline"/>
    </w:pPr>
    <w:rPr>
      <w:rFonts w:ascii="New York" w:hAnsi="New York"/>
      <w:color w:val="000000"/>
      <w:sz w:val="22"/>
      <w:szCs w:val="20"/>
      <w:lang w:eastAsia="zh-CN" w:bidi="ar-SA"/>
    </w:rPr>
  </w:style>
  <w:style w:type="paragraph" w:customStyle="1" w:styleId="TableCellDetails">
    <w:name w:val="Table Cell Details"/>
    <w:basedOn w:val="afff"/>
    <w:qFormat/>
    <w:rsid w:val="00255462"/>
    <w:pPr>
      <w:widowControl w:val="0"/>
      <w:tabs>
        <w:tab w:val="right" w:pos="9356"/>
      </w:tabs>
      <w:spacing w:before="60"/>
      <w:ind w:firstLine="420"/>
      <w:jc w:val="both"/>
    </w:pPr>
    <w:rPr>
      <w:rFonts w:ascii="Times New Roman" w:hAnsi="Times New Roman"/>
      <w:color w:val="000000"/>
      <w:kern w:val="2"/>
      <w:sz w:val="24"/>
      <w:lang w:eastAsia="zh-CN" w:bidi="ar-SA"/>
    </w:rPr>
  </w:style>
  <w:style w:type="paragraph" w:customStyle="1" w:styleId="Heading1">
    <w:name w:val="*Heading 1"/>
    <w:basedOn w:val="BodyText"/>
    <w:next w:val="BodyText"/>
    <w:qFormat/>
    <w:rsid w:val="00255462"/>
    <w:pPr>
      <w:keepNext/>
      <w:pageBreakBefore/>
      <w:numPr>
        <w:numId w:val="38"/>
      </w:numPr>
      <w:shd w:val="clear" w:color="auto" w:fill="E6E6E6"/>
      <w:tabs>
        <w:tab w:val="clear" w:pos="3060"/>
        <w:tab w:val="left" w:pos="360"/>
        <w:tab w:val="left" w:pos="720"/>
        <w:tab w:val="left" w:pos="902"/>
      </w:tabs>
      <w:spacing w:before="240" w:line="240" w:lineRule="atLeast"/>
      <w:ind w:left="0" w:firstLine="0"/>
      <w:outlineLvl w:val="0"/>
    </w:pPr>
    <w:rPr>
      <w:rFonts w:cs="Times New Roman"/>
      <w:b/>
      <w:color w:val="auto"/>
      <w:sz w:val="30"/>
      <w:szCs w:val="30"/>
      <w:lang w:eastAsia="zh-CN"/>
    </w:rPr>
  </w:style>
  <w:style w:type="paragraph" w:customStyle="1" w:styleId="CharCharCharCharCharCharCharCharChar2">
    <w:name w:val="Char Char Char Char Char Char Char Char Char2"/>
    <w:basedOn w:val="affff0"/>
    <w:qFormat/>
    <w:rsid w:val="00255462"/>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val="en-US" w:eastAsia="zh-CN"/>
    </w:rPr>
  </w:style>
  <w:style w:type="paragraph" w:customStyle="1" w:styleId="CharCharCharCharCharCharCharCharCharCharCharChar5">
    <w:name w:val="Char Char Char Char Char Char Char Char Char Char Char Char5"/>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l20">
    <w:name w:val="l20"/>
    <w:basedOn w:val="afff"/>
    <w:qFormat/>
    <w:rsid w:val="00255462"/>
    <w:pPr>
      <w:spacing w:before="100" w:beforeAutospacing="1" w:after="100" w:afterAutospacing="1" w:line="480" w:lineRule="auto"/>
      <w:ind w:firstLine="420"/>
    </w:pPr>
    <w:rPr>
      <w:rFonts w:ascii="宋体" w:hAnsi="宋体" w:cs="宋体"/>
      <w:color w:val="000000"/>
      <w:sz w:val="24"/>
      <w:lang w:eastAsia="zh-CN" w:bidi="ar-SA"/>
    </w:rPr>
  </w:style>
  <w:style w:type="paragraph" w:customStyle="1" w:styleId="affffffffffffffffffffffffffffd">
    <w:name w:val="图文(小四左)"/>
    <w:basedOn w:val="afff"/>
    <w:qFormat/>
    <w:rsid w:val="00255462"/>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fa">
    <w:name w:val="列出段落4"/>
    <w:basedOn w:val="afff"/>
    <w:uiPriority w:val="34"/>
    <w:qFormat/>
    <w:rsid w:val="00255462"/>
    <w:pPr>
      <w:widowControl w:val="0"/>
      <w:spacing w:before="280" w:after="290" w:line="377" w:lineRule="auto"/>
      <w:ind w:firstLineChars="200" w:firstLine="200"/>
      <w:jc w:val="both"/>
    </w:pPr>
    <w:rPr>
      <w:color w:val="000000"/>
      <w:kern w:val="2"/>
      <w:sz w:val="24"/>
      <w:szCs w:val="22"/>
      <w:lang w:eastAsia="zh-CN" w:bidi="ar-SA"/>
    </w:rPr>
  </w:style>
  <w:style w:type="paragraph" w:customStyle="1" w:styleId="2fc">
    <w:name w:val="首行缩进 2字符"/>
    <w:basedOn w:val="afff"/>
    <w:link w:val="2Charb"/>
    <w:qFormat/>
    <w:rsid w:val="00255462"/>
    <w:pPr>
      <w:widowControl w:val="0"/>
      <w:spacing w:before="280" w:after="290" w:line="377" w:lineRule="auto"/>
      <w:ind w:firstLineChars="200" w:firstLine="560"/>
      <w:jc w:val="both"/>
    </w:pPr>
    <w:rPr>
      <w:sz w:val="28"/>
      <w:szCs w:val="20"/>
      <w:lang w:val="x-none" w:eastAsia="x-none" w:bidi="ar-SA"/>
    </w:rPr>
  </w:style>
  <w:style w:type="paragraph" w:customStyle="1" w:styleId="Paragraph2">
    <w:name w:val="Paragraph2"/>
    <w:basedOn w:val="afff"/>
    <w:qFormat/>
    <w:rsid w:val="00255462"/>
    <w:pPr>
      <w:widowControl w:val="0"/>
      <w:spacing w:before="80" w:line="240" w:lineRule="atLeast"/>
      <w:ind w:left="720"/>
      <w:jc w:val="both"/>
    </w:pPr>
    <w:rPr>
      <w:rFonts w:ascii="宋体" w:hAnsi="Times New Roman" w:cs="Angsana New"/>
      <w:color w:val="000000"/>
      <w:sz w:val="20"/>
      <w:szCs w:val="20"/>
      <w:lang w:val="en-AU" w:eastAsia="zh-CN" w:bidi="ar-SA"/>
    </w:rPr>
  </w:style>
  <w:style w:type="paragraph" w:customStyle="1" w:styleId="affffffffffffffffffffffffffff4">
    <w:name w:val="属性下分类"/>
    <w:basedOn w:val="afff"/>
    <w:qFormat/>
    <w:rsid w:val="00255462"/>
    <w:pPr>
      <w:widowControl w:val="0"/>
      <w:spacing w:before="120"/>
      <w:ind w:left="851" w:firstLine="420"/>
    </w:pPr>
    <w:rPr>
      <w:rFonts w:ascii="宋体" w:hAnsi="宋体"/>
      <w:color w:val="000000"/>
      <w:kern w:val="2"/>
      <w:sz w:val="24"/>
      <w:szCs w:val="20"/>
      <w:lang w:eastAsia="zh-CN" w:bidi="ar-SA"/>
    </w:rPr>
  </w:style>
  <w:style w:type="paragraph" w:customStyle="1" w:styleId="2f5">
    <w:name w:val="样式 规范正文 + 首行缩进:  2 字符"/>
    <w:basedOn w:val="afffffffffffff5"/>
    <w:link w:val="2Char2"/>
    <w:qFormat/>
    <w:rsid w:val="00255462"/>
    <w:pPr>
      <w:spacing w:beforeLines="0" w:before="0"/>
    </w:pPr>
    <w:rPr>
      <w:szCs w:val="24"/>
    </w:rPr>
  </w:style>
  <w:style w:type="paragraph" w:customStyle="1" w:styleId="5f4">
    <w:name w:val="表格5号"/>
    <w:basedOn w:val="afff"/>
    <w:qFormat/>
    <w:rsid w:val="00255462"/>
    <w:pPr>
      <w:widowControl w:val="0"/>
      <w:ind w:firstLine="420"/>
      <w:jc w:val="both"/>
    </w:pPr>
    <w:rPr>
      <w:rFonts w:ascii="宋体" w:hAnsi="宋体"/>
      <w:bCs/>
      <w:color w:val="000000"/>
      <w:sz w:val="24"/>
      <w:szCs w:val="21"/>
      <w:lang w:eastAsia="zh-CN" w:bidi="ar-SA"/>
    </w:rPr>
  </w:style>
  <w:style w:type="paragraph" w:customStyle="1" w:styleId="2ffff6">
    <w:name w:val="样式 页眉 + 小四 两端对齐 首行缩进:  2 字符"/>
    <w:basedOn w:val="afff3"/>
    <w:qFormat/>
    <w:rsid w:val="00255462"/>
    <w:pPr>
      <w:pBdr>
        <w:bottom w:val="none" w:sz="0" w:space="0" w:color="auto"/>
      </w:pBdr>
      <w:spacing w:before="-1" w:after="-1" w:line="480" w:lineRule="exact"/>
      <w:ind w:firstLineChars="200" w:firstLine="560"/>
      <w:jc w:val="both"/>
    </w:pPr>
    <w:rPr>
      <w:rFonts w:ascii="宋体" w:eastAsia="仿宋_GB2312" w:cs="宋体"/>
      <w:color w:val="000000"/>
      <w:kern w:val="0"/>
      <w:sz w:val="28"/>
      <w:szCs w:val="20"/>
      <w:lang w:val="en-US" w:eastAsia="zh-CN"/>
    </w:rPr>
  </w:style>
  <w:style w:type="paragraph" w:customStyle="1" w:styleId="affffffffffffffffffffffffffffe">
    <w:name w:val="说明文字"/>
    <w:basedOn w:val="afff"/>
    <w:next w:val="afffe"/>
    <w:qFormat/>
    <w:rsid w:val="00255462"/>
    <w:pPr>
      <w:spacing w:beforeLines="50" w:before="156" w:afterLines="50" w:after="156"/>
      <w:ind w:firstLine="480"/>
    </w:pPr>
    <w:rPr>
      <w:rFonts w:ascii="Times New Roman" w:hAnsi="Times New Roman"/>
      <w:i/>
      <w:color w:val="0000FF"/>
      <w:sz w:val="24"/>
      <w:szCs w:val="21"/>
      <w:lang w:eastAsia="zh-CN" w:bidi="ar-SA"/>
    </w:rPr>
  </w:style>
  <w:style w:type="paragraph" w:customStyle="1" w:styleId="1H1PIM1SectionHeadh1l1Heading0H11H12H111H13">
    <w:name w:val="样式 标题 1H1章PIM 1Section Headh1l1Heading 0H11H12H111H13..."/>
    <w:basedOn w:val="11"/>
    <w:qFormat/>
    <w:rsid w:val="00255462"/>
    <w:pPr>
      <w:keepLines/>
      <w:pageBreakBefore/>
      <w:widowControl w:val="0"/>
      <w:numPr>
        <w:numId w:val="0"/>
      </w:numPr>
      <w:tabs>
        <w:tab w:val="left" w:pos="1320"/>
      </w:tabs>
      <w:spacing w:after="240" w:line="578" w:lineRule="auto"/>
      <w:ind w:left="1320" w:hanging="780"/>
      <w:jc w:val="both"/>
    </w:pPr>
    <w:rPr>
      <w:rFonts w:ascii="黑体" w:eastAsia="黑体" w:hAnsi="Times New Roman"/>
      <w:color w:val="000000"/>
      <w:kern w:val="44"/>
      <w:sz w:val="44"/>
      <w:szCs w:val="20"/>
      <w:lang w:val="en-US" w:eastAsia="zh-CN" w:bidi="ar-SA"/>
    </w:rPr>
  </w:style>
  <w:style w:type="paragraph" w:customStyle="1" w:styleId="DocumentName">
    <w:name w:val="Document Name"/>
    <w:basedOn w:val="afff"/>
    <w:qFormat/>
    <w:rsid w:val="00255462"/>
    <w:pPr>
      <w:autoSpaceDE w:val="0"/>
      <w:autoSpaceDN w:val="0"/>
      <w:adjustRightInd w:val="0"/>
      <w:ind w:firstLineChars="200" w:firstLine="200"/>
      <w:jc w:val="center"/>
    </w:pPr>
    <w:rPr>
      <w:rFonts w:ascii="Times New Roman" w:hAnsi="Times New Roman"/>
      <w:b/>
      <w:bCs/>
      <w:color w:val="000000"/>
      <w:sz w:val="44"/>
      <w:szCs w:val="20"/>
      <w:lang w:val="en-AU" w:eastAsia="zh-CN" w:bidi="ar-SA"/>
    </w:rPr>
  </w:style>
  <w:style w:type="paragraph" w:customStyle="1" w:styleId="StyleFirstline2ch">
    <w:name w:val="Style First line:  2 ch"/>
    <w:basedOn w:val="afff"/>
    <w:qFormat/>
    <w:rsid w:val="00255462"/>
    <w:pPr>
      <w:widowControl w:val="0"/>
      <w:ind w:firstLineChars="200" w:firstLine="480"/>
      <w:jc w:val="both"/>
    </w:pPr>
    <w:rPr>
      <w:rFonts w:ascii="Times New Roman" w:hAnsi="Times New Roman"/>
      <w:color w:val="000000"/>
      <w:kern w:val="2"/>
      <w:sz w:val="24"/>
      <w:szCs w:val="20"/>
      <w:lang w:eastAsia="zh-CN" w:bidi="ar-SA"/>
    </w:rPr>
  </w:style>
  <w:style w:type="paragraph" w:customStyle="1" w:styleId="13">
    <w:name w:val="正文编号1"/>
    <w:basedOn w:val="afff"/>
    <w:qFormat/>
    <w:rsid w:val="00255462"/>
    <w:pPr>
      <w:widowControl w:val="0"/>
      <w:numPr>
        <w:numId w:val="61"/>
      </w:numPr>
      <w:tabs>
        <w:tab w:val="clear" w:pos="817"/>
        <w:tab w:val="left" w:pos="360"/>
        <w:tab w:val="left" w:pos="1050"/>
      </w:tabs>
      <w:spacing w:beforeLines="20" w:before="62" w:afterLines="20" w:after="62"/>
      <w:ind w:left="0" w:firstLine="200"/>
      <w:jc w:val="both"/>
    </w:pPr>
    <w:rPr>
      <w:rFonts w:ascii="Times New Roman" w:eastAsia="仿宋_GB2312" w:hAnsi="Times New Roman"/>
      <w:kern w:val="2"/>
      <w:sz w:val="24"/>
      <w:lang w:eastAsia="zh-CN" w:bidi="ar-SA"/>
    </w:rPr>
  </w:style>
  <w:style w:type="paragraph" w:customStyle="1" w:styleId="CheckBox">
    <w:name w:val="CheckBox"/>
    <w:basedOn w:val="afff"/>
    <w:qFormat/>
    <w:rsid w:val="00255462"/>
    <w:pPr>
      <w:widowControl w:val="0"/>
      <w:tabs>
        <w:tab w:val="left" w:pos="432"/>
      </w:tabs>
      <w:adjustRightInd w:val="0"/>
      <w:ind w:left="432" w:hanging="432"/>
      <w:textAlignment w:val="baseline"/>
    </w:pPr>
    <w:rPr>
      <w:rFonts w:ascii="Times New Roman" w:hAnsi="Times New Roman"/>
      <w:color w:val="000000"/>
      <w:sz w:val="24"/>
      <w:szCs w:val="20"/>
      <w:lang w:eastAsia="zh-CN" w:bidi="ar-SA"/>
    </w:rPr>
  </w:style>
  <w:style w:type="paragraph" w:customStyle="1" w:styleId="CharCharChar1CharCharCharChar">
    <w:name w:val="Char Char Char1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List-Numbered">
    <w:name w:val="List - Numbered"/>
    <w:basedOn w:val="afff"/>
    <w:qFormat/>
    <w:rsid w:val="00255462"/>
    <w:pPr>
      <w:tabs>
        <w:tab w:val="left" w:pos="480"/>
      </w:tabs>
      <w:overflowPunct w:val="0"/>
      <w:autoSpaceDE w:val="0"/>
      <w:autoSpaceDN w:val="0"/>
      <w:adjustRightInd w:val="0"/>
      <w:spacing w:before="60" w:line="260" w:lineRule="atLeast"/>
      <w:ind w:left="283" w:hanging="283"/>
      <w:textAlignment w:val="baseline"/>
    </w:pPr>
    <w:rPr>
      <w:rFonts w:ascii="Times New Roman" w:hAnsi="Times New Roman" w:cs="Angsana New"/>
      <w:sz w:val="22"/>
      <w:szCs w:val="20"/>
      <w:lang w:val="en-GB" w:eastAsia="zh-CN" w:bidi="ar-SA"/>
    </w:rPr>
  </w:style>
  <w:style w:type="paragraph" w:customStyle="1" w:styleId="P1">
    <w:name w:val="P1"/>
    <w:qFormat/>
    <w:rsid w:val="00255462"/>
    <w:pPr>
      <w:widowControl w:val="0"/>
      <w:adjustRightInd w:val="0"/>
      <w:spacing w:after="240"/>
      <w:ind w:left="2304" w:hanging="576"/>
      <w:jc w:val="both"/>
      <w:textAlignment w:val="baseline"/>
    </w:pPr>
    <w:rPr>
      <w:rFonts w:ascii="Times New Roman" w:eastAsia="全真中明體" w:hAnsi="Times New Roman"/>
      <w:spacing w:val="30"/>
      <w:sz w:val="24"/>
      <w:lang w:val="en-GB" w:eastAsia="zh-TW"/>
    </w:rPr>
  </w:style>
  <w:style w:type="paragraph" w:customStyle="1" w:styleId="afffffffff3">
    <w:name w:val="正文 中国石油"/>
    <w:basedOn w:val="afff"/>
    <w:link w:val="CharChar9"/>
    <w:qFormat/>
    <w:rsid w:val="00255462"/>
    <w:pPr>
      <w:widowControl w:val="0"/>
      <w:spacing w:line="360" w:lineRule="exact"/>
      <w:ind w:firstLine="420"/>
      <w:jc w:val="both"/>
    </w:pPr>
    <w:rPr>
      <w:sz w:val="20"/>
      <w:szCs w:val="21"/>
      <w:lang w:val="x-none" w:eastAsia="x-none" w:bidi="ar-SA"/>
    </w:rPr>
  </w:style>
  <w:style w:type="paragraph" w:customStyle="1" w:styleId="afffffffffffffffffffffffffffff">
    <w:name w:val="标书_正文"/>
    <w:basedOn w:val="afff"/>
    <w:qFormat/>
    <w:rsid w:val="00255462"/>
    <w:pPr>
      <w:widowControl w:val="0"/>
      <w:tabs>
        <w:tab w:val="left" w:pos="4680"/>
      </w:tabs>
      <w:spacing w:before="280" w:after="290"/>
      <w:ind w:left="454" w:firstLineChars="200" w:firstLine="480"/>
      <w:jc w:val="both"/>
    </w:pPr>
    <w:rPr>
      <w:rFonts w:ascii="Times New Roman" w:hAnsi="Times New Roman"/>
      <w:snapToGrid w:val="0"/>
      <w:color w:val="000000"/>
      <w:sz w:val="24"/>
      <w:szCs w:val="18"/>
      <w:lang w:eastAsia="zh-CN" w:bidi="ar-SA"/>
    </w:rPr>
  </w:style>
  <w:style w:type="paragraph" w:customStyle="1" w:styleId="afffffffffffffffffffffffffffff0">
    <w:name w:val="正文 居中"/>
    <w:basedOn w:val="afff"/>
    <w:qFormat/>
    <w:rsid w:val="00255462"/>
    <w:pPr>
      <w:widowControl w:val="0"/>
      <w:adjustRightInd w:val="0"/>
      <w:ind w:firstLine="420"/>
      <w:jc w:val="center"/>
      <w:textAlignment w:val="baseline"/>
    </w:pPr>
    <w:rPr>
      <w:rFonts w:ascii="Times New Roman" w:hAnsi="Times New Roman"/>
      <w:color w:val="000000"/>
      <w:sz w:val="24"/>
      <w:szCs w:val="21"/>
      <w:lang w:eastAsia="zh-CN" w:bidi="ar-SA"/>
    </w:rPr>
  </w:style>
  <w:style w:type="paragraph" w:customStyle="1" w:styleId="2h22Heading2HiddenHeading2CCBSH2Level2Headhea">
    <w:name w:val="样式 标题 2h22Heading 2 HiddenHeading 2 CCBSH2Level 2 Headhea..."/>
    <w:basedOn w:val="24"/>
    <w:qFormat/>
    <w:rsid w:val="00255462"/>
    <w:pPr>
      <w:keepLines/>
      <w:widowControl w:val="0"/>
      <w:numPr>
        <w:ilvl w:val="0"/>
        <w:numId w:val="0"/>
      </w:numPr>
      <w:tabs>
        <w:tab w:val="left" w:pos="840"/>
        <w:tab w:val="left" w:pos="3060"/>
      </w:tabs>
      <w:spacing w:before="260" w:after="260" w:line="415" w:lineRule="auto"/>
      <w:ind w:left="1457" w:hanging="1457"/>
      <w:jc w:val="both"/>
    </w:pPr>
    <w:rPr>
      <w:rFonts w:ascii="宋体" w:hAnsi="宋体" w:cs="宋体"/>
      <w:bCs w:val="0"/>
      <w:i w:val="0"/>
      <w:iCs w:val="0"/>
      <w:color w:val="000000"/>
      <w:kern w:val="2"/>
      <w:sz w:val="36"/>
      <w:szCs w:val="20"/>
      <w:lang w:val="en-US" w:eastAsia="zh-CN" w:bidi="ar-SA"/>
    </w:rPr>
  </w:style>
  <w:style w:type="paragraph" w:customStyle="1" w:styleId="4h4heading4H4PIM444headingsect1234RefHeadin0">
    <w:name w:val="样式 样式 标题 4h4heading 4H4PIM 444headingsect 1.2.3.4Ref Headin... +..."/>
    <w:basedOn w:val="4h4heading4H4PIM444headingsect1234RefHeadin"/>
    <w:qFormat/>
    <w:rsid w:val="00255462"/>
    <w:pPr>
      <w:tabs>
        <w:tab w:val="clear" w:pos="862"/>
      </w:tabs>
    </w:pPr>
    <w:rPr>
      <w:b w:val="0"/>
      <w:bCs/>
      <w:sz w:val="30"/>
      <w:lang w:val="en-GB"/>
    </w:rPr>
  </w:style>
  <w:style w:type="paragraph" w:customStyle="1" w:styleId="4fb">
    <w:name w:val="方案标题4"/>
    <w:basedOn w:val="affffd"/>
    <w:qFormat/>
    <w:rsid w:val="00255462"/>
    <w:pPr>
      <w:widowControl w:val="0"/>
      <w:spacing w:before="120"/>
      <w:jc w:val="left"/>
      <w:outlineLvl w:val="3"/>
    </w:pPr>
    <w:rPr>
      <w:rFonts w:ascii="宋体" w:hAnsi="宋体" w:cs="Arial"/>
      <w:color w:val="000000"/>
      <w:kern w:val="2"/>
      <w:sz w:val="24"/>
      <w:szCs w:val="24"/>
      <w:lang w:val="en-US" w:eastAsia="zh-CN"/>
    </w:rPr>
  </w:style>
  <w:style w:type="paragraph" w:customStyle="1" w:styleId="230">
    <w:name w:val="样式 首行缩进:  2 字符3"/>
    <w:basedOn w:val="afff"/>
    <w:qFormat/>
    <w:rsid w:val="00255462"/>
    <w:pPr>
      <w:spacing w:before="120" w:after="-1"/>
      <w:ind w:firstLineChars="200" w:firstLine="200"/>
    </w:pPr>
    <w:rPr>
      <w:rFonts w:ascii="Times New Roman" w:hAnsi="Times New Roman" w:cs="宋体"/>
      <w:color w:val="000000"/>
      <w:sz w:val="24"/>
      <w:szCs w:val="20"/>
      <w:lang w:eastAsia="zh-CN" w:bidi="ar-SA"/>
    </w:rPr>
  </w:style>
  <w:style w:type="paragraph" w:customStyle="1" w:styleId="paragraph-1">
    <w:name w:val="paragraph-1"/>
    <w:basedOn w:val="afff"/>
    <w:qFormat/>
    <w:rsid w:val="00255462"/>
    <w:pPr>
      <w:widowControl w:val="0"/>
      <w:spacing w:before="280" w:after="290"/>
      <w:ind w:firstLineChars="200" w:firstLine="200"/>
      <w:jc w:val="both"/>
    </w:pPr>
    <w:rPr>
      <w:rFonts w:eastAsia="仿宋_GB2312"/>
      <w:color w:val="000000"/>
      <w:sz w:val="28"/>
      <w:szCs w:val="28"/>
      <w:lang w:eastAsia="zh-CN" w:bidi="ar-SA"/>
    </w:rPr>
  </w:style>
  <w:style w:type="paragraph" w:customStyle="1" w:styleId="10">
    <w:name w:val="样式 标题 1 + 居中"/>
    <w:basedOn w:val="11"/>
    <w:qFormat/>
    <w:rsid w:val="00255462"/>
    <w:pPr>
      <w:keepLines/>
      <w:numPr>
        <w:numId w:val="62"/>
      </w:numPr>
      <w:tabs>
        <w:tab w:val="clear" w:pos="-713"/>
        <w:tab w:val="left" w:pos="360"/>
      </w:tabs>
      <w:spacing w:before="340" w:after="330" w:line="578" w:lineRule="auto"/>
      <w:ind w:left="432" w:firstLine="0"/>
      <w:jc w:val="center"/>
    </w:pPr>
    <w:rPr>
      <w:rFonts w:ascii="Times New Roman" w:hAnsi="Times New Roman" w:cs="宋体"/>
      <w:color w:val="000000"/>
      <w:kern w:val="44"/>
      <w:szCs w:val="20"/>
      <w:lang w:val="en-US" w:eastAsia="zh-CN" w:bidi="ar-SA"/>
    </w:rPr>
  </w:style>
  <w:style w:type="paragraph" w:customStyle="1" w:styleId="CM41">
    <w:name w:val="CM41"/>
    <w:basedOn w:val="Default"/>
    <w:next w:val="Default"/>
    <w:qFormat/>
    <w:rsid w:val="00255462"/>
    <w:pPr>
      <w:spacing w:before="-1" w:after="-1" w:line="471" w:lineRule="atLeast"/>
      <w:ind w:firstLine="480"/>
    </w:pPr>
    <w:rPr>
      <w:rFonts w:ascii="Li Super+ 2" w:eastAsia="Li Super+ 2" w:hAnsi="Arial Unicode MS" w:cs="Li Super+ 2"/>
      <w:color w:val="auto"/>
      <w:kern w:val="2"/>
    </w:rPr>
  </w:style>
  <w:style w:type="paragraph" w:customStyle="1" w:styleId="wellhope">
    <w:name w:val="wellhope正文"/>
    <w:basedOn w:val="afff"/>
    <w:link w:val="wellhopeChar1"/>
    <w:qFormat/>
    <w:rsid w:val="00255462"/>
    <w:pPr>
      <w:widowControl w:val="0"/>
      <w:spacing w:before="60" w:after="60"/>
      <w:ind w:firstLine="425"/>
      <w:jc w:val="both"/>
    </w:pPr>
    <w:rPr>
      <w:rFonts w:ascii="仿宋_GB2312" w:eastAsia="仿宋_GB2312"/>
      <w:sz w:val="28"/>
      <w:szCs w:val="20"/>
      <w:lang w:val="x-none" w:eastAsia="x-none" w:bidi="ar-SA"/>
    </w:rPr>
  </w:style>
  <w:style w:type="paragraph" w:customStyle="1" w:styleId="CarCar3">
    <w:name w:val="Car C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55">
    <w:name w:val="1)标题 5"/>
    <w:basedOn w:val="5"/>
    <w:next w:val="afff"/>
    <w:qFormat/>
    <w:rsid w:val="00255462"/>
    <w:pPr>
      <w:keepNext/>
      <w:keepLines/>
      <w:widowControl w:val="0"/>
      <w:numPr>
        <w:numId w:val="0"/>
      </w:numPr>
      <w:tabs>
        <w:tab w:val="left" w:pos="420"/>
      </w:tabs>
      <w:spacing w:before="200" w:after="120"/>
      <w:ind w:left="1680" w:hanging="420"/>
    </w:pPr>
    <w:rPr>
      <w:rFonts w:ascii="Times New Roman" w:hAnsi="Times New Roman" w:cs="宋体"/>
      <w:b w:val="0"/>
      <w:bCs w:val="0"/>
      <w:i w:val="0"/>
      <w:iCs w:val="0"/>
      <w:color w:val="000000"/>
      <w:kern w:val="2"/>
      <w:sz w:val="28"/>
      <w:szCs w:val="20"/>
      <w:lang w:val="en-US" w:eastAsia="zh-CN" w:bidi="ar-SA"/>
    </w:rPr>
  </w:style>
  <w:style w:type="paragraph" w:customStyle="1" w:styleId="xl101">
    <w:name w:val="xl101"/>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4"/>
      <w:lang w:eastAsia="zh-CN" w:bidi="ar-SA"/>
    </w:rPr>
  </w:style>
  <w:style w:type="paragraph" w:customStyle="1" w:styleId="CharCharCharCharCharCharCharCharCharCharCharCharCharCharCharCharCharChar1">
    <w:name w:val="Char Char Char Char Char Char Char Char Char Char Char Char Char Char Char Char Char Char1"/>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8">
    <w:name w:val="正文-通用文档模板"/>
    <w:basedOn w:val="afffe"/>
    <w:qFormat/>
    <w:rsid w:val="00255462"/>
    <w:pPr>
      <w:spacing w:before="-1" w:after="-1"/>
      <w:ind w:firstLineChars="200" w:firstLine="200"/>
    </w:pPr>
    <w:rPr>
      <w:color w:val="000000"/>
      <w:kern w:val="2"/>
      <w:szCs w:val="21"/>
      <w:lang w:val="en-US" w:eastAsia="zh-CN" w:bidi="ar-SA"/>
    </w:rPr>
  </w:style>
  <w:style w:type="paragraph" w:customStyle="1" w:styleId="et21">
    <w:name w:val="et21"/>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FigureDescription">
    <w:name w:val="Figure Description"/>
    <w:basedOn w:val="Figure0"/>
    <w:next w:val="affffffffffffff5"/>
    <w:link w:val="FigureDescriptionChar"/>
    <w:qFormat/>
    <w:rsid w:val="00255462"/>
    <w:pPr>
      <w:keepNext/>
      <w:keepLines/>
      <w:widowControl w:val="0"/>
      <w:tabs>
        <w:tab w:val="left" w:pos="1584"/>
      </w:tabs>
      <w:overflowPunct/>
      <w:autoSpaceDE/>
      <w:autoSpaceDN/>
      <w:adjustRightInd/>
      <w:spacing w:afterLines="100" w:after="312"/>
      <w:ind w:left="1584" w:hanging="1584"/>
      <w:textAlignment w:val="auto"/>
    </w:pPr>
    <w:rPr>
      <w:rFonts w:ascii="Calibri" w:hAnsi="Calibri"/>
      <w:sz w:val="18"/>
      <w:szCs w:val="24"/>
      <w:lang w:val="x-none" w:eastAsia="x-none"/>
    </w:rPr>
  </w:style>
  <w:style w:type="paragraph" w:customStyle="1" w:styleId="3H3h3sect123sect1231sect1232sect12311sect1">
    <w:name w:val="样式 标题 3H3h3sect1.2.3sect1.2.31sect1.2.32sect1.2.311sect1...."/>
    <w:basedOn w:val="30"/>
    <w:qFormat/>
    <w:rsid w:val="00255462"/>
    <w:pPr>
      <w:keepLines/>
      <w:widowControl w:val="0"/>
      <w:numPr>
        <w:ilvl w:val="1"/>
        <w:numId w:val="63"/>
      </w:numPr>
      <w:tabs>
        <w:tab w:val="clear" w:pos="567"/>
        <w:tab w:val="left" w:pos="360"/>
      </w:tabs>
      <w:spacing w:before="120" w:after="120" w:line="415" w:lineRule="auto"/>
      <w:ind w:left="576" w:hanging="576"/>
      <w:outlineLvl w:val="1"/>
    </w:pPr>
    <w:rPr>
      <w:rFonts w:ascii="宋体" w:hAnsi="Times New Roman"/>
      <w:color w:val="000000"/>
      <w:sz w:val="24"/>
      <w:szCs w:val="24"/>
      <w:lang w:val="en-US" w:eastAsia="zh-CN" w:bidi="ar-SA"/>
    </w:rPr>
  </w:style>
  <w:style w:type="paragraph" w:customStyle="1" w:styleId="TableCenter">
    <w:name w:val="Table_Center"/>
    <w:basedOn w:val="9"/>
    <w:qFormat/>
    <w:rsid w:val="00255462"/>
    <w:pPr>
      <w:numPr>
        <w:numId w:val="0"/>
      </w:numPr>
      <w:tabs>
        <w:tab w:val="left" w:pos="1584"/>
      </w:tabs>
      <w:spacing w:before="40" w:after="40" w:line="240" w:lineRule="auto"/>
      <w:jc w:val="center"/>
      <w:outlineLvl w:val="9"/>
    </w:pPr>
    <w:rPr>
      <w:rFonts w:ascii="Futura Bk" w:hAnsi="Futura Bk"/>
      <w:color w:val="000000"/>
      <w:sz w:val="20"/>
      <w:szCs w:val="20"/>
      <w:lang w:val="en-US" w:bidi="ar-SA"/>
    </w:rPr>
  </w:style>
  <w:style w:type="paragraph" w:customStyle="1" w:styleId="AppendixHeading">
    <w:name w:val="Appendix Heading"/>
    <w:qFormat/>
    <w:rsid w:val="00255462"/>
    <w:pPr>
      <w:spacing w:before="300" w:after="300"/>
      <w:ind w:left="432" w:hanging="432"/>
    </w:pPr>
    <w:rPr>
      <w:rFonts w:ascii="Arial Narrow" w:hAnsi="Arial Narrow"/>
      <w:b/>
      <w:sz w:val="36"/>
    </w:rPr>
  </w:style>
  <w:style w:type="paragraph" w:customStyle="1" w:styleId="1ffff5">
    <w:name w:val="图文1"/>
    <w:basedOn w:val="afff"/>
    <w:qFormat/>
    <w:rsid w:val="00255462"/>
    <w:pPr>
      <w:widowControl w:val="0"/>
      <w:tabs>
        <w:tab w:val="left" w:pos="4480"/>
      </w:tabs>
      <w:spacing w:before="280" w:after="290" w:line="280" w:lineRule="exact"/>
      <w:ind w:firstLine="420"/>
    </w:pPr>
    <w:rPr>
      <w:rFonts w:ascii="Times New Roman" w:eastAsia="仿宋_GB2312" w:hAnsi="Times New Roman"/>
      <w:color w:val="000000"/>
      <w:kern w:val="2"/>
      <w:sz w:val="24"/>
      <w:szCs w:val="28"/>
      <w:lang w:eastAsia="zh-CN" w:bidi="ar-SA"/>
    </w:rPr>
  </w:style>
  <w:style w:type="paragraph" w:customStyle="1" w:styleId="2h22Header2l2Level2HeadH2SmallChapterReshdr2">
    <w:name w:val="样式 标题 2h22Header 2l2Level 2 HeadH2Small Chapter)Reshdr2..."/>
    <w:basedOn w:val="24"/>
    <w:qFormat/>
    <w:rsid w:val="00255462"/>
    <w:pPr>
      <w:keepLines/>
      <w:widowControl w:val="0"/>
      <w:numPr>
        <w:ilvl w:val="0"/>
        <w:numId w:val="0"/>
      </w:numPr>
      <w:tabs>
        <w:tab w:val="left" w:pos="840"/>
        <w:tab w:val="left" w:pos="3060"/>
      </w:tabs>
      <w:spacing w:before="0" w:after="0" w:line="416" w:lineRule="auto"/>
      <w:ind w:left="840" w:hanging="420"/>
    </w:pPr>
    <w:rPr>
      <w:rFonts w:ascii="黑体" w:hAnsi="黑体" w:cs="Arial"/>
      <w:i w:val="0"/>
      <w:iCs w:val="0"/>
      <w:color w:val="000000"/>
      <w:kern w:val="2"/>
      <w:sz w:val="36"/>
      <w:szCs w:val="20"/>
      <w:lang w:val="en-US" w:eastAsia="zh-CN" w:bidi="ar-SA"/>
    </w:rPr>
  </w:style>
  <w:style w:type="paragraph" w:customStyle="1" w:styleId="20515">
    <w:name w:val="样式 正文（首行缩进两字） + 首行缩进:  2 字符 段后: 0.5 行 行距: 1.5 倍行距"/>
    <w:basedOn w:val="afffe"/>
    <w:qFormat/>
    <w:rsid w:val="00255462"/>
    <w:pPr>
      <w:widowControl w:val="0"/>
      <w:jc w:val="both"/>
    </w:pPr>
    <w:rPr>
      <w:rFonts w:ascii="宋体" w:hAnsi="宋体"/>
      <w:color w:val="000000"/>
      <w:kern w:val="2"/>
      <w:szCs w:val="24"/>
      <w:lang w:val="en-US" w:eastAsia="zh-CN" w:bidi="ar-SA"/>
    </w:rPr>
  </w:style>
  <w:style w:type="paragraph" w:customStyle="1" w:styleId="CharCharCharCharCharChar5">
    <w:name w:val="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xl422">
    <w:name w:val="xl4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GB23123">
    <w:name w:val="样式 仿宋_GB2312 小四"/>
    <w:basedOn w:val="afff"/>
    <w:next w:val="afff"/>
    <w:qFormat/>
    <w:rsid w:val="00255462"/>
    <w:pPr>
      <w:spacing w:before="-1" w:afterLines="50" w:after="156" w:line="420" w:lineRule="exact"/>
      <w:ind w:firstLine="480"/>
    </w:pPr>
    <w:rPr>
      <w:rFonts w:ascii="宋体" w:hAnsi="Times New Roman"/>
      <w:color w:val="000000"/>
      <w:kern w:val="24"/>
      <w:sz w:val="24"/>
      <w:lang w:eastAsia="zh-CN" w:bidi="ar-SA"/>
    </w:rPr>
  </w:style>
  <w:style w:type="paragraph" w:customStyle="1" w:styleId="513">
    <w:name w:val="列表 51"/>
    <w:basedOn w:val="afff"/>
    <w:qFormat/>
    <w:rsid w:val="00255462"/>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AltA">
    <w:name w:val="图片题注(Alt+A)"/>
    <w:basedOn w:val="afff"/>
    <w:next w:val="afff"/>
    <w:link w:val="AltAChar"/>
    <w:qFormat/>
    <w:rsid w:val="00255462"/>
    <w:pPr>
      <w:widowControl w:val="0"/>
      <w:spacing w:before="120" w:after="240"/>
      <w:ind w:firstLine="420"/>
      <w:jc w:val="center"/>
    </w:pPr>
    <w:rPr>
      <w:rFonts w:ascii="宋体" w:hAnsi="宋体"/>
      <w:color w:val="000000"/>
      <w:sz w:val="24"/>
      <w:szCs w:val="21"/>
      <w:lang w:val="x-none" w:eastAsia="x-none" w:bidi="ar-SA"/>
    </w:rPr>
  </w:style>
  <w:style w:type="paragraph" w:customStyle="1" w:styleId="afffffffffffffffffffffffffffff1">
    <w:name w:val="发文单位"/>
    <w:basedOn w:val="afff"/>
    <w:qFormat/>
    <w:rsid w:val="00255462"/>
    <w:pPr>
      <w:adjustRightInd w:val="0"/>
      <w:spacing w:before="120" w:after="120" w:line="560" w:lineRule="atLeast"/>
      <w:ind w:firstLine="480"/>
      <w:jc w:val="center"/>
      <w:textAlignment w:val="baseline"/>
    </w:pPr>
    <w:rPr>
      <w:rFonts w:ascii="黑体" w:hAnsi="Times New Roman"/>
      <w:color w:val="FF0000"/>
      <w:spacing w:val="60"/>
      <w:sz w:val="52"/>
      <w:szCs w:val="20"/>
      <w:lang w:eastAsia="zh-CN" w:bidi="ar-SA"/>
    </w:rPr>
  </w:style>
  <w:style w:type="paragraph" w:customStyle="1" w:styleId="afffffffffffffffffffffffffffff2">
    <w:name w:val="金宏投标正文"/>
    <w:basedOn w:val="afff"/>
    <w:qFormat/>
    <w:rsid w:val="00255462"/>
    <w:pPr>
      <w:widowControl w:val="0"/>
      <w:ind w:firstLineChars="200" w:firstLine="200"/>
      <w:jc w:val="both"/>
    </w:pPr>
    <w:rPr>
      <w:rFonts w:ascii="Times New Roman" w:hAnsi="Times New Roman"/>
      <w:color w:val="000000"/>
      <w:kern w:val="2"/>
      <w:sz w:val="24"/>
      <w:szCs w:val="20"/>
      <w:lang w:eastAsia="zh-CN" w:bidi="ar-SA"/>
    </w:rPr>
  </w:style>
  <w:style w:type="paragraph" w:customStyle="1" w:styleId="afb">
    <w:name w:val="标准文件_一级项目符号"/>
    <w:basedOn w:val="afff"/>
    <w:next w:val="afff"/>
    <w:link w:val="Charff3"/>
    <w:qFormat/>
    <w:rsid w:val="00255462"/>
    <w:pPr>
      <w:numPr>
        <w:numId w:val="64"/>
      </w:numPr>
      <w:tabs>
        <w:tab w:val="left" w:pos="907"/>
      </w:tabs>
      <w:adjustRightInd w:val="0"/>
      <w:snapToGrid w:val="0"/>
      <w:spacing w:line="300" w:lineRule="auto"/>
    </w:pPr>
    <w:rPr>
      <w:bCs/>
      <w:color w:val="000000"/>
      <w:spacing w:val="2"/>
      <w:sz w:val="24"/>
      <w:lang w:val="x-none" w:eastAsia="x-none" w:bidi="ar-SA"/>
    </w:rPr>
  </w:style>
  <w:style w:type="paragraph" w:customStyle="1" w:styleId="CharCharCharChar2Char1">
    <w:name w:val="Char Char Char Char2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Normal0">
    <w:name w:val="Normal 0"/>
    <w:basedOn w:val="afff"/>
    <w:qFormat/>
    <w:rsid w:val="00255462"/>
    <w:pPr>
      <w:ind w:leftChars="100" w:left="180" w:firstLineChars="200" w:firstLine="360"/>
    </w:pPr>
    <w:rPr>
      <w:rFonts w:ascii="宋体" w:hAnsi="宋体"/>
      <w:color w:val="000000"/>
      <w:sz w:val="18"/>
      <w:szCs w:val="18"/>
      <w:lang w:eastAsia="zh-CN" w:bidi="ar-SA"/>
    </w:rPr>
  </w:style>
  <w:style w:type="paragraph" w:customStyle="1" w:styleId="170">
    <w:name w:val="17"/>
    <w:qFormat/>
    <w:rsid w:val="00255462"/>
    <w:rPr>
      <w:kern w:val="2"/>
      <w:sz w:val="21"/>
      <w:szCs w:val="22"/>
    </w:rPr>
  </w:style>
  <w:style w:type="paragraph" w:customStyle="1" w:styleId="My10">
    <w:name w:val="My编号1"/>
    <w:basedOn w:val="My0"/>
    <w:qFormat/>
    <w:rsid w:val="00255462"/>
  </w:style>
  <w:style w:type="paragraph" w:customStyle="1" w:styleId="arial122">
    <w:name w:val="arial122"/>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afffffffffffffffffffffffffffff3">
    <w:name w:val="图文(小四右)"/>
    <w:basedOn w:val="afff"/>
    <w:qFormat/>
    <w:rsid w:val="00255462"/>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afffffffffc">
    <w:name w:val="标准文件_标准正文"/>
    <w:basedOn w:val="afff"/>
    <w:link w:val="Charffb"/>
    <w:qFormat/>
    <w:rsid w:val="00255462"/>
    <w:pPr>
      <w:adjustRightInd w:val="0"/>
      <w:snapToGrid w:val="0"/>
      <w:spacing w:line="300" w:lineRule="auto"/>
      <w:ind w:firstLineChars="200" w:firstLine="200"/>
    </w:pPr>
    <w:rPr>
      <w:bCs/>
      <w:color w:val="000000"/>
      <w:spacing w:val="2"/>
      <w:sz w:val="24"/>
      <w:lang w:val="x-none" w:eastAsia="x-none" w:bidi="ar-SA"/>
    </w:rPr>
  </w:style>
  <w:style w:type="paragraph" w:customStyle="1" w:styleId="WW-BodyTextIndent2">
    <w:name w:val="WW-Body Text Indent 2"/>
    <w:basedOn w:val="afff"/>
    <w:qFormat/>
    <w:rsid w:val="00255462"/>
    <w:pPr>
      <w:widowControl w:val="0"/>
      <w:spacing w:line="240" w:lineRule="atLeast"/>
      <w:ind w:left="720" w:firstLine="1"/>
    </w:pPr>
    <w:rPr>
      <w:rFonts w:ascii="Times New Roman" w:hAnsi="Times New Roman"/>
      <w:color w:val="000000"/>
      <w:sz w:val="20"/>
      <w:szCs w:val="20"/>
      <w:lang w:eastAsia="zh-CN" w:bidi="ar-SA"/>
    </w:rPr>
  </w:style>
  <w:style w:type="paragraph" w:customStyle="1" w:styleId="CharCharCharCharCharCharCharCharCharCharCharCharCharCharChar2">
    <w:name w:val="Char Char Char Char Char Char Char Char Char Char Char Char Char Char Ch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4">
    <w:name w:val="标题一"/>
    <w:basedOn w:val="11"/>
    <w:next w:val="afffb"/>
    <w:qFormat/>
    <w:rsid w:val="00255462"/>
    <w:pPr>
      <w:keepLines/>
      <w:widowControl w:val="0"/>
      <w:numPr>
        <w:numId w:val="0"/>
      </w:numPr>
      <w:tabs>
        <w:tab w:val="left" w:pos="425"/>
      </w:tabs>
      <w:spacing w:before="340" w:after="330" w:line="578" w:lineRule="auto"/>
      <w:ind w:left="425" w:hanging="425"/>
      <w:jc w:val="both"/>
    </w:pPr>
    <w:rPr>
      <w:rFonts w:ascii="Times New Roman" w:hAnsi="Times New Roman"/>
      <w:kern w:val="44"/>
      <w:szCs w:val="44"/>
      <w:lang w:val="en-US" w:eastAsia="zh-CN" w:bidi="ar-SA"/>
    </w:rPr>
  </w:style>
  <w:style w:type="paragraph" w:customStyle="1" w:styleId="afffffffc">
    <w:name w:val="正文列表"/>
    <w:basedOn w:val="affffff3"/>
    <w:link w:val="Charf"/>
    <w:qFormat/>
    <w:rsid w:val="00255462"/>
    <w:pPr>
      <w:tabs>
        <w:tab w:val="left" w:pos="900"/>
      </w:tabs>
      <w:ind w:leftChars="225" w:left="900" w:hangingChars="150" w:hanging="360"/>
    </w:pPr>
    <w:rPr>
      <w:rFonts w:ascii="Arial" w:hAnsi="Arial"/>
      <w:color w:val="000000"/>
      <w:szCs w:val="24"/>
    </w:rPr>
  </w:style>
  <w:style w:type="paragraph" w:customStyle="1" w:styleId="ParaCharCharCharChar">
    <w:name w:val="默认段落字体 Para Char Char Char Char"/>
    <w:basedOn w:val="afff"/>
    <w:qFormat/>
    <w:rsid w:val="00255462"/>
    <w:pPr>
      <w:snapToGrid w:val="0"/>
      <w:spacing w:before="-1" w:after="-1"/>
      <w:ind w:firstLineChars="200" w:firstLine="640"/>
      <w:jc w:val="center"/>
    </w:pPr>
    <w:rPr>
      <w:rFonts w:ascii="Times New Roman" w:eastAsia="仿宋_GB2312" w:hAnsi="Times New Roman"/>
      <w:color w:val="000000"/>
      <w:sz w:val="24"/>
      <w:lang w:eastAsia="zh-CN" w:bidi="ar-SA"/>
    </w:rPr>
  </w:style>
  <w:style w:type="paragraph" w:customStyle="1" w:styleId="8LegalLevel11L7H7PIM7sdfletterlistL71H71">
    <w:name w:val="样式 标题 8Legal Level 1.1.L7H7PIM 7不用sdfletter listL71H71..."/>
    <w:basedOn w:val="8"/>
    <w:next w:val="afff"/>
    <w:qFormat/>
    <w:rsid w:val="00255462"/>
    <w:pPr>
      <w:keepNext/>
      <w:keepLines/>
      <w:numPr>
        <w:ilvl w:val="6"/>
        <w:numId w:val="65"/>
      </w:numPr>
      <w:tabs>
        <w:tab w:val="left" w:pos="0"/>
      </w:tabs>
      <w:adjustRightInd w:val="0"/>
      <w:spacing w:before="100" w:beforeAutospacing="1" w:after="100" w:afterAutospacing="1"/>
      <w:textAlignment w:val="baseline"/>
    </w:pPr>
    <w:rPr>
      <w:rFonts w:ascii="宋体" w:eastAsia="Arial" w:hAnsi="宋体"/>
      <w:i w:val="0"/>
      <w:iCs w:val="0"/>
      <w:sz w:val="24"/>
      <w:szCs w:val="20"/>
      <w:lang w:val="en-US" w:eastAsia="zh-CN" w:bidi="ar-SA"/>
    </w:rPr>
  </w:style>
  <w:style w:type="paragraph" w:customStyle="1" w:styleId="p16">
    <w:name w:val="p16"/>
    <w:basedOn w:val="afff"/>
    <w:qFormat/>
    <w:rsid w:val="00255462"/>
    <w:pPr>
      <w:autoSpaceDN w:val="0"/>
      <w:spacing w:before="156" w:after="156" w:line="377" w:lineRule="auto"/>
      <w:ind w:firstLine="420"/>
      <w:jc w:val="center"/>
    </w:pPr>
    <w:rPr>
      <w:rFonts w:ascii="宋体" w:hAnsi="宋体" w:cs="Arial"/>
      <w:color w:val="000000"/>
      <w:sz w:val="24"/>
      <w:lang w:eastAsia="zh-CN" w:bidi="ar-SA"/>
    </w:rPr>
  </w:style>
  <w:style w:type="paragraph" w:customStyle="1" w:styleId="af6">
    <w:name w:val="一级目录雅黑"/>
    <w:basedOn w:val="afff"/>
    <w:qFormat/>
    <w:rsid w:val="00255462"/>
    <w:pPr>
      <w:widowControl w:val="0"/>
      <w:numPr>
        <w:numId w:val="66"/>
      </w:numPr>
      <w:tabs>
        <w:tab w:val="left" w:pos="360"/>
      </w:tabs>
      <w:spacing w:beforeLines="100" w:before="312" w:afterLines="100" w:after="312"/>
      <w:ind w:left="0" w:firstLine="0"/>
      <w:jc w:val="both"/>
      <w:outlineLvl w:val="0"/>
    </w:pPr>
    <w:rPr>
      <w:rFonts w:ascii="微软雅黑" w:eastAsia="微软雅黑" w:hAnsi="微软雅黑"/>
      <w:b/>
      <w:color w:val="000000"/>
      <w:kern w:val="2"/>
      <w:sz w:val="44"/>
      <w:szCs w:val="44"/>
      <w:lang w:eastAsia="zh-CN" w:bidi="ar-SA"/>
    </w:rPr>
  </w:style>
  <w:style w:type="paragraph" w:customStyle="1" w:styleId="afffffffffffffffffffffffffffff5">
    <w:name w:val="注×："/>
    <w:qFormat/>
    <w:rsid w:val="00255462"/>
    <w:pPr>
      <w:widowControl w:val="0"/>
      <w:tabs>
        <w:tab w:val="left" w:pos="630"/>
      </w:tabs>
      <w:autoSpaceDE w:val="0"/>
      <w:autoSpaceDN w:val="0"/>
      <w:spacing w:before="280" w:after="290" w:line="377" w:lineRule="auto"/>
      <w:ind w:left="900" w:hanging="500"/>
      <w:jc w:val="both"/>
    </w:pPr>
    <w:rPr>
      <w:rFonts w:ascii="宋体" w:hAnsi="Times New Roman"/>
      <w:sz w:val="18"/>
    </w:rPr>
  </w:style>
  <w:style w:type="paragraph" w:customStyle="1" w:styleId="Keywords">
    <w:name w:val="Keywords"/>
    <w:basedOn w:val="Abstract"/>
    <w:qFormat/>
    <w:rsid w:val="00255462"/>
    <w:rPr>
      <w:i/>
    </w:rPr>
  </w:style>
  <w:style w:type="paragraph" w:customStyle="1" w:styleId="2ff0">
    <w:name w:val="正文缩进2字符"/>
    <w:basedOn w:val="afff"/>
    <w:link w:val="2Chard"/>
    <w:qFormat/>
    <w:rsid w:val="00255462"/>
    <w:pPr>
      <w:widowControl w:val="0"/>
      <w:ind w:firstLineChars="200" w:firstLine="480"/>
      <w:jc w:val="both"/>
    </w:pPr>
    <w:rPr>
      <w:color w:val="000000"/>
      <w:sz w:val="24"/>
      <w:lang w:val="x-none" w:eastAsia="x-none" w:bidi="ar-SA"/>
    </w:rPr>
  </w:style>
  <w:style w:type="paragraph" w:customStyle="1" w:styleId="afffffffffffffffffffffffffffff6">
    <w:name w:val="一级标记符下正文"/>
    <w:basedOn w:val="affffffffff9"/>
    <w:qFormat/>
    <w:rsid w:val="00255462"/>
    <w:pPr>
      <w:spacing w:before="0" w:after="0"/>
      <w:ind w:leftChars="200" w:left="420" w:firstLineChars="0" w:firstLine="0"/>
      <w:jc w:val="left"/>
    </w:pPr>
    <w:rPr>
      <w:rFonts w:ascii="Verdana" w:eastAsia="华文细黑" w:hAnsi="Verdana"/>
      <w:szCs w:val="21"/>
    </w:rPr>
  </w:style>
  <w:style w:type="paragraph" w:customStyle="1" w:styleId="afffffffffffffffffffffffffffff7">
    <w:name w:val="需求正文"/>
    <w:basedOn w:val="afff"/>
    <w:qFormat/>
    <w:rsid w:val="00255462"/>
    <w:pPr>
      <w:spacing w:before="-1" w:after="-1"/>
      <w:ind w:firstLineChars="200" w:firstLine="200"/>
    </w:pPr>
    <w:rPr>
      <w:rFonts w:ascii="宋体" w:hAnsi="宋体"/>
      <w:color w:val="000000"/>
      <w:sz w:val="24"/>
      <w:szCs w:val="21"/>
      <w:lang w:eastAsia="zh-CN" w:bidi="ar-SA"/>
    </w:rPr>
  </w:style>
  <w:style w:type="paragraph" w:customStyle="1" w:styleId="-9">
    <w:name w:val="科维-十字星号"/>
    <w:basedOn w:val="-3"/>
    <w:qFormat/>
    <w:rsid w:val="00255462"/>
  </w:style>
  <w:style w:type="paragraph" w:customStyle="1" w:styleId="156">
    <w:name w:val="样式 (西文) 新宋体 (中文) 新宋体 小四 行距: 1.5 倍行距"/>
    <w:basedOn w:val="afff"/>
    <w:qFormat/>
    <w:rsid w:val="00255462"/>
    <w:pPr>
      <w:widowControl w:val="0"/>
      <w:spacing w:before="280" w:after="290"/>
      <w:ind w:firstLine="420"/>
      <w:jc w:val="both"/>
    </w:pPr>
    <w:rPr>
      <w:rFonts w:ascii="新宋体" w:eastAsia="新宋体" w:hAnsi="新宋体" w:cs="宋体"/>
      <w:color w:val="000000"/>
      <w:kern w:val="2"/>
      <w:sz w:val="24"/>
      <w:szCs w:val="20"/>
      <w:lang w:eastAsia="zh-CN" w:bidi="ar-SA"/>
    </w:rPr>
  </w:style>
  <w:style w:type="paragraph" w:customStyle="1" w:styleId="1522">
    <w:name w:val="样式 小四号 行距: 1.5陪 + 首行缩进:  2 字符 + 首行缩进:  2 字符"/>
    <w:basedOn w:val="afff"/>
    <w:qFormat/>
    <w:rsid w:val="00255462"/>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ItemStepinTable">
    <w:name w:val="Item Step in Table"/>
    <w:basedOn w:val="afff"/>
    <w:qFormat/>
    <w:rsid w:val="00255462"/>
    <w:pPr>
      <w:widowControl w:val="0"/>
      <w:tabs>
        <w:tab w:val="left" w:pos="0"/>
      </w:tabs>
      <w:ind w:left="1554" w:hanging="420"/>
    </w:pPr>
    <w:rPr>
      <w:rFonts w:ascii="Times New Roman" w:hAnsi="Times New Roman"/>
      <w:color w:val="000000"/>
      <w:kern w:val="2"/>
      <w:sz w:val="24"/>
      <w:lang w:eastAsia="zh-CN" w:bidi="ar-SA"/>
    </w:rPr>
  </w:style>
  <w:style w:type="paragraph" w:customStyle="1" w:styleId="blue">
    <w:name w:val="blue"/>
    <w:basedOn w:val="afff"/>
    <w:qFormat/>
    <w:rsid w:val="00255462"/>
    <w:pPr>
      <w:spacing w:before="100" w:beforeAutospacing="1" w:after="100" w:afterAutospacing="1"/>
      <w:ind w:firstLine="420"/>
    </w:pPr>
    <w:rPr>
      <w:rFonts w:ascii="宋体" w:hAnsi="宋体" w:cs="宋体"/>
      <w:color w:val="04489D"/>
      <w:sz w:val="18"/>
      <w:szCs w:val="18"/>
      <w:lang w:eastAsia="zh-CN" w:bidi="ar-SA"/>
    </w:rPr>
  </w:style>
  <w:style w:type="paragraph" w:customStyle="1" w:styleId="085662">
    <w:name w:val="样式 样式 左侧:  0.85 厘米 段前: 6 磅 段后: 6 磅 + 首行缩进:  2 字符 段前: 自动 段后: 自动"/>
    <w:basedOn w:val="afff"/>
    <w:qFormat/>
    <w:rsid w:val="00255462"/>
    <w:pPr>
      <w:widowControl w:val="0"/>
      <w:spacing w:before="120" w:after="120" w:line="240" w:lineRule="auto"/>
      <w:ind w:firstLineChars="200" w:firstLine="560"/>
      <w:jc w:val="both"/>
    </w:pPr>
    <w:rPr>
      <w:rFonts w:ascii="Times New Roman" w:hAnsi="Times New Roman"/>
      <w:kern w:val="2"/>
      <w:sz w:val="28"/>
      <w:szCs w:val="20"/>
      <w:lang w:eastAsia="zh-CN" w:bidi="ar-SA"/>
    </w:rPr>
  </w:style>
  <w:style w:type="paragraph" w:customStyle="1" w:styleId="CharChar1CharCharCharChar1">
    <w:name w:val="Char Char1 Char Char Char Char1"/>
    <w:basedOn w:val="affff0"/>
    <w:qFormat/>
    <w:rsid w:val="00255462"/>
    <w:pPr>
      <w:widowControl w:val="0"/>
      <w:shd w:val="clear" w:color="auto" w:fill="000080"/>
      <w:ind w:firstLine="420"/>
      <w:jc w:val="both"/>
    </w:pPr>
    <w:rPr>
      <w:rFonts w:ascii="Tahoma" w:hAnsi="Tahoma"/>
      <w:color w:val="000000"/>
      <w:szCs w:val="24"/>
      <w:lang w:val="en-US" w:eastAsia="zh-CN"/>
    </w:rPr>
  </w:style>
  <w:style w:type="paragraph" w:customStyle="1" w:styleId="a70">
    <w:name w:val="a7"/>
    <w:basedOn w:val="70"/>
    <w:qFormat/>
    <w:rsid w:val="00255462"/>
    <w:pPr>
      <w:keepNext/>
      <w:keepLines/>
      <w:widowControl w:val="0"/>
      <w:numPr>
        <w:numId w:val="0"/>
      </w:numPr>
      <w:tabs>
        <w:tab w:val="left" w:pos="567"/>
        <w:tab w:val="left" w:pos="1296"/>
        <w:tab w:val="left" w:pos="1620"/>
        <w:tab w:val="left" w:pos="1800"/>
        <w:tab w:val="left" w:pos="3420"/>
      </w:tabs>
      <w:spacing w:after="64" w:line="319" w:lineRule="auto"/>
      <w:ind w:left="3500" w:firstLineChars="200" w:hanging="420"/>
    </w:pPr>
    <w:rPr>
      <w:rFonts w:ascii="宋体" w:eastAsia="仿宋_GB2312" w:hAnsi="宋体"/>
      <w:b/>
      <w:bCs/>
      <w:color w:val="000000"/>
      <w:kern w:val="2"/>
      <w:sz w:val="24"/>
      <w:lang w:val="en-US" w:eastAsia="zh-CN" w:bidi="ar-SA"/>
    </w:rPr>
  </w:style>
  <w:style w:type="paragraph" w:customStyle="1" w:styleId="CharCharCharCharCharCharCharCharChar1CharCharCharCharCharCharChar">
    <w:name w:val="Char Char Char Char Char Char Char Char Char1 Char Char Char Char Char Char Char"/>
    <w:basedOn w:val="afff"/>
    <w:qFormat/>
    <w:rsid w:val="00255462"/>
    <w:pPr>
      <w:spacing w:afterLines="50" w:after="156"/>
      <w:ind w:firstLine="420"/>
    </w:pPr>
    <w:rPr>
      <w:rFonts w:ascii="Verdana" w:hAnsi="Verdana"/>
      <w:color w:val="000000"/>
      <w:sz w:val="20"/>
      <w:szCs w:val="20"/>
      <w:lang w:bidi="ar-SA"/>
    </w:rPr>
  </w:style>
  <w:style w:type="paragraph" w:customStyle="1" w:styleId="afffffffffffffffffffffffffffff8">
    <w:name w:val="文中段落"/>
    <w:basedOn w:val="affff2"/>
    <w:qFormat/>
    <w:rsid w:val="00255462"/>
    <w:pPr>
      <w:spacing w:before="-1" w:after="-1"/>
      <w:ind w:left="0" w:firstLineChars="200" w:firstLine="560"/>
      <w:contextualSpacing w:val="0"/>
    </w:pPr>
    <w:rPr>
      <w:rFonts w:eastAsia="仿宋_GB2312" w:cs="宋体"/>
      <w:color w:val="000000"/>
      <w:sz w:val="28"/>
      <w:szCs w:val="21"/>
      <w:lang w:eastAsia="zh-CN" w:bidi="ar-SA"/>
    </w:rPr>
  </w:style>
  <w:style w:type="paragraph" w:customStyle="1" w:styleId="afffffffffffffffffffffffffffff9">
    <w:name w:val="插图标注（绿盟科技）"/>
    <w:next w:val="afffffffffffff9"/>
    <w:qFormat/>
    <w:rsid w:val="00255462"/>
    <w:pPr>
      <w:tabs>
        <w:tab w:val="left" w:pos="420"/>
      </w:tabs>
      <w:spacing w:before="280" w:after="156" w:line="377" w:lineRule="auto"/>
      <w:jc w:val="center"/>
    </w:pPr>
    <w:rPr>
      <w:rFonts w:ascii="Arial" w:hAnsi="Arial" w:cs="Arial"/>
      <w:sz w:val="21"/>
      <w:szCs w:val="21"/>
    </w:rPr>
  </w:style>
  <w:style w:type="paragraph" w:customStyle="1" w:styleId="1PIM1SectionHeadh1l11H1H11H12H111H13H1121st">
    <w:name w:val="样式 标题 1PIM 1Section Headh1l11H1H11H12H111H13H1121st ..."/>
    <w:basedOn w:val="11"/>
    <w:qFormat/>
    <w:rsid w:val="00255462"/>
    <w:pPr>
      <w:keepNext w:val="0"/>
      <w:pageBreakBefore/>
      <w:widowControl w:val="0"/>
      <w:numPr>
        <w:numId w:val="67"/>
      </w:numPr>
      <w:tabs>
        <w:tab w:val="clear" w:pos="1800"/>
        <w:tab w:val="left" w:pos="360"/>
      </w:tabs>
      <w:spacing w:after="120"/>
      <w:ind w:rightChars="100" w:right="100"/>
      <w:jc w:val="center"/>
    </w:pPr>
    <w:rPr>
      <w:rFonts w:ascii="Times New Roman" w:hAnsi="Times New Roman" w:cs="宋体"/>
      <w:b w:val="0"/>
      <w:bCs w:val="0"/>
      <w:color w:val="000000"/>
      <w:kern w:val="44"/>
      <w:sz w:val="44"/>
      <w:szCs w:val="20"/>
      <w:lang w:val="en-US" w:eastAsia="zh-CN" w:bidi="ar-SA"/>
    </w:rPr>
  </w:style>
  <w:style w:type="paragraph" w:customStyle="1" w:styleId="xl143">
    <w:name w:val="xl14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afffffffffffffffffffffffffffffa">
    <w:name w:val="三级条标题"/>
    <w:basedOn w:val="afffffffffffffffffffffc"/>
    <w:next w:val="affffffffffffffd"/>
    <w:qFormat/>
    <w:rsid w:val="00255462"/>
    <w:pPr>
      <w:ind w:left="0"/>
      <w:outlineLvl w:val="4"/>
    </w:pPr>
  </w:style>
  <w:style w:type="paragraph" w:customStyle="1" w:styleId="f">
    <w:name w:val="&lt;f文章正文&gt;"/>
    <w:basedOn w:val="Default"/>
    <w:next w:val="Default"/>
    <w:qFormat/>
    <w:rsid w:val="00255462"/>
    <w:rPr>
      <w:rFonts w:ascii="华文中宋" w:eastAsia="华文中宋"/>
      <w:color w:val="auto"/>
      <w:kern w:val="2"/>
    </w:rPr>
  </w:style>
  <w:style w:type="paragraph" w:customStyle="1" w:styleId="xl31">
    <w:name w:val="xl31"/>
    <w:basedOn w:val="afff"/>
    <w:qFormat/>
    <w:rsid w:val="00255462"/>
    <w:pPr>
      <w:pBdr>
        <w:top w:val="single" w:sz="4" w:space="0" w:color="auto"/>
        <w:left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ffff7">
    <w:name w:val="正文缩进（首行缩进2字符）"/>
    <w:basedOn w:val="afffe"/>
    <w:qFormat/>
    <w:rsid w:val="00255462"/>
    <w:pPr>
      <w:widowControl w:val="0"/>
      <w:tabs>
        <w:tab w:val="left" w:pos="624"/>
        <w:tab w:val="left" w:pos="720"/>
      </w:tabs>
      <w:spacing w:before="280" w:after="290"/>
      <w:jc w:val="both"/>
    </w:pPr>
    <w:rPr>
      <w:rFonts w:ascii="仿宋_GB2312" w:eastAsia="仿宋_GB2312" w:hAnsi="宋体"/>
      <w:color w:val="000000"/>
      <w:kern w:val="2"/>
      <w:szCs w:val="24"/>
      <w:lang w:val="en-US" w:eastAsia="zh-CN" w:bidi="ar-SA"/>
    </w:rPr>
  </w:style>
  <w:style w:type="paragraph" w:customStyle="1" w:styleId="1ffff6">
    <w:name w:val="正文缩进 1 五号字"/>
    <w:basedOn w:val="afff"/>
    <w:qFormat/>
    <w:rsid w:val="00255462"/>
    <w:pPr>
      <w:spacing w:before="-1" w:after="-1"/>
      <w:ind w:firstLineChars="200" w:firstLine="200"/>
    </w:pPr>
    <w:rPr>
      <w:rFonts w:ascii="宋体" w:hAnsi="宋体"/>
      <w:color w:val="000000"/>
      <w:sz w:val="24"/>
      <w:szCs w:val="21"/>
      <w:lang w:eastAsia="zh-CN" w:bidi="ar-SA"/>
    </w:rPr>
  </w:style>
  <w:style w:type="paragraph" w:customStyle="1" w:styleId="xl177">
    <w:name w:val="xl177"/>
    <w:basedOn w:val="afff"/>
    <w:qFormat/>
    <w:rsid w:val="0025546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UNISUN">
    <w:name w:val="UNISUN第一级样式"/>
    <w:basedOn w:val="afff"/>
    <w:qFormat/>
    <w:rsid w:val="00255462"/>
    <w:pPr>
      <w:tabs>
        <w:tab w:val="left" w:pos="1200"/>
      </w:tabs>
      <w:snapToGrid w:val="0"/>
      <w:ind w:left="1200" w:hanging="720"/>
      <w:jc w:val="both"/>
    </w:pPr>
    <w:rPr>
      <w:rFonts w:ascii="Times New Roman" w:hAnsi="Times New Roman"/>
      <w:color w:val="000000"/>
      <w:kern w:val="2"/>
      <w:sz w:val="24"/>
      <w:szCs w:val="20"/>
      <w:lang w:eastAsia="zh-CN" w:bidi="ar-SA"/>
    </w:rPr>
  </w:style>
  <w:style w:type="paragraph" w:customStyle="1" w:styleId="CharCharCharCharCharCharCharChar1">
    <w:name w:val="Char Char Char Char Char Char Char Char1"/>
    <w:basedOn w:val="afff"/>
    <w:qFormat/>
    <w:rsid w:val="00255462"/>
    <w:pPr>
      <w:widowControl w:val="0"/>
      <w:snapToGrid w:val="0"/>
      <w:ind w:firstLine="420"/>
      <w:jc w:val="both"/>
    </w:pPr>
    <w:rPr>
      <w:rFonts w:ascii="宋体" w:hAnsi="宋体" w:cs="Arial"/>
      <w:color w:val="000000"/>
      <w:sz w:val="24"/>
      <w:szCs w:val="21"/>
      <w:lang w:eastAsia="zh-CN" w:bidi="ar-SA"/>
    </w:rPr>
  </w:style>
  <w:style w:type="paragraph" w:customStyle="1" w:styleId="CharCharCharCharCharCharCharCharChar4">
    <w:name w:val="Char Char Char 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CSS1">
    <w:name w:val="CSS1级编号"/>
    <w:basedOn w:val="afff"/>
    <w:qFormat/>
    <w:rsid w:val="00255462"/>
    <w:pPr>
      <w:widowControl w:val="0"/>
      <w:ind w:leftChars="100" w:left="240" w:firstLineChars="200" w:firstLine="480"/>
      <w:jc w:val="both"/>
    </w:pPr>
    <w:rPr>
      <w:rFonts w:ascii="Times New Roman" w:hAnsi="Times New Roman"/>
      <w:b/>
      <w:color w:val="000000"/>
      <w:sz w:val="28"/>
      <w:lang w:eastAsia="zh-CN" w:bidi="ar-SA"/>
    </w:rPr>
  </w:style>
  <w:style w:type="paragraph" w:customStyle="1" w:styleId="2ffff8">
    <w:name w:val="可研标题2"/>
    <w:basedOn w:val="24"/>
    <w:qFormat/>
    <w:rsid w:val="00255462"/>
    <w:pPr>
      <w:keepNext w:val="0"/>
      <w:widowControl w:val="0"/>
      <w:numPr>
        <w:ilvl w:val="0"/>
        <w:numId w:val="0"/>
      </w:numPr>
      <w:tabs>
        <w:tab w:val="left" w:pos="840"/>
        <w:tab w:val="left" w:pos="1080"/>
      </w:tabs>
      <w:spacing w:beforeLines="100" w:before="312" w:after="260" w:line="416" w:lineRule="auto"/>
      <w:ind w:left="432" w:hanging="432"/>
      <w:jc w:val="both"/>
    </w:pPr>
    <w:rPr>
      <w:rFonts w:ascii="仿宋_GB2312" w:hAnsi="宋体"/>
      <w:i w:val="0"/>
      <w:iCs w:val="0"/>
      <w:color w:val="000000"/>
      <w:kern w:val="2"/>
      <w:sz w:val="32"/>
      <w:szCs w:val="32"/>
      <w:lang w:val="en-US" w:eastAsia="zh-CN" w:bidi="ar-SA"/>
    </w:rPr>
  </w:style>
  <w:style w:type="paragraph" w:customStyle="1" w:styleId="c1">
    <w:name w:val="c标题1"/>
    <w:basedOn w:val="11"/>
    <w:qFormat/>
    <w:rsid w:val="00255462"/>
    <w:pPr>
      <w:keepLines/>
      <w:widowControl w:val="0"/>
      <w:numPr>
        <w:numId w:val="0"/>
      </w:numPr>
      <w:tabs>
        <w:tab w:val="left" w:pos="420"/>
      </w:tabs>
      <w:spacing w:before="0" w:afterLines="100" w:after="312" w:line="240" w:lineRule="exact"/>
      <w:ind w:left="420" w:hanging="420"/>
      <w:jc w:val="center"/>
    </w:pPr>
    <w:rPr>
      <w:rFonts w:ascii="Times New Roman" w:hAnsi="Times New Roman"/>
      <w:color w:val="000000"/>
      <w:kern w:val="2"/>
      <w:sz w:val="44"/>
      <w:szCs w:val="20"/>
      <w:lang w:val="en-US" w:eastAsia="zh-CN" w:bidi="ar-SA"/>
    </w:rPr>
  </w:style>
  <w:style w:type="paragraph" w:customStyle="1" w:styleId="afffffffffffffffffffffffffffffb">
    <w:name w:val="本文缩进"/>
    <w:basedOn w:val="afff"/>
    <w:qFormat/>
    <w:rsid w:val="00255462"/>
    <w:pPr>
      <w:widowControl w:val="0"/>
      <w:adjustRightInd w:val="0"/>
      <w:snapToGrid w:val="0"/>
      <w:ind w:leftChars="-1" w:left="-2" w:firstLine="482"/>
      <w:jc w:val="both"/>
    </w:pPr>
    <w:rPr>
      <w:rFonts w:ascii="楷体" w:eastAsia="楷体" w:hAnsi="Arial" w:cs="Arial"/>
      <w:sz w:val="24"/>
      <w:szCs w:val="20"/>
      <w:lang w:eastAsia="zh-CN" w:bidi="ar-SA"/>
    </w:rPr>
  </w:style>
  <w:style w:type="paragraph" w:customStyle="1" w:styleId="157">
    <w:name w:val="样式 正文文本缩进 + 宋体 行距: 1.5 倍行距"/>
    <w:basedOn w:val="afff9"/>
    <w:qFormat/>
    <w:rsid w:val="00255462"/>
    <w:pPr>
      <w:widowControl w:val="0"/>
      <w:jc w:val="both"/>
    </w:pPr>
    <w:rPr>
      <w:rFonts w:ascii="宋体" w:eastAsia="仿宋_GB2312" w:hAnsi="Times New Roman" w:hint="eastAsia"/>
      <w:color w:val="000000"/>
      <w:kern w:val="2"/>
      <w:szCs w:val="20"/>
      <w:lang w:val="en-US" w:eastAsia="zh-CN" w:bidi="ar-SA"/>
    </w:rPr>
  </w:style>
  <w:style w:type="paragraph" w:customStyle="1" w:styleId="font3">
    <w:name w:val="font3"/>
    <w:basedOn w:val="afff"/>
    <w:qFormat/>
    <w:rsid w:val="00255462"/>
    <w:pPr>
      <w:spacing w:before="100" w:beforeAutospacing="1" w:after="100" w:afterAutospacing="1"/>
      <w:ind w:firstLine="480"/>
    </w:pPr>
    <w:rPr>
      <w:rFonts w:ascii="宋体" w:hAnsi="宋体" w:cs="宋体"/>
      <w:color w:val="000000"/>
      <w:sz w:val="20"/>
      <w:szCs w:val="20"/>
      <w:lang w:eastAsia="zh-CN" w:bidi="ar-SA"/>
    </w:rPr>
  </w:style>
  <w:style w:type="paragraph" w:customStyle="1" w:styleId="xl134">
    <w:name w:val="xl134"/>
    <w:basedOn w:val="afff"/>
    <w:qFormat/>
    <w:rsid w:val="00255462"/>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afffffffffffffffffffffffffffffc">
    <w:name w:val="±í¸ñÎÄ×Ö"/>
    <w:basedOn w:val="afff"/>
    <w:qFormat/>
    <w:rsid w:val="00255462"/>
    <w:pPr>
      <w:overflowPunct w:val="0"/>
      <w:autoSpaceDE w:val="0"/>
      <w:autoSpaceDN w:val="0"/>
      <w:adjustRightInd w:val="0"/>
      <w:ind w:firstLine="420"/>
      <w:textAlignment w:val="baseline"/>
    </w:pPr>
    <w:rPr>
      <w:rFonts w:ascii="ËÎÌå" w:hAnsi="ËÎÌå"/>
      <w:color w:val="000000"/>
      <w:spacing w:val="20"/>
      <w:sz w:val="24"/>
      <w:szCs w:val="20"/>
      <w:lang w:eastAsia="zh-CN" w:bidi="ar-SA"/>
    </w:rPr>
  </w:style>
  <w:style w:type="paragraph" w:customStyle="1" w:styleId="1H1PIM1h11H11H12H111H13H112Header1Huvudrubr">
    <w:name w:val="样式 标题 1H1PIM 1h1标书1H11H12H111H13H112Header 1Huvudrubr..."/>
    <w:basedOn w:val="11"/>
    <w:qFormat/>
    <w:rsid w:val="00255462"/>
    <w:pPr>
      <w:keepLines/>
      <w:numPr>
        <w:numId w:val="0"/>
      </w:numPr>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val="en-US" w:eastAsia="zh-CN" w:bidi="ar-SA"/>
    </w:rPr>
  </w:style>
  <w:style w:type="paragraph" w:customStyle="1" w:styleId="xl49">
    <w:name w:val="xl49"/>
    <w:basedOn w:val="afff"/>
    <w:qFormat/>
    <w:rsid w:val="00255462"/>
    <w:pPr>
      <w:pBdr>
        <w:top w:val="single" w:sz="4" w:space="0" w:color="auto"/>
        <w:bottom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421">
    <w:name w:val="正文列4_2"/>
    <w:basedOn w:val="afff"/>
    <w:qFormat/>
    <w:rsid w:val="00255462"/>
    <w:pPr>
      <w:widowControl w:val="0"/>
      <w:spacing w:before="280" w:after="290" w:line="360" w:lineRule="exact"/>
      <w:ind w:firstLine="420"/>
      <w:jc w:val="both"/>
    </w:pPr>
    <w:rPr>
      <w:rFonts w:ascii="宋体" w:hAnsi="Times New Roman"/>
      <w:color w:val="000000"/>
      <w:kern w:val="2"/>
      <w:sz w:val="24"/>
      <w:szCs w:val="20"/>
      <w:lang w:eastAsia="zh-CN" w:bidi="ar-SA"/>
    </w:rPr>
  </w:style>
  <w:style w:type="paragraph" w:customStyle="1" w:styleId="afffffffffffffffffffffffffffffd">
    <w:name w:val="图文"/>
    <w:basedOn w:val="afff"/>
    <w:qFormat/>
    <w:rsid w:val="00255462"/>
    <w:pPr>
      <w:widowControl w:val="0"/>
      <w:tabs>
        <w:tab w:val="left" w:pos="4480"/>
      </w:tabs>
      <w:adjustRightInd w:val="0"/>
      <w:snapToGrid w:val="0"/>
      <w:spacing w:before="280" w:after="290" w:line="520" w:lineRule="exact"/>
      <w:ind w:firstLineChars="200" w:firstLine="200"/>
      <w:jc w:val="center"/>
    </w:pPr>
    <w:rPr>
      <w:rFonts w:ascii="Times New Roman" w:eastAsia="仿宋_GB2312" w:hAnsi="仿宋_GB2312"/>
      <w:color w:val="000000"/>
      <w:kern w:val="2"/>
      <w:sz w:val="18"/>
      <w:szCs w:val="20"/>
      <w:lang w:eastAsia="zh-CN" w:bidi="ar-SA"/>
    </w:rPr>
  </w:style>
  <w:style w:type="paragraph" w:customStyle="1" w:styleId="2ffff9">
    <w:name w:val="正文文本2"/>
    <w:qFormat/>
    <w:rsid w:val="00255462"/>
    <w:pPr>
      <w:widowControl w:val="0"/>
      <w:autoSpaceDE w:val="0"/>
      <w:autoSpaceDN w:val="0"/>
      <w:adjustRightInd w:val="0"/>
      <w:spacing w:before="170" w:line="300" w:lineRule="atLeast"/>
      <w:ind w:left="1134"/>
      <w:jc w:val="both"/>
    </w:pPr>
    <w:rPr>
      <w:rFonts w:ascii="Times New Roman" w:hAnsi="Times New Roman"/>
      <w:color w:val="000000"/>
      <w:sz w:val="24"/>
    </w:rPr>
  </w:style>
  <w:style w:type="paragraph" w:customStyle="1" w:styleId="affc">
    <w:name w:val="正文（国创）"/>
    <w:basedOn w:val="afff"/>
    <w:qFormat/>
    <w:rsid w:val="00255462"/>
    <w:pPr>
      <w:widowControl w:val="0"/>
      <w:numPr>
        <w:numId w:val="68"/>
      </w:numPr>
      <w:tabs>
        <w:tab w:val="clear" w:pos="420"/>
        <w:tab w:val="left" w:pos="360"/>
      </w:tabs>
      <w:adjustRightInd w:val="0"/>
      <w:snapToGrid w:val="0"/>
      <w:spacing w:beforeLines="30" w:before="93" w:after="290" w:line="312" w:lineRule="auto"/>
      <w:ind w:left="0" w:firstLineChars="200" w:firstLine="200"/>
      <w:jc w:val="both"/>
    </w:pPr>
    <w:rPr>
      <w:rFonts w:ascii="宋体" w:hAnsi="宋体"/>
      <w:color w:val="000000"/>
      <w:kern w:val="2"/>
      <w:sz w:val="24"/>
      <w:szCs w:val="21"/>
      <w:lang w:eastAsia="zh-CN" w:bidi="ar-SA"/>
    </w:rPr>
  </w:style>
  <w:style w:type="paragraph" w:customStyle="1" w:styleId="Char3CharCharCharCharCharCharCharCharCharChar1Char1">
    <w:name w:val="Char3 Char Char Char Char Char Char Char Char Char Char1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01107110">
    <w:name w:val="表-20110711"/>
    <w:basedOn w:val="afff"/>
    <w:qFormat/>
    <w:rsid w:val="00255462"/>
    <w:pPr>
      <w:keepNext/>
      <w:widowControl w:val="0"/>
      <w:topLinePunct/>
      <w:spacing w:before="280" w:afterLines="50" w:after="156" w:line="640" w:lineRule="exact"/>
      <w:ind w:firstLine="420"/>
      <w:jc w:val="center"/>
    </w:pPr>
    <w:rPr>
      <w:rFonts w:ascii="Times New Roman" w:eastAsia="仿宋_GB2312" w:hAnsi="Times New Roman"/>
      <w:b/>
      <w:color w:val="000000"/>
      <w:kern w:val="2"/>
      <w:sz w:val="24"/>
      <w:szCs w:val="28"/>
      <w:lang w:eastAsia="zh-CN" w:bidi="ar-SA"/>
    </w:rPr>
  </w:style>
  <w:style w:type="paragraph" w:customStyle="1" w:styleId="158">
    <w:name w:val="小四 行距: 1.5 倍行距"/>
    <w:basedOn w:val="afff"/>
    <w:qFormat/>
    <w:rsid w:val="00255462"/>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94">
    <w:name w:val="日期9"/>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afffffffffffffffffffffffffffffe">
    <w:name w:val="样式 题注 + 居中"/>
    <w:basedOn w:val="affffa"/>
    <w:qFormat/>
    <w:rsid w:val="00255462"/>
    <w:pPr>
      <w:widowControl w:val="0"/>
      <w:spacing w:before="152" w:after="160" w:line="240" w:lineRule="auto"/>
      <w:ind w:firstLineChars="0" w:firstLine="0"/>
      <w:jc w:val="center"/>
    </w:pPr>
    <w:rPr>
      <w:rFonts w:ascii="Arial" w:hAnsi="Arial" w:cs="宋体"/>
      <w:sz w:val="24"/>
      <w:szCs w:val="22"/>
      <w:lang w:val="en-US" w:eastAsia="zh-CN"/>
    </w:rPr>
  </w:style>
  <w:style w:type="paragraph" w:customStyle="1" w:styleId="1ffff7">
    <w:name w:val="标题1格式"/>
    <w:basedOn w:val="11"/>
    <w:qFormat/>
    <w:rsid w:val="00255462"/>
    <w:pPr>
      <w:keepLines/>
      <w:widowControl w:val="0"/>
      <w:numPr>
        <w:numId w:val="0"/>
      </w:numPr>
      <w:tabs>
        <w:tab w:val="left" w:pos="420"/>
        <w:tab w:val="left" w:pos="874"/>
      </w:tabs>
      <w:spacing w:before="120" w:after="120" w:line="240" w:lineRule="auto"/>
      <w:ind w:left="874" w:hanging="420"/>
    </w:pPr>
    <w:rPr>
      <w:rFonts w:ascii="Times New Roman" w:hAnsi="Times New Roman"/>
      <w:b w:val="0"/>
      <w:color w:val="000000"/>
      <w:kern w:val="44"/>
      <w:szCs w:val="48"/>
      <w:lang w:val="en-US" w:eastAsia="zh-CN" w:bidi="ar-SA"/>
    </w:rPr>
  </w:style>
  <w:style w:type="paragraph" w:customStyle="1" w:styleId="CM11">
    <w:name w:val="CM11"/>
    <w:basedOn w:val="afff"/>
    <w:next w:val="afff"/>
    <w:qFormat/>
    <w:rsid w:val="00255462"/>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aa">
    <w:name w:val="图目录"/>
    <w:basedOn w:val="afffffffffffffffc"/>
    <w:qFormat/>
    <w:rsid w:val="00255462"/>
    <w:pPr>
      <w:numPr>
        <w:numId w:val="69"/>
      </w:numPr>
      <w:tabs>
        <w:tab w:val="clear" w:pos="1312"/>
        <w:tab w:val="left" w:pos="360"/>
        <w:tab w:val="left" w:pos="420"/>
      </w:tabs>
      <w:spacing w:beforeLines="50" w:before="156" w:afterLines="50" w:after="156" w:line="360" w:lineRule="auto"/>
      <w:ind w:left="0" w:firstLine="0"/>
      <w:jc w:val="center"/>
    </w:pPr>
    <w:rPr>
      <w:rFonts w:ascii="Times New Roman" w:hAnsi="Times New Roman"/>
      <w:b/>
      <w:smallCaps w:val="0"/>
      <w:color w:val="000000"/>
      <w:sz w:val="24"/>
      <w:szCs w:val="24"/>
    </w:rPr>
  </w:style>
  <w:style w:type="paragraph" w:customStyle="1" w:styleId="CharCharCharCharCharChar1CharCharCharCharCharCharCharCharCharCharCharChar1CharCharCharChar">
    <w:name w:val="Char Char Char Char Char Char1 Char Char Char Char Char Char Char Char Char Char Char Char1 Char Char Char Char"/>
    <w:basedOn w:val="afff"/>
    <w:qFormat/>
    <w:rsid w:val="00255462"/>
    <w:pPr>
      <w:widowControl w:val="0"/>
      <w:adjustRightInd w:val="0"/>
      <w:spacing w:before="280" w:after="290"/>
      <w:ind w:firstLine="420"/>
      <w:jc w:val="both"/>
    </w:pPr>
    <w:rPr>
      <w:rFonts w:ascii="Times New Roman" w:hAnsi="Times New Roman"/>
      <w:color w:val="000000"/>
      <w:sz w:val="24"/>
      <w:szCs w:val="20"/>
      <w:lang w:eastAsia="zh-CN" w:bidi="ar-SA"/>
    </w:rPr>
  </w:style>
  <w:style w:type="paragraph" w:customStyle="1" w:styleId="affffffffffffffffffffffffffffff">
    <w:name w:val="右标页眉"/>
    <w:basedOn w:val="afff3"/>
    <w:qFormat/>
    <w:rsid w:val="00255462"/>
    <w:pPr>
      <w:widowControl w:val="0"/>
      <w:pBdr>
        <w:bottom w:val="none" w:sz="0" w:space="0" w:color="auto"/>
      </w:pBdr>
      <w:spacing w:line="240" w:lineRule="exact"/>
      <w:ind w:firstLine="420"/>
      <w:jc w:val="right"/>
    </w:pPr>
    <w:rPr>
      <w:color w:val="000000"/>
      <w:sz w:val="21"/>
      <w:lang w:val="en-US" w:eastAsia="zh-CN"/>
    </w:rPr>
  </w:style>
  <w:style w:type="paragraph" w:customStyle="1" w:styleId="affffffffffffffffffffffffffffff0">
    <w:name w:val="标准文件_二级项目符号"/>
    <w:basedOn w:val="afffffffffc"/>
    <w:qFormat/>
    <w:rsid w:val="00255462"/>
    <w:pPr>
      <w:tabs>
        <w:tab w:val="left" w:pos="780"/>
        <w:tab w:val="left" w:pos="900"/>
      </w:tabs>
      <w:ind w:leftChars="200" w:left="200" w:firstLineChars="0" w:firstLine="0"/>
    </w:pPr>
  </w:style>
  <w:style w:type="paragraph" w:customStyle="1" w:styleId="a12">
    <w:name w:val="a1"/>
    <w:basedOn w:val="11"/>
    <w:qFormat/>
    <w:rsid w:val="00255462"/>
    <w:pPr>
      <w:keepLines/>
      <w:pageBreakBefore/>
      <w:numPr>
        <w:numId w:val="0"/>
      </w:numPr>
      <w:tabs>
        <w:tab w:val="left" w:pos="360"/>
      </w:tabs>
      <w:spacing w:before="0" w:after="0"/>
      <w:jc w:val="center"/>
    </w:pPr>
    <w:rPr>
      <w:rFonts w:ascii="Calibri" w:hAnsi="Calibri" w:cs="宋体"/>
      <w:color w:val="000000"/>
      <w:kern w:val="44"/>
      <w:sz w:val="44"/>
      <w:szCs w:val="44"/>
      <w:lang w:val="en-US" w:eastAsia="zh-CN" w:bidi="ar-SA"/>
    </w:rPr>
  </w:style>
  <w:style w:type="paragraph" w:customStyle="1" w:styleId="CharCharCharCharCharCharCharCharCharCharCharCharCharCharCharCharCharCharCharCharChar10">
    <w:name w:val="Char Char Char Char Char Char Char Char Char Char Char Char Char Char Char Char Char Char Char Char Char1"/>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9LegalLevel1111LevelahuhPIM9LegalLeve">
    <w:name w:val="样式 标题 9Legal Level 1.1.1.1.Level (a)huh三级标题PIM 9Legal Leve..."/>
    <w:basedOn w:val="9"/>
    <w:link w:val="9LegalLevel1111LevelahuhPIM9LegalLeveChar"/>
    <w:qFormat/>
    <w:rsid w:val="00255462"/>
    <w:pPr>
      <w:keepNext/>
      <w:keepLines/>
      <w:widowControl w:val="0"/>
      <w:numPr>
        <w:numId w:val="70"/>
      </w:numPr>
      <w:tabs>
        <w:tab w:val="clear" w:pos="0"/>
        <w:tab w:val="left" w:pos="360"/>
        <w:tab w:val="left" w:pos="1584"/>
      </w:tabs>
      <w:adjustRightInd w:val="0"/>
      <w:spacing w:beforeLines="100" w:before="312" w:afterLines="100" w:after="312"/>
      <w:textAlignment w:val="baseline"/>
    </w:pPr>
    <w:rPr>
      <w:rFonts w:ascii="宋体" w:eastAsia="仿宋_GB2312" w:hAnsi="宋体"/>
      <w:b/>
      <w:color w:val="000000"/>
      <w:sz w:val="24"/>
      <w:szCs w:val="20"/>
      <w:lang w:eastAsia="x-none" w:bidi="ar-SA"/>
    </w:rPr>
  </w:style>
  <w:style w:type="paragraph" w:customStyle="1" w:styleId="125">
    <w:name w:val="行间12_5号"/>
    <w:basedOn w:val="afff"/>
    <w:qFormat/>
    <w:rsid w:val="00255462"/>
    <w:pPr>
      <w:widowControl w:val="0"/>
      <w:adjustRightInd w:val="0"/>
      <w:spacing w:before="280" w:after="290" w:line="240" w:lineRule="exact"/>
      <w:ind w:firstLine="420"/>
      <w:jc w:val="center"/>
      <w:textAlignment w:val="baseline"/>
    </w:pPr>
    <w:rPr>
      <w:rFonts w:ascii="Times New Roman" w:hAnsi="Times New Roman"/>
      <w:color w:val="000000"/>
      <w:sz w:val="24"/>
      <w:szCs w:val="20"/>
      <w:lang w:eastAsia="zh-CN" w:bidi="ar-SA"/>
    </w:rPr>
  </w:style>
  <w:style w:type="paragraph" w:customStyle="1" w:styleId="qi">
    <w:name w:val="qi正文文本"/>
    <w:basedOn w:val="afff"/>
    <w:link w:val="qiChar"/>
    <w:qFormat/>
    <w:rsid w:val="00255462"/>
    <w:pPr>
      <w:numPr>
        <w:numId w:val="71"/>
      </w:numPr>
      <w:spacing w:before="-1" w:after="-1"/>
      <w:ind w:firstLine="0"/>
    </w:pPr>
    <w:rPr>
      <w:rFonts w:ascii="宋体"/>
      <w:b/>
      <w:color w:val="000000"/>
      <w:sz w:val="28"/>
      <w:szCs w:val="20"/>
      <w:lang w:val="x-none" w:eastAsia="x-none" w:bidi="ar-SA"/>
    </w:rPr>
  </w:style>
  <w:style w:type="paragraph" w:customStyle="1" w:styleId="2ffffa">
    <w:name w:val="正文 + 首行缩进:  2 字符"/>
    <w:basedOn w:val="afff"/>
    <w:qFormat/>
    <w:rsid w:val="00255462"/>
    <w:pPr>
      <w:spacing w:beforeLines="25" w:before="78" w:afterLines="25" w:after="78"/>
      <w:ind w:firstLineChars="236" w:firstLine="566"/>
    </w:pPr>
    <w:rPr>
      <w:rFonts w:ascii="Times New Roman" w:hAnsi="Times New Roman" w:cs="Angsana New"/>
      <w:b/>
      <w:bCs/>
      <w:kern w:val="2"/>
      <w:szCs w:val="20"/>
      <w:lang w:eastAsia="zh-CN" w:bidi="ar-SA"/>
    </w:rPr>
  </w:style>
  <w:style w:type="paragraph" w:customStyle="1" w:styleId="422">
    <w:name w:val="列表编号 42"/>
    <w:basedOn w:val="afff"/>
    <w:qFormat/>
    <w:rsid w:val="00255462"/>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xl27">
    <w:name w:val="xl27"/>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0">
    <w:name w:val="正文 居中加粗"/>
    <w:basedOn w:val="afff"/>
    <w:link w:val="Charff4"/>
    <w:qFormat/>
    <w:rsid w:val="00255462"/>
    <w:pPr>
      <w:widowControl w:val="0"/>
      <w:ind w:firstLine="420"/>
      <w:jc w:val="center"/>
    </w:pPr>
    <w:rPr>
      <w:rFonts w:ascii="宋体" w:hAnsi="宋体"/>
      <w:b/>
      <w:bCs/>
      <w:color w:val="000000"/>
      <w:sz w:val="24"/>
      <w:szCs w:val="20"/>
      <w:lang w:val="x-none" w:eastAsia="x-none" w:bidi="ar-SA"/>
    </w:rPr>
  </w:style>
  <w:style w:type="paragraph" w:customStyle="1" w:styleId="affffffffffffffffffffffffffffff1">
    <w:name w:val="段间行"/>
    <w:basedOn w:val="afff"/>
    <w:qFormat/>
    <w:rsid w:val="00255462"/>
    <w:pPr>
      <w:widowControl w:val="0"/>
      <w:ind w:firstLine="420"/>
      <w:jc w:val="both"/>
    </w:pPr>
    <w:rPr>
      <w:rFonts w:ascii="宋体" w:hAnsi="Times New Roman" w:hint="eastAsia"/>
      <w:color w:val="000000"/>
      <w:kern w:val="2"/>
      <w:sz w:val="24"/>
      <w:szCs w:val="20"/>
      <w:lang w:eastAsia="zh-CN" w:bidi="ar-SA"/>
    </w:rPr>
  </w:style>
  <w:style w:type="paragraph" w:customStyle="1" w:styleId="CharChar2Char">
    <w:name w:val="Char Char2 Char"/>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370">
    <w:name w:val="标题 37"/>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3H3h33rdlevel3Head3section3section31section321">
    <w:name w:val="样式 标题 3H3h33rd level3Head 3section:3section:31section:32...1"/>
    <w:basedOn w:val="30"/>
    <w:qFormat/>
    <w:rsid w:val="00255462"/>
    <w:pPr>
      <w:keepLines/>
      <w:numPr>
        <w:ilvl w:val="0"/>
        <w:numId w:val="0"/>
      </w:numPr>
      <w:tabs>
        <w:tab w:val="left" w:pos="2160"/>
      </w:tabs>
      <w:adjustRightInd w:val="0"/>
      <w:snapToGrid w:val="0"/>
      <w:spacing w:beforeLines="50" w:before="156" w:after="0"/>
      <w:ind w:left="720" w:hanging="720"/>
    </w:pPr>
    <w:rPr>
      <w:rFonts w:ascii="Times New Roman" w:eastAsia="仿宋_GB2312" w:hAnsi="Times New Roman" w:cs="宋体"/>
      <w:snapToGrid w:val="0"/>
      <w:color w:val="000000"/>
      <w:szCs w:val="20"/>
      <w:lang w:val="en-US" w:eastAsia="zh-CN" w:bidi="ar-SA"/>
    </w:rPr>
  </w:style>
  <w:style w:type="paragraph" w:customStyle="1" w:styleId="xl212">
    <w:name w:val="xl212"/>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Proposalsbody">
    <w:name w:val="Proposals body"/>
    <w:basedOn w:val="afff"/>
    <w:next w:val="afff"/>
    <w:qFormat/>
    <w:rsid w:val="00255462"/>
    <w:pPr>
      <w:numPr>
        <w:numId w:val="72"/>
      </w:numPr>
      <w:tabs>
        <w:tab w:val="clear" w:pos="1080"/>
        <w:tab w:val="left" w:pos="360"/>
      </w:tabs>
      <w:ind w:left="0" w:firstLine="576"/>
    </w:pPr>
    <w:rPr>
      <w:rFonts w:ascii="宋体" w:hAnsi="Times New Roman"/>
      <w:color w:val="000000"/>
      <w:sz w:val="24"/>
      <w:szCs w:val="20"/>
      <w:lang w:eastAsia="zh-CN" w:bidi="ar-SA"/>
    </w:rPr>
  </w:style>
  <w:style w:type="paragraph" w:customStyle="1" w:styleId="xl239">
    <w:name w:val="xl239"/>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1ALTZPI1">
    <w:name w:val="样式 正文缩进四号特点表正文正文非缩进段1ALT+ZPI正文文字首行缩进正文1缩进正文双线水上软件样式..."/>
    <w:basedOn w:val="afffe"/>
    <w:qFormat/>
    <w:rsid w:val="00255462"/>
    <w:pPr>
      <w:widowControl w:val="0"/>
      <w:spacing w:beforeLines="50" w:before="156" w:afterLines="50" w:after="156"/>
      <w:ind w:firstLineChars="200" w:firstLine="480"/>
      <w:jc w:val="both"/>
    </w:pPr>
    <w:rPr>
      <w:rFonts w:ascii="宋体" w:hAnsi="宋体" w:cs="宋体"/>
      <w:szCs w:val="24"/>
      <w:lang w:val="en-US" w:eastAsia="zh-CN" w:bidi="ar-SA"/>
    </w:rPr>
  </w:style>
  <w:style w:type="paragraph" w:customStyle="1" w:styleId="xl37">
    <w:name w:val="xl37"/>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affffffffffffffffffffffffffffff2">
    <w:name w:val="并列"/>
    <w:basedOn w:val="afff"/>
    <w:qFormat/>
    <w:rsid w:val="00255462"/>
    <w:pPr>
      <w:widowControl w:val="0"/>
      <w:adjustRightInd w:val="0"/>
      <w:snapToGrid w:val="0"/>
      <w:spacing w:before="280" w:after="290"/>
      <w:ind w:firstLine="420"/>
      <w:jc w:val="both"/>
    </w:pPr>
    <w:rPr>
      <w:rFonts w:ascii="Times New Roman" w:hAnsi="Times New Roman"/>
      <w:bCs/>
      <w:color w:val="000000"/>
      <w:kern w:val="2"/>
      <w:sz w:val="24"/>
      <w:lang w:eastAsia="zh-CN" w:bidi="ar-SA"/>
    </w:rPr>
  </w:style>
  <w:style w:type="paragraph" w:customStyle="1" w:styleId="affffffffffffffffffffffffffffff3">
    <w:name w:val="是"/>
    <w:basedOn w:val="afff"/>
    <w:qFormat/>
    <w:rsid w:val="00255462"/>
    <w:pPr>
      <w:widowControl w:val="0"/>
      <w:autoSpaceDE w:val="0"/>
      <w:autoSpaceDN w:val="0"/>
      <w:adjustRightInd w:val="0"/>
      <w:ind w:firstLine="420"/>
      <w:jc w:val="both"/>
    </w:pPr>
    <w:rPr>
      <w:rFonts w:ascii="Times New Roman" w:eastAsia="仿宋_GB2312" w:hAnsi="Times New Roman"/>
      <w:color w:val="FF0000"/>
      <w:sz w:val="18"/>
      <w:szCs w:val="20"/>
      <w:lang w:eastAsia="zh-CN" w:bidi="ar-SA"/>
    </w:rPr>
  </w:style>
  <w:style w:type="paragraph" w:customStyle="1" w:styleId="Code">
    <w:name w:val="Code"/>
    <w:basedOn w:val="affffffffffffff5"/>
    <w:qFormat/>
    <w:rsid w:val="00255462"/>
    <w:pPr>
      <w:shd w:val="clear" w:color="auto" w:fill="F3F3F3"/>
      <w:spacing w:beforeLines="0" w:before="0" w:afterLines="0" w:after="0"/>
      <w:jc w:val="left"/>
    </w:pPr>
    <w:rPr>
      <w:rFonts w:ascii="Courier New" w:hAnsi="Courier New"/>
      <w:sz w:val="18"/>
      <w:szCs w:val="18"/>
    </w:rPr>
  </w:style>
  <w:style w:type="paragraph" w:customStyle="1" w:styleId="CharChar1CharChar1CharCharCharCharCharChar">
    <w:name w:val="Char Char1 Char Char1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5BodyTextRbullet2H5PIM5L55dashddh5BlockLab2">
    <w:name w:val="样式 标题 5Body Text (R)bullet2H5PIM 5L55dashddh5Block Lab...2"/>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5f5">
    <w:name w:val="正文缩进 5"/>
    <w:basedOn w:val="2f0"/>
    <w:qFormat/>
    <w:rsid w:val="00255462"/>
    <w:pPr>
      <w:spacing w:after="240"/>
      <w:ind w:firstLineChars="0" w:firstLine="567"/>
    </w:pPr>
    <w:rPr>
      <w:rFonts w:ascii="宋体" w:cs="Angsana New"/>
      <w:color w:val="000000"/>
      <w:spacing w:val="40"/>
      <w:sz w:val="24"/>
      <w:szCs w:val="20"/>
      <w:lang w:val="en-US" w:eastAsia="zh-CN" w:bidi="ar-SA"/>
    </w:rPr>
  </w:style>
  <w:style w:type="paragraph" w:customStyle="1" w:styleId="21a">
    <w:name w:val="正文文本缩进 21"/>
    <w:basedOn w:val="afff"/>
    <w:qFormat/>
    <w:rsid w:val="00255462"/>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350">
    <w:name w:val="标题 35"/>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xl167">
    <w:name w:val="xl16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45">
    <w:name w:val="样式4"/>
    <w:basedOn w:val="1b"/>
    <w:link w:val="4Char0"/>
    <w:qFormat/>
    <w:rsid w:val="00255462"/>
    <w:pPr>
      <w:widowControl w:val="0"/>
      <w:tabs>
        <w:tab w:val="clear" w:pos="420"/>
        <w:tab w:val="clear" w:pos="9627"/>
      </w:tabs>
      <w:spacing w:line="440" w:lineRule="exact"/>
      <w:jc w:val="center"/>
    </w:pPr>
    <w:rPr>
      <w:bCs w:val="0"/>
      <w:sz w:val="24"/>
      <w:lang w:val="x-none" w:eastAsia="x-none" w:bidi="ar-SA"/>
    </w:rPr>
  </w:style>
  <w:style w:type="paragraph" w:customStyle="1" w:styleId="aff1">
    <w:name w:val="条目"/>
    <w:basedOn w:val="afff"/>
    <w:qFormat/>
    <w:rsid w:val="00255462"/>
    <w:pPr>
      <w:widowControl w:val="0"/>
      <w:numPr>
        <w:numId w:val="73"/>
      </w:numPr>
      <w:tabs>
        <w:tab w:val="left" w:pos="360"/>
        <w:tab w:val="left" w:pos="902"/>
      </w:tabs>
      <w:adjustRightInd w:val="0"/>
      <w:snapToGrid w:val="0"/>
      <w:spacing w:before="280" w:after="290"/>
      <w:jc w:val="both"/>
    </w:pPr>
    <w:rPr>
      <w:rFonts w:ascii="Times New Roman" w:hAnsi="Times New Roman"/>
      <w:color w:val="000000"/>
      <w:kern w:val="2"/>
      <w:sz w:val="24"/>
      <w:lang w:eastAsia="zh-CN" w:bidi="ar-SA"/>
    </w:rPr>
  </w:style>
  <w:style w:type="paragraph" w:customStyle="1" w:styleId="affffffffffffffffffffffffffffff4">
    <w:name w:val="封面标准英文名称"/>
    <w:qFormat/>
    <w:rsid w:val="00255462"/>
    <w:pPr>
      <w:widowControl w:val="0"/>
      <w:spacing w:before="370" w:after="290" w:line="400" w:lineRule="exact"/>
      <w:jc w:val="center"/>
    </w:pPr>
    <w:rPr>
      <w:rFonts w:ascii="Times New Roman" w:hAnsi="Times New Roman"/>
      <w:sz w:val="28"/>
    </w:rPr>
  </w:style>
  <w:style w:type="paragraph" w:customStyle="1" w:styleId="z1">
    <w:name w:val="z1"/>
    <w:basedOn w:val="afff"/>
    <w:qFormat/>
    <w:rsid w:val="00255462"/>
    <w:pPr>
      <w:wordWrap w:val="0"/>
      <w:adjustRightInd w:val="0"/>
      <w:snapToGrid w:val="0"/>
      <w:spacing w:beforeLines="50" w:before="156" w:afterLines="50" w:after="156" w:line="300" w:lineRule="auto"/>
      <w:ind w:leftChars="171" w:left="359" w:firstLineChars="200" w:firstLine="480"/>
      <w:jc w:val="both"/>
    </w:pPr>
    <w:rPr>
      <w:rFonts w:ascii="宋体" w:hAnsi="宋体"/>
      <w:color w:val="000000"/>
      <w:kern w:val="2"/>
      <w:sz w:val="24"/>
      <w:szCs w:val="21"/>
      <w:lang w:eastAsia="zh-CN" w:bidi="ar-SA"/>
    </w:rPr>
  </w:style>
  <w:style w:type="paragraph" w:customStyle="1" w:styleId="4h4FirstSubheadingH4sect1234RefHeading">
    <w:name w:val="样式 标题 4第三层条第四层h4First SubheadingH4sect 1.2.3.4Ref Heading..."/>
    <w:basedOn w:val="40"/>
    <w:qFormat/>
    <w:rsid w:val="00255462"/>
    <w:pPr>
      <w:keepLines/>
      <w:widowControl w:val="0"/>
      <w:numPr>
        <w:ilvl w:val="0"/>
        <w:numId w:val="0"/>
      </w:numPr>
      <w:tabs>
        <w:tab w:val="left" w:pos="2640"/>
        <w:tab w:val="left" w:pos="2880"/>
      </w:tabs>
      <w:spacing w:before="280" w:after="290" w:line="372" w:lineRule="auto"/>
      <w:ind w:left="864" w:rightChars="100" w:right="100" w:hanging="864"/>
    </w:pPr>
    <w:rPr>
      <w:rFonts w:ascii="黑体" w:hAnsi="黑体"/>
      <w:color w:val="000000"/>
      <w:sz w:val="28"/>
      <w:lang w:val="en-US" w:eastAsia="zh-CN" w:bidi="ar-SA"/>
    </w:rPr>
  </w:style>
  <w:style w:type="paragraph" w:customStyle="1" w:styleId="CharCharCharChar1TimesNewRoman">
    <w:name w:val="样式 纯文本普通文字 Char纯文本 Char普通文字 Char Char标题1 + Times New Roman ..."/>
    <w:next w:val="affff0"/>
    <w:link w:val="CharCharCharChar1TimesNewRomanChar1"/>
    <w:qFormat/>
    <w:rsid w:val="00255462"/>
    <w:pPr>
      <w:autoSpaceDE w:val="0"/>
      <w:autoSpaceDN w:val="0"/>
      <w:adjustRightInd w:val="0"/>
      <w:spacing w:before="-1" w:after="-1" w:line="480" w:lineRule="atLeast"/>
      <w:ind w:firstLine="482"/>
    </w:pPr>
    <w:rPr>
      <w:rFonts w:cs="宋体"/>
      <w:sz w:val="24"/>
      <w:szCs w:val="24"/>
    </w:rPr>
  </w:style>
  <w:style w:type="paragraph" w:customStyle="1" w:styleId="affffffffffffffffffffffffffffff5">
    <w:name w:val="水印"/>
    <w:basedOn w:val="afff"/>
    <w:qFormat/>
    <w:rsid w:val="00255462"/>
    <w:pPr>
      <w:widowControl w:val="0"/>
      <w:adjustRightInd w:val="0"/>
      <w:spacing w:line="240" w:lineRule="atLeast"/>
      <w:ind w:firstLine="420"/>
      <w:jc w:val="both"/>
      <w:textAlignment w:val="baseline"/>
    </w:pPr>
    <w:rPr>
      <w:rFonts w:ascii="Times New Roman" w:hAnsi="Times New Roman"/>
      <w:color w:val="000000"/>
      <w:sz w:val="24"/>
      <w:szCs w:val="20"/>
      <w:lang w:eastAsia="zh-CN" w:bidi="ar-SA"/>
    </w:rPr>
  </w:style>
  <w:style w:type="paragraph" w:customStyle="1" w:styleId="Charffffff8">
    <w:name w:val="默认段落字体 Char"/>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affffffffffffffffffffffffffffff6">
    <w:name w:val="时间"/>
    <w:basedOn w:val="afff"/>
    <w:qFormat/>
    <w:rsid w:val="00255462"/>
    <w:pPr>
      <w:widowControl w:val="0"/>
      <w:spacing w:before="280" w:after="290" w:line="377" w:lineRule="auto"/>
      <w:ind w:firstLine="420"/>
      <w:jc w:val="center"/>
    </w:pPr>
    <w:rPr>
      <w:rFonts w:ascii="Times New Roman" w:hAnsi="Times New Roman" w:cs="宋体"/>
      <w:color w:val="000000"/>
      <w:kern w:val="2"/>
      <w:sz w:val="30"/>
      <w:szCs w:val="20"/>
      <w:lang w:eastAsia="zh-CN" w:bidi="ar-SA"/>
    </w:rPr>
  </w:style>
  <w:style w:type="paragraph" w:customStyle="1" w:styleId="affffffffffffffffffffffffffffff7">
    <w:name w:val="标准格式"/>
    <w:basedOn w:val="afff"/>
    <w:qFormat/>
    <w:rsid w:val="00255462"/>
    <w:pPr>
      <w:widowControl w:val="0"/>
      <w:spacing w:line="300" w:lineRule="auto"/>
      <w:ind w:firstLine="420"/>
      <w:jc w:val="both"/>
    </w:pPr>
    <w:rPr>
      <w:rFonts w:ascii="Times New Roman" w:eastAsia="仿宋_GB2312" w:hAnsi="Times New Roman"/>
      <w:color w:val="000000"/>
      <w:kern w:val="2"/>
      <w:sz w:val="24"/>
      <w:lang w:eastAsia="zh-CN" w:bidi="ar-SA"/>
    </w:rPr>
  </w:style>
  <w:style w:type="paragraph" w:customStyle="1" w:styleId="affffffffffffffffffffffffffffff8">
    <w:name w:val="图表脚标"/>
    <w:basedOn w:val="affffa"/>
    <w:qFormat/>
    <w:rsid w:val="00255462"/>
    <w:pPr>
      <w:widowControl w:val="0"/>
      <w:spacing w:beforeLines="50" w:before="156" w:afterLines="50" w:after="156" w:line="377" w:lineRule="auto"/>
      <w:ind w:firstLineChars="0" w:firstLine="420"/>
      <w:jc w:val="center"/>
    </w:pPr>
    <w:rPr>
      <w:rFonts w:ascii="宋体" w:eastAsia="宋体" w:hAnsi="宋体"/>
      <w:color w:val="000000"/>
      <w:sz w:val="24"/>
      <w:szCs w:val="24"/>
      <w:lang w:val="en-US" w:eastAsia="zh-CN"/>
    </w:rPr>
  </w:style>
  <w:style w:type="paragraph" w:customStyle="1" w:styleId="xl62">
    <w:name w:val="xl62"/>
    <w:basedOn w:val="afff"/>
    <w:qFormat/>
    <w:rsid w:val="00255462"/>
    <w:pPr>
      <w:pBdr>
        <w:top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bigfont">
    <w:name w:val="big_font"/>
    <w:basedOn w:val="afff"/>
    <w:qFormat/>
    <w:rsid w:val="00255462"/>
    <w:pPr>
      <w:spacing w:before="100" w:beforeAutospacing="1" w:after="100" w:afterAutospacing="1"/>
      <w:ind w:firstLine="480"/>
    </w:pPr>
    <w:rPr>
      <w:rFonts w:ascii="Verdana, Arial, sans-serif" w:hAnsi="Verdana, Arial, sans-serif"/>
      <w:b/>
      <w:bCs/>
      <w:color w:val="14375F"/>
      <w:sz w:val="22"/>
      <w:szCs w:val="22"/>
      <w:lang w:eastAsia="zh-CN" w:bidi="ar-SA"/>
    </w:rPr>
  </w:style>
  <w:style w:type="paragraph" w:customStyle="1" w:styleId="affffffffffffffffffffffffffffff9">
    <w:name w:val="注："/>
    <w:next w:val="afffe"/>
    <w:qFormat/>
    <w:rsid w:val="00255462"/>
    <w:pPr>
      <w:widowControl w:val="0"/>
      <w:autoSpaceDE w:val="0"/>
      <w:autoSpaceDN w:val="0"/>
      <w:spacing w:before="280" w:after="290" w:line="377" w:lineRule="auto"/>
      <w:ind w:left="840" w:hanging="420"/>
      <w:jc w:val="both"/>
    </w:pPr>
    <w:rPr>
      <w:rFonts w:ascii="宋体" w:hAnsi="Times New Roman"/>
      <w:sz w:val="18"/>
    </w:rPr>
  </w:style>
  <w:style w:type="paragraph" w:customStyle="1" w:styleId="1523">
    <w:name w:val="样式 小四 行距: 1.5 倍行距 首行缩进:  2 字符"/>
    <w:basedOn w:val="afff"/>
    <w:qFormat/>
    <w:rsid w:val="00255462"/>
    <w:pPr>
      <w:spacing w:before="-1" w:after="-1"/>
      <w:ind w:firstLineChars="200" w:firstLine="200"/>
    </w:pPr>
    <w:rPr>
      <w:rFonts w:ascii="宋体" w:eastAsia="楷体_GB2312" w:hAnsi="宋体" w:cs="宋体"/>
      <w:color w:val="000000"/>
      <w:sz w:val="24"/>
      <w:szCs w:val="20"/>
      <w:lang w:eastAsia="zh-CN" w:bidi="ar-SA"/>
    </w:rPr>
  </w:style>
  <w:style w:type="paragraph" w:customStyle="1" w:styleId="720">
    <w:name w:val="索引 72"/>
    <w:basedOn w:val="afff"/>
    <w:next w:val="afff"/>
    <w:qFormat/>
    <w:rsid w:val="00255462"/>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customStyle="1" w:styleId="69">
    <w:name w:val="正文6"/>
    <w:qFormat/>
    <w:rsid w:val="00255462"/>
    <w:pPr>
      <w:widowControl w:val="0"/>
      <w:adjustRightInd w:val="0"/>
      <w:spacing w:line="312" w:lineRule="atLeast"/>
      <w:jc w:val="both"/>
      <w:textAlignment w:val="baseline"/>
    </w:pPr>
    <w:rPr>
      <w:rFonts w:ascii="宋体" w:hAnsi="Times New Roman"/>
      <w:sz w:val="34"/>
    </w:rPr>
  </w:style>
  <w:style w:type="paragraph" w:customStyle="1" w:styleId="Date2">
    <w:name w:val="Date2"/>
    <w:basedOn w:val="afff"/>
    <w:next w:val="afff"/>
    <w:qFormat/>
    <w:rsid w:val="00255462"/>
    <w:pPr>
      <w:widowControl w:val="0"/>
      <w:adjustRightInd w:val="0"/>
      <w:spacing w:before="100" w:after="100"/>
      <w:ind w:firstLine="425"/>
      <w:jc w:val="both"/>
      <w:textAlignment w:val="baseline"/>
    </w:pPr>
    <w:rPr>
      <w:rFonts w:ascii="宋体" w:hAnsi="Times New Roman"/>
      <w:color w:val="000000"/>
      <w:spacing w:val="2"/>
      <w:kern w:val="2"/>
      <w:sz w:val="24"/>
      <w:szCs w:val="20"/>
      <w:lang w:eastAsia="zh-CN" w:bidi="ar-SA"/>
    </w:rPr>
  </w:style>
  <w:style w:type="paragraph" w:customStyle="1" w:styleId="CharCharCharCharCharChar4">
    <w:name w:val="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1fb">
    <w:name w:val="标题1"/>
    <w:basedOn w:val="afff"/>
    <w:link w:val="1Charc"/>
    <w:qFormat/>
    <w:rsid w:val="00255462"/>
    <w:pPr>
      <w:widowControl w:val="0"/>
      <w:tabs>
        <w:tab w:val="left" w:pos="360"/>
      </w:tabs>
      <w:ind w:firstLineChars="200" w:firstLine="480"/>
      <w:jc w:val="both"/>
    </w:pPr>
    <w:rPr>
      <w:rFonts w:ascii="宋体" w:hAnsi="宋体"/>
      <w:color w:val="000000"/>
      <w:sz w:val="24"/>
      <w:lang w:val="x-none" w:eastAsia="x-none" w:bidi="ar-SA"/>
    </w:rPr>
  </w:style>
  <w:style w:type="paragraph" w:customStyle="1" w:styleId="l">
    <w:name w:val="l正文"/>
    <w:qFormat/>
    <w:rsid w:val="00255462"/>
    <w:pPr>
      <w:spacing w:line="360" w:lineRule="auto"/>
      <w:ind w:firstLineChars="200" w:firstLine="200"/>
      <w:jc w:val="both"/>
    </w:pPr>
    <w:rPr>
      <w:rFonts w:ascii="楷体_GB2312" w:eastAsia="楷体_GB2312" w:hAnsi="Times New Roman"/>
      <w:sz w:val="24"/>
    </w:rPr>
  </w:style>
  <w:style w:type="paragraph" w:customStyle="1" w:styleId="xl29">
    <w:name w:val="xl29"/>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GB2312GB231215">
    <w:name w:val="样式 标题2级 + (西文) 仿宋_GB2312 (中文) 仿宋_GB2312 小四 行距: 1.5 倍行距"/>
    <w:basedOn w:val="afff"/>
    <w:qFormat/>
    <w:rsid w:val="00255462"/>
    <w:pPr>
      <w:tabs>
        <w:tab w:val="left" w:pos="1320"/>
      </w:tabs>
      <w:ind w:left="1320" w:hanging="420"/>
      <w:outlineLvl w:val="1"/>
    </w:pPr>
    <w:rPr>
      <w:rFonts w:ascii="仿宋_GB2312" w:hAnsi="Times New Roman"/>
      <w:b/>
      <w:color w:val="000000"/>
      <w:sz w:val="30"/>
      <w:szCs w:val="30"/>
      <w:lang w:eastAsia="zh-CN" w:bidi="ar-SA"/>
    </w:rPr>
  </w:style>
  <w:style w:type="paragraph" w:customStyle="1" w:styleId="2ffffb">
    <w:name w:val="空2格"/>
    <w:basedOn w:val="afff"/>
    <w:qFormat/>
    <w:rsid w:val="00255462"/>
    <w:pPr>
      <w:widowControl w:val="0"/>
      <w:spacing w:line="440" w:lineRule="exact"/>
      <w:ind w:firstLineChars="200" w:firstLine="480"/>
      <w:jc w:val="both"/>
    </w:pPr>
    <w:rPr>
      <w:rFonts w:ascii="Times New Roman" w:hAnsi="Times New Roman"/>
      <w:color w:val="000000"/>
      <w:kern w:val="2"/>
      <w:sz w:val="24"/>
      <w:lang w:eastAsia="zh-CN" w:bidi="ar-SA"/>
    </w:rPr>
  </w:style>
  <w:style w:type="paragraph" w:customStyle="1" w:styleId="xl268">
    <w:name w:val="xl268"/>
    <w:basedOn w:val="afff"/>
    <w:qFormat/>
    <w:rsid w:val="00255462"/>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jkm80">
    <w:name w:val="样式 jkm8 + 加粗"/>
    <w:basedOn w:val="jkm8"/>
    <w:semiHidden/>
    <w:qFormat/>
    <w:rsid w:val="00255462"/>
    <w:pPr>
      <w:numPr>
        <w:numId w:val="0"/>
      </w:numPr>
      <w:tabs>
        <w:tab w:val="left" w:pos="0"/>
        <w:tab w:val="left" w:pos="1418"/>
      </w:tabs>
    </w:pPr>
    <w:rPr>
      <w:bCs/>
    </w:rPr>
  </w:style>
  <w:style w:type="paragraph" w:customStyle="1" w:styleId="xl246">
    <w:name w:val="xl24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2ffff3">
    <w:name w:val="样式2"/>
    <w:basedOn w:val="40"/>
    <w:next w:val="4b"/>
    <w:qFormat/>
    <w:rsid w:val="00255462"/>
    <w:pPr>
      <w:keepLines/>
      <w:widowControl w:val="0"/>
      <w:numPr>
        <w:numId w:val="0"/>
      </w:numPr>
      <w:tabs>
        <w:tab w:val="left" w:pos="862"/>
      </w:tabs>
      <w:spacing w:before="280" w:after="290" w:line="376" w:lineRule="auto"/>
      <w:jc w:val="both"/>
    </w:pPr>
    <w:rPr>
      <w:rFonts w:ascii="Arial" w:eastAsia="黑体" w:hAnsi="Arial"/>
      <w:kern w:val="2"/>
      <w:sz w:val="30"/>
      <w:lang w:val="en-US" w:eastAsia="zh-CN" w:bidi="ar-SA"/>
    </w:rPr>
  </w:style>
  <w:style w:type="paragraph" w:customStyle="1" w:styleId="a90">
    <w:name w:val="a9"/>
    <w:basedOn w:val="9"/>
    <w:qFormat/>
    <w:rsid w:val="00255462"/>
    <w:pPr>
      <w:keepNext/>
      <w:keepLines/>
      <w:widowControl w:val="0"/>
      <w:numPr>
        <w:numId w:val="0"/>
      </w:numPr>
      <w:tabs>
        <w:tab w:val="left" w:pos="1559"/>
        <w:tab w:val="left" w:pos="4260"/>
      </w:tabs>
      <w:adjustRightInd w:val="0"/>
      <w:spacing w:after="64" w:line="320" w:lineRule="atLeast"/>
      <w:ind w:left="4260" w:hanging="1584"/>
      <w:textAlignment w:val="baseline"/>
    </w:pPr>
    <w:rPr>
      <w:rFonts w:ascii="宋体" w:eastAsia="仿宋_GB2312" w:hAnsi="宋体"/>
      <w:b/>
      <w:color w:val="000000"/>
      <w:sz w:val="24"/>
      <w:szCs w:val="20"/>
      <w:lang w:val="en-US" w:eastAsia="zh-CN" w:bidi="ar-SA"/>
    </w:rPr>
  </w:style>
  <w:style w:type="paragraph" w:customStyle="1" w:styleId="124">
    <w:name w:val="索引 12"/>
    <w:basedOn w:val="afff"/>
    <w:next w:val="afff"/>
    <w:qFormat/>
    <w:rsid w:val="00255462"/>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af2">
    <w:name w:val="样式 小四 加粗"/>
    <w:basedOn w:val="afff"/>
    <w:link w:val="Charffffff4"/>
    <w:qFormat/>
    <w:rsid w:val="00255462"/>
    <w:pPr>
      <w:widowControl w:val="0"/>
      <w:numPr>
        <w:ilvl w:val="1"/>
        <w:numId w:val="74"/>
      </w:numPr>
      <w:tabs>
        <w:tab w:val="left" w:pos="992"/>
      </w:tabs>
      <w:spacing w:beforeLines="50" w:before="156" w:afterLines="50" w:after="156"/>
      <w:jc w:val="both"/>
      <w:outlineLvl w:val="3"/>
    </w:pPr>
    <w:rPr>
      <w:b/>
      <w:color w:val="000000"/>
      <w:sz w:val="24"/>
      <w:lang w:val="x-none" w:eastAsia="x-none" w:bidi="ar-SA"/>
    </w:rPr>
  </w:style>
  <w:style w:type="paragraph" w:customStyle="1" w:styleId="affffffffffffffffffffffffffffffa">
    <w:name w:val="封面副标题"/>
    <w:basedOn w:val="afff"/>
    <w:qFormat/>
    <w:rsid w:val="00255462"/>
    <w:pPr>
      <w:widowControl w:val="0"/>
      <w:spacing w:beforeLines="100" w:before="312" w:afterLines="100" w:after="312"/>
      <w:ind w:firstLine="420"/>
      <w:jc w:val="center"/>
    </w:pPr>
    <w:rPr>
      <w:rFonts w:ascii="Times New Roman" w:eastAsia="楷体_GB2312" w:hAnsi="Times New Roman"/>
      <w:b/>
      <w:color w:val="000000"/>
      <w:kern w:val="2"/>
      <w:sz w:val="32"/>
      <w:lang w:eastAsia="zh-CN" w:bidi="ar-SA"/>
    </w:rPr>
  </w:style>
  <w:style w:type="paragraph" w:customStyle="1" w:styleId="Char3CharCharCharCharCharCharCharCharCharChar1Char">
    <w:name w:val="Char3 Char Char Char Char Char Char Char Char Char Char1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NUDT">
    <w:name w:val="NUDT正文"/>
    <w:basedOn w:val="afff"/>
    <w:semiHidden/>
    <w:qFormat/>
    <w:rsid w:val="00255462"/>
    <w:pPr>
      <w:widowControl w:val="0"/>
      <w:adjustRightInd w:val="0"/>
      <w:spacing w:line="300" w:lineRule="auto"/>
      <w:ind w:firstLineChars="200" w:firstLine="200"/>
      <w:jc w:val="both"/>
      <w:textAlignment w:val="baseline"/>
    </w:pPr>
    <w:rPr>
      <w:rFonts w:ascii="Times New Roman" w:eastAsia="仿宋_GB2312" w:hAnsi="Times New Roman"/>
      <w:bCs/>
      <w:color w:val="000000"/>
      <w:sz w:val="24"/>
      <w:lang w:eastAsia="zh-CN" w:bidi="ar-SA"/>
    </w:rPr>
  </w:style>
  <w:style w:type="paragraph" w:customStyle="1" w:styleId="affffffffffffffffffffffffffffffb">
    <w:name w:val="应答文字"/>
    <w:basedOn w:val="afffb"/>
    <w:qFormat/>
    <w:rsid w:val="00255462"/>
    <w:pPr>
      <w:spacing w:before="-1"/>
      <w:ind w:firstLineChars="200" w:firstLine="200"/>
    </w:pPr>
    <w:rPr>
      <w:b/>
      <w:i w:val="0"/>
      <w:iCs w:val="0"/>
      <w:color w:val="000000"/>
      <w:szCs w:val="21"/>
      <w:u w:val="single"/>
      <w:lang w:val="en-US" w:eastAsia="zh-CN" w:bidi="ar-SA"/>
    </w:rPr>
  </w:style>
  <w:style w:type="paragraph" w:customStyle="1" w:styleId="1ffff8">
    <w:name w:val="投标条款1级"/>
    <w:basedOn w:val="afff"/>
    <w:qFormat/>
    <w:rsid w:val="00255462"/>
    <w:pPr>
      <w:tabs>
        <w:tab w:val="left" w:pos="420"/>
      </w:tabs>
      <w:spacing w:line="288" w:lineRule="auto"/>
      <w:ind w:left="420" w:hanging="420"/>
    </w:pPr>
    <w:rPr>
      <w:rFonts w:ascii="宋体" w:hAnsi="宋体"/>
      <w:b/>
      <w:color w:val="000000"/>
      <w:sz w:val="24"/>
      <w:szCs w:val="28"/>
      <w:lang w:eastAsia="zh-CN" w:bidi="ar-SA"/>
    </w:rPr>
  </w:style>
  <w:style w:type="paragraph" w:customStyle="1" w:styleId="5BodyTextRbullet2H5PIM5L55dashddh5BlockLab3">
    <w:name w:val="样式 标题 5Body Text (R)bullet2H5PIM 5L55dashddh5Block Lab...3"/>
    <w:basedOn w:val="5"/>
    <w:link w:val="5BodyTextRbullet2H5PIM5L55dashddh5BlockLab3Char"/>
    <w:qFormat/>
    <w:rsid w:val="00255462"/>
    <w:pPr>
      <w:keepNext/>
      <w:keepLines/>
      <w:widowControl w:val="0"/>
      <w:numPr>
        <w:ilvl w:val="0"/>
        <w:numId w:val="0"/>
      </w:numPr>
      <w:tabs>
        <w:tab w:val="left" w:pos="584"/>
      </w:tabs>
      <w:spacing w:before="0" w:afterLines="50" w:after="156"/>
      <w:ind w:left="737" w:hanging="737"/>
      <w:jc w:val="both"/>
    </w:pPr>
    <w:rPr>
      <w:rFonts w:ascii="MS Gothic" w:hAnsi="MS Gothic"/>
      <w:i w:val="0"/>
      <w:iCs w:val="0"/>
      <w:color w:val="000000"/>
      <w:sz w:val="28"/>
      <w:szCs w:val="28"/>
      <w:lang w:eastAsia="x-none" w:bidi="ar-SA"/>
    </w:rPr>
  </w:style>
  <w:style w:type="paragraph" w:customStyle="1" w:styleId="4h4heading4H4bulletblbbsect1234RefHeading1">
    <w:name w:val="样式 标题 4h4heading 4H4bulletblbbsect 1.2.3.4Ref Heading 1..."/>
    <w:basedOn w:val="40"/>
    <w:qFormat/>
    <w:rsid w:val="00255462"/>
    <w:pPr>
      <w:keepLines/>
      <w:widowControl w:val="0"/>
      <w:numPr>
        <w:ilvl w:val="0"/>
        <w:numId w:val="0"/>
      </w:numPr>
      <w:tabs>
        <w:tab w:val="left" w:pos="2880"/>
      </w:tabs>
      <w:spacing w:before="120" w:after="120"/>
      <w:ind w:left="2177" w:hanging="2177"/>
      <w:jc w:val="both"/>
    </w:pPr>
    <w:rPr>
      <w:rFonts w:ascii="Arial" w:hAnsi="Arial" w:cs="宋体"/>
      <w:b w:val="0"/>
      <w:color w:val="000000"/>
      <w:kern w:val="2"/>
      <w:sz w:val="30"/>
      <w:szCs w:val="30"/>
      <w:lang w:val="en-US" w:eastAsia="zh-CN" w:bidi="ar-SA"/>
    </w:rPr>
  </w:style>
  <w:style w:type="paragraph" w:customStyle="1" w:styleId="wmcz">
    <w:name w:val="wmcz"/>
    <w:basedOn w:val="afff"/>
    <w:qFormat/>
    <w:rsid w:val="00255462"/>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01">
    <w:name w:val="a0"/>
    <w:basedOn w:val="afff"/>
    <w:qFormat/>
    <w:rsid w:val="00255462"/>
    <w:pPr>
      <w:snapToGrid w:val="0"/>
      <w:spacing w:before="240"/>
      <w:ind w:firstLine="420"/>
      <w:jc w:val="both"/>
    </w:pPr>
    <w:rPr>
      <w:rFonts w:ascii="Tahoma" w:hAnsi="Tahoma" w:cs="Tahoma"/>
      <w:color w:val="000000"/>
      <w:sz w:val="24"/>
      <w:lang w:eastAsia="zh-CN" w:bidi="ar-SA"/>
    </w:rPr>
  </w:style>
  <w:style w:type="paragraph" w:customStyle="1" w:styleId="List-Bulleted">
    <w:name w:val="List - Bulleted"/>
    <w:basedOn w:val="afff"/>
    <w:qFormat/>
    <w:rsid w:val="00255462"/>
    <w:pPr>
      <w:tabs>
        <w:tab w:val="left" w:pos="360"/>
      </w:tabs>
      <w:overflowPunct w:val="0"/>
      <w:autoSpaceDE w:val="0"/>
      <w:autoSpaceDN w:val="0"/>
      <w:adjustRightInd w:val="0"/>
      <w:spacing w:before="60" w:line="260" w:lineRule="atLeast"/>
      <w:ind w:left="283" w:hanging="283"/>
      <w:textAlignment w:val="baseline"/>
    </w:pPr>
    <w:rPr>
      <w:rFonts w:ascii="Times" w:hAnsi="Times" w:cs="Angsana New"/>
      <w:sz w:val="22"/>
      <w:szCs w:val="20"/>
      <w:lang w:val="en-GB" w:eastAsia="zh-CN" w:bidi="ar-SA"/>
    </w:rPr>
  </w:style>
  <w:style w:type="paragraph" w:customStyle="1" w:styleId="Heading4">
    <w:name w:val="*Heading 4"/>
    <w:next w:val="BodyText"/>
    <w:qFormat/>
    <w:rsid w:val="00255462"/>
    <w:pPr>
      <w:keepNext/>
      <w:keepLines/>
      <w:numPr>
        <w:ilvl w:val="3"/>
        <w:numId w:val="38"/>
      </w:numPr>
      <w:tabs>
        <w:tab w:val="clear" w:pos="6120"/>
        <w:tab w:val="left" w:pos="900"/>
        <w:tab w:val="left" w:pos="1260"/>
      </w:tabs>
      <w:spacing w:before="240" w:after="120"/>
      <w:ind w:left="180" w:firstLine="72"/>
      <w:outlineLvl w:val="4"/>
    </w:pPr>
    <w:rPr>
      <w:rFonts w:ascii="Arial" w:hAnsi="Arial"/>
      <w:b/>
      <w:sz w:val="24"/>
      <w:szCs w:val="24"/>
    </w:rPr>
  </w:style>
  <w:style w:type="paragraph" w:customStyle="1" w:styleId="CharCharCharCharCharCharCharCharCharCharCharCharCharCharCharChar5">
    <w:name w:val="Char Char Char Char Char Char Char Char Char Char Char Char Char Char Char Char5"/>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affffffffffffffffffffffffffffffc">
    <w:name w:val="样式 正文段 + (符号) 宋体 五号 行距: 单倍行距"/>
    <w:basedOn w:val="affffffffffffffffffffffffffffffd"/>
    <w:qFormat/>
    <w:rsid w:val="00255462"/>
    <w:pPr>
      <w:widowControl/>
      <w:snapToGrid/>
      <w:spacing w:line="240" w:lineRule="auto"/>
      <w:ind w:leftChars="0" w:left="0"/>
      <w:jc w:val="both"/>
      <w:textAlignment w:val="bottom"/>
    </w:pPr>
    <w:rPr>
      <w:rFonts w:hAnsi="宋体" w:cs="宋体" w:hint="default"/>
      <w:color w:val="000000"/>
      <w:sz w:val="21"/>
    </w:rPr>
  </w:style>
  <w:style w:type="paragraph" w:customStyle="1" w:styleId="affffffffffffffffffffffffffffffe">
    <w:name w:val="（一）文中一级标题"/>
    <w:basedOn w:val="afff"/>
    <w:next w:val="afff"/>
    <w:qFormat/>
    <w:rsid w:val="00255462"/>
    <w:pPr>
      <w:widowControl w:val="0"/>
      <w:adjustRightInd w:val="0"/>
      <w:snapToGrid w:val="0"/>
      <w:spacing w:before="280" w:after="290"/>
      <w:ind w:firstLine="420"/>
      <w:jc w:val="both"/>
    </w:pPr>
    <w:rPr>
      <w:rFonts w:ascii="Times New Roman" w:hAnsi="Times New Roman"/>
      <w:b/>
      <w:color w:val="000000"/>
      <w:sz w:val="24"/>
      <w:lang w:eastAsia="zh-CN" w:bidi="ar-SA"/>
    </w:rPr>
  </w:style>
  <w:style w:type="paragraph" w:customStyle="1" w:styleId="xl211">
    <w:name w:val="xl211"/>
    <w:basedOn w:val="afff"/>
    <w:qFormat/>
    <w:rsid w:val="00255462"/>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d">
    <w:name w:val="正文段"/>
    <w:basedOn w:val="afff"/>
    <w:qFormat/>
    <w:rsid w:val="00255462"/>
    <w:pPr>
      <w:widowControl w:val="0"/>
      <w:adjustRightInd w:val="0"/>
      <w:snapToGrid w:val="0"/>
      <w:spacing w:after="240" w:line="360" w:lineRule="atLeast"/>
      <w:ind w:leftChars="-1" w:left="-2" w:firstLine="454"/>
    </w:pPr>
    <w:rPr>
      <w:rFonts w:ascii="宋体" w:hAnsi="Arial" w:cs="Arial" w:hint="eastAsia"/>
      <w:sz w:val="24"/>
      <w:szCs w:val="20"/>
      <w:lang w:eastAsia="zh-CN" w:bidi="ar-SA"/>
    </w:rPr>
  </w:style>
  <w:style w:type="paragraph" w:customStyle="1" w:styleId="CharCharCharCharChar1CharCharCharCharCharCharChar1">
    <w:name w:val="Char Char Char Char Char1 Char Char Char Char Char Char Char1"/>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0">
    <w:name w:val="自然段"/>
    <w:basedOn w:val="afff"/>
    <w:link w:val="Char12"/>
    <w:qFormat/>
    <w:rsid w:val="00255462"/>
    <w:pPr>
      <w:widowControl w:val="0"/>
      <w:ind w:firstLineChars="200" w:firstLine="200"/>
      <w:jc w:val="both"/>
    </w:pPr>
    <w:rPr>
      <w:color w:val="000000"/>
      <w:sz w:val="24"/>
      <w:lang w:val="x-none" w:eastAsia="x-none" w:bidi="ar-SA"/>
    </w:rPr>
  </w:style>
  <w:style w:type="paragraph" w:customStyle="1" w:styleId="-a">
    <w:name w:val="标准文件-表标题"/>
    <w:basedOn w:val="afff"/>
    <w:next w:val="afff"/>
    <w:qFormat/>
    <w:rsid w:val="00255462"/>
    <w:pPr>
      <w:tabs>
        <w:tab w:val="left" w:pos="-567"/>
      </w:tabs>
      <w:adjustRightInd w:val="0"/>
      <w:snapToGrid w:val="0"/>
      <w:spacing w:line="300" w:lineRule="auto"/>
      <w:ind w:firstLine="420"/>
      <w:jc w:val="center"/>
    </w:pPr>
    <w:rPr>
      <w:rFonts w:ascii="黑体" w:hAnsi="Times New Roman"/>
      <w:bCs/>
      <w:color w:val="000000"/>
      <w:spacing w:val="2"/>
      <w:sz w:val="24"/>
      <w:lang w:eastAsia="zh-CN" w:bidi="ar-SA"/>
    </w:rPr>
  </w:style>
  <w:style w:type="paragraph" w:customStyle="1" w:styleId="a10">
    <w:name w:val="编号a1"/>
    <w:next w:val="afff"/>
    <w:link w:val="a1Char"/>
    <w:qFormat/>
    <w:rsid w:val="00255462"/>
    <w:pPr>
      <w:spacing w:before="280" w:after="290" w:line="377" w:lineRule="auto"/>
    </w:pPr>
  </w:style>
  <w:style w:type="paragraph" w:customStyle="1" w:styleId="afffffffffffffffffffffffffffffff">
    <w:name w:val="正文无缩进"/>
    <w:basedOn w:val="afff"/>
    <w:qFormat/>
    <w:rsid w:val="00255462"/>
    <w:pPr>
      <w:widowControl w:val="0"/>
      <w:tabs>
        <w:tab w:val="left" w:pos="420"/>
      </w:tabs>
      <w:ind w:right="-154"/>
      <w:jc w:val="both"/>
    </w:pPr>
    <w:rPr>
      <w:rFonts w:ascii="Times New Roman" w:hAnsi="Times New Roman"/>
      <w:kern w:val="2"/>
      <w:sz w:val="24"/>
      <w:lang w:eastAsia="zh-CN" w:bidi="ar-SA"/>
    </w:rPr>
  </w:style>
  <w:style w:type="paragraph" w:customStyle="1" w:styleId="af4">
    <w:name w:val="项目正文"/>
    <w:qFormat/>
    <w:rsid w:val="00255462"/>
    <w:pPr>
      <w:numPr>
        <w:numId w:val="75"/>
      </w:numPr>
      <w:tabs>
        <w:tab w:val="left" w:pos="851"/>
      </w:tabs>
      <w:jc w:val="both"/>
    </w:pPr>
    <w:rPr>
      <w:rFonts w:ascii="Arial" w:hAnsi="Arial"/>
      <w:kern w:val="2"/>
      <w:sz w:val="18"/>
      <w:szCs w:val="24"/>
    </w:rPr>
  </w:style>
  <w:style w:type="paragraph" w:customStyle="1" w:styleId="xl138">
    <w:name w:val="xl138"/>
    <w:basedOn w:val="afff"/>
    <w:qFormat/>
    <w:rsid w:val="00255462"/>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ffffc">
    <w:name w:val="日期2"/>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ulletwithtext4">
    <w:name w:val="Bullet with text 4"/>
    <w:basedOn w:val="afff"/>
    <w:qFormat/>
    <w:rsid w:val="00255462"/>
    <w:pPr>
      <w:numPr>
        <w:ilvl w:val="2"/>
        <w:numId w:val="19"/>
      </w:numPr>
      <w:tabs>
        <w:tab w:val="clear" w:pos="720"/>
        <w:tab w:val="left" w:pos="360"/>
      </w:tabs>
      <w:ind w:left="0" w:firstLine="0"/>
    </w:pPr>
    <w:rPr>
      <w:rFonts w:ascii="Futura Bk" w:hAnsi="Futura Bk"/>
      <w:color w:val="000000"/>
      <w:sz w:val="20"/>
      <w:szCs w:val="20"/>
      <w:lang w:bidi="ar-SA"/>
    </w:rPr>
  </w:style>
  <w:style w:type="paragraph" w:customStyle="1" w:styleId="afffffffffffffffffffffffffffffff0">
    <w:name w:val="技术报告章标题"/>
    <w:basedOn w:val="afff"/>
    <w:next w:val="afffffffffffffffffffffffffffffff1"/>
    <w:qFormat/>
    <w:rsid w:val="00255462"/>
    <w:pPr>
      <w:pageBreakBefore/>
      <w:widowControl w:val="0"/>
      <w:spacing w:beforeLines="200" w:before="624" w:afterLines="50" w:after="156" w:line="440" w:lineRule="exact"/>
      <w:ind w:firstLineChars="200" w:firstLine="200"/>
      <w:jc w:val="center"/>
      <w:outlineLvl w:val="0"/>
    </w:pPr>
    <w:rPr>
      <w:rFonts w:ascii="宋体" w:hAnsi="宋体"/>
      <w:color w:val="000000"/>
      <w:kern w:val="2"/>
      <w:sz w:val="36"/>
      <w:lang w:eastAsia="zh-CN" w:bidi="ar-SA"/>
    </w:rPr>
  </w:style>
  <w:style w:type="paragraph" w:customStyle="1" w:styleId="4fc">
    <w:name w:val="仿宋4"/>
    <w:basedOn w:val="afff"/>
    <w:qFormat/>
    <w:rsid w:val="00255462"/>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8"/>
      <w:szCs w:val="20"/>
      <w:lang w:eastAsia="zh-CN" w:bidi="ar-SA"/>
    </w:rPr>
  </w:style>
  <w:style w:type="paragraph" w:customStyle="1" w:styleId="afffffffffffffffffffffffffffffff1">
    <w:name w:val="技术报告节标题"/>
    <w:basedOn w:val="afff"/>
    <w:next w:val="afff"/>
    <w:qFormat/>
    <w:rsid w:val="00255462"/>
    <w:pPr>
      <w:widowControl w:val="0"/>
      <w:spacing w:beforeLines="50" w:before="156" w:afterLines="50" w:after="156" w:line="440" w:lineRule="exact"/>
      <w:ind w:firstLineChars="200" w:firstLine="200"/>
      <w:jc w:val="both"/>
      <w:outlineLvl w:val="1"/>
    </w:pPr>
    <w:rPr>
      <w:rFonts w:ascii="宋体" w:hAnsi="宋体" w:cs="Arial"/>
      <w:color w:val="000000"/>
      <w:kern w:val="2"/>
      <w:sz w:val="30"/>
      <w:lang w:eastAsia="zh-CN" w:bidi="ar-SA"/>
    </w:rPr>
  </w:style>
  <w:style w:type="paragraph" w:customStyle="1" w:styleId="et7">
    <w:name w:val="et7"/>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afffffffffffffffffffffffffffffff2">
    <w:name w:val="标点正文"/>
    <w:basedOn w:val="afff"/>
    <w:qFormat/>
    <w:rsid w:val="00255462"/>
    <w:pPr>
      <w:widowControl w:val="0"/>
      <w:tabs>
        <w:tab w:val="left" w:pos="432"/>
      </w:tabs>
      <w:ind w:left="432" w:hanging="432"/>
      <w:jc w:val="both"/>
    </w:pPr>
    <w:rPr>
      <w:rFonts w:ascii="Times New Roman" w:hAnsi="Times New Roman"/>
      <w:color w:val="000000"/>
      <w:kern w:val="2"/>
      <w:sz w:val="24"/>
      <w:szCs w:val="28"/>
      <w:lang w:eastAsia="zh-CN" w:bidi="ar-SA"/>
    </w:rPr>
  </w:style>
  <w:style w:type="paragraph" w:customStyle="1" w:styleId="04">
    <w:name w:val="样式 首行缩进:  0 字符"/>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xl165">
    <w:name w:val="xl16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115">
    <w:name w:val="11"/>
    <w:basedOn w:val="afff"/>
    <w:next w:val="afffffe"/>
    <w:qFormat/>
    <w:rsid w:val="00255462"/>
    <w:pPr>
      <w:widowControl w:val="0"/>
      <w:ind w:firstLine="420"/>
      <w:jc w:val="both"/>
    </w:pPr>
    <w:rPr>
      <w:rFonts w:ascii="Times New Roman" w:hAnsi="Times New Roman"/>
      <w:color w:val="000000"/>
      <w:kern w:val="2"/>
      <w:sz w:val="24"/>
      <w:lang w:eastAsia="zh-CN" w:bidi="ar-SA"/>
    </w:rPr>
  </w:style>
  <w:style w:type="paragraph" w:customStyle="1" w:styleId="3h3H3level3PIM3Level3HeadHeading3-oldsec2">
    <w:name w:val="样式 样式 标题 3标题三h3H3level_3PIM 3Level 3 HeadHeading 3 - oldsec... +...2"/>
    <w:basedOn w:val="afff"/>
    <w:qFormat/>
    <w:rsid w:val="00255462"/>
    <w:pPr>
      <w:keepNext/>
      <w:keepLines/>
      <w:tabs>
        <w:tab w:val="left" w:pos="1911"/>
      </w:tabs>
      <w:spacing w:beforeLines="100" w:before="312" w:afterLines="100" w:after="312"/>
      <w:ind w:firstLine="480"/>
      <w:outlineLvl w:val="2"/>
    </w:pPr>
    <w:rPr>
      <w:rFonts w:ascii="宋体" w:eastAsia="Times New Roman" w:hAnsi="宋体" w:cs="宋体"/>
      <w:b/>
      <w:bCs/>
      <w:color w:val="000000"/>
      <w:sz w:val="32"/>
      <w:szCs w:val="20"/>
      <w:lang w:eastAsia="zh-CN" w:bidi="ar-SA"/>
    </w:rPr>
  </w:style>
  <w:style w:type="paragraph" w:customStyle="1" w:styleId="1ffff9">
    <w:name w:val="规范标题1"/>
    <w:basedOn w:val="11"/>
    <w:next w:val="afff"/>
    <w:qFormat/>
    <w:rsid w:val="00255462"/>
    <w:pPr>
      <w:keepLines/>
      <w:widowControl w:val="0"/>
      <w:numPr>
        <w:numId w:val="0"/>
      </w:numPr>
      <w:tabs>
        <w:tab w:val="left" w:pos="454"/>
      </w:tabs>
      <w:adjustRightInd w:val="0"/>
      <w:spacing w:before="0" w:after="0"/>
      <w:ind w:left="420" w:hanging="420"/>
      <w:jc w:val="both"/>
      <w:textAlignment w:val="baseline"/>
      <w:outlineLvl w:val="9"/>
    </w:pPr>
    <w:rPr>
      <w:rFonts w:ascii="Times New Roman" w:hAnsi="Times New Roman"/>
      <w:b w:val="0"/>
      <w:bCs w:val="0"/>
      <w:color w:val="000000"/>
      <w:kern w:val="44"/>
      <w:sz w:val="24"/>
      <w:szCs w:val="20"/>
      <w:lang w:val="en-US" w:eastAsia="zh-CN" w:bidi="ar-SA"/>
    </w:rPr>
  </w:style>
  <w:style w:type="paragraph" w:customStyle="1" w:styleId="affffffff6">
    <w:name w:val="正文 首行缩进"/>
    <w:basedOn w:val="afff"/>
    <w:link w:val="Charf8"/>
    <w:qFormat/>
    <w:rsid w:val="00255462"/>
    <w:pPr>
      <w:widowControl w:val="0"/>
      <w:ind w:firstLineChars="200" w:firstLine="200"/>
      <w:jc w:val="both"/>
    </w:pPr>
    <w:rPr>
      <w:rFonts w:ascii="宋体" w:hAnsi="宋体"/>
      <w:color w:val="000000"/>
      <w:sz w:val="24"/>
      <w:szCs w:val="20"/>
      <w:lang w:val="x-none" w:eastAsia="x-none" w:bidi="ar-SA"/>
    </w:rPr>
  </w:style>
  <w:style w:type="paragraph" w:customStyle="1" w:styleId="CharCharCharCharCharChar2Char1">
    <w:name w:val="Char Char Char Char Char Char2 Char1"/>
    <w:basedOn w:val="afff"/>
    <w:qFormat/>
    <w:rsid w:val="00255462"/>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TableBullet">
    <w:name w:val="Table Bullet"/>
    <w:basedOn w:val="afff"/>
    <w:qFormat/>
    <w:rsid w:val="00255462"/>
    <w:pPr>
      <w:tabs>
        <w:tab w:val="left" w:pos="216"/>
        <w:tab w:val="left" w:pos="360"/>
      </w:tabs>
      <w:spacing w:after="60"/>
      <w:ind w:left="216" w:hanging="216"/>
    </w:pPr>
    <w:rPr>
      <w:rFonts w:ascii="Futura Bk" w:hAnsi="Futura Bk"/>
      <w:color w:val="000000"/>
      <w:sz w:val="18"/>
      <w:szCs w:val="20"/>
      <w:lang w:bidi="ar-SA"/>
    </w:rPr>
  </w:style>
  <w:style w:type="paragraph" w:customStyle="1" w:styleId="-10">
    <w:name w:val="样式-标题1"/>
    <w:basedOn w:val="1fb"/>
    <w:link w:val="-1Char"/>
    <w:qFormat/>
    <w:rsid w:val="00255462"/>
    <w:pPr>
      <w:keepNext/>
      <w:keepLines/>
      <w:widowControl/>
      <w:tabs>
        <w:tab w:val="clear" w:pos="360"/>
        <w:tab w:val="left" w:pos="0"/>
        <w:tab w:val="left" w:pos="900"/>
      </w:tabs>
      <w:ind w:left="425" w:firstLineChars="0" w:hanging="425"/>
      <w:jc w:val="center"/>
      <w:outlineLvl w:val="0"/>
    </w:pPr>
    <w:rPr>
      <w:rFonts w:ascii="Calibri" w:hAnsi="Calibri"/>
      <w:b/>
      <w:bCs/>
      <w:kern w:val="44"/>
      <w:sz w:val="32"/>
      <w:szCs w:val="32"/>
    </w:rPr>
  </w:style>
  <w:style w:type="paragraph" w:customStyle="1" w:styleId="afffffffffffff0">
    <w:name w:val="表格列标题"/>
    <w:basedOn w:val="afff"/>
    <w:link w:val="Charfffff3"/>
    <w:qFormat/>
    <w:rsid w:val="00255462"/>
    <w:pPr>
      <w:widowControl w:val="0"/>
      <w:ind w:firstLine="420"/>
      <w:jc w:val="center"/>
    </w:pPr>
    <w:rPr>
      <w:rFonts w:ascii="宋体" w:hAnsi="宋体"/>
      <w:b/>
      <w:color w:val="000000"/>
      <w:sz w:val="18"/>
      <w:szCs w:val="20"/>
      <w:lang w:val="x-none" w:eastAsia="x-none" w:bidi="ar-SA"/>
    </w:rPr>
  </w:style>
  <w:style w:type="paragraph" w:customStyle="1" w:styleId="NewNewNew">
    <w:name w:val="正文 New New New"/>
    <w:qFormat/>
    <w:rsid w:val="00255462"/>
    <w:pPr>
      <w:widowControl w:val="0"/>
      <w:spacing w:before="-1" w:after="-1" w:line="360" w:lineRule="auto"/>
      <w:ind w:firstLine="480"/>
      <w:jc w:val="both"/>
    </w:pPr>
    <w:rPr>
      <w:rFonts w:ascii="Arial Unicode MS" w:hAnsi="Arial Unicode MS"/>
      <w:kern w:val="2"/>
      <w:sz w:val="21"/>
      <w:szCs w:val="24"/>
    </w:rPr>
  </w:style>
  <w:style w:type="paragraph" w:customStyle="1" w:styleId="CharChar1CharChar4">
    <w:name w:val="Char Char1 Char Char4"/>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1ffffa">
    <w:name w:val="（1）文中一级标题"/>
    <w:basedOn w:val="afff"/>
    <w:next w:val="afff"/>
    <w:qFormat/>
    <w:rsid w:val="00255462"/>
    <w:pPr>
      <w:widowControl w:val="0"/>
      <w:adjustRightInd w:val="0"/>
      <w:snapToGrid w:val="0"/>
      <w:spacing w:before="280" w:after="290"/>
      <w:ind w:firstLine="420"/>
      <w:jc w:val="both"/>
    </w:pPr>
    <w:rPr>
      <w:rFonts w:ascii="Times New Roman" w:hAnsi="Times New Roman"/>
      <w:b/>
      <w:color w:val="000000"/>
      <w:kern w:val="2"/>
      <w:sz w:val="24"/>
      <w:lang w:eastAsia="zh-CN" w:bidi="ar-SA"/>
    </w:rPr>
  </w:style>
  <w:style w:type="paragraph" w:customStyle="1" w:styleId="4h4heading4H4PIM444headingsect1234RefHeadin1">
    <w:name w:val="样式 样式 标题 4h4heading 4H4PIM 444headingsect 1.2.3.4Ref Headin...1 ..."/>
    <w:basedOn w:val="4h4heading4H4PIM444headingsect1234RefHeadin10"/>
    <w:qFormat/>
    <w:rsid w:val="00255462"/>
    <w:pPr>
      <w:tabs>
        <w:tab w:val="clear" w:pos="862"/>
      </w:tabs>
    </w:pPr>
    <w:rPr>
      <w:b w:val="0"/>
      <w:sz w:val="30"/>
      <w:szCs w:val="30"/>
    </w:rPr>
  </w:style>
  <w:style w:type="paragraph" w:customStyle="1" w:styleId="GB2312151">
    <w:name w:val="样式 仿宋_GB2312 居中 行距: 1.5 倍行距"/>
    <w:basedOn w:val="afff"/>
    <w:qFormat/>
    <w:rsid w:val="00255462"/>
    <w:pPr>
      <w:shd w:val="clear" w:color="auto" w:fill="FFFFFF"/>
      <w:spacing w:before="-1" w:after="-1"/>
      <w:ind w:firstLine="480"/>
      <w:jc w:val="center"/>
    </w:pPr>
    <w:rPr>
      <w:rFonts w:ascii="仿宋_GB2312" w:hAnsi="宋体" w:cs="宋体"/>
      <w:color w:val="000000"/>
      <w:sz w:val="24"/>
      <w:szCs w:val="20"/>
      <w:lang w:eastAsia="zh-CN" w:bidi="ar-SA"/>
    </w:rPr>
  </w:style>
  <w:style w:type="paragraph" w:customStyle="1" w:styleId="HTML10">
    <w:name w:val="HTML 地址1"/>
    <w:basedOn w:val="afff"/>
    <w:qFormat/>
    <w:rsid w:val="00255462"/>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2156">
    <w:name w:val="样式 段落缩进2 小四 + 段前: 15.6 磅"/>
    <w:basedOn w:val="afff"/>
    <w:qFormat/>
    <w:rsid w:val="00255462"/>
    <w:pPr>
      <w:widowControl w:val="0"/>
      <w:spacing w:before="312"/>
      <w:ind w:firstLineChars="200" w:firstLine="480"/>
      <w:jc w:val="both"/>
    </w:pPr>
    <w:rPr>
      <w:rFonts w:ascii="宋体" w:hAnsi="宋体"/>
      <w:color w:val="000000"/>
      <w:kern w:val="2"/>
      <w:sz w:val="24"/>
      <w:szCs w:val="20"/>
      <w:lang w:eastAsia="zh-CN" w:bidi="ar-SA"/>
    </w:rPr>
  </w:style>
  <w:style w:type="paragraph" w:customStyle="1" w:styleId="affffffffd">
    <w:name w:val="设计正文"/>
    <w:basedOn w:val="afff"/>
    <w:link w:val="Charfd"/>
    <w:qFormat/>
    <w:rsid w:val="00255462"/>
    <w:pPr>
      <w:widowControl w:val="0"/>
      <w:spacing w:line="300" w:lineRule="auto"/>
      <w:ind w:firstLineChars="200" w:firstLine="480"/>
      <w:jc w:val="both"/>
    </w:pPr>
    <w:rPr>
      <w:rFonts w:ascii="仿宋_GB2312" w:eastAsia="仿宋_GB2312"/>
      <w:color w:val="000000"/>
      <w:sz w:val="24"/>
      <w:szCs w:val="20"/>
      <w:lang w:val="x-none" w:eastAsia="x-none" w:bidi="ar-SA"/>
    </w:rPr>
  </w:style>
  <w:style w:type="paragraph" w:customStyle="1" w:styleId="CharCharChar60">
    <w:name w:val="Char Char Char6"/>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CM87">
    <w:name w:val="CM87"/>
    <w:basedOn w:val="Default"/>
    <w:next w:val="Default"/>
    <w:qFormat/>
    <w:rsid w:val="00255462"/>
    <w:pPr>
      <w:spacing w:after="178"/>
    </w:pPr>
    <w:rPr>
      <w:rFonts w:ascii="宋体" w:eastAsia="宋体"/>
      <w:color w:val="auto"/>
      <w:kern w:val="2"/>
    </w:rPr>
  </w:style>
  <w:style w:type="paragraph" w:customStyle="1" w:styleId="5f6">
    <w:name w:val="列表5"/>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ffffd">
    <w:name w:val="项目编号项2"/>
    <w:basedOn w:val="afff"/>
    <w:qFormat/>
    <w:rsid w:val="00255462"/>
    <w:pPr>
      <w:widowControl w:val="0"/>
      <w:tabs>
        <w:tab w:val="left" w:pos="874"/>
        <w:tab w:val="left" w:pos="1418"/>
      </w:tabs>
      <w:spacing w:before="280" w:after="290"/>
      <w:ind w:left="874" w:hanging="420"/>
      <w:jc w:val="both"/>
    </w:pPr>
    <w:rPr>
      <w:rFonts w:ascii="Times New Roman" w:hAnsi="Times New Roman"/>
      <w:color w:val="000000"/>
      <w:kern w:val="2"/>
      <w:sz w:val="24"/>
      <w:szCs w:val="20"/>
      <w:lang w:eastAsia="zh-CN" w:bidi="ar-SA"/>
    </w:rPr>
  </w:style>
  <w:style w:type="paragraph" w:customStyle="1" w:styleId="20">
    <w:name w:val="方案标题2"/>
    <w:basedOn w:val="affffd"/>
    <w:qFormat/>
    <w:rsid w:val="00255462"/>
    <w:pPr>
      <w:widowControl w:val="0"/>
      <w:numPr>
        <w:ilvl w:val="2"/>
        <w:numId w:val="18"/>
      </w:numPr>
      <w:tabs>
        <w:tab w:val="left" w:pos="360"/>
        <w:tab w:val="left" w:pos="720"/>
      </w:tabs>
      <w:snapToGrid w:val="0"/>
      <w:spacing w:before="120"/>
      <w:ind w:left="-2"/>
      <w:jc w:val="left"/>
      <w:outlineLvl w:val="1"/>
    </w:pPr>
    <w:rPr>
      <w:rFonts w:ascii="宋体" w:eastAsia="仿宋_GB2312" w:hAnsi="宋体" w:cs="Arial"/>
      <w:color w:val="000000"/>
      <w:kern w:val="2"/>
      <w:sz w:val="30"/>
      <w:szCs w:val="30"/>
      <w:lang w:val="en-US" w:eastAsia="zh-CN"/>
    </w:rPr>
  </w:style>
  <w:style w:type="paragraph" w:customStyle="1" w:styleId="CharCharCharCharCharCharCharCharCharChar11">
    <w:name w:val="Char Char Char Char Char Char Char Char Char Char1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3Char31311">
    <w:name w:val="样式 编号3 Char + 段前: 3.1 磅 段后: 3.1 磅1"/>
    <w:basedOn w:val="afff"/>
    <w:qFormat/>
    <w:rsid w:val="00255462"/>
    <w:pPr>
      <w:widowControl w:val="0"/>
      <w:tabs>
        <w:tab w:val="left" w:pos="900"/>
      </w:tabs>
      <w:ind w:left="900" w:hanging="420"/>
      <w:jc w:val="both"/>
    </w:pPr>
    <w:rPr>
      <w:rFonts w:ascii="Verdana" w:hAnsi="Verdana"/>
      <w:color w:val="000000"/>
      <w:kern w:val="2"/>
      <w:sz w:val="24"/>
      <w:lang w:eastAsia="zh-CN" w:bidi="ar-SA"/>
    </w:rPr>
  </w:style>
  <w:style w:type="paragraph" w:customStyle="1" w:styleId="VRTS-Header2ParagraphHeader">
    <w:name w:val="_VRTS-Header 2 = Paragraph Header"/>
    <w:basedOn w:val="VRTS-BodyText"/>
    <w:next w:val="VRTS-BodyText"/>
    <w:link w:val="VRTS-Header2ParagraphHeaderChar"/>
    <w:qFormat/>
    <w:rsid w:val="00255462"/>
    <w:rPr>
      <w:b/>
      <w:caps/>
      <w:sz w:val="24"/>
    </w:rPr>
  </w:style>
  <w:style w:type="paragraph" w:customStyle="1" w:styleId="affb">
    <w:name w:val="列项——（一级）"/>
    <w:qFormat/>
    <w:rsid w:val="00255462"/>
    <w:pPr>
      <w:widowControl w:val="0"/>
      <w:numPr>
        <w:numId w:val="76"/>
      </w:numPr>
      <w:tabs>
        <w:tab w:val="clear" w:pos="1140"/>
        <w:tab w:val="left" w:pos="854"/>
      </w:tabs>
      <w:ind w:leftChars="200" w:left="200" w:hangingChars="200" w:hanging="200"/>
      <w:jc w:val="both"/>
    </w:pPr>
    <w:rPr>
      <w:rFonts w:ascii="宋体" w:hAnsi="Times New Roman"/>
      <w:sz w:val="21"/>
    </w:rPr>
  </w:style>
  <w:style w:type="paragraph" w:customStyle="1" w:styleId="4H4bulletblbbPIM4h4SmallAppendixl4sect13">
    <w:name w:val="样式 标题 4H4bulletblbbPIM 4h4(Small Appendix)付标题l4sect 1....3"/>
    <w:basedOn w:val="40"/>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CM121">
    <w:name w:val="CM121"/>
    <w:basedOn w:val="Default"/>
    <w:next w:val="Default"/>
    <w:qFormat/>
    <w:rsid w:val="00255462"/>
    <w:pPr>
      <w:spacing w:before="-1" w:after="133" w:line="360" w:lineRule="auto"/>
      <w:ind w:firstLine="480"/>
    </w:pPr>
    <w:rPr>
      <w:rFonts w:ascii="Li Super+ 2" w:eastAsia="Li Super+ 2" w:hAnsi="Arial Unicode MS" w:cs="Li Super+ 2"/>
      <w:color w:val="auto"/>
      <w:kern w:val="2"/>
    </w:rPr>
  </w:style>
  <w:style w:type="paragraph" w:customStyle="1" w:styleId="CharChar1Char0">
    <w:name w:val="方案正文 Char Char1 Char"/>
    <w:basedOn w:val="afff"/>
    <w:qFormat/>
    <w:rsid w:val="00255462"/>
    <w:pPr>
      <w:widowControl w:val="0"/>
      <w:spacing w:before="156"/>
      <w:ind w:firstLineChars="171" w:firstLine="359"/>
    </w:pPr>
    <w:rPr>
      <w:rFonts w:ascii="宋体" w:hAnsi="宋体" w:cs="宋体"/>
      <w:color w:val="000000"/>
      <w:kern w:val="2"/>
      <w:sz w:val="24"/>
      <w:szCs w:val="21"/>
      <w:lang w:eastAsia="zh-CN" w:bidi="ar-SA"/>
    </w:rPr>
  </w:style>
  <w:style w:type="paragraph" w:customStyle="1" w:styleId="xl47">
    <w:name w:val="xl47"/>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MMTopic8">
    <w:name w:val="MM Topic 8"/>
    <w:basedOn w:val="8"/>
    <w:qFormat/>
    <w:rsid w:val="00255462"/>
    <w:pPr>
      <w:keepNext/>
      <w:keepLines/>
      <w:widowControl w:val="0"/>
      <w:numPr>
        <w:numId w:val="10"/>
      </w:numPr>
      <w:tabs>
        <w:tab w:val="left" w:pos="360"/>
        <w:tab w:val="left" w:pos="1440"/>
      </w:tabs>
      <w:spacing w:after="64" w:line="320" w:lineRule="auto"/>
      <w:ind w:left="1440" w:hanging="1440"/>
      <w:jc w:val="both"/>
    </w:pPr>
    <w:rPr>
      <w:rFonts w:ascii="宋体" w:eastAsia="黑体" w:hAnsi="宋体"/>
      <w:i w:val="0"/>
      <w:iCs w:val="0"/>
      <w:kern w:val="2"/>
      <w:sz w:val="24"/>
      <w:lang w:val="en-US" w:eastAsia="zh-CN" w:bidi="ar-SA"/>
    </w:rPr>
  </w:style>
  <w:style w:type="paragraph" w:customStyle="1" w:styleId="015">
    <w:name w:val="样式 首行缩进:  0 厘米 行距: 1.5 倍行距"/>
    <w:basedOn w:val="afff"/>
    <w:qFormat/>
    <w:rsid w:val="00255462"/>
    <w:pPr>
      <w:widowControl w:val="0"/>
      <w:ind w:firstLine="420"/>
    </w:pPr>
    <w:rPr>
      <w:rFonts w:ascii="宋体" w:hAnsi="Times New Roman" w:cs="宋体"/>
      <w:color w:val="000000"/>
      <w:kern w:val="2"/>
      <w:sz w:val="24"/>
      <w:szCs w:val="21"/>
      <w:lang w:eastAsia="zh-CN" w:bidi="ar-SA"/>
    </w:rPr>
  </w:style>
  <w:style w:type="paragraph" w:customStyle="1" w:styleId="WW-BodyText2">
    <w:name w:val="WW-Body Text 2"/>
    <w:basedOn w:val="afff"/>
    <w:qFormat/>
    <w:rsid w:val="00255462"/>
    <w:pPr>
      <w:widowControl w:val="0"/>
      <w:spacing w:line="240" w:lineRule="atLeast"/>
      <w:ind w:firstLine="420"/>
    </w:pPr>
    <w:rPr>
      <w:rFonts w:ascii="Times New Roman" w:hAnsi="Times New Roman"/>
      <w:color w:val="000000"/>
      <w:sz w:val="20"/>
      <w:szCs w:val="20"/>
      <w:lang w:eastAsia="zh-CN" w:bidi="ar-SA"/>
    </w:rPr>
  </w:style>
  <w:style w:type="paragraph" w:customStyle="1" w:styleId="4fd">
    <w:name w:val="_标题4"/>
    <w:basedOn w:val="40"/>
    <w:next w:val="afffffffd"/>
    <w:qFormat/>
    <w:rsid w:val="00255462"/>
    <w:pPr>
      <w:keepLines/>
      <w:widowControl w:val="0"/>
      <w:numPr>
        <w:ilvl w:val="0"/>
        <w:numId w:val="0"/>
      </w:numPr>
      <w:tabs>
        <w:tab w:val="left" w:pos="2880"/>
      </w:tabs>
      <w:spacing w:before="280" w:after="290" w:line="376" w:lineRule="auto"/>
      <w:ind w:left="567" w:hanging="567"/>
      <w:jc w:val="both"/>
    </w:pPr>
    <w:rPr>
      <w:rFonts w:ascii="Arial" w:hAnsi="Arial"/>
      <w:b w:val="0"/>
      <w:color w:val="000000"/>
      <w:kern w:val="2"/>
      <w:sz w:val="28"/>
      <w:lang w:val="en-US" w:eastAsia="zh-CN" w:bidi="ar-SA"/>
    </w:rPr>
  </w:style>
  <w:style w:type="paragraph" w:customStyle="1" w:styleId="1524">
    <w:name w:val="样式 正文标准－小四号 + 首行缩进 + 1.5行间距:  2 字符"/>
    <w:basedOn w:val="afff"/>
    <w:qFormat/>
    <w:rsid w:val="00255462"/>
    <w:pPr>
      <w:spacing w:before="-1" w:after="-1"/>
      <w:ind w:firstLineChars="200" w:firstLine="200"/>
    </w:pPr>
    <w:rPr>
      <w:rFonts w:ascii="Times New Roman" w:hAnsi="Times New Roman" w:cs="宋体"/>
      <w:color w:val="000000"/>
      <w:sz w:val="24"/>
      <w:szCs w:val="20"/>
      <w:lang w:eastAsia="zh-CN" w:bidi="ar-SA"/>
    </w:rPr>
  </w:style>
  <w:style w:type="paragraph" w:customStyle="1" w:styleId="ac">
    <w:name w:val=".."/>
    <w:basedOn w:val="Default"/>
    <w:next w:val="Default"/>
    <w:qFormat/>
    <w:rsid w:val="00255462"/>
    <w:pPr>
      <w:numPr>
        <w:numId w:val="77"/>
      </w:numPr>
      <w:tabs>
        <w:tab w:val="clear" w:pos="425"/>
        <w:tab w:val="left" w:pos="360"/>
      </w:tabs>
      <w:ind w:left="0" w:firstLine="0"/>
    </w:pPr>
    <w:rPr>
      <w:rFonts w:ascii="Times New Roman" w:eastAsia="宋体"/>
      <w:color w:val="auto"/>
      <w:kern w:val="2"/>
      <w:sz w:val="20"/>
    </w:rPr>
  </w:style>
  <w:style w:type="paragraph" w:customStyle="1" w:styleId="316">
    <w:name w:val="列表 31"/>
    <w:basedOn w:val="afff"/>
    <w:qFormat/>
    <w:rsid w:val="00255462"/>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aff4">
    <w:name w:val="二级标题"/>
    <w:basedOn w:val="3c"/>
    <w:qFormat/>
    <w:rsid w:val="00255462"/>
    <w:pPr>
      <w:numPr>
        <w:ilvl w:val="1"/>
        <w:numId w:val="78"/>
      </w:numPr>
      <w:tabs>
        <w:tab w:val="left" w:pos="360"/>
        <w:tab w:val="left" w:pos="576"/>
        <w:tab w:val="left" w:pos="1322"/>
      </w:tabs>
      <w:spacing w:line="360" w:lineRule="auto"/>
      <w:ind w:left="567" w:firstLineChars="0" w:firstLine="0"/>
      <w:outlineLvl w:val="1"/>
    </w:pPr>
    <w:rPr>
      <w:b/>
      <w:sz w:val="30"/>
      <w:szCs w:val="30"/>
    </w:rPr>
  </w:style>
  <w:style w:type="paragraph" w:customStyle="1" w:styleId="afffffffffffffffffffffffffffffff3">
    <w:name w:val="表样式"/>
    <w:basedOn w:val="afff"/>
    <w:qFormat/>
    <w:rsid w:val="00255462"/>
    <w:pPr>
      <w:spacing w:before="40" w:after="40" w:line="377" w:lineRule="auto"/>
      <w:ind w:firstLine="420"/>
      <w:jc w:val="center"/>
    </w:pPr>
    <w:rPr>
      <w:rFonts w:ascii="宋体" w:hAnsi="宋体"/>
      <w:color w:val="000000"/>
      <w:sz w:val="24"/>
      <w:szCs w:val="20"/>
      <w:lang w:eastAsia="zh-CN" w:bidi="ar-SA"/>
    </w:rPr>
  </w:style>
  <w:style w:type="paragraph" w:customStyle="1" w:styleId="afffffffffffffffffffffffffffffff4">
    <w:name w:val="编号，四号"/>
    <w:basedOn w:val="afff"/>
    <w:qFormat/>
    <w:rsid w:val="00255462"/>
    <w:pPr>
      <w:widowControl w:val="0"/>
      <w:tabs>
        <w:tab w:val="left" w:pos="1440"/>
      </w:tabs>
      <w:spacing w:before="280" w:after="290"/>
      <w:ind w:left="432" w:hanging="432"/>
      <w:jc w:val="both"/>
    </w:pPr>
    <w:rPr>
      <w:rFonts w:ascii="Times New Roman" w:hAnsi="Times New Roman" w:cs="宋体"/>
      <w:color w:val="000000"/>
      <w:kern w:val="2"/>
      <w:sz w:val="28"/>
      <w:szCs w:val="20"/>
      <w:lang w:eastAsia="zh-CN" w:bidi="ar-SA"/>
    </w:rPr>
  </w:style>
  <w:style w:type="paragraph" w:customStyle="1" w:styleId="280">
    <w:name w:val="样式 小四 行距: 固定值 28 磅"/>
    <w:basedOn w:val="afff"/>
    <w:qFormat/>
    <w:rsid w:val="00255462"/>
    <w:pPr>
      <w:widowControl w:val="0"/>
      <w:tabs>
        <w:tab w:val="left" w:pos="792"/>
      </w:tabs>
      <w:spacing w:line="600" w:lineRule="exact"/>
      <w:ind w:rightChars="100" w:right="210" w:firstLineChars="200" w:firstLine="480"/>
      <w:jc w:val="both"/>
    </w:pPr>
    <w:rPr>
      <w:rFonts w:ascii="黑体" w:hAnsi="Times New Roman"/>
      <w:color w:val="000000"/>
      <w:kern w:val="2"/>
      <w:sz w:val="24"/>
      <w:lang w:eastAsia="zh-CN" w:bidi="ar-SA"/>
    </w:rPr>
  </w:style>
  <w:style w:type="paragraph" w:customStyle="1" w:styleId="1ffffb">
    <w:name w:val="标题1 中国石油"/>
    <w:basedOn w:val="11"/>
    <w:qFormat/>
    <w:rsid w:val="00255462"/>
    <w:pPr>
      <w:pageBreakBefore/>
      <w:numPr>
        <w:numId w:val="0"/>
      </w:numPr>
      <w:tabs>
        <w:tab w:val="left" w:pos="420"/>
        <w:tab w:val="left" w:pos="1200"/>
      </w:tabs>
      <w:spacing w:before="100" w:beforeAutospacing="1" w:after="100" w:afterAutospacing="1" w:line="240" w:lineRule="auto"/>
      <w:ind w:left="420" w:hanging="420"/>
    </w:pPr>
    <w:rPr>
      <w:rFonts w:ascii="Times New Roman" w:hAnsi="Times New Roman"/>
      <w:color w:val="000000"/>
      <w:kern w:val="2"/>
      <w:sz w:val="52"/>
      <w:szCs w:val="44"/>
      <w:lang w:val="en-US" w:eastAsia="zh-CN" w:bidi="ar-SA"/>
    </w:rPr>
  </w:style>
  <w:style w:type="paragraph" w:customStyle="1" w:styleId="Char3CharCharCharCharCharCharCharCharCharChar1CharCharChar2">
    <w:name w:val="Char3 Char Char Char Char Char Char Char Char Char Char1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xl114">
    <w:name w:val="xl114"/>
    <w:basedOn w:val="afff"/>
    <w:qFormat/>
    <w:rsid w:val="00255462"/>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5">
    <w:name w:val="图形"/>
    <w:basedOn w:val="afff"/>
    <w:qFormat/>
    <w:rsid w:val="00255462"/>
    <w:pPr>
      <w:spacing w:before="240" w:after="-1"/>
      <w:ind w:firstLine="480"/>
      <w:jc w:val="center"/>
    </w:pPr>
    <w:rPr>
      <w:rFonts w:ascii="宋体" w:hAnsi="Times New Roman"/>
      <w:color w:val="000000"/>
      <w:sz w:val="24"/>
      <w:szCs w:val="20"/>
      <w:lang w:eastAsia="zh-CN" w:bidi="ar-SA"/>
    </w:rPr>
  </w:style>
  <w:style w:type="paragraph" w:customStyle="1" w:styleId="CharCharCharCharCharCharCharCharCharCharCharChar1">
    <w:name w:val="Char Char Char Char Char Char Char Char Char Char Char Char1"/>
    <w:basedOn w:val="afff"/>
    <w:qFormat/>
    <w:rsid w:val="00255462"/>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Char1CharCharCharCharCharCharCharCharCharCharCharChar">
    <w:name w:val="Char1 Char Char Char Char Char Char Char Char Char Char Char Char"/>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6">
    <w:name w:val="正文缩进(楷体)"/>
    <w:basedOn w:val="afff"/>
    <w:qFormat/>
    <w:rsid w:val="00255462"/>
    <w:pPr>
      <w:spacing w:line="420" w:lineRule="exact"/>
      <w:ind w:firstLineChars="200" w:firstLine="200"/>
    </w:pPr>
    <w:rPr>
      <w:rFonts w:ascii="宋体" w:eastAsia="楷体_GB2312" w:hAnsi="宋体" w:cs="宋体"/>
      <w:sz w:val="24"/>
      <w:szCs w:val="28"/>
      <w:lang w:eastAsia="zh-CN" w:bidi="ar-SA"/>
    </w:rPr>
  </w:style>
  <w:style w:type="paragraph" w:customStyle="1" w:styleId="3fc">
    <w:name w:val="项目3"/>
    <w:basedOn w:val="afff"/>
    <w:next w:val="afff"/>
    <w:qFormat/>
    <w:rsid w:val="00255462"/>
    <w:pPr>
      <w:tabs>
        <w:tab w:val="left" w:pos="850"/>
        <w:tab w:val="left" w:pos="1275"/>
      </w:tabs>
      <w:spacing w:before="60" w:after="60" w:line="320" w:lineRule="atLeast"/>
      <w:ind w:rightChars="100" w:right="240" w:firstLine="420"/>
    </w:pPr>
    <w:rPr>
      <w:rFonts w:ascii="Times New Roman" w:eastAsia="仿宋_GB2312" w:hAnsi="Times New Roman"/>
      <w:caps/>
      <w:color w:val="000000"/>
      <w:sz w:val="24"/>
      <w:szCs w:val="20"/>
      <w:lang w:eastAsia="zh-CN" w:bidi="ar-SA"/>
    </w:rPr>
  </w:style>
  <w:style w:type="paragraph" w:customStyle="1" w:styleId="3H3Heading3-oldLevel3HeadHeadingh33rdlevellev1">
    <w:name w:val="样式 标题 3H3Heading 3 - oldLevel 3 HeadHeadingh33rd levellev...1"/>
    <w:basedOn w:val="30"/>
    <w:qFormat/>
    <w:rsid w:val="00255462"/>
    <w:pPr>
      <w:keepLines/>
      <w:widowControl w:val="0"/>
      <w:numPr>
        <w:ilvl w:val="0"/>
        <w:numId w:val="0"/>
      </w:numPr>
      <w:tabs>
        <w:tab w:val="left" w:pos="2160"/>
      </w:tabs>
      <w:spacing w:before="260" w:after="260" w:line="480" w:lineRule="auto"/>
      <w:ind w:left="720" w:hanging="720"/>
    </w:pPr>
    <w:rPr>
      <w:rFonts w:ascii="宋体" w:hAnsi="宋体" w:cs="宋体"/>
      <w:color w:val="000000"/>
      <w:kern w:val="2"/>
      <w:sz w:val="32"/>
      <w:szCs w:val="20"/>
      <w:lang w:val="en-US" w:eastAsia="zh-CN" w:bidi="ar-SA"/>
    </w:rPr>
  </w:style>
  <w:style w:type="paragraph" w:customStyle="1" w:styleId="CNT">
    <w:name w:val="@CNT"/>
    <w:basedOn w:val="afff"/>
    <w:next w:val="afff"/>
    <w:qFormat/>
    <w:rsid w:val="00255462"/>
    <w:pPr>
      <w:overflowPunct w:val="0"/>
      <w:autoSpaceDE w:val="0"/>
      <w:autoSpaceDN w:val="0"/>
      <w:adjustRightInd w:val="0"/>
      <w:ind w:firstLine="420"/>
      <w:textAlignment w:val="baseline"/>
    </w:pPr>
    <w:rPr>
      <w:rFonts w:ascii="Chicago" w:hAnsi="Chicago"/>
      <w:b/>
      <w:color w:val="000000"/>
      <w:sz w:val="48"/>
      <w:szCs w:val="20"/>
      <w:lang w:eastAsia="zh-CN" w:bidi="ar-SA"/>
    </w:rPr>
  </w:style>
  <w:style w:type="paragraph" w:customStyle="1" w:styleId="Char3CharCharChar">
    <w:name w:val="Char3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1">
    <w:name w:val="表题"/>
    <w:basedOn w:val="afff"/>
    <w:qFormat/>
    <w:rsid w:val="00255462"/>
    <w:pPr>
      <w:widowControl w:val="0"/>
      <w:numPr>
        <w:numId w:val="74"/>
      </w:numPr>
      <w:tabs>
        <w:tab w:val="clear" w:pos="425"/>
        <w:tab w:val="left" w:pos="360"/>
        <w:tab w:val="left" w:pos="720"/>
      </w:tabs>
      <w:adjustRightInd w:val="0"/>
      <w:snapToGrid w:val="0"/>
      <w:spacing w:beforeLines="50" w:before="156" w:afterLines="50" w:after="156" w:line="377" w:lineRule="auto"/>
      <w:ind w:left="0" w:firstLine="0"/>
      <w:jc w:val="center"/>
    </w:pPr>
    <w:rPr>
      <w:rFonts w:ascii="Times New Roman" w:hAnsi="Times New Roman"/>
      <w:color w:val="000000"/>
      <w:kern w:val="2"/>
      <w:sz w:val="24"/>
      <w:lang w:eastAsia="zh-CN" w:bidi="ar-SA"/>
    </w:rPr>
  </w:style>
  <w:style w:type="paragraph" w:customStyle="1" w:styleId="affffffffffffff8">
    <w:name w:val="我的表题注"/>
    <w:basedOn w:val="affffa"/>
    <w:next w:val="afffffffffa"/>
    <w:link w:val="Charffffff1"/>
    <w:qFormat/>
    <w:rsid w:val="00255462"/>
    <w:pPr>
      <w:widowControl w:val="0"/>
      <w:spacing w:before="280" w:after="290" w:line="377" w:lineRule="auto"/>
      <w:ind w:firstLineChars="0" w:firstLine="420"/>
      <w:jc w:val="center"/>
    </w:pPr>
    <w:rPr>
      <w:rFonts w:ascii="宋体" w:eastAsia="宋体" w:hAnsi="宋体"/>
      <w:color w:val="000000"/>
      <w:kern w:val="0"/>
      <w:sz w:val="24"/>
      <w:szCs w:val="28"/>
    </w:rPr>
  </w:style>
  <w:style w:type="paragraph" w:customStyle="1" w:styleId="621">
    <w:name w:val="索引 62"/>
    <w:basedOn w:val="afff"/>
    <w:next w:val="afff"/>
    <w:qFormat/>
    <w:rsid w:val="00255462"/>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NNN">
    <w:name w:val="N.N.N"/>
    <w:basedOn w:val="afff"/>
    <w:next w:val="afff"/>
    <w:qFormat/>
    <w:rsid w:val="00255462"/>
    <w:pPr>
      <w:widowControl w:val="0"/>
      <w:spacing w:beforeLines="50" w:before="156" w:line="400" w:lineRule="exact"/>
      <w:ind w:left="1429" w:hanging="709"/>
      <w:outlineLvl w:val="2"/>
    </w:pPr>
    <w:rPr>
      <w:rFonts w:ascii="仿宋_GB2312" w:hAnsi="Times New Roman"/>
      <w:color w:val="000000"/>
      <w:kern w:val="2"/>
      <w:sz w:val="28"/>
      <w:lang w:eastAsia="zh-CN" w:bidi="ar-SA"/>
    </w:rPr>
  </w:style>
  <w:style w:type="paragraph" w:customStyle="1" w:styleId="dl2">
    <w:name w:val="dl2"/>
    <w:basedOn w:val="afff"/>
    <w:qFormat/>
    <w:rsid w:val="00255462"/>
    <w:pPr>
      <w:spacing w:before="100" w:beforeAutospacing="1" w:after="100" w:afterAutospacing="1"/>
      <w:ind w:firstLine="288"/>
    </w:pPr>
    <w:rPr>
      <w:rFonts w:ascii="宋体" w:hAnsi="宋体"/>
      <w:color w:val="000000"/>
      <w:sz w:val="14"/>
      <w:szCs w:val="14"/>
      <w:lang w:eastAsia="zh-CN" w:bidi="ar-SA"/>
    </w:rPr>
  </w:style>
  <w:style w:type="paragraph" w:customStyle="1" w:styleId="a60">
    <w:name w:val="a)标题 6"/>
    <w:basedOn w:val="60"/>
    <w:qFormat/>
    <w:rsid w:val="00255462"/>
    <w:pPr>
      <w:keepNext/>
      <w:keepLines/>
      <w:widowControl w:val="0"/>
      <w:numPr>
        <w:ilvl w:val="0"/>
        <w:numId w:val="0"/>
      </w:numPr>
      <w:tabs>
        <w:tab w:val="left" w:pos="840"/>
        <w:tab w:val="left" w:pos="3000"/>
        <w:tab w:val="left" w:pos="4320"/>
      </w:tabs>
      <w:spacing w:before="0" w:after="120"/>
      <w:ind w:left="3000" w:hanging="420"/>
    </w:pPr>
    <w:rPr>
      <w:rFonts w:ascii="宋体" w:hAnsi="宋体"/>
      <w:b w:val="0"/>
      <w:bCs w:val="0"/>
      <w:color w:val="000000"/>
      <w:kern w:val="2"/>
      <w:sz w:val="28"/>
      <w:szCs w:val="24"/>
      <w:lang w:val="en-US" w:eastAsia="zh-CN" w:bidi="ar-SA"/>
    </w:rPr>
  </w:style>
  <w:style w:type="paragraph" w:customStyle="1" w:styleId="Hierarchy">
    <w:name w:val="Hierarchy"/>
    <w:basedOn w:val="afff"/>
    <w:qFormat/>
    <w:rsid w:val="00255462"/>
    <w:pPr>
      <w:tabs>
        <w:tab w:val="left" w:pos="720"/>
        <w:tab w:val="left" w:pos="1440"/>
        <w:tab w:val="left" w:pos="2160"/>
        <w:tab w:val="left" w:pos="3600"/>
        <w:tab w:val="left" w:pos="5040"/>
      </w:tabs>
      <w:spacing w:after="120" w:line="240" w:lineRule="auto"/>
      <w:ind w:right="-3456"/>
    </w:pPr>
    <w:rPr>
      <w:rFonts w:ascii="宋体" w:hAnsi="Times New Roman" w:cs="Angsana New"/>
      <w:sz w:val="20"/>
      <w:szCs w:val="20"/>
      <w:lang w:eastAsia="zh-CN" w:bidi="ar-SA"/>
    </w:rPr>
  </w:style>
  <w:style w:type="paragraph" w:customStyle="1" w:styleId="22b">
    <w:name w:val="列表接续 22"/>
    <w:basedOn w:val="afff"/>
    <w:qFormat/>
    <w:rsid w:val="00255462"/>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140">
    <w:name w:val="样式14"/>
    <w:basedOn w:val="30"/>
    <w:qFormat/>
    <w:rsid w:val="00255462"/>
    <w:pPr>
      <w:keepLines/>
      <w:widowControl w:val="0"/>
      <w:numPr>
        <w:numId w:val="0"/>
      </w:numPr>
      <w:tabs>
        <w:tab w:val="left" w:pos="612"/>
      </w:tabs>
      <w:spacing w:before="120" w:after="120"/>
      <w:ind w:left="567" w:hanging="567"/>
      <w:jc w:val="both"/>
    </w:pPr>
    <w:rPr>
      <w:rFonts w:ascii="Calibri" w:eastAsia="黑体" w:hAnsi="Calibri"/>
      <w:kern w:val="2"/>
      <w:sz w:val="32"/>
      <w:szCs w:val="32"/>
      <w:lang w:val="en-US" w:eastAsia="zh-CN" w:bidi="ar-SA"/>
    </w:rPr>
  </w:style>
  <w:style w:type="paragraph" w:customStyle="1" w:styleId="-b">
    <w:name w:val="签名 - 公司"/>
    <w:basedOn w:val="affffffb"/>
    <w:next w:val="affffffffffffffffffffffffff7"/>
    <w:qFormat/>
    <w:rsid w:val="00255462"/>
    <w:pPr>
      <w:keepNext/>
      <w:widowControl/>
      <w:tabs>
        <w:tab w:val="left" w:pos="600"/>
        <w:tab w:val="left" w:pos="960"/>
        <w:tab w:val="left" w:pos="1080"/>
      </w:tabs>
      <w:overflowPunct w:val="0"/>
      <w:ind w:left="0" w:right="28" w:firstLine="480"/>
      <w:jc w:val="right"/>
    </w:pPr>
    <w:rPr>
      <w:rFonts w:ascii="宋体" w:eastAsia="宋体" w:hAnsi="宋体"/>
    </w:rPr>
  </w:style>
  <w:style w:type="paragraph" w:customStyle="1" w:styleId="afffffffffffffffffffffffffffffff7">
    <w:name w:val="正文三级标题"/>
    <w:basedOn w:val="afff"/>
    <w:qFormat/>
    <w:rsid w:val="00255462"/>
    <w:pPr>
      <w:widowControl w:val="0"/>
      <w:tabs>
        <w:tab w:val="left" w:pos="420"/>
      </w:tabs>
      <w:spacing w:before="280" w:after="290"/>
      <w:ind w:left="420" w:hanging="420"/>
      <w:jc w:val="both"/>
    </w:pPr>
    <w:rPr>
      <w:rFonts w:ascii="Times New Roman" w:hAnsi="Times New Roman"/>
      <w:color w:val="000000"/>
      <w:kern w:val="2"/>
      <w:sz w:val="24"/>
      <w:lang w:eastAsia="zh-CN" w:bidi="ar-SA"/>
    </w:rPr>
  </w:style>
  <w:style w:type="paragraph" w:customStyle="1" w:styleId="bt04">
    <w:name w:val="bt04"/>
    <w:basedOn w:val="afff"/>
    <w:qFormat/>
    <w:rsid w:val="00255462"/>
    <w:pPr>
      <w:adjustRightInd w:val="0"/>
      <w:ind w:firstLine="420"/>
      <w:jc w:val="center"/>
      <w:textAlignment w:val="baseline"/>
    </w:pPr>
    <w:rPr>
      <w:rFonts w:ascii="Times New Roman" w:hAnsi="Times New Roman"/>
      <w:color w:val="000000"/>
      <w:sz w:val="24"/>
      <w:szCs w:val="20"/>
      <w:lang w:eastAsia="zh-CN" w:bidi="ar-SA"/>
    </w:rPr>
  </w:style>
  <w:style w:type="paragraph" w:customStyle="1" w:styleId="xl224">
    <w:name w:val="xl224"/>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ind w:firstLine="480"/>
      <w:jc w:val="center"/>
      <w:textAlignment w:val="center"/>
    </w:pPr>
    <w:rPr>
      <w:rFonts w:ascii="Times New Roman" w:hAnsi="Times New Roman"/>
      <w:color w:val="000000"/>
      <w:sz w:val="24"/>
      <w:szCs w:val="21"/>
      <w:lang w:eastAsia="zh-CN" w:bidi="ar-SA"/>
    </w:rPr>
  </w:style>
  <w:style w:type="paragraph" w:customStyle="1" w:styleId="101011">
    <w:name w:val="样式 公表文长 + 首行缩进:  1 字符 段前: 0.1 行 段后: 0.1 行1"/>
    <w:basedOn w:val="afff"/>
    <w:qFormat/>
    <w:rsid w:val="00255462"/>
    <w:pPr>
      <w:widowControl w:val="0"/>
      <w:adjustRightInd w:val="0"/>
      <w:snapToGrid w:val="0"/>
      <w:spacing w:beforeLines="10" w:before="31" w:afterLines="10" w:after="31"/>
      <w:ind w:firstLineChars="200" w:firstLine="200"/>
    </w:pPr>
    <w:rPr>
      <w:rFonts w:ascii="宋体" w:eastAsia="楷体_GB2312" w:hAnsi="宋体"/>
      <w:snapToGrid w:val="0"/>
      <w:color w:val="000000"/>
      <w:sz w:val="24"/>
      <w:szCs w:val="20"/>
      <w:lang w:eastAsia="zh-CN" w:bidi="ar-SA"/>
    </w:rPr>
  </w:style>
  <w:style w:type="paragraph" w:customStyle="1" w:styleId="3fd">
    <w:name w:val="附录标题 3"/>
    <w:basedOn w:val="30"/>
    <w:qFormat/>
    <w:rsid w:val="00255462"/>
    <w:pPr>
      <w:keepLines/>
      <w:widowControl w:val="0"/>
      <w:numPr>
        <w:ilvl w:val="0"/>
        <w:numId w:val="0"/>
      </w:numPr>
      <w:tabs>
        <w:tab w:val="left" w:pos="2040"/>
        <w:tab w:val="left" w:pos="2160"/>
      </w:tabs>
      <w:spacing w:after="120"/>
      <w:ind w:leftChars="800" w:left="2040" w:hangingChars="200" w:hanging="360"/>
      <w:jc w:val="both"/>
    </w:pPr>
    <w:rPr>
      <w:rFonts w:ascii="宋体" w:hAnsi="宋体"/>
      <w:color w:val="000000"/>
      <w:kern w:val="2"/>
      <w:szCs w:val="32"/>
      <w:lang w:val="en-US" w:eastAsia="zh-CN" w:bidi="ar-SA"/>
    </w:rPr>
  </w:style>
  <w:style w:type="paragraph" w:customStyle="1" w:styleId="afffffffffffffffffffffffffffffff8">
    <w:name w:val="总体设计正文样式"/>
    <w:basedOn w:val="afff"/>
    <w:qFormat/>
    <w:rsid w:val="00255462"/>
    <w:pPr>
      <w:widowControl w:val="0"/>
      <w:ind w:firstLineChars="200" w:firstLine="480"/>
      <w:jc w:val="both"/>
    </w:pPr>
    <w:rPr>
      <w:rFonts w:ascii="宋体" w:hAnsi="宋体" w:cs="宋体"/>
      <w:color w:val="000000"/>
      <w:kern w:val="2"/>
      <w:sz w:val="24"/>
      <w:szCs w:val="20"/>
      <w:lang w:eastAsia="zh-CN" w:bidi="ar-SA"/>
    </w:rPr>
  </w:style>
  <w:style w:type="paragraph" w:customStyle="1" w:styleId="6a">
    <w:name w:val="图中文字6"/>
    <w:qFormat/>
    <w:rsid w:val="00255462"/>
    <w:pPr>
      <w:adjustRightInd w:val="0"/>
      <w:snapToGrid w:val="0"/>
      <w:spacing w:before="280" w:after="290" w:line="260" w:lineRule="exact"/>
    </w:pPr>
    <w:rPr>
      <w:rFonts w:ascii="仿宋_GB2312" w:eastAsia="仿宋_GB2312" w:hAnsi="Times New Roman"/>
      <w:kern w:val="2"/>
      <w:sz w:val="21"/>
      <w:szCs w:val="21"/>
    </w:rPr>
  </w:style>
  <w:style w:type="paragraph" w:customStyle="1" w:styleId="90">
    <w:name w:val="样式9"/>
    <w:basedOn w:val="5H5Level3-iPIM5Titre5BlockLabel111h5Secon"/>
    <w:qFormat/>
    <w:rsid w:val="00255462"/>
    <w:pPr>
      <w:numPr>
        <w:numId w:val="79"/>
      </w:numPr>
      <w:tabs>
        <w:tab w:val="clear" w:pos="584"/>
        <w:tab w:val="left" w:pos="2551"/>
      </w:tabs>
    </w:pPr>
  </w:style>
  <w:style w:type="paragraph" w:customStyle="1" w:styleId="afffffffffffffffffffffffffffffff9">
    <w:name w:val="标准文件_五级条标题"/>
    <w:basedOn w:val="aff5"/>
    <w:qFormat/>
    <w:rsid w:val="00255462"/>
    <w:pPr>
      <w:numPr>
        <w:numId w:val="0"/>
      </w:numPr>
      <w:spacing w:before="0" w:after="0"/>
      <w:ind w:left="1"/>
      <w:jc w:val="left"/>
      <w:outlineLvl w:val="6"/>
    </w:pPr>
    <w:rPr>
      <w:sz w:val="24"/>
    </w:rPr>
  </w:style>
  <w:style w:type="paragraph" w:customStyle="1" w:styleId="Bullet11">
    <w:name w:val="Bullet1"/>
    <w:basedOn w:val="afff"/>
    <w:qFormat/>
    <w:rsid w:val="00255462"/>
    <w:pPr>
      <w:widowControl w:val="0"/>
      <w:spacing w:line="240" w:lineRule="atLeast"/>
      <w:ind w:left="720" w:hanging="432"/>
    </w:pPr>
    <w:rPr>
      <w:rFonts w:ascii="宋体" w:hAnsi="Times New Roman" w:cs="Angsana New"/>
      <w:sz w:val="20"/>
      <w:szCs w:val="20"/>
      <w:lang w:eastAsia="zh-CN" w:bidi="ar-SA"/>
    </w:rPr>
  </w:style>
  <w:style w:type="paragraph" w:customStyle="1" w:styleId="afffffffffffffffffffffffffffffffa">
    <w:name w:val="正文加粗"/>
    <w:basedOn w:val="affffff1"/>
    <w:qFormat/>
    <w:rsid w:val="00255462"/>
    <w:pPr>
      <w:widowControl/>
      <w:spacing w:before="120" w:line="360" w:lineRule="auto"/>
      <w:ind w:firstLineChars="200" w:firstLine="482"/>
      <w:jc w:val="left"/>
    </w:pPr>
    <w:rPr>
      <w:rFonts w:ascii="宋体" w:hAnsi="宋体" w:cs="宋体"/>
      <w:b/>
      <w:color w:val="000000"/>
      <w:sz w:val="24"/>
      <w:szCs w:val="28"/>
    </w:rPr>
  </w:style>
  <w:style w:type="paragraph" w:customStyle="1" w:styleId="StepsNumber">
    <w:name w:val="StepsNumber"/>
    <w:qFormat/>
    <w:rsid w:val="00255462"/>
    <w:pPr>
      <w:tabs>
        <w:tab w:val="left" w:pos="360"/>
      </w:tabs>
      <w:spacing w:before="40" w:after="80"/>
      <w:ind w:left="360" w:hanging="360"/>
    </w:pPr>
    <w:rPr>
      <w:rFonts w:ascii="Arial" w:hAnsi="Arial" w:cs="Arial"/>
    </w:rPr>
  </w:style>
  <w:style w:type="paragraph" w:customStyle="1" w:styleId="Correspondenceaddress">
    <w:name w:val="Correspondence address"/>
    <w:basedOn w:val="Address"/>
    <w:qFormat/>
    <w:rsid w:val="00255462"/>
  </w:style>
  <w:style w:type="paragraph" w:customStyle="1" w:styleId="2H22ndlevelh22Header2l2Titre2Head2Listlevel2">
    <w:name w:val="样式 标题 2H22nd levelh22Header 2l2Titre2Head 2List level 2..."/>
    <w:basedOn w:val="24"/>
    <w:link w:val="2H22ndlevelh22Header2l2Titre2Head2Listlevel2Char"/>
    <w:qFormat/>
    <w:rsid w:val="00255462"/>
    <w:pPr>
      <w:keepLines/>
      <w:widowControl w:val="0"/>
      <w:numPr>
        <w:ilvl w:val="0"/>
        <w:numId w:val="0"/>
      </w:numPr>
      <w:tabs>
        <w:tab w:val="left" w:pos="576"/>
      </w:tabs>
      <w:spacing w:before="0" w:after="0" w:line="416" w:lineRule="auto"/>
      <w:ind w:left="284"/>
    </w:pPr>
    <w:rPr>
      <w:rFonts w:ascii="宋体" w:hAnsi="宋体"/>
      <w:i w:val="0"/>
      <w:iCs w:val="0"/>
      <w:color w:val="000000"/>
      <w:sz w:val="30"/>
      <w:szCs w:val="32"/>
      <w:lang w:eastAsia="x-none" w:bidi="ar-SA"/>
    </w:rPr>
  </w:style>
  <w:style w:type="paragraph" w:customStyle="1" w:styleId="2NewNew">
    <w:name w:val="样式 正文缩进 + 首行缩进:  2 字符 New New"/>
    <w:basedOn w:val="afffe"/>
    <w:qFormat/>
    <w:rsid w:val="00255462"/>
    <w:pPr>
      <w:spacing w:before="-1" w:after="-1"/>
      <w:ind w:firstLineChars="200" w:firstLine="200"/>
    </w:pPr>
    <w:rPr>
      <w:rFonts w:cs="宋体"/>
      <w:color w:val="000000"/>
      <w:kern w:val="2"/>
      <w:lang w:val="en-US" w:eastAsia="zh-CN" w:bidi="ar-SA"/>
    </w:rPr>
  </w:style>
  <w:style w:type="paragraph" w:customStyle="1" w:styleId="CharCharCharChar12">
    <w:name w:val="Char Char Char Char12"/>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5f7">
    <w:name w:val="宋体5"/>
    <w:basedOn w:val="afff"/>
    <w:qFormat/>
    <w:rsid w:val="00255462"/>
    <w:pPr>
      <w:widowControl w:val="0"/>
      <w:adjustRightInd w:val="0"/>
      <w:snapToGrid w:val="0"/>
      <w:spacing w:before="280" w:after="290" w:line="377" w:lineRule="auto"/>
      <w:ind w:firstLine="420"/>
      <w:jc w:val="center"/>
    </w:pPr>
    <w:rPr>
      <w:rFonts w:ascii="Times New Roman" w:hAnsi="Times New Roman"/>
      <w:color w:val="000000"/>
      <w:kern w:val="2"/>
      <w:sz w:val="24"/>
      <w:szCs w:val="20"/>
      <w:lang w:eastAsia="zh-CN" w:bidi="ar-SA"/>
    </w:rPr>
  </w:style>
  <w:style w:type="paragraph" w:customStyle="1" w:styleId="afffffffff8">
    <w:name w:val="标题正文"/>
    <w:basedOn w:val="afff"/>
    <w:link w:val="Charff8"/>
    <w:qFormat/>
    <w:rsid w:val="00255462"/>
    <w:pPr>
      <w:widowControl w:val="0"/>
      <w:adjustRightInd w:val="0"/>
      <w:snapToGrid w:val="0"/>
      <w:ind w:firstLineChars="200" w:firstLine="200"/>
      <w:jc w:val="both"/>
    </w:pPr>
    <w:rPr>
      <w:rFonts w:ascii="宋体" w:hAnsi="宋体"/>
      <w:color w:val="000000"/>
      <w:spacing w:val="12"/>
      <w:sz w:val="28"/>
      <w:lang w:val="x-none" w:eastAsia="x-none" w:bidi="ar-SA"/>
    </w:rPr>
  </w:style>
  <w:style w:type="paragraph" w:customStyle="1" w:styleId="Style12">
    <w:name w:val="Style 1"/>
    <w:basedOn w:val="afff"/>
    <w:qFormat/>
    <w:rsid w:val="00255462"/>
    <w:pPr>
      <w:widowControl w:val="0"/>
      <w:autoSpaceDE w:val="0"/>
      <w:autoSpaceDN w:val="0"/>
      <w:spacing w:line="360" w:lineRule="atLeast"/>
      <w:ind w:left="720" w:hanging="252"/>
    </w:pPr>
    <w:rPr>
      <w:rFonts w:ascii="Times New Roman" w:hAnsi="Times New Roman"/>
      <w:color w:val="000000"/>
      <w:sz w:val="24"/>
      <w:lang w:eastAsia="zh-CN" w:bidi="ar-SA"/>
    </w:rPr>
  </w:style>
  <w:style w:type="paragraph" w:customStyle="1" w:styleId="1H1Header1h1SectionHead1stlevell11H11H12H13H12">
    <w:name w:val="样式 标题 1H1Header1h1Section Head1st levell11H11H12H13H1...2"/>
    <w:basedOn w:val="11"/>
    <w:qFormat/>
    <w:rsid w:val="00255462"/>
    <w:pPr>
      <w:widowControl w:val="0"/>
      <w:numPr>
        <w:numId w:val="0"/>
      </w:numPr>
      <w:tabs>
        <w:tab w:val="left" w:pos="360"/>
      </w:tabs>
      <w:spacing w:beforeLines="50" w:before="156" w:afterLines="50" w:after="156" w:line="240" w:lineRule="auto"/>
      <w:ind w:left="2520"/>
    </w:pPr>
    <w:rPr>
      <w:rFonts w:ascii="Times New Roman" w:eastAsia="幼圆" w:hAnsi="Times New Roman" w:cs="宋体"/>
      <w:color w:val="000000"/>
      <w:kern w:val="2"/>
      <w:sz w:val="36"/>
      <w:szCs w:val="20"/>
      <w:lang w:val="en-US" w:eastAsia="zh-CN" w:bidi="ar-SA"/>
    </w:rPr>
  </w:style>
  <w:style w:type="paragraph" w:customStyle="1" w:styleId="title2">
    <w:name w:val="title2"/>
    <w:basedOn w:val="afff"/>
    <w:qFormat/>
    <w:rsid w:val="00255462"/>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xl137">
    <w:name w:val="xl13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Cs w:val="21"/>
      <w:lang w:eastAsia="zh-CN" w:bidi="ar-SA"/>
    </w:rPr>
  </w:style>
  <w:style w:type="paragraph" w:customStyle="1" w:styleId="afffffffffffffffffffffffffffffffb">
    <w:name w:val="[正文行首缩进]"/>
    <w:qFormat/>
    <w:rsid w:val="00255462"/>
    <w:pPr>
      <w:widowControl w:val="0"/>
      <w:spacing w:afterLines="50" w:after="156" w:line="360" w:lineRule="auto"/>
      <w:ind w:firstLineChars="200" w:firstLine="480"/>
      <w:jc w:val="both"/>
    </w:pPr>
    <w:rPr>
      <w:rFonts w:ascii="Times New Roman" w:hAnsi="Times New Roman"/>
      <w:bCs/>
      <w:color w:val="000000"/>
      <w:kern w:val="2"/>
      <w:sz w:val="24"/>
      <w:szCs w:val="24"/>
    </w:rPr>
  </w:style>
  <w:style w:type="paragraph" w:customStyle="1" w:styleId="1ffffc">
    <w:name w:val="文本块1"/>
    <w:basedOn w:val="afff"/>
    <w:qFormat/>
    <w:rsid w:val="00255462"/>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afffffffffffffffffffffffffffffffc">
    <w:name w:val="项目下文字"/>
    <w:basedOn w:val="affffffffffffffffffffffff7"/>
    <w:qFormat/>
    <w:rsid w:val="00255462"/>
    <w:pPr>
      <w:adjustRightInd w:val="0"/>
      <w:spacing w:before="120" w:after="120"/>
      <w:ind w:left="851" w:firstLineChars="0" w:firstLine="471"/>
      <w:jc w:val="left"/>
      <w:textAlignment w:val="baseline"/>
    </w:pPr>
    <w:rPr>
      <w:rFonts w:ascii="宋体"/>
      <w:szCs w:val="20"/>
    </w:rPr>
  </w:style>
  <w:style w:type="paragraph" w:customStyle="1" w:styleId="28">
    <w:name w:val="正文编号2"/>
    <w:basedOn w:val="2fe"/>
    <w:qFormat/>
    <w:rsid w:val="00255462"/>
    <w:pPr>
      <w:numPr>
        <w:numId w:val="80"/>
      </w:numPr>
      <w:tabs>
        <w:tab w:val="clear" w:pos="794"/>
        <w:tab w:val="num" w:pos="0"/>
        <w:tab w:val="left" w:pos="360"/>
        <w:tab w:val="left" w:pos="420"/>
      </w:tabs>
      <w:adjustRightInd/>
      <w:spacing w:beforeLines="20" w:before="62" w:afterLines="20" w:after="62" w:line="240" w:lineRule="auto"/>
      <w:ind w:left="0" w:firstLine="200"/>
      <w:textAlignment w:val="auto"/>
    </w:pPr>
    <w:rPr>
      <w:rFonts w:ascii="Times New Roman" w:eastAsia="仿宋_GB2312"/>
      <w:sz w:val="21"/>
      <w:szCs w:val="24"/>
    </w:rPr>
  </w:style>
  <w:style w:type="paragraph" w:customStyle="1" w:styleId="06">
    <w:name w:val="标题0 篇"/>
    <w:basedOn w:val="11"/>
    <w:next w:val="24"/>
    <w:qFormat/>
    <w:rsid w:val="00255462"/>
    <w:pPr>
      <w:keepLines/>
      <w:pageBreakBefore/>
      <w:widowControl w:val="0"/>
      <w:numPr>
        <w:numId w:val="0"/>
      </w:numPr>
      <w:tabs>
        <w:tab w:val="left" w:pos="420"/>
      </w:tabs>
      <w:spacing w:before="340" w:after="330" w:line="578" w:lineRule="auto"/>
      <w:ind w:left="420" w:hanging="420"/>
      <w:jc w:val="center"/>
    </w:pPr>
    <w:rPr>
      <w:rFonts w:ascii="Times New Roman" w:hAnsi="Times New Roman"/>
      <w:color w:val="000000"/>
      <w:kern w:val="44"/>
      <w:sz w:val="52"/>
      <w:szCs w:val="52"/>
      <w:lang w:val="en-US" w:eastAsia="zh-CN" w:bidi="ar-SA"/>
    </w:rPr>
  </w:style>
  <w:style w:type="paragraph" w:customStyle="1" w:styleId="xl36">
    <w:name w:val="xl36"/>
    <w:basedOn w:val="afff"/>
    <w:qFormat/>
    <w:rsid w:val="00255462"/>
    <w:pPr>
      <w:pBdr>
        <w:top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font22">
    <w:name w:val="font22"/>
    <w:basedOn w:val="afff"/>
    <w:qFormat/>
    <w:rsid w:val="00255462"/>
    <w:pPr>
      <w:spacing w:before="100" w:beforeAutospacing="1" w:after="100" w:afterAutospacing="1"/>
      <w:ind w:firstLine="420"/>
    </w:pPr>
    <w:rPr>
      <w:rFonts w:ascii="宋体" w:hAnsi="宋体" w:cs="宋体"/>
      <w:color w:val="000000"/>
      <w:sz w:val="24"/>
      <w:szCs w:val="21"/>
      <w:lang w:eastAsia="zh-CN" w:bidi="ar-SA"/>
    </w:rPr>
  </w:style>
  <w:style w:type="paragraph" w:customStyle="1" w:styleId="text12">
    <w:name w:val="text12"/>
    <w:basedOn w:val="afff"/>
    <w:qFormat/>
    <w:rsid w:val="00255462"/>
    <w:pPr>
      <w:spacing w:before="100" w:beforeAutospacing="1" w:after="100" w:afterAutospacing="1" w:line="360" w:lineRule="atLeast"/>
      <w:ind w:firstLine="420"/>
    </w:pPr>
    <w:rPr>
      <w:rFonts w:ascii="宋体" w:hAnsi="宋体"/>
      <w:color w:val="000000"/>
      <w:sz w:val="24"/>
      <w:lang w:eastAsia="zh-CN" w:bidi="ar-SA"/>
    </w:rPr>
  </w:style>
  <w:style w:type="paragraph" w:customStyle="1" w:styleId="3H3H31H32H33H34H35H36H37H38H39H310H311H321H3">
    <w:name w:val="样式 标题 3H3H31H32H33H34H35H36H37H38H39H310H311H321H3..."/>
    <w:basedOn w:val="30"/>
    <w:qFormat/>
    <w:rsid w:val="00255462"/>
    <w:pPr>
      <w:keepLines/>
      <w:widowControl w:val="0"/>
      <w:numPr>
        <w:ilvl w:val="0"/>
        <w:numId w:val="0"/>
      </w:numPr>
      <w:tabs>
        <w:tab w:val="left" w:pos="360"/>
        <w:tab w:val="left" w:pos="900"/>
        <w:tab w:val="left" w:pos="2160"/>
      </w:tabs>
      <w:spacing w:before="260" w:after="260"/>
      <w:ind w:left="284" w:hanging="284"/>
      <w:jc w:val="both"/>
    </w:pPr>
    <w:rPr>
      <w:rFonts w:ascii="Times New Roman" w:hAnsi="Times New Roman"/>
      <w:bCs w:val="0"/>
      <w:color w:val="000000"/>
      <w:kern w:val="2"/>
      <w:sz w:val="32"/>
      <w:szCs w:val="20"/>
      <w:lang w:val="en-US" w:eastAsia="zh-CN" w:bidi="ar-SA"/>
    </w:rPr>
  </w:style>
  <w:style w:type="paragraph" w:customStyle="1" w:styleId="Highlight">
    <w:name w:val="Highlight"/>
    <w:basedOn w:val="afff"/>
    <w:qFormat/>
    <w:rsid w:val="00255462"/>
    <w:pPr>
      <w:spacing w:before="240" w:after="120" w:line="288" w:lineRule="auto"/>
      <w:ind w:firstLineChars="236" w:firstLine="454"/>
    </w:pPr>
    <w:rPr>
      <w:rFonts w:ascii="宋体" w:hAnsi="宋体" w:cs="宋体"/>
      <w:b/>
      <w:color w:val="000000"/>
      <w:sz w:val="24"/>
      <w:szCs w:val="28"/>
      <w:u w:val="single"/>
      <w:lang w:eastAsia="zh-CN" w:bidi="ar-SA"/>
    </w:rPr>
  </w:style>
  <w:style w:type="paragraph" w:customStyle="1" w:styleId="afffffffffffffffffffffffffffffffd">
    <w:name w:val="附图标题"/>
    <w:basedOn w:val="afff"/>
    <w:next w:val="afffe"/>
    <w:qFormat/>
    <w:rsid w:val="00255462"/>
    <w:pPr>
      <w:keepNext/>
      <w:widowControl w:val="0"/>
      <w:tabs>
        <w:tab w:val="left" w:pos="720"/>
      </w:tabs>
      <w:spacing w:afterLines="100" w:after="312"/>
      <w:ind w:left="420" w:hanging="420"/>
      <w:jc w:val="center"/>
    </w:pPr>
    <w:rPr>
      <w:rFonts w:ascii="宋体" w:hAnsi="宋体"/>
      <w:b/>
      <w:color w:val="000000"/>
      <w:kern w:val="2"/>
      <w:sz w:val="18"/>
      <w:lang w:eastAsia="zh-CN" w:bidi="ar-SA"/>
    </w:rPr>
  </w:style>
  <w:style w:type="paragraph" w:customStyle="1" w:styleId="xl120">
    <w:name w:val="xl120"/>
    <w:basedOn w:val="afff"/>
    <w:qFormat/>
    <w:rsid w:val="00255462"/>
    <w:pPr>
      <w:spacing w:before="100" w:beforeAutospacing="1" w:after="100" w:afterAutospacing="1" w:line="240" w:lineRule="auto"/>
      <w:textAlignment w:val="center"/>
    </w:pPr>
    <w:rPr>
      <w:rFonts w:ascii="宋体" w:hAnsi="宋体" w:cs="宋体"/>
      <w:sz w:val="24"/>
      <w:lang w:eastAsia="zh-CN" w:bidi="ar-SA"/>
    </w:rPr>
  </w:style>
  <w:style w:type="paragraph" w:customStyle="1" w:styleId="AppendixA11">
    <w:name w:val="Appendix A.1.1"/>
    <w:qFormat/>
    <w:rsid w:val="00255462"/>
    <w:pPr>
      <w:spacing w:before="300" w:after="300"/>
      <w:ind w:left="432" w:hanging="432"/>
    </w:pPr>
    <w:rPr>
      <w:rFonts w:ascii="Arial Narrow" w:hAnsi="Arial Narrow"/>
      <w:b/>
      <w:sz w:val="28"/>
    </w:rPr>
  </w:style>
  <w:style w:type="paragraph" w:customStyle="1" w:styleId="205">
    <w:name w:val="样式 标题 2 + 段前: 0.5 行"/>
    <w:basedOn w:val="24"/>
    <w:qFormat/>
    <w:rsid w:val="00255462"/>
    <w:pPr>
      <w:keepLines/>
      <w:numPr>
        <w:ilvl w:val="0"/>
        <w:numId w:val="0"/>
      </w:numPr>
      <w:tabs>
        <w:tab w:val="left" w:pos="840"/>
        <w:tab w:val="left" w:pos="1320"/>
      </w:tabs>
      <w:spacing w:beforeLines="50" w:before="156" w:after="260" w:line="416" w:lineRule="auto"/>
      <w:ind w:left="840" w:firstLineChars="200" w:firstLine="200"/>
      <w:jc w:val="both"/>
    </w:pPr>
    <w:rPr>
      <w:rFonts w:ascii="Arial Unicode MS" w:hAnsi="Arial Unicode MS" w:cs="宋体"/>
      <w:i w:val="0"/>
      <w:iCs w:val="0"/>
      <w:color w:val="000000"/>
      <w:kern w:val="2"/>
      <w:sz w:val="30"/>
      <w:szCs w:val="30"/>
      <w:lang w:val="en-US" w:eastAsia="zh-CN" w:bidi="ar-SA"/>
    </w:rPr>
  </w:style>
  <w:style w:type="paragraph" w:customStyle="1" w:styleId="afffffffffffffffffffffffffffffffe">
    <w:name w:val="图表脚注"/>
    <w:basedOn w:val="afffffffffffffffff4"/>
    <w:next w:val="afffe"/>
    <w:qFormat/>
    <w:rsid w:val="00255462"/>
    <w:pPr>
      <w:framePr w:wrap="notBeside" w:vAnchor="text" w:hAnchor="text" w:y="1"/>
      <w:widowControl w:val="0"/>
      <w:overflowPunct/>
      <w:autoSpaceDE/>
      <w:autoSpaceDN/>
      <w:adjustRightInd/>
      <w:spacing w:before="280" w:afterLines="0" w:after="290" w:line="400" w:lineRule="exact"/>
      <w:ind w:left="839"/>
      <w:textAlignment w:val="auto"/>
    </w:pPr>
    <w:rPr>
      <w:rFonts w:cs="Times New Roman"/>
      <w:color w:val="000000"/>
      <w:kern w:val="2"/>
      <w:sz w:val="21"/>
      <w:lang w:val="en-US"/>
    </w:rPr>
  </w:style>
  <w:style w:type="paragraph" w:customStyle="1" w:styleId="CharCharCharCharCharCharCharCharChar9">
    <w:name w:val="Char Char 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1CharCharChar3">
    <w:name w:val="Char1 Char Char Char3"/>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Char1CharCharCharCharCharCharCharCharCharChar">
    <w:name w:val="Char Char Char1 Char Char Char Char Char Char Char Char Char Char"/>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affffffffffffffffffffffffffffffff">
    <w:name w:val="表头文本"/>
    <w:qFormat/>
    <w:rsid w:val="00255462"/>
    <w:pPr>
      <w:jc w:val="center"/>
    </w:pPr>
    <w:rPr>
      <w:rFonts w:ascii="Arial" w:hAnsi="Arial"/>
      <w:b/>
      <w:sz w:val="21"/>
      <w:szCs w:val="21"/>
    </w:rPr>
  </w:style>
  <w:style w:type="paragraph" w:customStyle="1" w:styleId="Cell">
    <w:name w:val="Cell"/>
    <w:basedOn w:val="afff"/>
    <w:qFormat/>
    <w:rsid w:val="00255462"/>
    <w:pPr>
      <w:widowControl w:val="0"/>
      <w:spacing w:before="28" w:after="28"/>
      <w:ind w:left="1440" w:firstLine="420"/>
    </w:pPr>
    <w:rPr>
      <w:rFonts w:ascii="Helvetica" w:hAnsi="Helvetica"/>
      <w:color w:val="000000"/>
      <w:sz w:val="20"/>
      <w:szCs w:val="20"/>
      <w:lang w:eastAsia="zh-CN" w:bidi="ar-SA"/>
    </w:rPr>
  </w:style>
  <w:style w:type="paragraph" w:customStyle="1" w:styleId="1ffffd">
    <w:name w:val="标书封面1"/>
    <w:next w:val="afff"/>
    <w:qFormat/>
    <w:rsid w:val="00255462"/>
    <w:pPr>
      <w:spacing w:line="200" w:lineRule="atLeast"/>
      <w:jc w:val="center"/>
    </w:pPr>
    <w:rPr>
      <w:rFonts w:ascii="黑体" w:eastAsia="黑体" w:hAnsi="宋体" w:cs="宋体"/>
      <w:b/>
      <w:bCs/>
      <w:kern w:val="2"/>
      <w:sz w:val="52"/>
      <w:szCs w:val="52"/>
    </w:rPr>
  </w:style>
  <w:style w:type="paragraph" w:customStyle="1" w:styleId="2ffffe">
    <w:name w:val="寄信人地址2"/>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xl105">
    <w:name w:val="xl105"/>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22">
    <w:name w:val="项目 2"/>
    <w:basedOn w:val="afffe"/>
    <w:qFormat/>
    <w:rsid w:val="00255462"/>
    <w:pPr>
      <w:widowControl w:val="0"/>
      <w:numPr>
        <w:numId w:val="81"/>
      </w:numPr>
      <w:tabs>
        <w:tab w:val="clear" w:pos="1384"/>
        <w:tab w:val="left" w:pos="360"/>
      </w:tabs>
      <w:spacing w:beforeLines="50" w:before="156"/>
      <w:ind w:left="0" w:firstLineChars="200" w:firstLine="200"/>
      <w:jc w:val="both"/>
    </w:pPr>
    <w:rPr>
      <w:rFonts w:ascii="Tahoma" w:eastAsia="仿宋_GB2312" w:hAnsi="Tahoma" w:cs="Arial"/>
      <w:bCs/>
      <w:color w:val="000000"/>
      <w:kern w:val="2"/>
      <w:szCs w:val="24"/>
      <w:lang w:val="en-US" w:eastAsia="zh-CN" w:bidi="ar-SA"/>
    </w:rPr>
  </w:style>
  <w:style w:type="paragraph" w:customStyle="1" w:styleId="font19">
    <w:name w:val="font19"/>
    <w:basedOn w:val="afff"/>
    <w:qFormat/>
    <w:rsid w:val="00255462"/>
    <w:pPr>
      <w:spacing w:before="100" w:beforeAutospacing="1" w:after="100" w:afterAutospacing="1"/>
      <w:ind w:firstLine="420"/>
    </w:pPr>
    <w:rPr>
      <w:rFonts w:ascii="Times New Roman" w:hAnsi="Times New Roman"/>
      <w:color w:val="000000"/>
      <w:sz w:val="26"/>
      <w:szCs w:val="26"/>
      <w:lang w:eastAsia="zh-CN" w:bidi="ar-SA"/>
    </w:rPr>
  </w:style>
  <w:style w:type="paragraph" w:customStyle="1" w:styleId="xl191">
    <w:name w:val="xl19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f0">
    <w:name w:val="单位名称"/>
    <w:basedOn w:val="afff"/>
    <w:qFormat/>
    <w:rsid w:val="00255462"/>
    <w:pPr>
      <w:widowControl w:val="0"/>
      <w:snapToGrid w:val="0"/>
      <w:spacing w:before="280" w:after="290" w:line="520" w:lineRule="exact"/>
      <w:ind w:firstLine="420"/>
      <w:jc w:val="center"/>
    </w:pPr>
    <w:rPr>
      <w:rFonts w:ascii="Times New Roman" w:hAnsi="Times New Roman"/>
      <w:b/>
      <w:color w:val="000000"/>
      <w:kern w:val="2"/>
      <w:sz w:val="32"/>
      <w:szCs w:val="20"/>
      <w:lang w:eastAsia="zh-CN" w:bidi="ar-SA"/>
    </w:rPr>
  </w:style>
  <w:style w:type="paragraph" w:customStyle="1" w:styleId="Block">
    <w:name w:val="Block"/>
    <w:basedOn w:val="afff"/>
    <w:next w:val="affffffffffffff5"/>
    <w:qFormat/>
    <w:rsid w:val="00255462"/>
    <w:pPr>
      <w:widowControl w:val="0"/>
      <w:tabs>
        <w:tab w:val="left" w:pos="0"/>
      </w:tabs>
      <w:ind w:firstLine="420"/>
      <w:jc w:val="both"/>
    </w:pPr>
    <w:rPr>
      <w:rFonts w:ascii="宋体" w:eastAsia="楷体_GB2312" w:hAnsi="宋体"/>
      <w:color w:val="000080"/>
      <w:kern w:val="2"/>
      <w:sz w:val="28"/>
      <w:szCs w:val="28"/>
      <w:lang w:eastAsia="zh-CN" w:bidi="ar-SA"/>
    </w:rPr>
  </w:style>
  <w:style w:type="paragraph" w:customStyle="1" w:styleId="xl415">
    <w:name w:val="xl415"/>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Char1CharCharCharCharCharCharCharCharCharCharCharCharCharCharCharCharCharChar">
    <w:name w:val="Char1 Char Char Char Char Char Char Char Char Char Char Char Char Char Char Char Char Char Char"/>
    <w:basedOn w:val="afff"/>
    <w:qFormat/>
    <w:rsid w:val="00255462"/>
    <w:pPr>
      <w:spacing w:before="280" w:after="160" w:line="240" w:lineRule="exact"/>
      <w:ind w:firstLineChars="200" w:firstLine="200"/>
    </w:pPr>
    <w:rPr>
      <w:rFonts w:ascii="Verdana" w:eastAsia="仿宋_GB2312" w:hAnsi="Verdana"/>
      <w:color w:val="000000"/>
      <w:sz w:val="28"/>
      <w:szCs w:val="20"/>
      <w:lang w:bidi="ar-SA"/>
    </w:rPr>
  </w:style>
  <w:style w:type="paragraph" w:customStyle="1" w:styleId="8LegalLevel111Level111LegalLevel11112">
    <w:name w:val="样式 标题 8Legal Level 1.1.1.Level 1.1.1注意框体Legal Level 1.1.1.1...2"/>
    <w:basedOn w:val="8"/>
    <w:qFormat/>
    <w:rsid w:val="00255462"/>
    <w:pPr>
      <w:keepNext/>
      <w:keepLines/>
      <w:widowControl w:val="0"/>
      <w:numPr>
        <w:numId w:val="82"/>
      </w:numPr>
      <w:tabs>
        <w:tab w:val="clear"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color w:val="000000"/>
      <w:sz w:val="24"/>
      <w:szCs w:val="20"/>
      <w:lang w:val="en-US" w:eastAsia="zh-CN" w:bidi="ar-SA"/>
    </w:rPr>
  </w:style>
  <w:style w:type="paragraph" w:customStyle="1" w:styleId="2fffff">
    <w:name w:val="签名2"/>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affffffffffffffffffffffffffffffff1">
    <w:name w:val="操作步骤"/>
    <w:basedOn w:val="afff9"/>
    <w:qFormat/>
    <w:rsid w:val="00255462"/>
    <w:pPr>
      <w:widowControl w:val="0"/>
      <w:tabs>
        <w:tab w:val="left" w:pos="900"/>
      </w:tabs>
      <w:spacing w:before="240"/>
      <w:ind w:left="900" w:firstLineChars="0" w:hanging="420"/>
    </w:pPr>
    <w:rPr>
      <w:rFonts w:ascii="Arial" w:hAnsi="Arial"/>
      <w:color w:val="000000"/>
      <w:kern w:val="2"/>
      <w:szCs w:val="20"/>
      <w:lang w:val="en-US" w:eastAsia="zh-CN" w:bidi="ar-SA"/>
    </w:rPr>
  </w:style>
  <w:style w:type="paragraph" w:customStyle="1" w:styleId="font12">
    <w:name w:val="font12"/>
    <w:basedOn w:val="afff"/>
    <w:qFormat/>
    <w:rsid w:val="00255462"/>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a9">
    <w:name w:val="罗列"/>
    <w:basedOn w:val="afff"/>
    <w:qFormat/>
    <w:rsid w:val="00255462"/>
    <w:pPr>
      <w:widowControl w:val="0"/>
      <w:numPr>
        <w:ilvl w:val="1"/>
        <w:numId w:val="83"/>
      </w:numPr>
      <w:tabs>
        <w:tab w:val="left" w:pos="360"/>
        <w:tab w:val="left" w:pos="1418"/>
      </w:tabs>
      <w:adjustRightInd w:val="0"/>
      <w:snapToGrid w:val="0"/>
      <w:spacing w:before="280" w:after="290"/>
      <w:jc w:val="both"/>
    </w:pPr>
    <w:rPr>
      <w:rFonts w:ascii="Times New Roman" w:hAnsi="Times New Roman"/>
      <w:color w:val="000000"/>
      <w:kern w:val="2"/>
      <w:sz w:val="24"/>
      <w:lang w:eastAsia="zh-CN" w:bidi="ar-SA"/>
    </w:rPr>
  </w:style>
  <w:style w:type="paragraph" w:customStyle="1" w:styleId="xl257">
    <w:name w:val="xl257"/>
    <w:basedOn w:val="afff"/>
    <w:qFormat/>
    <w:rsid w:val="00255462"/>
    <w:pPr>
      <w:pBdr>
        <w:top w:val="single" w:sz="4" w:space="0" w:color="auto"/>
        <w:left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411">
    <w:name w:val="xl411"/>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50">
    <w:name w:val="样式5"/>
    <w:basedOn w:val="70"/>
    <w:next w:val="afff"/>
    <w:link w:val="5CharChar"/>
    <w:qFormat/>
    <w:rsid w:val="00255462"/>
    <w:pPr>
      <w:keepNext/>
      <w:keepLines/>
      <w:widowControl w:val="0"/>
      <w:numPr>
        <w:ilvl w:val="2"/>
        <w:numId w:val="84"/>
      </w:numPr>
      <w:tabs>
        <w:tab w:val="clear" w:pos="720"/>
        <w:tab w:val="left" w:pos="360"/>
        <w:tab w:val="left" w:pos="709"/>
      </w:tabs>
      <w:spacing w:after="64" w:line="320" w:lineRule="auto"/>
      <w:ind w:left="1418" w:hanging="567"/>
      <w:jc w:val="both"/>
    </w:pPr>
    <w:rPr>
      <w:rFonts w:ascii="宋体" w:hAnsi="宋体"/>
      <w:b/>
      <w:sz w:val="24"/>
      <w:lang w:eastAsia="x-none" w:bidi="ar-SA"/>
    </w:rPr>
  </w:style>
  <w:style w:type="paragraph" w:customStyle="1" w:styleId="1ffffe">
    <w:name w:val="项目编号项1"/>
    <w:basedOn w:val="afff"/>
    <w:qFormat/>
    <w:rsid w:val="00255462"/>
    <w:pPr>
      <w:widowControl w:val="0"/>
      <w:tabs>
        <w:tab w:val="left" w:pos="964"/>
        <w:tab w:val="left" w:pos="1860"/>
      </w:tabs>
      <w:spacing w:before="280" w:after="290"/>
      <w:ind w:left="964" w:hanging="454"/>
      <w:jc w:val="both"/>
    </w:pPr>
    <w:rPr>
      <w:rFonts w:ascii="Times New Roman" w:hAnsi="Times New Roman"/>
      <w:color w:val="000000"/>
      <w:kern w:val="2"/>
      <w:sz w:val="24"/>
      <w:szCs w:val="20"/>
      <w:lang w:eastAsia="zh-CN" w:bidi="ar-SA"/>
    </w:rPr>
  </w:style>
  <w:style w:type="paragraph" w:customStyle="1" w:styleId="CharCharCharCharCharCharChar8">
    <w:name w:val="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xl256">
    <w:name w:val="xl25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CharCharCharChar2CharCharCharCharCharChar">
    <w:name w:val="Char Char Char Char2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xl21">
    <w:name w:val="xl2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56">
    <w:name w:val="xl56"/>
    <w:basedOn w:val="afff"/>
    <w:qFormat/>
    <w:rsid w:val="00255462"/>
    <w:pPr>
      <w:pBdr>
        <w:top w:val="single" w:sz="4" w:space="0" w:color="auto"/>
        <w:lef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t4">
    <w:name w:val="t4"/>
    <w:basedOn w:val="afff"/>
    <w:qFormat/>
    <w:rsid w:val="00255462"/>
    <w:pPr>
      <w:spacing w:before="100" w:beforeAutospacing="1" w:after="100" w:afterAutospacing="1" w:line="408" w:lineRule="auto"/>
      <w:ind w:firstLine="480"/>
    </w:pPr>
    <w:rPr>
      <w:rFonts w:ascii="宋体" w:hAnsi="宋体" w:cs="宋体"/>
      <w:b/>
      <w:bCs/>
      <w:color w:val="000000"/>
      <w:sz w:val="24"/>
      <w:szCs w:val="21"/>
      <w:lang w:eastAsia="zh-CN" w:bidi="ar-SA"/>
    </w:rPr>
  </w:style>
  <w:style w:type="paragraph" w:customStyle="1" w:styleId="2HC2112ndlevelh22Header2H2l2LN2ttulo2">
    <w:name w:val="样式 标题 2HC标题 2标题 1.12nd levelh22Header 2H2l2LN2título 2..."/>
    <w:basedOn w:val="24"/>
    <w:qFormat/>
    <w:rsid w:val="00255462"/>
    <w:pPr>
      <w:keepLines/>
      <w:widowControl w:val="0"/>
      <w:numPr>
        <w:ilvl w:val="0"/>
        <w:numId w:val="0"/>
      </w:numPr>
      <w:tabs>
        <w:tab w:val="left" w:pos="567"/>
        <w:tab w:val="left" w:pos="840"/>
      </w:tabs>
      <w:spacing w:before="120" w:after="120"/>
      <w:ind w:left="567" w:hanging="420"/>
      <w:jc w:val="both"/>
    </w:pPr>
    <w:rPr>
      <w:rFonts w:ascii="宋体" w:hAnsi="宋体"/>
      <w:i w:val="0"/>
      <w:iCs w:val="0"/>
      <w:color w:val="000000"/>
      <w:lang w:val="en-US" w:eastAsia="zh-CN"/>
    </w:rPr>
  </w:style>
  <w:style w:type="paragraph" w:customStyle="1" w:styleId="CharChar2CharCharCharCharCharCharCharChar3">
    <w:name w:val="Char Char2 Char Char Char Char Char Char Char Char3"/>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a">
    <w:name w:val="章目"/>
    <w:basedOn w:val="afff"/>
    <w:qFormat/>
    <w:rsid w:val="00255462"/>
    <w:pPr>
      <w:numPr>
        <w:numId w:val="85"/>
      </w:numPr>
      <w:tabs>
        <w:tab w:val="clear" w:pos="720"/>
        <w:tab w:val="left" w:pos="360"/>
      </w:tabs>
      <w:spacing w:before="-1" w:after="-1"/>
      <w:ind w:left="0" w:firstLine="0"/>
    </w:pPr>
    <w:rPr>
      <w:rFonts w:ascii="Book Antiqua" w:hAnsi="Book Antiqua"/>
      <w:color w:val="000000"/>
      <w:sz w:val="44"/>
      <w:szCs w:val="21"/>
      <w:lang w:eastAsia="zh-CN" w:bidi="ar-SA"/>
    </w:rPr>
  </w:style>
  <w:style w:type="paragraph" w:customStyle="1" w:styleId="affffffffffffffffffffffffffffffff2">
    <w:name w:val="色带标题"/>
    <w:basedOn w:val="afff"/>
    <w:qFormat/>
    <w:rsid w:val="00255462"/>
    <w:pPr>
      <w:widowControl w:val="0"/>
      <w:shd w:val="clear" w:color="auto" w:fill="B3B3B3"/>
      <w:ind w:firstLineChars="200" w:firstLine="482"/>
    </w:pPr>
    <w:rPr>
      <w:rFonts w:ascii="Times New Roman" w:hAnsi="Times New Roman"/>
      <w:b/>
      <w:bCs/>
      <w:color w:val="000000"/>
      <w:kern w:val="24"/>
      <w:sz w:val="24"/>
      <w:lang w:val="en-AU" w:eastAsia="zh-CN" w:bidi="ar-SA"/>
    </w:rPr>
  </w:style>
  <w:style w:type="paragraph" w:customStyle="1" w:styleId="ParaCharCharCharCharCharCharCharCharCharCharChar">
    <w:name w:val="默认段落字体 Para Char Char Char Char Char Char Char Char Char Char Char"/>
    <w:basedOn w:val="afff"/>
    <w:qFormat/>
    <w:rsid w:val="00255462"/>
    <w:pPr>
      <w:widowControl w:val="0"/>
      <w:numPr>
        <w:numId w:val="86"/>
      </w:numPr>
      <w:tabs>
        <w:tab w:val="clear" w:pos="425"/>
        <w:tab w:val="left" w:pos="360"/>
      </w:tabs>
      <w:ind w:left="0" w:firstLine="0"/>
      <w:jc w:val="both"/>
    </w:pPr>
    <w:rPr>
      <w:rFonts w:ascii="Tahoma" w:hAnsi="Tahoma"/>
      <w:color w:val="000000"/>
      <w:kern w:val="2"/>
      <w:sz w:val="24"/>
      <w:szCs w:val="20"/>
      <w:lang w:eastAsia="zh-CN" w:bidi="ar-SA"/>
    </w:rPr>
  </w:style>
  <w:style w:type="paragraph" w:customStyle="1" w:styleId="xl244">
    <w:name w:val="xl24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color w:val="000000"/>
      <w:sz w:val="18"/>
      <w:szCs w:val="18"/>
      <w:lang w:eastAsia="zh-CN" w:bidi="ar-SA"/>
    </w:rPr>
  </w:style>
  <w:style w:type="paragraph" w:customStyle="1" w:styleId="sPointContent">
    <w:name w:val="s Point Content"/>
    <w:basedOn w:val="afff"/>
    <w:qFormat/>
    <w:rsid w:val="00255462"/>
    <w:pPr>
      <w:numPr>
        <w:numId w:val="87"/>
      </w:numPr>
      <w:tabs>
        <w:tab w:val="left" w:pos="360"/>
      </w:tabs>
      <w:spacing w:after="120"/>
      <w:ind w:left="0" w:firstLine="0"/>
    </w:pPr>
    <w:rPr>
      <w:rFonts w:ascii="宋体" w:hAnsi="宋体" w:cs="Arial"/>
      <w:color w:val="000000"/>
      <w:sz w:val="24"/>
      <w:lang w:val="en-GB" w:eastAsia="zh-CN" w:bidi="ar-SA"/>
    </w:rPr>
  </w:style>
  <w:style w:type="paragraph" w:customStyle="1" w:styleId="2h22Header2l2Level2HeadH2SmallChapterReshdr21">
    <w:name w:val="样式 标题 2h22Header 2l2Level 2 HeadH2Small Chapter)Reshdr2...1"/>
    <w:basedOn w:val="24"/>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2fffff0">
    <w:name w:val="样式 正文首行缩进 2 + 小四 黑色"/>
    <w:basedOn w:val="2f9"/>
    <w:qFormat/>
    <w:rsid w:val="00255462"/>
    <w:pPr>
      <w:spacing w:line="360" w:lineRule="auto"/>
      <w:ind w:firstLine="200"/>
    </w:pPr>
    <w:rPr>
      <w:color w:val="000000"/>
    </w:rPr>
  </w:style>
  <w:style w:type="paragraph" w:customStyle="1" w:styleId="3-0">
    <w:name w:val="标题3-宋体"/>
    <w:basedOn w:val="30"/>
    <w:link w:val="3-Char"/>
    <w:qFormat/>
    <w:rsid w:val="00255462"/>
    <w:pPr>
      <w:numPr>
        <w:ilvl w:val="0"/>
        <w:numId w:val="0"/>
      </w:numPr>
      <w:tabs>
        <w:tab w:val="left" w:pos="720"/>
      </w:tabs>
      <w:spacing w:before="0" w:after="80"/>
      <w:ind w:left="720" w:hanging="720"/>
    </w:pPr>
    <w:rPr>
      <w:rFonts w:ascii="微软雅黑" w:eastAsia="微软雅黑" w:hAnsi="微软雅黑"/>
      <w:bCs w:val="0"/>
      <w:color w:val="000000"/>
      <w:sz w:val="32"/>
      <w:szCs w:val="32"/>
      <w:lang w:eastAsia="x-none" w:bidi="ar-SA"/>
    </w:rPr>
  </w:style>
  <w:style w:type="paragraph" w:customStyle="1" w:styleId="CharChar1CharCharCharCharCharChar11">
    <w:name w:val="Char Char1 Char Char Char Char Char Char1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051205">
    <w:name w:val="样式 样式 样式 正文文本缩进 + 段后: 0.5 行1 + 首行缩进:  2 字符 + 段后: 0.5 行"/>
    <w:basedOn w:val="afff"/>
    <w:qFormat/>
    <w:rsid w:val="00255462"/>
    <w:pPr>
      <w:widowControl w:val="0"/>
      <w:tabs>
        <w:tab w:val="left" w:pos="420"/>
        <w:tab w:val="left" w:pos="1200"/>
      </w:tabs>
      <w:adjustRightInd w:val="0"/>
      <w:snapToGrid w:val="0"/>
      <w:spacing w:afterLines="50" w:after="156"/>
      <w:ind w:left="1200" w:hanging="720"/>
    </w:pPr>
    <w:rPr>
      <w:rFonts w:ascii="宋体" w:hAnsi="宋体" w:cs="Angsana New"/>
      <w:b/>
      <w:bCs/>
      <w:kern w:val="2"/>
      <w:szCs w:val="20"/>
      <w:lang w:eastAsia="zh-CN" w:bidi="ar-SA"/>
    </w:rPr>
  </w:style>
  <w:style w:type="paragraph" w:customStyle="1" w:styleId="3fe">
    <w:name w:val="标题3"/>
    <w:next w:val="30"/>
    <w:qFormat/>
    <w:rsid w:val="00255462"/>
    <w:pPr>
      <w:spacing w:before="280" w:after="290" w:line="360" w:lineRule="auto"/>
      <w:outlineLvl w:val="2"/>
    </w:pPr>
    <w:rPr>
      <w:rFonts w:ascii="Times New Roman" w:eastAsia="黑体" w:hAnsi="Times New Roman"/>
      <w:kern w:val="2"/>
      <w:sz w:val="30"/>
    </w:rPr>
  </w:style>
  <w:style w:type="paragraph" w:customStyle="1" w:styleId="CharCharCharChar4">
    <w:name w:val="Char Char Char Char4"/>
    <w:basedOn w:val="afff"/>
    <w:qFormat/>
    <w:rsid w:val="00255462"/>
    <w:pPr>
      <w:tabs>
        <w:tab w:val="left" w:pos="360"/>
      </w:tabs>
      <w:spacing w:before="-1" w:after="-1"/>
      <w:ind w:firstLine="480"/>
    </w:pPr>
    <w:rPr>
      <w:rFonts w:ascii="Times New Roman" w:hAnsi="Times New Roman"/>
      <w:color w:val="000000"/>
      <w:sz w:val="24"/>
      <w:lang w:eastAsia="zh-CN" w:bidi="ar-SA"/>
    </w:rPr>
  </w:style>
  <w:style w:type="paragraph" w:customStyle="1" w:styleId="affffffffffffffffffffffffffffffff3">
    <w:name w:val="可研图下标"/>
    <w:basedOn w:val="afffffffffffffffffc"/>
    <w:qFormat/>
    <w:rsid w:val="00255462"/>
    <w:pPr>
      <w:spacing w:before="280" w:after="290" w:line="360" w:lineRule="auto"/>
      <w:ind w:firstLineChars="200" w:firstLine="560"/>
      <w:jc w:val="center"/>
    </w:pPr>
    <w:rPr>
      <w:rFonts w:hAnsi="宋体" w:cs="宋体" w:hint="default"/>
      <w:sz w:val="21"/>
      <w:szCs w:val="28"/>
    </w:rPr>
  </w:style>
  <w:style w:type="paragraph" w:customStyle="1" w:styleId="0151">
    <w:name w:val="样式 正文缩进 + 段后: 0 磅 行距: 1.5 倍行距1"/>
    <w:basedOn w:val="afffe"/>
    <w:qFormat/>
    <w:rsid w:val="00255462"/>
    <w:pPr>
      <w:widowControl w:val="0"/>
      <w:spacing w:beforeLines="50" w:before="156" w:afterLines="50" w:after="156"/>
      <w:ind w:firstLineChars="200" w:firstLine="200"/>
      <w:jc w:val="both"/>
    </w:pPr>
    <w:rPr>
      <w:rFonts w:ascii="宋体" w:hAnsi="宋体" w:cs="宋体"/>
      <w:color w:val="000000"/>
      <w:kern w:val="2"/>
      <w:lang w:val="en-US" w:eastAsia="zh-CN" w:bidi="ar-SA"/>
    </w:rPr>
  </w:style>
  <w:style w:type="paragraph" w:customStyle="1" w:styleId="StyleNormalIndentFirstline2ch">
    <w:name w:val="Style Normal Indent + First line:  2 ch"/>
    <w:basedOn w:val="afffe"/>
    <w:qFormat/>
    <w:rsid w:val="00255462"/>
    <w:pPr>
      <w:widowControl w:val="0"/>
      <w:ind w:firstLineChars="200" w:firstLine="200"/>
      <w:jc w:val="both"/>
    </w:pPr>
    <w:rPr>
      <w:rFonts w:cs="宋体"/>
      <w:color w:val="000000"/>
      <w:kern w:val="2"/>
      <w:lang w:val="en-US" w:eastAsia="zh-CN" w:bidi="ar-SA"/>
    </w:rPr>
  </w:style>
  <w:style w:type="paragraph" w:customStyle="1" w:styleId="xl209">
    <w:name w:val="xl209"/>
    <w:basedOn w:val="afff"/>
    <w:qFormat/>
    <w:rsid w:val="00255462"/>
    <w:pPr>
      <w:pBdr>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CharCharCharCharCharChar1Char1">
    <w:name w:val="Char Char Char Char Char Char1 Char1"/>
    <w:basedOn w:val="afff"/>
    <w:qFormat/>
    <w:rsid w:val="00255462"/>
    <w:pPr>
      <w:numPr>
        <w:numId w:val="18"/>
      </w:numPr>
      <w:tabs>
        <w:tab w:val="clear" w:pos="1440"/>
        <w:tab w:val="left" w:pos="360"/>
      </w:tabs>
      <w:spacing w:after="160" w:line="240" w:lineRule="exact"/>
    </w:pPr>
    <w:rPr>
      <w:rFonts w:ascii="Verdana" w:hAnsi="Verdana"/>
      <w:color w:val="000000"/>
      <w:sz w:val="24"/>
      <w:szCs w:val="20"/>
      <w:lang w:bidi="ar-SA"/>
    </w:rPr>
  </w:style>
  <w:style w:type="paragraph" w:styleId="z-0">
    <w:name w:val="HTML Top of Form"/>
    <w:basedOn w:val="afff"/>
    <w:next w:val="afff"/>
    <w:link w:val="z-"/>
    <w:rsid w:val="00255462"/>
    <w:pPr>
      <w:pBdr>
        <w:bottom w:val="single" w:sz="6" w:space="1" w:color="auto"/>
      </w:pBdr>
      <w:ind w:firstLine="420"/>
      <w:jc w:val="center"/>
    </w:pPr>
    <w:rPr>
      <w:rFonts w:ascii="宋体" w:hAnsi="宋体"/>
      <w:vanish/>
      <w:color w:val="000000"/>
      <w:sz w:val="16"/>
      <w:szCs w:val="16"/>
      <w:lang w:val="x-none" w:eastAsia="x-none" w:bidi="ar-SA"/>
    </w:rPr>
  </w:style>
  <w:style w:type="character" w:customStyle="1" w:styleId="z-Char4">
    <w:name w:val="z-窗体顶端 Char4"/>
    <w:uiPriority w:val="99"/>
    <w:semiHidden/>
    <w:rsid w:val="00255462"/>
    <w:rPr>
      <w:rFonts w:ascii="Arial" w:hAnsi="Arial" w:cs="Arial"/>
      <w:vanish/>
      <w:sz w:val="16"/>
      <w:szCs w:val="16"/>
      <w:lang w:eastAsia="en-US" w:bidi="en-US"/>
    </w:rPr>
  </w:style>
  <w:style w:type="paragraph" w:customStyle="1" w:styleId="1510">
    <w:name w:val="样式 行距: 1.5 倍行距1"/>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p3">
    <w:name w:val="p3"/>
    <w:basedOn w:val="afff"/>
    <w:qFormat/>
    <w:rsid w:val="00255462"/>
    <w:pPr>
      <w:spacing w:before="100" w:beforeAutospacing="1" w:after="100" w:afterAutospacing="1" w:line="360" w:lineRule="atLeast"/>
      <w:ind w:firstLine="400"/>
    </w:pPr>
    <w:rPr>
      <w:rFonts w:ascii="宋体" w:hAnsi="宋体" w:cs="Angsana New" w:hint="eastAsia"/>
      <w:sz w:val="20"/>
      <w:szCs w:val="20"/>
      <w:lang w:eastAsia="zh-CN" w:bidi="ar-SA"/>
    </w:rPr>
  </w:style>
  <w:style w:type="paragraph" w:customStyle="1" w:styleId="CharCharCharCharCharCharCharCharCharCharCharCharCharCharChar1">
    <w:name w:val="Char Char Char Char Char Char Char Char Char Char Char Char Char Char Char1"/>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ffffffffffffffffffff4">
    <w:name w:val="【注意】"/>
    <w:basedOn w:val="afff"/>
    <w:next w:val="afff"/>
    <w:qFormat/>
    <w:rsid w:val="00255462"/>
    <w:pPr>
      <w:widowControl w:val="0"/>
      <w:spacing w:before="120" w:after="120"/>
      <w:ind w:firstLine="420"/>
    </w:pPr>
    <w:rPr>
      <w:rFonts w:ascii="宋体" w:hAnsi="宋体"/>
      <w:color w:val="000000"/>
      <w:kern w:val="2"/>
      <w:sz w:val="24"/>
      <w:szCs w:val="20"/>
      <w:lang w:eastAsia="zh-CN" w:bidi="ar-SA"/>
    </w:rPr>
  </w:style>
  <w:style w:type="paragraph" w:customStyle="1" w:styleId="11212">
    <w:name w:val="样式 标题 1 + 四号 居中 段前: 12 磅 段后: 12 磅 行距: 单倍行距"/>
    <w:basedOn w:val="11"/>
    <w:qFormat/>
    <w:rsid w:val="00255462"/>
    <w:pPr>
      <w:keepLines/>
      <w:numPr>
        <w:numId w:val="0"/>
      </w:numPr>
      <w:tabs>
        <w:tab w:val="left" w:pos="420"/>
        <w:tab w:val="left" w:pos="900"/>
      </w:tabs>
      <w:adjustRightInd w:val="0"/>
      <w:spacing w:after="240" w:line="240" w:lineRule="auto"/>
      <w:ind w:left="900" w:firstLine="288"/>
      <w:jc w:val="center"/>
      <w:textAlignment w:val="baseline"/>
    </w:pPr>
    <w:rPr>
      <w:rFonts w:ascii="Times New Roman" w:hAnsi="Times New Roman"/>
      <w:color w:val="000000"/>
      <w:kern w:val="44"/>
      <w:sz w:val="28"/>
      <w:szCs w:val="20"/>
      <w:lang w:val="en-US" w:eastAsia="zh-CN" w:bidi="ar-SA"/>
    </w:rPr>
  </w:style>
  <w:style w:type="paragraph" w:customStyle="1" w:styleId="2fffff1">
    <w:name w:val="项目符号2"/>
    <w:basedOn w:val="afffffffffff"/>
    <w:qFormat/>
    <w:rsid w:val="00255462"/>
    <w:pPr>
      <w:widowControl/>
      <w:tabs>
        <w:tab w:val="left" w:pos="360"/>
      </w:tabs>
      <w:spacing w:before="-1" w:after="-1"/>
      <w:ind w:firstLine="0"/>
      <w:jc w:val="left"/>
    </w:pPr>
    <w:rPr>
      <w:rFonts w:ascii="Arial Unicode MS" w:hAnsi="Arial Unicode MS" w:cs="Arial"/>
      <w:color w:val="auto"/>
      <w:szCs w:val="20"/>
    </w:rPr>
  </w:style>
  <w:style w:type="paragraph" w:customStyle="1" w:styleId="afffffffffff">
    <w:name w:val="文本正文"/>
    <w:basedOn w:val="afff"/>
    <w:link w:val="Charfffd"/>
    <w:qFormat/>
    <w:rsid w:val="00255462"/>
    <w:pPr>
      <w:widowControl w:val="0"/>
      <w:spacing w:before="156" w:after="156"/>
      <w:ind w:firstLine="480"/>
      <w:jc w:val="both"/>
    </w:pPr>
    <w:rPr>
      <w:color w:val="000000"/>
      <w:sz w:val="24"/>
      <w:szCs w:val="21"/>
      <w:lang w:val="x-none" w:eastAsia="x-none" w:bidi="ar-SA"/>
    </w:rPr>
  </w:style>
  <w:style w:type="paragraph" w:customStyle="1" w:styleId="Arial255">
    <w:name w:val="样式 (西文) Arial 四号 左 首行缩进:  2 字符 段前: 5 磅 段后: 5 磅"/>
    <w:basedOn w:val="afff"/>
    <w:next w:val="afff"/>
    <w:qFormat/>
    <w:rsid w:val="00255462"/>
    <w:pPr>
      <w:widowControl w:val="0"/>
      <w:snapToGrid w:val="0"/>
      <w:spacing w:before="100" w:after="100"/>
      <w:ind w:firstLine="403"/>
    </w:pPr>
    <w:rPr>
      <w:rFonts w:ascii="Book Antiqua" w:hAnsi="Book Antiqua"/>
      <w:color w:val="000000"/>
      <w:sz w:val="24"/>
      <w:szCs w:val="20"/>
      <w:lang w:eastAsia="zh-CN" w:bidi="ar-SA"/>
    </w:rPr>
  </w:style>
  <w:style w:type="paragraph" w:customStyle="1" w:styleId="affffffffffffffffffffffffffffffff5">
    <w:name w:val="无处藏身"/>
    <w:basedOn w:val="afff"/>
    <w:qFormat/>
    <w:rsid w:val="00255462"/>
    <w:pPr>
      <w:spacing w:after="60"/>
      <w:ind w:left="539" w:right="386" w:firstLine="420"/>
    </w:pPr>
    <w:rPr>
      <w:rFonts w:ascii="新宋体" w:eastAsia="新宋体" w:hAnsi="新宋体"/>
      <w:b/>
      <w:bCs/>
      <w:color w:val="000000"/>
      <w:sz w:val="24"/>
      <w:u w:val="single"/>
      <w:lang w:eastAsia="zh-TW" w:bidi="ar-SA"/>
    </w:rPr>
  </w:style>
  <w:style w:type="paragraph" w:customStyle="1" w:styleId="affffffffffffffffffffffffffffffff6">
    <w:name w:val="方欣封面"/>
    <w:basedOn w:val="afff"/>
    <w:qFormat/>
    <w:rsid w:val="00255462"/>
    <w:pPr>
      <w:spacing w:before="-1" w:after="-1"/>
      <w:ind w:firstLine="480"/>
      <w:jc w:val="right"/>
    </w:pPr>
    <w:rPr>
      <w:rFonts w:ascii="黑体" w:hAnsi="宋体" w:cs="宋体"/>
      <w:color w:val="000000"/>
      <w:sz w:val="32"/>
      <w:szCs w:val="20"/>
      <w:lang w:eastAsia="zh-CN" w:bidi="ar-SA"/>
    </w:rPr>
  </w:style>
  <w:style w:type="paragraph" w:customStyle="1" w:styleId="CharCharCharChar9">
    <w:name w:val="Char Char Char Char9"/>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af3">
    <w:name w:val="样式 加粗"/>
    <w:basedOn w:val="afff"/>
    <w:link w:val="Charfffb"/>
    <w:qFormat/>
    <w:rsid w:val="00255462"/>
    <w:pPr>
      <w:widowControl w:val="0"/>
      <w:numPr>
        <w:ilvl w:val="2"/>
        <w:numId w:val="74"/>
      </w:numPr>
      <w:tabs>
        <w:tab w:val="left" w:pos="1571"/>
      </w:tabs>
      <w:spacing w:beforeLines="50" w:before="156" w:afterLines="50" w:after="156"/>
      <w:jc w:val="both"/>
      <w:outlineLvl w:val="4"/>
    </w:pPr>
    <w:rPr>
      <w:b/>
      <w:color w:val="000000"/>
      <w:sz w:val="20"/>
      <w:szCs w:val="21"/>
      <w:lang w:val="x-none" w:eastAsia="x-none" w:bidi="ar-SA"/>
    </w:rPr>
  </w:style>
  <w:style w:type="paragraph" w:customStyle="1" w:styleId="5BodyTextRbullet2H5PIM5L55dashddh5BlockLab">
    <w:name w:val="样式 标题 5Body Text (R)bullet2H5PIM 5L55dashddh5Block Lab..."/>
    <w:basedOn w:val="5"/>
    <w:next w:val="affffff1"/>
    <w:qFormat/>
    <w:rsid w:val="00255462"/>
    <w:pPr>
      <w:keepNext/>
      <w:keepLines/>
      <w:widowControl w:val="0"/>
      <w:numPr>
        <w:ilvl w:val="0"/>
        <w:numId w:val="0"/>
      </w:numPr>
      <w:tabs>
        <w:tab w:val="left" w:pos="3600"/>
      </w:tabs>
      <w:spacing w:before="0" w:afterLines="50" w:after="156"/>
      <w:ind w:left="1008" w:hanging="1008"/>
      <w:jc w:val="both"/>
    </w:pPr>
    <w:rPr>
      <w:rFonts w:ascii="黑体" w:eastAsia="黑体" w:hAnsi="Times New Roman"/>
      <w:i w:val="0"/>
      <w:iCs w:val="0"/>
      <w:color w:val="000000"/>
      <w:kern w:val="2"/>
      <w:sz w:val="24"/>
      <w:szCs w:val="20"/>
      <w:lang w:val="en-US" w:eastAsia="zh-CN" w:bidi="ar-SA"/>
    </w:rPr>
  </w:style>
  <w:style w:type="paragraph" w:customStyle="1" w:styleId="xl57">
    <w:name w:val="xl57"/>
    <w:basedOn w:val="afff"/>
    <w:qFormat/>
    <w:rsid w:val="00255462"/>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250">
    <w:name w:val="xl25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fffffffffffffffff7">
    <w:name w:val="正文(顶格)"/>
    <w:qFormat/>
    <w:rsid w:val="00255462"/>
    <w:rPr>
      <w:rFonts w:ascii="Times New Roman" w:hAnsi="Times New Roman"/>
      <w:sz w:val="21"/>
    </w:rPr>
  </w:style>
  <w:style w:type="paragraph" w:customStyle="1" w:styleId="Level3">
    <w:name w:val="Level 3"/>
    <w:basedOn w:val="afff"/>
    <w:qFormat/>
    <w:rsid w:val="00255462"/>
    <w:pPr>
      <w:widowControl w:val="0"/>
      <w:numPr>
        <w:numId w:val="88"/>
      </w:numPr>
      <w:tabs>
        <w:tab w:val="clear" w:pos="482"/>
        <w:tab w:val="left" w:pos="360"/>
      </w:tabs>
      <w:ind w:left="0"/>
      <w:jc w:val="both"/>
    </w:pPr>
    <w:rPr>
      <w:rFonts w:ascii="Times New Roman" w:hAnsi="Times New Roman"/>
      <w:color w:val="000000"/>
      <w:kern w:val="2"/>
      <w:sz w:val="24"/>
      <w:lang w:eastAsia="zh-CN" w:bidi="ar-SA"/>
    </w:rPr>
  </w:style>
  <w:style w:type="paragraph" w:customStyle="1" w:styleId="51">
    <w:name w:val="_标题5"/>
    <w:basedOn w:val="5"/>
    <w:next w:val="afffffffd"/>
    <w:link w:val="5Char0"/>
    <w:qFormat/>
    <w:rsid w:val="00255462"/>
    <w:pPr>
      <w:keepNext/>
      <w:keepLines/>
      <w:widowControl w:val="0"/>
      <w:numPr>
        <w:numId w:val="30"/>
      </w:numPr>
      <w:tabs>
        <w:tab w:val="left" w:pos="584"/>
      </w:tabs>
      <w:spacing w:before="280" w:after="290" w:line="376" w:lineRule="auto"/>
      <w:ind w:left="4253"/>
      <w:jc w:val="both"/>
    </w:pPr>
    <w:rPr>
      <w:rFonts w:ascii="Arial" w:eastAsia="黑体" w:hAnsi="Arial"/>
      <w:b w:val="0"/>
      <w:i w:val="0"/>
      <w:iCs w:val="0"/>
      <w:color w:val="000000"/>
      <w:sz w:val="24"/>
      <w:szCs w:val="28"/>
      <w:lang w:eastAsia="x-none" w:bidi="ar-SA"/>
    </w:rPr>
  </w:style>
  <w:style w:type="paragraph" w:customStyle="1" w:styleId="4h4heading4H4PIM444headingsect1234RefHeadin3">
    <w:name w:val="样式 标题 4h4heading 4H4PIM 444headingsect 1.2.3.4Ref Headin...3"/>
    <w:basedOn w:val="40"/>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color w:val="000000"/>
      <w:kern w:val="2"/>
      <w:sz w:val="30"/>
      <w:szCs w:val="20"/>
      <w:lang w:val="en-US" w:eastAsia="zh-CN" w:bidi="ar-SA"/>
    </w:rPr>
  </w:style>
  <w:style w:type="paragraph" w:customStyle="1" w:styleId="--">
    <w:name w:val="正文-列表-●"/>
    <w:basedOn w:val="afff"/>
    <w:next w:val="afff"/>
    <w:qFormat/>
    <w:rsid w:val="00255462"/>
    <w:pPr>
      <w:ind w:leftChars="229" w:left="481" w:firstLineChars="200" w:firstLine="200"/>
    </w:pPr>
    <w:rPr>
      <w:rFonts w:ascii="Times New Roman" w:hAnsi="Times New Roman"/>
      <w:color w:val="000000"/>
      <w:sz w:val="24"/>
      <w:szCs w:val="21"/>
      <w:lang w:val="en-GB" w:eastAsia="zh-CN" w:bidi="ar-SA"/>
    </w:rPr>
  </w:style>
  <w:style w:type="paragraph" w:customStyle="1" w:styleId="5f8">
    <w:name w:val="题注5"/>
    <w:qFormat/>
    <w:rsid w:val="00255462"/>
    <w:pPr>
      <w:widowControl w:val="0"/>
      <w:suppressAutoHyphens/>
    </w:pPr>
    <w:rPr>
      <w:rFonts w:ascii="Arial" w:eastAsia="黑体" w:hAnsi="Arial"/>
    </w:rPr>
  </w:style>
  <w:style w:type="paragraph" w:customStyle="1" w:styleId="2fffff2">
    <w:name w:val="小四正文首行缩2字符"/>
    <w:basedOn w:val="afffffffffffffffffffb"/>
    <w:qFormat/>
    <w:rsid w:val="00255462"/>
    <w:pPr>
      <w:ind w:firstLine="480"/>
    </w:pPr>
    <w:rPr>
      <w:rFonts w:cs="宋体"/>
      <w:szCs w:val="20"/>
    </w:rPr>
  </w:style>
  <w:style w:type="paragraph" w:customStyle="1" w:styleId="affffffffffffffffffffffffffffffff8">
    <w:name w:val="封面标准代替信息"/>
    <w:basedOn w:val="2fffff3"/>
    <w:qFormat/>
    <w:rsid w:val="00255462"/>
    <w:pPr>
      <w:framePr w:wrap="around"/>
      <w:spacing w:before="57"/>
    </w:pPr>
    <w:rPr>
      <w:rFonts w:ascii="宋体"/>
      <w:sz w:val="21"/>
    </w:rPr>
  </w:style>
  <w:style w:type="paragraph" w:customStyle="1" w:styleId="ptdl">
    <w:name w:val="ptdl"/>
    <w:basedOn w:val="afff"/>
    <w:qFormat/>
    <w:rsid w:val="00255462"/>
    <w:pPr>
      <w:widowControl w:val="0"/>
      <w:spacing w:after="156"/>
      <w:ind w:firstLine="480"/>
      <w:jc w:val="both"/>
    </w:pPr>
    <w:rPr>
      <w:rFonts w:ascii="Times New Roman" w:hAnsi="Times New Roman"/>
      <w:color w:val="000000"/>
      <w:kern w:val="2"/>
      <w:sz w:val="24"/>
      <w:szCs w:val="20"/>
      <w:lang w:eastAsia="zh-CN" w:bidi="ar-SA"/>
    </w:rPr>
  </w:style>
  <w:style w:type="paragraph" w:customStyle="1" w:styleId="2fffff3">
    <w:name w:val="封面标准号2"/>
    <w:basedOn w:val="1ff8"/>
    <w:qFormat/>
    <w:rsid w:val="00255462"/>
    <w:pPr>
      <w:framePr w:w="9138" w:h="1244" w:hRule="exact" w:wrap="around" w:vAnchor="page" w:hAnchor="margin" w:y="2908"/>
      <w:adjustRightInd w:val="0"/>
      <w:spacing w:before="357" w:after="290" w:line="280" w:lineRule="exact"/>
    </w:pPr>
  </w:style>
  <w:style w:type="paragraph" w:customStyle="1" w:styleId="affffffffffffffffffffffffffffffff9">
    <w:name w:val="中文正文"/>
    <w:basedOn w:val="afff"/>
    <w:qFormat/>
    <w:rsid w:val="00255462"/>
    <w:pPr>
      <w:widowControl w:val="0"/>
      <w:spacing w:beforeLines="50" w:before="156" w:afterLines="50" w:after="156"/>
      <w:ind w:firstLine="425"/>
      <w:jc w:val="both"/>
    </w:pPr>
    <w:rPr>
      <w:rFonts w:ascii="Times New Roman" w:hAnsi="Times New Roman"/>
      <w:color w:val="000000"/>
      <w:kern w:val="2"/>
      <w:sz w:val="24"/>
      <w:szCs w:val="20"/>
      <w:lang w:eastAsia="zh-CN" w:bidi="ar-SA"/>
    </w:rPr>
  </w:style>
  <w:style w:type="paragraph" w:customStyle="1" w:styleId="Char3CharCharCharCharCharCharCharCharCharCharChar2">
    <w:name w:val="Char3 Char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23">
    <w:name w:val="索引 42"/>
    <w:basedOn w:val="afff"/>
    <w:next w:val="afff"/>
    <w:qFormat/>
    <w:rsid w:val="00255462"/>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affffffffffffffffffffffffffffffffa">
    <w:name w:val="表内文字"/>
    <w:basedOn w:val="afff"/>
    <w:qFormat/>
    <w:rsid w:val="00255462"/>
    <w:pPr>
      <w:spacing w:before="-1" w:after="-1" w:line="320" w:lineRule="exact"/>
      <w:ind w:firstLine="480"/>
    </w:pPr>
    <w:rPr>
      <w:rFonts w:ascii="仿宋_GB2312" w:eastAsia="仿宋_GB2312" w:hAnsi="Times New Roman"/>
      <w:color w:val="000000"/>
      <w:sz w:val="24"/>
      <w:lang w:eastAsia="zh-CN" w:bidi="ar-SA"/>
    </w:rPr>
  </w:style>
  <w:style w:type="paragraph" w:customStyle="1" w:styleId="affffffffffffffffffffffffffffffffb">
    <w:name w:val="图题注样式"/>
    <w:basedOn w:val="afff"/>
    <w:qFormat/>
    <w:rsid w:val="00255462"/>
    <w:pPr>
      <w:widowControl w:val="0"/>
      <w:suppressAutoHyphens/>
      <w:spacing w:before="120" w:after="240"/>
      <w:ind w:firstLine="420"/>
      <w:jc w:val="center"/>
    </w:pPr>
    <w:rPr>
      <w:rFonts w:ascii="Verdana" w:hAnsi="Verdana" w:cs="宋体"/>
      <w:color w:val="000000"/>
      <w:kern w:val="1"/>
      <w:sz w:val="20"/>
      <w:szCs w:val="20"/>
      <w:lang w:eastAsia="ar-SA" w:bidi="ar-SA"/>
    </w:rPr>
  </w:style>
  <w:style w:type="paragraph" w:customStyle="1" w:styleId="TFN">
    <w:name w:val="TFN"/>
    <w:basedOn w:val="TBFL"/>
    <w:qFormat/>
    <w:rsid w:val="00255462"/>
    <w:pPr>
      <w:spacing w:after="0"/>
    </w:pPr>
  </w:style>
  <w:style w:type="paragraph" w:customStyle="1" w:styleId="2050">
    <w:name w:val="样式 小四正文 + 首行缩进:  2 字符 段前: 0.5 行"/>
    <w:basedOn w:val="afff"/>
    <w:qFormat/>
    <w:rsid w:val="00255462"/>
    <w:pPr>
      <w:widowControl w:val="0"/>
      <w:spacing w:beforeLines="50" w:before="156"/>
      <w:ind w:firstLineChars="200" w:firstLine="200"/>
      <w:jc w:val="both"/>
    </w:pPr>
    <w:rPr>
      <w:rFonts w:ascii="宋体" w:hAnsi="宋体"/>
      <w:bCs/>
      <w:color w:val="000000"/>
      <w:kern w:val="2"/>
      <w:sz w:val="24"/>
      <w:szCs w:val="20"/>
      <w:lang w:eastAsia="zh-CN" w:bidi="ar-SA"/>
    </w:rPr>
  </w:style>
  <w:style w:type="paragraph" w:customStyle="1" w:styleId="CharCharCharChar3CharCharChar1CharCharCharCharCharCharCharCharCharChar">
    <w:name w:val="Char Char Char Char3 Char Char Char1 Char Char Char Char Char Char Char Char Char Char"/>
    <w:basedOn w:val="afff"/>
    <w:qFormat/>
    <w:rsid w:val="00255462"/>
    <w:pPr>
      <w:spacing w:before="-1" w:after="-1"/>
      <w:ind w:firstLineChars="236" w:firstLine="566"/>
    </w:pPr>
    <w:rPr>
      <w:rFonts w:ascii="Tahoma" w:hAnsi="Tahoma" w:cs="Tahoma"/>
      <w:color w:val="000000"/>
      <w:sz w:val="24"/>
      <w:szCs w:val="21"/>
      <w:lang w:eastAsia="zh-CN" w:bidi="ar-SA"/>
    </w:rPr>
  </w:style>
  <w:style w:type="paragraph" w:customStyle="1" w:styleId="CharChar1CharCharCharCharCharChar8">
    <w:name w:val="Char Char1 Char Char Char Char Char Char8"/>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c">
    <w:name w:val="表中文字居中"/>
    <w:qFormat/>
    <w:rsid w:val="00255462"/>
    <w:pPr>
      <w:widowControl w:val="0"/>
      <w:spacing w:before="280" w:after="290" w:line="320" w:lineRule="atLeast"/>
      <w:jc w:val="both"/>
    </w:pPr>
    <w:rPr>
      <w:rFonts w:ascii="Times New Roman" w:eastAsia="仿宋_GB2312" w:hAnsi="Times New Roman"/>
      <w:kern w:val="2"/>
      <w:sz w:val="18"/>
      <w:szCs w:val="18"/>
    </w:rPr>
  </w:style>
  <w:style w:type="paragraph" w:customStyle="1" w:styleId="38">
    <w:name w:val="样式 题注 + 黑体3"/>
    <w:basedOn w:val="affffa"/>
    <w:link w:val="3Char"/>
    <w:qFormat/>
    <w:rsid w:val="00255462"/>
    <w:pPr>
      <w:widowControl w:val="0"/>
      <w:spacing w:before="152" w:after="160" w:line="240" w:lineRule="auto"/>
      <w:ind w:firstLineChars="0" w:firstLine="0"/>
      <w:jc w:val="center"/>
    </w:pPr>
    <w:rPr>
      <w:rFonts w:ascii="黑体" w:hAnsi="黑体"/>
      <w:kern w:val="0"/>
    </w:rPr>
  </w:style>
  <w:style w:type="paragraph" w:customStyle="1" w:styleId="1fffff">
    <w:name w:val="命令标题1"/>
    <w:basedOn w:val="afff"/>
    <w:qFormat/>
    <w:rsid w:val="00255462"/>
    <w:pPr>
      <w:spacing w:after="160" w:line="240" w:lineRule="exact"/>
      <w:ind w:firstLine="420"/>
    </w:pPr>
    <w:rPr>
      <w:rFonts w:ascii="宋体" w:eastAsia="Times New Roman" w:hAnsi="宋体" w:cs="Verdana"/>
      <w:b/>
      <w:color w:val="000000"/>
      <w:sz w:val="24"/>
      <w:szCs w:val="20"/>
      <w:lang w:bidi="ar-SA"/>
    </w:rPr>
  </w:style>
  <w:style w:type="paragraph" w:customStyle="1" w:styleId="a8">
    <w:name w:val="列举"/>
    <w:basedOn w:val="afff"/>
    <w:qFormat/>
    <w:rsid w:val="00255462"/>
    <w:pPr>
      <w:widowControl w:val="0"/>
      <w:numPr>
        <w:numId w:val="89"/>
      </w:numPr>
      <w:tabs>
        <w:tab w:val="clear" w:pos="420"/>
        <w:tab w:val="left" w:pos="360"/>
      </w:tabs>
      <w:ind w:left="0" w:firstLine="0"/>
      <w:jc w:val="both"/>
    </w:pPr>
    <w:rPr>
      <w:rFonts w:ascii="宋体" w:hAnsi="Times New Roman"/>
      <w:color w:val="000000"/>
      <w:kern w:val="2"/>
      <w:sz w:val="24"/>
      <w:lang w:eastAsia="zh-CN" w:bidi="ar-SA"/>
    </w:rPr>
  </w:style>
  <w:style w:type="paragraph" w:customStyle="1" w:styleId="affffffffffffffffffffffffffffffffd">
    <w:name w:val="正文 加粗"/>
    <w:basedOn w:val="afff"/>
    <w:qFormat/>
    <w:rsid w:val="00255462"/>
    <w:pPr>
      <w:widowControl w:val="0"/>
      <w:adjustRightInd w:val="0"/>
      <w:spacing w:line="288" w:lineRule="auto"/>
      <w:ind w:firstLine="420"/>
      <w:textAlignment w:val="baseline"/>
    </w:pPr>
    <w:rPr>
      <w:rFonts w:ascii="Times New Roman" w:hAnsi="Times New Roman"/>
      <w:b/>
      <w:bCs/>
      <w:color w:val="000000"/>
      <w:sz w:val="24"/>
      <w:szCs w:val="21"/>
      <w:lang w:eastAsia="zh-CN" w:bidi="ar-SA"/>
    </w:rPr>
  </w:style>
  <w:style w:type="paragraph" w:customStyle="1" w:styleId="Charffffff9">
    <w:name w:val="正文无缩进 Char"/>
    <w:basedOn w:val="afff"/>
    <w:qFormat/>
    <w:rsid w:val="00255462"/>
    <w:pPr>
      <w:widowControl w:val="0"/>
      <w:tabs>
        <w:tab w:val="left" w:pos="420"/>
      </w:tabs>
      <w:jc w:val="both"/>
    </w:pPr>
    <w:rPr>
      <w:rFonts w:ascii="Times New Roman" w:hAnsi="Times New Roman"/>
      <w:kern w:val="2"/>
      <w:sz w:val="24"/>
      <w:lang w:eastAsia="zh-CN" w:bidi="ar-SA"/>
    </w:rPr>
  </w:style>
  <w:style w:type="paragraph" w:customStyle="1" w:styleId="Paragraph6">
    <w:name w:val="Paragraph6"/>
    <w:basedOn w:val="Paragraph5"/>
    <w:qFormat/>
    <w:rsid w:val="00255462"/>
    <w:pPr>
      <w:tabs>
        <w:tab w:val="clear" w:pos="1080"/>
        <w:tab w:val="left" w:pos="1440"/>
      </w:tabs>
      <w:ind w:left="1440"/>
    </w:pPr>
  </w:style>
  <w:style w:type="paragraph" w:customStyle="1" w:styleId="affffffffffffffffffffffffffffffffe">
    <w:name w:val="合生"/>
    <w:basedOn w:val="afff"/>
    <w:qFormat/>
    <w:rsid w:val="00255462"/>
    <w:pPr>
      <w:widowControl w:val="0"/>
      <w:spacing w:line="300" w:lineRule="auto"/>
      <w:ind w:firstLineChars="200" w:firstLine="200"/>
      <w:jc w:val="both"/>
    </w:pPr>
    <w:rPr>
      <w:rFonts w:ascii="宋体" w:hAnsi="宋体"/>
      <w:color w:val="000000"/>
      <w:kern w:val="2"/>
      <w:sz w:val="24"/>
      <w:lang w:eastAsia="zh-CN" w:bidi="ar-SA"/>
    </w:rPr>
  </w:style>
  <w:style w:type="paragraph" w:customStyle="1" w:styleId="project0">
    <w:name w:val="project"/>
    <w:basedOn w:val="afff"/>
    <w:qFormat/>
    <w:rsid w:val="00255462"/>
    <w:pPr>
      <w:widowControl w:val="0"/>
      <w:tabs>
        <w:tab w:val="left" w:pos="1200"/>
      </w:tabs>
      <w:spacing w:before="60" w:after="60"/>
      <w:ind w:leftChars="400" w:left="1200" w:hangingChars="200" w:hanging="360"/>
      <w:jc w:val="both"/>
    </w:pPr>
    <w:rPr>
      <w:rFonts w:ascii="宋体" w:hAnsi="宋体"/>
      <w:color w:val="000000"/>
      <w:kern w:val="2"/>
      <w:sz w:val="24"/>
      <w:lang w:eastAsia="zh-CN" w:bidi="ar-SA"/>
    </w:rPr>
  </w:style>
  <w:style w:type="paragraph" w:customStyle="1" w:styleId="CharChar1CharChar1">
    <w:name w:val="Char Char1 Char Char1"/>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xl133">
    <w:name w:val="xl13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xl150">
    <w:name w:val="xl150"/>
    <w:basedOn w:val="afff"/>
    <w:qFormat/>
    <w:rsid w:val="00255462"/>
    <w:pPr>
      <w:pBdr>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fffffffffffffffffffffffffffffffff">
    <w:name w:val="附录表标题"/>
    <w:next w:val="afff"/>
    <w:qFormat/>
    <w:rsid w:val="00255462"/>
    <w:pPr>
      <w:jc w:val="center"/>
      <w:textAlignment w:val="baseline"/>
    </w:pPr>
    <w:rPr>
      <w:rFonts w:ascii="黑体" w:eastAsia="黑体" w:hAnsi="Times New Roman"/>
      <w:kern w:val="21"/>
      <w:sz w:val="21"/>
    </w:rPr>
  </w:style>
  <w:style w:type="paragraph" w:customStyle="1" w:styleId="3NewNewNew">
    <w:name w:val="标题 3 New New New"/>
    <w:basedOn w:val="afff"/>
    <w:next w:val="afff"/>
    <w:qFormat/>
    <w:rsid w:val="00255462"/>
    <w:pPr>
      <w:keepNext/>
      <w:keepLines/>
      <w:tabs>
        <w:tab w:val="left" w:pos="720"/>
        <w:tab w:val="left" w:pos="1660"/>
      </w:tabs>
      <w:spacing w:before="-1" w:after="-1"/>
      <w:ind w:left="1660" w:hanging="420"/>
      <w:outlineLvl w:val="2"/>
    </w:pPr>
    <w:rPr>
      <w:rFonts w:ascii="Times New Roman" w:hAnsi="Times New Roman"/>
      <w:b/>
      <w:bCs/>
      <w:color w:val="000000"/>
      <w:sz w:val="28"/>
      <w:szCs w:val="32"/>
      <w:lang w:eastAsia="zh-CN"/>
    </w:rPr>
  </w:style>
  <w:style w:type="paragraph" w:customStyle="1" w:styleId="afffffffffffffffffffffffffffffffff0">
    <w:name w:val="图片格式"/>
    <w:basedOn w:val="afffb"/>
    <w:qFormat/>
    <w:rsid w:val="00255462"/>
    <w:pPr>
      <w:spacing w:before="-1"/>
      <w:ind w:firstLine="480"/>
      <w:jc w:val="center"/>
    </w:pPr>
    <w:rPr>
      <w:i w:val="0"/>
      <w:iCs w:val="0"/>
      <w:color w:val="000000"/>
      <w:szCs w:val="21"/>
      <w:lang w:val="en-US" w:eastAsia="zh-CN" w:bidi="ar-SA"/>
    </w:rPr>
  </w:style>
  <w:style w:type="paragraph" w:customStyle="1" w:styleId="CharCharCharCharCharCharChar1">
    <w:name w:val="Char Char Char Char Char Char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ffffffffffffffff1">
    <w:name w:val="方点项目"/>
    <w:basedOn w:val="afff"/>
    <w:qFormat/>
    <w:rsid w:val="00255462"/>
    <w:pPr>
      <w:widowControl w:val="0"/>
      <w:ind w:left="360" w:hanging="360"/>
      <w:jc w:val="both"/>
    </w:pPr>
    <w:rPr>
      <w:rFonts w:ascii="宋体" w:eastAsia="LineDraw" w:hAnsi="宋体"/>
      <w:color w:val="000000"/>
      <w:kern w:val="2"/>
      <w:sz w:val="24"/>
      <w:szCs w:val="20"/>
      <w:lang w:eastAsia="zh-CN" w:bidi="ar-SA"/>
    </w:rPr>
  </w:style>
  <w:style w:type="paragraph" w:customStyle="1" w:styleId="afffffffffffffffffffffffffffffffff2">
    <w:name w:val="_表格标题"/>
    <w:basedOn w:val="affffffffffffffffff7"/>
    <w:qFormat/>
    <w:rsid w:val="00255462"/>
    <w:pPr>
      <w:jc w:val="center"/>
    </w:pPr>
    <w:rPr>
      <w:b/>
    </w:rPr>
  </w:style>
  <w:style w:type="paragraph" w:customStyle="1" w:styleId="MMTopic9">
    <w:name w:val="MM Topic 9"/>
    <w:basedOn w:val="9"/>
    <w:qFormat/>
    <w:rsid w:val="00255462"/>
    <w:pPr>
      <w:keepNext/>
      <w:keepLines/>
      <w:widowControl w:val="0"/>
      <w:numPr>
        <w:numId w:val="10"/>
      </w:numPr>
      <w:tabs>
        <w:tab w:val="left" w:pos="360"/>
        <w:tab w:val="left" w:pos="1584"/>
      </w:tabs>
      <w:spacing w:after="64" w:line="320" w:lineRule="auto"/>
      <w:ind w:left="1584" w:hanging="1584"/>
      <w:jc w:val="both"/>
    </w:pPr>
    <w:rPr>
      <w:rFonts w:ascii="宋体" w:hAnsi="宋体"/>
      <w:color w:val="000000"/>
      <w:kern w:val="2"/>
      <w:sz w:val="21"/>
      <w:szCs w:val="21"/>
      <w:lang w:val="en-US" w:eastAsia="zh-CN" w:bidi="ar-SA"/>
    </w:rPr>
  </w:style>
  <w:style w:type="paragraph" w:customStyle="1" w:styleId="CharCharChar50">
    <w:name w:val="Char Char Char5"/>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2fffff4">
    <w:name w:val="图2"/>
    <w:basedOn w:val="afff"/>
    <w:qFormat/>
    <w:rsid w:val="00255462"/>
    <w:pPr>
      <w:widowControl w:val="0"/>
      <w:tabs>
        <w:tab w:val="left" w:pos="1080"/>
        <w:tab w:val="left" w:pos="3060"/>
      </w:tabs>
      <w:autoSpaceDE w:val="0"/>
      <w:autoSpaceDN w:val="0"/>
      <w:adjustRightInd w:val="0"/>
      <w:spacing w:before="280" w:after="290"/>
      <w:ind w:firstLine="420"/>
      <w:jc w:val="center"/>
    </w:pPr>
    <w:rPr>
      <w:rFonts w:ascii="宋体" w:hAnsi="Times New Roman"/>
      <w:color w:val="000000"/>
      <w:kern w:val="28"/>
      <w:sz w:val="24"/>
      <w:szCs w:val="20"/>
      <w:lang w:eastAsia="zh-CN" w:bidi="ar-SA"/>
    </w:rPr>
  </w:style>
  <w:style w:type="paragraph" w:customStyle="1" w:styleId="412415">
    <w:name w:val="样式 标题 4 + 12 磅 段后: 4 磅 行距: 1.5 倍行距"/>
    <w:basedOn w:val="40"/>
    <w:qFormat/>
    <w:rsid w:val="00255462"/>
    <w:pPr>
      <w:numPr>
        <w:ilvl w:val="0"/>
        <w:numId w:val="0"/>
      </w:numPr>
      <w:tabs>
        <w:tab w:val="left" w:pos="864"/>
        <w:tab w:val="left" w:pos="2880"/>
      </w:tabs>
      <w:spacing w:after="80"/>
      <w:ind w:left="864" w:rightChars="100" w:right="100" w:hanging="864"/>
    </w:pPr>
    <w:rPr>
      <w:rFonts w:ascii="Arial" w:hAnsi="Arial" w:cs="宋体"/>
      <w:color w:val="000000"/>
      <w:sz w:val="24"/>
      <w:szCs w:val="20"/>
      <w:lang w:val="en-US" w:eastAsia="zh-CN" w:bidi="ar-SA"/>
    </w:rPr>
  </w:style>
  <w:style w:type="paragraph" w:customStyle="1" w:styleId="BasicTextStyle">
    <w:name w:val="Basic Text Style"/>
    <w:qFormat/>
    <w:rsid w:val="00255462"/>
    <w:pPr>
      <w:tabs>
        <w:tab w:val="left" w:pos="720"/>
      </w:tabs>
      <w:overflowPunct w:val="0"/>
      <w:autoSpaceDE w:val="0"/>
      <w:autoSpaceDN w:val="0"/>
      <w:adjustRightInd w:val="0"/>
      <w:spacing w:before="100" w:beforeAutospacing="1" w:after="100" w:afterAutospacing="1" w:line="300" w:lineRule="auto"/>
      <w:ind w:firstLineChars="225" w:firstLine="540"/>
      <w:jc w:val="both"/>
      <w:textAlignment w:val="baseline"/>
    </w:pPr>
    <w:rPr>
      <w:rFonts w:ascii="NewCenturySchlbk" w:hAnsi="NewCenturySchlbk"/>
      <w:sz w:val="24"/>
    </w:rPr>
  </w:style>
  <w:style w:type="paragraph" w:customStyle="1" w:styleId="main">
    <w:name w:val="main"/>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xl176">
    <w:name w:val="xl176"/>
    <w:basedOn w:val="afff"/>
    <w:qFormat/>
    <w:rsid w:val="00255462"/>
    <w:pPr>
      <w:pBdr>
        <w:top w:val="single" w:sz="4" w:space="0" w:color="000000"/>
        <w:left w:val="single" w:sz="4" w:space="0" w:color="000000"/>
        <w:right w:val="single" w:sz="4" w:space="0" w:color="00000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6133">
    <w:name w:val="样式 标题6 + 行距: 多倍行距 1.33 字行"/>
    <w:basedOn w:val="afff"/>
    <w:qFormat/>
    <w:rsid w:val="00255462"/>
    <w:pPr>
      <w:keepNext/>
      <w:keepLines/>
      <w:widowControl w:val="0"/>
      <w:tabs>
        <w:tab w:val="left" w:pos="360"/>
      </w:tabs>
      <w:spacing w:before="240" w:after="64" w:line="320" w:lineRule="auto"/>
      <w:ind w:left="284" w:hanging="284"/>
      <w:jc w:val="both"/>
      <w:outlineLvl w:val="5"/>
    </w:pPr>
    <w:rPr>
      <w:rFonts w:ascii="宋体" w:hAnsi="宋体" w:cs="宋体"/>
      <w:b/>
      <w:bCs/>
      <w:color w:val="000000"/>
      <w:kern w:val="2"/>
      <w:sz w:val="24"/>
      <w:szCs w:val="20"/>
      <w:lang w:eastAsia="zh-CN" w:bidi="ar-SA"/>
    </w:rPr>
  </w:style>
  <w:style w:type="paragraph" w:customStyle="1" w:styleId="Content1CharCharChar">
    <w:name w:val="Content1 Char Char Char"/>
    <w:basedOn w:val="afff"/>
    <w:qFormat/>
    <w:rsid w:val="00255462"/>
    <w:pPr>
      <w:widowControl w:val="0"/>
      <w:spacing w:before="120" w:line="400" w:lineRule="exact"/>
      <w:ind w:right="-317" w:firstLine="432"/>
      <w:jc w:val="both"/>
    </w:pPr>
    <w:rPr>
      <w:rFonts w:ascii="宋体" w:hAnsi="宋体"/>
      <w:snapToGrid w:val="0"/>
      <w:color w:val="000000"/>
      <w:kern w:val="2"/>
      <w:sz w:val="22"/>
      <w:szCs w:val="22"/>
      <w:lang w:val="en-GB" w:eastAsia="zh-CN" w:bidi="ar-SA"/>
    </w:rPr>
  </w:style>
  <w:style w:type="paragraph" w:customStyle="1" w:styleId="Char1CharCharChar2">
    <w:name w:val="Char1 Char Char Char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zi1">
    <w:name w:val="zi1"/>
    <w:basedOn w:val="afff"/>
    <w:qFormat/>
    <w:rsid w:val="00255462"/>
    <w:pPr>
      <w:spacing w:before="150" w:after="300" w:line="270" w:lineRule="atLeast"/>
      <w:ind w:left="300" w:right="300" w:firstLine="420"/>
      <w:jc w:val="both"/>
    </w:pPr>
    <w:rPr>
      <w:rFonts w:ascii="宋体" w:hAnsi="宋体" w:cs="宋体"/>
      <w:color w:val="333333"/>
      <w:sz w:val="18"/>
      <w:szCs w:val="18"/>
      <w:lang w:eastAsia="zh-CN" w:bidi="ar-SA"/>
    </w:rPr>
  </w:style>
  <w:style w:type="paragraph" w:customStyle="1" w:styleId="xl155">
    <w:name w:val="xl15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Style8">
    <w:name w:val="_Style 8"/>
    <w:basedOn w:val="afff"/>
    <w:qFormat/>
    <w:rsid w:val="00255462"/>
    <w:pPr>
      <w:spacing w:before="-1" w:after="-1"/>
      <w:ind w:firstLine="480"/>
    </w:pPr>
    <w:rPr>
      <w:rFonts w:ascii="Times New Roman" w:hAnsi="Times New Roman"/>
      <w:color w:val="000000"/>
      <w:sz w:val="24"/>
      <w:szCs w:val="20"/>
      <w:lang w:eastAsia="zh-CN" w:bidi="ar-SA"/>
    </w:rPr>
  </w:style>
  <w:style w:type="paragraph" w:customStyle="1" w:styleId="GB23124">
    <w:name w:val="正文 + 仿宋_GB2312"/>
    <w:basedOn w:val="afff"/>
    <w:qFormat/>
    <w:rsid w:val="00255462"/>
    <w:pPr>
      <w:widowControl w:val="0"/>
      <w:ind w:firstLine="425"/>
      <w:jc w:val="both"/>
    </w:pPr>
    <w:rPr>
      <w:rFonts w:ascii="仿宋_GB2312" w:eastAsia="仿宋_GB2312" w:hAnsi="Times New Roman"/>
      <w:color w:val="000000"/>
      <w:kern w:val="2"/>
      <w:sz w:val="30"/>
      <w:szCs w:val="30"/>
      <w:lang w:eastAsia="zh-CN" w:bidi="ar-SA"/>
    </w:rPr>
  </w:style>
  <w:style w:type="paragraph" w:customStyle="1" w:styleId="4CSS2">
    <w:name w:val="样式 标题 4CSS节内2级标记 + 五号 行距: 单倍行距"/>
    <w:basedOn w:val="40"/>
    <w:semiHidden/>
    <w:qFormat/>
    <w:rsid w:val="00255462"/>
    <w:pPr>
      <w:keepLines/>
      <w:numPr>
        <w:ilvl w:val="0"/>
        <w:numId w:val="0"/>
      </w:numPr>
      <w:tabs>
        <w:tab w:val="left" w:pos="2160"/>
        <w:tab w:val="left" w:pos="2880"/>
      </w:tabs>
      <w:spacing w:before="200" w:after="200" w:line="240" w:lineRule="auto"/>
      <w:ind w:left="2160" w:hanging="864"/>
      <w:jc w:val="both"/>
    </w:pPr>
    <w:rPr>
      <w:rFonts w:ascii="Arial Unicode MS" w:hAnsi="Arial Unicode MS"/>
      <w:color w:val="000000"/>
      <w:sz w:val="28"/>
      <w:szCs w:val="20"/>
      <w:lang w:val="en-US" w:eastAsia="zh-CN" w:bidi="ar-SA"/>
    </w:rPr>
  </w:style>
  <w:style w:type="paragraph" w:customStyle="1" w:styleId="afffffffffffffffffffffffffffffffff3">
    <w:name w:val="参编人员"/>
    <w:basedOn w:val="afff"/>
    <w:qFormat/>
    <w:rsid w:val="00255462"/>
    <w:pPr>
      <w:spacing w:before="312" w:after="312" w:line="480" w:lineRule="auto"/>
      <w:ind w:firstLineChars="236" w:firstLine="566"/>
      <w:jc w:val="center"/>
    </w:pPr>
    <w:rPr>
      <w:rFonts w:ascii="Arial Black" w:hAnsi="宋体" w:cs="宋体"/>
      <w:b/>
      <w:bCs/>
      <w:color w:val="000000"/>
      <w:sz w:val="44"/>
      <w:szCs w:val="20"/>
      <w:lang w:eastAsia="zh-CN" w:bidi="ar-SA"/>
    </w:rPr>
  </w:style>
  <w:style w:type="paragraph" w:customStyle="1" w:styleId="q1">
    <w:name w:val="q1"/>
    <w:basedOn w:val="11"/>
    <w:qFormat/>
    <w:rsid w:val="00255462"/>
    <w:pPr>
      <w:keepLines/>
      <w:pageBreakBefore/>
      <w:numPr>
        <w:numId w:val="0"/>
      </w:numPr>
      <w:tabs>
        <w:tab w:val="left" w:pos="420"/>
        <w:tab w:val="left" w:pos="900"/>
      </w:tabs>
      <w:spacing w:beforeLines="50" w:before="156" w:afterLines="50" w:after="156"/>
      <w:ind w:left="900" w:hanging="420"/>
      <w:jc w:val="center"/>
    </w:pPr>
    <w:rPr>
      <w:rFonts w:ascii="宋体" w:hAnsi="宋体" w:cs="宋体"/>
      <w:color w:val="000000"/>
      <w:kern w:val="44"/>
      <w:sz w:val="44"/>
      <w:szCs w:val="44"/>
      <w:lang w:val="en-US" w:eastAsia="zh-CN" w:bidi="ar-SA"/>
    </w:rPr>
  </w:style>
  <w:style w:type="paragraph" w:customStyle="1" w:styleId="-110">
    <w:name w:val="彩色列表 - 强调文字颜色 11"/>
    <w:basedOn w:val="afff"/>
    <w:link w:val="-1Char0"/>
    <w:qFormat/>
    <w:rsid w:val="00255462"/>
    <w:pPr>
      <w:widowControl w:val="0"/>
      <w:ind w:firstLineChars="200" w:firstLine="200"/>
      <w:jc w:val="both"/>
    </w:pPr>
    <w:rPr>
      <w:color w:val="000000"/>
      <w:sz w:val="24"/>
      <w:lang w:val="x-none" w:eastAsia="x-none" w:bidi="ar-SA"/>
    </w:rPr>
  </w:style>
  <w:style w:type="paragraph" w:customStyle="1" w:styleId="xl181">
    <w:name w:val="xl181"/>
    <w:basedOn w:val="afff"/>
    <w:qFormat/>
    <w:rsid w:val="00255462"/>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Char1CharCharCharCharCharCharCharCharChar1CharCharCharCharCharCharCharCharChar1">
    <w:name w:val="Char1 Char Char Char Char Char Char Char Char Char1 Char Char Char Char Char Char Char Char Char1"/>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ItemListText">
    <w:name w:val="Item List Text"/>
    <w:link w:val="ItemListTextChar"/>
    <w:qFormat/>
    <w:rsid w:val="00255462"/>
    <w:pPr>
      <w:adjustRightInd w:val="0"/>
      <w:snapToGrid w:val="0"/>
      <w:spacing w:before="80" w:after="80" w:line="240" w:lineRule="atLeast"/>
      <w:ind w:left="2126" w:firstLine="480"/>
    </w:pPr>
    <w:rPr>
      <w:rFonts w:ascii="Arial Unicode MS" w:hAnsi="Arial Unicode MS"/>
      <w:szCs w:val="21"/>
    </w:rPr>
  </w:style>
  <w:style w:type="paragraph" w:customStyle="1" w:styleId="a61">
    <w:name w:val="a6"/>
    <w:basedOn w:val="60"/>
    <w:qFormat/>
    <w:rsid w:val="00255462"/>
    <w:pPr>
      <w:keepNext/>
      <w:keepLines/>
      <w:widowControl w:val="0"/>
      <w:numPr>
        <w:numId w:val="0"/>
      </w:numPr>
      <w:tabs>
        <w:tab w:val="left" w:pos="1134"/>
        <w:tab w:val="left" w:pos="1440"/>
        <w:tab w:val="left" w:pos="3000"/>
      </w:tabs>
      <w:spacing w:before="100" w:beforeAutospacing="1" w:after="100" w:afterAutospacing="1"/>
      <w:ind w:left="3000" w:firstLineChars="200" w:hanging="420"/>
      <w:jc w:val="both"/>
    </w:pPr>
    <w:rPr>
      <w:rFonts w:ascii="宋体" w:eastAsia="仿宋_GB2312" w:hAnsi="宋体"/>
      <w:color w:val="000000"/>
      <w:kern w:val="2"/>
      <w:sz w:val="24"/>
      <w:szCs w:val="24"/>
      <w:lang w:val="en-US" w:eastAsia="zh-CN" w:bidi="ar-SA"/>
    </w:rPr>
  </w:style>
  <w:style w:type="paragraph" w:customStyle="1" w:styleId="afffffffffffffffffffffffffffffffff4">
    <w:name w:val="正文一级标题"/>
    <w:basedOn w:val="afff"/>
    <w:qFormat/>
    <w:rsid w:val="00255462"/>
    <w:pPr>
      <w:tabs>
        <w:tab w:val="left" w:pos="624"/>
      </w:tabs>
      <w:autoSpaceDE w:val="0"/>
      <w:autoSpaceDN w:val="0"/>
      <w:spacing w:before="280" w:after="290"/>
      <w:ind w:left="624" w:hanging="454"/>
      <w:jc w:val="both"/>
    </w:pPr>
    <w:rPr>
      <w:rFonts w:ascii="宋体" w:hAnsi="Times New Roman"/>
      <w:color w:val="000000"/>
      <w:sz w:val="24"/>
      <w:szCs w:val="20"/>
      <w:lang w:eastAsia="zh-CN" w:bidi="ar-SA"/>
    </w:rPr>
  </w:style>
  <w:style w:type="paragraph" w:customStyle="1" w:styleId="Normal">
    <w:name w:val="Normal + 小四"/>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Char4f4">
    <w:name w:val="Char4"/>
    <w:basedOn w:val="afff"/>
    <w:qFormat/>
    <w:rsid w:val="00255462"/>
    <w:pPr>
      <w:widowControl w:val="0"/>
      <w:tabs>
        <w:tab w:val="left" w:pos="0"/>
      </w:tabs>
      <w:ind w:left="170" w:hanging="170"/>
      <w:jc w:val="both"/>
    </w:pPr>
    <w:rPr>
      <w:rFonts w:ascii="Times New Roman" w:hAnsi="Times New Roman"/>
      <w:color w:val="000000"/>
      <w:kern w:val="2"/>
      <w:sz w:val="24"/>
      <w:lang w:eastAsia="zh-CN" w:bidi="ar-SA"/>
    </w:rPr>
  </w:style>
  <w:style w:type="paragraph" w:customStyle="1" w:styleId="1fffff0">
    <w:name w:val="注释标题1"/>
    <w:basedOn w:val="afff"/>
    <w:next w:val="afff"/>
    <w:qFormat/>
    <w:rsid w:val="00255462"/>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xl153">
    <w:name w:val="xl1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2"/>
      <w:szCs w:val="22"/>
      <w:lang w:eastAsia="zh-CN" w:bidi="ar-SA"/>
    </w:rPr>
  </w:style>
  <w:style w:type="paragraph" w:customStyle="1" w:styleId="afffffffffffffffffffffffffffffffff5">
    <w:name w:val="公表文"/>
    <w:basedOn w:val="afff"/>
    <w:qFormat/>
    <w:rsid w:val="00255462"/>
    <w:pPr>
      <w:widowControl w:val="0"/>
      <w:adjustRightInd w:val="0"/>
      <w:snapToGrid w:val="0"/>
      <w:spacing w:beforeLines="30" w:before="93" w:afterLines="30" w:after="93"/>
      <w:ind w:firstLine="420"/>
      <w:jc w:val="center"/>
    </w:pPr>
    <w:rPr>
      <w:rFonts w:ascii="宋体" w:eastAsia="楷体_GB2312" w:hAnsi="宋体"/>
      <w:snapToGrid w:val="0"/>
      <w:color w:val="000000"/>
      <w:sz w:val="24"/>
      <w:szCs w:val="20"/>
      <w:lang w:eastAsia="zh-CN" w:bidi="ar-SA"/>
    </w:rPr>
  </w:style>
  <w:style w:type="paragraph" w:customStyle="1" w:styleId="afffffffffffffffffffffffffffffffff6">
    <w:name w:val="方欣大标题"/>
    <w:basedOn w:val="afff"/>
    <w:qFormat/>
    <w:rsid w:val="00255462"/>
    <w:pPr>
      <w:spacing w:before="-1" w:after="-1"/>
      <w:ind w:firstLine="480"/>
      <w:jc w:val="right"/>
    </w:pPr>
    <w:rPr>
      <w:rFonts w:ascii="黑体" w:hAnsi="Book Antiqua" w:cs="宋体"/>
      <w:color w:val="000000"/>
      <w:sz w:val="72"/>
      <w:szCs w:val="20"/>
      <w:lang w:eastAsia="zh-CN" w:bidi="ar-SA"/>
    </w:rPr>
  </w:style>
  <w:style w:type="paragraph" w:customStyle="1" w:styleId="tb">
    <w:name w:val="正文－tb"/>
    <w:basedOn w:val="affffff1"/>
    <w:qFormat/>
    <w:rsid w:val="00255462"/>
    <w:pPr>
      <w:autoSpaceDE w:val="0"/>
      <w:autoSpaceDN w:val="0"/>
      <w:adjustRightInd w:val="0"/>
      <w:spacing w:afterLines="50" w:after="156" w:line="300" w:lineRule="auto"/>
      <w:ind w:firstLineChars="200" w:firstLine="200"/>
      <w:jc w:val="left"/>
    </w:pPr>
    <w:rPr>
      <w:rFonts w:ascii="宋体"/>
      <w:b/>
      <w:bCs/>
      <w:sz w:val="28"/>
    </w:rPr>
  </w:style>
  <w:style w:type="paragraph" w:customStyle="1" w:styleId="GB231208">
    <w:name w:val="样式 楷体_GB2312 小四 首行缩进:  0.8 厘米"/>
    <w:basedOn w:val="afff"/>
    <w:qFormat/>
    <w:rsid w:val="00255462"/>
    <w:pPr>
      <w:widowControl w:val="0"/>
      <w:ind w:firstLine="482"/>
      <w:jc w:val="both"/>
    </w:pPr>
    <w:rPr>
      <w:rFonts w:ascii="楷体_GB2312" w:eastAsia="楷体_GB2312" w:hAnsi="宋体"/>
      <w:color w:val="000000"/>
      <w:kern w:val="2"/>
      <w:sz w:val="24"/>
      <w:szCs w:val="20"/>
      <w:lang w:eastAsia="zh-CN" w:bidi="ar-SA"/>
    </w:rPr>
  </w:style>
  <w:style w:type="paragraph" w:customStyle="1" w:styleId="NewNewNewNewNewNewNewNewNewNewNewNewNewNewNewNewNewNew">
    <w:name w:val="正文 New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et4">
    <w:name w:val="et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afffffffffffffffffffffffffffffffff7">
    <w:name w:val="图表注释标题"/>
    <w:basedOn w:val="affffa"/>
    <w:qFormat/>
    <w:rsid w:val="00255462"/>
    <w:pPr>
      <w:widowControl w:val="0"/>
      <w:ind w:firstLineChars="0" w:firstLine="420"/>
      <w:jc w:val="center"/>
    </w:pPr>
    <w:rPr>
      <w:rFonts w:ascii="宋体" w:eastAsia="宋体" w:hAnsi="宋体" w:cs="Arial"/>
      <w:color w:val="000000"/>
      <w:sz w:val="24"/>
      <w:szCs w:val="22"/>
      <w:lang w:val="en-US" w:eastAsia="zh-CN"/>
    </w:rPr>
  </w:style>
  <w:style w:type="paragraph" w:customStyle="1" w:styleId="2H2h22Header2l2Level2Headheading2H2normalfull2">
    <w:name w:val="样式 样式 标题 2H2h22Header 2l2Level 2 Headheading 2H2normal full... +..."/>
    <w:basedOn w:val="2H2h22Header2l2Level2Headheading2H2normalfull"/>
    <w:qFormat/>
    <w:rsid w:val="00255462"/>
    <w:pPr>
      <w:spacing w:beforeLines="100" w:before="312" w:afterLines="100" w:after="312"/>
      <w:ind w:left="0"/>
    </w:pPr>
    <w:rPr>
      <w:rFonts w:ascii="宋体" w:eastAsia="宋体" w:hAnsi="宋体"/>
    </w:rPr>
  </w:style>
  <w:style w:type="paragraph" w:customStyle="1" w:styleId="afffffffffffffffffffffffffffffffff8">
    <w:name w:val="表格题注样式"/>
    <w:basedOn w:val="affffa"/>
    <w:qFormat/>
    <w:rsid w:val="00255462"/>
    <w:pPr>
      <w:widowControl w:val="0"/>
      <w:spacing w:before="240" w:after="120"/>
      <w:ind w:firstLineChars="0" w:firstLine="420"/>
      <w:jc w:val="both"/>
    </w:pPr>
    <w:rPr>
      <w:rFonts w:ascii="宋体" w:eastAsia="宋体" w:hAnsi="宋体" w:cs="宋体"/>
      <w:color w:val="000000"/>
      <w:szCs w:val="22"/>
      <w:lang w:val="en-US" w:eastAsia="zh-CN"/>
    </w:rPr>
  </w:style>
  <w:style w:type="paragraph" w:customStyle="1" w:styleId="317">
    <w:name w:val="目录31"/>
    <w:basedOn w:val="afff"/>
    <w:qFormat/>
    <w:rsid w:val="00255462"/>
    <w:pPr>
      <w:widowControl w:val="0"/>
      <w:tabs>
        <w:tab w:val="right" w:leader="dot" w:pos="7927"/>
      </w:tabs>
      <w:adjustRightInd w:val="0"/>
      <w:snapToGrid w:val="0"/>
      <w:spacing w:before="280" w:after="290" w:line="440" w:lineRule="atLeast"/>
      <w:ind w:firstLineChars="200" w:firstLine="200"/>
      <w:jc w:val="both"/>
      <w:textAlignment w:val="baseline"/>
    </w:pPr>
    <w:rPr>
      <w:rFonts w:ascii="Times New Roman" w:eastAsia="仿宋_GB2312" w:hAnsi="Times New Roman"/>
      <w:snapToGrid w:val="0"/>
      <w:color w:val="000000"/>
      <w:sz w:val="28"/>
      <w:szCs w:val="20"/>
      <w:lang w:eastAsia="zh-CN" w:bidi="ar-SA"/>
    </w:rPr>
  </w:style>
  <w:style w:type="paragraph" w:customStyle="1" w:styleId="4fe">
    <w:name w:val="批注文字4"/>
    <w:qFormat/>
    <w:rsid w:val="00255462"/>
    <w:pPr>
      <w:widowControl w:val="0"/>
      <w:suppressAutoHyphens/>
    </w:pPr>
    <w:rPr>
      <w:rFonts w:cs="font349"/>
      <w:kern w:val="1"/>
      <w:sz w:val="21"/>
      <w:szCs w:val="22"/>
      <w:lang w:eastAsia="ar-SA"/>
    </w:rPr>
  </w:style>
  <w:style w:type="paragraph" w:customStyle="1" w:styleId="8LegalLevel111Level111LegalLevel11111">
    <w:name w:val="样式 标题 8Legal Level 1.1.1.Level 1.1.1注意框体Legal Level 1.1.1.1...1"/>
    <w:basedOn w:val="8"/>
    <w:link w:val="8LegalLevel111Level111LegalLevel11111Char"/>
    <w:qFormat/>
    <w:rsid w:val="00255462"/>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b/>
      <w:bCs/>
      <w:i w:val="0"/>
      <w:iCs w:val="0"/>
      <w:sz w:val="20"/>
      <w:szCs w:val="20"/>
      <w:lang w:eastAsia="x-none" w:bidi="ar-SA"/>
    </w:rPr>
  </w:style>
  <w:style w:type="paragraph" w:customStyle="1" w:styleId="4h33rdLevelHeadH4MapTitleh4Title4heading4PIM">
    <w:name w:val="样式 标题 4h33rd Level HeadH4Map Titleh4Title 4heading 4PIM ..."/>
    <w:basedOn w:val="40"/>
    <w:qFormat/>
    <w:rsid w:val="00255462"/>
    <w:pPr>
      <w:keepLines/>
      <w:widowControl w:val="0"/>
      <w:numPr>
        <w:ilvl w:val="0"/>
        <w:numId w:val="0"/>
      </w:numPr>
      <w:tabs>
        <w:tab w:val="left" w:pos="864"/>
        <w:tab w:val="left" w:pos="2162"/>
        <w:tab w:val="left" w:pos="2880"/>
      </w:tabs>
      <w:adjustRightInd w:val="0"/>
      <w:spacing w:before="280" w:after="290"/>
      <w:ind w:left="2162" w:hanging="420"/>
      <w:jc w:val="both"/>
      <w:textAlignment w:val="baseline"/>
    </w:pPr>
    <w:rPr>
      <w:rFonts w:ascii="Arial Black" w:hAnsi="Arial" w:cs="宋体"/>
      <w:b w:val="0"/>
      <w:bCs w:val="0"/>
      <w:color w:val="000000"/>
      <w:kern w:val="2"/>
      <w:sz w:val="28"/>
      <w:szCs w:val="20"/>
      <w:lang w:val="en-US" w:eastAsia="zh-CN" w:bidi="ar-SA"/>
    </w:rPr>
  </w:style>
  <w:style w:type="paragraph" w:customStyle="1" w:styleId="HeadingBase">
    <w:name w:val="Heading Base"/>
    <w:basedOn w:val="afff"/>
    <w:qFormat/>
    <w:rsid w:val="00255462"/>
    <w:pPr>
      <w:overflowPunct w:val="0"/>
      <w:autoSpaceDE w:val="0"/>
      <w:autoSpaceDN w:val="0"/>
      <w:adjustRightInd w:val="0"/>
      <w:spacing w:before="60" w:after="60"/>
      <w:ind w:firstLine="420"/>
    </w:pPr>
    <w:rPr>
      <w:rFonts w:ascii="宋体" w:hAnsi="宋体"/>
      <w:b/>
      <w:color w:val="000000"/>
      <w:sz w:val="20"/>
      <w:szCs w:val="20"/>
      <w:lang w:bidi="ar-SA"/>
    </w:rPr>
  </w:style>
  <w:style w:type="paragraph" w:customStyle="1" w:styleId="xl147">
    <w:name w:val="xl147"/>
    <w:basedOn w:val="afff"/>
    <w:qFormat/>
    <w:rsid w:val="00255462"/>
    <w:pPr>
      <w:pBdr>
        <w:left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000">
    <w:name w:val="00正文"/>
    <w:basedOn w:val="afff"/>
    <w:link w:val="00Char"/>
    <w:qFormat/>
    <w:rsid w:val="00255462"/>
    <w:pPr>
      <w:widowControl w:val="0"/>
      <w:topLinePunct/>
      <w:adjustRightInd w:val="0"/>
      <w:snapToGrid w:val="0"/>
      <w:spacing w:line="300" w:lineRule="auto"/>
      <w:ind w:firstLineChars="200" w:firstLine="480"/>
      <w:jc w:val="both"/>
    </w:pPr>
    <w:rPr>
      <w:color w:val="000000"/>
      <w:sz w:val="24"/>
      <w:lang w:val="x-none" w:eastAsia="x-none" w:bidi="ar-SA"/>
    </w:rPr>
  </w:style>
  <w:style w:type="paragraph" w:customStyle="1" w:styleId="xl428">
    <w:name w:val="xl42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affa">
    <w:name w:val="段首小标题"/>
    <w:basedOn w:val="afff"/>
    <w:next w:val="afff"/>
    <w:qFormat/>
    <w:rsid w:val="00255462"/>
    <w:pPr>
      <w:numPr>
        <w:numId w:val="90"/>
      </w:numPr>
      <w:tabs>
        <w:tab w:val="clear" w:pos="980"/>
        <w:tab w:val="left" w:pos="360"/>
      </w:tabs>
      <w:spacing w:before="280" w:after="290"/>
      <w:ind w:left="0" w:firstLine="0"/>
    </w:pPr>
    <w:rPr>
      <w:rFonts w:ascii="Times New Roman" w:hAnsi="Times New Roman"/>
      <w:color w:val="000000"/>
      <w:kern w:val="2"/>
      <w:sz w:val="24"/>
      <w:lang w:eastAsia="zh-CN" w:bidi="ar-SA"/>
    </w:rPr>
  </w:style>
  <w:style w:type="paragraph" w:customStyle="1" w:styleId="P7">
    <w:name w:val="P7"/>
    <w:qFormat/>
    <w:rsid w:val="00255462"/>
    <w:pPr>
      <w:widowControl w:val="0"/>
      <w:tabs>
        <w:tab w:val="left" w:pos="576"/>
      </w:tabs>
      <w:adjustRightInd w:val="0"/>
      <w:spacing w:after="240"/>
      <w:ind w:left="1728" w:hanging="1728"/>
      <w:jc w:val="both"/>
      <w:textAlignment w:val="baseline"/>
    </w:pPr>
    <w:rPr>
      <w:rFonts w:ascii="全真中明體" w:eastAsia="全真中明體" w:hAnsi="Times New Roman"/>
      <w:spacing w:val="30"/>
      <w:sz w:val="24"/>
      <w:lang w:val="en-GB" w:eastAsia="zh-TW"/>
    </w:rPr>
  </w:style>
  <w:style w:type="paragraph" w:customStyle="1" w:styleId="afffffffffffe">
    <w:name w:val="样式 题注 + 黑体"/>
    <w:basedOn w:val="affffa"/>
    <w:link w:val="Charffff8"/>
    <w:qFormat/>
    <w:rsid w:val="00255462"/>
    <w:pPr>
      <w:widowControl w:val="0"/>
      <w:spacing w:before="152" w:after="160" w:line="240" w:lineRule="auto"/>
      <w:ind w:firstLineChars="0" w:firstLine="0"/>
      <w:jc w:val="center"/>
    </w:pPr>
    <w:rPr>
      <w:rFonts w:ascii="黑体" w:hAnsi="黑体"/>
      <w:kern w:val="0"/>
    </w:rPr>
  </w:style>
  <w:style w:type="paragraph" w:customStyle="1" w:styleId="18">
    <w:name w:val="数标题1"/>
    <w:basedOn w:val="afff"/>
    <w:qFormat/>
    <w:rsid w:val="00255462"/>
    <w:pPr>
      <w:widowControl w:val="0"/>
      <w:numPr>
        <w:numId w:val="91"/>
      </w:numPr>
      <w:adjustRightInd w:val="0"/>
      <w:spacing w:before="120"/>
      <w:jc w:val="both"/>
      <w:textAlignment w:val="baseline"/>
    </w:pPr>
    <w:rPr>
      <w:rFonts w:ascii="Times New Roman" w:hAnsi="Times New Roman"/>
      <w:b/>
      <w:szCs w:val="20"/>
      <w:lang w:eastAsia="zh-CN" w:bidi="ar-SA"/>
    </w:rPr>
  </w:style>
  <w:style w:type="paragraph" w:customStyle="1" w:styleId="xl262">
    <w:name w:val="xl262"/>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6">
    <w:name w:val="表格文字 居中"/>
    <w:basedOn w:val="afff"/>
    <w:link w:val="Charff6"/>
    <w:qFormat/>
    <w:rsid w:val="00255462"/>
    <w:pPr>
      <w:widowControl w:val="0"/>
      <w:ind w:firstLine="420"/>
      <w:jc w:val="center"/>
    </w:pPr>
    <w:rPr>
      <w:rFonts w:ascii="宋体" w:hAnsi="宋体"/>
      <w:color w:val="000000"/>
      <w:sz w:val="18"/>
      <w:szCs w:val="20"/>
      <w:lang w:val="x-none" w:eastAsia="x-none" w:bidi="ar-SA"/>
    </w:rPr>
  </w:style>
  <w:style w:type="paragraph" w:customStyle="1" w:styleId="IndexEntry">
    <w:name w:val="Index Entry"/>
    <w:basedOn w:val="afff"/>
    <w:qFormat/>
    <w:rsid w:val="00255462"/>
    <w:pPr>
      <w:spacing w:beforeLines="50" w:before="156" w:line="360" w:lineRule="exact"/>
      <w:ind w:left="1077" w:firstLineChars="200" w:firstLine="200"/>
    </w:pPr>
    <w:rPr>
      <w:rFonts w:ascii="Futura Lt" w:hAnsi="Futura Lt"/>
      <w:color w:val="000000"/>
      <w:sz w:val="20"/>
      <w:lang w:bidi="ar-SA"/>
    </w:rPr>
  </w:style>
  <w:style w:type="paragraph" w:customStyle="1" w:styleId="xl42">
    <w:name w:val="xl42"/>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b/>
      <w:bCs/>
      <w:szCs w:val="21"/>
      <w:lang w:eastAsia="zh-CN" w:bidi="ar-SA"/>
    </w:rPr>
  </w:style>
  <w:style w:type="paragraph" w:customStyle="1" w:styleId="afffffffffffffffffffffffffffffffff9">
    <w:name w:val="编号小标题"/>
    <w:basedOn w:val="afffffffffffffffffffffffffffffffffa"/>
    <w:qFormat/>
    <w:rsid w:val="00255462"/>
    <w:pPr>
      <w:spacing w:afterLines="0" w:after="0"/>
      <w:ind w:firstLineChars="0" w:firstLine="0"/>
    </w:pPr>
    <w:rPr>
      <w:rFonts w:ascii="Times New Roman" w:eastAsia="宋体"/>
    </w:rPr>
  </w:style>
  <w:style w:type="paragraph" w:customStyle="1" w:styleId="1-">
    <w:name w:val="标题1-通用文档模板"/>
    <w:basedOn w:val="11"/>
    <w:qFormat/>
    <w:rsid w:val="00255462"/>
    <w:pPr>
      <w:pageBreakBefore/>
      <w:numPr>
        <w:numId w:val="14"/>
      </w:numPr>
      <w:tabs>
        <w:tab w:val="left" w:pos="360"/>
      </w:tabs>
      <w:adjustRightInd w:val="0"/>
      <w:spacing w:before="0" w:after="0" w:line="480" w:lineRule="auto"/>
      <w:ind w:left="432" w:firstLine="0"/>
      <w:jc w:val="both"/>
    </w:pPr>
    <w:rPr>
      <w:rFonts w:ascii="Times New Roman" w:hAnsi="Times New Roman"/>
      <w:b w:val="0"/>
      <w:bCs w:val="0"/>
      <w:color w:val="000000"/>
      <w:kern w:val="44"/>
      <w:lang w:val="en-US" w:eastAsia="zh-CN" w:bidi="ar-SA"/>
    </w:rPr>
  </w:style>
  <w:style w:type="paragraph" w:customStyle="1" w:styleId="affffffffffffff2">
    <w:name w:val="一级编号"/>
    <w:basedOn w:val="afff"/>
    <w:link w:val="CharCharf3"/>
    <w:qFormat/>
    <w:rsid w:val="00255462"/>
    <w:pPr>
      <w:widowControl w:val="0"/>
      <w:tabs>
        <w:tab w:val="left" w:pos="420"/>
      </w:tabs>
      <w:spacing w:before="280" w:after="290"/>
      <w:ind w:left="432" w:hanging="375"/>
      <w:jc w:val="both"/>
    </w:pPr>
    <w:rPr>
      <w:rFonts w:ascii="宋体"/>
      <w:color w:val="000000"/>
      <w:sz w:val="24"/>
      <w:lang w:val="x-none" w:eastAsia="x-none" w:bidi="ar-SA"/>
    </w:rPr>
  </w:style>
  <w:style w:type="paragraph" w:customStyle="1" w:styleId="afffffffffffffffffffffffffffffffffb">
    <w:name w:val="图文仿宋五号"/>
    <w:basedOn w:val="afff"/>
    <w:qFormat/>
    <w:rsid w:val="00255462"/>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WW-BodyText3">
    <w:name w:val="WW-Body Text 3"/>
    <w:basedOn w:val="afff"/>
    <w:qFormat/>
    <w:rsid w:val="00255462"/>
    <w:pPr>
      <w:widowControl w:val="0"/>
      <w:spacing w:line="240" w:lineRule="atLeast"/>
      <w:ind w:firstLine="420"/>
    </w:pPr>
    <w:rPr>
      <w:rFonts w:ascii="Times New Roman" w:hAnsi="Times New Roman"/>
      <w:i/>
      <w:color w:val="000000"/>
      <w:sz w:val="20"/>
      <w:szCs w:val="20"/>
      <w:lang w:eastAsia="zh-CN" w:bidi="ar-SA"/>
    </w:rPr>
  </w:style>
  <w:style w:type="paragraph" w:customStyle="1" w:styleId="afffffffffffffffffffffffffffffffffc">
    <w:name w:val="图"/>
    <w:basedOn w:val="afffffffffffffffffffffffffd"/>
    <w:qFormat/>
    <w:rsid w:val="00255462"/>
    <w:pPr>
      <w:ind w:firstLine="6"/>
      <w:jc w:val="center"/>
    </w:pPr>
  </w:style>
  <w:style w:type="paragraph" w:customStyle="1" w:styleId="CharCharCharChar1CharChar1">
    <w:name w:val="Char Char Char Char1 Char Char1"/>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211051">
    <w:name w:val="样式 样式 样式 目录 2 + 首行缩进:  1 字符 + 首行缩进:  1 字符 段前: 0.5 行 + 首行缩进:  1 字符"/>
    <w:basedOn w:val="21105"/>
    <w:qFormat/>
    <w:rsid w:val="00255462"/>
    <w:pPr>
      <w:tabs>
        <w:tab w:val="left" w:pos="993"/>
      </w:tabs>
      <w:ind w:firstLine="240"/>
    </w:pPr>
  </w:style>
  <w:style w:type="paragraph" w:customStyle="1" w:styleId="4NewNewNewNewNew">
    <w:name w:val="标题 4 New New New New New"/>
    <w:basedOn w:val="NewNewNewNewNewNewNewNew"/>
    <w:next w:val="New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xl189">
    <w:name w:val="xl189"/>
    <w:basedOn w:val="afff"/>
    <w:qFormat/>
    <w:rsid w:val="00255462"/>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FigureCaption">
    <w:name w:val="Figure Caption"/>
    <w:basedOn w:val="affffa"/>
    <w:qFormat/>
    <w:rsid w:val="00255462"/>
    <w:pPr>
      <w:tabs>
        <w:tab w:val="left" w:pos="360"/>
        <w:tab w:val="left" w:pos="1627"/>
      </w:tabs>
      <w:spacing w:before="120" w:after="120" w:line="377" w:lineRule="auto"/>
      <w:ind w:firstLineChars="0" w:firstLine="420"/>
      <w:jc w:val="center"/>
    </w:pPr>
    <w:rPr>
      <w:rFonts w:ascii="宋体" w:eastAsia="宋体" w:hAnsi="宋体"/>
      <w:b/>
      <w:color w:val="000000"/>
      <w:sz w:val="24"/>
      <w:szCs w:val="21"/>
      <w:lang w:val="en-US" w:eastAsia="zh-CN"/>
    </w:rPr>
  </w:style>
  <w:style w:type="paragraph" w:customStyle="1" w:styleId="TableHdg1">
    <w:name w:val="Table Hdg 1"/>
    <w:basedOn w:val="afff"/>
    <w:qFormat/>
    <w:rsid w:val="00255462"/>
    <w:pPr>
      <w:overflowPunct w:val="0"/>
      <w:autoSpaceDE w:val="0"/>
      <w:autoSpaceDN w:val="0"/>
      <w:adjustRightInd w:val="0"/>
      <w:spacing w:before="-1" w:after="-1"/>
      <w:ind w:right="720" w:firstLine="480"/>
      <w:textAlignment w:val="baseline"/>
    </w:pPr>
    <w:rPr>
      <w:rFonts w:ascii="Times New Roman" w:hAnsi="Times New Roman"/>
      <w:color w:val="000000"/>
      <w:sz w:val="16"/>
      <w:szCs w:val="20"/>
      <w:lang w:eastAsia="zh-CN" w:bidi="ar-SA"/>
    </w:rPr>
  </w:style>
  <w:style w:type="paragraph" w:customStyle="1" w:styleId="Char3CharCharCharCharCharCharCharCharCharChar1Char2">
    <w:name w:val="Char3 Char Char Char Char Char Char Char Char Char Char1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
    <w:name w:val="一般文字"/>
    <w:basedOn w:val="afff"/>
    <w:next w:val="afff"/>
    <w:link w:val="Char1f1"/>
    <w:qFormat/>
    <w:rsid w:val="00255462"/>
    <w:pPr>
      <w:widowControl w:val="0"/>
      <w:autoSpaceDE w:val="0"/>
      <w:autoSpaceDN w:val="0"/>
      <w:adjustRightInd w:val="0"/>
      <w:ind w:firstLine="420"/>
    </w:pPr>
    <w:rPr>
      <w:rFonts w:ascii="宋体" w:hAnsi="宋体"/>
      <w:color w:val="000000"/>
      <w:sz w:val="20"/>
      <w:lang w:val="x-none" w:eastAsia="x-none" w:bidi="ar-SA"/>
    </w:rPr>
  </w:style>
  <w:style w:type="paragraph" w:customStyle="1" w:styleId="07">
    <w:name w:val="0"/>
    <w:basedOn w:val="afff"/>
    <w:qFormat/>
    <w:rsid w:val="00255462"/>
    <w:pPr>
      <w:ind w:firstLine="420"/>
    </w:pPr>
    <w:rPr>
      <w:rFonts w:ascii="宋体" w:hAnsi="宋体" w:cs="宋体"/>
      <w:color w:val="000000"/>
      <w:sz w:val="24"/>
      <w:lang w:eastAsia="zh-CN" w:bidi="ar-SA"/>
    </w:rPr>
  </w:style>
  <w:style w:type="paragraph" w:customStyle="1" w:styleId="Bullet4">
    <w:name w:val="Bullet4"/>
    <w:basedOn w:val="Bullet3"/>
    <w:qFormat/>
    <w:rsid w:val="00255462"/>
    <w:pPr>
      <w:tabs>
        <w:tab w:val="left" w:pos="1170"/>
      </w:tabs>
      <w:spacing w:before="40"/>
    </w:pPr>
  </w:style>
  <w:style w:type="paragraph" w:customStyle="1" w:styleId="Contents10">
    <w:name w:val="Contents 10"/>
    <w:basedOn w:val="Index"/>
    <w:qFormat/>
    <w:rsid w:val="00255462"/>
    <w:pPr>
      <w:tabs>
        <w:tab w:val="right" w:leader="dot" w:pos="27466"/>
      </w:tabs>
      <w:ind w:left="2547"/>
    </w:pPr>
  </w:style>
  <w:style w:type="paragraph" w:customStyle="1" w:styleId="2H2h22Header2l2Level2Headheading2H2normalfull20">
    <w:name w:val="样式 样式 标题 2H2h22Header 2l2Level 2 Headheading 2H2normal full... +...2"/>
    <w:basedOn w:val="afff"/>
    <w:qFormat/>
    <w:rsid w:val="00255462"/>
    <w:pPr>
      <w:keepNext/>
      <w:keepLines/>
      <w:tabs>
        <w:tab w:val="left" w:pos="1769"/>
      </w:tabs>
      <w:adjustRightInd w:val="0"/>
      <w:spacing w:beforeLines="100" w:before="312" w:afterLines="100" w:after="312"/>
      <w:ind w:firstLine="480"/>
      <w:textAlignment w:val="baseline"/>
      <w:outlineLvl w:val="1"/>
    </w:pPr>
    <w:rPr>
      <w:rFonts w:ascii="宋体" w:eastAsia="Times New Roman" w:hAnsi="宋体" w:cs="宋体"/>
      <w:b/>
      <w:bCs/>
      <w:color w:val="000000"/>
      <w:spacing w:val="20"/>
      <w:sz w:val="36"/>
      <w:szCs w:val="20"/>
      <w:lang w:eastAsia="zh-CN" w:bidi="ar-SA"/>
    </w:rPr>
  </w:style>
  <w:style w:type="paragraph" w:customStyle="1" w:styleId="2ff">
    <w:name w:val="样式 普通正文 + 五号 首行缩进:  2 字符"/>
    <w:basedOn w:val="afff"/>
    <w:link w:val="2Charc"/>
    <w:qFormat/>
    <w:rsid w:val="00255462"/>
    <w:pPr>
      <w:widowControl w:val="0"/>
      <w:ind w:firstLineChars="200" w:firstLine="200"/>
      <w:jc w:val="both"/>
    </w:pPr>
    <w:rPr>
      <w:color w:val="000000"/>
      <w:sz w:val="20"/>
      <w:szCs w:val="20"/>
      <w:lang w:val="x-none" w:eastAsia="x-none" w:bidi="ar-SA"/>
    </w:rPr>
  </w:style>
  <w:style w:type="paragraph" w:customStyle="1" w:styleId="CharCharCharCharCharChar10">
    <w:name w:val="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21b">
    <w:name w:val="索引 21"/>
    <w:basedOn w:val="afff"/>
    <w:next w:val="afff"/>
    <w:qFormat/>
    <w:rsid w:val="00255462"/>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xl419">
    <w:name w:val="xl41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
    <w:name w:val="编号样式"/>
    <w:basedOn w:val="afff"/>
    <w:qFormat/>
    <w:rsid w:val="00255462"/>
    <w:pPr>
      <w:widowControl w:val="0"/>
      <w:numPr>
        <w:numId w:val="92"/>
      </w:numPr>
      <w:tabs>
        <w:tab w:val="clear" w:pos="851"/>
        <w:tab w:val="left" w:pos="360"/>
      </w:tabs>
      <w:ind w:left="0" w:firstLine="0"/>
      <w:jc w:val="both"/>
    </w:pPr>
    <w:rPr>
      <w:rFonts w:ascii="Times New Roman" w:hAnsi="Times New Roman"/>
      <w:color w:val="000000"/>
      <w:kern w:val="2"/>
      <w:sz w:val="24"/>
      <w:lang w:eastAsia="zh-CN" w:bidi="ar-SA"/>
    </w:rPr>
  </w:style>
  <w:style w:type="paragraph" w:customStyle="1" w:styleId="4ff">
    <w:name w:val="正文首行缩进4"/>
    <w:basedOn w:val="afffb"/>
    <w:qFormat/>
    <w:rsid w:val="00255462"/>
    <w:pPr>
      <w:widowControl w:val="0"/>
      <w:spacing w:after="120"/>
      <w:ind w:firstLineChars="100" w:firstLine="100"/>
      <w:jc w:val="both"/>
    </w:pPr>
    <w:rPr>
      <w:i w:val="0"/>
      <w:iCs w:val="0"/>
      <w:color w:val="000000"/>
      <w:kern w:val="2"/>
      <w:lang w:val="en-US" w:eastAsia="zh-CN" w:bidi="ar-SA"/>
    </w:rPr>
  </w:style>
  <w:style w:type="paragraph" w:customStyle="1" w:styleId="0117">
    <w:name w:val="样式 文档正文 + 宋体 加粗 倾斜 首行缩进:  0 厘米 段后: 11.7 磅"/>
    <w:basedOn w:val="afffffffffffffb"/>
    <w:qFormat/>
    <w:rsid w:val="00255462"/>
    <w:pPr>
      <w:widowControl/>
      <w:tabs>
        <w:tab w:val="left" w:pos="900"/>
      </w:tabs>
      <w:adjustRightInd w:val="0"/>
      <w:spacing w:before="-1" w:after="234"/>
      <w:ind w:firstLineChars="236" w:firstLine="0"/>
      <w:jc w:val="left"/>
      <w:textAlignment w:val="baseline"/>
    </w:pPr>
    <w:rPr>
      <w:rFonts w:cs="宋体"/>
      <w:bCs/>
      <w:iCs/>
      <w:color w:val="000000"/>
      <w:szCs w:val="20"/>
    </w:rPr>
  </w:style>
  <w:style w:type="paragraph" w:customStyle="1" w:styleId="4h4FirstSubheadingH4sect1234RefHeading1rh1se">
    <w:name w:val="样式 标题 4h4First SubheadingH4sect 1.2.3.4Ref Heading 1rh1se..."/>
    <w:basedOn w:val="40"/>
    <w:qFormat/>
    <w:rsid w:val="00255462"/>
    <w:pPr>
      <w:keepLines/>
      <w:widowControl w:val="0"/>
      <w:numPr>
        <w:numId w:val="40"/>
      </w:numPr>
      <w:tabs>
        <w:tab w:val="clear" w:pos="2220"/>
        <w:tab w:val="left" w:pos="425"/>
        <w:tab w:val="left" w:pos="2651"/>
      </w:tabs>
      <w:spacing w:before="280" w:after="290" w:line="376" w:lineRule="auto"/>
      <w:ind w:left="425" w:hanging="425"/>
      <w:jc w:val="both"/>
    </w:pPr>
    <w:rPr>
      <w:rFonts w:ascii="Times New Roman" w:hAnsi="Times New Roman"/>
      <w:kern w:val="2"/>
      <w:sz w:val="32"/>
      <w:lang w:val="en-US" w:eastAsia="zh-CN" w:bidi="ar-SA"/>
    </w:rPr>
  </w:style>
  <w:style w:type="paragraph" w:customStyle="1" w:styleId="-c">
    <w:name w:val="国指二期初设-正文"/>
    <w:basedOn w:val="afff"/>
    <w:qFormat/>
    <w:rsid w:val="00255462"/>
    <w:pPr>
      <w:widowControl w:val="0"/>
      <w:adjustRightInd w:val="0"/>
      <w:spacing w:before="280" w:after="290" w:line="520" w:lineRule="exact"/>
      <w:ind w:firstLine="561"/>
      <w:jc w:val="both"/>
    </w:pPr>
    <w:rPr>
      <w:rFonts w:ascii="Times New Roman" w:eastAsia="仿宋_GB2312" w:hAnsi="Times New Roman"/>
      <w:color w:val="000000"/>
      <w:kern w:val="2"/>
      <w:sz w:val="28"/>
      <w:szCs w:val="21"/>
      <w:lang w:eastAsia="zh-CN" w:bidi="ar-SA"/>
    </w:rPr>
  </w:style>
  <w:style w:type="paragraph" w:customStyle="1" w:styleId="aaa21">
    <w:name w:val="样式 aaa + 首行缩进:  2 字符1"/>
    <w:basedOn w:val="afff"/>
    <w:qFormat/>
    <w:rsid w:val="00255462"/>
    <w:pPr>
      <w:topLinePunct/>
      <w:spacing w:before="-1" w:after="-1"/>
      <w:ind w:firstLine="480"/>
    </w:pPr>
    <w:rPr>
      <w:rFonts w:ascii="Arial Unicode MS" w:hAnsi="Arial Unicode MS" w:cs="宋体"/>
      <w:b/>
      <w:bCs/>
      <w:color w:val="000000"/>
      <w:sz w:val="24"/>
      <w:szCs w:val="20"/>
      <w:lang w:eastAsia="zh-CN" w:bidi="ar-SA"/>
    </w:rPr>
  </w:style>
  <w:style w:type="paragraph" w:customStyle="1" w:styleId="CharCharCharChar7">
    <w:name w:val="Char Char Char Char7"/>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NewNewNewNewNewNewNewNewNewNewNewNewNewNewNewNewNewNewNewNewNewNewNewNewNewNewNewNewNew">
    <w:name w:val="正文 New New New New New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08">
    <w:name w:val="样式 正文缩进正文（首行缩进两字）特点表正文正文非缩进特点标题正文非缩进 + 宋体两端对齐左侧:  0 厘米首..."/>
    <w:basedOn w:val="afffe"/>
    <w:qFormat/>
    <w:rsid w:val="00255462"/>
    <w:pPr>
      <w:overflowPunct w:val="0"/>
      <w:autoSpaceDE w:val="0"/>
      <w:autoSpaceDN w:val="0"/>
      <w:adjustRightInd w:val="0"/>
      <w:spacing w:before="120" w:after="120"/>
      <w:ind w:firstLine="499"/>
      <w:jc w:val="both"/>
      <w:textAlignment w:val="baseline"/>
    </w:pPr>
    <w:rPr>
      <w:color w:val="000000"/>
      <w:kern w:val="2"/>
      <w:lang w:val="en-US" w:eastAsia="zh-CN" w:bidi="ar-SA"/>
    </w:rPr>
  </w:style>
  <w:style w:type="paragraph" w:customStyle="1" w:styleId="CharChar1CharCharChar12">
    <w:name w:val="Char Char1 Char Char Char12"/>
    <w:basedOn w:val="afff"/>
    <w:qFormat/>
    <w:rsid w:val="00255462"/>
    <w:pPr>
      <w:spacing w:after="160" w:line="240" w:lineRule="exact"/>
      <w:ind w:firstLine="420"/>
    </w:pPr>
    <w:rPr>
      <w:rFonts w:ascii="宋体" w:eastAsia="Times New Roman" w:hAnsi="宋体"/>
      <w:b/>
      <w:color w:val="000000"/>
      <w:sz w:val="24"/>
      <w:szCs w:val="20"/>
      <w:lang w:bidi="ar-SA"/>
    </w:rPr>
  </w:style>
  <w:style w:type="paragraph" w:customStyle="1" w:styleId="afffffffffffffffffffffffffffffffffd">
    <w:name w:val="基准标题"/>
    <w:basedOn w:val="afffb"/>
    <w:next w:val="afffb"/>
    <w:qFormat/>
    <w:rsid w:val="00255462"/>
    <w:pPr>
      <w:keepNext/>
      <w:keepLines/>
      <w:widowControl w:val="0"/>
      <w:spacing w:before="60" w:line="288" w:lineRule="auto"/>
      <w:ind w:firstLine="420"/>
    </w:pPr>
    <w:rPr>
      <w:i w:val="0"/>
      <w:iCs w:val="0"/>
      <w:color w:val="000000"/>
      <w:kern w:val="20"/>
      <w:szCs w:val="22"/>
      <w:lang w:val="en-US" w:eastAsia="zh-CN" w:bidi="ar-SA"/>
    </w:rPr>
  </w:style>
  <w:style w:type="paragraph" w:customStyle="1" w:styleId="ItemStep">
    <w:name w:val="Item Step"/>
    <w:basedOn w:val="afff"/>
    <w:qFormat/>
    <w:rsid w:val="00255462"/>
    <w:pPr>
      <w:tabs>
        <w:tab w:val="left" w:pos="900"/>
        <w:tab w:val="left" w:pos="1134"/>
      </w:tabs>
      <w:spacing w:afterLines="50" w:after="156"/>
      <w:ind w:left="1554" w:hanging="420"/>
    </w:pPr>
    <w:rPr>
      <w:rFonts w:ascii="Times New Roman" w:hAnsi="Times New Roman"/>
      <w:color w:val="000000"/>
      <w:kern w:val="2"/>
      <w:sz w:val="24"/>
      <w:lang w:eastAsia="zh-CN" w:bidi="ar-SA"/>
    </w:rPr>
  </w:style>
  <w:style w:type="paragraph" w:customStyle="1" w:styleId="List20">
    <w:name w:val="List2"/>
    <w:basedOn w:val="afff"/>
    <w:qFormat/>
    <w:rsid w:val="00255462"/>
    <w:pPr>
      <w:widowControl w:val="0"/>
      <w:tabs>
        <w:tab w:val="left" w:pos="780"/>
      </w:tabs>
      <w:ind w:left="780" w:hanging="360"/>
      <w:jc w:val="both"/>
    </w:pPr>
    <w:rPr>
      <w:rFonts w:ascii="Times New Roman" w:hAnsi="Times New Roman"/>
      <w:color w:val="000000"/>
      <w:kern w:val="2"/>
      <w:sz w:val="24"/>
      <w:szCs w:val="20"/>
      <w:lang w:eastAsia="zh-CN" w:bidi="ar-SA"/>
    </w:rPr>
  </w:style>
  <w:style w:type="paragraph" w:customStyle="1" w:styleId="Char1CharCharCharCharCharCharCharCharChar1">
    <w:name w:val="Char1 Char Char Char Char Char Char Char Char Char1"/>
    <w:basedOn w:val="afff"/>
    <w:qFormat/>
    <w:rsid w:val="00255462"/>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afffffffffffffffffffffffffffffffffe">
    <w:name w:val="图名"/>
    <w:basedOn w:val="afff"/>
    <w:qFormat/>
    <w:rsid w:val="00255462"/>
    <w:pPr>
      <w:widowControl w:val="0"/>
      <w:ind w:firstLine="420"/>
      <w:jc w:val="center"/>
    </w:pPr>
    <w:rPr>
      <w:rFonts w:ascii="Times New Roman" w:hAnsi="Times New Roman"/>
      <w:b/>
      <w:color w:val="000000"/>
      <w:kern w:val="2"/>
      <w:sz w:val="24"/>
      <w:lang w:eastAsia="zh-CN" w:bidi="ar-SA"/>
    </w:rPr>
  </w:style>
  <w:style w:type="paragraph" w:customStyle="1" w:styleId="440">
    <w:name w:val="44"/>
    <w:basedOn w:val="affff0"/>
    <w:next w:val="afff"/>
    <w:qFormat/>
    <w:rsid w:val="00255462"/>
    <w:pPr>
      <w:widowControl w:val="0"/>
      <w:shd w:val="clear" w:color="auto" w:fill="000080"/>
      <w:ind w:firstLine="420"/>
      <w:jc w:val="both"/>
    </w:pPr>
    <w:rPr>
      <w:rFonts w:ascii="Tahoma" w:hAnsi="Tahoma"/>
      <w:color w:val="000000"/>
      <w:sz w:val="24"/>
      <w:szCs w:val="22"/>
      <w:lang w:val="en-US" w:eastAsia="zh-CN"/>
    </w:rPr>
  </w:style>
  <w:style w:type="paragraph" w:customStyle="1" w:styleId="affffffffffffffffffffffffffffffffff">
    <w:name w:val="È±Ê¡ÎÄ±¾"/>
    <w:basedOn w:val="afff"/>
    <w:qFormat/>
    <w:rsid w:val="00255462"/>
    <w:pPr>
      <w:overflowPunct w:val="0"/>
      <w:autoSpaceDE w:val="0"/>
      <w:autoSpaceDN w:val="0"/>
      <w:adjustRightInd w:val="0"/>
      <w:snapToGrid w:val="0"/>
      <w:spacing w:line="240" w:lineRule="auto"/>
      <w:ind w:leftChars="-1" w:left="-2"/>
      <w:textAlignment w:val="baseline"/>
    </w:pPr>
    <w:rPr>
      <w:rFonts w:ascii="Arial" w:hAnsi="Arial" w:cs="Arial"/>
      <w:sz w:val="24"/>
      <w:szCs w:val="20"/>
      <w:lang w:eastAsia="zh-CN" w:bidi="ar-SA"/>
    </w:rPr>
  </w:style>
  <w:style w:type="paragraph" w:customStyle="1" w:styleId="GB2312161">
    <w:name w:val="样式 仿宋_GB2312 五号 行距: 固定值 16 磅1"/>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31">
    <w:name w:val="招标标题3"/>
    <w:basedOn w:val="afff"/>
    <w:qFormat/>
    <w:rsid w:val="00255462"/>
    <w:pPr>
      <w:keepNext/>
      <w:keepLines/>
      <w:numPr>
        <w:ilvl w:val="2"/>
        <w:numId w:val="37"/>
      </w:numPr>
      <w:tabs>
        <w:tab w:val="clear" w:pos="1159"/>
        <w:tab w:val="left" w:pos="360"/>
      </w:tabs>
      <w:spacing w:before="100" w:beforeAutospacing="1" w:after="100" w:afterAutospacing="1" w:line="440" w:lineRule="exact"/>
      <w:ind w:left="0" w:right="210" w:firstLine="0"/>
      <w:outlineLvl w:val="2"/>
    </w:pPr>
    <w:rPr>
      <w:rFonts w:ascii="宋体" w:hAnsi="宋体"/>
      <w:b/>
      <w:bCs/>
      <w:color w:val="000000"/>
      <w:kern w:val="2"/>
      <w:sz w:val="28"/>
      <w:szCs w:val="32"/>
      <w:lang w:eastAsia="zh-CN" w:bidi="ar-SA"/>
    </w:rPr>
  </w:style>
  <w:style w:type="paragraph" w:customStyle="1" w:styleId="4-0">
    <w:name w:val="4-点"/>
    <w:basedOn w:val="5"/>
    <w:qFormat/>
    <w:rsid w:val="00255462"/>
    <w:pPr>
      <w:keepNext/>
      <w:keepLines/>
      <w:widowControl w:val="0"/>
      <w:numPr>
        <w:ilvl w:val="0"/>
        <w:numId w:val="0"/>
      </w:numPr>
      <w:tabs>
        <w:tab w:val="left" w:pos="3600"/>
      </w:tabs>
      <w:adjustRightInd w:val="0"/>
      <w:spacing w:before="0" w:after="0"/>
      <w:ind w:left="1008" w:hanging="1008"/>
    </w:pPr>
    <w:rPr>
      <w:rFonts w:ascii="楷体_GB2312" w:eastAsia="楷体_GB2312" w:hAnsi="Times New Roman"/>
      <w:i w:val="0"/>
      <w:iCs w:val="0"/>
      <w:color w:val="000000"/>
      <w:kern w:val="2"/>
      <w:sz w:val="28"/>
      <w:szCs w:val="28"/>
      <w:lang w:val="en-US" w:eastAsia="zh-CN" w:bidi="ar-SA"/>
    </w:rPr>
  </w:style>
  <w:style w:type="paragraph" w:customStyle="1" w:styleId="ParaCharCharCharCharCharCharCharCharCharCharCharChar1CharChar">
    <w:name w:val="默认段落字体 Para Char Char Char Char Char Char Char Char Char Char Char Char1 Char Char"/>
    <w:basedOn w:val="afff"/>
    <w:qFormat/>
    <w:rsid w:val="00255462"/>
    <w:pPr>
      <w:snapToGrid w:val="0"/>
      <w:spacing w:before="80" w:after="80"/>
      <w:ind w:firstLine="480"/>
    </w:pPr>
    <w:rPr>
      <w:rFonts w:ascii="Tahoma" w:hAnsi="Tahoma" w:cs="Arial"/>
      <w:color w:val="000000"/>
      <w:sz w:val="24"/>
      <w:szCs w:val="20"/>
      <w:lang w:eastAsia="zh-CN" w:bidi="ar-SA"/>
    </w:rPr>
  </w:style>
  <w:style w:type="paragraph" w:customStyle="1" w:styleId="xl226">
    <w:name w:val="xl226"/>
    <w:basedOn w:val="afff"/>
    <w:qFormat/>
    <w:rsid w:val="00255462"/>
    <w:pPr>
      <w:pBdr>
        <w:top w:val="single" w:sz="8" w:space="0" w:color="auto"/>
        <w:left w:val="single" w:sz="8"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nswer1-1">
    <w:name w:val="answer1-1"/>
    <w:basedOn w:val="afff"/>
    <w:qFormat/>
    <w:rsid w:val="00255462"/>
    <w:pPr>
      <w:widowControl w:val="0"/>
      <w:adjustRightInd w:val="0"/>
      <w:spacing w:before="120" w:after="120"/>
      <w:ind w:firstLineChars="200" w:firstLine="425"/>
      <w:jc w:val="both"/>
      <w:textAlignment w:val="baseline"/>
    </w:pPr>
    <w:rPr>
      <w:rFonts w:ascii="Times New Roman" w:eastAsia="楷体_GB2312" w:hAnsi="Times New Roman"/>
      <w:color w:val="000000"/>
      <w:kern w:val="2"/>
      <w:sz w:val="24"/>
      <w:szCs w:val="20"/>
      <w:lang w:eastAsia="zh-CN" w:bidi="ar-SA"/>
    </w:rPr>
  </w:style>
  <w:style w:type="paragraph" w:customStyle="1" w:styleId="Char3CharCharChar2">
    <w:name w:val="Char3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CharCharCharCharCharCharCharCharCharCharCharCharCharCharCharCharCharCharChar1Char">
    <w:name w:val="Char Char Char Char Char Char Char Char Char Char Char Char Char Char Char Char Char Char Char Char Char1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et16">
    <w:name w:val="et16"/>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
    <w:name w:val="正文（可研报告）"/>
    <w:basedOn w:val="afff"/>
    <w:next w:val="afff"/>
    <w:link w:val="Charf3"/>
    <w:qFormat/>
    <w:rsid w:val="00255462"/>
    <w:pPr>
      <w:widowControl w:val="0"/>
      <w:spacing w:beforeLines="20" w:before="62" w:line="300" w:lineRule="auto"/>
      <w:ind w:firstLineChars="200" w:firstLine="200"/>
      <w:jc w:val="both"/>
    </w:pPr>
    <w:rPr>
      <w:sz w:val="24"/>
      <w:lang w:val="x-none" w:eastAsia="x-none" w:bidi="ar-SA"/>
    </w:rPr>
  </w:style>
  <w:style w:type="paragraph" w:customStyle="1" w:styleId="affffffffffffffffffffffffffffffffff0">
    <w:name w:val="代码"/>
    <w:basedOn w:val="afff"/>
    <w:qFormat/>
    <w:rsid w:val="00255462"/>
    <w:pPr>
      <w:spacing w:beforeLines="50" w:before="156" w:afterLines="50" w:after="156"/>
      <w:ind w:leftChars="400" w:left="960" w:firstLine="480"/>
    </w:pPr>
    <w:rPr>
      <w:rFonts w:ascii="Courier New" w:hAnsi="Courier New"/>
      <w:color w:val="000000"/>
      <w:sz w:val="24"/>
      <w:szCs w:val="21"/>
      <w:lang w:eastAsia="zh-CN" w:bidi="ar-SA"/>
    </w:rPr>
  </w:style>
  <w:style w:type="paragraph" w:customStyle="1" w:styleId="10Bulletlist">
    <w:name w:val="10. Bullet list"/>
    <w:basedOn w:val="afff"/>
    <w:next w:val="afff"/>
    <w:qFormat/>
    <w:rsid w:val="00255462"/>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ffffffffffffffffffffffffffffffffff1">
    <w:name w:val="带编号的正文"/>
    <w:basedOn w:val="afff"/>
    <w:qFormat/>
    <w:rsid w:val="00255462"/>
    <w:pPr>
      <w:tabs>
        <w:tab w:val="left" w:pos="1320"/>
      </w:tabs>
      <w:spacing w:before="-1" w:after="-1"/>
      <w:ind w:left="1320" w:firstLineChars="236" w:hanging="420"/>
    </w:pPr>
    <w:rPr>
      <w:rFonts w:ascii="宋体" w:hAnsi="宋体" w:cs="宋体"/>
      <w:color w:val="000000"/>
      <w:sz w:val="24"/>
      <w:szCs w:val="28"/>
      <w:lang w:eastAsia="zh-CN" w:bidi="ar-SA"/>
    </w:rPr>
  </w:style>
  <w:style w:type="paragraph" w:customStyle="1" w:styleId="xl179">
    <w:name w:val="xl179"/>
    <w:basedOn w:val="afff"/>
    <w:qFormat/>
    <w:rsid w:val="00255462"/>
    <w:pPr>
      <w:pBdr>
        <w:top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ChapterXXStatementh22Header2l2Level2Headhea">
    <w:name w:val="样式 标题 2Chapter X.X. Statementh22Header 2l2Level 2 Headhea..."/>
    <w:basedOn w:val="24"/>
    <w:qFormat/>
    <w:rsid w:val="00255462"/>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affffffffffffffffffffffffffffffffff2">
    <w:name w:val="此正文"/>
    <w:basedOn w:val="afff"/>
    <w:qFormat/>
    <w:rsid w:val="00255462"/>
    <w:pPr>
      <w:spacing w:after="200" w:line="276" w:lineRule="auto"/>
      <w:ind w:firstLineChars="200" w:firstLine="200"/>
    </w:pPr>
    <w:rPr>
      <w:color w:val="000000"/>
      <w:sz w:val="24"/>
      <w:szCs w:val="22"/>
    </w:rPr>
  </w:style>
  <w:style w:type="paragraph" w:customStyle="1" w:styleId="affffffffffffffffffffffffffffffffff3">
    <w:name w:val="正文图表"/>
    <w:basedOn w:val="afff"/>
    <w:qFormat/>
    <w:rsid w:val="00255462"/>
    <w:pPr>
      <w:widowControl w:val="0"/>
      <w:adjustRightInd w:val="0"/>
      <w:snapToGrid w:val="0"/>
      <w:ind w:firstLine="420"/>
      <w:jc w:val="both"/>
    </w:pPr>
    <w:rPr>
      <w:rFonts w:ascii="Times New Roman" w:eastAsia="仿宋_GB2312" w:hAnsi="Times New Roman"/>
      <w:color w:val="000000"/>
      <w:kern w:val="2"/>
      <w:sz w:val="24"/>
      <w:szCs w:val="20"/>
      <w:lang w:eastAsia="zh-CN" w:bidi="ar-SA"/>
    </w:rPr>
  </w:style>
  <w:style w:type="paragraph" w:customStyle="1" w:styleId="CharCharCharCharChar1CharCharCharCharCharCharChar3">
    <w:name w:val="Char Char Char Char Char1 Char Char Char Char Char Char Char3"/>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MainTitle">
    <w:name w:val="Main Title"/>
    <w:basedOn w:val="afff"/>
    <w:qFormat/>
    <w:rsid w:val="00255462"/>
    <w:pPr>
      <w:widowControl w:val="0"/>
      <w:spacing w:before="480" w:after="60" w:line="240" w:lineRule="auto"/>
      <w:jc w:val="center"/>
    </w:pPr>
    <w:rPr>
      <w:rFonts w:ascii="宋体" w:hAnsi="Times New Roman" w:cs="Angsana New"/>
      <w:b/>
      <w:kern w:val="28"/>
      <w:sz w:val="32"/>
      <w:szCs w:val="20"/>
      <w:lang w:eastAsia="zh-CN" w:bidi="ar-SA"/>
    </w:rPr>
  </w:style>
  <w:style w:type="paragraph" w:customStyle="1" w:styleId="T5">
    <w:name w:val="T图形居中"/>
    <w:next w:val="T"/>
    <w:qFormat/>
    <w:rsid w:val="00255462"/>
    <w:pPr>
      <w:jc w:val="center"/>
    </w:pPr>
    <w:rPr>
      <w:kern w:val="2"/>
      <w:sz w:val="24"/>
      <w:szCs w:val="21"/>
    </w:rPr>
  </w:style>
  <w:style w:type="paragraph" w:customStyle="1" w:styleId="D">
    <w:name w:val="D正文"/>
    <w:basedOn w:val="afff"/>
    <w:link w:val="DChar"/>
    <w:qFormat/>
    <w:rsid w:val="00255462"/>
    <w:pPr>
      <w:widowControl w:val="0"/>
      <w:numPr>
        <w:numId w:val="93"/>
      </w:numPr>
      <w:tabs>
        <w:tab w:val="left" w:pos="980"/>
      </w:tabs>
      <w:spacing w:before="240" w:after="120"/>
      <w:ind w:left="0" w:firstLineChars="200" w:firstLine="480"/>
    </w:pPr>
    <w:rPr>
      <w:color w:val="000000"/>
      <w:sz w:val="24"/>
      <w:lang w:val="x-none" w:eastAsia="x-none" w:bidi="ar-SA"/>
    </w:rPr>
  </w:style>
  <w:style w:type="paragraph" w:customStyle="1" w:styleId="T">
    <w:name w:val="T图形题注"/>
    <w:basedOn w:val="afff"/>
    <w:next w:val="afff"/>
    <w:qFormat/>
    <w:rsid w:val="00255462"/>
    <w:pPr>
      <w:widowControl w:val="0"/>
      <w:numPr>
        <w:numId w:val="94"/>
      </w:numPr>
      <w:ind w:left="0" w:firstLine="0"/>
      <w:jc w:val="center"/>
    </w:pPr>
    <w:rPr>
      <w:rFonts w:eastAsia="黑体"/>
      <w:b/>
      <w:kern w:val="2"/>
      <w:szCs w:val="21"/>
      <w:lang w:eastAsia="zh-CN" w:bidi="ar-SA"/>
    </w:rPr>
  </w:style>
  <w:style w:type="paragraph" w:customStyle="1" w:styleId="CompanyName1">
    <w:name w:val="CompanyName"/>
    <w:basedOn w:val="afff"/>
    <w:qFormat/>
    <w:rsid w:val="00255462"/>
    <w:pPr>
      <w:spacing w:line="240" w:lineRule="auto"/>
      <w:jc w:val="right"/>
    </w:pPr>
    <w:rPr>
      <w:rFonts w:ascii="宋体" w:hAnsi="Times New Roman" w:cs="Angsana New"/>
      <w:b/>
      <w:sz w:val="36"/>
      <w:szCs w:val="20"/>
      <w:lang w:eastAsia="zh-CN" w:bidi="ar-SA"/>
    </w:rPr>
  </w:style>
  <w:style w:type="paragraph" w:customStyle="1" w:styleId="affffffffffffffffffffffffffffffffff4">
    <w:name w:val="五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3H3Heading3-oldLevel3HeadHeadingh33rdlevellev3">
    <w:name w:val="样式 标题 3H3Heading 3 - oldLevel 3 HeadHeadingh33rd levellev...3"/>
    <w:basedOn w:val="30"/>
    <w:qFormat/>
    <w:rsid w:val="00255462"/>
    <w:pPr>
      <w:keepLines/>
      <w:widowControl w:val="0"/>
      <w:numPr>
        <w:ilvl w:val="0"/>
        <w:numId w:val="0"/>
      </w:numPr>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NEW10">
    <w:name w:val="表格NEW_1"/>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2fffff5">
    <w:name w:val="规范标题2"/>
    <w:basedOn w:val="24"/>
    <w:next w:val="afff"/>
    <w:qFormat/>
    <w:rsid w:val="00255462"/>
    <w:pPr>
      <w:keepLines/>
      <w:widowControl w:val="0"/>
      <w:numPr>
        <w:ilvl w:val="0"/>
        <w:numId w:val="0"/>
      </w:numPr>
      <w:tabs>
        <w:tab w:val="left" w:pos="814"/>
        <w:tab w:val="left" w:pos="840"/>
        <w:tab w:val="left" w:pos="3060"/>
      </w:tabs>
      <w:adjustRightInd w:val="0"/>
      <w:spacing w:before="0" w:after="0"/>
      <w:ind w:left="840" w:hanging="420"/>
      <w:textAlignment w:val="baseline"/>
      <w:outlineLvl w:val="9"/>
    </w:pPr>
    <w:rPr>
      <w:rFonts w:ascii="宋体" w:hAnsi="宋体" w:cs="Arial"/>
      <w:b w:val="0"/>
      <w:bCs w:val="0"/>
      <w:i w:val="0"/>
      <w:iCs w:val="0"/>
      <w:color w:val="000000"/>
      <w:sz w:val="24"/>
      <w:szCs w:val="20"/>
      <w:lang w:val="en-US" w:eastAsia="zh-CN" w:bidi="ar-SA"/>
    </w:rPr>
  </w:style>
  <w:style w:type="paragraph" w:customStyle="1" w:styleId="105">
    <w:name w:val="样式 题注可研题注表 + 段前: 1 行 段后: 0.5 行"/>
    <w:basedOn w:val="affffa"/>
    <w:qFormat/>
    <w:rsid w:val="00255462"/>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val="en-US" w:eastAsia="zh-CN"/>
    </w:rPr>
  </w:style>
  <w:style w:type="paragraph" w:customStyle="1" w:styleId="affffffffffffffffffffffffffffffffff5">
    <w:name w:val="仿宋小四"/>
    <w:basedOn w:val="afff"/>
    <w:qFormat/>
    <w:rsid w:val="00255462"/>
    <w:pPr>
      <w:widowControl w:val="0"/>
      <w:spacing w:afterLines="50" w:after="156"/>
      <w:ind w:firstLineChars="200" w:firstLine="200"/>
      <w:jc w:val="both"/>
    </w:pPr>
    <w:rPr>
      <w:rFonts w:ascii="Times New Roman" w:eastAsia="仿宋_GB2312" w:hAnsi="Times New Roman"/>
      <w:color w:val="000000"/>
      <w:spacing w:val="10"/>
      <w:kern w:val="2"/>
      <w:sz w:val="24"/>
      <w:lang w:eastAsia="zh-CN" w:bidi="ar-SA"/>
    </w:rPr>
  </w:style>
  <w:style w:type="paragraph" w:customStyle="1" w:styleId="7878">
    <w:name w:val="样式 倾斜 蓝色 段前: 7.8 磅 段后: 7.8 磅"/>
    <w:basedOn w:val="afff"/>
    <w:qFormat/>
    <w:rsid w:val="00255462"/>
    <w:pPr>
      <w:widowControl w:val="0"/>
      <w:spacing w:beforeLines="50" w:before="156" w:afterLines="50" w:after="156"/>
      <w:ind w:firstLineChars="200" w:firstLine="200"/>
      <w:jc w:val="both"/>
    </w:pPr>
    <w:rPr>
      <w:rFonts w:ascii="宋体" w:hAnsi="宋体" w:cs="宋体"/>
      <w:i/>
      <w:iCs/>
      <w:color w:val="0000FF"/>
      <w:kern w:val="2"/>
      <w:sz w:val="24"/>
      <w:szCs w:val="20"/>
      <w:lang w:eastAsia="zh-CN" w:bidi="ar-SA"/>
    </w:rPr>
  </w:style>
  <w:style w:type="paragraph" w:customStyle="1" w:styleId="22ndlevelh22Header2H2661">
    <w:name w:val="样式 标题 22nd levelh22Header 2H2 + 四号 段前: 6 磅 段后: 6 磅 行距: 1..."/>
    <w:basedOn w:val="24"/>
    <w:qFormat/>
    <w:rsid w:val="00255462"/>
    <w:pPr>
      <w:keepLines/>
      <w:widowControl w:val="0"/>
      <w:numPr>
        <w:ilvl w:val="0"/>
        <w:numId w:val="0"/>
      </w:numPr>
      <w:tabs>
        <w:tab w:val="left" w:pos="0"/>
        <w:tab w:val="left" w:pos="840"/>
        <w:tab w:val="left" w:pos="1440"/>
      </w:tabs>
      <w:spacing w:before="120" w:after="120"/>
      <w:ind w:left="1440" w:hanging="420"/>
      <w:jc w:val="both"/>
    </w:pPr>
    <w:rPr>
      <w:rFonts w:ascii="宋体" w:hAnsi="宋体" w:cs="黑体"/>
      <w:i w:val="0"/>
      <w:iCs w:val="0"/>
      <w:color w:val="000000"/>
      <w:lang w:val="en-US" w:eastAsia="zh-CN"/>
    </w:rPr>
  </w:style>
  <w:style w:type="paragraph" w:customStyle="1" w:styleId="4H4PIM4bulletblbbh4sect1234RefHeading1rh1Char">
    <w:name w:val="样式 标题 4H4PIM 4bulletblbbh4sect 1.2.3.4Ref Heading 1rh1... Char"/>
    <w:basedOn w:val="40"/>
    <w:qFormat/>
    <w:rsid w:val="00255462"/>
    <w:pPr>
      <w:keepNext w:val="0"/>
      <w:widowControl w:val="0"/>
      <w:numPr>
        <w:ilvl w:val="0"/>
        <w:numId w:val="0"/>
      </w:numPr>
      <w:tabs>
        <w:tab w:val="left" w:pos="2100"/>
        <w:tab w:val="left" w:pos="2880"/>
      </w:tabs>
      <w:spacing w:before="0" w:after="0"/>
      <w:ind w:left="2100" w:rightChars="100" w:right="100" w:hanging="420"/>
    </w:pPr>
    <w:rPr>
      <w:rFonts w:ascii="宋体" w:hAnsi="宋体" w:cs="宋体"/>
      <w:b w:val="0"/>
      <w:color w:val="000000"/>
      <w:kern w:val="2"/>
      <w:sz w:val="24"/>
      <w:szCs w:val="20"/>
      <w:lang w:val="en-US" w:eastAsia="zh-CN" w:bidi="ar-SA"/>
    </w:rPr>
  </w:style>
  <w:style w:type="paragraph" w:customStyle="1" w:styleId="21c">
    <w:name w:val="列表21"/>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5f9">
    <w:name w:val="样式 标题 5 + 黑色"/>
    <w:basedOn w:val="5"/>
    <w:qFormat/>
    <w:rsid w:val="00255462"/>
    <w:pPr>
      <w:keepNext/>
      <w:keepLines/>
      <w:widowControl w:val="0"/>
      <w:numPr>
        <w:numId w:val="0"/>
      </w:numPr>
      <w:tabs>
        <w:tab w:val="left" w:pos="2194"/>
        <w:tab w:val="left" w:pos="2580"/>
      </w:tabs>
      <w:spacing w:beforeLines="100" w:before="312" w:afterLines="100" w:after="312" w:line="240" w:lineRule="atLeast"/>
      <w:ind w:leftChars="100" w:left="2680" w:rightChars="100" w:right="100" w:hanging="992"/>
    </w:pPr>
    <w:rPr>
      <w:rFonts w:ascii="宋体" w:eastAsia="仿宋_GB2312" w:hAnsi="Times New Roman"/>
      <w:b w:val="0"/>
      <w:bCs w:val="0"/>
      <w:i w:val="0"/>
      <w:iCs w:val="0"/>
      <w:snapToGrid w:val="0"/>
      <w:color w:val="000000"/>
      <w:sz w:val="22"/>
      <w:szCs w:val="20"/>
      <w:lang w:val="en-US" w:eastAsia="zh-CN" w:bidi="ar-SA"/>
    </w:rPr>
  </w:style>
  <w:style w:type="paragraph" w:customStyle="1" w:styleId="322">
    <w:name w:val="列表编号 32"/>
    <w:basedOn w:val="afff"/>
    <w:qFormat/>
    <w:rsid w:val="00255462"/>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Char2CharCharChar3">
    <w:name w:val="Char2 Char Char Char3"/>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CharCharCharb">
    <w:name w:val="段 Char Char Char"/>
    <w:qFormat/>
    <w:rsid w:val="00255462"/>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Char3CharCharCharCharCharCharCharCharCharChar1">
    <w:name w:val="Char3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DS">
    <w:name w:val="DS"/>
    <w:basedOn w:val="afff5"/>
    <w:qFormat/>
    <w:rsid w:val="00255462"/>
    <w:pPr>
      <w:widowControl w:val="0"/>
      <w:ind w:left="34" w:firstLine="420"/>
      <w:jc w:val="center"/>
      <w:textAlignment w:val="center"/>
    </w:pPr>
    <w:rPr>
      <w:rFonts w:ascii="Times New Roman" w:hAnsi="Times New Roman"/>
      <w:iCs/>
      <w:color w:val="000000"/>
      <w:lang w:val="en-US" w:eastAsia="zh-CN"/>
    </w:rPr>
  </w:style>
  <w:style w:type="paragraph" w:customStyle="1" w:styleId="3ff">
    <w:name w:val="正文文本3"/>
    <w:basedOn w:val="afff"/>
    <w:uiPriority w:val="99"/>
    <w:qFormat/>
    <w:rsid w:val="00255462"/>
    <w:pPr>
      <w:tabs>
        <w:tab w:val="left" w:pos="180"/>
      </w:tabs>
      <w:spacing w:before="120" w:after="290" w:line="377" w:lineRule="auto"/>
      <w:ind w:firstLine="420"/>
    </w:pPr>
    <w:rPr>
      <w:rFonts w:ascii="宋体" w:hAnsi="宋体"/>
      <w:color w:val="000000"/>
      <w:sz w:val="18"/>
      <w:szCs w:val="20"/>
      <w:lang w:bidi="ar-SA"/>
    </w:rPr>
  </w:style>
  <w:style w:type="paragraph" w:customStyle="1" w:styleId="1fffff1">
    <w:name w:val="列表1"/>
    <w:basedOn w:val="afff"/>
    <w:qFormat/>
    <w:rsid w:val="00255462"/>
    <w:pPr>
      <w:widowControl w:val="0"/>
      <w:spacing w:before="60" w:after="60"/>
      <w:ind w:leftChars="100" w:left="240" w:firstLine="420"/>
      <w:jc w:val="both"/>
    </w:pPr>
    <w:rPr>
      <w:rFonts w:ascii="宋体" w:hAnsi="宋体"/>
      <w:color w:val="000000"/>
      <w:kern w:val="2"/>
      <w:sz w:val="24"/>
      <w:szCs w:val="20"/>
      <w:lang w:eastAsia="zh-CN" w:bidi="ar-SA"/>
    </w:rPr>
  </w:style>
  <w:style w:type="paragraph" w:customStyle="1" w:styleId="affffffffffffffffffffffffffffffffff6">
    <w:name w:val="图片"/>
    <w:basedOn w:val="afff"/>
    <w:next w:val="afff"/>
    <w:qFormat/>
    <w:rsid w:val="00255462"/>
    <w:pPr>
      <w:widowControl w:val="0"/>
      <w:adjustRightInd w:val="0"/>
      <w:ind w:firstLine="420"/>
      <w:jc w:val="center"/>
      <w:textAlignment w:val="baseline"/>
    </w:pPr>
    <w:rPr>
      <w:rFonts w:ascii="Times New Roman" w:hAnsi="Times New Roman"/>
      <w:color w:val="000000"/>
      <w:sz w:val="28"/>
      <w:szCs w:val="20"/>
      <w:lang w:eastAsia="zh-CN" w:bidi="ar-SA"/>
    </w:rPr>
  </w:style>
  <w:style w:type="paragraph" w:customStyle="1" w:styleId="2h2Level2TopicHeadingHD2Heading2HiddenHeading2">
    <w:name w:val="样式 标题 2h2Level 2 Topic HeadingHD2Heading 2 HiddenHeading 2 ..."/>
    <w:basedOn w:val="11"/>
    <w:qFormat/>
    <w:rsid w:val="00255462"/>
    <w:pPr>
      <w:keepLines/>
      <w:widowControl w:val="0"/>
      <w:numPr>
        <w:numId w:val="40"/>
      </w:numPr>
      <w:tabs>
        <w:tab w:val="clear" w:pos="1320"/>
        <w:tab w:val="left" w:pos="425"/>
      </w:tabs>
      <w:spacing w:before="340" w:after="330" w:line="578" w:lineRule="auto"/>
      <w:ind w:left="425" w:hanging="425"/>
      <w:jc w:val="both"/>
    </w:pPr>
    <w:rPr>
      <w:rFonts w:ascii="Times New Roman" w:hAnsi="Times New Roman"/>
      <w:kern w:val="44"/>
      <w:sz w:val="44"/>
      <w:szCs w:val="36"/>
      <w:lang w:val="en-US" w:eastAsia="zh-CN" w:bidi="ar-SA"/>
    </w:rPr>
  </w:style>
  <w:style w:type="paragraph" w:customStyle="1" w:styleId="affffffffffffffffffffffffffffffffff7">
    <w:name w:val="标准段落"/>
    <w:basedOn w:val="afff"/>
    <w:qFormat/>
    <w:rsid w:val="00255462"/>
    <w:pPr>
      <w:widowControl w:val="0"/>
      <w:spacing w:after="120"/>
      <w:ind w:left="180" w:firstLineChars="200" w:firstLine="454"/>
      <w:jc w:val="both"/>
    </w:pPr>
    <w:rPr>
      <w:rFonts w:ascii="宋体" w:eastAsia="楷体_GB2312" w:hAnsi="宋体"/>
      <w:color w:val="000000"/>
      <w:kern w:val="2"/>
      <w:sz w:val="24"/>
      <w:szCs w:val="20"/>
      <w:lang w:eastAsia="zh-CN" w:bidi="ar-SA"/>
    </w:rPr>
  </w:style>
  <w:style w:type="paragraph" w:customStyle="1" w:styleId="Subtitulo">
    <w:name w:val="Subtitulo"/>
    <w:basedOn w:val="afff"/>
    <w:next w:val="afff"/>
    <w:qFormat/>
    <w:rsid w:val="00255462"/>
    <w:pPr>
      <w:keepNext/>
      <w:keepLines/>
      <w:overflowPunct w:val="0"/>
      <w:autoSpaceDE w:val="0"/>
      <w:autoSpaceDN w:val="0"/>
      <w:adjustRightInd w:val="0"/>
      <w:spacing w:before="40" w:line="240" w:lineRule="atLeast"/>
      <w:jc w:val="both"/>
    </w:pPr>
    <w:rPr>
      <w:rFonts w:ascii="Helvetica" w:eastAsia="PMingLiU" w:hAnsi="Helvetica"/>
      <w:b/>
      <w:sz w:val="24"/>
      <w:szCs w:val="20"/>
      <w:lang w:eastAsia="zh-TW" w:bidi="ar-SA"/>
    </w:rPr>
  </w:style>
  <w:style w:type="paragraph" w:customStyle="1" w:styleId="86">
    <w:name w:val="题注8"/>
    <w:basedOn w:val="afff"/>
    <w:qFormat/>
    <w:rsid w:val="00255462"/>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xl416">
    <w:name w:val="xl416"/>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StyleStyleListBullet2After6ptNotBold">
    <w:name w:val="Style Style List Bullet 2 + After:  6 pt + Not Bold"/>
    <w:basedOn w:val="afff"/>
    <w:qFormat/>
    <w:rsid w:val="00255462"/>
    <w:pPr>
      <w:tabs>
        <w:tab w:val="left" w:pos="900"/>
      </w:tabs>
      <w:spacing w:after="120" w:line="300" w:lineRule="auto"/>
      <w:ind w:left="900" w:hanging="420"/>
    </w:pPr>
    <w:rPr>
      <w:rFonts w:ascii="Times" w:hAnsi="Times" w:cs="宋体"/>
      <w:color w:val="000000"/>
      <w:spacing w:val="24"/>
      <w:sz w:val="24"/>
      <w:lang w:eastAsia="zh-CN" w:bidi="ar-SA"/>
    </w:rPr>
  </w:style>
  <w:style w:type="paragraph" w:customStyle="1" w:styleId="subhead2">
    <w:name w:val="subhead 2"/>
    <w:qFormat/>
    <w:rsid w:val="00255462"/>
    <w:pPr>
      <w:spacing w:line="260" w:lineRule="exact"/>
    </w:pPr>
    <w:rPr>
      <w:rFonts w:ascii="Futura Hv" w:hAnsi="Futura Hv"/>
      <w:sz w:val="22"/>
    </w:rPr>
  </w:style>
  <w:style w:type="paragraph" w:customStyle="1" w:styleId="affffffffffffffffffffffffffffffffff8">
    <w:name w:val="表正文中"/>
    <w:qFormat/>
    <w:rsid w:val="00255462"/>
    <w:pPr>
      <w:jc w:val="center"/>
    </w:pPr>
    <w:rPr>
      <w:rFonts w:ascii="Arial" w:hAnsi="Arial"/>
      <w:kern w:val="2"/>
      <w:sz w:val="18"/>
      <w:szCs w:val="24"/>
    </w:rPr>
  </w:style>
  <w:style w:type="paragraph" w:customStyle="1" w:styleId="06-sinobest-">
    <w:name w:val="06-sinobest-正文"/>
    <w:basedOn w:val="afff"/>
    <w:qFormat/>
    <w:rsid w:val="00255462"/>
    <w:pPr>
      <w:widowControl w:val="0"/>
      <w:spacing w:beforeLines="50" w:before="156" w:afterLines="50" w:after="156" w:line="420" w:lineRule="exact"/>
      <w:ind w:firstLineChars="200" w:firstLine="480"/>
      <w:jc w:val="both"/>
    </w:pPr>
    <w:rPr>
      <w:rFonts w:ascii="Times New Roman" w:hAnsi="Times New Roman"/>
      <w:color w:val="000000"/>
      <w:kern w:val="2"/>
      <w:sz w:val="24"/>
      <w:lang w:eastAsia="zh-CN" w:bidi="ar-SA"/>
    </w:rPr>
  </w:style>
  <w:style w:type="paragraph" w:customStyle="1" w:styleId="4h4heading4H4PIM444headingsect1234RefHeadin10">
    <w:name w:val="样式 标题 4h4heading 4H4PIM 444headingsect 1.2.3.4Ref Headin...1"/>
    <w:basedOn w:val="40"/>
    <w:qFormat/>
    <w:rsid w:val="00255462"/>
    <w:pPr>
      <w:keepLines/>
      <w:widowControl w:val="0"/>
      <w:numPr>
        <w:ilvl w:val="0"/>
        <w:numId w:val="0"/>
      </w:numPr>
      <w:tabs>
        <w:tab w:val="left" w:pos="862"/>
      </w:tabs>
      <w:spacing w:before="280" w:after="290" w:line="377" w:lineRule="auto"/>
      <w:ind w:left="864" w:hanging="864"/>
      <w:jc w:val="both"/>
    </w:pPr>
    <w:rPr>
      <w:rFonts w:ascii="Arial" w:hAnsi="Arial" w:cs="宋体"/>
      <w:bCs w:val="0"/>
      <w:color w:val="000000"/>
      <w:kern w:val="2"/>
      <w:sz w:val="28"/>
      <w:lang w:val="en-US" w:eastAsia="zh-CN" w:bidi="ar-SA"/>
    </w:rPr>
  </w:style>
  <w:style w:type="paragraph" w:customStyle="1" w:styleId="affffffffffffffffffffffffffffffffff9">
    <w:name w:val="图编号"/>
    <w:basedOn w:val="afff"/>
    <w:qFormat/>
    <w:rsid w:val="00255462"/>
    <w:pPr>
      <w:widowControl w:val="0"/>
      <w:spacing w:before="280" w:after="290"/>
      <w:ind w:left="4478" w:hanging="1418"/>
      <w:jc w:val="both"/>
    </w:pPr>
    <w:rPr>
      <w:rFonts w:ascii="Times New Roman" w:hAnsi="Times New Roman"/>
      <w:color w:val="000000"/>
      <w:kern w:val="2"/>
      <w:sz w:val="24"/>
      <w:szCs w:val="20"/>
      <w:lang w:eastAsia="zh-CN" w:bidi="ar-SA"/>
    </w:rPr>
  </w:style>
  <w:style w:type="paragraph" w:customStyle="1" w:styleId="AINDENTEDPARA">
    <w:name w:val="A INDENTED PARA"/>
    <w:basedOn w:val="afff"/>
    <w:qFormat/>
    <w:rsid w:val="00255462"/>
    <w:pPr>
      <w:spacing w:before="-1" w:after="-1"/>
      <w:ind w:left="331" w:right="144" w:firstLine="480"/>
    </w:pPr>
    <w:rPr>
      <w:rFonts w:ascii="Book Antiqua" w:hAnsi="Book Antiqua"/>
      <w:color w:val="000000"/>
      <w:sz w:val="22"/>
      <w:szCs w:val="20"/>
      <w:lang w:eastAsia="zh-CN" w:bidi="ar-SA"/>
    </w:rPr>
  </w:style>
  <w:style w:type="paragraph" w:customStyle="1" w:styleId="affffffffffffffffffffffffffffffffffa">
    <w:name w:val="首行缩进"/>
    <w:basedOn w:val="afff"/>
    <w:qFormat/>
    <w:rsid w:val="00255462"/>
    <w:pPr>
      <w:spacing w:before="-1" w:after="-1"/>
      <w:ind w:firstLineChars="200" w:firstLine="200"/>
    </w:pPr>
    <w:rPr>
      <w:rFonts w:ascii="宋体" w:hAnsi="Times New Roman"/>
      <w:color w:val="000000"/>
      <w:sz w:val="24"/>
      <w:szCs w:val="20"/>
      <w:lang w:eastAsia="zh-CN" w:bidi="ar-SA"/>
    </w:rPr>
  </w:style>
  <w:style w:type="paragraph" w:customStyle="1" w:styleId="2fffff6">
    <w:name w:val="正文字缩2字"/>
    <w:basedOn w:val="afff"/>
    <w:qFormat/>
    <w:rsid w:val="00255462"/>
    <w:pPr>
      <w:widowControl w:val="0"/>
      <w:spacing w:before="60" w:after="60"/>
      <w:ind w:leftChars="200" w:left="200" w:firstLineChars="200" w:firstLine="200"/>
      <w:jc w:val="both"/>
    </w:pPr>
    <w:rPr>
      <w:rFonts w:ascii="Times New Roman" w:hAnsi="Times New Roman"/>
      <w:color w:val="000000"/>
      <w:kern w:val="2"/>
      <w:sz w:val="24"/>
      <w:lang w:eastAsia="zh-CN" w:bidi="ar-SA"/>
    </w:rPr>
  </w:style>
  <w:style w:type="paragraph" w:customStyle="1" w:styleId="5fa">
    <w:name w:val="图中文字5"/>
    <w:qFormat/>
    <w:rsid w:val="00255462"/>
    <w:pPr>
      <w:adjustRightInd w:val="0"/>
      <w:snapToGrid w:val="0"/>
      <w:spacing w:before="280" w:after="290" w:line="200" w:lineRule="exact"/>
    </w:pPr>
    <w:rPr>
      <w:rFonts w:ascii="宋体" w:hAnsi="Times New Roman"/>
      <w:spacing w:val="-16"/>
      <w:kern w:val="2"/>
      <w:sz w:val="18"/>
      <w:szCs w:val="18"/>
    </w:rPr>
  </w:style>
  <w:style w:type="paragraph" w:customStyle="1" w:styleId="ANNEX">
    <w:name w:val="ANNEX"/>
    <w:basedOn w:val="afff"/>
    <w:next w:val="afff"/>
    <w:qFormat/>
    <w:rsid w:val="00255462"/>
    <w:pPr>
      <w:keepNext/>
      <w:pageBreakBefore/>
      <w:overflowPunct w:val="0"/>
      <w:autoSpaceDE w:val="0"/>
      <w:autoSpaceDN w:val="0"/>
      <w:adjustRightInd w:val="0"/>
      <w:spacing w:after="760" w:line="310" w:lineRule="exact"/>
      <w:jc w:val="center"/>
      <w:textAlignment w:val="baseline"/>
      <w:outlineLvl w:val="0"/>
    </w:pPr>
    <w:rPr>
      <w:rFonts w:ascii="Arial" w:hAnsi="Arial" w:cs="Angsana New"/>
      <w:b/>
      <w:sz w:val="28"/>
      <w:szCs w:val="20"/>
      <w:lang w:val="en-GB" w:eastAsia="zh-CN" w:bidi="ar-SA"/>
    </w:rPr>
  </w:style>
  <w:style w:type="paragraph" w:customStyle="1" w:styleId="514">
    <w:name w:val="样式 标题 5 + 段前: 1 行"/>
    <w:basedOn w:val="afff"/>
    <w:qFormat/>
    <w:rsid w:val="00255462"/>
    <w:pPr>
      <w:widowControl w:val="0"/>
      <w:ind w:firstLine="420"/>
      <w:jc w:val="both"/>
    </w:pPr>
    <w:rPr>
      <w:rFonts w:ascii="宋体" w:eastAsia="仿宋_GB2312" w:hAnsi="宋体"/>
      <w:color w:val="000000"/>
      <w:kern w:val="2"/>
      <w:sz w:val="24"/>
      <w:lang w:eastAsia="zh-CN" w:bidi="ar-SA"/>
    </w:rPr>
  </w:style>
  <w:style w:type="paragraph" w:customStyle="1" w:styleId="xl39">
    <w:name w:val="xl39"/>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Arial" w:hAnsi="Arial" w:cs="Arial"/>
      <w:szCs w:val="21"/>
      <w:lang w:eastAsia="zh-CN" w:bidi="ar-SA"/>
    </w:rPr>
  </w:style>
  <w:style w:type="paragraph" w:customStyle="1" w:styleId="CharCharChar1CharCharCharChar3">
    <w:name w:val="Char Char Char1 Char Char Char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LTZ1Char4">
    <w:name w:val="样式 正文缩进表正文正文非缩进ALT+Z四号特点段1正文不缩进特点 Char水上软件标题4正文（首行缩进两..."/>
    <w:basedOn w:val="afff"/>
    <w:qFormat/>
    <w:rsid w:val="00255462"/>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affffffffffffffffffffffffffffffffffb">
    <w:name w:val="目录标题"/>
    <w:basedOn w:val="afff"/>
    <w:next w:val="afffffffffffffffc"/>
    <w:qFormat/>
    <w:rsid w:val="00255462"/>
    <w:pPr>
      <w:widowControl w:val="0"/>
      <w:spacing w:before="120" w:after="120" w:line="312" w:lineRule="atLeast"/>
      <w:ind w:firstLine="420"/>
      <w:jc w:val="center"/>
      <w:textAlignment w:val="baseline"/>
    </w:pPr>
    <w:rPr>
      <w:rFonts w:ascii="Times New Roman" w:hAnsi="Times New Roman"/>
      <w:color w:val="000000"/>
      <w:sz w:val="24"/>
      <w:szCs w:val="20"/>
      <w:lang w:eastAsia="zh-CN" w:bidi="ar-SA"/>
    </w:rPr>
  </w:style>
  <w:style w:type="paragraph" w:customStyle="1" w:styleId="affffffff0">
    <w:name w:val="正文(首行缩进)"/>
    <w:basedOn w:val="afff"/>
    <w:link w:val="Charf4"/>
    <w:qFormat/>
    <w:rsid w:val="00255462"/>
    <w:pPr>
      <w:widowControl w:val="0"/>
      <w:ind w:firstLineChars="200" w:firstLine="200"/>
      <w:jc w:val="both"/>
    </w:pPr>
    <w:rPr>
      <w:rFonts w:ascii="Arial Narrow" w:eastAsia="楷体_GB2312" w:hAnsi="Arial Narrow"/>
      <w:color w:val="000000"/>
      <w:sz w:val="24"/>
      <w:lang w:val="x-none" w:eastAsia="x-none" w:bidi="ar-SA"/>
    </w:rPr>
  </w:style>
  <w:style w:type="paragraph" w:customStyle="1" w:styleId="xl207">
    <w:name w:val="xl207"/>
    <w:basedOn w:val="afff"/>
    <w:qFormat/>
    <w:rsid w:val="00255462"/>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e">
    <w:name w:val="正文首行缩进（绿盟科技）"/>
    <w:basedOn w:val="afffffffffffff9"/>
    <w:link w:val="Charff0"/>
    <w:qFormat/>
    <w:rsid w:val="00255462"/>
    <w:pPr>
      <w:spacing w:after="50"/>
      <w:ind w:firstLineChars="200" w:firstLine="200"/>
    </w:pPr>
    <w:rPr>
      <w:rFonts w:ascii="Calibri" w:hAnsi="Calibri"/>
      <w:szCs w:val="20"/>
    </w:rPr>
  </w:style>
  <w:style w:type="paragraph" w:customStyle="1" w:styleId="StyleStyleStyleStyleStyleStyleHeading7PIM7Cente">
    <w:name w:val="样式 样式 Style Style Style Style Style Style Heading 7PIM 7 + Cente..."/>
    <w:basedOn w:val="afff"/>
    <w:qFormat/>
    <w:rsid w:val="00255462"/>
    <w:pPr>
      <w:keepNext/>
      <w:keepLines/>
      <w:widowControl w:val="0"/>
      <w:numPr>
        <w:numId w:val="95"/>
      </w:numPr>
      <w:tabs>
        <w:tab w:val="clear" w:pos="0"/>
        <w:tab w:val="left" w:pos="360"/>
      </w:tabs>
      <w:spacing w:before="120"/>
      <w:jc w:val="center"/>
      <w:outlineLvl w:val="6"/>
    </w:pPr>
    <w:rPr>
      <w:rFonts w:ascii="Tahoma" w:hAnsi="Tahoma" w:cs="宋体"/>
      <w:b/>
      <w:color w:val="000000"/>
      <w:kern w:val="2"/>
      <w:sz w:val="18"/>
      <w:szCs w:val="18"/>
      <w:lang w:eastAsia="zh-CN" w:bidi="ar-SA"/>
    </w:rPr>
  </w:style>
  <w:style w:type="paragraph" w:customStyle="1" w:styleId="affffffffffffffffffffffffffffffffffc">
    <w:name w:val="附录标题"/>
    <w:basedOn w:val="affffd"/>
    <w:next w:val="afff"/>
    <w:qFormat/>
    <w:rsid w:val="00255462"/>
    <w:pPr>
      <w:widowControl w:val="0"/>
      <w:tabs>
        <w:tab w:val="left" w:pos="852"/>
      </w:tabs>
      <w:adjustRightInd w:val="0"/>
      <w:spacing w:before="120" w:after="120" w:line="240" w:lineRule="auto"/>
      <w:ind w:left="852" w:hanging="432"/>
      <w:jc w:val="left"/>
      <w:textAlignment w:val="baseline"/>
      <w:outlineLvl w:val="9"/>
    </w:pPr>
    <w:rPr>
      <w:rFonts w:ascii="宋体" w:eastAsia="黑体" w:hAnsi="Times New Roman" w:cs="Arial"/>
      <w:bCs w:val="0"/>
      <w:color w:val="000000"/>
      <w:spacing w:val="20"/>
      <w:kern w:val="0"/>
      <w:sz w:val="36"/>
      <w:szCs w:val="20"/>
      <w:lang w:val="en-US" w:eastAsia="zh-CN"/>
    </w:rPr>
  </w:style>
  <w:style w:type="paragraph" w:customStyle="1" w:styleId="4H4h4PIM4h41H41H42H43H44H45H46H47H48H49">
    <w:name w:val="样式 标题 4H4h4PIM 4h41第三层条H41H42H43H44H45H46H47H48H49..."/>
    <w:basedOn w:val="40"/>
    <w:qFormat/>
    <w:rsid w:val="00255462"/>
    <w:pPr>
      <w:keepLines/>
      <w:widowControl w:val="0"/>
      <w:numPr>
        <w:ilvl w:val="0"/>
        <w:numId w:val="0"/>
      </w:numPr>
      <w:tabs>
        <w:tab w:val="left" w:pos="2100"/>
        <w:tab w:val="left" w:pos="2880"/>
      </w:tabs>
      <w:spacing w:before="60" w:line="400" w:lineRule="exact"/>
      <w:ind w:left="2100" w:rightChars="100" w:right="100" w:hanging="420"/>
      <w:jc w:val="both"/>
    </w:pPr>
    <w:rPr>
      <w:rFonts w:ascii="Arial" w:hAnsi="Arial"/>
      <w:color w:val="000000"/>
      <w:spacing w:val="10"/>
      <w:sz w:val="28"/>
      <w:szCs w:val="20"/>
      <w:lang w:val="en-US" w:eastAsia="zh-CN" w:bidi="ar-SA"/>
    </w:rPr>
  </w:style>
  <w:style w:type="paragraph" w:customStyle="1" w:styleId="GB231226">
    <w:name w:val="样式 仿宋_GB2312 四号 行距: 固定值 26 磅"/>
    <w:basedOn w:val="afff"/>
    <w:qFormat/>
    <w:rsid w:val="00255462"/>
    <w:pPr>
      <w:widowControl w:val="0"/>
      <w:adjustRightInd w:val="0"/>
      <w:spacing w:before="280" w:after="290" w:line="520" w:lineRule="exact"/>
      <w:ind w:firstLine="420"/>
      <w:jc w:val="both"/>
      <w:textAlignment w:val="baseline"/>
    </w:pPr>
    <w:rPr>
      <w:rFonts w:ascii="Times New Roman" w:eastAsia="仿宋_GB2312" w:hAnsi="Times New Roman" w:cs="宋体"/>
      <w:color w:val="000000"/>
      <w:sz w:val="28"/>
      <w:szCs w:val="28"/>
      <w:lang w:eastAsia="zh-CN" w:bidi="ar-SA"/>
    </w:rPr>
  </w:style>
  <w:style w:type="paragraph" w:customStyle="1" w:styleId="Bullet22540630">
    <w:name w:val="样式 Bullet2 + 粉红 段前: 2.54 厘米 首行缩进:  0.63 厘米 段前: 0 磅"/>
    <w:basedOn w:val="Bullet2"/>
    <w:qFormat/>
    <w:rsid w:val="00255462"/>
    <w:pPr>
      <w:widowControl/>
      <w:tabs>
        <w:tab w:val="left" w:pos="720"/>
        <w:tab w:val="left" w:pos="1080"/>
      </w:tabs>
      <w:spacing w:line="360" w:lineRule="auto"/>
      <w:ind w:firstLine="360"/>
    </w:pPr>
    <w:rPr>
      <w:rFonts w:ascii="Times New Roman" w:cs="Times New Roman"/>
      <w:color w:val="000000"/>
      <w:sz w:val="24"/>
      <w:szCs w:val="24"/>
      <w:lang w:val="en-GB" w:eastAsia="en-US"/>
    </w:rPr>
  </w:style>
  <w:style w:type="paragraph" w:customStyle="1" w:styleId="ddddd">
    <w:name w:val="ddddd"/>
    <w:basedOn w:val="afff"/>
    <w:qFormat/>
    <w:rsid w:val="00255462"/>
    <w:pPr>
      <w:pageBreakBefore/>
      <w:widowControl w:val="0"/>
      <w:spacing w:line="240" w:lineRule="auto"/>
      <w:jc w:val="both"/>
    </w:pPr>
    <w:rPr>
      <w:rFonts w:ascii="Tahoma" w:hAnsi="Tahoma"/>
      <w:kern w:val="2"/>
      <w:sz w:val="24"/>
      <w:szCs w:val="20"/>
      <w:lang w:eastAsia="zh-CN" w:bidi="ar-SA"/>
    </w:rPr>
  </w:style>
  <w:style w:type="paragraph" w:customStyle="1" w:styleId="NewNewNewNewNewNewNewNewNewNewNewNew">
    <w:name w:val="正文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4"/>
    </w:rPr>
  </w:style>
  <w:style w:type="paragraph" w:customStyle="1" w:styleId="zzLc6">
    <w:name w:val="zzLc6"/>
    <w:basedOn w:val="afff"/>
    <w:next w:val="afff"/>
    <w:qFormat/>
    <w:rsid w:val="00255462"/>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GB2312152">
    <w:name w:val="样式 仿宋_GB2312 小四 行距: 1.5 倍行距"/>
    <w:basedOn w:val="afff"/>
    <w:qFormat/>
    <w:rsid w:val="00255462"/>
    <w:pPr>
      <w:widowControl w:val="0"/>
      <w:ind w:firstLine="420"/>
      <w:jc w:val="both"/>
    </w:pPr>
    <w:rPr>
      <w:rFonts w:ascii="仿宋_GB2312" w:eastAsia="仿宋_GB2312" w:hAnsi="宋体" w:hint="eastAsia"/>
      <w:color w:val="000000"/>
      <w:sz w:val="24"/>
      <w:szCs w:val="20"/>
      <w:lang w:eastAsia="zh-CN" w:bidi="ar-SA"/>
    </w:rPr>
  </w:style>
  <w:style w:type="paragraph" w:customStyle="1" w:styleId="Pa0">
    <w:name w:val="Pa0"/>
    <w:basedOn w:val="afff"/>
    <w:next w:val="afff"/>
    <w:qFormat/>
    <w:rsid w:val="00255462"/>
    <w:pPr>
      <w:widowControl w:val="0"/>
      <w:autoSpaceDE w:val="0"/>
      <w:autoSpaceDN w:val="0"/>
      <w:adjustRightInd w:val="0"/>
      <w:spacing w:before="280" w:after="290" w:line="241" w:lineRule="atLeast"/>
      <w:ind w:firstLine="420"/>
    </w:pPr>
    <w:rPr>
      <w:rFonts w:ascii="HelveticaNeueLT Std Med" w:eastAsia="HelveticaNeueLT Std Med" w:hAnsi="Times New Roman"/>
      <w:color w:val="000000"/>
      <w:sz w:val="24"/>
      <w:lang w:eastAsia="zh-CN" w:bidi="ar-SA"/>
    </w:rPr>
  </w:style>
  <w:style w:type="paragraph" w:customStyle="1" w:styleId="CharChar5Char">
    <w:name w:val="Char Char5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l13">
    <w:name w:val="l13"/>
    <w:basedOn w:val="afff"/>
    <w:qFormat/>
    <w:rsid w:val="00255462"/>
    <w:pPr>
      <w:spacing w:before="100" w:beforeAutospacing="1" w:after="100" w:afterAutospacing="1" w:line="312" w:lineRule="auto"/>
      <w:ind w:firstLine="420"/>
    </w:pPr>
    <w:rPr>
      <w:rFonts w:ascii="宋体" w:hAnsi="宋体" w:cs="宋体"/>
      <w:color w:val="000000"/>
      <w:sz w:val="24"/>
      <w:lang w:eastAsia="zh-CN" w:bidi="ar-SA"/>
    </w:rPr>
  </w:style>
  <w:style w:type="paragraph" w:customStyle="1" w:styleId="affffffffffffffffffffffffffffffffffd">
    <w:name w:val="标书目录"/>
    <w:basedOn w:val="afff"/>
    <w:qFormat/>
    <w:rsid w:val="00255462"/>
    <w:pPr>
      <w:widowControl w:val="0"/>
      <w:ind w:firstLine="420"/>
      <w:jc w:val="center"/>
    </w:pPr>
    <w:rPr>
      <w:rFonts w:ascii="Times New Roman" w:hAnsi="Times New Roman" w:cs="宋体"/>
      <w:b/>
      <w:bCs/>
      <w:color w:val="000000"/>
      <w:kern w:val="2"/>
      <w:sz w:val="48"/>
      <w:szCs w:val="20"/>
      <w:lang w:eastAsia="zh-CN" w:bidi="ar-SA"/>
    </w:rPr>
  </w:style>
  <w:style w:type="paragraph" w:customStyle="1" w:styleId="affffffffffffffffffffffffffffffffffe">
    <w:name w:val="列名"/>
    <w:basedOn w:val="afff"/>
    <w:qFormat/>
    <w:rsid w:val="00255462"/>
    <w:pPr>
      <w:widowControl w:val="0"/>
      <w:autoSpaceDE w:val="0"/>
      <w:autoSpaceDN w:val="0"/>
      <w:adjustRightInd w:val="0"/>
      <w:ind w:firstLine="420"/>
      <w:jc w:val="both"/>
    </w:pPr>
    <w:rPr>
      <w:rFonts w:ascii="Times New Roman" w:eastAsia="仿宋_GB2312" w:hAnsi="Times New Roman"/>
      <w:b/>
      <w:color w:val="000000"/>
      <w:sz w:val="18"/>
      <w:szCs w:val="20"/>
      <w:lang w:eastAsia="zh-CN" w:bidi="ar-SA"/>
    </w:rPr>
  </w:style>
  <w:style w:type="paragraph" w:customStyle="1" w:styleId="CharCharChar1CharCharCharCharCharCharCharCharCharCharCharCharCharCharChar">
    <w:name w:val="Char Char Char1 Char Char Char Char Char Char Char Char Char Char Char Char Char Char Char"/>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3Heading3-oldh3ISO2L3heading33rdlevel3H3Leve">
    <w:name w:val="样式 标题 3Heading 3 - oldh3ISO2L3heading 33rd level3H3Leve..."/>
    <w:basedOn w:val="30"/>
    <w:qFormat/>
    <w:rsid w:val="00255462"/>
    <w:pPr>
      <w:keepLines/>
      <w:widowControl w:val="0"/>
      <w:numPr>
        <w:ilvl w:val="0"/>
        <w:numId w:val="0"/>
      </w:numPr>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Table-Bulleted">
    <w:name w:val="Table - Bulleted"/>
    <w:basedOn w:val="afff"/>
    <w:qFormat/>
    <w:rsid w:val="00255462"/>
    <w:pPr>
      <w:numPr>
        <w:numId w:val="96"/>
      </w:numPr>
      <w:tabs>
        <w:tab w:val="clear" w:pos="720"/>
        <w:tab w:val="left" w:pos="360"/>
      </w:tabs>
      <w:adjustRightInd w:val="0"/>
      <w:snapToGrid w:val="0"/>
      <w:spacing w:before="-1" w:after="-1"/>
      <w:ind w:left="0" w:firstLine="0"/>
    </w:pPr>
    <w:rPr>
      <w:rFonts w:ascii="Book Antiqua" w:hAnsi="Book Antiqua"/>
      <w:color w:val="000000"/>
      <w:sz w:val="24"/>
      <w:lang w:eastAsia="zh-CN" w:bidi="ar-SA"/>
    </w:rPr>
  </w:style>
  <w:style w:type="paragraph" w:customStyle="1" w:styleId="09">
    <w:name w:val="无编号标题0"/>
    <w:next w:val="afff"/>
    <w:qFormat/>
    <w:rsid w:val="00255462"/>
    <w:pPr>
      <w:jc w:val="center"/>
    </w:pPr>
    <w:rPr>
      <w:rFonts w:ascii="Times New Roman" w:eastAsia="黑体" w:hAnsi="Times New Roman"/>
      <w:kern w:val="2"/>
      <w:sz w:val="52"/>
      <w:szCs w:val="24"/>
    </w:rPr>
  </w:style>
  <w:style w:type="paragraph" w:customStyle="1" w:styleId="afffffffffffffffffffffffffffffffffff">
    <w:name w:val="表文字左"/>
    <w:basedOn w:val="afff"/>
    <w:qFormat/>
    <w:rsid w:val="00255462"/>
    <w:pPr>
      <w:widowControl w:val="0"/>
      <w:adjustRightInd w:val="0"/>
      <w:spacing w:before="280" w:after="290" w:line="377" w:lineRule="auto"/>
      <w:ind w:left="-418" w:firstLineChars="200" w:firstLine="200"/>
    </w:pPr>
    <w:rPr>
      <w:rFonts w:ascii="Times New Roman" w:eastAsia="仿宋_GB2312" w:hAnsi="Times New Roman"/>
      <w:color w:val="000000"/>
      <w:kern w:val="2"/>
      <w:sz w:val="24"/>
      <w:szCs w:val="28"/>
      <w:lang w:eastAsia="zh-CN" w:bidi="ar-SA"/>
    </w:rPr>
  </w:style>
  <w:style w:type="paragraph" w:customStyle="1" w:styleId="BMS">
    <w:name w:val="BMS正文"/>
    <w:basedOn w:val="afff"/>
    <w:qFormat/>
    <w:rsid w:val="00255462"/>
    <w:pPr>
      <w:spacing w:before="-1" w:after="-1" w:line="560" w:lineRule="exact"/>
      <w:ind w:firstLineChars="200" w:firstLine="600"/>
    </w:pPr>
    <w:rPr>
      <w:rFonts w:ascii="仿宋_GB2312" w:eastAsia="仿宋_GB2312" w:hAnsi="华文中宋"/>
      <w:color w:val="000000"/>
      <w:sz w:val="30"/>
      <w:szCs w:val="30"/>
      <w:lang w:eastAsia="zh-CN" w:bidi="ar-SA"/>
    </w:rPr>
  </w:style>
  <w:style w:type="paragraph" w:customStyle="1" w:styleId="afffffffffffffffffffffffffffffffffff0">
    <w:name w:val="第一章"/>
    <w:basedOn w:val="11"/>
    <w:qFormat/>
    <w:rsid w:val="00255462"/>
    <w:pPr>
      <w:keepLines/>
      <w:pageBreakBefore/>
      <w:numPr>
        <w:numId w:val="0"/>
      </w:numPr>
      <w:tabs>
        <w:tab w:val="left" w:pos="420"/>
        <w:tab w:val="left" w:pos="900"/>
      </w:tabs>
      <w:spacing w:beforeLines="50" w:before="156" w:afterLines="50" w:after="156"/>
      <w:ind w:left="900" w:hanging="420"/>
      <w:jc w:val="center"/>
    </w:pPr>
    <w:rPr>
      <w:rFonts w:ascii="宋体" w:hAnsi="宋体" w:cs="宋体"/>
      <w:color w:val="000000"/>
      <w:kern w:val="44"/>
      <w:sz w:val="44"/>
      <w:szCs w:val="44"/>
      <w:lang w:val="en-US" w:eastAsia="zh-CN" w:bidi="ar-SA"/>
    </w:rPr>
  </w:style>
  <w:style w:type="paragraph" w:customStyle="1" w:styleId="CharCharCharCharCharCharChar10">
    <w:name w:val="Char Char Char Char Char Char Char10"/>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1">
    <w:name w:val="图文(四号中)"/>
    <w:basedOn w:val="afff"/>
    <w:qFormat/>
    <w:rsid w:val="00255462"/>
    <w:pPr>
      <w:widowControl w:val="0"/>
      <w:spacing w:before="280" w:after="290" w:line="320" w:lineRule="exact"/>
      <w:ind w:firstLine="420"/>
      <w:jc w:val="center"/>
    </w:pPr>
    <w:rPr>
      <w:rFonts w:ascii="Times New Roman" w:eastAsia="仿宋_GB2312" w:hAnsi="Times New Roman"/>
      <w:color w:val="000000"/>
      <w:kern w:val="2"/>
      <w:sz w:val="28"/>
      <w:lang w:eastAsia="zh-CN" w:bidi="ar-SA"/>
    </w:rPr>
  </w:style>
  <w:style w:type="paragraph" w:customStyle="1" w:styleId="1fffff2">
    <w:name w:val="目录1"/>
    <w:basedOn w:val="afff"/>
    <w:qFormat/>
    <w:rsid w:val="00255462"/>
    <w:pPr>
      <w:widowControl w:val="0"/>
      <w:ind w:leftChars="100" w:left="240" w:firstLineChars="200" w:firstLine="562"/>
      <w:jc w:val="both"/>
    </w:pPr>
    <w:rPr>
      <w:rFonts w:ascii="宋体" w:hAnsi="宋体"/>
      <w:color w:val="000000"/>
      <w:sz w:val="28"/>
      <w:lang w:eastAsia="zh-CN" w:bidi="ar-SA"/>
    </w:rPr>
  </w:style>
  <w:style w:type="paragraph" w:customStyle="1" w:styleId="10CharCharCharCharCharCharCharCharCharCharCharCharChar">
    <w:name w:val="10 Char Char Char Char Char Char Char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H2sect12PIM2Heading2Hidden2ndlevelh222">
    <w:name w:val="样式 标题 2正文二级标题H2sect 1.2PIM2Heading 2 Hidden2nd levelh22...2"/>
    <w:basedOn w:val="24"/>
    <w:qFormat/>
    <w:rsid w:val="00255462"/>
    <w:pPr>
      <w:keepLines/>
      <w:numPr>
        <w:ilvl w:val="0"/>
        <w:numId w:val="0"/>
      </w:numPr>
      <w:tabs>
        <w:tab w:val="left" w:pos="576"/>
      </w:tabs>
      <w:autoSpaceDE w:val="0"/>
      <w:autoSpaceDN w:val="0"/>
      <w:adjustRightInd w:val="0"/>
      <w:snapToGrid w:val="0"/>
      <w:spacing w:beforeLines="50" w:before="156" w:afterLines="50" w:after="156"/>
      <w:ind w:left="284"/>
    </w:pPr>
    <w:rPr>
      <w:rFonts w:ascii="Times" w:eastAsia="仿宋_GB2312" w:hAnsi="Times" w:cs="宋体"/>
      <w:i w:val="0"/>
      <w:iCs w:val="0"/>
      <w:snapToGrid w:val="0"/>
      <w:color w:val="000000"/>
      <w:sz w:val="32"/>
      <w:szCs w:val="20"/>
      <w:lang w:val="en-US" w:eastAsia="zh-CN" w:bidi="ar-SA"/>
    </w:rPr>
  </w:style>
  <w:style w:type="paragraph" w:customStyle="1" w:styleId="RevisionHist">
    <w:name w:val="RevisionHist"/>
    <w:basedOn w:val="afff"/>
    <w:qFormat/>
    <w:rsid w:val="00255462"/>
    <w:pPr>
      <w:spacing w:line="240" w:lineRule="auto"/>
    </w:pPr>
    <w:rPr>
      <w:rFonts w:ascii="宋体" w:hAnsi="Times New Roman" w:cs="Angsana New"/>
      <w:sz w:val="20"/>
      <w:szCs w:val="20"/>
      <w:lang w:eastAsia="zh-CN" w:bidi="ar-SA"/>
    </w:rPr>
  </w:style>
  <w:style w:type="paragraph" w:customStyle="1" w:styleId="font">
    <w:name w:val="font"/>
    <w:basedOn w:val="afff"/>
    <w:qFormat/>
    <w:rsid w:val="00255462"/>
    <w:pPr>
      <w:spacing w:before="100" w:beforeAutospacing="1" w:after="100" w:afterAutospacing="1"/>
      <w:ind w:firstLine="480"/>
    </w:pPr>
    <w:rPr>
      <w:rFonts w:ascii="宋体" w:hAnsi="宋体"/>
      <w:color w:val="000000"/>
      <w:sz w:val="18"/>
      <w:szCs w:val="18"/>
      <w:lang w:eastAsia="zh-CN" w:bidi="ar-SA"/>
    </w:rPr>
  </w:style>
  <w:style w:type="paragraph" w:customStyle="1" w:styleId="et22">
    <w:name w:val="et22"/>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0851">
    <w:name w:val="样式 (符号) 宋体 首行缩进:  0.85 厘米"/>
    <w:basedOn w:val="afff"/>
    <w:qFormat/>
    <w:rsid w:val="00255462"/>
    <w:pPr>
      <w:widowControl w:val="0"/>
      <w:ind w:firstLine="420"/>
    </w:pPr>
    <w:rPr>
      <w:rFonts w:ascii="Times New Roman" w:hAnsi="宋体" w:cs="宋体"/>
      <w:color w:val="000000"/>
      <w:kern w:val="2"/>
      <w:sz w:val="24"/>
      <w:szCs w:val="20"/>
      <w:lang w:eastAsia="zh-CN" w:bidi="ar-SA"/>
    </w:rPr>
  </w:style>
  <w:style w:type="paragraph" w:customStyle="1" w:styleId="bodytextbb1Bodybtcontents01">
    <w:name w:val="样式 样式 正文文本body textbb1Bodybtcontents + 小四 黑色 段后: 0 磅 行距: 1... + ..."/>
    <w:basedOn w:val="afff"/>
    <w:qFormat/>
    <w:rsid w:val="00255462"/>
    <w:pPr>
      <w:widowControl w:val="0"/>
      <w:ind w:firstLineChars="200" w:firstLine="200"/>
      <w:jc w:val="both"/>
    </w:pPr>
    <w:rPr>
      <w:rFonts w:ascii="宋体" w:hAnsi="宋体"/>
      <w:color w:val="000000"/>
      <w:kern w:val="2"/>
      <w:sz w:val="24"/>
      <w:lang w:eastAsia="zh-CN" w:bidi="ar-SA"/>
    </w:rPr>
  </w:style>
  <w:style w:type="paragraph" w:customStyle="1" w:styleId="afffffffffffffffffffffffffffffffffff2">
    <w:name w:val="列表项目"/>
    <w:basedOn w:val="afff"/>
    <w:qFormat/>
    <w:rsid w:val="00255462"/>
    <w:pPr>
      <w:tabs>
        <w:tab w:val="left" w:pos="420"/>
        <w:tab w:val="left" w:pos="902"/>
      </w:tabs>
      <w:spacing w:before="-1" w:after="-1" w:line="288" w:lineRule="auto"/>
      <w:ind w:left="1249" w:firstLineChars="236" w:hanging="767"/>
    </w:pPr>
    <w:rPr>
      <w:rFonts w:ascii="宋体" w:hAnsi="宋体" w:cs="宋体"/>
      <w:color w:val="000000"/>
      <w:sz w:val="24"/>
      <w:szCs w:val="20"/>
      <w:lang w:eastAsia="zh-CN" w:bidi="ar-SA"/>
    </w:rPr>
  </w:style>
  <w:style w:type="paragraph" w:customStyle="1" w:styleId="afffffffffffffffffffffffffffffffffff3">
    <w:name w:val="标准书眉_奇数页"/>
    <w:next w:val="afff"/>
    <w:qFormat/>
    <w:rsid w:val="00255462"/>
    <w:pPr>
      <w:tabs>
        <w:tab w:val="center" w:pos="4154"/>
        <w:tab w:val="right" w:pos="8306"/>
      </w:tabs>
      <w:spacing w:after="120"/>
      <w:jc w:val="right"/>
    </w:pPr>
    <w:rPr>
      <w:rFonts w:ascii="Times New Roman" w:hAnsi="Times New Roman"/>
      <w:sz w:val="21"/>
    </w:rPr>
  </w:style>
  <w:style w:type="paragraph" w:customStyle="1" w:styleId="afffffffffffffffffffffffffffffffffff4">
    <w:name w:val="图中文字"/>
    <w:basedOn w:val="afff"/>
    <w:qFormat/>
    <w:rsid w:val="00255462"/>
    <w:pPr>
      <w:widowControl w:val="0"/>
      <w:adjustRightInd w:val="0"/>
      <w:snapToGrid w:val="0"/>
      <w:spacing w:line="0" w:lineRule="atLeast"/>
      <w:ind w:firstLineChars="200" w:firstLine="200"/>
      <w:jc w:val="center"/>
    </w:pPr>
    <w:rPr>
      <w:rFonts w:ascii="Times New Roman" w:eastAsia="仿宋_GB2312" w:hAnsi="Times New Roman"/>
      <w:color w:val="000000"/>
      <w:kern w:val="2"/>
      <w:sz w:val="24"/>
      <w:szCs w:val="20"/>
      <w:lang w:eastAsia="zh-CN" w:bidi="ar-SA"/>
    </w:rPr>
  </w:style>
  <w:style w:type="paragraph" w:customStyle="1" w:styleId="Char2CharCharChar1">
    <w:name w:val="Char2 Char Char Char1"/>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22c">
    <w:name w:val="样式 样式 左侧:  2 字符 + 左侧:  2 字符"/>
    <w:basedOn w:val="afff"/>
    <w:qFormat/>
    <w:rsid w:val="00255462"/>
    <w:pPr>
      <w:spacing w:before="-1" w:after="-1"/>
      <w:ind w:firstLine="480"/>
    </w:pPr>
    <w:rPr>
      <w:rFonts w:ascii="Times New Roman" w:hAnsi="Times New Roman" w:cs="宋体"/>
      <w:color w:val="000000"/>
      <w:sz w:val="24"/>
      <w:szCs w:val="20"/>
      <w:lang w:eastAsia="zh-CN" w:bidi="ar-SA"/>
    </w:rPr>
  </w:style>
  <w:style w:type="paragraph" w:customStyle="1" w:styleId="xl269">
    <w:name w:val="xl26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1H1CriteriaTypeCriteriaType1CriteriaType2Cri">
    <w:name w:val="样式 标题 1H1第 ？ 章Criteria TypeCriteria Type1Criteria Type2Cri..."/>
    <w:basedOn w:val="11"/>
    <w:link w:val="1H1CriteriaTypeCriteriaType1CriteriaType2CriChar"/>
    <w:qFormat/>
    <w:rsid w:val="00255462"/>
    <w:pPr>
      <w:keepLines/>
      <w:widowControl w:val="0"/>
      <w:numPr>
        <w:numId w:val="97"/>
      </w:numPr>
      <w:shd w:val="solid" w:color="FFFFFF" w:fill="FFFFFF"/>
      <w:tabs>
        <w:tab w:val="left" w:pos="425"/>
      </w:tabs>
      <w:adjustRightInd w:val="0"/>
      <w:snapToGrid w:val="0"/>
      <w:spacing w:before="360" w:after="240" w:line="240" w:lineRule="auto"/>
    </w:pPr>
    <w:rPr>
      <w:rFonts w:ascii="宋体" w:hAnsi="宋体"/>
      <w:bCs w:val="0"/>
      <w:color w:val="000000"/>
      <w:kern w:val="0"/>
      <w:sz w:val="44"/>
      <w:szCs w:val="20"/>
      <w:shd w:val="solid" w:color="FFFFFF" w:fill="FFFFFF"/>
      <w:lang w:bidi="ar-SA"/>
    </w:rPr>
  </w:style>
  <w:style w:type="paragraph" w:customStyle="1" w:styleId="affffffffffffff6">
    <w:name w:val="图文字"/>
    <w:link w:val="Charffffff"/>
    <w:qFormat/>
    <w:rsid w:val="00255462"/>
    <w:pPr>
      <w:jc w:val="center"/>
    </w:pPr>
    <w:rPr>
      <w:rFonts w:ascii="文鼎CS仿宋体" w:eastAsia="文鼎CS仿宋体"/>
      <w:sz w:val="28"/>
      <w:szCs w:val="28"/>
    </w:rPr>
  </w:style>
  <w:style w:type="paragraph" w:customStyle="1" w:styleId="Quotation">
    <w:name w:val="Quotation"/>
    <w:basedOn w:val="afff"/>
    <w:qFormat/>
    <w:rsid w:val="00255462"/>
    <w:pPr>
      <w:overflowPunct w:val="0"/>
      <w:autoSpaceDE w:val="0"/>
      <w:autoSpaceDN w:val="0"/>
      <w:adjustRightInd w:val="0"/>
      <w:spacing w:line="240" w:lineRule="auto"/>
      <w:ind w:left="432" w:right="432"/>
      <w:jc w:val="both"/>
      <w:textAlignment w:val="baseline"/>
    </w:pPr>
    <w:rPr>
      <w:rFonts w:ascii="Times New Roman" w:hAnsi="Times New Roman" w:cs="Angsana New"/>
      <w:sz w:val="20"/>
      <w:szCs w:val="20"/>
      <w:lang w:val="en-GB" w:eastAsia="zh-CN" w:bidi="ar-SA"/>
    </w:rPr>
  </w:style>
  <w:style w:type="paragraph" w:customStyle="1" w:styleId="afffffffffffffffffffffffffffffffffff5">
    <w:name w:val="样式 宋体 五号 两端对齐 行距: 单倍行距"/>
    <w:basedOn w:val="afff"/>
    <w:qFormat/>
    <w:rsid w:val="00255462"/>
    <w:pPr>
      <w:adjustRightInd w:val="0"/>
      <w:spacing w:before="-1" w:after="-1"/>
      <w:ind w:firstLine="480"/>
      <w:textAlignment w:val="baseline"/>
    </w:pPr>
    <w:rPr>
      <w:rFonts w:ascii="宋体" w:hAnsi="宋体"/>
      <w:color w:val="000000"/>
      <w:sz w:val="24"/>
      <w:szCs w:val="20"/>
      <w:lang w:eastAsia="zh-CN" w:bidi="ar-SA"/>
    </w:rPr>
  </w:style>
  <w:style w:type="paragraph" w:customStyle="1" w:styleId="afffffffffffffffffffffffffffffffffff6">
    <w:name w:val="首页三号缩进"/>
    <w:basedOn w:val="afff"/>
    <w:qFormat/>
    <w:rsid w:val="00255462"/>
    <w:pPr>
      <w:widowControl w:val="0"/>
      <w:ind w:leftChars="1200" w:left="1200" w:firstLine="420"/>
    </w:pPr>
    <w:rPr>
      <w:rFonts w:ascii="Times New Roman" w:eastAsia="楷体_GB2312" w:hAnsi="Times New Roman" w:cs="宋体"/>
      <w:color w:val="000000"/>
      <w:kern w:val="2"/>
      <w:sz w:val="32"/>
      <w:szCs w:val="32"/>
      <w:lang w:eastAsia="zh-CN" w:bidi="ar-SA"/>
    </w:rPr>
  </w:style>
  <w:style w:type="paragraph" w:customStyle="1" w:styleId="Bullet1">
    <w:name w:val="Bullet 1"/>
    <w:basedOn w:val="afff"/>
    <w:qFormat/>
    <w:rsid w:val="00255462"/>
    <w:pPr>
      <w:numPr>
        <w:numId w:val="98"/>
      </w:numPr>
      <w:tabs>
        <w:tab w:val="clear" w:pos="0"/>
        <w:tab w:val="left" w:pos="360"/>
      </w:tabs>
      <w:spacing w:before="72"/>
      <w:ind w:left="0" w:firstLine="0"/>
    </w:pPr>
    <w:rPr>
      <w:rFonts w:ascii="宋体" w:hAnsi="宋体"/>
      <w:color w:val="000000"/>
      <w:sz w:val="20"/>
      <w:lang w:val="en-GB" w:bidi="ar-SA"/>
    </w:rPr>
  </w:style>
  <w:style w:type="paragraph" w:customStyle="1" w:styleId="TableSmHeadingRight">
    <w:name w:val="Table_Sm_Heading_Right"/>
    <w:basedOn w:val="afff"/>
    <w:qFormat/>
    <w:rsid w:val="00255462"/>
    <w:pPr>
      <w:keepNext/>
      <w:keepLines/>
      <w:spacing w:before="60" w:after="40"/>
      <w:ind w:firstLine="420"/>
      <w:jc w:val="right"/>
    </w:pPr>
    <w:rPr>
      <w:rFonts w:ascii="宋体" w:hAnsi="宋体"/>
      <w:b/>
      <w:color w:val="000000"/>
      <w:sz w:val="16"/>
      <w:szCs w:val="20"/>
      <w:lang w:eastAsia="zh-CN" w:bidi="ar-SA"/>
    </w:rPr>
  </w:style>
  <w:style w:type="paragraph" w:customStyle="1" w:styleId="0a">
    <w:name w:val="标题 0"/>
    <w:basedOn w:val="afff"/>
    <w:next w:val="11"/>
    <w:qFormat/>
    <w:rsid w:val="00255462"/>
    <w:pPr>
      <w:widowControl w:val="0"/>
      <w:tabs>
        <w:tab w:val="left" w:pos="432"/>
      </w:tabs>
      <w:spacing w:before="280" w:after="290" w:line="377" w:lineRule="auto"/>
      <w:ind w:left="432" w:hanging="432"/>
      <w:jc w:val="center"/>
    </w:pPr>
    <w:rPr>
      <w:rFonts w:ascii="Times New Roman" w:eastAsia="隶书" w:hAnsi="Times New Roman"/>
      <w:color w:val="000000"/>
      <w:kern w:val="2"/>
      <w:sz w:val="72"/>
      <w:szCs w:val="20"/>
      <w:lang w:eastAsia="zh-CN" w:bidi="ar-SA"/>
    </w:rPr>
  </w:style>
  <w:style w:type="paragraph" w:customStyle="1" w:styleId="afffffffffffffffffffffffffffffffffff7">
    <w:name w:val="编写建议"/>
    <w:basedOn w:val="afff"/>
    <w:qFormat/>
    <w:rsid w:val="00255462"/>
    <w:pPr>
      <w:widowControl w:val="0"/>
      <w:autoSpaceDE w:val="0"/>
      <w:autoSpaceDN w:val="0"/>
      <w:adjustRightInd w:val="0"/>
      <w:spacing w:before="110" w:after="120"/>
      <w:ind w:left="360" w:firstLine="420"/>
    </w:pPr>
    <w:rPr>
      <w:rFonts w:ascii="宋体" w:hAnsi="宋体" w:cs="Arial"/>
      <w:i/>
      <w:iCs/>
      <w:color w:val="0000FF"/>
      <w:sz w:val="22"/>
      <w:szCs w:val="22"/>
      <w:lang w:eastAsia="zh-CN" w:bidi="ar-SA"/>
    </w:rPr>
  </w:style>
  <w:style w:type="paragraph" w:customStyle="1" w:styleId="afffffffffffffffffffffffffffffffffff8">
    <w:name w:val="应答"/>
    <w:basedOn w:val="afff"/>
    <w:qFormat/>
    <w:rsid w:val="00255462"/>
    <w:pPr>
      <w:widowControl w:val="0"/>
      <w:adjustRightInd w:val="0"/>
      <w:spacing w:after="60"/>
      <w:ind w:firstLineChars="200" w:firstLine="200"/>
      <w:jc w:val="both"/>
      <w:textAlignment w:val="baseline"/>
    </w:pPr>
    <w:rPr>
      <w:rFonts w:ascii="Tahoma" w:hAnsi="Tahoma"/>
      <w:color w:val="000000"/>
      <w:kern w:val="2"/>
      <w:sz w:val="24"/>
      <w:lang w:eastAsia="zh-CN" w:bidi="ar-SA"/>
    </w:rPr>
  </w:style>
  <w:style w:type="paragraph" w:customStyle="1" w:styleId="xl420">
    <w:name w:val="xl42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fffff3">
    <w:name w:val="日期1"/>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List-Un-numbered">
    <w:name w:val="List - Un-numbered"/>
    <w:basedOn w:val="afff"/>
    <w:qFormat/>
    <w:rsid w:val="00255462"/>
    <w:pPr>
      <w:overflowPunct w:val="0"/>
      <w:autoSpaceDE w:val="0"/>
      <w:autoSpaceDN w:val="0"/>
      <w:adjustRightInd w:val="0"/>
      <w:spacing w:before="60" w:line="260" w:lineRule="atLeast"/>
      <w:textAlignment w:val="baseline"/>
    </w:pPr>
    <w:rPr>
      <w:rFonts w:ascii="Times" w:hAnsi="Times" w:cs="Angsana New"/>
      <w:sz w:val="22"/>
      <w:szCs w:val="20"/>
      <w:lang w:val="en-GB" w:eastAsia="zh-CN" w:bidi="ar-SA"/>
    </w:rPr>
  </w:style>
  <w:style w:type="paragraph" w:customStyle="1" w:styleId="BPbodytextChar">
    <w:name w:val="BP body text Char"/>
    <w:basedOn w:val="afff"/>
    <w:link w:val="BPbodytextCharChar"/>
    <w:qFormat/>
    <w:rsid w:val="00255462"/>
    <w:pPr>
      <w:spacing w:before="240" w:after="240"/>
      <w:ind w:firstLine="461"/>
    </w:pPr>
    <w:rPr>
      <w:rFonts w:ascii="Arial" w:hAnsi="Arial"/>
      <w:sz w:val="22"/>
      <w:lang w:val="x-none" w:eastAsia="x-none" w:bidi="ar-SA"/>
    </w:rPr>
  </w:style>
  <w:style w:type="paragraph" w:customStyle="1" w:styleId="1415">
    <w:name w:val="样式 14 磅 行距: 1.5 倍行距"/>
    <w:basedOn w:val="afff"/>
    <w:qFormat/>
    <w:rsid w:val="00255462"/>
    <w:pPr>
      <w:widowControl w:val="0"/>
      <w:spacing w:before="280" w:after="290"/>
      <w:ind w:firstLineChars="200" w:firstLine="560"/>
      <w:jc w:val="both"/>
    </w:pPr>
    <w:rPr>
      <w:rFonts w:ascii="Times New Roman" w:hAnsi="Times New Roman" w:cs="宋体"/>
      <w:color w:val="000000"/>
      <w:kern w:val="2"/>
      <w:sz w:val="28"/>
      <w:szCs w:val="20"/>
      <w:lang w:eastAsia="zh-CN" w:bidi="ar-SA"/>
    </w:rPr>
  </w:style>
  <w:style w:type="paragraph" w:customStyle="1" w:styleId="6b">
    <w:name w:val="样式 标题 6 + 黑色"/>
    <w:basedOn w:val="60"/>
    <w:qFormat/>
    <w:rsid w:val="00255462"/>
    <w:pPr>
      <w:widowControl w:val="0"/>
      <w:numPr>
        <w:numId w:val="0"/>
      </w:numPr>
      <w:tabs>
        <w:tab w:val="left" w:pos="2336"/>
        <w:tab w:val="left" w:pos="3000"/>
      </w:tabs>
      <w:spacing w:line="240" w:lineRule="atLeast"/>
      <w:ind w:leftChars="100" w:left="2480" w:rightChars="100" w:right="100" w:firstLineChars="200" w:hanging="420"/>
    </w:pPr>
    <w:rPr>
      <w:rFonts w:ascii="宋体" w:eastAsia="仿宋_GB2312" w:hAnsi="Times New Roman"/>
      <w:b w:val="0"/>
      <w:bCs w:val="0"/>
      <w:i/>
      <w:iCs/>
      <w:snapToGrid w:val="0"/>
      <w:color w:val="000000"/>
      <w:szCs w:val="20"/>
      <w:lang w:val="en-US" w:eastAsia="zh-CN" w:bidi="ar-SA"/>
    </w:rPr>
  </w:style>
  <w:style w:type="paragraph" w:customStyle="1" w:styleId="BEACharChar">
    <w:name w:val="BEA 正文 Char Char"/>
    <w:basedOn w:val="afff"/>
    <w:qFormat/>
    <w:rsid w:val="00255462"/>
    <w:pPr>
      <w:widowControl w:val="0"/>
      <w:spacing w:before="280" w:after="290"/>
      <w:ind w:firstLine="454"/>
      <w:jc w:val="both"/>
    </w:pPr>
    <w:rPr>
      <w:rFonts w:ascii="宋体" w:hAnsi="宋体"/>
      <w:color w:val="000000"/>
      <w:spacing w:val="8"/>
      <w:kern w:val="2"/>
      <w:sz w:val="24"/>
      <w:szCs w:val="20"/>
      <w:lang w:eastAsia="zh-CN" w:bidi="ar-SA"/>
    </w:rPr>
  </w:style>
  <w:style w:type="paragraph" w:customStyle="1" w:styleId="CharChar2CharCharCharChar">
    <w:name w:val="Char Char2 Char Char Char Char"/>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9">
    <w:name w:val="_"/>
    <w:basedOn w:val="afff"/>
    <w:qFormat/>
    <w:rsid w:val="00255462"/>
    <w:pPr>
      <w:widowControl w:val="0"/>
      <w:adjustRightInd w:val="0"/>
      <w:ind w:left="480" w:firstLine="420"/>
      <w:jc w:val="both"/>
      <w:textAlignment w:val="baseline"/>
    </w:pPr>
    <w:rPr>
      <w:rFonts w:ascii="Times New Roman" w:hAnsi="Times New Roman"/>
      <w:color w:val="000000"/>
      <w:sz w:val="24"/>
      <w:szCs w:val="20"/>
      <w:lang w:eastAsia="zh-CN" w:bidi="ar-SA"/>
    </w:rPr>
  </w:style>
  <w:style w:type="paragraph" w:customStyle="1" w:styleId="Table1Input">
    <w:name w:val="Table1 Input"/>
    <w:basedOn w:val="Table10"/>
    <w:qFormat/>
    <w:rsid w:val="00255462"/>
    <w:rPr>
      <w:color w:val="FF0000"/>
    </w:rPr>
  </w:style>
  <w:style w:type="paragraph" w:customStyle="1" w:styleId="Table10">
    <w:name w:val="Table1"/>
    <w:basedOn w:val="afff"/>
    <w:qFormat/>
    <w:rsid w:val="00255462"/>
    <w:pPr>
      <w:ind w:left="360" w:firstLine="420"/>
    </w:pPr>
    <w:rPr>
      <w:rFonts w:ascii="宋体" w:hAnsi="宋体"/>
      <w:b/>
      <w:i/>
      <w:color w:val="000000"/>
      <w:sz w:val="20"/>
      <w:szCs w:val="20"/>
      <w:lang w:bidi="ar-SA"/>
    </w:rPr>
  </w:style>
  <w:style w:type="paragraph" w:customStyle="1" w:styleId="AppendixA111">
    <w:name w:val="Appendix A.1.1.1"/>
    <w:qFormat/>
    <w:rsid w:val="00255462"/>
    <w:pPr>
      <w:spacing w:before="300" w:after="300"/>
    </w:pPr>
    <w:rPr>
      <w:rFonts w:ascii="Arial Narrow" w:hAnsi="Arial Narrow"/>
      <w:b/>
      <w:sz w:val="24"/>
    </w:rPr>
  </w:style>
  <w:style w:type="paragraph" w:customStyle="1" w:styleId="4ff0">
    <w:name w:val="样式 标题 4 + 小四"/>
    <w:basedOn w:val="40"/>
    <w:qFormat/>
    <w:rsid w:val="00255462"/>
    <w:pPr>
      <w:keepNext w:val="0"/>
      <w:keepLines/>
      <w:widowControl w:val="0"/>
      <w:numPr>
        <w:ilvl w:val="0"/>
        <w:numId w:val="0"/>
      </w:numPr>
      <w:tabs>
        <w:tab w:val="left" w:pos="864"/>
        <w:tab w:val="left" w:pos="2880"/>
      </w:tabs>
      <w:spacing w:beforeLines="50" w:before="156" w:after="120" w:line="300" w:lineRule="auto"/>
      <w:ind w:left="864" w:rightChars="100" w:right="100" w:hanging="864"/>
      <w:jc w:val="both"/>
    </w:pPr>
    <w:rPr>
      <w:rFonts w:ascii="宋体" w:hAnsi="宋体"/>
      <w:color w:val="000000"/>
      <w:kern w:val="2"/>
      <w:sz w:val="24"/>
      <w:szCs w:val="20"/>
      <w:lang w:val="en-US" w:eastAsia="zh-CN" w:bidi="ar-SA"/>
    </w:rPr>
  </w:style>
  <w:style w:type="paragraph" w:customStyle="1" w:styleId="CharCharCharCharCharCharCharCharChar7">
    <w:name w:val="Char Char Char Char Char Char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26">
    <w:name w:val="正文12"/>
    <w:basedOn w:val="afff"/>
    <w:qFormat/>
    <w:rsid w:val="00255462"/>
    <w:pPr>
      <w:widowControl w:val="0"/>
      <w:snapToGrid w:val="0"/>
      <w:spacing w:before="280" w:after="290" w:line="0" w:lineRule="atLeast"/>
      <w:ind w:firstLine="420"/>
      <w:jc w:val="both"/>
    </w:pPr>
    <w:rPr>
      <w:rFonts w:ascii="Times New Roman" w:hAnsi="Times New Roman"/>
      <w:color w:val="000000"/>
      <w:kern w:val="2"/>
      <w:sz w:val="15"/>
      <w:szCs w:val="20"/>
      <w:lang w:eastAsia="zh-CN" w:bidi="ar-SA"/>
    </w:rPr>
  </w:style>
  <w:style w:type="paragraph" w:customStyle="1" w:styleId="152">
    <w:name w:val="样式 左 行距: 1.5 倍行距2"/>
    <w:basedOn w:val="afff"/>
    <w:qFormat/>
    <w:rsid w:val="00255462"/>
    <w:pPr>
      <w:widowControl w:val="0"/>
      <w:numPr>
        <w:numId w:val="99"/>
      </w:numPr>
      <w:tabs>
        <w:tab w:val="clear" w:pos="840"/>
        <w:tab w:val="left" w:pos="360"/>
      </w:tabs>
      <w:ind w:left="0" w:firstLine="0"/>
      <w:jc w:val="both"/>
    </w:pPr>
    <w:rPr>
      <w:rFonts w:ascii="Times New Roman" w:hAnsi="Times New Roman"/>
      <w:color w:val="000000"/>
      <w:kern w:val="2"/>
      <w:sz w:val="24"/>
      <w:lang w:eastAsia="zh-CN" w:bidi="ar-SA"/>
    </w:rPr>
  </w:style>
  <w:style w:type="paragraph" w:customStyle="1" w:styleId="maintable">
    <w:name w:val="main table"/>
    <w:basedOn w:val="afff"/>
    <w:qFormat/>
    <w:rsid w:val="00255462"/>
    <w:pPr>
      <w:spacing w:after="160"/>
      <w:ind w:firstLine="420"/>
    </w:pPr>
    <w:rPr>
      <w:rFonts w:ascii="Book Antiqua" w:hAnsi="Book Antiqua"/>
      <w:color w:val="000000"/>
      <w:sz w:val="18"/>
      <w:szCs w:val="20"/>
      <w:lang w:bidi="ar-SA"/>
    </w:rPr>
  </w:style>
  <w:style w:type="paragraph" w:customStyle="1" w:styleId="CharCharCharCharCharChar1CharCharCharCharCharCharCharCharCharCharCharCharCharCharCharCharCharChar">
    <w:name w:val="Char Char Char Char Char Char1 Char Char Char Char Char Char Char Char Char Char Char Char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6">
    <w:name w:val="Char Char 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jkm1">
    <w:name w:val="jkm1"/>
    <w:basedOn w:val="jkm5"/>
    <w:qFormat/>
    <w:rsid w:val="00255462"/>
    <w:pPr>
      <w:numPr>
        <w:ilvl w:val="0"/>
      </w:numPr>
      <w:tabs>
        <w:tab w:val="clear" w:pos="425"/>
        <w:tab w:val="clear" w:pos="992"/>
        <w:tab w:val="left" w:pos="360"/>
      </w:tabs>
      <w:ind w:left="992" w:hanging="992"/>
      <w:outlineLvl w:val="0"/>
    </w:pPr>
  </w:style>
  <w:style w:type="paragraph" w:customStyle="1" w:styleId="CharChar111">
    <w:name w:val="Char Char111"/>
    <w:basedOn w:val="afff"/>
    <w:qFormat/>
    <w:rsid w:val="00255462"/>
    <w:pPr>
      <w:spacing w:after="160" w:line="240" w:lineRule="exact"/>
      <w:ind w:firstLine="420"/>
    </w:pPr>
    <w:rPr>
      <w:rFonts w:ascii="Verdana" w:hAnsi="Verdana"/>
      <w:b/>
      <w:bCs/>
      <w:color w:val="000000"/>
      <w:sz w:val="20"/>
      <w:szCs w:val="20"/>
      <w:lang w:bidi="ar-SA"/>
    </w:rPr>
  </w:style>
  <w:style w:type="paragraph" w:customStyle="1" w:styleId="afffffffffff6">
    <w:name w:val="表格文字 左对齐"/>
    <w:basedOn w:val="afff"/>
    <w:link w:val="Charffff3"/>
    <w:qFormat/>
    <w:rsid w:val="00255462"/>
    <w:pPr>
      <w:widowControl w:val="0"/>
      <w:ind w:firstLine="420"/>
    </w:pPr>
    <w:rPr>
      <w:rFonts w:ascii="宋体" w:hAnsi="宋体"/>
      <w:color w:val="000000"/>
      <w:sz w:val="18"/>
      <w:szCs w:val="20"/>
      <w:lang w:val="x-none" w:eastAsia="x-none" w:bidi="ar-SA"/>
    </w:rPr>
  </w:style>
  <w:style w:type="paragraph" w:customStyle="1" w:styleId="1fffff4">
    <w:name w:val="1)"/>
    <w:basedOn w:val="afff"/>
    <w:qFormat/>
    <w:rsid w:val="00255462"/>
    <w:pPr>
      <w:tabs>
        <w:tab w:val="left" w:pos="964"/>
      </w:tabs>
      <w:spacing w:before="-1" w:after="-1"/>
      <w:ind w:left="964" w:firstLineChars="236" w:hanging="482"/>
    </w:pPr>
    <w:rPr>
      <w:rFonts w:ascii="宋体" w:hAnsi="宋体" w:cs="宋体"/>
      <w:color w:val="000000"/>
      <w:sz w:val="24"/>
      <w:szCs w:val="28"/>
      <w:lang w:eastAsia="zh-CN" w:bidi="ar-SA"/>
    </w:rPr>
  </w:style>
  <w:style w:type="paragraph" w:customStyle="1" w:styleId="80">
    <w:name w:val="样式8"/>
    <w:basedOn w:val="afff"/>
    <w:link w:val="8Char"/>
    <w:qFormat/>
    <w:rsid w:val="00255462"/>
    <w:pPr>
      <w:widowControl w:val="0"/>
      <w:numPr>
        <w:ilvl w:val="1"/>
        <w:numId w:val="100"/>
      </w:numPr>
      <w:tabs>
        <w:tab w:val="left" w:pos="1320"/>
      </w:tabs>
      <w:spacing w:beforeLines="50" w:before="156" w:afterLines="50" w:after="156"/>
      <w:jc w:val="both"/>
      <w:outlineLvl w:val="1"/>
    </w:pPr>
    <w:rPr>
      <w:rFonts w:eastAsia="黑体"/>
      <w:b/>
      <w:sz w:val="36"/>
      <w:lang w:val="x-none" w:eastAsia="x-none" w:bidi="ar-SA"/>
    </w:rPr>
  </w:style>
  <w:style w:type="paragraph" w:customStyle="1" w:styleId="3ff0">
    <w:name w:val="无间隔3"/>
    <w:qFormat/>
    <w:rsid w:val="00255462"/>
    <w:pPr>
      <w:widowControl w:val="0"/>
      <w:jc w:val="both"/>
    </w:pPr>
    <w:rPr>
      <w:kern w:val="2"/>
      <w:sz w:val="24"/>
      <w:szCs w:val="24"/>
    </w:rPr>
  </w:style>
  <w:style w:type="paragraph" w:customStyle="1" w:styleId="3ff1">
    <w:name w:val="批注文字3"/>
    <w:qFormat/>
    <w:rsid w:val="00255462"/>
    <w:pPr>
      <w:widowControl w:val="0"/>
      <w:suppressAutoHyphens/>
    </w:pPr>
    <w:rPr>
      <w:rFonts w:cs="font358"/>
      <w:kern w:val="1"/>
      <w:sz w:val="21"/>
      <w:szCs w:val="22"/>
      <w:lang w:eastAsia="ar-SA"/>
    </w:rPr>
  </w:style>
  <w:style w:type="paragraph" w:customStyle="1" w:styleId="VRTS-BulletText">
    <w:name w:val="_VRTS-Bullet Text"/>
    <w:basedOn w:val="afff"/>
    <w:qFormat/>
    <w:rsid w:val="00255462"/>
    <w:pPr>
      <w:tabs>
        <w:tab w:val="left" w:pos="900"/>
      </w:tabs>
      <w:ind w:left="900" w:hanging="420"/>
    </w:pPr>
    <w:rPr>
      <w:rFonts w:ascii="宋体" w:hAnsi="宋体" w:cs="Arial"/>
      <w:color w:val="000000"/>
      <w:sz w:val="20"/>
      <w:lang w:bidi="ar-SA"/>
    </w:rPr>
  </w:style>
  <w:style w:type="paragraph" w:customStyle="1" w:styleId="318">
    <w:name w:val="正文文本缩进 31"/>
    <w:basedOn w:val="afff"/>
    <w:qFormat/>
    <w:rsid w:val="00255462"/>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1051">
    <w:name w:val="样式 题注可研题注表 + 段前: 1 行 段后: 0.5 行1"/>
    <w:basedOn w:val="affffa"/>
    <w:qFormat/>
    <w:rsid w:val="00255462"/>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val="en-US" w:eastAsia="zh-CN"/>
    </w:rPr>
  </w:style>
  <w:style w:type="paragraph" w:customStyle="1" w:styleId="100">
    <w:name w:val="样式10"/>
    <w:basedOn w:val="40"/>
    <w:qFormat/>
    <w:rsid w:val="00255462"/>
    <w:pPr>
      <w:keepLines/>
      <w:widowControl w:val="0"/>
      <w:numPr>
        <w:numId w:val="0"/>
      </w:numPr>
      <w:tabs>
        <w:tab w:val="left" w:pos="862"/>
      </w:tabs>
      <w:spacing w:before="280" w:after="290" w:line="376" w:lineRule="auto"/>
    </w:pPr>
    <w:rPr>
      <w:rFonts w:ascii="Times New Roman" w:hAnsi="Times New Roman"/>
      <w:kern w:val="2"/>
      <w:sz w:val="28"/>
      <w:lang w:val="en-US" w:eastAsia="zh-CN" w:bidi="ar-SA"/>
    </w:rPr>
  </w:style>
  <w:style w:type="paragraph" w:customStyle="1" w:styleId="CharCharChar4">
    <w:name w:val="段落正文 Char Char Char"/>
    <w:basedOn w:val="afff"/>
    <w:link w:val="CharCharCharChar"/>
    <w:semiHidden/>
    <w:qFormat/>
    <w:rsid w:val="00255462"/>
    <w:pPr>
      <w:widowControl w:val="0"/>
      <w:spacing w:beforeLines="50" w:before="156"/>
      <w:ind w:firstLineChars="200" w:firstLine="200"/>
      <w:jc w:val="both"/>
    </w:pPr>
    <w:rPr>
      <w:color w:val="000000"/>
      <w:spacing w:val="2"/>
      <w:sz w:val="24"/>
      <w:lang w:val="x-none" w:eastAsia="x-none" w:bidi="ar-SA"/>
    </w:rPr>
  </w:style>
  <w:style w:type="paragraph" w:customStyle="1" w:styleId="afffffffffffffffffffffffffffffffffffa">
    <w:name w:val="横向标题"/>
    <w:basedOn w:val="afff"/>
    <w:qFormat/>
    <w:rsid w:val="00255462"/>
    <w:pPr>
      <w:widowControl w:val="0"/>
      <w:autoSpaceDE w:val="0"/>
      <w:autoSpaceDN w:val="0"/>
      <w:adjustRightInd w:val="0"/>
      <w:ind w:firstLine="420"/>
      <w:jc w:val="both"/>
    </w:pPr>
    <w:rPr>
      <w:rFonts w:ascii="Times New Roman" w:eastAsia="仿宋_GB2312" w:hAnsi="Times New Roman"/>
      <w:b/>
      <w:color w:val="000000"/>
      <w:sz w:val="24"/>
      <w:szCs w:val="21"/>
      <w:lang w:eastAsia="zh-CN" w:bidi="ar-SA"/>
    </w:rPr>
  </w:style>
  <w:style w:type="paragraph" w:customStyle="1" w:styleId="afffffffffffffffffffffffffffffffffffb">
    <w:name w:val="工程建设图标题"/>
    <w:basedOn w:val="affffffffffffffffff4"/>
    <w:next w:val="afffe"/>
    <w:qFormat/>
    <w:rsid w:val="00255462"/>
    <w:pPr>
      <w:tabs>
        <w:tab w:val="clear" w:pos="735"/>
        <w:tab w:val="clear" w:pos="1680"/>
        <w:tab w:val="left" w:pos="3780"/>
      </w:tabs>
      <w:ind w:left="3780"/>
      <w:jc w:val="center"/>
      <w:outlineLvl w:val="9"/>
    </w:pPr>
    <w:rPr>
      <w:b/>
    </w:rPr>
  </w:style>
  <w:style w:type="paragraph" w:customStyle="1" w:styleId="CharCharCharChar30">
    <w:name w:val="Char Char Char Ch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c">
    <w:name w:val="图表文字"/>
    <w:basedOn w:val="afff"/>
    <w:qFormat/>
    <w:rsid w:val="00255462"/>
    <w:pPr>
      <w:widowControl w:val="0"/>
      <w:spacing w:before="280" w:after="290" w:line="377" w:lineRule="auto"/>
      <w:ind w:firstLine="420"/>
      <w:jc w:val="center"/>
    </w:pPr>
    <w:rPr>
      <w:rFonts w:ascii="Times New Roman" w:hAnsi="Times New Roman"/>
      <w:color w:val="000000"/>
      <w:kern w:val="2"/>
      <w:sz w:val="18"/>
      <w:szCs w:val="18"/>
      <w:lang w:eastAsia="zh-CN" w:bidi="ar-SA"/>
    </w:rPr>
  </w:style>
  <w:style w:type="paragraph" w:customStyle="1" w:styleId="Char310">
    <w:name w:val="Char31"/>
    <w:basedOn w:val="afff"/>
    <w:qFormat/>
    <w:rsid w:val="00255462"/>
    <w:pPr>
      <w:spacing w:before="-1" w:after="160" w:line="240" w:lineRule="exact"/>
      <w:ind w:firstLineChars="236" w:firstLine="566"/>
    </w:pPr>
    <w:rPr>
      <w:rFonts w:ascii="Verdana" w:hAnsi="Verdana" w:cs="宋体"/>
      <w:color w:val="000000"/>
      <w:sz w:val="20"/>
      <w:szCs w:val="20"/>
      <w:lang w:bidi="ar-SA"/>
    </w:rPr>
  </w:style>
  <w:style w:type="paragraph" w:customStyle="1" w:styleId="Charffffffa">
    <w:name w:val="正文段 Char"/>
    <w:basedOn w:val="afff"/>
    <w:qFormat/>
    <w:rsid w:val="00255462"/>
    <w:pPr>
      <w:widowControl w:val="0"/>
      <w:spacing w:line="312" w:lineRule="auto"/>
      <w:ind w:firstLine="560"/>
      <w:jc w:val="both"/>
    </w:pPr>
    <w:rPr>
      <w:rFonts w:ascii="Times New Roman" w:hAnsi="Times New Roman"/>
      <w:color w:val="000000"/>
      <w:kern w:val="2"/>
      <w:sz w:val="28"/>
      <w:szCs w:val="28"/>
      <w:lang w:eastAsia="zh-CN" w:bidi="ar-SA"/>
    </w:rPr>
  </w:style>
  <w:style w:type="paragraph" w:customStyle="1" w:styleId="afffffffffffffffffffffffffffffffffffd">
    <w:name w:val="表格小"/>
    <w:basedOn w:val="afff"/>
    <w:qFormat/>
    <w:rsid w:val="00255462"/>
    <w:pPr>
      <w:keepNext/>
      <w:keepLines/>
      <w:widowControl w:val="0"/>
      <w:autoSpaceDE w:val="0"/>
      <w:autoSpaceDN w:val="0"/>
      <w:adjustRightInd w:val="0"/>
      <w:spacing w:before="280" w:after="290" w:line="377" w:lineRule="auto"/>
      <w:ind w:firstLine="420"/>
      <w:jc w:val="center"/>
      <w:textAlignment w:val="baseline"/>
    </w:pPr>
    <w:rPr>
      <w:rFonts w:ascii="宋体" w:hAnsi="Times New Roman"/>
      <w:snapToGrid w:val="0"/>
      <w:color w:val="000000"/>
      <w:sz w:val="24"/>
      <w:szCs w:val="20"/>
      <w:lang w:eastAsia="zh-CN" w:bidi="ar-SA"/>
    </w:rPr>
  </w:style>
  <w:style w:type="paragraph" w:customStyle="1" w:styleId="159">
    <w:name w:val="样式 小四 行距: 1.5 倍行距"/>
    <w:basedOn w:val="afff"/>
    <w:qFormat/>
    <w:rsid w:val="00255462"/>
    <w:pPr>
      <w:widowControl w:val="0"/>
      <w:ind w:firstLineChars="200" w:firstLine="200"/>
      <w:jc w:val="both"/>
    </w:pPr>
    <w:rPr>
      <w:rFonts w:ascii="Times New Roman" w:hAnsi="Times New Roman" w:cs="宋体"/>
      <w:color w:val="000000"/>
      <w:kern w:val="2"/>
      <w:sz w:val="20"/>
      <w:szCs w:val="20"/>
      <w:lang w:eastAsia="zh-CN" w:bidi="ar-SA"/>
    </w:rPr>
  </w:style>
  <w:style w:type="paragraph" w:customStyle="1" w:styleId="312173">
    <w:name w:val="样式 标题 3 + 段前: 12 磅 行距: 多倍行距 1.73 字行"/>
    <w:basedOn w:val="30"/>
    <w:qFormat/>
    <w:rsid w:val="00255462"/>
    <w:pPr>
      <w:keepLines/>
      <w:numPr>
        <w:ilvl w:val="0"/>
        <w:numId w:val="0"/>
      </w:numPr>
      <w:tabs>
        <w:tab w:val="left" w:pos="425"/>
      </w:tabs>
      <w:spacing w:beforeLines="50" w:before="156" w:after="0"/>
      <w:ind w:left="425" w:hanging="720"/>
      <w:jc w:val="both"/>
    </w:pPr>
    <w:rPr>
      <w:rFonts w:ascii="宋体" w:hAnsi="宋体" w:cs="宋体"/>
      <w:b w:val="0"/>
      <w:color w:val="000000"/>
      <w:sz w:val="24"/>
      <w:szCs w:val="24"/>
      <w:lang w:val="en-US" w:eastAsia="zh-CN" w:bidi="ar-SA"/>
    </w:rPr>
  </w:style>
  <w:style w:type="paragraph" w:customStyle="1" w:styleId="2fffff7">
    <w:name w:val="纯文本2"/>
    <w:basedOn w:val="afff"/>
    <w:qFormat/>
    <w:rsid w:val="00255462"/>
    <w:pPr>
      <w:widowControl w:val="0"/>
      <w:adjustRightInd w:val="0"/>
      <w:ind w:firstLine="420"/>
      <w:jc w:val="both"/>
      <w:textAlignment w:val="baseline"/>
    </w:pPr>
    <w:rPr>
      <w:rFonts w:ascii="宋体" w:hAnsi="Courier New"/>
      <w:color w:val="000000"/>
      <w:kern w:val="2"/>
      <w:sz w:val="24"/>
      <w:szCs w:val="20"/>
      <w:lang w:eastAsia="zh-CN" w:bidi="ar-SA"/>
    </w:rPr>
  </w:style>
  <w:style w:type="paragraph" w:customStyle="1" w:styleId="2fffff8">
    <w:name w:val="首行缩进: 2 字符"/>
    <w:basedOn w:val="afff"/>
    <w:qFormat/>
    <w:rsid w:val="00255462"/>
    <w:pPr>
      <w:widowControl w:val="0"/>
      <w:ind w:firstLineChars="200" w:firstLine="480"/>
      <w:jc w:val="both"/>
    </w:pPr>
    <w:rPr>
      <w:rFonts w:ascii="宋体" w:hAnsi="宋体"/>
      <w:color w:val="000000"/>
      <w:kern w:val="2"/>
      <w:sz w:val="24"/>
      <w:szCs w:val="20"/>
      <w:lang w:eastAsia="zh-CN" w:bidi="ar-SA"/>
    </w:rPr>
  </w:style>
  <w:style w:type="paragraph" w:customStyle="1" w:styleId="WW-Default">
    <w:name w:val="WW-Default"/>
    <w:qFormat/>
    <w:rsid w:val="00255462"/>
    <w:pPr>
      <w:widowControl w:val="0"/>
      <w:suppressAutoHyphens/>
      <w:autoSpaceDE w:val="0"/>
    </w:pPr>
    <w:rPr>
      <w:rFonts w:ascii="TimesNewRp" w:hAnsi="TimesNewRp"/>
      <w:lang w:eastAsia="ar-SA"/>
    </w:rPr>
  </w:style>
  <w:style w:type="paragraph" w:customStyle="1" w:styleId="CharCharCharChar2CharCharCharCharCharChar1">
    <w:name w:val="Char Char Char Char2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HTML21">
    <w:name w:val="HTML 预设格式2"/>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GB231214229">
    <w:name w:val="样式 (西文) 仿宋_GB2312 四号 蓝色 左侧:  14 毫米 首行缩进:  2 字符 行距: 固定值 29 磅"/>
    <w:basedOn w:val="afff"/>
    <w:qFormat/>
    <w:rsid w:val="00255462"/>
    <w:pPr>
      <w:spacing w:before="-1" w:after="-1"/>
      <w:ind w:firstLineChars="200" w:firstLine="200"/>
    </w:pPr>
    <w:rPr>
      <w:rFonts w:ascii="仿宋_GB2312" w:eastAsia="仿宋_GB2312" w:hAnsi="Arial Unicode MS" w:cs="宋体"/>
      <w:color w:val="0000FF"/>
      <w:sz w:val="28"/>
      <w:szCs w:val="20"/>
      <w:lang w:eastAsia="zh-CN" w:bidi="ar-SA"/>
    </w:rPr>
  </w:style>
  <w:style w:type="paragraph" w:customStyle="1" w:styleId="afffffffffffffffffffffffffffffffffffe">
    <w:name w:val="_封面文字"/>
    <w:basedOn w:val="afffffff1"/>
    <w:next w:val="afffffff1"/>
    <w:qFormat/>
    <w:rsid w:val="00255462"/>
    <w:pPr>
      <w:jc w:val="center"/>
    </w:pPr>
    <w:rPr>
      <w:rFonts w:eastAsia="黑体"/>
      <w:sz w:val="32"/>
    </w:rPr>
  </w:style>
  <w:style w:type="paragraph" w:customStyle="1" w:styleId="1fffff5">
    <w:name w:val="纯文本1"/>
    <w:basedOn w:val="afff"/>
    <w:qFormat/>
    <w:rsid w:val="00255462"/>
    <w:pPr>
      <w:widowControl w:val="0"/>
      <w:spacing w:line="240" w:lineRule="auto"/>
      <w:jc w:val="both"/>
    </w:pPr>
    <w:rPr>
      <w:rFonts w:ascii="宋体" w:hAnsi="Courier New" w:cs="宋体"/>
      <w:kern w:val="2"/>
      <w:szCs w:val="21"/>
      <w:lang w:eastAsia="zh-CN" w:bidi="ar-SA"/>
    </w:rPr>
  </w:style>
  <w:style w:type="paragraph" w:customStyle="1" w:styleId="affffffffffffffffffffffffffffffffffff">
    <w:name w:val="图文(五号右)"/>
    <w:basedOn w:val="afff"/>
    <w:qFormat/>
    <w:rsid w:val="00255462"/>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3NewNewNewNewNew">
    <w:name w:val="标题 3 New New New New New"/>
    <w:basedOn w:val="NewNewNewNewNewNewNewNew"/>
    <w:next w:val="2NewNewNewNew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NewNewNewNewNewNewNewNew">
    <w:name w:val="正文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NewNewNewNewNewNew">
    <w:name w:val="样式 正文缩进 + 首行缩进:  2 字符 New New New New New New"/>
    <w:basedOn w:val="afffe"/>
    <w:qFormat/>
    <w:rsid w:val="00255462"/>
    <w:pPr>
      <w:spacing w:before="-1" w:after="-1"/>
      <w:ind w:firstLineChars="200" w:firstLine="200"/>
    </w:pPr>
    <w:rPr>
      <w:rFonts w:cs="宋体"/>
      <w:color w:val="000000"/>
      <w:kern w:val="2"/>
      <w:lang w:val="en-US" w:eastAsia="zh-CN" w:bidi="ar-SA"/>
    </w:rPr>
  </w:style>
  <w:style w:type="paragraph" w:customStyle="1" w:styleId="NewNewNewNewNewNewNewNewNewNewNewNewNewNewNewNewNewNewNewNew">
    <w:name w:val="正文 New New New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xl32">
    <w:name w:val="xl32"/>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015">
    <w:name w:val="样式 列表编号 2 + (中文) 宋体 小四 两端对齐 段后: 0 磅 行距: 1.5 倍行距"/>
    <w:basedOn w:val="2b"/>
    <w:qFormat/>
    <w:rsid w:val="00255462"/>
    <w:pPr>
      <w:widowControl/>
      <w:numPr>
        <w:numId w:val="0"/>
      </w:numPr>
      <w:tabs>
        <w:tab w:val="left" w:pos="960"/>
        <w:tab w:val="left" w:pos="1335"/>
      </w:tabs>
      <w:adjustRightInd w:val="0"/>
      <w:spacing w:line="360" w:lineRule="auto"/>
    </w:pPr>
    <w:rPr>
      <w:rFonts w:ascii="宋体" w:hAnsi="宋体" w:cs="宋体"/>
      <w:color w:val="000000"/>
      <w:kern w:val="0"/>
      <w:sz w:val="24"/>
    </w:rPr>
  </w:style>
  <w:style w:type="paragraph" w:customStyle="1" w:styleId="xl22">
    <w:name w:val="xl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412">
    <w:name w:val="标题 41"/>
    <w:basedOn w:val="ClassDocumentation"/>
    <w:qFormat/>
    <w:rsid w:val="00255462"/>
  </w:style>
  <w:style w:type="paragraph" w:customStyle="1" w:styleId="6H6LegalLevel1Level1h6ThirdSubheading20">
    <w:name w:val="样式 样式 标题 6H6Legal Level 1.Level 1h6Third Subheading + 首行缩进:  2....."/>
    <w:basedOn w:val="6H6LegalLevel1Level1h6ThirdSubheading21"/>
    <w:qFormat/>
    <w:rsid w:val="00255462"/>
    <w:pPr>
      <w:ind w:firstLine="640"/>
    </w:pPr>
  </w:style>
  <w:style w:type="paragraph" w:customStyle="1" w:styleId="6H6LegalLevel1Level1h6ThirdSubheading21">
    <w:name w:val="样式 标题 6H6Legal Level 1.Level 1h6Third Subheading  2..."/>
    <w:basedOn w:val="60"/>
    <w:qFormat/>
    <w:rsid w:val="00255462"/>
    <w:pPr>
      <w:keepNext/>
      <w:keepLines/>
      <w:numPr>
        <w:numId w:val="0"/>
      </w:numPr>
      <w:tabs>
        <w:tab w:val="left" w:pos="3000"/>
      </w:tabs>
      <w:spacing w:before="0" w:after="0"/>
      <w:ind w:left="3000" w:firstLineChars="200" w:hanging="420"/>
    </w:pPr>
    <w:rPr>
      <w:rFonts w:ascii="Arial Unicode MS" w:hAnsi="Arial Unicode MS" w:cs="宋体"/>
      <w:bCs w:val="0"/>
      <w:color w:val="000000"/>
      <w:sz w:val="28"/>
      <w:szCs w:val="20"/>
      <w:lang w:val="en-US" w:eastAsia="zh-CN" w:bidi="ar-SA"/>
    </w:rPr>
  </w:style>
  <w:style w:type="paragraph" w:customStyle="1" w:styleId="xl240">
    <w:name w:val="xl240"/>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fb">
    <w:name w:val="编写说明"/>
    <w:basedOn w:val="afff"/>
    <w:link w:val="Charfff9"/>
    <w:qFormat/>
    <w:rsid w:val="00255462"/>
    <w:pPr>
      <w:widowControl w:val="0"/>
      <w:ind w:firstLine="420"/>
      <w:jc w:val="both"/>
    </w:pPr>
    <w:rPr>
      <w:i/>
      <w:color w:val="0000FF"/>
      <w:sz w:val="20"/>
      <w:lang w:val="x-none" w:eastAsia="x-none" w:bidi="ar-SA"/>
    </w:rPr>
  </w:style>
  <w:style w:type="paragraph" w:customStyle="1" w:styleId="101">
    <w:name w:val="样式 首页三号缩进 + 左侧:  10 字符"/>
    <w:basedOn w:val="afffffffffffffffffffffffffffffffffff6"/>
    <w:qFormat/>
    <w:rsid w:val="00255462"/>
    <w:pPr>
      <w:ind w:left="2100"/>
    </w:pPr>
    <w:rPr>
      <w14:shadow w14:blurRad="50800" w14:dist="38100" w14:dir="2700000" w14:sx="100000" w14:sy="100000" w14:kx="0" w14:ky="0" w14:algn="tl">
        <w14:srgbClr w14:val="000000">
          <w14:alpha w14:val="60000"/>
        </w14:srgbClr>
      </w14:shadow>
    </w:rPr>
  </w:style>
  <w:style w:type="paragraph" w:customStyle="1" w:styleId="BulletedList">
    <w:name w:val="Bulleted List"/>
    <w:basedOn w:val="afff"/>
    <w:qFormat/>
    <w:rsid w:val="00255462"/>
    <w:pPr>
      <w:widowControl w:val="0"/>
      <w:autoSpaceDE w:val="0"/>
      <w:autoSpaceDN w:val="0"/>
      <w:spacing w:before="60" w:after="60" w:line="377" w:lineRule="auto"/>
      <w:ind w:firstLine="420"/>
    </w:pPr>
    <w:rPr>
      <w:rFonts w:ascii="宋体" w:hAnsi="宋体"/>
      <w:snapToGrid w:val="0"/>
      <w:color w:val="000000"/>
      <w:sz w:val="22"/>
      <w:lang w:eastAsia="zh-CN" w:bidi="ar-SA"/>
    </w:rPr>
  </w:style>
  <w:style w:type="paragraph" w:customStyle="1" w:styleId="4H4bulletblbbPIM4h4SmallAppendixl4sect14">
    <w:name w:val="样式 标题 4H4bulletblbbPIM 4h4(Small Appendix)付标题l4sect 1....4"/>
    <w:basedOn w:val="40"/>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affffffffffffffffffffffffffffffffffff0">
    <w:name w:val="标题首行"/>
    <w:basedOn w:val="afff"/>
    <w:qFormat/>
    <w:rsid w:val="00255462"/>
    <w:pPr>
      <w:spacing w:before="-1" w:after="-1"/>
      <w:ind w:firstLineChars="236" w:firstLine="566"/>
      <w:jc w:val="center"/>
    </w:pPr>
    <w:rPr>
      <w:rFonts w:ascii="黑体" w:hAnsi="宋体" w:cs="宋体"/>
      <w:color w:val="000000"/>
      <w:sz w:val="44"/>
      <w:szCs w:val="20"/>
      <w:lang w:eastAsia="zh-CN" w:bidi="ar-SA"/>
    </w:rPr>
  </w:style>
  <w:style w:type="paragraph" w:customStyle="1" w:styleId="CharCharCharCharCharCharCharCharChar8">
    <w:name w:val="Char Char 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1">
    <w:name w:val="!封面大标题（小初黑）"/>
    <w:next w:val="afffffffffffffffffffffffc"/>
    <w:qFormat/>
    <w:rsid w:val="00255462"/>
    <w:pPr>
      <w:spacing w:before="-1" w:after="-1" w:line="360" w:lineRule="auto"/>
      <w:ind w:firstLine="480"/>
      <w:jc w:val="center"/>
    </w:pPr>
    <w:rPr>
      <w:rFonts w:ascii="Arial Unicode MS" w:eastAsia="黑体" w:hAnsi="Arial Unicode MS"/>
      <w:kern w:val="2"/>
      <w:sz w:val="72"/>
      <w:szCs w:val="72"/>
    </w:rPr>
  </w:style>
  <w:style w:type="paragraph" w:customStyle="1" w:styleId="p17">
    <w:name w:val="p17"/>
    <w:basedOn w:val="afff"/>
    <w:qFormat/>
    <w:rsid w:val="00255462"/>
    <w:pPr>
      <w:ind w:firstLine="525"/>
      <w:jc w:val="both"/>
    </w:pPr>
    <w:rPr>
      <w:rFonts w:ascii="Times New Roman" w:hAnsi="Times New Roman"/>
      <w:color w:val="000000"/>
      <w:sz w:val="24"/>
      <w:lang w:eastAsia="zh-CN" w:bidi="ar-SA"/>
    </w:rPr>
  </w:style>
  <w:style w:type="paragraph" w:customStyle="1" w:styleId="Char3CharCharCharCharCharCharCharCharCharChar">
    <w:name w:val="Char3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fffff9">
    <w:name w:val="图表目录2"/>
    <w:basedOn w:val="afff"/>
    <w:next w:val="afff"/>
    <w:qFormat/>
    <w:rsid w:val="00255462"/>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affffffffffffffffffffffffffffffffffff2">
    <w:name w:val="技术报告表标题"/>
    <w:basedOn w:val="afff"/>
    <w:next w:val="afff"/>
    <w:qFormat/>
    <w:rsid w:val="00255462"/>
    <w:pPr>
      <w:widowControl w:val="0"/>
      <w:spacing w:beforeLines="50" w:before="156" w:line="440" w:lineRule="exact"/>
      <w:ind w:firstLineChars="200" w:firstLine="200"/>
      <w:jc w:val="center"/>
    </w:pPr>
    <w:rPr>
      <w:rFonts w:ascii="楷体_GB2312" w:eastAsia="楷体_GB2312" w:hAnsi="Times New Roman" w:cs="Arial"/>
      <w:b/>
      <w:bCs/>
      <w:color w:val="000000"/>
      <w:kern w:val="2"/>
      <w:sz w:val="28"/>
      <w:lang w:eastAsia="zh-CN" w:bidi="ar-SA"/>
    </w:rPr>
  </w:style>
  <w:style w:type="paragraph" w:customStyle="1" w:styleId="5fb">
    <w:name w:val="样式 标题5 + 宋体 小四"/>
    <w:basedOn w:val="afff"/>
    <w:qFormat/>
    <w:rsid w:val="00255462"/>
    <w:pPr>
      <w:keepNext/>
      <w:keepLines/>
      <w:widowControl w:val="0"/>
      <w:tabs>
        <w:tab w:val="left" w:pos="700"/>
      </w:tabs>
      <w:spacing w:before="280" w:after="290" w:line="300" w:lineRule="auto"/>
      <w:ind w:left="700" w:right="210" w:hanging="420"/>
      <w:jc w:val="both"/>
      <w:outlineLvl w:val="4"/>
    </w:pPr>
    <w:rPr>
      <w:rFonts w:ascii="宋体" w:hAnsi="宋体"/>
      <w:b/>
      <w:color w:val="000000"/>
      <w:kern w:val="2"/>
      <w:sz w:val="24"/>
      <w:szCs w:val="28"/>
      <w:lang w:eastAsia="zh-CN" w:bidi="ar-SA"/>
    </w:rPr>
  </w:style>
  <w:style w:type="paragraph" w:customStyle="1" w:styleId="text-cai">
    <w:name w:val="text-cai"/>
    <w:basedOn w:val="afff"/>
    <w:qFormat/>
    <w:rsid w:val="00255462"/>
    <w:pPr>
      <w:ind w:firstLine="634"/>
    </w:pPr>
    <w:rPr>
      <w:rFonts w:ascii="Times New Roman" w:eastAsia="楷体" w:hAnsi="Times New Roman"/>
      <w:color w:val="000000"/>
      <w:sz w:val="24"/>
      <w:szCs w:val="20"/>
      <w:lang w:eastAsia="zh-CN" w:bidi="ar-SA"/>
    </w:rPr>
  </w:style>
  <w:style w:type="paragraph" w:customStyle="1" w:styleId="Char520">
    <w:name w:val="Char52"/>
    <w:basedOn w:val="afff"/>
    <w:qFormat/>
    <w:rsid w:val="00255462"/>
    <w:pPr>
      <w:widowControl w:val="0"/>
      <w:tabs>
        <w:tab w:val="left" w:pos="360"/>
      </w:tabs>
      <w:ind w:firstLine="420"/>
      <w:jc w:val="both"/>
    </w:pPr>
    <w:rPr>
      <w:rFonts w:ascii="Times New Roman" w:eastAsia="仿宋_GB2312" w:hAnsi="Times New Roman"/>
      <w:color w:val="000000"/>
      <w:kern w:val="2"/>
      <w:sz w:val="24"/>
      <w:lang w:eastAsia="zh-CN" w:bidi="ar-SA"/>
    </w:rPr>
  </w:style>
  <w:style w:type="paragraph" w:customStyle="1" w:styleId="15220">
    <w:name w:val="样式 样式 小四号 行距: 1.5陪 + 首行缩进:  2 字符 + 首行缩进:  2 字符 + 宋体 四号 黑色 首行缩..."/>
    <w:basedOn w:val="afff"/>
    <w:qFormat/>
    <w:rsid w:val="00255462"/>
    <w:pPr>
      <w:widowControl w:val="0"/>
      <w:spacing w:before="280" w:after="290"/>
      <w:ind w:firstLineChars="200" w:firstLine="560"/>
      <w:jc w:val="both"/>
    </w:pPr>
    <w:rPr>
      <w:rFonts w:ascii="宋体" w:hAnsi="宋体" w:cs="宋体"/>
      <w:color w:val="000000"/>
      <w:kern w:val="2"/>
      <w:sz w:val="24"/>
      <w:szCs w:val="20"/>
      <w:lang w:eastAsia="zh-CN" w:bidi="ar-SA"/>
    </w:rPr>
  </w:style>
  <w:style w:type="paragraph" w:customStyle="1" w:styleId="affffffffffffffffffffffffffffffffffff3">
    <w:name w:val="表格标注（绿盟科技）"/>
    <w:basedOn w:val="afffffffffffffffffffffffffffff9"/>
    <w:next w:val="afffffffffffff9"/>
    <w:qFormat/>
    <w:rsid w:val="00255462"/>
    <w:pPr>
      <w:tabs>
        <w:tab w:val="clear" w:pos="420"/>
        <w:tab w:val="left" w:pos="3840"/>
      </w:tabs>
      <w:ind w:left="3840" w:hanging="420"/>
    </w:pPr>
  </w:style>
  <w:style w:type="paragraph" w:customStyle="1" w:styleId="aff3">
    <w:name w:val="一级标题"/>
    <w:basedOn w:val="3c"/>
    <w:qFormat/>
    <w:rsid w:val="00255462"/>
    <w:pPr>
      <w:numPr>
        <w:numId w:val="78"/>
      </w:numPr>
      <w:tabs>
        <w:tab w:val="num" w:pos="0"/>
        <w:tab w:val="left" w:pos="360"/>
        <w:tab w:val="left" w:pos="902"/>
        <w:tab w:val="left" w:pos="1440"/>
      </w:tabs>
      <w:spacing w:line="360" w:lineRule="auto"/>
      <w:ind w:left="432" w:firstLineChars="0" w:firstLine="0"/>
      <w:jc w:val="center"/>
      <w:outlineLvl w:val="0"/>
    </w:pPr>
    <w:rPr>
      <w:b/>
      <w:sz w:val="32"/>
      <w:szCs w:val="32"/>
    </w:rPr>
  </w:style>
  <w:style w:type="paragraph" w:customStyle="1" w:styleId="3c">
    <w:name w:val="列出段落3"/>
    <w:basedOn w:val="afff"/>
    <w:link w:val="ListParagraphChar"/>
    <w:qFormat/>
    <w:rsid w:val="00255462"/>
    <w:pPr>
      <w:widowControl w:val="0"/>
      <w:spacing w:before="280" w:after="290" w:line="377" w:lineRule="auto"/>
      <w:ind w:firstLineChars="200" w:firstLine="200"/>
      <w:jc w:val="both"/>
    </w:pPr>
    <w:rPr>
      <w:color w:val="000000"/>
      <w:sz w:val="24"/>
      <w:szCs w:val="20"/>
      <w:lang w:val="x-none" w:eastAsia="x-none" w:bidi="ar-SA"/>
    </w:rPr>
  </w:style>
  <w:style w:type="paragraph" w:customStyle="1" w:styleId="1H1PIM1h11AL1bocLevel1TopicHeadingHe">
    <w:name w:val="样式 标题 1H1PIM 1h1标书1第*部分第A章L1bocLevel 1 Topic HeadingHe..."/>
    <w:basedOn w:val="11"/>
    <w:qFormat/>
    <w:rsid w:val="00255462"/>
    <w:pPr>
      <w:keepLines/>
      <w:pageBreakBefore/>
      <w:numPr>
        <w:numId w:val="0"/>
      </w:numPr>
      <w:tabs>
        <w:tab w:val="left" w:pos="420"/>
        <w:tab w:val="left" w:pos="900"/>
      </w:tabs>
      <w:spacing w:beforeLines="50" w:before="156" w:afterLines="50" w:after="156"/>
      <w:ind w:left="1440" w:hanging="420"/>
      <w:jc w:val="center"/>
    </w:pPr>
    <w:rPr>
      <w:rFonts w:ascii="宋体" w:hAnsi="宋体" w:cs="宋体"/>
      <w:color w:val="000000"/>
      <w:kern w:val="44"/>
      <w:sz w:val="44"/>
      <w:szCs w:val="20"/>
      <w:lang w:val="en-US" w:eastAsia="zh-CN" w:bidi="ar-SA"/>
    </w:rPr>
  </w:style>
  <w:style w:type="paragraph" w:customStyle="1" w:styleId="ItemListinTable">
    <w:name w:val="Item List in Table"/>
    <w:basedOn w:val="afff"/>
    <w:qFormat/>
    <w:rsid w:val="00255462"/>
    <w:pPr>
      <w:widowControl w:val="0"/>
      <w:tabs>
        <w:tab w:val="left" w:pos="900"/>
      </w:tabs>
      <w:ind w:left="900" w:hanging="420"/>
    </w:pPr>
    <w:rPr>
      <w:rFonts w:ascii="Times New Roman" w:hAnsi="Times New Roman"/>
      <w:color w:val="000000"/>
      <w:kern w:val="2"/>
      <w:sz w:val="24"/>
      <w:lang w:eastAsia="zh-CN" w:bidi="ar-SA"/>
    </w:rPr>
  </w:style>
  <w:style w:type="paragraph" w:customStyle="1" w:styleId="2fffffa">
    <w:name w:val="称呼2"/>
    <w:basedOn w:val="afff"/>
    <w:next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fffffffff4">
    <w:name w:val="导读"/>
    <w:basedOn w:val="afff"/>
    <w:next w:val="24"/>
    <w:qFormat/>
    <w:rsid w:val="00255462"/>
    <w:pPr>
      <w:widowControl w:val="0"/>
      <w:ind w:left="540" w:right="206" w:firstLine="420"/>
      <w:jc w:val="both"/>
    </w:pPr>
    <w:rPr>
      <w:rFonts w:ascii="Times New Roman" w:eastAsia="楷体_GB2312" w:hAnsi="Times New Roman"/>
      <w:color w:val="000000"/>
      <w:kern w:val="2"/>
      <w:sz w:val="24"/>
      <w:szCs w:val="20"/>
      <w:lang w:eastAsia="zh-CN" w:bidi="ar-SA"/>
    </w:rPr>
  </w:style>
  <w:style w:type="paragraph" w:customStyle="1" w:styleId="affffffffffffffffffffffffffffffffffff5">
    <w:name w:val="_正文段落斜体"/>
    <w:basedOn w:val="afffffffd"/>
    <w:next w:val="afffffffd"/>
    <w:qFormat/>
    <w:rsid w:val="00255462"/>
    <w:rPr>
      <w:i/>
    </w:rPr>
  </w:style>
  <w:style w:type="paragraph" w:customStyle="1" w:styleId="12">
    <w:name w:val="1级符号(标书)"/>
    <w:basedOn w:val="afff"/>
    <w:qFormat/>
    <w:rsid w:val="00255462"/>
    <w:pPr>
      <w:widowControl w:val="0"/>
      <w:numPr>
        <w:numId w:val="101"/>
      </w:numPr>
      <w:tabs>
        <w:tab w:val="clear" w:pos="1260"/>
        <w:tab w:val="left" w:pos="360"/>
      </w:tabs>
      <w:spacing w:line="560" w:lineRule="exact"/>
      <w:ind w:leftChars="540" w:left="1620" w:hanging="486"/>
      <w:jc w:val="both"/>
    </w:pPr>
    <w:rPr>
      <w:rFonts w:ascii="宋体" w:hAnsi="宋体"/>
      <w:color w:val="000000"/>
      <w:spacing w:val="8"/>
      <w:sz w:val="24"/>
      <w:szCs w:val="21"/>
      <w:lang w:eastAsia="zh-CN" w:bidi="ar-SA"/>
    </w:rPr>
  </w:style>
  <w:style w:type="paragraph" w:customStyle="1" w:styleId="affffffffffffffffffffffffffffffffffff6">
    <w:name w:val="正文(靠右)"/>
    <w:basedOn w:val="afff"/>
    <w:qFormat/>
    <w:rsid w:val="00255462"/>
    <w:pPr>
      <w:widowControl w:val="0"/>
      <w:spacing w:before="80" w:after="80" w:line="288" w:lineRule="auto"/>
      <w:ind w:left="1134" w:firstLine="420"/>
      <w:jc w:val="both"/>
    </w:pPr>
    <w:rPr>
      <w:rFonts w:ascii="Times New Roman" w:hAnsi="Times New Roman"/>
      <w:color w:val="000000"/>
      <w:kern w:val="2"/>
      <w:sz w:val="24"/>
      <w:lang w:eastAsia="zh-CN" w:bidi="ar-SA"/>
    </w:rPr>
  </w:style>
  <w:style w:type="paragraph" w:customStyle="1" w:styleId="affffffffffffffffffffffffffffffffffff7">
    <w:name w:val="参考文献、索引标题"/>
    <w:basedOn w:val="afffffffffffffff8"/>
    <w:next w:val="afff"/>
    <w:qFormat/>
    <w:rsid w:val="00255462"/>
    <w:pPr>
      <w:spacing w:after="200" w:line="377" w:lineRule="auto"/>
    </w:pPr>
    <w:rPr>
      <w:sz w:val="21"/>
    </w:rPr>
  </w:style>
  <w:style w:type="paragraph" w:customStyle="1" w:styleId="afffffffffffffff8">
    <w:name w:val="前言、引言标题"/>
    <w:next w:val="afff"/>
    <w:qFormat/>
    <w:rsid w:val="00255462"/>
    <w:pPr>
      <w:shd w:val="clear" w:color="FFFFFF" w:fill="FFFFFF"/>
      <w:spacing w:before="640" w:after="560"/>
      <w:jc w:val="center"/>
      <w:outlineLvl w:val="0"/>
    </w:pPr>
    <w:rPr>
      <w:rFonts w:ascii="黑体" w:eastAsia="黑体" w:hAnsi="Times New Roman"/>
      <w:sz w:val="32"/>
    </w:rPr>
  </w:style>
  <w:style w:type="paragraph" w:customStyle="1" w:styleId="1fffff6">
    <w:name w:val="小标题 1"/>
    <w:basedOn w:val="afff"/>
    <w:qFormat/>
    <w:rsid w:val="00255462"/>
    <w:pPr>
      <w:widowControl w:val="0"/>
      <w:autoSpaceDE w:val="0"/>
      <w:autoSpaceDN w:val="0"/>
      <w:adjustRightInd w:val="0"/>
      <w:spacing w:line="360" w:lineRule="atLeast"/>
      <w:ind w:firstLine="420"/>
      <w:jc w:val="both"/>
    </w:pPr>
    <w:rPr>
      <w:rFonts w:ascii="font238" w:eastAsia="font238" w:hAnsi="Times New Roman"/>
      <w:color w:val="000000"/>
      <w:sz w:val="22"/>
      <w:szCs w:val="20"/>
      <w:lang w:eastAsia="zh-CN" w:bidi="ar-SA"/>
    </w:rPr>
  </w:style>
  <w:style w:type="paragraph" w:customStyle="1" w:styleId="Char1CharCharChar8">
    <w:name w:val="Char1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8">
    <w:name w:val="_导读表格标题"/>
    <w:basedOn w:val="affffffffffffffffffffff7"/>
    <w:qFormat/>
    <w:rsid w:val="00255462"/>
    <w:pPr>
      <w:jc w:val="center"/>
    </w:pPr>
    <w:rPr>
      <w:b/>
    </w:rPr>
  </w:style>
  <w:style w:type="paragraph" w:customStyle="1" w:styleId="1fffff7">
    <w:name w:val="样式 正文首行缩进 + 小四 首行缩进:  1 字符"/>
    <w:basedOn w:val="affffff1"/>
    <w:qFormat/>
    <w:rsid w:val="00255462"/>
    <w:pPr>
      <w:ind w:firstLineChars="200" w:firstLine="200"/>
    </w:pPr>
    <w:rPr>
      <w:rFonts w:cs="宋体"/>
      <w:sz w:val="24"/>
      <w:szCs w:val="22"/>
    </w:rPr>
  </w:style>
  <w:style w:type="paragraph" w:customStyle="1" w:styleId="CharChar1CharCharCharCharCharCharCharChar">
    <w:name w:val="Char Char1 Char Char Char Char Char Char Char Char"/>
    <w:basedOn w:val="afff"/>
    <w:qFormat/>
    <w:rsid w:val="00255462"/>
    <w:pPr>
      <w:spacing w:before="-1" w:after="160" w:line="240" w:lineRule="exact"/>
      <w:ind w:firstLine="480"/>
    </w:pPr>
    <w:rPr>
      <w:rFonts w:ascii="Verdana" w:hAnsi="Verdana"/>
      <w:color w:val="000000"/>
      <w:sz w:val="18"/>
      <w:szCs w:val="20"/>
      <w:lang w:bidi="ar-SA"/>
    </w:rPr>
  </w:style>
  <w:style w:type="paragraph" w:customStyle="1" w:styleId="font13">
    <w:name w:val="font13"/>
    <w:basedOn w:val="afff"/>
    <w:qFormat/>
    <w:rsid w:val="00255462"/>
    <w:pPr>
      <w:spacing w:before="100" w:beforeAutospacing="1" w:after="100" w:afterAutospacing="1"/>
      <w:ind w:firstLine="420"/>
    </w:pPr>
    <w:rPr>
      <w:rFonts w:ascii="宋体" w:hAnsi="宋体" w:cs="宋体"/>
      <w:color w:val="000000"/>
      <w:sz w:val="28"/>
      <w:szCs w:val="28"/>
      <w:lang w:eastAsia="zh-CN" w:bidi="ar-SA"/>
    </w:rPr>
  </w:style>
  <w:style w:type="paragraph" w:customStyle="1" w:styleId="87">
    <w:name w:val="日期8"/>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23">
    <w:name w:val="正文文本缩进 32"/>
    <w:basedOn w:val="afff"/>
    <w:qFormat/>
    <w:rsid w:val="00255462"/>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CharChar16CharChar3">
    <w:name w:val="Char Char16 Char Ch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9">
    <w:name w:val="符号正文"/>
    <w:basedOn w:val="afff"/>
    <w:qFormat/>
    <w:rsid w:val="00255462"/>
    <w:pPr>
      <w:tabs>
        <w:tab w:val="left" w:pos="2730"/>
      </w:tabs>
      <w:spacing w:before="-1" w:after="-1"/>
      <w:ind w:firstLineChars="236" w:firstLine="566"/>
    </w:pPr>
    <w:rPr>
      <w:rFonts w:ascii="宋体" w:hAnsi="宋体" w:cs="宋体"/>
      <w:bCs/>
      <w:color w:val="000000"/>
      <w:sz w:val="24"/>
      <w:szCs w:val="21"/>
      <w:lang w:eastAsia="zh-CN" w:bidi="ar-SA"/>
    </w:rPr>
  </w:style>
  <w:style w:type="paragraph" w:customStyle="1" w:styleId="1f0">
    <w:name w:val="教育台标题1"/>
    <w:basedOn w:val="11"/>
    <w:link w:val="1Char3"/>
    <w:qFormat/>
    <w:rsid w:val="00255462"/>
    <w:pPr>
      <w:keepLines/>
      <w:widowControl w:val="0"/>
      <w:numPr>
        <w:numId w:val="0"/>
      </w:numPr>
      <w:tabs>
        <w:tab w:val="left" w:pos="567"/>
        <w:tab w:val="left" w:pos="874"/>
      </w:tabs>
      <w:snapToGrid w:val="0"/>
      <w:spacing w:beforeLines="100" w:before="312" w:after="0"/>
      <w:ind w:left="874" w:hanging="420"/>
      <w:jc w:val="both"/>
    </w:pPr>
    <w:rPr>
      <w:rFonts w:ascii="黑体" w:hAnsi="华文细黑"/>
      <w:color w:val="000000"/>
      <w:spacing w:val="1"/>
      <w:kern w:val="44"/>
      <w:sz w:val="28"/>
      <w:szCs w:val="28"/>
      <w:lang w:val="fr-FR" w:eastAsia="x-none" w:bidi="ar-SA"/>
    </w:rPr>
  </w:style>
  <w:style w:type="paragraph" w:customStyle="1" w:styleId="StyleHeading1propappheading1appheading11appheading12ap">
    <w:name w:val="Style Heading 1propapp heading 1app heading 11app heading 12ap..."/>
    <w:basedOn w:val="11"/>
    <w:qFormat/>
    <w:rsid w:val="00255462"/>
    <w:pPr>
      <w:keepLines/>
      <w:numPr>
        <w:numId w:val="0"/>
      </w:numPr>
      <w:tabs>
        <w:tab w:val="left" w:pos="420"/>
        <w:tab w:val="left" w:pos="851"/>
      </w:tabs>
      <w:spacing w:before="120" w:after="120" w:line="240" w:lineRule="auto"/>
      <w:ind w:left="851" w:hanging="851"/>
    </w:pPr>
    <w:rPr>
      <w:rFonts w:ascii="宋体" w:eastAsia="PMingLiU" w:hAnsi="宋体" w:cs="PMingLiU"/>
      <w:color w:val="000000"/>
      <w:kern w:val="44"/>
      <w:lang w:val="en-US" w:eastAsia="zh-CN" w:bidi="ar-SA"/>
    </w:rPr>
  </w:style>
  <w:style w:type="paragraph" w:customStyle="1" w:styleId="CharCharCharCharCharCharChar0">
    <w:name w:val="Char Char Char Char Char Char Char"/>
    <w:basedOn w:val="afff"/>
    <w:qFormat/>
    <w:rsid w:val="00255462"/>
    <w:pPr>
      <w:widowControl w:val="0"/>
      <w:ind w:firstLine="420"/>
      <w:jc w:val="both"/>
    </w:pPr>
    <w:rPr>
      <w:rFonts w:ascii="Tahoma" w:hAnsi="Tahoma" w:cs="仿宋_GB2312"/>
      <w:color w:val="000000"/>
      <w:kern w:val="2"/>
      <w:sz w:val="24"/>
      <w:szCs w:val="28"/>
      <w:lang w:eastAsia="zh-CN" w:bidi="ar-SA"/>
    </w:rPr>
  </w:style>
  <w:style w:type="paragraph" w:customStyle="1" w:styleId="MMCategory">
    <w:name w:val="MM Category"/>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fffff8">
    <w:name w:val="表内文字1"/>
    <w:basedOn w:val="afff"/>
    <w:qFormat/>
    <w:rsid w:val="00255462"/>
    <w:pPr>
      <w:widowControl w:val="0"/>
      <w:spacing w:line="0" w:lineRule="atLeast"/>
      <w:ind w:firstLine="420"/>
      <w:jc w:val="both"/>
    </w:pPr>
    <w:rPr>
      <w:rFonts w:ascii="Times New Roman" w:hAnsi="Times New Roman"/>
      <w:b/>
      <w:color w:val="000000"/>
      <w:kern w:val="2"/>
      <w:sz w:val="24"/>
      <w:szCs w:val="20"/>
      <w:lang w:eastAsia="zh-CN" w:bidi="ar-SA"/>
    </w:rPr>
  </w:style>
  <w:style w:type="paragraph" w:customStyle="1" w:styleId="heading2inappendix">
    <w:name w:val="heading 2 in appendix"/>
    <w:basedOn w:val="24"/>
    <w:qFormat/>
    <w:rsid w:val="00255462"/>
    <w:pPr>
      <w:widowControl w:val="0"/>
      <w:numPr>
        <w:ilvl w:val="0"/>
        <w:numId w:val="0"/>
      </w:numPr>
      <w:tabs>
        <w:tab w:val="left" w:pos="840"/>
        <w:tab w:val="left" w:pos="3060"/>
      </w:tabs>
      <w:spacing w:before="360" w:after="0" w:line="240" w:lineRule="auto"/>
      <w:ind w:left="840" w:hanging="420"/>
      <w:outlineLvl w:val="9"/>
    </w:pPr>
    <w:rPr>
      <w:rFonts w:ascii="Times New Roman" w:hAnsi="Times New Roman"/>
      <w:b w:val="0"/>
      <w:bCs w:val="0"/>
      <w:i w:val="0"/>
      <w:iCs w:val="0"/>
      <w:snapToGrid w:val="0"/>
      <w:color w:val="000000"/>
      <w:sz w:val="24"/>
      <w:szCs w:val="20"/>
      <w:lang w:val="en-US" w:bidi="ar-SA"/>
    </w:rPr>
  </w:style>
  <w:style w:type="paragraph" w:customStyle="1" w:styleId="151">
    <w:name w:val="正文小四1.5倍行距"/>
    <w:basedOn w:val="afff"/>
    <w:link w:val="15Char"/>
    <w:qFormat/>
    <w:rsid w:val="00255462"/>
    <w:pPr>
      <w:widowControl w:val="0"/>
      <w:snapToGrid w:val="0"/>
      <w:ind w:firstLineChars="200" w:firstLine="480"/>
      <w:jc w:val="both"/>
    </w:pPr>
    <w:rPr>
      <w:rFonts w:ascii="宋体" w:hAnsi="宋体"/>
      <w:sz w:val="24"/>
      <w:lang w:val="x-none" w:eastAsia="x-none" w:bidi="ar-SA"/>
    </w:rPr>
  </w:style>
  <w:style w:type="paragraph" w:customStyle="1" w:styleId="ParaCharCharChar">
    <w:name w:val="默认段落字体 Para Char Char Char"/>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my11">
    <w:name w:val="!my（1）"/>
    <w:qFormat/>
    <w:rsid w:val="00255462"/>
    <w:pPr>
      <w:tabs>
        <w:tab w:val="left" w:pos="1335"/>
      </w:tabs>
      <w:spacing w:beforeLines="50" w:before="156" w:afterLines="50" w:after="156" w:line="360" w:lineRule="auto"/>
      <w:ind w:left="1335" w:hanging="855"/>
      <w:contextualSpacing/>
    </w:pPr>
    <w:rPr>
      <w:rFonts w:ascii="Arial Unicode MS" w:hAnsi="Arial Unicode MS"/>
      <w:kern w:val="2"/>
      <w:sz w:val="24"/>
      <w:szCs w:val="24"/>
    </w:rPr>
  </w:style>
  <w:style w:type="paragraph" w:customStyle="1" w:styleId="WW-BodyText31">
    <w:name w:val="WW-Body Text 31"/>
    <w:basedOn w:val="afff"/>
    <w:qFormat/>
    <w:rsid w:val="00255462"/>
    <w:pPr>
      <w:widowControl w:val="0"/>
      <w:suppressAutoHyphens/>
      <w:ind w:firstLine="420"/>
      <w:jc w:val="both"/>
      <w:textAlignment w:val="baseline"/>
    </w:pPr>
    <w:rPr>
      <w:rFonts w:ascii="Times New Roman" w:hAnsi="Times New Roman"/>
      <w:b/>
      <w:color w:val="000000"/>
      <w:sz w:val="22"/>
      <w:szCs w:val="20"/>
      <w:lang w:eastAsia="zh-CN" w:bidi="ar-SA"/>
    </w:rPr>
  </w:style>
  <w:style w:type="paragraph" w:customStyle="1" w:styleId="1fffff9">
    <w:name w:val="批注主题1"/>
    <w:basedOn w:val="affff5"/>
    <w:next w:val="affff5"/>
    <w:qFormat/>
    <w:rsid w:val="00255462"/>
    <w:pPr>
      <w:widowControl w:val="0"/>
      <w:spacing w:beforeLines="0" w:before="280" w:afterLines="0" w:after="290" w:line="377" w:lineRule="auto"/>
      <w:ind w:firstLineChars="0" w:firstLine="420"/>
    </w:pPr>
    <w:rPr>
      <w:rFonts w:ascii="Times New Roman" w:hAnsi="Times New Roman"/>
      <w:b/>
      <w:bCs/>
      <w:color w:val="000000"/>
      <w:sz w:val="24"/>
      <w:lang w:val="en-US" w:eastAsia="zh-CN"/>
    </w:rPr>
  </w:style>
  <w:style w:type="paragraph" w:customStyle="1" w:styleId="2">
    <w:name w:val="列表2"/>
    <w:basedOn w:val="afff"/>
    <w:qFormat/>
    <w:rsid w:val="00255462"/>
    <w:pPr>
      <w:widowControl w:val="0"/>
      <w:numPr>
        <w:numId w:val="102"/>
      </w:numPr>
      <w:tabs>
        <w:tab w:val="clear" w:pos="924"/>
        <w:tab w:val="left" w:pos="360"/>
      </w:tabs>
      <w:ind w:left="0" w:firstLine="0"/>
      <w:jc w:val="both"/>
    </w:pPr>
    <w:rPr>
      <w:rFonts w:ascii="Times New Roman" w:hAnsi="Times New Roman"/>
      <w:color w:val="000000"/>
      <w:spacing w:val="6"/>
      <w:kern w:val="2"/>
      <w:sz w:val="24"/>
      <w:szCs w:val="20"/>
      <w:lang w:eastAsia="zh-CN" w:bidi="ar-SA"/>
    </w:rPr>
  </w:style>
  <w:style w:type="paragraph" w:customStyle="1" w:styleId="Tabletext2">
    <w:name w:val="Table text"/>
    <w:qFormat/>
    <w:rsid w:val="00255462"/>
    <w:rPr>
      <w:rFonts w:ascii="Helvetica" w:hAnsi="Helvetica"/>
      <w:sz w:val="16"/>
      <w:lang w:val="en-GB"/>
    </w:rPr>
  </w:style>
  <w:style w:type="paragraph" w:customStyle="1" w:styleId="4ff1">
    <w:name w:val="日期4"/>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Bulletwithtext3">
    <w:name w:val="Bullet with text 3"/>
    <w:basedOn w:val="afff"/>
    <w:qFormat/>
    <w:rsid w:val="00255462"/>
    <w:pPr>
      <w:numPr>
        <w:numId w:val="103"/>
      </w:numPr>
      <w:tabs>
        <w:tab w:val="clear" w:pos="1080"/>
        <w:tab w:val="left" w:pos="360"/>
      </w:tabs>
      <w:ind w:left="0" w:firstLine="0"/>
      <w:jc w:val="both"/>
    </w:pPr>
    <w:rPr>
      <w:rFonts w:ascii="Times New Roman" w:hAnsi="Times New Roman"/>
      <w:color w:val="000000"/>
      <w:sz w:val="24"/>
      <w:szCs w:val="20"/>
      <w:lang w:eastAsia="zh-CN" w:bidi="ar-SA"/>
    </w:rPr>
  </w:style>
  <w:style w:type="paragraph" w:customStyle="1" w:styleId="4L1Heading4h4h41h42h411h43h412h421h4111h44h41">
    <w:name w:val="样式 标题 4L1 Heading 4h4h41h42h411h43h412h421h4111h44h41..."/>
    <w:basedOn w:val="40"/>
    <w:qFormat/>
    <w:rsid w:val="00255462"/>
    <w:pPr>
      <w:widowControl w:val="0"/>
      <w:numPr>
        <w:ilvl w:val="0"/>
        <w:numId w:val="0"/>
      </w:numPr>
      <w:tabs>
        <w:tab w:val="left" w:pos="720"/>
        <w:tab w:val="left" w:pos="2880"/>
      </w:tabs>
      <w:spacing w:before="0" w:after="0"/>
      <w:ind w:left="720" w:rightChars="100" w:right="210" w:hanging="720"/>
      <w:jc w:val="both"/>
    </w:pPr>
    <w:rPr>
      <w:rFonts w:ascii="Times New Roman" w:hAnsi="Times New Roman"/>
      <w:color w:val="000000"/>
      <w:kern w:val="2"/>
      <w:sz w:val="30"/>
      <w:szCs w:val="24"/>
      <w:lang w:val="en-US" w:eastAsia="zh-CN" w:bidi="ar-SA"/>
    </w:rPr>
  </w:style>
  <w:style w:type="paragraph" w:customStyle="1" w:styleId="Cap">
    <w:name w:val="Cap_正文"/>
    <w:link w:val="CapCharChar"/>
    <w:qFormat/>
    <w:rsid w:val="00255462"/>
    <w:pPr>
      <w:spacing w:before="-1" w:after="160" w:line="360" w:lineRule="auto"/>
      <w:ind w:firstLineChars="200" w:firstLine="200"/>
    </w:pPr>
    <w:rPr>
      <w:rFonts w:ascii="Arial Unicode MS" w:hAnsi="Arial Unicode MS"/>
      <w:sz w:val="22"/>
      <w:szCs w:val="24"/>
      <w:lang w:eastAsia="en-CA"/>
    </w:rPr>
  </w:style>
  <w:style w:type="paragraph" w:customStyle="1" w:styleId="CharCharCharCharCharCharCharCharCharCharCharCharChar0">
    <w:name w:val="Char Char Char Char Char Char Char Char Char Char Char Char Char"/>
    <w:basedOn w:val="afff"/>
    <w:qFormat/>
    <w:rsid w:val="00255462"/>
    <w:pPr>
      <w:spacing w:after="160" w:line="240" w:lineRule="exact"/>
      <w:ind w:firstLine="420"/>
    </w:pPr>
    <w:rPr>
      <w:rFonts w:ascii="Verdana" w:hAnsi="Verdana"/>
      <w:color w:val="000000"/>
      <w:sz w:val="20"/>
      <w:szCs w:val="20"/>
      <w:lang w:bidi="ar-SA"/>
    </w:rPr>
  </w:style>
  <w:style w:type="paragraph" w:customStyle="1" w:styleId="BodyTextNumContinue">
    <w:name w:val="Body Text NumContinue"/>
    <w:basedOn w:val="afff"/>
    <w:qFormat/>
    <w:rsid w:val="00255462"/>
    <w:pPr>
      <w:spacing w:before="120" w:after="120"/>
      <w:ind w:left="504" w:firstLine="420"/>
    </w:pPr>
    <w:rPr>
      <w:rFonts w:ascii="宋体" w:hAnsi="宋体"/>
      <w:color w:val="000000"/>
      <w:sz w:val="22"/>
      <w:szCs w:val="20"/>
      <w:lang w:bidi="ar-SA"/>
    </w:rPr>
  </w:style>
  <w:style w:type="paragraph" w:customStyle="1" w:styleId="CodeinTable">
    <w:name w:val="Code in Table"/>
    <w:basedOn w:val="afff"/>
    <w:qFormat/>
    <w:rsid w:val="00255462"/>
    <w:pPr>
      <w:widowControl w:val="0"/>
      <w:shd w:val="clear" w:color="auto" w:fill="F3F3F3"/>
      <w:ind w:firstLine="420"/>
      <w:jc w:val="both"/>
    </w:pPr>
    <w:rPr>
      <w:rFonts w:ascii="Courier New" w:hAnsi="Courier New"/>
      <w:color w:val="000000"/>
      <w:kern w:val="2"/>
      <w:sz w:val="18"/>
      <w:lang w:eastAsia="zh-CN" w:bidi="ar-SA"/>
    </w:rPr>
  </w:style>
  <w:style w:type="paragraph" w:customStyle="1" w:styleId="160">
    <w:name w:val="16"/>
    <w:uiPriority w:val="99"/>
    <w:unhideWhenUsed/>
    <w:qFormat/>
    <w:rsid w:val="00255462"/>
    <w:rPr>
      <w:kern w:val="2"/>
      <w:sz w:val="21"/>
      <w:szCs w:val="22"/>
    </w:rPr>
  </w:style>
  <w:style w:type="paragraph" w:customStyle="1" w:styleId="CharChar2CharCharCharCharCharCharCharChar2">
    <w:name w:val="Char Char2 Char Char Char Char Char Char Char Char2"/>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title1">
    <w:name w:val="title1"/>
    <w:basedOn w:val="afff"/>
    <w:qFormat/>
    <w:rsid w:val="00255462"/>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DefaultText">
    <w:name w:val="Default Text"/>
    <w:basedOn w:val="afff"/>
    <w:link w:val="DefaultTextChar"/>
    <w:qFormat/>
    <w:rsid w:val="00255462"/>
    <w:pPr>
      <w:overflowPunct w:val="0"/>
      <w:autoSpaceDE w:val="0"/>
      <w:autoSpaceDN w:val="0"/>
      <w:adjustRightInd w:val="0"/>
      <w:ind w:firstLine="482"/>
      <w:jc w:val="both"/>
      <w:textAlignment w:val="baseline"/>
    </w:pPr>
    <w:rPr>
      <w:rFonts w:ascii="宋体" w:hAnsi="宋体"/>
      <w:sz w:val="24"/>
      <w:lang w:val="x-none" w:eastAsia="x-none" w:bidi="ar-SA"/>
    </w:rPr>
  </w:style>
  <w:style w:type="paragraph" w:customStyle="1" w:styleId="SubItemList">
    <w:name w:val="Sub Item List"/>
    <w:basedOn w:val="afff"/>
    <w:qFormat/>
    <w:rsid w:val="00255462"/>
    <w:pPr>
      <w:tabs>
        <w:tab w:val="left" w:pos="2409"/>
      </w:tabs>
      <w:topLinePunct/>
      <w:adjustRightInd w:val="0"/>
      <w:snapToGrid w:val="0"/>
      <w:spacing w:before="80" w:after="80" w:line="240" w:lineRule="atLeast"/>
      <w:ind w:firstLine="420"/>
    </w:pPr>
    <w:rPr>
      <w:rFonts w:ascii="Times New Roman" w:hAnsi="Times New Roman" w:cs="Arial"/>
      <w:color w:val="000000"/>
      <w:kern w:val="2"/>
      <w:sz w:val="24"/>
      <w:szCs w:val="21"/>
      <w:lang w:eastAsia="zh-CN" w:bidi="ar-SA"/>
    </w:rPr>
  </w:style>
  <w:style w:type="paragraph" w:customStyle="1" w:styleId="1fffffa">
    <w:name w:val="副标题1"/>
    <w:basedOn w:val="affffd"/>
    <w:qFormat/>
    <w:rsid w:val="00255462"/>
    <w:pPr>
      <w:widowControl w:val="0"/>
      <w:adjustRightInd w:val="0"/>
      <w:snapToGrid w:val="0"/>
      <w:spacing w:line="240" w:lineRule="auto"/>
      <w:ind w:leftChars="-1" w:left="-2"/>
    </w:pPr>
    <w:rPr>
      <w:rFonts w:ascii="Arial" w:hAnsi="Arial" w:cs="Arial"/>
      <w:kern w:val="2"/>
      <w:sz w:val="24"/>
      <w:lang w:val="en-US" w:eastAsia="zh-CN"/>
    </w:rPr>
  </w:style>
  <w:style w:type="paragraph" w:customStyle="1" w:styleId="abb">
    <w:name w:val="abb"/>
    <w:basedOn w:val="aaaa"/>
    <w:qFormat/>
    <w:rsid w:val="00255462"/>
    <w:pPr>
      <w:ind w:firstLineChars="0" w:firstLine="0"/>
    </w:pPr>
    <w:rPr>
      <w:szCs w:val="21"/>
    </w:rPr>
  </w:style>
  <w:style w:type="paragraph" w:customStyle="1" w:styleId="aaaa">
    <w:name w:val="aaaa"/>
    <w:basedOn w:val="afff"/>
    <w:link w:val="aaaaChar"/>
    <w:qFormat/>
    <w:rsid w:val="00255462"/>
    <w:pPr>
      <w:spacing w:before="-1" w:after="-1"/>
      <w:ind w:firstLineChars="200" w:firstLine="200"/>
    </w:pPr>
    <w:rPr>
      <w:rFonts w:ascii="宋体" w:hAnsi="宋体"/>
      <w:color w:val="000000"/>
      <w:sz w:val="24"/>
      <w:lang w:val="x-none" w:eastAsia="x-none" w:bidi="ar-SA"/>
    </w:rPr>
  </w:style>
  <w:style w:type="paragraph" w:customStyle="1" w:styleId="FloatingCaption">
    <w:name w:val="Floating Caption"/>
    <w:basedOn w:val="affffa"/>
    <w:qFormat/>
    <w:rsid w:val="00255462"/>
    <w:pPr>
      <w:widowControl w:val="0"/>
      <w:tabs>
        <w:tab w:val="left" w:pos="408"/>
      </w:tabs>
      <w:spacing w:before="120" w:after="120"/>
      <w:ind w:firstLineChars="0" w:firstLine="420"/>
    </w:pPr>
    <w:rPr>
      <w:rFonts w:ascii="Calibri" w:eastAsia="宋体" w:hAnsi="Calibri"/>
      <w:b/>
      <w:snapToGrid w:val="0"/>
      <w:color w:val="000000"/>
      <w:sz w:val="24"/>
      <w:szCs w:val="22"/>
      <w:lang w:val="en-US" w:eastAsia="en-US"/>
    </w:rPr>
  </w:style>
  <w:style w:type="paragraph" w:customStyle="1" w:styleId="6c">
    <w:name w:val="列表编号 6"/>
    <w:basedOn w:val="afffffffffffffffa"/>
    <w:next w:val="afffe"/>
    <w:qFormat/>
    <w:rsid w:val="00255462"/>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4"/>
      <w:lang w:val="en-US"/>
    </w:rPr>
  </w:style>
  <w:style w:type="paragraph" w:customStyle="1" w:styleId="CharChar1CharChar3">
    <w:name w:val="Char Char1 Char Char3"/>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msolistparagraph0">
    <w:name w:val="msolistparagraph"/>
    <w:basedOn w:val="afff"/>
    <w:qFormat/>
    <w:rsid w:val="00255462"/>
    <w:pPr>
      <w:widowControl w:val="0"/>
      <w:ind w:firstLineChars="200" w:firstLine="200"/>
      <w:jc w:val="both"/>
    </w:pPr>
    <w:rPr>
      <w:rFonts w:ascii="Times New Roman" w:eastAsia="Times New Roman" w:hAnsi="Times New Roman"/>
      <w:color w:val="000000"/>
      <w:kern w:val="2"/>
      <w:sz w:val="24"/>
      <w:lang w:eastAsia="zh-CN" w:bidi="ar-SA"/>
    </w:rPr>
  </w:style>
  <w:style w:type="paragraph" w:customStyle="1" w:styleId="4NewNewNew">
    <w:name w:val="标题 4 New New New"/>
    <w:basedOn w:val="afff"/>
    <w:next w:val="afff"/>
    <w:qFormat/>
    <w:rsid w:val="00255462"/>
    <w:pPr>
      <w:keepNext/>
      <w:tabs>
        <w:tab w:val="left" w:pos="864"/>
        <w:tab w:val="left" w:pos="2080"/>
      </w:tabs>
      <w:spacing w:before="240" w:after="60"/>
      <w:ind w:left="2080" w:rightChars="100" w:right="100" w:hanging="420"/>
      <w:outlineLvl w:val="3"/>
    </w:pPr>
    <w:rPr>
      <w:rFonts w:ascii="Times New Roman" w:hAnsi="Times New Roman"/>
      <w:b/>
      <w:bCs/>
      <w:color w:val="000000"/>
      <w:sz w:val="28"/>
      <w:szCs w:val="28"/>
      <w:lang w:eastAsia="zh-CN" w:bidi="ar-SA"/>
    </w:rPr>
  </w:style>
  <w:style w:type="paragraph" w:customStyle="1" w:styleId="BodySingle">
    <w:name w:val="Body Single"/>
    <w:basedOn w:val="afff"/>
    <w:qFormat/>
    <w:rsid w:val="00255462"/>
    <w:pPr>
      <w:overflowPunct w:val="0"/>
      <w:autoSpaceDE w:val="0"/>
      <w:autoSpaceDN w:val="0"/>
      <w:adjustRightInd w:val="0"/>
      <w:spacing w:before="-1" w:after="-1"/>
      <w:ind w:firstLineChars="236" w:firstLine="566"/>
      <w:textAlignment w:val="baseline"/>
    </w:pPr>
    <w:rPr>
      <w:rFonts w:ascii="宋体" w:eastAsia="Times New Roman" w:hAnsi="宋体" w:cs="宋体"/>
      <w:color w:val="000000"/>
      <w:sz w:val="24"/>
      <w:szCs w:val="20"/>
      <w:lang w:bidi="ar-SA"/>
    </w:rPr>
  </w:style>
  <w:style w:type="paragraph" w:customStyle="1" w:styleId="CharCharCharCharCharCharCharCharCharCharCharCharCharCharCharChar">
    <w:name w:val="Char Char Char Char Char Char Char Char Char Char Char Char Char Char Char Char"/>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Normal00">
    <w:name w:val="Normal0"/>
    <w:qFormat/>
    <w:rsid w:val="00255462"/>
    <w:rPr>
      <w:rFonts w:ascii="Times New Roman" w:hAnsi="Times New Roman"/>
      <w:lang w:eastAsia="en-US"/>
    </w:rPr>
  </w:style>
  <w:style w:type="paragraph" w:customStyle="1" w:styleId="affffffffffffffffffffffffffffffffffffa">
    <w:name w:val="表格内"/>
    <w:basedOn w:val="afff"/>
    <w:semiHidden/>
    <w:qFormat/>
    <w:rsid w:val="00255462"/>
    <w:pPr>
      <w:spacing w:before="-1" w:after="-1" w:line="320" w:lineRule="exact"/>
      <w:ind w:firstLine="480"/>
    </w:pPr>
    <w:rPr>
      <w:rFonts w:ascii="Times New Roman" w:eastAsia="仿宋_GB2312" w:hAnsi="Times New Roman"/>
      <w:color w:val="000000"/>
      <w:sz w:val="24"/>
      <w:lang w:eastAsia="zh-CN" w:bidi="ar-SA"/>
    </w:rPr>
  </w:style>
  <w:style w:type="paragraph" w:customStyle="1" w:styleId="xl112">
    <w:name w:val="xl112"/>
    <w:basedOn w:val="afff"/>
    <w:qFormat/>
    <w:rsid w:val="00255462"/>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5H512heading5Level3-ih5PIM5h51headi10">
    <w:name w:val="样式 标题 5H5口口1口2heading 5Level 3 - i第四层条h5PIM 5h51headi...1"/>
    <w:basedOn w:val="5"/>
    <w:link w:val="5H512heading5Level3-ih5PIM5h51headi1Char0"/>
    <w:qFormat/>
    <w:rsid w:val="00255462"/>
    <w:pPr>
      <w:keepNext/>
      <w:keepLines/>
      <w:numPr>
        <w:numId w:val="0"/>
      </w:numPr>
      <w:tabs>
        <w:tab w:val="left" w:pos="2194"/>
        <w:tab w:val="left" w:pos="2580"/>
      </w:tabs>
      <w:spacing w:after="240"/>
      <w:ind w:left="2194" w:right="240" w:hanging="992"/>
    </w:pPr>
    <w:rPr>
      <w:rFonts w:ascii="Arial Unicode MS" w:hAnsi="Arial Unicode MS"/>
      <w:i w:val="0"/>
      <w:iCs w:val="0"/>
      <w:color w:val="000000"/>
      <w:sz w:val="28"/>
      <w:szCs w:val="28"/>
      <w:lang w:eastAsia="x-none" w:bidi="ar-SA"/>
    </w:rPr>
  </w:style>
  <w:style w:type="paragraph" w:customStyle="1" w:styleId="xl108">
    <w:name w:val="xl108"/>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dot">
    <w:name w:val="dot"/>
    <w:basedOn w:val="afff"/>
    <w:qFormat/>
    <w:rsid w:val="00255462"/>
    <w:pPr>
      <w:widowControl w:val="0"/>
      <w:spacing w:before="280" w:after="290" w:line="400" w:lineRule="exact"/>
      <w:ind w:firstLine="420"/>
      <w:jc w:val="both"/>
    </w:pPr>
    <w:rPr>
      <w:rFonts w:ascii="Times New Roman" w:hAnsi="Times New Roman"/>
      <w:color w:val="000000"/>
      <w:kern w:val="2"/>
      <w:sz w:val="24"/>
      <w:szCs w:val="20"/>
      <w:lang w:eastAsia="zh-CN" w:bidi="ar-SA"/>
    </w:rPr>
  </w:style>
  <w:style w:type="paragraph" w:customStyle="1" w:styleId="affffffffffffffffffffffffffffffffffffb">
    <w:name w:val="大标题"/>
    <w:basedOn w:val="affffd"/>
    <w:qFormat/>
    <w:rsid w:val="00255462"/>
    <w:pPr>
      <w:widowControl w:val="0"/>
      <w:adjustRightInd w:val="0"/>
      <w:snapToGrid w:val="0"/>
      <w:spacing w:line="240" w:lineRule="auto"/>
      <w:ind w:leftChars="-1" w:left="-2"/>
    </w:pPr>
    <w:rPr>
      <w:rFonts w:ascii="Arial" w:eastAsia="黑体" w:hAnsi="Arial" w:cs="Arial"/>
      <w:kern w:val="2"/>
      <w:sz w:val="44"/>
      <w:lang w:val="en-US" w:eastAsia="zh-CN"/>
    </w:rPr>
  </w:style>
  <w:style w:type="paragraph" w:customStyle="1" w:styleId="5H512heading5Level3-ih5PIM5h51headi1">
    <w:name w:val="样式 样式 标题 5H5口口1口2heading 5Level 3 - i第四层条h5PIM 5h51headi...1 + 宋体"/>
    <w:basedOn w:val="5H512heading5Level3-ih5PIM5h51headi10"/>
    <w:link w:val="5H512heading5Level3-ih5PIM5h51headi1Char"/>
    <w:qFormat/>
    <w:rsid w:val="00255462"/>
    <w:pPr>
      <w:tabs>
        <w:tab w:val="clear" w:pos="2194"/>
      </w:tabs>
      <w:spacing w:beforeLines="100" w:before="312" w:afterLines="100" w:after="312"/>
      <w:ind w:left="1327" w:hanging="1327"/>
    </w:pPr>
    <w:rPr>
      <w:rFonts w:ascii="宋体" w:hAnsi="宋体"/>
      <w:szCs w:val="20"/>
    </w:rPr>
  </w:style>
  <w:style w:type="paragraph" w:customStyle="1" w:styleId="2h22Heading2HiddenHeading2CCBSH2Level2Headhea1">
    <w:name w:val="样式 标题 2h22Heading 2 HiddenHeading 2 CCBSH2Level 2 Headhea...1"/>
    <w:basedOn w:val="afff"/>
    <w:qFormat/>
    <w:rsid w:val="00255462"/>
    <w:pPr>
      <w:widowControl w:val="0"/>
      <w:numPr>
        <w:ilvl w:val="1"/>
        <w:numId w:val="104"/>
      </w:numPr>
      <w:tabs>
        <w:tab w:val="clear" w:pos="776"/>
        <w:tab w:val="left" w:pos="360"/>
      </w:tabs>
      <w:ind w:left="0" w:firstLine="0"/>
      <w:jc w:val="both"/>
    </w:pPr>
    <w:rPr>
      <w:rFonts w:ascii="Times New Roman" w:hAnsi="Times New Roman"/>
      <w:color w:val="000000"/>
      <w:kern w:val="2"/>
      <w:sz w:val="24"/>
      <w:lang w:eastAsia="zh-CN" w:bidi="ar-SA"/>
    </w:rPr>
  </w:style>
  <w:style w:type="paragraph" w:customStyle="1" w:styleId="W">
    <w:name w:val="表头文字(W)"/>
    <w:basedOn w:val="afff"/>
    <w:qFormat/>
    <w:rsid w:val="00255462"/>
    <w:pPr>
      <w:topLinePunct/>
      <w:adjustRightInd w:val="0"/>
      <w:snapToGrid w:val="0"/>
      <w:ind w:firstLineChars="200" w:firstLine="200"/>
      <w:jc w:val="center"/>
    </w:pPr>
    <w:rPr>
      <w:rFonts w:ascii="黑体" w:hAnsi="Times New Roman"/>
      <w:color w:val="000000"/>
      <w:sz w:val="24"/>
      <w:szCs w:val="20"/>
      <w:lang w:eastAsia="zh-CN" w:bidi="ar-SA"/>
    </w:rPr>
  </w:style>
  <w:style w:type="paragraph" w:customStyle="1" w:styleId="424">
    <w:name w:val="列表 42"/>
    <w:basedOn w:val="afff"/>
    <w:qFormat/>
    <w:rsid w:val="00255462"/>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1fffffb">
    <w:name w:val="标1"/>
    <w:basedOn w:val="11"/>
    <w:qFormat/>
    <w:rsid w:val="00255462"/>
    <w:pPr>
      <w:keepLines/>
      <w:widowControl w:val="0"/>
      <w:numPr>
        <w:numId w:val="0"/>
      </w:numPr>
      <w:tabs>
        <w:tab w:val="left" w:pos="420"/>
        <w:tab w:val="left" w:pos="874"/>
      </w:tabs>
      <w:spacing w:before="120" w:after="120"/>
      <w:ind w:left="874" w:hanging="420"/>
      <w:jc w:val="both"/>
    </w:pPr>
    <w:rPr>
      <w:rFonts w:ascii="Times New Roman" w:hAnsi="Times New Roman"/>
      <w:b w:val="0"/>
      <w:color w:val="000000"/>
      <w:kern w:val="44"/>
      <w:szCs w:val="48"/>
      <w:lang w:val="en-US" w:eastAsia="zh-CN" w:bidi="ar-SA"/>
    </w:rPr>
  </w:style>
  <w:style w:type="paragraph" w:customStyle="1" w:styleId="Char1CharCharCharCharCharCharCharCharChar1CharCharCharCharCharCharCharCharChar2">
    <w:name w:val="Char1 Char Char Char Char Char Char Char Char Char1 Char Char Char Char Char Char Char Char Char2"/>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xl223">
    <w:name w:val="xl223"/>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CharChar18CharChar">
    <w:name w:val="Char Char18 Char Char"/>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CharChar1CharCharChar">
    <w:name w:val="Char Char1 Char Char Char"/>
    <w:basedOn w:val="afff"/>
    <w:next w:val="afff"/>
    <w:qFormat/>
    <w:rsid w:val="00255462"/>
    <w:pPr>
      <w:tabs>
        <w:tab w:val="left" w:pos="360"/>
      </w:tabs>
      <w:spacing w:before="280" w:after="160" w:line="240" w:lineRule="exact"/>
      <w:ind w:left="360" w:hanging="360"/>
    </w:pPr>
    <w:rPr>
      <w:rFonts w:ascii="Verdana" w:eastAsia="仿宋_GB2312" w:hAnsi="Verdana"/>
      <w:color w:val="000000"/>
      <w:sz w:val="24"/>
      <w:szCs w:val="20"/>
      <w:lang w:bidi="ar-SA"/>
    </w:rPr>
  </w:style>
  <w:style w:type="paragraph" w:customStyle="1" w:styleId="affffffffffffffffffffffffffffffffffffc">
    <w:name w:val="封面标准文稿类别"/>
    <w:qFormat/>
    <w:rsid w:val="00255462"/>
    <w:pPr>
      <w:spacing w:before="440" w:line="400" w:lineRule="exact"/>
      <w:jc w:val="center"/>
    </w:pPr>
    <w:rPr>
      <w:rFonts w:ascii="宋体" w:hAnsi="Times New Roman"/>
      <w:sz w:val="24"/>
    </w:rPr>
  </w:style>
  <w:style w:type="paragraph" w:customStyle="1" w:styleId="220">
    <w:name w:val="样式 样式 正文缩进 + 首行缩进:  2 字符 + 四号 首行缩进:  2 字符"/>
    <w:basedOn w:val="afff"/>
    <w:link w:val="22Char"/>
    <w:qFormat/>
    <w:rsid w:val="00255462"/>
    <w:pPr>
      <w:widowControl w:val="0"/>
      <w:ind w:firstLineChars="200" w:firstLine="560"/>
      <w:jc w:val="both"/>
    </w:pPr>
    <w:rPr>
      <w:sz w:val="28"/>
      <w:szCs w:val="20"/>
      <w:lang w:val="x-none" w:eastAsia="x-none" w:bidi="ar-SA"/>
    </w:rPr>
  </w:style>
  <w:style w:type="paragraph" w:customStyle="1" w:styleId="3h3H3level3PIM3Level3HeadHeading3-oldsec3">
    <w:name w:val="样式 样式 标题 3标题三h3H3level_3PIM 3Level 3 HeadHeading 3 - oldsec... +..."/>
    <w:basedOn w:val="3h3H3level3PIM3Level3HeadHeading3-oldsec"/>
    <w:qFormat/>
    <w:rsid w:val="00255462"/>
    <w:pPr>
      <w:tabs>
        <w:tab w:val="clear" w:pos="1740"/>
        <w:tab w:val="left" w:pos="612"/>
      </w:tabs>
      <w:spacing w:beforeLines="100" w:before="312" w:afterLines="100" w:after="312"/>
    </w:pPr>
    <w:rPr>
      <w:rFonts w:ascii="宋体" w:eastAsia="宋体" w:hAnsi="宋体"/>
    </w:rPr>
  </w:style>
  <w:style w:type="paragraph" w:customStyle="1" w:styleId="affffffffffffffffffffffffffffffffffffd">
    <w:name w:val="左标页角"/>
    <w:basedOn w:val="affffffffffffffffffffffffffffff"/>
    <w:qFormat/>
    <w:rsid w:val="00255462"/>
    <w:pPr>
      <w:tabs>
        <w:tab w:val="clear" w:pos="4153"/>
        <w:tab w:val="clear" w:pos="8306"/>
      </w:tabs>
      <w:jc w:val="left"/>
    </w:pPr>
  </w:style>
  <w:style w:type="paragraph" w:customStyle="1" w:styleId="1fffffc">
    <w:name w:val="1.排列"/>
    <w:basedOn w:val="afff"/>
    <w:qFormat/>
    <w:rsid w:val="00255462"/>
    <w:pPr>
      <w:spacing w:beforeLines="50" w:before="156" w:afterLines="50" w:after="156"/>
      <w:ind w:firstLine="420"/>
    </w:pPr>
    <w:rPr>
      <w:rFonts w:ascii="Times New Roman" w:hAnsi="Times New Roman"/>
      <w:color w:val="000000"/>
      <w:sz w:val="24"/>
      <w:lang w:eastAsia="zh-CN" w:bidi="ar-SA"/>
    </w:rPr>
  </w:style>
  <w:style w:type="paragraph" w:customStyle="1" w:styleId="Char1CharCharChar4">
    <w:name w:val="Char1 Char Char Char4"/>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CharCharChar">
    <w:name w:val="标准正文 Char Char Char Char Char"/>
    <w:basedOn w:val="afff9"/>
    <w:qFormat/>
    <w:rsid w:val="00255462"/>
    <w:pPr>
      <w:widowControl w:val="0"/>
      <w:spacing w:before="60" w:after="60"/>
      <w:ind w:firstLineChars="0" w:firstLine="482"/>
      <w:jc w:val="both"/>
    </w:pPr>
    <w:rPr>
      <w:rFonts w:ascii="Arial" w:hAnsi="Arial"/>
      <w:color w:val="000000"/>
      <w:kern w:val="2"/>
      <w:lang w:val="en-US" w:eastAsia="zh-CN" w:bidi="ar-SA"/>
    </w:rPr>
  </w:style>
  <w:style w:type="paragraph" w:customStyle="1" w:styleId="3Level3HeadH3BoldHeadbhlevel3PIM3sect123h31">
    <w:name w:val="样式 标题 3Level 3 HeadH3Bold Headbhlevel_3PIM 3sect1.2.3h3...1"/>
    <w:basedOn w:val="30"/>
    <w:qFormat/>
    <w:rsid w:val="00255462"/>
    <w:pPr>
      <w:keepLines/>
      <w:widowControl w:val="0"/>
      <w:numPr>
        <w:ilvl w:val="0"/>
        <w:numId w:val="0"/>
      </w:numPr>
      <w:tabs>
        <w:tab w:val="left" w:pos="1860"/>
        <w:tab w:val="left" w:pos="2160"/>
      </w:tabs>
      <w:spacing w:before="260" w:after="260" w:line="415" w:lineRule="auto"/>
      <w:ind w:left="1860" w:hanging="420"/>
    </w:pPr>
    <w:rPr>
      <w:rFonts w:ascii="宋体" w:hAnsi="宋体" w:cs="宋体"/>
      <w:color w:val="000000"/>
      <w:kern w:val="2"/>
      <w:sz w:val="32"/>
      <w:szCs w:val="20"/>
      <w:lang w:val="en-US" w:eastAsia="zh-CN" w:bidi="ar-SA"/>
    </w:rPr>
  </w:style>
  <w:style w:type="paragraph" w:customStyle="1" w:styleId="OTBodyTextBullet">
    <w:name w:val="OT_Body_Text Bullet"/>
    <w:basedOn w:val="afff"/>
    <w:qFormat/>
    <w:rsid w:val="00255462"/>
    <w:pPr>
      <w:ind w:left="720" w:firstLine="420"/>
      <w:jc w:val="both"/>
    </w:pPr>
    <w:rPr>
      <w:rFonts w:ascii="宋体" w:eastAsia="PMingLiU" w:hAnsi="宋体"/>
      <w:color w:val="000000"/>
      <w:sz w:val="20"/>
      <w:szCs w:val="20"/>
      <w:lang w:bidi="ar-SA"/>
    </w:rPr>
  </w:style>
  <w:style w:type="paragraph" w:customStyle="1" w:styleId="MyBullet3">
    <w:name w:val="MyBullet3"/>
    <w:basedOn w:val="afff"/>
    <w:semiHidden/>
    <w:qFormat/>
    <w:rsid w:val="00255462"/>
    <w:pPr>
      <w:numPr>
        <w:numId w:val="105"/>
      </w:numPr>
      <w:tabs>
        <w:tab w:val="left" w:pos="360"/>
      </w:tabs>
      <w:overflowPunct w:val="0"/>
      <w:autoSpaceDE w:val="0"/>
      <w:autoSpaceDN w:val="0"/>
      <w:adjustRightInd w:val="0"/>
      <w:ind w:left="0" w:firstLine="0"/>
      <w:textAlignment w:val="baseline"/>
    </w:pPr>
    <w:rPr>
      <w:rFonts w:ascii="宋体" w:eastAsia="仿宋_GB2312" w:hAnsi="Times New Roman"/>
      <w:bCs/>
      <w:color w:val="000000"/>
      <w:sz w:val="24"/>
      <w:szCs w:val="20"/>
      <w:lang w:eastAsia="zh-CN" w:bidi="ar-SA"/>
    </w:rPr>
  </w:style>
  <w:style w:type="paragraph" w:customStyle="1" w:styleId="Char21">
    <w:name w:val="Char21"/>
    <w:basedOn w:val="affff0"/>
    <w:qFormat/>
    <w:rsid w:val="00255462"/>
    <w:pPr>
      <w:widowControl w:val="0"/>
      <w:numPr>
        <w:ilvl w:val="1"/>
        <w:numId w:val="73"/>
      </w:numPr>
      <w:shd w:val="clear" w:color="auto" w:fill="000080"/>
      <w:tabs>
        <w:tab w:val="left" w:pos="360"/>
      </w:tabs>
      <w:ind w:left="840" w:hanging="420"/>
      <w:jc w:val="both"/>
    </w:pPr>
    <w:rPr>
      <w:rFonts w:ascii="Tahoma" w:hAnsi="Tahoma"/>
      <w:color w:val="000000"/>
      <w:sz w:val="24"/>
      <w:szCs w:val="24"/>
      <w:lang w:val="en-US" w:eastAsia="zh-CN"/>
    </w:rPr>
  </w:style>
  <w:style w:type="paragraph" w:customStyle="1" w:styleId="-d">
    <w:name w:val="标准文件-图标题"/>
    <w:basedOn w:val="afffffffffc"/>
    <w:next w:val="afffffffffc"/>
    <w:qFormat/>
    <w:rsid w:val="00255462"/>
    <w:pPr>
      <w:tabs>
        <w:tab w:val="left" w:pos="0"/>
      </w:tabs>
      <w:ind w:firstLineChars="0" w:firstLine="0"/>
      <w:jc w:val="center"/>
    </w:pPr>
    <w:rPr>
      <w:rFonts w:ascii="黑体" w:eastAsia="黑体" w:hAnsi="宋体"/>
      <w:szCs w:val="20"/>
    </w:rPr>
  </w:style>
  <w:style w:type="paragraph" w:customStyle="1" w:styleId="2d">
    <w:name w:val="正文（标题2）"/>
    <w:basedOn w:val="afff"/>
    <w:qFormat/>
    <w:rsid w:val="00255462"/>
    <w:pPr>
      <w:widowControl w:val="0"/>
      <w:numPr>
        <w:numId w:val="106"/>
      </w:numPr>
      <w:tabs>
        <w:tab w:val="clear" w:pos="984"/>
        <w:tab w:val="left" w:pos="360"/>
      </w:tabs>
      <w:ind w:left="113" w:firstLineChars="200" w:firstLine="200"/>
      <w:jc w:val="both"/>
    </w:pPr>
    <w:rPr>
      <w:rFonts w:ascii="Times New Roman" w:hAnsi="Times New Roman"/>
      <w:color w:val="000000"/>
      <w:kern w:val="2"/>
      <w:sz w:val="24"/>
      <w:szCs w:val="20"/>
      <w:lang w:eastAsia="zh-CN" w:bidi="ar-SA"/>
    </w:rPr>
  </w:style>
  <w:style w:type="paragraph" w:customStyle="1" w:styleId="3H3Heading3-oldLevel3HeadHeadingh33rdlevellev5">
    <w:name w:val="样式 标题 3H3Heading 3 - oldLevel 3 HeadHeadingh33rd levellev...5"/>
    <w:basedOn w:val="30"/>
    <w:qFormat/>
    <w:rsid w:val="00255462"/>
    <w:pPr>
      <w:keepLines/>
      <w:widowControl w:val="0"/>
      <w:numPr>
        <w:ilvl w:val="0"/>
        <w:numId w:val="0"/>
      </w:numPr>
      <w:tabs>
        <w:tab w:val="left" w:pos="993"/>
        <w:tab w:val="left" w:pos="2160"/>
      </w:tabs>
      <w:spacing w:after="120" w:line="240" w:lineRule="auto"/>
      <w:ind w:left="720" w:hanging="720"/>
    </w:pPr>
    <w:rPr>
      <w:rFonts w:ascii="宋体" w:hAnsi="宋体" w:cs="宋体"/>
      <w:color w:val="000000"/>
      <w:kern w:val="2"/>
      <w:sz w:val="32"/>
      <w:szCs w:val="20"/>
      <w:lang w:val="en-US" w:eastAsia="zh-CN" w:bidi="ar-SA"/>
    </w:rPr>
  </w:style>
  <w:style w:type="paragraph" w:customStyle="1" w:styleId="5H512heading5Level3-ih5PIM5h51headi11">
    <w:name w:val="样式 样式 样式 标题 5H5口口1口2heading 5Level 3 - i第四层条h5PIM 5h51headi...1 ..."/>
    <w:basedOn w:val="5H512heading5Level3-ih5PIM5h51headi1"/>
    <w:qFormat/>
    <w:rsid w:val="00255462"/>
    <w:pPr>
      <w:tabs>
        <w:tab w:val="clear" w:pos="2580"/>
      </w:tabs>
    </w:pPr>
  </w:style>
  <w:style w:type="paragraph" w:customStyle="1" w:styleId="2fffffb">
    <w:name w:val="项目符号项2的说明"/>
    <w:basedOn w:val="afff"/>
    <w:qFormat/>
    <w:rsid w:val="00255462"/>
    <w:pPr>
      <w:widowControl w:val="0"/>
      <w:spacing w:before="280" w:after="290"/>
      <w:ind w:left="1191" w:firstLine="420"/>
      <w:jc w:val="both"/>
    </w:pPr>
    <w:rPr>
      <w:rFonts w:ascii="Times New Roman" w:hAnsi="Times New Roman"/>
      <w:color w:val="000000"/>
      <w:kern w:val="2"/>
      <w:sz w:val="24"/>
      <w:szCs w:val="20"/>
      <w:lang w:eastAsia="zh-CN" w:bidi="ar-SA"/>
    </w:rPr>
  </w:style>
  <w:style w:type="paragraph" w:customStyle="1" w:styleId="3ff2">
    <w:name w:val="题注3"/>
    <w:qFormat/>
    <w:rsid w:val="00255462"/>
    <w:pPr>
      <w:widowControl w:val="0"/>
      <w:suppressAutoHyphens/>
    </w:pPr>
    <w:rPr>
      <w:rFonts w:ascii="Arial" w:eastAsia="黑体" w:hAnsi="Arial"/>
    </w:rPr>
  </w:style>
  <w:style w:type="paragraph" w:customStyle="1" w:styleId="4120">
    <w:name w:val="样式 正文缩进正文（首行缩进两字）表正文正文非缩进特点标题4段1 + 首行缩进:  2 字符"/>
    <w:basedOn w:val="afffe"/>
    <w:qFormat/>
    <w:rsid w:val="00255462"/>
    <w:pPr>
      <w:keepNext/>
      <w:widowControl w:val="0"/>
      <w:adjustRightInd w:val="0"/>
      <w:snapToGrid w:val="0"/>
      <w:ind w:left="420" w:firstLine="480"/>
      <w:jc w:val="both"/>
    </w:pPr>
    <w:rPr>
      <w:color w:val="000000"/>
      <w:kern w:val="2"/>
      <w:lang w:val="en-US" w:eastAsia="zh-CN" w:bidi="ar-SA"/>
    </w:rPr>
  </w:style>
  <w:style w:type="paragraph" w:customStyle="1" w:styleId="ParaCharCharCharCharCharCharCharCharChar3CharCharCharChar">
    <w:name w:val="默认段落字体 Para Char Char Char Char Char Char Char Char Char3 Char Char Char Char"/>
    <w:basedOn w:val="affff0"/>
    <w:qFormat/>
    <w:rsid w:val="00255462"/>
    <w:pPr>
      <w:widowControl w:val="0"/>
      <w:shd w:val="clear" w:color="auto" w:fill="000080"/>
      <w:adjustRightInd w:val="0"/>
      <w:spacing w:before="280" w:after="290" w:line="436" w:lineRule="exact"/>
      <w:ind w:left="357" w:firstLine="420"/>
      <w:outlineLvl w:val="3"/>
    </w:pPr>
    <w:rPr>
      <w:rFonts w:ascii="Tahoma" w:hAnsi="Tahoma"/>
      <w:b/>
      <w:color w:val="000000"/>
      <w:sz w:val="24"/>
      <w:szCs w:val="24"/>
      <w:lang w:val="en-US" w:eastAsia="zh-CN"/>
    </w:rPr>
  </w:style>
  <w:style w:type="paragraph" w:customStyle="1" w:styleId="affffffffffffffffffffffffffffffffffffe">
    <w:name w:val="正文（无缩进）"/>
    <w:qFormat/>
    <w:rsid w:val="00255462"/>
    <w:pPr>
      <w:jc w:val="center"/>
    </w:pPr>
    <w:rPr>
      <w:rFonts w:ascii="Times New Roman" w:eastAsia="仿宋_GB2312" w:hAnsi="Times New Roman"/>
      <w:color w:val="000000"/>
      <w:kern w:val="24"/>
      <w:sz w:val="24"/>
    </w:rPr>
  </w:style>
  <w:style w:type="paragraph" w:customStyle="1" w:styleId="55">
    <w:name w:val="正文文本5"/>
    <w:basedOn w:val="afff"/>
    <w:link w:val="afffffffffffff4"/>
    <w:qFormat/>
    <w:rsid w:val="00255462"/>
    <w:pPr>
      <w:widowControl w:val="0"/>
      <w:shd w:val="clear" w:color="auto" w:fill="FFFFFF"/>
      <w:spacing w:before="60" w:after="420" w:line="0" w:lineRule="atLeast"/>
      <w:ind w:hanging="400"/>
      <w:jc w:val="center"/>
    </w:pPr>
    <w:rPr>
      <w:rFonts w:ascii="MingLiU" w:eastAsia="MingLiU" w:hAnsi="MingLiU"/>
      <w:sz w:val="23"/>
      <w:szCs w:val="23"/>
      <w:lang w:val="x-none" w:eastAsia="x-none" w:bidi="ar-SA"/>
    </w:rPr>
  </w:style>
  <w:style w:type="paragraph" w:customStyle="1" w:styleId="afffffffffffffffffffffffffffffffffffff">
    <w:name w:val="正文文字"/>
    <w:basedOn w:val="afff"/>
    <w:qFormat/>
    <w:rsid w:val="00255462"/>
    <w:pPr>
      <w:spacing w:before="-1" w:after="-1"/>
      <w:ind w:firstLineChars="200" w:firstLine="200"/>
    </w:pPr>
    <w:rPr>
      <w:rFonts w:ascii="Arial Unicode MS" w:hAnsi="Arial Unicode MS"/>
      <w:color w:val="000000"/>
      <w:sz w:val="24"/>
      <w:lang w:eastAsia="zh-CN" w:bidi="ar-SA"/>
    </w:rPr>
  </w:style>
  <w:style w:type="paragraph" w:customStyle="1" w:styleId="afffffffffffffffffffffffffffffffffffff0">
    <w:name w:val="语法表示"/>
    <w:basedOn w:val="afff9"/>
    <w:qFormat/>
    <w:rsid w:val="00255462"/>
    <w:pPr>
      <w:widowControl w:val="0"/>
      <w:shd w:val="clear" w:color="auto" w:fill="D9D9D9"/>
      <w:tabs>
        <w:tab w:val="left" w:pos="900"/>
      </w:tabs>
      <w:ind w:leftChars="200" w:left="1320" w:rightChars="200" w:right="480" w:hangingChars="400" w:hanging="840"/>
    </w:pPr>
    <w:rPr>
      <w:rFonts w:ascii="宋体" w:hAnsi="宋体"/>
      <w:i/>
      <w:color w:val="000000"/>
      <w:kern w:val="2"/>
      <w:lang w:val="en-US" w:eastAsia="zh-CN" w:bidi="ar-SA"/>
    </w:rPr>
  </w:style>
  <w:style w:type="paragraph" w:customStyle="1" w:styleId="afffffffffffffffffffffffffffffffffffff1">
    <w:name w:val="否"/>
    <w:basedOn w:val="afff"/>
    <w:qFormat/>
    <w:rsid w:val="00255462"/>
    <w:pPr>
      <w:widowControl w:val="0"/>
      <w:autoSpaceDE w:val="0"/>
      <w:autoSpaceDN w:val="0"/>
      <w:adjustRightInd w:val="0"/>
      <w:ind w:firstLine="420"/>
      <w:jc w:val="both"/>
    </w:pPr>
    <w:rPr>
      <w:rFonts w:ascii="Times New Roman" w:eastAsia="仿宋_GB2312" w:hAnsi="Times New Roman"/>
      <w:color w:val="0000FF"/>
      <w:sz w:val="18"/>
      <w:szCs w:val="20"/>
      <w:lang w:eastAsia="zh-CN" w:bidi="ar-SA"/>
    </w:rPr>
  </w:style>
  <w:style w:type="paragraph" w:customStyle="1" w:styleId="A-Arial9Normal">
    <w:name w:val="A- Arial.9 Normal"/>
    <w:qFormat/>
    <w:rsid w:val="00255462"/>
    <w:pPr>
      <w:widowControl w:val="0"/>
      <w:spacing w:before="1" w:after="1" w:line="220" w:lineRule="exact"/>
      <w:ind w:left="3572"/>
    </w:pPr>
    <w:rPr>
      <w:rFonts w:ascii="Arial" w:hAnsi="Arial"/>
      <w:color w:val="000000"/>
      <w:sz w:val="18"/>
      <w:lang w:val="fr-FR" w:eastAsia="en-US"/>
    </w:rPr>
  </w:style>
  <w:style w:type="paragraph" w:customStyle="1" w:styleId="3h33rdlevelHeading3-oldH3Fab-3level3PIM3Leve">
    <w:name w:val="样式 标题 3h33rd levelHeading 3 - oldH3Fab-3level_3PIM 3Leve..."/>
    <w:basedOn w:val="30"/>
    <w:qFormat/>
    <w:rsid w:val="00255462"/>
    <w:pPr>
      <w:keepLines/>
      <w:widowControl w:val="0"/>
      <w:numPr>
        <w:ilvl w:val="0"/>
        <w:numId w:val="0"/>
      </w:numPr>
      <w:tabs>
        <w:tab w:val="left" w:pos="2160"/>
      </w:tabs>
      <w:spacing w:before="0" w:after="0"/>
      <w:ind w:left="720" w:right="240" w:hanging="720"/>
    </w:pPr>
    <w:rPr>
      <w:rFonts w:ascii="黑体" w:hAnsi="黑体" w:cs="Arial"/>
      <w:b w:val="0"/>
      <w:color w:val="000000"/>
      <w:kern w:val="2"/>
      <w:sz w:val="32"/>
      <w:szCs w:val="32"/>
      <w:lang w:val="en-US" w:eastAsia="zh-CN" w:bidi="ar-SA"/>
    </w:rPr>
  </w:style>
  <w:style w:type="paragraph" w:customStyle="1" w:styleId="CharCharCharCharCharCharCharCharCharChar8">
    <w:name w:val="Char Char Char 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582">
    <w:name w:val="样式 列表 5 + 左侧:  8 字符 悬挂缩进: 2 字符"/>
    <w:basedOn w:val="59"/>
    <w:qFormat/>
    <w:rsid w:val="00255462"/>
    <w:pPr>
      <w:widowControl/>
      <w:spacing w:before="-1" w:after="-1" w:line="360" w:lineRule="auto"/>
      <w:ind w:leftChars="0" w:left="0" w:firstLineChars="0" w:firstLine="0"/>
      <w:jc w:val="center"/>
    </w:pPr>
    <w:rPr>
      <w:rFonts w:ascii="Calibri" w:hAnsi="Calibri" w:cs="宋体"/>
      <w:color w:val="000000"/>
      <w:kern w:val="0"/>
      <w:sz w:val="24"/>
      <w:szCs w:val="20"/>
    </w:rPr>
  </w:style>
  <w:style w:type="paragraph" w:customStyle="1" w:styleId="4CharChar2">
    <w:name w:val="图中文字4 Char Char"/>
    <w:basedOn w:val="afff"/>
    <w:qFormat/>
    <w:rsid w:val="00255462"/>
    <w:pPr>
      <w:widowControl w:val="0"/>
      <w:adjustRightInd w:val="0"/>
      <w:snapToGrid w:val="0"/>
      <w:spacing w:before="280" w:after="290" w:line="377" w:lineRule="auto"/>
      <w:ind w:firstLine="420"/>
    </w:pPr>
    <w:rPr>
      <w:rFonts w:ascii="宋体" w:hAnsi="Times New Roman"/>
      <w:color w:val="000000"/>
      <w:kern w:val="2"/>
      <w:sz w:val="24"/>
      <w:szCs w:val="28"/>
      <w:lang w:eastAsia="zh-CN" w:bidi="ar-SA"/>
    </w:rPr>
  </w:style>
  <w:style w:type="paragraph" w:customStyle="1" w:styleId="afffffffffffffffffffffffffffffffffffff2">
    <w:name w:val="文档正文（外部）"/>
    <w:basedOn w:val="afff"/>
    <w:qFormat/>
    <w:rsid w:val="00255462"/>
    <w:pPr>
      <w:widowControl w:val="0"/>
      <w:ind w:firstLine="420"/>
      <w:jc w:val="both"/>
    </w:pPr>
    <w:rPr>
      <w:rFonts w:ascii="Times New Roman" w:hAnsi="Times New Roman"/>
      <w:color w:val="000000"/>
      <w:kern w:val="2"/>
      <w:sz w:val="28"/>
      <w:lang w:eastAsia="zh-CN" w:bidi="ar-SA"/>
    </w:rPr>
  </w:style>
  <w:style w:type="paragraph" w:customStyle="1" w:styleId="p0">
    <w:name w:val="p0"/>
    <w:basedOn w:val="afff"/>
    <w:qFormat/>
    <w:rsid w:val="00255462"/>
    <w:pPr>
      <w:ind w:firstLine="420"/>
      <w:jc w:val="both"/>
    </w:pPr>
    <w:rPr>
      <w:rFonts w:ascii="Times New Roman" w:hAnsi="Times New Roman"/>
      <w:color w:val="000000"/>
      <w:sz w:val="24"/>
      <w:szCs w:val="20"/>
      <w:lang w:eastAsia="zh-CN" w:bidi="ar-SA"/>
    </w:rPr>
  </w:style>
  <w:style w:type="paragraph" w:customStyle="1" w:styleId="820">
    <w:name w:val="索引 82"/>
    <w:basedOn w:val="afff"/>
    <w:next w:val="afff"/>
    <w:qFormat/>
    <w:rsid w:val="00255462"/>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xl151">
    <w:name w:val="xl151"/>
    <w:basedOn w:val="afff"/>
    <w:qFormat/>
    <w:rsid w:val="00255462"/>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Datahead">
    <w:name w:val="Datahead"/>
    <w:basedOn w:val="11"/>
    <w:qFormat/>
    <w:rsid w:val="00255462"/>
    <w:pPr>
      <w:numPr>
        <w:numId w:val="0"/>
      </w:numPr>
      <w:tabs>
        <w:tab w:val="left" w:pos="874"/>
      </w:tabs>
      <w:suppressAutoHyphens/>
      <w:spacing w:before="60" w:after="0" w:line="240" w:lineRule="auto"/>
      <w:ind w:left="874" w:hanging="420"/>
    </w:pPr>
    <w:rPr>
      <w:rFonts w:ascii="Arial Narrow" w:hAnsi="Arial Narrow"/>
      <w:bCs w:val="0"/>
      <w:caps/>
      <w:color w:val="000000"/>
      <w:spacing w:val="20"/>
      <w:kern w:val="15"/>
      <w:sz w:val="16"/>
      <w:szCs w:val="20"/>
      <w:lang w:val="en-US" w:bidi="ar-SA"/>
    </w:rPr>
  </w:style>
  <w:style w:type="paragraph" w:customStyle="1" w:styleId="6d">
    <w:name w:val="纯文本6"/>
    <w:basedOn w:val="afff"/>
    <w:qFormat/>
    <w:rsid w:val="00255462"/>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Char1CharCharChar5">
    <w:name w:val="Char1 Char Char Char5"/>
    <w:basedOn w:val="afff"/>
    <w:qFormat/>
    <w:rsid w:val="00255462"/>
    <w:pPr>
      <w:widowControl w:val="0"/>
      <w:ind w:firstLine="420"/>
      <w:jc w:val="both"/>
    </w:pPr>
    <w:rPr>
      <w:rFonts w:ascii="font238" w:eastAsia="仿宋_GB2312" w:hAnsi="font238"/>
      <w:color w:val="000000"/>
      <w:kern w:val="2"/>
      <w:sz w:val="28"/>
      <w:szCs w:val="28"/>
      <w:lang w:eastAsia="zh-CN" w:bidi="ar-SA"/>
    </w:rPr>
  </w:style>
  <w:style w:type="paragraph" w:customStyle="1" w:styleId="afffffffffffffffffffffffffffffffffffff3">
    <w:name w:val="强调黑体"/>
    <w:basedOn w:val="afffffffffc"/>
    <w:next w:val="afffffffffc"/>
    <w:qFormat/>
    <w:rsid w:val="00255462"/>
    <w:pPr>
      <w:ind w:firstLine="490"/>
    </w:pPr>
    <w:rPr>
      <w:b/>
    </w:rPr>
  </w:style>
  <w:style w:type="paragraph" w:customStyle="1" w:styleId="affffffffffffffc">
    <w:name w:val="四级条标题"/>
    <w:basedOn w:val="afffffffffffffffffffffffffffffa"/>
    <w:next w:val="affffffffffffffd"/>
    <w:qFormat/>
    <w:rsid w:val="00255462"/>
    <w:pPr>
      <w:outlineLvl w:val="5"/>
    </w:pPr>
  </w:style>
  <w:style w:type="paragraph" w:customStyle="1" w:styleId="CharCharChar20">
    <w:name w:val="Char Char Char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3l3CTl3toc3heading3h3Sub-sectionTitleHead33Le">
    <w:name w:val="样式 标题 3l3CTl3+toc 3heading 3h3Sub-section TitleHead33Le..."/>
    <w:basedOn w:val="30"/>
    <w:qFormat/>
    <w:rsid w:val="00255462"/>
    <w:pPr>
      <w:keepLines/>
      <w:widowControl w:val="0"/>
      <w:numPr>
        <w:ilvl w:val="0"/>
        <w:numId w:val="0"/>
      </w:numPr>
      <w:tabs>
        <w:tab w:val="left" w:pos="720"/>
        <w:tab w:val="left" w:pos="1714"/>
        <w:tab w:val="left" w:pos="2160"/>
      </w:tabs>
      <w:spacing w:before="260" w:after="260" w:line="413" w:lineRule="auto"/>
      <w:ind w:left="1714" w:hanging="420"/>
      <w:jc w:val="both"/>
    </w:pPr>
    <w:rPr>
      <w:rFonts w:ascii="Calibri" w:hAnsi="Calibri"/>
      <w:b w:val="0"/>
      <w:bCs w:val="0"/>
      <w:color w:val="000000"/>
      <w:kern w:val="2"/>
      <w:sz w:val="30"/>
      <w:szCs w:val="32"/>
      <w:lang w:val="en-US" w:eastAsia="zh-CN" w:bidi="ar-SA"/>
    </w:rPr>
  </w:style>
  <w:style w:type="paragraph" w:customStyle="1" w:styleId="1fffffd">
    <w:name w:val="表中文字1"/>
    <w:qFormat/>
    <w:rsid w:val="00255462"/>
    <w:pPr>
      <w:adjustRightInd w:val="0"/>
      <w:snapToGrid w:val="0"/>
      <w:spacing w:before="280" w:after="290" w:line="377" w:lineRule="auto"/>
      <w:jc w:val="center"/>
    </w:pPr>
    <w:rPr>
      <w:rFonts w:ascii="Times New Roman" w:eastAsia="仿宋_GB2312" w:hAnsi="Times New Roman"/>
      <w:kern w:val="2"/>
      <w:sz w:val="21"/>
      <w:szCs w:val="24"/>
    </w:rPr>
  </w:style>
  <w:style w:type="paragraph" w:customStyle="1" w:styleId="2fffffc">
    <w:name w:val="样式 标准正文 + 首行缩进:  2 字符"/>
    <w:basedOn w:val="affffff3"/>
    <w:qFormat/>
    <w:rsid w:val="00255462"/>
    <w:pPr>
      <w:spacing w:before="60" w:after="60"/>
    </w:pPr>
    <w:rPr>
      <w:rFonts w:ascii="Arial" w:hAnsi="Arial"/>
      <w:color w:val="000000"/>
      <w:kern w:val="2"/>
      <w:szCs w:val="24"/>
      <w:lang w:val="en-US" w:eastAsia="zh-CN"/>
    </w:rPr>
  </w:style>
  <w:style w:type="paragraph" w:customStyle="1" w:styleId="xl219">
    <w:name w:val="xl21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Numberedlist">
    <w:name w:val="Numbered list"/>
    <w:basedOn w:val="afff"/>
    <w:qFormat/>
    <w:rsid w:val="00255462"/>
    <w:pPr>
      <w:tabs>
        <w:tab w:val="left" w:pos="1440"/>
      </w:tabs>
      <w:spacing w:beforeLines="50" w:before="156" w:line="360" w:lineRule="exact"/>
      <w:ind w:left="1368" w:firstLineChars="200" w:hanging="288"/>
    </w:pPr>
    <w:rPr>
      <w:rFonts w:ascii="Futura Lt" w:hAnsi="Futura Lt"/>
      <w:color w:val="000000"/>
      <w:sz w:val="20"/>
      <w:lang w:bidi="ar-SA"/>
    </w:rPr>
  </w:style>
  <w:style w:type="paragraph" w:customStyle="1" w:styleId="ParaCharCharCharCharCharCharCharCharChar1CharCharCharCharCharCharCharCharCharChar">
    <w:name w:val="默认段落字体 Para Char Char Char Char Char Char Char Char Char1 Char Char Char Char Char Char Char Char Char Char"/>
    <w:basedOn w:val="affff0"/>
    <w:qFormat/>
    <w:rsid w:val="00255462"/>
    <w:pPr>
      <w:shd w:val="clear" w:color="auto" w:fill="000080"/>
      <w:spacing w:before="-1" w:after="-1"/>
      <w:ind w:firstLine="420"/>
    </w:pPr>
    <w:rPr>
      <w:rFonts w:ascii="Tahoma" w:hAnsi="Tahoma"/>
      <w:color w:val="000000"/>
      <w:kern w:val="0"/>
      <w:sz w:val="24"/>
      <w:szCs w:val="24"/>
      <w:lang w:val="en-US" w:eastAsia="zh-CN"/>
    </w:rPr>
  </w:style>
  <w:style w:type="paragraph" w:customStyle="1" w:styleId="afffffffffffffffffffffffffffffffffffff4">
    <w:name w:val="标准"/>
    <w:basedOn w:val="afff"/>
    <w:qFormat/>
    <w:rsid w:val="00255462"/>
    <w:pPr>
      <w:widowControl w:val="0"/>
      <w:adjustRightInd w:val="0"/>
      <w:spacing w:before="120" w:after="120" w:line="312" w:lineRule="atLeast"/>
      <w:jc w:val="both"/>
      <w:textAlignment w:val="baseline"/>
    </w:pPr>
    <w:rPr>
      <w:rFonts w:ascii="宋体" w:hAnsi="Times New Roman" w:cs="Angsana New"/>
      <w:szCs w:val="20"/>
      <w:lang w:eastAsia="zh-CN" w:bidi="ar-SA"/>
    </w:rPr>
  </w:style>
  <w:style w:type="paragraph" w:customStyle="1" w:styleId="127">
    <w:name w:val="正文1.2"/>
    <w:basedOn w:val="afff"/>
    <w:qFormat/>
    <w:rsid w:val="00255462"/>
    <w:pPr>
      <w:widowControl w:val="0"/>
      <w:spacing w:line="288" w:lineRule="auto"/>
      <w:ind w:firstLine="420"/>
    </w:pPr>
    <w:rPr>
      <w:rFonts w:ascii="宋体" w:hAnsi="Times New Roman"/>
      <w:color w:val="000000"/>
      <w:sz w:val="28"/>
      <w:szCs w:val="20"/>
      <w:lang w:bidi="ar-SA"/>
    </w:rPr>
  </w:style>
  <w:style w:type="paragraph" w:customStyle="1" w:styleId="afffffffffffffffffffffffffffffffffffff5">
    <w:name w:val="_正文段落加粗"/>
    <w:basedOn w:val="afffffffd"/>
    <w:qFormat/>
    <w:rsid w:val="00255462"/>
    <w:pPr>
      <w:ind w:firstLine="480"/>
    </w:pPr>
    <w:rPr>
      <w:b/>
    </w:rPr>
  </w:style>
  <w:style w:type="paragraph" w:customStyle="1" w:styleId="Char1CharCharCharCharCharCharCharCharChar2">
    <w:name w:val="Char1 Char Char Char Char Char Char Char Char Char2"/>
    <w:basedOn w:val="afff"/>
    <w:qFormat/>
    <w:rsid w:val="00255462"/>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SubtitleCover">
    <w:name w:val="Subtitle Cover"/>
    <w:basedOn w:val="afff"/>
    <w:next w:val="afff"/>
    <w:qFormat/>
    <w:rsid w:val="00255462"/>
    <w:pPr>
      <w:keepNext/>
      <w:pBdr>
        <w:top w:val="single" w:sz="6" w:space="1" w:color="auto"/>
      </w:pBdr>
      <w:adjustRightInd w:val="0"/>
      <w:snapToGrid w:val="0"/>
      <w:spacing w:after="5280" w:line="480" w:lineRule="exact"/>
      <w:ind w:leftChars="-1" w:left="-2"/>
    </w:pPr>
    <w:rPr>
      <w:rFonts w:ascii="Garamond" w:hAnsi="Garamond" w:cs="Arial"/>
      <w:spacing w:val="-15"/>
      <w:kern w:val="28"/>
      <w:sz w:val="44"/>
      <w:szCs w:val="20"/>
      <w:lang w:eastAsia="zh-CN" w:bidi="ar-SA"/>
    </w:rPr>
  </w:style>
  <w:style w:type="paragraph" w:customStyle="1" w:styleId="5h5SecondSubheadingH5PIM55Char5l4dsd1">
    <w:name w:val="样式 标题 5h5Second SubheadingH5口PIM 5标题 5 Char5l4第四层条dsd...1"/>
    <w:basedOn w:val="afff"/>
    <w:qFormat/>
    <w:rsid w:val="00255462"/>
    <w:pPr>
      <w:tabs>
        <w:tab w:val="left" w:pos="900"/>
      </w:tabs>
      <w:spacing w:before="-1" w:after="-1"/>
      <w:ind w:left="900" w:firstLineChars="236" w:hanging="420"/>
    </w:pPr>
    <w:rPr>
      <w:rFonts w:ascii="宋体" w:hAnsi="宋体" w:cs="宋体"/>
      <w:b/>
      <w:color w:val="000000"/>
      <w:sz w:val="24"/>
      <w:szCs w:val="28"/>
      <w:lang w:eastAsia="zh-CN" w:bidi="ar-SA"/>
    </w:rPr>
  </w:style>
  <w:style w:type="paragraph" w:customStyle="1" w:styleId="afffffffffffffffffffffffffffffffffffff6">
    <w:name w:val="并列样式"/>
    <w:basedOn w:val="afff"/>
    <w:qFormat/>
    <w:rsid w:val="00255462"/>
    <w:pPr>
      <w:widowControl w:val="0"/>
      <w:spacing w:before="60" w:after="60"/>
      <w:ind w:firstLine="420"/>
      <w:jc w:val="both"/>
    </w:pPr>
    <w:rPr>
      <w:rFonts w:ascii="Times New Roman" w:hAnsi="Times New Roman"/>
      <w:color w:val="000000"/>
      <w:kern w:val="2"/>
      <w:sz w:val="24"/>
      <w:szCs w:val="20"/>
      <w:lang w:eastAsia="zh-CN" w:bidi="ar-SA"/>
    </w:rPr>
  </w:style>
  <w:style w:type="paragraph" w:customStyle="1" w:styleId="1fffffe">
    <w:name w:val="样式 标题 1 + 黑体 四号 居中"/>
    <w:basedOn w:val="11"/>
    <w:qFormat/>
    <w:rsid w:val="00255462"/>
    <w:pPr>
      <w:keepLines/>
      <w:pageBreakBefore/>
      <w:widowControl w:val="0"/>
      <w:numPr>
        <w:numId w:val="0"/>
      </w:numPr>
      <w:tabs>
        <w:tab w:val="left" w:pos="420"/>
        <w:tab w:val="left" w:pos="630"/>
      </w:tabs>
      <w:spacing w:beforeLines="100" w:before="312" w:afterLines="100" w:after="312" w:line="420" w:lineRule="auto"/>
      <w:ind w:left="420" w:hanging="420"/>
      <w:jc w:val="both"/>
    </w:pPr>
    <w:rPr>
      <w:rFonts w:ascii="黑体" w:hAnsi="Times New Roman" w:cs="宋体"/>
      <w:color w:val="000000"/>
      <w:kern w:val="44"/>
      <w:sz w:val="28"/>
      <w:szCs w:val="28"/>
      <w:lang w:val="en-US" w:eastAsia="zh-CN" w:bidi="ar-SA"/>
    </w:rPr>
  </w:style>
  <w:style w:type="paragraph" w:customStyle="1" w:styleId="CharChar1CharChar1CharCharCharCharCharCharChar3">
    <w:name w:val="Char Char1 Char Char1 Char Char Char Char Char Char Char3"/>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22d">
    <w:name w:val="样式 样式 正文文本缩进 + 宋体 加粗 首行缩进:  2 字符 + 五号 加粗 首行缩进:  2 字符"/>
    <w:basedOn w:val="afff"/>
    <w:qFormat/>
    <w:rsid w:val="00255462"/>
    <w:pPr>
      <w:widowControl w:val="0"/>
      <w:ind w:firstLineChars="200" w:firstLine="200"/>
    </w:pPr>
    <w:rPr>
      <w:rFonts w:ascii="宋体" w:hAnsi="宋体"/>
      <w:bCs/>
      <w:color w:val="000000"/>
      <w:kern w:val="2"/>
      <w:sz w:val="24"/>
      <w:lang w:eastAsia="zh-CN" w:bidi="ar-SA"/>
    </w:rPr>
  </w:style>
  <w:style w:type="paragraph" w:customStyle="1" w:styleId="afffffffffffffffffffffffffffffffffffff7">
    <w:name w:val="表格体"/>
    <w:basedOn w:val="afff"/>
    <w:qFormat/>
    <w:rsid w:val="00255462"/>
    <w:pPr>
      <w:widowControl w:val="0"/>
      <w:adjustRightInd w:val="0"/>
      <w:spacing w:before="280" w:after="290" w:line="0" w:lineRule="atLeast"/>
      <w:ind w:firstLine="510"/>
      <w:jc w:val="center"/>
      <w:textAlignment w:val="baseline"/>
    </w:pPr>
    <w:rPr>
      <w:rFonts w:ascii="宋体" w:hAnsi="Times New Roman"/>
      <w:color w:val="000000"/>
      <w:sz w:val="24"/>
      <w:szCs w:val="20"/>
      <w:lang w:eastAsia="zh-CN" w:bidi="ar-SA"/>
    </w:rPr>
  </w:style>
  <w:style w:type="paragraph" w:customStyle="1" w:styleId="xl192">
    <w:name w:val="xl192"/>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433">
    <w:name w:val="xl43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MMTopic2">
    <w:name w:val="MM Topic 2"/>
    <w:basedOn w:val="24"/>
    <w:link w:val="MMTopic2Char"/>
    <w:qFormat/>
    <w:rsid w:val="00255462"/>
    <w:pPr>
      <w:keepLines/>
      <w:widowControl w:val="0"/>
      <w:numPr>
        <w:ilvl w:val="0"/>
        <w:numId w:val="0"/>
      </w:numPr>
      <w:tabs>
        <w:tab w:val="left" w:pos="576"/>
      </w:tabs>
      <w:spacing w:before="260" w:after="260" w:afterAutospacing="1" w:line="416" w:lineRule="auto"/>
      <w:ind w:left="284"/>
      <w:jc w:val="both"/>
    </w:pPr>
    <w:rPr>
      <w:i w:val="0"/>
      <w:iCs w:val="0"/>
      <w:color w:val="000000"/>
      <w:sz w:val="32"/>
      <w:szCs w:val="32"/>
      <w:lang w:eastAsia="x-none" w:bidi="ar-SA"/>
    </w:rPr>
  </w:style>
  <w:style w:type="paragraph" w:customStyle="1" w:styleId="17">
    <w:name w:val="标题列表1"/>
    <w:basedOn w:val="afff"/>
    <w:qFormat/>
    <w:rsid w:val="00255462"/>
    <w:pPr>
      <w:widowControl w:val="0"/>
      <w:numPr>
        <w:numId w:val="47"/>
      </w:numPr>
      <w:tabs>
        <w:tab w:val="clear" w:pos="840"/>
        <w:tab w:val="left" w:pos="360"/>
      </w:tabs>
      <w:ind w:left="0" w:firstLine="0"/>
      <w:jc w:val="both"/>
    </w:pPr>
    <w:rPr>
      <w:rFonts w:ascii="Times New Roman" w:hAnsi="Times New Roman"/>
      <w:color w:val="000000"/>
      <w:kern w:val="2"/>
      <w:sz w:val="24"/>
      <w:lang w:eastAsia="zh-CN" w:bidi="ar-SA"/>
    </w:rPr>
  </w:style>
  <w:style w:type="paragraph" w:customStyle="1" w:styleId="312173780">
    <w:name w:val="样式 样式 标题 3 + 段前: 12 磅 行距: 多倍行距 1.73 字行 + 宋体 段前: 7.8 磅 段后: 0 磅..."/>
    <w:basedOn w:val="312173"/>
    <w:qFormat/>
    <w:rsid w:val="00255462"/>
    <w:pPr>
      <w:tabs>
        <w:tab w:val="left" w:pos="993"/>
      </w:tabs>
      <w:ind w:hanging="864"/>
    </w:pPr>
    <w:rPr>
      <w:rFonts w:cs="Times New Roman"/>
      <w:szCs w:val="20"/>
    </w:rPr>
  </w:style>
  <w:style w:type="paragraph" w:customStyle="1" w:styleId="afffffffffffffffffffffffffffffffffffff8">
    <w:name w:val="样式 正文文本 + 首行缩进"/>
    <w:basedOn w:val="afffb"/>
    <w:qFormat/>
    <w:rsid w:val="00255462"/>
    <w:pPr>
      <w:widowControl w:val="0"/>
      <w:spacing w:afterLines="50" w:after="156"/>
      <w:ind w:firstLineChars="200" w:firstLine="200"/>
      <w:jc w:val="both"/>
    </w:pPr>
    <w:rPr>
      <w:rFonts w:cs="宋体"/>
      <w:i w:val="0"/>
      <w:iCs w:val="0"/>
      <w:color w:val="000000"/>
      <w:kern w:val="2"/>
      <w:szCs w:val="22"/>
      <w:lang w:val="en-US" w:eastAsia="zh-CN" w:bidi="ar-SA"/>
    </w:rPr>
  </w:style>
  <w:style w:type="paragraph" w:customStyle="1" w:styleId="CharCharCharCharChar1CharCharCharCharCharCharChar4">
    <w:name w:val="Char Char Char Char Char1 Char Char Char Char Char Char Char4"/>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2fffffd">
    <w:name w:val="可研 + 首行缩进:  2 字符"/>
    <w:basedOn w:val="afff"/>
    <w:semiHidden/>
    <w:qFormat/>
    <w:rsid w:val="00255462"/>
    <w:pPr>
      <w:widowControl w:val="0"/>
      <w:snapToGrid w:val="0"/>
      <w:spacing w:before="120" w:line="288" w:lineRule="auto"/>
      <w:ind w:firstLineChars="200" w:firstLine="482"/>
      <w:jc w:val="both"/>
      <w:textAlignment w:val="baseline"/>
    </w:pPr>
    <w:rPr>
      <w:rFonts w:ascii="Times New Roman" w:eastAsia="仿宋_GB2312" w:hAnsi="Times New Roman"/>
      <w:kern w:val="2"/>
      <w:sz w:val="24"/>
      <w:szCs w:val="20"/>
      <w:lang w:eastAsia="zh-CN" w:bidi="ar-SA"/>
    </w:rPr>
  </w:style>
  <w:style w:type="paragraph" w:customStyle="1" w:styleId="afffffffffffffffffffffffffffffffffffff9">
    <w:name w:val="正文（标题三）"/>
    <w:basedOn w:val="afff"/>
    <w:qFormat/>
    <w:rsid w:val="00255462"/>
    <w:pPr>
      <w:widowControl w:val="0"/>
      <w:ind w:left="170" w:firstLine="425"/>
      <w:jc w:val="both"/>
    </w:pPr>
    <w:rPr>
      <w:rFonts w:ascii="Times New Roman" w:hAnsi="Times New Roman"/>
      <w:color w:val="000000"/>
      <w:kern w:val="2"/>
      <w:sz w:val="24"/>
      <w:lang w:eastAsia="zh-CN" w:bidi="ar-SA"/>
    </w:rPr>
  </w:style>
  <w:style w:type="paragraph" w:customStyle="1" w:styleId="CharCharCharCharCharCharCharCharCharCharCharCharCharCharChar1Char2">
    <w:name w:val="Char Char Char Char Char Char Char Char Char Char Char Char Char Char Char1 Char2"/>
    <w:basedOn w:val="afff"/>
    <w:qFormat/>
    <w:rsid w:val="00255462"/>
    <w:pPr>
      <w:spacing w:after="160" w:line="240" w:lineRule="exact"/>
      <w:ind w:firstLine="420"/>
    </w:pPr>
    <w:rPr>
      <w:rFonts w:ascii="Verdana" w:eastAsia="仿宋_GB2312" w:hAnsi="Verdana"/>
      <w:color w:val="000000"/>
      <w:sz w:val="20"/>
      <w:szCs w:val="20"/>
      <w:lang w:bidi="ar-SA"/>
    </w:rPr>
  </w:style>
  <w:style w:type="paragraph" w:customStyle="1" w:styleId="22CharCharChar">
    <w:name w:val="样式 标题 2标题 2 Char Char Char + 小三"/>
    <w:basedOn w:val="24"/>
    <w:qFormat/>
    <w:rsid w:val="00255462"/>
    <w:pPr>
      <w:keepLines/>
      <w:pageBreakBefore/>
      <w:widowControl w:val="0"/>
      <w:numPr>
        <w:ilvl w:val="0"/>
        <w:numId w:val="0"/>
      </w:numPr>
      <w:tabs>
        <w:tab w:val="left" w:pos="840"/>
      </w:tabs>
      <w:spacing w:before="260" w:after="260" w:line="416" w:lineRule="auto"/>
      <w:ind w:left="840" w:hanging="420"/>
      <w:jc w:val="both"/>
    </w:pPr>
    <w:rPr>
      <w:rFonts w:ascii="黑体" w:hAnsi="宋体"/>
      <w:b w:val="0"/>
      <w:i w:val="0"/>
      <w:iCs w:val="0"/>
      <w:color w:val="000000"/>
      <w:kern w:val="2"/>
      <w:sz w:val="30"/>
      <w:szCs w:val="32"/>
      <w:lang w:val="en-US" w:eastAsia="zh-CN" w:bidi="ar-SA"/>
    </w:rPr>
  </w:style>
  <w:style w:type="paragraph" w:customStyle="1" w:styleId="xl117">
    <w:name w:val="xl117"/>
    <w:basedOn w:val="afff"/>
    <w:qFormat/>
    <w:rsid w:val="00255462"/>
    <w:pPr>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a14">
    <w:name w:val="a14"/>
    <w:basedOn w:val="afff"/>
    <w:qFormat/>
    <w:rsid w:val="00255462"/>
    <w:pPr>
      <w:spacing w:before="100" w:beforeAutospacing="1" w:after="100" w:afterAutospacing="1" w:line="300" w:lineRule="atLeast"/>
      <w:ind w:firstLine="375"/>
    </w:pPr>
    <w:rPr>
      <w:rFonts w:ascii="宋体" w:hAnsi="宋体"/>
      <w:color w:val="000000"/>
      <w:sz w:val="24"/>
      <w:szCs w:val="21"/>
      <w:lang w:eastAsia="zh-CN" w:bidi="ar-SA"/>
    </w:rPr>
  </w:style>
  <w:style w:type="paragraph" w:customStyle="1" w:styleId="afffffffffffffffffffffffffffffffffffffa">
    <w:name w:val="图型"/>
    <w:basedOn w:val="afff"/>
    <w:qFormat/>
    <w:rsid w:val="00255462"/>
    <w:pPr>
      <w:widowControl w:val="0"/>
      <w:spacing w:before="240"/>
      <w:ind w:firstLine="420"/>
      <w:jc w:val="center"/>
    </w:pPr>
    <w:rPr>
      <w:rFonts w:ascii="宋体" w:hAnsi="宋体"/>
      <w:color w:val="000000"/>
      <w:kern w:val="2"/>
      <w:sz w:val="24"/>
      <w:szCs w:val="20"/>
      <w:lang w:eastAsia="zh-CN" w:bidi="ar-SA"/>
    </w:rPr>
  </w:style>
  <w:style w:type="paragraph" w:customStyle="1" w:styleId="19">
    <w:name w:val="1）编号"/>
    <w:basedOn w:val="affff2"/>
    <w:qFormat/>
    <w:rsid w:val="00255462"/>
    <w:pPr>
      <w:numPr>
        <w:numId w:val="107"/>
      </w:numPr>
      <w:tabs>
        <w:tab w:val="left" w:pos="360"/>
      </w:tabs>
      <w:spacing w:before="-1" w:after="-1"/>
      <w:ind w:leftChars="200" w:left="200" w:hangingChars="200" w:hanging="200"/>
      <w:contextualSpacing w:val="0"/>
    </w:pPr>
    <w:rPr>
      <w:rFonts w:eastAsia="仿宋_GB2312" w:cs="宋体"/>
      <w:color w:val="000000"/>
      <w:sz w:val="28"/>
      <w:szCs w:val="21"/>
      <w:lang w:eastAsia="zh-CN" w:bidi="ar-SA"/>
    </w:rPr>
  </w:style>
  <w:style w:type="paragraph" w:customStyle="1" w:styleId="xl228">
    <w:name w:val="xl228"/>
    <w:basedOn w:val="afff"/>
    <w:qFormat/>
    <w:rsid w:val="00255462"/>
    <w:pPr>
      <w:pBdr>
        <w:top w:val="single" w:sz="8" w:space="0" w:color="auto"/>
        <w:left w:val="single" w:sz="4" w:space="0" w:color="auto"/>
        <w:right w:val="single" w:sz="8"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fffffffffffffffffffffffffffffffffffffb">
    <w:name w:val="二级文字列表"/>
    <w:basedOn w:val="affffffffffffffffffffff3"/>
    <w:qFormat/>
    <w:rsid w:val="00255462"/>
    <w:pPr>
      <w:ind w:left="1236" w:hanging="810"/>
    </w:pPr>
  </w:style>
  <w:style w:type="paragraph" w:customStyle="1" w:styleId="2fffffe">
    <w:name w:val="附录标题 2"/>
    <w:basedOn w:val="24"/>
    <w:qFormat/>
    <w:rsid w:val="00255462"/>
    <w:pPr>
      <w:keepLines/>
      <w:widowControl w:val="0"/>
      <w:numPr>
        <w:ilvl w:val="0"/>
        <w:numId w:val="0"/>
      </w:numPr>
      <w:tabs>
        <w:tab w:val="left" w:pos="840"/>
        <w:tab w:val="left" w:pos="2040"/>
        <w:tab w:val="left" w:pos="3060"/>
      </w:tabs>
      <w:spacing w:after="120"/>
      <w:ind w:leftChars="800" w:left="2040" w:hangingChars="200" w:hanging="360"/>
      <w:jc w:val="both"/>
    </w:pPr>
    <w:rPr>
      <w:rFonts w:ascii="宋体" w:hAnsi="宋体"/>
      <w:b w:val="0"/>
      <w:i w:val="0"/>
      <w:iCs w:val="0"/>
      <w:color w:val="000000"/>
      <w:kern w:val="2"/>
      <w:szCs w:val="32"/>
      <w:lang w:val="en-US" w:eastAsia="zh-CN" w:bidi="ar-SA"/>
    </w:rPr>
  </w:style>
  <w:style w:type="paragraph" w:customStyle="1" w:styleId="1ffffff">
    <w:name w:val="内文1"/>
    <w:basedOn w:val="afff"/>
    <w:qFormat/>
    <w:rsid w:val="00255462"/>
    <w:pPr>
      <w:widowControl w:val="0"/>
      <w:snapToGrid w:val="0"/>
      <w:spacing w:line="300" w:lineRule="auto"/>
      <w:ind w:leftChars="705" w:left="1410" w:firstLine="420"/>
      <w:jc w:val="both"/>
    </w:pPr>
    <w:rPr>
      <w:rFonts w:ascii="Times New Roman" w:hAnsi="Times New Roman"/>
      <w:color w:val="000000"/>
      <w:kern w:val="2"/>
      <w:sz w:val="20"/>
      <w:szCs w:val="20"/>
      <w:lang w:eastAsia="zh-CN" w:bidi="ar-SA"/>
    </w:rPr>
  </w:style>
  <w:style w:type="paragraph" w:customStyle="1" w:styleId="afffffffffffffffffffffffffffffffffffffc">
    <w:name w:val="图文仿宋小四"/>
    <w:basedOn w:val="affffffffffffffffa"/>
    <w:qFormat/>
    <w:rsid w:val="00255462"/>
    <w:pPr>
      <w:spacing w:line="240" w:lineRule="auto"/>
    </w:pPr>
    <w:rPr>
      <w:rFonts w:ascii="Times New Roman" w:eastAsia="仿宋_GB2312" w:hAnsi="Times New Roman"/>
      <w:szCs w:val="24"/>
      <w:lang w:val="zh-CN"/>
    </w:rPr>
  </w:style>
  <w:style w:type="paragraph" w:customStyle="1" w:styleId="Specs">
    <w:name w:val="Specs"/>
    <w:basedOn w:val="BodyCopy"/>
    <w:qFormat/>
    <w:rsid w:val="00255462"/>
    <w:pPr>
      <w:spacing w:before="0" w:after="0" w:line="200" w:lineRule="exact"/>
      <w:ind w:firstLine="0"/>
    </w:pPr>
    <w:rPr>
      <w:sz w:val="16"/>
    </w:rPr>
  </w:style>
  <w:style w:type="paragraph" w:customStyle="1" w:styleId="Numberedlist31">
    <w:name w:val="Numbered list 3.1"/>
    <w:basedOn w:val="11"/>
    <w:next w:val="afff"/>
    <w:qFormat/>
    <w:rsid w:val="00255462"/>
    <w:pPr>
      <w:numPr>
        <w:numId w:val="0"/>
      </w:numPr>
      <w:tabs>
        <w:tab w:val="left" w:pos="360"/>
        <w:tab w:val="left" w:pos="420"/>
      </w:tabs>
      <w:spacing w:line="240" w:lineRule="auto"/>
      <w:ind w:left="360" w:hanging="360"/>
    </w:pPr>
    <w:rPr>
      <w:rFonts w:ascii="Futura Bk" w:hAnsi="Futura Bk"/>
      <w:bCs w:val="0"/>
      <w:color w:val="000000"/>
      <w:kern w:val="28"/>
      <w:sz w:val="28"/>
      <w:szCs w:val="20"/>
      <w:lang w:val="en-US" w:bidi="ar-SA"/>
    </w:rPr>
  </w:style>
  <w:style w:type="paragraph" w:customStyle="1" w:styleId="2ffffff">
    <w:name w:val="_标题2"/>
    <w:basedOn w:val="24"/>
    <w:next w:val="afffffffd"/>
    <w:qFormat/>
    <w:rsid w:val="00255462"/>
    <w:pPr>
      <w:keepLines/>
      <w:widowControl w:val="0"/>
      <w:numPr>
        <w:ilvl w:val="0"/>
        <w:numId w:val="0"/>
      </w:numPr>
      <w:tabs>
        <w:tab w:val="left" w:pos="840"/>
      </w:tabs>
      <w:spacing w:before="260" w:after="260" w:line="416" w:lineRule="auto"/>
      <w:ind w:left="567" w:hanging="420"/>
      <w:jc w:val="both"/>
    </w:pPr>
    <w:rPr>
      <w:rFonts w:ascii="宋体" w:hAnsi="宋体"/>
      <w:b w:val="0"/>
      <w:i w:val="0"/>
      <w:iCs w:val="0"/>
      <w:color w:val="000000"/>
      <w:kern w:val="2"/>
      <w:sz w:val="32"/>
      <w:szCs w:val="32"/>
      <w:lang w:val="en-US" w:eastAsia="zh-CN" w:bidi="ar-SA"/>
    </w:rPr>
  </w:style>
  <w:style w:type="paragraph" w:customStyle="1" w:styleId="Appendix-Header">
    <w:name w:val="Appendix - Header"/>
    <w:basedOn w:val="afff"/>
    <w:qFormat/>
    <w:rsid w:val="00255462"/>
    <w:pPr>
      <w:spacing w:after="120" w:line="240" w:lineRule="atLeast"/>
      <w:ind w:firstLine="420"/>
      <w:jc w:val="both"/>
    </w:pPr>
    <w:rPr>
      <w:rFonts w:ascii="Times New Roman" w:hAnsi="Times New Roman"/>
      <w:b/>
      <w:color w:val="000000"/>
      <w:sz w:val="32"/>
      <w:szCs w:val="20"/>
      <w:u w:val="single"/>
      <w:lang w:eastAsia="zh-CN" w:bidi="ar-SA"/>
    </w:rPr>
  </w:style>
  <w:style w:type="paragraph" w:customStyle="1" w:styleId="VRTS-Header1SectionHeader">
    <w:name w:val="_VRTS-Header 1 = Section Header"/>
    <w:basedOn w:val="VRTS-BodyText"/>
    <w:next w:val="VRTS-BodyText"/>
    <w:qFormat/>
    <w:rsid w:val="00255462"/>
    <w:pPr>
      <w:ind w:right="180"/>
    </w:pPr>
    <w:rPr>
      <w:b/>
      <w:caps/>
      <w:sz w:val="28"/>
      <w:u w:color="C0C0C0"/>
    </w:rPr>
  </w:style>
  <w:style w:type="paragraph" w:customStyle="1" w:styleId="xl109">
    <w:name w:val="xl109"/>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atgbulletedlist">
    <w:name w:val="atg bulleted list"/>
    <w:basedOn w:val="afff"/>
    <w:qFormat/>
    <w:rsid w:val="00255462"/>
    <w:pPr>
      <w:tabs>
        <w:tab w:val="left" w:pos="2160"/>
      </w:tabs>
      <w:ind w:firstLine="420"/>
    </w:pPr>
    <w:rPr>
      <w:rFonts w:ascii="Times New Roman" w:eastAsia="Times New Roman" w:hAnsi="Times New Roman"/>
      <w:color w:val="000000"/>
      <w:sz w:val="20"/>
      <w:lang w:eastAsia="zh-CN" w:bidi="ar-SA"/>
    </w:rPr>
  </w:style>
  <w:style w:type="paragraph" w:customStyle="1" w:styleId="xl186">
    <w:name w:val="xl18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78">
    <w:name w:val="xl178"/>
    <w:basedOn w:val="afff"/>
    <w:qFormat/>
    <w:rsid w:val="00255462"/>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151">
    <w:name w:val="样式 宋体 首行缩进:  2 字符 行距: 1.5 倍行距"/>
    <w:basedOn w:val="afff"/>
    <w:qFormat/>
    <w:rsid w:val="00255462"/>
    <w:pPr>
      <w:widowControl w:val="0"/>
      <w:ind w:firstLineChars="200" w:firstLine="480"/>
      <w:jc w:val="both"/>
    </w:pPr>
    <w:rPr>
      <w:rFonts w:ascii="Times New Roman" w:hAnsi="Times New Roman" w:cs="宋体"/>
      <w:color w:val="000000"/>
      <w:kern w:val="2"/>
      <w:sz w:val="24"/>
      <w:lang w:eastAsia="zh-CN" w:bidi="ar-SA"/>
    </w:rPr>
  </w:style>
  <w:style w:type="paragraph" w:customStyle="1" w:styleId="xl272">
    <w:name w:val="xl272"/>
    <w:basedOn w:val="afff"/>
    <w:qFormat/>
    <w:rsid w:val="00255462"/>
    <w:pPr>
      <w:pBdr>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xl263">
    <w:name w:val="xl263"/>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184">
    <w:name w:val="xl184"/>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44">
    <w:name w:val="xl144"/>
    <w:basedOn w:val="afff"/>
    <w:qFormat/>
    <w:rsid w:val="00255462"/>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4ff2">
    <w:name w:val="文档结构图4"/>
    <w:basedOn w:val="afff"/>
    <w:qFormat/>
    <w:rsid w:val="00255462"/>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7LegalLevel11letterlistPIM7HTIMES111111">
    <w:name w:val="样式 标题 7Legal Level 1.1.letter listPIM 7不用H TIMES11.1.1.1.1..."/>
    <w:basedOn w:val="70"/>
    <w:qFormat/>
    <w:rsid w:val="00255462"/>
    <w:pPr>
      <w:keepNext/>
      <w:keepLines/>
      <w:widowControl w:val="0"/>
      <w:numPr>
        <w:numId w:val="0"/>
      </w:numPr>
      <w:tabs>
        <w:tab w:val="left" w:pos="1296"/>
      </w:tabs>
      <w:spacing w:after="64" w:line="320" w:lineRule="auto"/>
      <w:jc w:val="both"/>
    </w:pPr>
    <w:rPr>
      <w:rFonts w:ascii="Arial" w:hAnsi="Arial" w:cs="宋体"/>
      <w:b/>
      <w:bCs/>
      <w:color w:val="000000"/>
      <w:kern w:val="2"/>
      <w:szCs w:val="20"/>
      <w:lang w:val="en-US" w:eastAsia="zh-CN" w:bidi="ar-SA"/>
    </w:rPr>
  </w:style>
  <w:style w:type="paragraph" w:customStyle="1" w:styleId="ParagraphafterList1">
    <w:name w:val="Paragraph after List 1"/>
    <w:basedOn w:val="afff"/>
    <w:qFormat/>
    <w:rsid w:val="00255462"/>
    <w:pPr>
      <w:widowControl w:val="0"/>
      <w:ind w:left="2520" w:firstLine="420"/>
      <w:jc w:val="both"/>
    </w:pPr>
    <w:rPr>
      <w:rFonts w:ascii="楷体" w:eastAsia="楷体" w:hAnsi="Times New Roman"/>
      <w:snapToGrid w:val="0"/>
      <w:color w:val="000000"/>
      <w:sz w:val="20"/>
      <w:szCs w:val="20"/>
      <w:lang w:bidi="ar-SA"/>
    </w:rPr>
  </w:style>
  <w:style w:type="paragraph" w:customStyle="1" w:styleId="3Heading3-oldh3ISO2L3heading33rdlevel3H3Leve3">
    <w:name w:val="样式 标题 3Heading 3 - oldh3ISO2L3heading 33rd level3H3Leve...3"/>
    <w:basedOn w:val="30"/>
    <w:qFormat/>
    <w:rsid w:val="00255462"/>
    <w:pPr>
      <w:keepLines/>
      <w:widowControl w:val="0"/>
      <w:numPr>
        <w:ilvl w:val="0"/>
        <w:numId w:val="0"/>
      </w:numPr>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CharChar1CharCharCharCharCharChar9">
    <w:name w:val="Char Char1 Char Char Char Char Char Char9"/>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Framecontents">
    <w:name w:val="Frame contents"/>
    <w:basedOn w:val="afffb"/>
    <w:qFormat/>
    <w:rsid w:val="00255462"/>
    <w:pPr>
      <w:widowControl w:val="0"/>
      <w:suppressAutoHyphens/>
      <w:spacing w:after="120"/>
      <w:ind w:firstLine="420"/>
      <w:jc w:val="both"/>
    </w:pPr>
    <w:rPr>
      <w:i w:val="0"/>
      <w:iCs w:val="0"/>
      <w:color w:val="000000"/>
      <w:kern w:val="1"/>
      <w:lang w:val="en-US" w:eastAsia="ar-SA" w:bidi="ar-SA"/>
    </w:rPr>
  </w:style>
  <w:style w:type="paragraph" w:customStyle="1" w:styleId="afffffffffffffffffffffffffffffffffffffd">
    <w:name w:val="无标题条"/>
    <w:next w:val="afffe"/>
    <w:qFormat/>
    <w:rsid w:val="00255462"/>
    <w:pPr>
      <w:spacing w:before="280" w:after="290" w:line="377" w:lineRule="auto"/>
      <w:jc w:val="both"/>
    </w:pPr>
    <w:rPr>
      <w:rFonts w:ascii="Times New Roman" w:hAnsi="Times New Roman"/>
      <w:sz w:val="21"/>
    </w:rPr>
  </w:style>
  <w:style w:type="paragraph" w:customStyle="1" w:styleId="xl259">
    <w:name w:val="xl259"/>
    <w:basedOn w:val="afff"/>
    <w:qFormat/>
    <w:rsid w:val="00255462"/>
    <w:pPr>
      <w:pBdr>
        <w:top w:val="single" w:sz="4" w:space="0" w:color="auto"/>
        <w:left w:val="single" w:sz="4" w:space="0" w:color="auto"/>
        <w:bottom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2ffffff0">
    <w:name w:val="引言2"/>
    <w:basedOn w:val="afff"/>
    <w:next w:val="11"/>
    <w:qFormat/>
    <w:rsid w:val="00255462"/>
    <w:pPr>
      <w:widowControl w:val="0"/>
      <w:ind w:right="753" w:firstLine="420"/>
      <w:jc w:val="right"/>
    </w:pPr>
    <w:rPr>
      <w:rFonts w:ascii="隶书" w:eastAsia="隶书" w:hAnsi="font238"/>
      <w:color w:val="000000"/>
      <w:kern w:val="2"/>
      <w:sz w:val="24"/>
      <w:szCs w:val="20"/>
      <w:lang w:eastAsia="zh-CN" w:bidi="ar-SA"/>
    </w:rPr>
  </w:style>
  <w:style w:type="paragraph" w:customStyle="1" w:styleId="4110">
    <w:name w:val="标题 411"/>
    <w:basedOn w:val="afff"/>
    <w:qFormat/>
    <w:rsid w:val="00255462"/>
    <w:pPr>
      <w:widowControl w:val="0"/>
      <w:spacing w:line="240" w:lineRule="auto"/>
      <w:jc w:val="both"/>
    </w:pPr>
    <w:rPr>
      <w:rFonts w:ascii="Times New Roman" w:hAnsi="Times New Roman"/>
      <w:kern w:val="2"/>
      <w:lang w:eastAsia="zh-CN" w:bidi="ar-SA"/>
    </w:rPr>
  </w:style>
  <w:style w:type="paragraph" w:customStyle="1" w:styleId="1H1PIM1h11heading1Huvudrubrikheading1h11h">
    <w:name w:val="样式 标题 1H1PIM 1h11. heading 1标准章Huvudrubrikheading 1h11h..."/>
    <w:basedOn w:val="11"/>
    <w:qFormat/>
    <w:rsid w:val="00255462"/>
    <w:pPr>
      <w:keepLines/>
      <w:widowControl w:val="0"/>
      <w:numPr>
        <w:numId w:val="0"/>
      </w:numPr>
      <w:tabs>
        <w:tab w:val="left" w:pos="213"/>
        <w:tab w:val="left" w:pos="420"/>
        <w:tab w:val="left" w:pos="874"/>
      </w:tabs>
      <w:spacing w:after="240"/>
      <w:ind w:left="213" w:hanging="420"/>
      <w:jc w:val="both"/>
    </w:pPr>
    <w:rPr>
      <w:rFonts w:ascii="Times New Roman" w:hAnsi="Times New Roman" w:cs="宋体"/>
      <w:color w:val="000000"/>
      <w:kern w:val="44"/>
      <w:sz w:val="44"/>
      <w:szCs w:val="20"/>
      <w:lang w:val="en-US" w:eastAsia="zh-CN" w:bidi="ar-SA"/>
    </w:rPr>
  </w:style>
  <w:style w:type="paragraph" w:customStyle="1" w:styleId="afffffffffffffffffffffffffffffffffffffe">
    <w:name w:val="草稿"/>
    <w:basedOn w:val="afffffff0"/>
    <w:qFormat/>
    <w:rsid w:val="00255462"/>
    <w:rPr>
      <w:i/>
      <w:color w:val="008000"/>
    </w:rPr>
  </w:style>
  <w:style w:type="paragraph" w:customStyle="1" w:styleId="xl174">
    <w:name w:val="xl17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4"/>
      <w:szCs w:val="21"/>
      <w:lang w:eastAsia="zh-CN" w:bidi="ar-SA"/>
    </w:rPr>
  </w:style>
  <w:style w:type="paragraph" w:customStyle="1" w:styleId="UNISUN0">
    <w:name w:val="UNISUN正文样式"/>
    <w:basedOn w:val="afff"/>
    <w:qFormat/>
    <w:rsid w:val="00255462"/>
    <w:pPr>
      <w:snapToGrid w:val="0"/>
      <w:ind w:firstLine="539"/>
      <w:jc w:val="both"/>
    </w:pPr>
    <w:rPr>
      <w:rFonts w:ascii="Times New Roman" w:hAnsi="Times New Roman"/>
      <w:color w:val="000000"/>
      <w:kern w:val="2"/>
      <w:sz w:val="24"/>
      <w:szCs w:val="20"/>
      <w:lang w:eastAsia="zh-CN" w:bidi="ar-SA"/>
    </w:rPr>
  </w:style>
  <w:style w:type="paragraph" w:customStyle="1" w:styleId="3H3l3CTh33rdlevelLevel3HeadHeading3-oldISO21">
    <w:name w:val="样式 标题 3H3l3CTh33rd levelLevel 3 HeadHeading 3 - oldISO2...1"/>
    <w:basedOn w:val="30"/>
    <w:next w:val="afff"/>
    <w:qFormat/>
    <w:rsid w:val="00255462"/>
    <w:pPr>
      <w:keepNext w:val="0"/>
      <w:widowControl w:val="0"/>
      <w:numPr>
        <w:ilvl w:val="0"/>
        <w:numId w:val="0"/>
      </w:numPr>
      <w:tabs>
        <w:tab w:val="left" w:pos="1680"/>
        <w:tab w:val="left" w:pos="2160"/>
      </w:tabs>
      <w:spacing w:before="0" w:after="0"/>
      <w:ind w:left="1680" w:hanging="420"/>
    </w:pPr>
    <w:rPr>
      <w:rFonts w:ascii="宋体" w:hAnsi="宋体" w:cs="宋体"/>
      <w:bCs w:val="0"/>
      <w:color w:val="000000"/>
      <w:kern w:val="2"/>
      <w:sz w:val="24"/>
      <w:szCs w:val="20"/>
      <w:lang w:val="en-US" w:eastAsia="zh-CN" w:bidi="ar-SA"/>
    </w:rPr>
  </w:style>
  <w:style w:type="paragraph" w:customStyle="1" w:styleId="22221Char">
    <w:name w:val="样式 样式 样式 正文首行缩进 2 + 左侧:  2 字符 首行缩进:  2 字符 + 首行缩进:  2 字符 + 行距: 1.... Char"/>
    <w:basedOn w:val="afff"/>
    <w:qFormat/>
    <w:rsid w:val="00255462"/>
    <w:pPr>
      <w:spacing w:before="60" w:after="60"/>
      <w:ind w:firstLineChars="200" w:firstLine="480"/>
    </w:pPr>
    <w:rPr>
      <w:rFonts w:ascii="Times New Roman" w:hAnsi="Times New Roman"/>
      <w:color w:val="000000"/>
      <w:sz w:val="24"/>
      <w:lang w:eastAsia="zh-CN" w:bidi="ar-SA"/>
    </w:rPr>
  </w:style>
  <w:style w:type="paragraph" w:customStyle="1" w:styleId="ymtitle">
    <w:name w:val="ymtitle"/>
    <w:basedOn w:val="ymtext"/>
    <w:qFormat/>
    <w:rsid w:val="00255462"/>
    <w:pPr>
      <w:spacing w:before="120" w:after="120" w:line="480" w:lineRule="atLeast"/>
      <w:ind w:firstLine="504"/>
      <w:jc w:val="both"/>
    </w:pPr>
    <w:rPr>
      <w:rFonts w:hAnsi="宋体"/>
      <w:b/>
      <w:spacing w:val="0"/>
    </w:rPr>
  </w:style>
  <w:style w:type="paragraph" w:customStyle="1" w:styleId="affffffffffffffffffffffffffffffffffffff">
    <w:name w:val="应答问题"/>
    <w:basedOn w:val="afffe"/>
    <w:next w:val="afff"/>
    <w:qFormat/>
    <w:rsid w:val="00255462"/>
    <w:pPr>
      <w:widowControl w:val="0"/>
      <w:tabs>
        <w:tab w:val="left" w:pos="420"/>
      </w:tabs>
      <w:spacing w:beforeLines="150" w:before="468" w:afterLines="50" w:after="156"/>
      <w:ind w:firstLineChars="200" w:firstLine="200"/>
      <w:jc w:val="both"/>
    </w:pPr>
    <w:rPr>
      <w:color w:val="000000"/>
      <w:kern w:val="2"/>
      <w:szCs w:val="24"/>
      <w:lang w:val="en-US" w:eastAsia="zh-CN" w:bidi="ar-SA"/>
    </w:rPr>
  </w:style>
  <w:style w:type="paragraph" w:customStyle="1" w:styleId="CharCharCharCharCharChar1Char3">
    <w:name w:val="Char Char Char Char Char Char1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SS2">
    <w:name w:val="CSS2级正文"/>
    <w:basedOn w:val="2f8"/>
    <w:qFormat/>
    <w:rsid w:val="00255462"/>
    <w:pPr>
      <w:keepLines w:val="0"/>
      <w:spacing w:line="360" w:lineRule="auto"/>
      <w:ind w:leftChars="200" w:left="480" w:firstLineChars="200" w:firstLine="480"/>
      <w:jc w:val="left"/>
    </w:pPr>
    <w:rPr>
      <w:rFonts w:cs="宋体"/>
      <w:i w:val="0"/>
      <w:color w:val="000000"/>
      <w:sz w:val="24"/>
    </w:rPr>
  </w:style>
  <w:style w:type="paragraph" w:customStyle="1" w:styleId="CharCharCharCharCharCharCharCharCharCharCharChar3">
    <w:name w:val="Char Char Char Char Char Char Char Char Char Char Char Char3"/>
    <w:basedOn w:val="afff"/>
    <w:qFormat/>
    <w:rsid w:val="00255462"/>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22ndlevelh22Header2l2Heading2HiddenHeading2CC1">
    <w:name w:val="样式 标题 22nd levelh22Header 2l2Heading 2 HiddenHeading 2 CC...1"/>
    <w:basedOn w:val="afff"/>
    <w:qFormat/>
    <w:rsid w:val="00255462"/>
    <w:pPr>
      <w:widowControl w:val="0"/>
      <w:numPr>
        <w:ilvl w:val="1"/>
        <w:numId w:val="108"/>
      </w:numPr>
      <w:tabs>
        <w:tab w:val="clear" w:pos="576"/>
        <w:tab w:val="left" w:pos="36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affffffffffffff0">
    <w:name w:val="公司正文"/>
    <w:basedOn w:val="afff"/>
    <w:link w:val="Charfffffc"/>
    <w:qFormat/>
    <w:rsid w:val="00255462"/>
    <w:pPr>
      <w:widowControl w:val="0"/>
      <w:spacing w:before="280" w:after="290"/>
      <w:ind w:firstLineChars="200" w:firstLine="200"/>
      <w:jc w:val="both"/>
    </w:pPr>
    <w:rPr>
      <w:rFonts w:eastAsia="仿宋_GB2312"/>
      <w:color w:val="000000"/>
      <w:sz w:val="24"/>
      <w:lang w:val="x-none" w:eastAsia="x-none" w:bidi="ar-SA"/>
    </w:rPr>
  </w:style>
  <w:style w:type="paragraph" w:customStyle="1" w:styleId="affffffffffffffffffffffffffffffffffffff0">
    <w:name w:val="正文缩排"/>
    <w:basedOn w:val="afff"/>
    <w:qFormat/>
    <w:rsid w:val="00255462"/>
    <w:pPr>
      <w:tabs>
        <w:tab w:val="left" w:pos="2730"/>
      </w:tabs>
      <w:autoSpaceDE w:val="0"/>
      <w:autoSpaceDN w:val="0"/>
      <w:adjustRightInd w:val="0"/>
      <w:spacing w:before="-1" w:after="-1" w:line="600" w:lineRule="exact"/>
      <w:ind w:firstLineChars="236" w:firstLine="566"/>
      <w:textAlignment w:val="baseline"/>
    </w:pPr>
    <w:rPr>
      <w:rFonts w:ascii="Arial Unicode MS" w:hAnsi="Arial Unicode MS" w:cs="宋体"/>
      <w:bCs/>
      <w:color w:val="000000"/>
      <w:kern w:val="44"/>
      <w:sz w:val="24"/>
      <w:szCs w:val="28"/>
      <w:lang w:eastAsia="zh-CN" w:bidi="ar-SA"/>
    </w:rPr>
  </w:style>
  <w:style w:type="paragraph" w:customStyle="1" w:styleId="2ffffff1">
    <w:name w:val="引文目录2"/>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SIPO">
    <w:name w:val="SIPO正文"/>
    <w:basedOn w:val="afff"/>
    <w:link w:val="SIPOChar"/>
    <w:qFormat/>
    <w:rsid w:val="00255462"/>
    <w:pPr>
      <w:spacing w:before="240" w:after="120" w:line="288" w:lineRule="auto"/>
      <w:ind w:firstLine="420"/>
    </w:pPr>
    <w:rPr>
      <w:color w:val="000000"/>
      <w:sz w:val="24"/>
      <w:lang w:val="x-none" w:eastAsia="x-none" w:bidi="ar-SA"/>
    </w:rPr>
  </w:style>
  <w:style w:type="paragraph" w:customStyle="1" w:styleId="2ffffff2">
    <w:name w:val="正文 首行缩进:  2 字符"/>
    <w:basedOn w:val="afff"/>
    <w:qFormat/>
    <w:rsid w:val="00255462"/>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CharChar1CharCharCharCharCharChar1">
    <w:name w:val="Char Char1 Char Char Char Char Char Char1"/>
    <w:basedOn w:val="afff"/>
    <w:qFormat/>
    <w:rsid w:val="00255462"/>
    <w:pPr>
      <w:spacing w:after="160" w:line="240" w:lineRule="exact"/>
      <w:ind w:firstLine="420"/>
    </w:pPr>
    <w:rPr>
      <w:rFonts w:ascii="Verdana" w:eastAsia="MS Mincho" w:hAnsi="Verdana" w:cs="Verdana"/>
      <w:color w:val="000000"/>
      <w:sz w:val="20"/>
      <w:szCs w:val="20"/>
      <w:lang w:bidi="kn-IN"/>
    </w:rPr>
  </w:style>
  <w:style w:type="paragraph" w:customStyle="1" w:styleId="affffffffffffffffffffffffffffffffffffff1">
    <w:name w:val="ÕýÎÄÊ×ÐÐËõ½ø"/>
    <w:basedOn w:val="afff"/>
    <w:qFormat/>
    <w:rsid w:val="00255462"/>
    <w:pPr>
      <w:overflowPunct w:val="0"/>
      <w:autoSpaceDE w:val="0"/>
      <w:autoSpaceDN w:val="0"/>
      <w:adjustRightInd w:val="0"/>
      <w:ind w:firstLine="425"/>
      <w:jc w:val="both"/>
      <w:textAlignment w:val="baseline"/>
    </w:pPr>
    <w:rPr>
      <w:rFonts w:ascii="Times New Roman" w:hAnsi="Times New Roman"/>
      <w:color w:val="000000"/>
      <w:sz w:val="24"/>
      <w:szCs w:val="20"/>
      <w:lang w:eastAsia="zh-CN" w:bidi="ar-SA"/>
    </w:rPr>
  </w:style>
  <w:style w:type="paragraph" w:customStyle="1" w:styleId="with">
    <w:name w:val="内容with编号"/>
    <w:basedOn w:val="afff"/>
    <w:qFormat/>
    <w:rsid w:val="00255462"/>
    <w:pPr>
      <w:tabs>
        <w:tab w:val="left" w:pos="425"/>
        <w:tab w:val="left" w:pos="987"/>
      </w:tabs>
      <w:ind w:left="425" w:hanging="425"/>
      <w:jc w:val="both"/>
    </w:pPr>
    <w:rPr>
      <w:rFonts w:ascii="宋体" w:hAnsi="Times New Roman"/>
      <w:color w:val="000000"/>
      <w:sz w:val="24"/>
      <w:szCs w:val="20"/>
      <w:lang w:eastAsia="zh-CN" w:bidi="ar-SA"/>
    </w:rPr>
  </w:style>
  <w:style w:type="paragraph" w:customStyle="1" w:styleId="NormalHidden">
    <w:name w:val="Normal Hidden"/>
    <w:basedOn w:val="afff"/>
    <w:qFormat/>
    <w:rsid w:val="00255462"/>
    <w:pPr>
      <w:spacing w:after="240"/>
      <w:ind w:firstLine="420"/>
      <w:jc w:val="both"/>
    </w:pPr>
    <w:rPr>
      <w:rFonts w:ascii="宋体" w:hAnsi="宋体"/>
      <w:i/>
      <w:vanish/>
      <w:color w:val="0000FF"/>
      <w:sz w:val="22"/>
      <w:szCs w:val="20"/>
      <w:lang w:bidi="ar-SA"/>
    </w:rPr>
  </w:style>
  <w:style w:type="paragraph" w:customStyle="1" w:styleId="affffffffffffffffffffffffffffffffffffff2">
    <w:name w:val="三级标记符下正文"/>
    <w:basedOn w:val="affffffffff9"/>
    <w:qFormat/>
    <w:rsid w:val="00255462"/>
    <w:pPr>
      <w:spacing w:before="0" w:after="0"/>
      <w:ind w:left="1260" w:firstLineChars="0" w:firstLine="0"/>
      <w:jc w:val="left"/>
    </w:pPr>
    <w:rPr>
      <w:rFonts w:ascii="Verdana" w:eastAsia="华文细黑" w:hAnsi="Verdana"/>
    </w:rPr>
  </w:style>
  <w:style w:type="paragraph" w:customStyle="1" w:styleId="3ff3">
    <w:name w:val="日期3"/>
    <w:basedOn w:val="afff"/>
    <w:next w:val="afff"/>
    <w:qFormat/>
    <w:rsid w:val="00255462"/>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xl222">
    <w:name w:val="xl222"/>
    <w:basedOn w:val="afff"/>
    <w:qFormat/>
    <w:rsid w:val="00255462"/>
    <w:pPr>
      <w:pBdr>
        <w:top w:val="single" w:sz="4" w:space="0" w:color="auto"/>
        <w:left w:val="single" w:sz="8"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4444444">
    <w:name w:val="4444444"/>
    <w:basedOn w:val="afff"/>
    <w:qFormat/>
    <w:rsid w:val="00255462"/>
    <w:pPr>
      <w:widowControl w:val="0"/>
      <w:numPr>
        <w:ilvl w:val="4"/>
        <w:numId w:val="109"/>
      </w:numPr>
      <w:tabs>
        <w:tab w:val="clear" w:pos="2660"/>
        <w:tab w:val="left" w:pos="360"/>
        <w:tab w:val="left" w:pos="2100"/>
      </w:tabs>
      <w:spacing w:before="280" w:after="290" w:line="400" w:lineRule="exact"/>
      <w:ind w:left="0" w:firstLine="0"/>
      <w:jc w:val="both"/>
    </w:pPr>
    <w:rPr>
      <w:rFonts w:ascii="Times New Roman" w:hAnsi="Times New Roman"/>
      <w:color w:val="000000"/>
      <w:kern w:val="2"/>
      <w:sz w:val="24"/>
      <w:szCs w:val="20"/>
      <w:lang w:eastAsia="zh-CN" w:bidi="ar-SA"/>
    </w:rPr>
  </w:style>
  <w:style w:type="paragraph" w:customStyle="1" w:styleId="2ffffff3">
    <w:name w:val="样式 表格内容 + 左侧:  2 字符"/>
    <w:basedOn w:val="affffffffffffff7"/>
    <w:qFormat/>
    <w:rsid w:val="00255462"/>
    <w:pPr>
      <w:widowControl/>
      <w:autoSpaceDE w:val="0"/>
      <w:autoSpaceDN w:val="0"/>
      <w:adjustRightInd w:val="0"/>
      <w:spacing w:before="0" w:after="290" w:line="320" w:lineRule="exact"/>
      <w:jc w:val="both"/>
      <w:textAlignment w:val="bottom"/>
    </w:pPr>
    <w:rPr>
      <w:rFonts w:ascii="Times New Roman" w:hAnsi="Times New Roman"/>
      <w:bCs w:val="0"/>
      <w:kern w:val="0"/>
      <w:sz w:val="24"/>
      <w:szCs w:val="20"/>
    </w:rPr>
  </w:style>
  <w:style w:type="paragraph" w:customStyle="1" w:styleId="CharCharCharCharCharCharCharCharChar5">
    <w:name w:val="Char Char Char 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3H33CharCharCharCharLevel3Headh3l3CTHeadin">
    <w:name w:val="样式 标题 3H3标题 3 Char Char Char CharLevel 3 Headh3l3CTHeadin..."/>
    <w:basedOn w:val="30"/>
    <w:qFormat/>
    <w:rsid w:val="00255462"/>
    <w:pPr>
      <w:keepLines/>
      <w:widowControl w:val="0"/>
      <w:numPr>
        <w:ilvl w:val="0"/>
        <w:numId w:val="0"/>
      </w:numPr>
      <w:tabs>
        <w:tab w:val="left" w:pos="1740"/>
        <w:tab w:val="left" w:pos="2160"/>
      </w:tabs>
      <w:spacing w:before="0" w:after="0"/>
      <w:ind w:left="1740" w:firstLineChars="200" w:firstLine="643"/>
      <w:jc w:val="both"/>
    </w:pPr>
    <w:rPr>
      <w:rFonts w:ascii="宋体" w:eastAsia="仿宋_GB2312" w:hAnsi="宋体" w:cs="宋体"/>
      <w:color w:val="000000"/>
      <w:kern w:val="2"/>
      <w:sz w:val="32"/>
      <w:szCs w:val="32"/>
      <w:lang w:val="en-US" w:eastAsia="zh-CN" w:bidi="ar-SA"/>
    </w:rPr>
  </w:style>
  <w:style w:type="paragraph" w:customStyle="1" w:styleId="5fc">
    <w:name w:val="日期5"/>
    <w:basedOn w:val="afff"/>
    <w:next w:val="afff"/>
    <w:qFormat/>
    <w:rsid w:val="00255462"/>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6e">
    <w:name w:val="正文缩进6"/>
    <w:qFormat/>
    <w:rsid w:val="00255462"/>
    <w:pPr>
      <w:spacing w:before="280" w:after="290" w:line="300" w:lineRule="auto"/>
      <w:ind w:firstLineChars="200" w:firstLine="480"/>
    </w:pPr>
    <w:rPr>
      <w:rFonts w:ascii="Arial" w:eastAsia="仿宋_GB2312" w:hAnsi="Arial"/>
      <w:kern w:val="2"/>
      <w:sz w:val="28"/>
    </w:rPr>
  </w:style>
  <w:style w:type="paragraph" w:customStyle="1" w:styleId="2H2PIM2Heading2Hidden2ndlevelh22Header2l2Titr">
    <w:name w:val="样式 样式 标题 2H2PIM2Heading 2 Hidden2nd levelh22Header 2l2Titr... + ..."/>
    <w:basedOn w:val="afff"/>
    <w:qFormat/>
    <w:rsid w:val="00255462"/>
    <w:pPr>
      <w:keepNext/>
      <w:keepLines/>
      <w:widowControl w:val="0"/>
      <w:tabs>
        <w:tab w:val="left" w:pos="1260"/>
      </w:tabs>
      <w:spacing w:beforeLines="50" w:before="156"/>
      <w:ind w:left="1260" w:hanging="420"/>
      <w:jc w:val="both"/>
      <w:outlineLvl w:val="1"/>
    </w:pPr>
    <w:rPr>
      <w:rFonts w:ascii="宋体" w:hAnsi="宋体" w:cs="宋体"/>
      <w:b/>
      <w:bCs/>
      <w:color w:val="000000"/>
      <w:kern w:val="2"/>
      <w:sz w:val="28"/>
      <w:szCs w:val="20"/>
      <w:lang w:eastAsia="zh-CN" w:bidi="ar-SA"/>
    </w:rPr>
  </w:style>
  <w:style w:type="paragraph" w:customStyle="1" w:styleId="NewNewNewNewNewNewNewNewNewNewNewNewNewNewNewNewNewNewNewNewNewNewNewNewNew">
    <w:name w:val="正文 New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6Char2">
    <w:name w:val="6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Normal2">
    <w:name w:val="正文Normal"/>
    <w:basedOn w:val="afff"/>
    <w:qFormat/>
    <w:rsid w:val="00255462"/>
    <w:pPr>
      <w:widowControl w:val="0"/>
      <w:adjustRightInd w:val="0"/>
      <w:snapToGrid w:val="0"/>
      <w:spacing w:line="450" w:lineRule="atLeast"/>
      <w:ind w:firstLine="420"/>
      <w:jc w:val="both"/>
    </w:pPr>
    <w:rPr>
      <w:rFonts w:ascii="宋体" w:eastAsia="仿宋_GB2312" w:hAnsi="Times New Roman"/>
      <w:snapToGrid w:val="0"/>
      <w:color w:val="000000"/>
      <w:spacing w:val="10"/>
      <w:sz w:val="28"/>
      <w:szCs w:val="20"/>
      <w:lang w:eastAsia="zh-CN" w:bidi="ar-SA"/>
    </w:rPr>
  </w:style>
  <w:style w:type="paragraph" w:customStyle="1" w:styleId="Affffffffffffffffffffffffffffffffffffff3">
    <w:name w:val="正文A"/>
    <w:basedOn w:val="afff"/>
    <w:qFormat/>
    <w:rsid w:val="00255462"/>
    <w:pPr>
      <w:widowControl w:val="0"/>
      <w:adjustRightInd w:val="0"/>
      <w:snapToGrid w:val="0"/>
      <w:spacing w:before="280" w:after="290" w:line="0" w:lineRule="atLeast"/>
      <w:ind w:firstLine="420"/>
      <w:jc w:val="center"/>
    </w:pPr>
    <w:rPr>
      <w:rFonts w:ascii="仿宋_GB2312" w:eastAsia="仿宋_GB2312" w:hAnsi="Times New Roman"/>
      <w:color w:val="000000"/>
      <w:sz w:val="24"/>
      <w:szCs w:val="20"/>
      <w:lang w:eastAsia="zh-CN" w:bidi="ar-SA"/>
    </w:rPr>
  </w:style>
  <w:style w:type="paragraph" w:customStyle="1" w:styleId="3ff4">
    <w:name w:val="纯文本3"/>
    <w:basedOn w:val="afff"/>
    <w:qFormat/>
    <w:rsid w:val="00255462"/>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4ff3">
    <w:name w:val="正文文本4"/>
    <w:basedOn w:val="afff"/>
    <w:qFormat/>
    <w:rsid w:val="00255462"/>
    <w:pPr>
      <w:tabs>
        <w:tab w:val="left" w:pos="180"/>
      </w:tabs>
      <w:spacing w:before="120" w:after="290" w:line="377" w:lineRule="auto"/>
      <w:ind w:firstLine="420"/>
    </w:pPr>
    <w:rPr>
      <w:rFonts w:ascii="宋体" w:hAnsi="宋体"/>
      <w:color w:val="000000"/>
      <w:sz w:val="18"/>
      <w:szCs w:val="20"/>
      <w:lang w:bidi="ar-SA"/>
    </w:rPr>
  </w:style>
  <w:style w:type="paragraph" w:customStyle="1" w:styleId="xl161">
    <w:name w:val="xl16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CharCharChar6">
    <w:name w:val="可研报告正文 Char Char Char"/>
    <w:basedOn w:val="afff9"/>
    <w:link w:val="CharCharCharChar0"/>
    <w:qFormat/>
    <w:rsid w:val="00255462"/>
    <w:pPr>
      <w:spacing w:before="-1" w:after="-1"/>
      <w:ind w:firstLineChars="177" w:firstLine="177"/>
    </w:pPr>
    <w:rPr>
      <w:rFonts w:ascii="仿宋_GB2312" w:eastAsia="仿宋_GB2312" w:hAnsi="宋体"/>
      <w:color w:val="000000"/>
      <w:szCs w:val="28"/>
      <w:lang w:eastAsia="x-none" w:bidi="ar-SA"/>
    </w:rPr>
  </w:style>
  <w:style w:type="paragraph" w:customStyle="1" w:styleId="GB2312150">
    <w:name w:val="样式 样式 仿宋_GB2312 四号 加粗 行距: 1.5 倍行距 + 小四"/>
    <w:basedOn w:val="afff"/>
    <w:link w:val="GB231215Char0"/>
    <w:qFormat/>
    <w:rsid w:val="00255462"/>
    <w:pPr>
      <w:spacing w:before="-1" w:after="-1"/>
      <w:ind w:firstLineChars="236" w:firstLine="566"/>
    </w:pPr>
    <w:rPr>
      <w:rFonts w:ascii="仿宋_GB2312" w:hAnsi="宋体"/>
      <w:color w:val="000000"/>
      <w:sz w:val="24"/>
      <w:szCs w:val="20"/>
      <w:lang w:val="x-none" w:eastAsia="x-none" w:bidi="ar-SA"/>
    </w:rPr>
  </w:style>
  <w:style w:type="paragraph" w:customStyle="1" w:styleId="picturetext">
    <w:name w:val="picturetext"/>
    <w:basedOn w:val="afff"/>
    <w:qFormat/>
    <w:rsid w:val="00255462"/>
    <w:pPr>
      <w:spacing w:before="100" w:beforeAutospacing="1" w:after="100" w:afterAutospacing="1"/>
      <w:ind w:left="1050" w:right="750" w:firstLine="420"/>
      <w:jc w:val="center"/>
    </w:pPr>
    <w:rPr>
      <w:rFonts w:ascii="宋体" w:hAnsi="宋体" w:cs="Arial"/>
      <w:color w:val="000000"/>
      <w:sz w:val="19"/>
      <w:szCs w:val="19"/>
      <w:lang w:eastAsia="zh-CN" w:bidi="ar-SA"/>
    </w:rPr>
  </w:style>
  <w:style w:type="paragraph" w:customStyle="1" w:styleId="jkm4">
    <w:name w:val="jkm4"/>
    <w:basedOn w:val="jkm5"/>
    <w:qFormat/>
    <w:rsid w:val="00255462"/>
    <w:pPr>
      <w:numPr>
        <w:ilvl w:val="3"/>
      </w:numPr>
      <w:tabs>
        <w:tab w:val="clear" w:pos="992"/>
        <w:tab w:val="left" w:pos="851"/>
      </w:tabs>
      <w:spacing w:after="240"/>
      <w:jc w:val="left"/>
      <w:outlineLvl w:val="3"/>
    </w:pPr>
  </w:style>
  <w:style w:type="paragraph" w:customStyle="1" w:styleId="610">
    <w:name w:val="索引 61"/>
    <w:basedOn w:val="afff"/>
    <w:next w:val="afff"/>
    <w:qFormat/>
    <w:rsid w:val="00255462"/>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5BodyTextRbullet2H5PIM5L55dashddh5BlockLab4">
    <w:name w:val="样式 标题 5Body Text (R)bullet2H5PIM 5L55dashddh5Block Lab...4"/>
    <w:basedOn w:val="5"/>
    <w:qFormat/>
    <w:rsid w:val="00255462"/>
    <w:pPr>
      <w:keepNext/>
      <w:keepLines/>
      <w:widowControl w:val="0"/>
      <w:numPr>
        <w:ilvl w:val="0"/>
        <w:numId w:val="0"/>
      </w:numPr>
      <w:tabs>
        <w:tab w:val="left" w:pos="3600"/>
      </w:tabs>
      <w:spacing w:before="6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NumberedHeadingStyleA1">
    <w:name w:val="Numbered Heading Style A.1"/>
    <w:basedOn w:val="11"/>
    <w:next w:val="afff"/>
    <w:qFormat/>
    <w:rsid w:val="00255462"/>
    <w:pPr>
      <w:numPr>
        <w:numId w:val="19"/>
      </w:numPr>
      <w:tabs>
        <w:tab w:val="clear" w:pos="-360"/>
        <w:tab w:val="left" w:pos="360"/>
        <w:tab w:val="left" w:pos="720"/>
      </w:tabs>
      <w:spacing w:line="240" w:lineRule="auto"/>
      <w:ind w:left="432" w:hanging="432"/>
    </w:pPr>
    <w:rPr>
      <w:rFonts w:ascii="宋体" w:hAnsi="宋体"/>
      <w:bCs w:val="0"/>
      <w:color w:val="000000"/>
      <w:kern w:val="28"/>
      <w:sz w:val="28"/>
      <w:szCs w:val="20"/>
      <w:lang w:val="en-US" w:bidi="ar-SA"/>
    </w:rPr>
  </w:style>
  <w:style w:type="paragraph" w:customStyle="1" w:styleId="22e">
    <w:name w:val="中等深浅网格 22"/>
    <w:qFormat/>
    <w:rsid w:val="00255462"/>
    <w:rPr>
      <w:sz w:val="22"/>
      <w:szCs w:val="22"/>
    </w:rPr>
  </w:style>
  <w:style w:type="paragraph" w:customStyle="1" w:styleId="DocId">
    <w:name w:val="Doc Id"/>
    <w:basedOn w:val="afff"/>
    <w:qFormat/>
    <w:rsid w:val="00255462"/>
    <w:pPr>
      <w:keepLines/>
      <w:framePr w:w="5760" w:hSpace="187" w:wrap="around" w:hAnchor="margin" w:yAlign="bottom"/>
      <w:tabs>
        <w:tab w:val="right" w:pos="1440"/>
        <w:tab w:val="left" w:pos="1800"/>
        <w:tab w:val="right" w:pos="9328"/>
      </w:tabs>
      <w:overflowPunct w:val="0"/>
      <w:autoSpaceDE w:val="0"/>
      <w:autoSpaceDN w:val="0"/>
      <w:adjustRightInd w:val="0"/>
      <w:ind w:firstLine="420"/>
      <w:textAlignment w:val="baseline"/>
    </w:pPr>
    <w:rPr>
      <w:rFonts w:ascii="Times New Roman" w:hAnsi="Times New Roman"/>
      <w:color w:val="000000"/>
      <w:sz w:val="24"/>
      <w:szCs w:val="20"/>
      <w:lang w:eastAsia="zh-CN" w:bidi="ar-SA"/>
    </w:rPr>
  </w:style>
  <w:style w:type="paragraph" w:customStyle="1" w:styleId="producttextcopy">
    <w:name w:val="producttextcopy"/>
    <w:basedOn w:val="afff"/>
    <w:qFormat/>
    <w:rsid w:val="00255462"/>
    <w:pPr>
      <w:spacing w:before="100" w:beforeAutospacing="1" w:after="100" w:afterAutospacing="1" w:line="210" w:lineRule="atLeast"/>
      <w:ind w:firstLine="420"/>
    </w:pPr>
    <w:rPr>
      <w:rFonts w:ascii="Verdana" w:eastAsia="PMingLiU" w:hAnsi="Verdana" w:cs="PMingLiU"/>
      <w:color w:val="333333"/>
      <w:sz w:val="17"/>
      <w:szCs w:val="17"/>
      <w:lang w:eastAsia="zh-TW" w:bidi="ar-SA"/>
    </w:rPr>
  </w:style>
  <w:style w:type="paragraph" w:customStyle="1" w:styleId="1ffffff0">
    <w:name w:val="表格1"/>
    <w:basedOn w:val="afff"/>
    <w:qFormat/>
    <w:rsid w:val="00255462"/>
    <w:pPr>
      <w:widowControl w:val="0"/>
      <w:adjustRightInd w:val="0"/>
      <w:ind w:firstLine="420"/>
      <w:jc w:val="both"/>
    </w:pPr>
    <w:rPr>
      <w:rFonts w:ascii="宋体" w:hAnsi="Times New Roman"/>
      <w:color w:val="000000"/>
      <w:kern w:val="24"/>
      <w:sz w:val="24"/>
      <w:szCs w:val="20"/>
      <w:lang w:eastAsia="zh-CN" w:bidi="ar-SA"/>
    </w:rPr>
  </w:style>
  <w:style w:type="paragraph" w:customStyle="1" w:styleId="1ffffff1">
    <w:name w:val="无编号标题1"/>
    <w:next w:val="afff"/>
    <w:qFormat/>
    <w:rsid w:val="00255462"/>
    <w:pPr>
      <w:spacing w:beforeLines="100" w:before="312" w:afterLines="100" w:after="312"/>
      <w:jc w:val="center"/>
    </w:pPr>
    <w:rPr>
      <w:rFonts w:ascii="font238" w:eastAsia="font238" w:hAnsi="Times New Roman"/>
      <w:kern w:val="2"/>
      <w:sz w:val="40"/>
      <w:szCs w:val="40"/>
    </w:rPr>
  </w:style>
  <w:style w:type="paragraph" w:customStyle="1" w:styleId="MMTopic6">
    <w:name w:val="MM Topic 6"/>
    <w:basedOn w:val="60"/>
    <w:qFormat/>
    <w:rsid w:val="00255462"/>
    <w:pPr>
      <w:keepNext/>
      <w:keepLines/>
      <w:widowControl w:val="0"/>
      <w:numPr>
        <w:numId w:val="0"/>
      </w:numPr>
      <w:tabs>
        <w:tab w:val="left" w:pos="360"/>
      </w:tabs>
      <w:spacing w:after="64" w:line="320" w:lineRule="auto"/>
      <w:ind w:left="1152" w:hanging="1152"/>
      <w:jc w:val="both"/>
    </w:pPr>
    <w:rPr>
      <w:rFonts w:ascii="宋体" w:hAnsi="宋体"/>
      <w:color w:val="000000"/>
      <w:kern w:val="2"/>
      <w:sz w:val="24"/>
      <w:szCs w:val="24"/>
      <w:lang w:val="en-US" w:eastAsia="zh-CN" w:bidi="ar-SA"/>
    </w:rPr>
  </w:style>
  <w:style w:type="paragraph" w:customStyle="1" w:styleId="2ffffff4">
    <w:name w:val="正文首行缩进2"/>
    <w:basedOn w:val="afffb"/>
    <w:qFormat/>
    <w:rsid w:val="00255462"/>
    <w:pPr>
      <w:widowControl w:val="0"/>
      <w:spacing w:before="280" w:after="120" w:line="440" w:lineRule="exact"/>
      <w:ind w:firstLineChars="100" w:firstLine="100"/>
      <w:jc w:val="both"/>
    </w:pPr>
    <w:rPr>
      <w:i w:val="0"/>
      <w:iCs w:val="0"/>
      <w:color w:val="000000"/>
      <w:kern w:val="2"/>
      <w:lang w:val="en-US" w:eastAsia="zh-CN" w:bidi="ar-SA"/>
    </w:rPr>
  </w:style>
  <w:style w:type="paragraph" w:customStyle="1" w:styleId="affffffffffffffffffffffffffffffffffffff4">
    <w:name w:val="图文(五号左)"/>
    <w:basedOn w:val="afff"/>
    <w:qFormat/>
    <w:rsid w:val="00255462"/>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ff4">
    <w:name w:val="标书_标题4"/>
    <w:basedOn w:val="40"/>
    <w:next w:val="afff"/>
    <w:qFormat/>
    <w:rsid w:val="00255462"/>
    <w:pPr>
      <w:keepLines/>
      <w:widowControl w:val="0"/>
      <w:numPr>
        <w:ilvl w:val="0"/>
        <w:numId w:val="0"/>
      </w:numPr>
      <w:tabs>
        <w:tab w:val="left" w:pos="900"/>
        <w:tab w:val="left" w:pos="2880"/>
      </w:tabs>
      <w:spacing w:before="280" w:after="290" w:line="376" w:lineRule="auto"/>
      <w:ind w:left="900" w:rightChars="100" w:right="100" w:hanging="420"/>
      <w:jc w:val="both"/>
    </w:pPr>
    <w:rPr>
      <w:rFonts w:ascii="Arial" w:hAnsi="Arial"/>
      <w:color w:val="000000"/>
      <w:kern w:val="2"/>
      <w:sz w:val="28"/>
      <w:lang w:val="en-US" w:eastAsia="zh-CN" w:bidi="ar-SA"/>
    </w:rPr>
  </w:style>
  <w:style w:type="paragraph" w:customStyle="1" w:styleId="2ffffff5">
    <w:name w:val="索引标题2"/>
    <w:basedOn w:val="afff"/>
    <w:next w:val="124"/>
    <w:qFormat/>
    <w:rsid w:val="00255462"/>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affffffffffffffffffffffffffffffffffffff5">
    <w:name w:val="辑要页内容"/>
    <w:basedOn w:val="afff"/>
    <w:qFormat/>
    <w:rsid w:val="00255462"/>
    <w:pPr>
      <w:adjustRightInd w:val="0"/>
      <w:spacing w:before="280" w:after="120" w:line="480" w:lineRule="auto"/>
      <w:ind w:firstLine="420"/>
      <w:jc w:val="both"/>
    </w:pPr>
    <w:rPr>
      <w:rFonts w:ascii="黑体" w:hAnsi="Times New Roman"/>
      <w:color w:val="000000"/>
      <w:sz w:val="28"/>
      <w:szCs w:val="20"/>
      <w:lang w:eastAsia="zh-CN" w:bidi="ar-SA"/>
    </w:rPr>
  </w:style>
  <w:style w:type="paragraph" w:customStyle="1" w:styleId="7GB23121">
    <w:name w:val="样式 样式7 + 仿宋_GB2312 加粗1"/>
    <w:basedOn w:val="7"/>
    <w:qFormat/>
    <w:rsid w:val="00255462"/>
    <w:pPr>
      <w:keepNext w:val="0"/>
      <w:keepLines w:val="0"/>
      <w:widowControl/>
      <w:numPr>
        <w:numId w:val="0"/>
      </w:numPr>
      <w:tabs>
        <w:tab w:val="left" w:pos="1740"/>
      </w:tabs>
      <w:adjustRightInd w:val="0"/>
      <w:spacing w:before="0" w:after="0" w:line="300" w:lineRule="auto"/>
      <w:jc w:val="left"/>
      <w:textAlignment w:val="baseline"/>
      <w:outlineLvl w:val="9"/>
    </w:pPr>
    <w:rPr>
      <w:rFonts w:ascii="仿宋_GB2312" w:eastAsia="仿宋_GB2312"/>
      <w:b w:val="0"/>
      <w:bCs/>
      <w:color w:val="000000"/>
      <w:kern w:val="0"/>
    </w:rPr>
  </w:style>
  <w:style w:type="paragraph" w:customStyle="1" w:styleId="wjh0">
    <w:name w:val="正文wjh"/>
    <w:basedOn w:val="afff"/>
    <w:qFormat/>
    <w:rsid w:val="00255462"/>
    <w:pPr>
      <w:widowControl w:val="0"/>
      <w:spacing w:before="280" w:after="290" w:line="300" w:lineRule="auto"/>
      <w:ind w:firstLineChars="200" w:firstLine="480"/>
      <w:jc w:val="both"/>
    </w:pPr>
    <w:rPr>
      <w:rFonts w:ascii="Times New Roman" w:hAnsi="Times New Roman"/>
      <w:color w:val="000000"/>
      <w:kern w:val="2"/>
      <w:sz w:val="24"/>
      <w:szCs w:val="20"/>
      <w:lang w:eastAsia="zh-CN" w:bidi="ar-SA"/>
    </w:rPr>
  </w:style>
  <w:style w:type="paragraph" w:customStyle="1" w:styleId="390">
    <w:name w:val="标题 39"/>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3ff5">
    <w:name w:val="正文文本缩进3"/>
    <w:basedOn w:val="afff"/>
    <w:qFormat/>
    <w:rsid w:val="00255462"/>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CharCharChar">
    <w:name w:val="小标题 Char Char Char"/>
    <w:basedOn w:val="afff"/>
    <w:link w:val="CharCharCharChar3"/>
    <w:semiHidden/>
    <w:qFormat/>
    <w:rsid w:val="00255462"/>
    <w:pPr>
      <w:widowControl w:val="0"/>
      <w:numPr>
        <w:numId w:val="110"/>
      </w:numPr>
      <w:tabs>
        <w:tab w:val="left" w:pos="987"/>
      </w:tabs>
      <w:adjustRightInd w:val="0"/>
      <w:spacing w:beforeLines="100" w:before="312"/>
      <w:ind w:firstLine="0"/>
      <w:jc w:val="both"/>
      <w:textAlignment w:val="baseline"/>
    </w:pPr>
    <w:rPr>
      <w:rFonts w:ascii="Verdana" w:eastAsia="仿宋_GB2312" w:hAnsi="Verdana"/>
      <w:b/>
      <w:bCs/>
      <w:color w:val="000000"/>
      <w:sz w:val="24"/>
      <w:lang w:val="x-none" w:eastAsia="x-none" w:bidi="ar-SA"/>
    </w:rPr>
  </w:style>
  <w:style w:type="paragraph" w:customStyle="1" w:styleId="xl214">
    <w:name w:val="xl214"/>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b/>
      <w:bCs/>
      <w:color w:val="000000"/>
      <w:sz w:val="24"/>
      <w:lang w:eastAsia="zh-CN" w:bidi="ar-SA"/>
    </w:rPr>
  </w:style>
  <w:style w:type="paragraph" w:customStyle="1" w:styleId="2ffffff6">
    <w:name w:val="批注文字2"/>
    <w:qFormat/>
    <w:rsid w:val="00255462"/>
    <w:pPr>
      <w:widowControl w:val="0"/>
      <w:suppressAutoHyphens/>
    </w:pPr>
    <w:rPr>
      <w:rFonts w:cs="粗黑"/>
      <w:kern w:val="1"/>
      <w:sz w:val="21"/>
      <w:szCs w:val="22"/>
      <w:lang w:eastAsia="ar-SA"/>
    </w:rPr>
  </w:style>
  <w:style w:type="paragraph" w:customStyle="1" w:styleId="a4">
    <w:name w:val="正文·"/>
    <w:basedOn w:val="afff"/>
    <w:qFormat/>
    <w:rsid w:val="00255462"/>
    <w:pPr>
      <w:keepNext/>
      <w:keepLines/>
      <w:widowControl w:val="0"/>
      <w:numPr>
        <w:numId w:val="111"/>
      </w:numPr>
      <w:tabs>
        <w:tab w:val="clear" w:pos="787"/>
        <w:tab w:val="left" w:pos="360"/>
        <w:tab w:val="left" w:pos="1680"/>
      </w:tabs>
      <w:spacing w:beforeLines="25" w:before="78" w:after="290" w:line="0" w:lineRule="atLeast"/>
      <w:ind w:left="1679" w:firstLine="0"/>
      <w:jc w:val="both"/>
    </w:pPr>
    <w:rPr>
      <w:rFonts w:ascii="Times New Roman" w:hAnsi="Times New Roman"/>
      <w:color w:val="000000"/>
      <w:kern w:val="2"/>
      <w:sz w:val="24"/>
      <w:szCs w:val="20"/>
      <w:lang w:eastAsia="zh-CN" w:bidi="ar-SA"/>
    </w:rPr>
  </w:style>
  <w:style w:type="paragraph" w:customStyle="1" w:styleId="CharChar1CharCharCharCharCharChar6">
    <w:name w:val="Char Char1 Char Char Char Char Char Char6"/>
    <w:basedOn w:val="afff"/>
    <w:qFormat/>
    <w:rsid w:val="00255462"/>
    <w:pPr>
      <w:spacing w:before="-1" w:after="160" w:line="240" w:lineRule="exact"/>
      <w:ind w:firstLine="480"/>
    </w:pPr>
    <w:rPr>
      <w:rFonts w:ascii="Verdana" w:eastAsia="仿宋_GB2312" w:hAnsi="Verdana"/>
      <w:color w:val="000000"/>
      <w:sz w:val="24"/>
      <w:szCs w:val="20"/>
      <w:lang w:bidi="ar-SA"/>
    </w:rPr>
  </w:style>
  <w:style w:type="paragraph" w:customStyle="1" w:styleId="aff9">
    <w:name w:val="标准文件_四级条标题"/>
    <w:basedOn w:val="aff5"/>
    <w:next w:val="afff"/>
    <w:qFormat/>
    <w:rsid w:val="00255462"/>
    <w:pPr>
      <w:numPr>
        <w:ilvl w:val="5"/>
      </w:numPr>
      <w:spacing w:before="0" w:after="0"/>
      <w:jc w:val="left"/>
      <w:outlineLvl w:val="5"/>
    </w:pPr>
    <w:rPr>
      <w:sz w:val="24"/>
    </w:rPr>
  </w:style>
  <w:style w:type="paragraph" w:customStyle="1" w:styleId="22f">
    <w:name w:val="样式 正文首行缩进 2 + 首行缩进:  2 字符"/>
    <w:basedOn w:val="2f9"/>
    <w:qFormat/>
    <w:rsid w:val="00255462"/>
    <w:pPr>
      <w:tabs>
        <w:tab w:val="left" w:pos="1080"/>
      </w:tabs>
      <w:spacing w:beforeLines="50" w:before="156" w:after="0" w:line="360" w:lineRule="auto"/>
      <w:ind w:leftChars="0" w:left="1080" w:firstLineChars="0" w:hanging="360"/>
    </w:pPr>
    <w:rPr>
      <w:color w:val="000000"/>
    </w:rPr>
  </w:style>
  <w:style w:type="paragraph" w:customStyle="1" w:styleId="1ffffff2">
    <w:name w:val="表头1"/>
    <w:qFormat/>
    <w:rsid w:val="00255462"/>
    <w:pPr>
      <w:adjustRightInd w:val="0"/>
      <w:snapToGrid w:val="0"/>
      <w:spacing w:before="280" w:after="290" w:line="377" w:lineRule="auto"/>
      <w:jc w:val="center"/>
    </w:pPr>
    <w:rPr>
      <w:rFonts w:ascii="Times New Roman" w:eastAsia="黑体" w:hAnsi="Times New Roman"/>
      <w:color w:val="000000"/>
      <w:kern w:val="2"/>
      <w:sz w:val="24"/>
      <w:szCs w:val="28"/>
    </w:rPr>
  </w:style>
  <w:style w:type="paragraph" w:customStyle="1" w:styleId="l0">
    <w:name w:val="l顶头"/>
    <w:basedOn w:val="l"/>
    <w:qFormat/>
    <w:rsid w:val="00255462"/>
    <w:pPr>
      <w:spacing w:before="-1" w:after="-1"/>
      <w:ind w:firstLineChars="0" w:firstLine="0"/>
    </w:pPr>
    <w:rPr>
      <w:rFonts w:hAnsi="Arial Unicode MS"/>
      <w:szCs w:val="24"/>
    </w:rPr>
  </w:style>
  <w:style w:type="paragraph" w:customStyle="1" w:styleId="523">
    <w:name w:val="列表编号 52"/>
    <w:basedOn w:val="afff"/>
    <w:qFormat/>
    <w:rsid w:val="00255462"/>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xl122">
    <w:name w:val="xl1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font1">
    <w:name w:val="font1"/>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1f4">
    <w:name w:val="样式 题注 + 黑体1"/>
    <w:basedOn w:val="affffa"/>
    <w:link w:val="1Char6"/>
    <w:qFormat/>
    <w:rsid w:val="00255462"/>
    <w:pPr>
      <w:widowControl w:val="0"/>
      <w:spacing w:before="152" w:after="160" w:line="240" w:lineRule="auto"/>
      <w:ind w:firstLineChars="0" w:firstLine="0"/>
      <w:jc w:val="center"/>
    </w:pPr>
    <w:rPr>
      <w:rFonts w:ascii="黑体" w:hAnsi="黑体"/>
      <w:kern w:val="0"/>
    </w:rPr>
  </w:style>
  <w:style w:type="paragraph" w:customStyle="1" w:styleId="07405051">
    <w:name w:val="样式 样式 样式 首行缩进:  0.74 厘米 + 段前: 0.5 行 + 段前: 0.5 行1"/>
    <w:basedOn w:val="afff"/>
    <w:qFormat/>
    <w:rsid w:val="00255462"/>
    <w:pPr>
      <w:widowControl w:val="0"/>
      <w:spacing w:beforeLines="50" w:before="156" w:after="290" w:line="400" w:lineRule="exact"/>
      <w:ind w:firstLine="539"/>
      <w:jc w:val="both"/>
    </w:pPr>
    <w:rPr>
      <w:rFonts w:ascii="Times New Roman" w:hAnsi="Times New Roman" w:cs="宋体"/>
      <w:color w:val="000000"/>
      <w:kern w:val="2"/>
      <w:sz w:val="24"/>
      <w:szCs w:val="20"/>
      <w:lang w:eastAsia="zh-CN" w:bidi="ar-SA"/>
    </w:rPr>
  </w:style>
  <w:style w:type="paragraph" w:customStyle="1" w:styleId="affffffffffffffffffffffffffffffffffffff6">
    <w:name w:val="图图图"/>
    <w:basedOn w:val="affffa"/>
    <w:qFormat/>
    <w:rsid w:val="00255462"/>
    <w:pPr>
      <w:spacing w:before="152" w:after="160"/>
      <w:ind w:firstLineChars="0" w:firstLine="480"/>
      <w:jc w:val="center"/>
    </w:pPr>
    <w:rPr>
      <w:rFonts w:ascii="Arial Unicode MS" w:eastAsia="宋体" w:hAnsi="宋体" w:cs="Arial"/>
      <w:color w:val="000000"/>
      <w:sz w:val="24"/>
      <w:szCs w:val="21"/>
      <w:lang w:val="en-US" w:eastAsia="zh-CN"/>
    </w:rPr>
  </w:style>
  <w:style w:type="paragraph" w:customStyle="1" w:styleId="af8">
    <w:name w:val="插图题注"/>
    <w:next w:val="afff"/>
    <w:qFormat/>
    <w:rsid w:val="00255462"/>
    <w:pPr>
      <w:numPr>
        <w:ilvl w:val="7"/>
        <w:numId w:val="16"/>
      </w:numPr>
      <w:spacing w:afterLines="100" w:after="312"/>
      <w:ind w:left="1089" w:hanging="369"/>
      <w:jc w:val="center"/>
    </w:pPr>
    <w:rPr>
      <w:rFonts w:ascii="Arial" w:hAnsi="Arial"/>
      <w:sz w:val="18"/>
      <w:szCs w:val="18"/>
    </w:rPr>
  </w:style>
  <w:style w:type="paragraph" w:customStyle="1" w:styleId="afffffffffffffffffffffffffffffffffa">
    <w:name w:val="导言"/>
    <w:basedOn w:val="afff"/>
    <w:qFormat/>
    <w:rsid w:val="00255462"/>
    <w:pPr>
      <w:overflowPunct w:val="0"/>
      <w:autoSpaceDE w:val="0"/>
      <w:autoSpaceDN w:val="0"/>
      <w:adjustRightInd w:val="0"/>
      <w:spacing w:afterLines="20" w:after="62" w:line="240" w:lineRule="atLeast"/>
      <w:ind w:firstLineChars="200" w:firstLine="480"/>
      <w:textAlignment w:val="baseline"/>
    </w:pPr>
    <w:rPr>
      <w:rFonts w:ascii="font238" w:eastAsia="font238" w:hAnsi="Times New Roman" w:cs="Angsana New"/>
      <w:sz w:val="24"/>
      <w:szCs w:val="20"/>
      <w:lang w:val="en-GB" w:eastAsia="zh-CN" w:bidi="ar-SA"/>
    </w:rPr>
  </w:style>
  <w:style w:type="paragraph" w:customStyle="1" w:styleId="affffffffffffffffffffffffffffffffffffff7">
    <w:name w:val="用例规约描述"/>
    <w:basedOn w:val="afff"/>
    <w:qFormat/>
    <w:rsid w:val="00255462"/>
    <w:pPr>
      <w:snapToGrid w:val="0"/>
      <w:spacing w:before="-1" w:after="-1"/>
      <w:ind w:firstLine="480"/>
    </w:pPr>
    <w:rPr>
      <w:rFonts w:ascii="Times New Roman" w:hAnsi="Times New Roman"/>
      <w:color w:val="000000"/>
      <w:sz w:val="24"/>
      <w:lang w:eastAsia="zh-CN" w:bidi="ar-SA"/>
    </w:rPr>
  </w:style>
  <w:style w:type="paragraph" w:customStyle="1" w:styleId="0b">
    <w:name w:val="表头文字0"/>
    <w:qFormat/>
    <w:rsid w:val="00255462"/>
    <w:pPr>
      <w:adjustRightInd w:val="0"/>
      <w:snapToGrid w:val="0"/>
      <w:spacing w:before="120" w:after="120" w:line="377" w:lineRule="auto"/>
      <w:jc w:val="center"/>
    </w:pPr>
    <w:rPr>
      <w:rFonts w:ascii="Times New Roman" w:eastAsia="黑体" w:hAnsi="Times New Roman"/>
      <w:kern w:val="2"/>
      <w:sz w:val="30"/>
      <w:szCs w:val="30"/>
    </w:rPr>
  </w:style>
  <w:style w:type="paragraph" w:customStyle="1" w:styleId="NewNewNewNewNewNewNewNewNew">
    <w:name w:val="正文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196">
    <w:name w:val="样式 样式 正文缩进 + 首行缩进:  2 字符 + 首行缩进:  1.96 字符"/>
    <w:basedOn w:val="2f3"/>
    <w:qFormat/>
    <w:rsid w:val="00255462"/>
    <w:pPr>
      <w:keepNext/>
      <w:ind w:left="420" w:firstLineChars="196" w:firstLine="196"/>
      <w:jc w:val="left"/>
    </w:pPr>
    <w:rPr>
      <w:rFonts w:cs="宋体"/>
      <w:color w:val="000000"/>
      <w:szCs w:val="22"/>
      <w:lang w:val="en-US" w:eastAsia="zh-CN"/>
    </w:rPr>
  </w:style>
  <w:style w:type="paragraph" w:customStyle="1" w:styleId="08158152">
    <w:name w:val="样式 样式 样式 表格内容:  0 字符 + 段前: 8.15 磅 段后: 8.15 磅 + 首行缩进:  2 字符 + 段前:..."/>
    <w:basedOn w:val="afff"/>
    <w:qFormat/>
    <w:rsid w:val="00255462"/>
    <w:pPr>
      <w:adjustRightInd w:val="0"/>
      <w:snapToGrid w:val="0"/>
      <w:spacing w:before="-1" w:after="-1"/>
      <w:ind w:firstLine="480"/>
    </w:pPr>
    <w:rPr>
      <w:rFonts w:ascii="宋体" w:hAnsi="Times New Roman" w:cs="宋体"/>
      <w:snapToGrid w:val="0"/>
      <w:color w:val="000000"/>
      <w:sz w:val="24"/>
      <w:szCs w:val="20"/>
      <w:lang w:eastAsia="zh-CN" w:bidi="ar-SA"/>
    </w:rPr>
  </w:style>
  <w:style w:type="paragraph" w:customStyle="1" w:styleId="affffffffffffffffffffffffffffffffffffff8">
    <w:name w:val="表格表头"/>
    <w:basedOn w:val="afff"/>
    <w:next w:val="afffe"/>
    <w:qFormat/>
    <w:rsid w:val="00255462"/>
    <w:pPr>
      <w:widowControl w:val="0"/>
      <w:tabs>
        <w:tab w:val="left" w:pos="900"/>
      </w:tabs>
      <w:ind w:left="900" w:hanging="420"/>
      <w:jc w:val="center"/>
    </w:pPr>
    <w:rPr>
      <w:rFonts w:ascii="Times New Roman" w:hAnsi="Times New Roman"/>
      <w:color w:val="000000"/>
      <w:kern w:val="2"/>
      <w:sz w:val="24"/>
      <w:lang w:eastAsia="zh-CN" w:bidi="ar-SA"/>
    </w:rPr>
  </w:style>
  <w:style w:type="paragraph" w:customStyle="1" w:styleId="affffffffffff2">
    <w:name w:val="表格标题"/>
    <w:basedOn w:val="afffb"/>
    <w:link w:val="affffffffffff1"/>
    <w:qFormat/>
    <w:rsid w:val="00255462"/>
    <w:pPr>
      <w:widowControl w:val="0"/>
      <w:ind w:firstLine="420"/>
      <w:jc w:val="center"/>
    </w:pPr>
    <w:rPr>
      <w:rFonts w:ascii="宋体"/>
      <w:b/>
      <w:i w:val="0"/>
      <w:iCs w:val="0"/>
      <w:color w:val="000000"/>
      <w:lang w:eastAsia="x-none" w:bidi="ar-SA"/>
    </w:rPr>
  </w:style>
  <w:style w:type="paragraph" w:customStyle="1" w:styleId="BulText914">
    <w:name w:val="Bul Text 9/14"/>
    <w:qFormat/>
    <w:rsid w:val="00255462"/>
    <w:pPr>
      <w:widowControl w:val="0"/>
      <w:spacing w:line="280" w:lineRule="atLeast"/>
      <w:ind w:left="160" w:hanging="160"/>
    </w:pPr>
    <w:rPr>
      <w:rFonts w:ascii="Times New Roman" w:hAnsi="Times New Roman"/>
      <w:snapToGrid w:val="0"/>
      <w:color w:val="000000"/>
      <w:sz w:val="18"/>
    </w:rPr>
  </w:style>
  <w:style w:type="paragraph" w:customStyle="1" w:styleId="affffffffffffffffffffffffffffffffffffff9">
    <w:name w:val="封面页脚"/>
    <w:basedOn w:val="afff"/>
    <w:next w:val="afff"/>
    <w:qFormat/>
    <w:rsid w:val="00255462"/>
    <w:pPr>
      <w:widowControl w:val="0"/>
      <w:spacing w:before="280" w:after="290"/>
      <w:ind w:firstLine="420"/>
      <w:jc w:val="both"/>
    </w:pPr>
    <w:rPr>
      <w:rFonts w:ascii="Times New Roman" w:hAnsi="Times New Roman"/>
      <w:color w:val="000000"/>
      <w:kern w:val="2"/>
      <w:sz w:val="24"/>
      <w:szCs w:val="20"/>
      <w:lang w:eastAsia="zh-CN" w:bidi="ar-SA"/>
    </w:rPr>
  </w:style>
  <w:style w:type="paragraph" w:customStyle="1" w:styleId="2ffffff7">
    <w:name w:val="图文2"/>
    <w:basedOn w:val="afff"/>
    <w:qFormat/>
    <w:rsid w:val="00255462"/>
    <w:pPr>
      <w:widowControl w:val="0"/>
      <w:snapToGrid w:val="0"/>
      <w:spacing w:before="280" w:after="290" w:line="377" w:lineRule="auto"/>
      <w:ind w:firstLine="420"/>
      <w:jc w:val="center"/>
    </w:pPr>
    <w:rPr>
      <w:rFonts w:ascii="Times New Roman" w:eastAsia="仿宋_GB2312" w:hAnsi="Times New Roman"/>
      <w:b/>
      <w:color w:val="000000"/>
      <w:kern w:val="2"/>
      <w:sz w:val="44"/>
      <w:szCs w:val="20"/>
      <w:lang w:eastAsia="zh-CN" w:bidi="ar-SA"/>
    </w:rPr>
  </w:style>
  <w:style w:type="paragraph" w:customStyle="1" w:styleId="affffffffffffffffffffffffffffffffffffffa">
    <w:name w:val="表格内容居中"/>
    <w:basedOn w:val="afff"/>
    <w:qFormat/>
    <w:rsid w:val="00255462"/>
    <w:pPr>
      <w:spacing w:before="-1" w:after="-1"/>
      <w:ind w:firstLine="480"/>
      <w:jc w:val="center"/>
    </w:pPr>
    <w:rPr>
      <w:rFonts w:ascii="Times New Roman" w:hAnsi="Times New Roman" w:cs="宋体"/>
      <w:color w:val="000000"/>
      <w:sz w:val="24"/>
      <w:szCs w:val="20"/>
      <w:lang w:eastAsia="zh-CN" w:bidi="ar-SA"/>
    </w:rPr>
  </w:style>
  <w:style w:type="paragraph" w:customStyle="1" w:styleId="xl96">
    <w:name w:val="xl96"/>
    <w:basedOn w:val="afff"/>
    <w:qFormat/>
    <w:rsid w:val="00255462"/>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ie7">
    <w:name w:val="Xie图文中小"/>
    <w:basedOn w:val="Xie6"/>
    <w:qFormat/>
    <w:rsid w:val="00255462"/>
    <w:rPr>
      <w:rFonts w:ascii="楷体_GB2312"/>
      <w:sz w:val="21"/>
    </w:rPr>
  </w:style>
  <w:style w:type="paragraph" w:customStyle="1" w:styleId="jq22">
    <w:name w:val="jq2编号2"/>
    <w:qFormat/>
    <w:rsid w:val="00255462"/>
    <w:pPr>
      <w:numPr>
        <w:numId w:val="112"/>
      </w:numPr>
      <w:tabs>
        <w:tab w:val="left" w:pos="908"/>
      </w:tabs>
      <w:spacing w:before="50" w:after="50" w:line="300" w:lineRule="auto"/>
    </w:pPr>
    <w:rPr>
      <w:rFonts w:ascii="Arial" w:hAnsi="Arial"/>
      <w:kern w:val="2"/>
      <w:sz w:val="21"/>
      <w:szCs w:val="24"/>
    </w:rPr>
  </w:style>
  <w:style w:type="paragraph" w:customStyle="1" w:styleId="1ffffff3">
    <w:name w:val="题注1"/>
    <w:basedOn w:val="afff"/>
    <w:next w:val="afff"/>
    <w:qFormat/>
    <w:rsid w:val="00255462"/>
    <w:pPr>
      <w:widowControl w:val="0"/>
      <w:spacing w:line="240" w:lineRule="auto"/>
      <w:jc w:val="center"/>
    </w:pPr>
    <w:rPr>
      <w:rFonts w:ascii="Arial" w:eastAsia="黑体" w:hAnsi="Arial" w:cs="宋体"/>
      <w:kern w:val="2"/>
      <w:szCs w:val="22"/>
      <w:lang w:eastAsia="zh-CN" w:bidi="ar-SA"/>
    </w:rPr>
  </w:style>
  <w:style w:type="paragraph" w:customStyle="1" w:styleId="CharCharCharCharCharCharCharCharCharCharCharCharCharCharCharCharCharCharCharCharChar2">
    <w:name w:val="Char Char Char Char Char Char Char Char Char Char Char Char Char Char Char Char Char Char Char Char Char2"/>
    <w:basedOn w:val="afff"/>
    <w:qFormat/>
    <w:rsid w:val="00255462"/>
    <w:pPr>
      <w:spacing w:after="160" w:line="240" w:lineRule="exact"/>
      <w:ind w:firstLine="420"/>
    </w:pPr>
    <w:rPr>
      <w:rFonts w:ascii="宋体" w:eastAsia="Times New Roman" w:hAnsi="宋体" w:cs="Verdana"/>
      <w:b/>
      <w:color w:val="000000"/>
      <w:sz w:val="24"/>
      <w:szCs w:val="20"/>
      <w:lang w:bidi="ar-SA"/>
    </w:rPr>
  </w:style>
  <w:style w:type="paragraph" w:customStyle="1" w:styleId="affffffffffffffffffffffffffffffffffffffb">
    <w:name w:val="我的图题注"/>
    <w:basedOn w:val="affffa"/>
    <w:qFormat/>
    <w:rsid w:val="00255462"/>
    <w:pPr>
      <w:widowControl w:val="0"/>
      <w:adjustRightInd w:val="0"/>
      <w:snapToGrid w:val="0"/>
      <w:spacing w:beforeLines="50" w:before="156" w:afterLines="50" w:after="156" w:line="355" w:lineRule="auto"/>
      <w:ind w:firstLineChars="0" w:firstLine="420"/>
      <w:jc w:val="center"/>
    </w:pPr>
    <w:rPr>
      <w:rFonts w:ascii="宋体" w:eastAsia="宋体" w:hAnsi="宋体" w:cs="Arial"/>
      <w:snapToGrid w:val="0"/>
      <w:color w:val="000000"/>
      <w:sz w:val="24"/>
      <w:szCs w:val="22"/>
      <w:lang w:val="en-US" w:eastAsia="zh-CN"/>
    </w:rPr>
  </w:style>
  <w:style w:type="paragraph" w:customStyle="1" w:styleId="sig2">
    <w:name w:val="sig2"/>
    <w:basedOn w:val="afff"/>
    <w:qFormat/>
    <w:rsid w:val="00255462"/>
    <w:pPr>
      <w:tabs>
        <w:tab w:val="left" w:pos="4680"/>
        <w:tab w:val="left" w:pos="7632"/>
      </w:tabs>
      <w:ind w:left="34" w:hangingChars="16" w:hanging="34"/>
    </w:pPr>
    <w:rPr>
      <w:rFonts w:ascii="宋体" w:eastAsia="PMingLiU" w:hAnsi="宋体"/>
      <w:iCs/>
      <w:color w:val="000000"/>
      <w:sz w:val="24"/>
      <w:szCs w:val="20"/>
      <w:lang w:val="en-AU" w:bidi="ar-SA"/>
    </w:rPr>
  </w:style>
  <w:style w:type="paragraph" w:customStyle="1" w:styleId="TableofContents">
    <w:name w:val="TableofContents"/>
    <w:basedOn w:val="afff"/>
    <w:link w:val="TableofContentsChar"/>
    <w:qFormat/>
    <w:rsid w:val="00255462"/>
    <w:pPr>
      <w:keepNext/>
      <w:widowControl w:val="0"/>
      <w:pBdr>
        <w:bottom w:val="single" w:sz="24" w:space="1" w:color="C0C0C0"/>
      </w:pBdr>
      <w:shd w:val="solid" w:color="FFFFFF" w:fill="FFFFFF"/>
      <w:spacing w:before="500" w:after="300"/>
      <w:ind w:firstLine="420"/>
      <w:outlineLvl w:val="0"/>
    </w:pPr>
    <w:rPr>
      <w:rFonts w:ascii="Arial" w:hAnsi="Arial"/>
      <w:b/>
      <w:sz w:val="44"/>
      <w:szCs w:val="20"/>
      <w:shd w:val="solid" w:color="FFFFFF" w:fill="FFFFFF"/>
      <w:lang w:val="x-none" w:bidi="ar-SA"/>
    </w:rPr>
  </w:style>
  <w:style w:type="paragraph" w:customStyle="1" w:styleId="xl183">
    <w:name w:val="xl18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aff7">
    <w:name w:val="标准文件_二级条标题"/>
    <w:basedOn w:val="afff"/>
    <w:next w:val="afff"/>
    <w:link w:val="Charff1"/>
    <w:qFormat/>
    <w:rsid w:val="00255462"/>
    <w:pPr>
      <w:numPr>
        <w:ilvl w:val="3"/>
        <w:numId w:val="21"/>
      </w:numPr>
      <w:wordWrap w:val="0"/>
      <w:overflowPunct w:val="0"/>
      <w:autoSpaceDE w:val="0"/>
      <w:adjustRightInd w:val="0"/>
      <w:snapToGrid w:val="0"/>
      <w:spacing w:line="300" w:lineRule="auto"/>
      <w:textAlignment w:val="baseline"/>
      <w:outlineLvl w:val="3"/>
    </w:pPr>
    <w:rPr>
      <w:rFonts w:ascii="黑体" w:hAnsi="宋体"/>
      <w:bCs/>
      <w:color w:val="000000"/>
      <w:spacing w:val="2"/>
      <w:sz w:val="24"/>
      <w:szCs w:val="20"/>
      <w:lang w:val="zh-CN" w:eastAsia="x-none" w:bidi="ar-SA"/>
    </w:rPr>
  </w:style>
  <w:style w:type="paragraph" w:customStyle="1" w:styleId="affffffffffffffffffffffffffffffffffffffc">
    <w:name w:val="项目排列"/>
    <w:basedOn w:val="afff"/>
    <w:qFormat/>
    <w:rsid w:val="00255462"/>
    <w:pPr>
      <w:spacing w:beforeLines="50" w:before="156" w:afterLines="50" w:after="156" w:line="300" w:lineRule="auto"/>
      <w:ind w:firstLine="420"/>
    </w:pPr>
    <w:rPr>
      <w:rFonts w:ascii="Times New Roman" w:hAnsi="Times New Roman"/>
      <w:color w:val="000000"/>
      <w:sz w:val="24"/>
      <w:lang w:eastAsia="zh-CN" w:bidi="ar-SA"/>
    </w:rPr>
  </w:style>
  <w:style w:type="paragraph" w:customStyle="1" w:styleId="1ffffff4">
    <w:name w:val="批注框文本1"/>
    <w:basedOn w:val="afff"/>
    <w:qFormat/>
    <w:rsid w:val="00255462"/>
    <w:pPr>
      <w:ind w:firstLine="420"/>
    </w:pPr>
    <w:rPr>
      <w:rFonts w:ascii="Tahoma" w:hAnsi="Tahoma" w:cs="Tahoma"/>
      <w:color w:val="000000"/>
      <w:sz w:val="16"/>
      <w:szCs w:val="16"/>
      <w:lang w:bidi="ar-SA"/>
    </w:rPr>
  </w:style>
  <w:style w:type="paragraph" w:customStyle="1" w:styleId="flType">
    <w:name w:val="flType"/>
    <w:basedOn w:val="afff"/>
    <w:qFormat/>
    <w:rsid w:val="00255462"/>
    <w:pPr>
      <w:widowControl w:val="0"/>
      <w:adjustRightInd w:val="0"/>
      <w:spacing w:before="560" w:after="120" w:line="360" w:lineRule="atLeast"/>
      <w:ind w:firstLine="420"/>
      <w:jc w:val="center"/>
      <w:textAlignment w:val="baseline"/>
    </w:pPr>
    <w:rPr>
      <w:rFonts w:ascii="宋体" w:hAnsi="Times New Roman"/>
      <w:color w:val="000000"/>
      <w:sz w:val="28"/>
      <w:szCs w:val="20"/>
      <w:lang w:eastAsia="zh-CN" w:bidi="ar-SA"/>
    </w:rPr>
  </w:style>
  <w:style w:type="paragraph" w:customStyle="1" w:styleId="4H4RefHeading1rh1Headingsqlsect12344thlevel">
    <w:name w:val="样式 标题 4H4Ref Heading 1rh1Heading sqlsect 1.2.3.44th level..."/>
    <w:basedOn w:val="40"/>
    <w:qFormat/>
    <w:rsid w:val="00255462"/>
    <w:pPr>
      <w:keepNext w:val="0"/>
      <w:widowControl w:val="0"/>
      <w:numPr>
        <w:ilvl w:val="0"/>
        <w:numId w:val="0"/>
      </w:numPr>
      <w:tabs>
        <w:tab w:val="left" w:pos="2716"/>
      </w:tabs>
      <w:adjustRightInd w:val="0"/>
      <w:spacing w:beforeLines="50" w:before="156" w:after="0"/>
      <w:ind w:rightChars="100" w:right="100"/>
      <w:textAlignment w:val="baseline"/>
    </w:pPr>
    <w:rPr>
      <w:rFonts w:ascii="Arial" w:hAnsi="Arial" w:cs="宋体"/>
      <w:color w:val="000000"/>
      <w:kern w:val="2"/>
      <w:sz w:val="24"/>
      <w:szCs w:val="20"/>
      <w:lang w:val="en-US" w:eastAsia="zh-CN" w:bidi="ar-SA"/>
    </w:rPr>
  </w:style>
  <w:style w:type="paragraph" w:customStyle="1" w:styleId="4ff5">
    <w:name w:val="无间隔4"/>
    <w:qFormat/>
    <w:rsid w:val="00255462"/>
    <w:pPr>
      <w:widowControl w:val="0"/>
      <w:jc w:val="both"/>
    </w:pPr>
    <w:rPr>
      <w:kern w:val="2"/>
      <w:sz w:val="24"/>
      <w:szCs w:val="24"/>
    </w:rPr>
  </w:style>
  <w:style w:type="paragraph" w:customStyle="1" w:styleId="aaa0">
    <w:name w:val="样式 aaa + 首行缩进:  0 字符"/>
    <w:basedOn w:val="aaa"/>
    <w:next w:val="afff"/>
    <w:qFormat/>
    <w:rsid w:val="00255462"/>
    <w:pPr>
      <w:widowControl/>
      <w:topLinePunct/>
      <w:spacing w:before="-1" w:after="-1"/>
      <w:ind w:firstLineChars="0" w:firstLine="0"/>
    </w:pPr>
    <w:rPr>
      <w:rFonts w:ascii="Arial Unicode MS" w:hAnsi="Arial Unicode MS" w:cs="宋体"/>
      <w:b/>
      <w:szCs w:val="20"/>
    </w:rPr>
  </w:style>
  <w:style w:type="paragraph" w:customStyle="1" w:styleId="461">
    <w:name w:val="样式 目录 4 + 左侧:  6 字符1"/>
    <w:basedOn w:val="42"/>
    <w:qFormat/>
    <w:rsid w:val="00255462"/>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xl202">
    <w:name w:val="xl202"/>
    <w:basedOn w:val="afff"/>
    <w:qFormat/>
    <w:rsid w:val="00255462"/>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6H6LegalLevel1Level1h6ThirdSubheadingBOD4PIM">
    <w:name w:val="样式 标题 6H6Legal Level 1.Level 1h6Third SubheadingBOD 4PIM ..."/>
    <w:basedOn w:val="60"/>
    <w:qFormat/>
    <w:rsid w:val="00255462"/>
    <w:pPr>
      <w:keepNext/>
      <w:keepLines/>
      <w:numPr>
        <w:numId w:val="0"/>
      </w:numPr>
      <w:tabs>
        <w:tab w:val="left" w:pos="0"/>
        <w:tab w:val="left" w:pos="1134"/>
        <w:tab w:val="left" w:pos="3000"/>
      </w:tabs>
      <w:spacing w:after="64" w:line="319" w:lineRule="auto"/>
      <w:ind w:left="1327" w:firstLineChars="200" w:hanging="1327"/>
    </w:pPr>
    <w:rPr>
      <w:rFonts w:ascii="宋体" w:hAnsi="宋体"/>
      <w:color w:val="000000"/>
      <w:sz w:val="24"/>
      <w:szCs w:val="24"/>
      <w:lang w:val="en-US" w:eastAsia="zh-CN" w:bidi="ar-SA"/>
    </w:rPr>
  </w:style>
  <w:style w:type="paragraph" w:customStyle="1" w:styleId="0GB2312GB2312">
    <w:name w:val="样式 样式 正文文本缩进 + 左  0 字符 + (西文) 仿宋_GB2312 (中文) 仿宋_GB2312 四号 首行缩..."/>
    <w:basedOn w:val="0"/>
    <w:qFormat/>
    <w:rsid w:val="00255462"/>
    <w:pPr>
      <w:ind w:firstLineChars="250" w:firstLine="700"/>
    </w:pPr>
    <w:rPr>
      <w:rFonts w:ascii="仿宋_GB2312" w:eastAsia="仿宋_GB2312"/>
      <w:color w:val="000000"/>
      <w:sz w:val="28"/>
      <w:szCs w:val="22"/>
    </w:rPr>
  </w:style>
  <w:style w:type="paragraph" w:customStyle="1" w:styleId="P30">
    <w:name w:val="P3"/>
    <w:qFormat/>
    <w:rsid w:val="00255462"/>
    <w:pPr>
      <w:widowControl w:val="0"/>
      <w:adjustRightInd w:val="0"/>
      <w:spacing w:after="240"/>
      <w:ind w:left="2880" w:hanging="576"/>
      <w:jc w:val="both"/>
      <w:textAlignment w:val="baseline"/>
    </w:pPr>
    <w:rPr>
      <w:rFonts w:ascii="Times New Roman" w:eastAsia="全真中明體" w:hAnsi="Times New Roman"/>
      <w:spacing w:val="30"/>
      <w:sz w:val="24"/>
      <w:lang w:val="en-GB" w:eastAsia="zh-TW"/>
    </w:rPr>
  </w:style>
  <w:style w:type="paragraph" w:customStyle="1" w:styleId="affffffffffffffffffffffffffffffffffffffd">
    <w:name w:val="样式 题注 + 宋体 居中"/>
    <w:basedOn w:val="affffa"/>
    <w:qFormat/>
    <w:rsid w:val="00255462"/>
    <w:pPr>
      <w:widowControl w:val="0"/>
      <w:ind w:firstLineChars="0" w:firstLine="0"/>
      <w:jc w:val="center"/>
    </w:pPr>
    <w:rPr>
      <w:rFonts w:ascii="宋体" w:eastAsia="宋体" w:hAnsi="宋体"/>
      <w:sz w:val="24"/>
      <w:szCs w:val="22"/>
      <w:lang w:val="en-US" w:eastAsia="zh-CN"/>
    </w:rPr>
  </w:style>
  <w:style w:type="paragraph" w:customStyle="1" w:styleId="affffffffff3">
    <w:name w:val="公立医院正文"/>
    <w:basedOn w:val="afff"/>
    <w:link w:val="Charfff1"/>
    <w:qFormat/>
    <w:rsid w:val="00255462"/>
    <w:pPr>
      <w:widowControl w:val="0"/>
      <w:spacing w:before="100" w:beforeAutospacing="1" w:after="100" w:afterAutospacing="1"/>
      <w:ind w:firstLineChars="250" w:firstLine="600"/>
      <w:jc w:val="both"/>
    </w:pPr>
    <w:rPr>
      <w:rFonts w:ascii="宋体" w:hAnsi="宋体"/>
      <w:color w:val="0070C0"/>
      <w:sz w:val="24"/>
      <w:lang w:val="x-none" w:eastAsia="x-none" w:bidi="ar-SA"/>
    </w:rPr>
  </w:style>
  <w:style w:type="paragraph" w:customStyle="1" w:styleId="22f0">
    <w:name w:val="样式 (西文) 宋体 行距: 固定值 22 磅"/>
    <w:basedOn w:val="afff"/>
    <w:qFormat/>
    <w:rsid w:val="00255462"/>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CharChar1CharCharCharCharCharCharCharCharCharCharCharCharCharCharCharCharCharChar1CharCharCharCharChar">
    <w:name w:val="Char Char1 Char Char Char Char Char Char Char Char Char Char Char Char Char Char Char Char Char Char1 Char Char Char Char Char"/>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affffffffffffffffffffffffffffffffffffffe">
    <w:name w:val="公表序"/>
    <w:basedOn w:val="afff"/>
    <w:qFormat/>
    <w:rsid w:val="00255462"/>
    <w:pPr>
      <w:widowControl w:val="0"/>
      <w:adjustRightInd w:val="0"/>
      <w:snapToGrid w:val="0"/>
      <w:spacing w:line="300" w:lineRule="auto"/>
      <w:ind w:firstLineChars="150" w:firstLine="150"/>
    </w:pPr>
    <w:rPr>
      <w:rFonts w:ascii="黑体" w:hAnsi="宋体"/>
      <w:snapToGrid w:val="0"/>
      <w:color w:val="000000"/>
      <w:sz w:val="24"/>
      <w:szCs w:val="20"/>
      <w:lang w:eastAsia="zh-CN" w:bidi="ar-SA"/>
    </w:rPr>
  </w:style>
  <w:style w:type="paragraph" w:customStyle="1" w:styleId="afffffffffffffffffffffffffffffffffffffff">
    <w:name w:val="明动正文"/>
    <w:basedOn w:val="afffe"/>
    <w:qFormat/>
    <w:rsid w:val="00255462"/>
    <w:pPr>
      <w:adjustRightInd w:val="0"/>
      <w:ind w:firstLineChars="200" w:firstLine="200"/>
      <w:jc w:val="both"/>
    </w:pPr>
    <w:rPr>
      <w:rFonts w:cs="宋体"/>
      <w:color w:val="000000"/>
      <w:szCs w:val="21"/>
      <w:lang w:val="en-US" w:eastAsia="zh-CN" w:bidi="ar-SA"/>
    </w:rPr>
  </w:style>
  <w:style w:type="paragraph" w:customStyle="1" w:styleId="425">
    <w:name w:val="列表接续 42"/>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font0">
    <w:name w:val="font0"/>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NumberList">
    <w:name w:val="Number List"/>
    <w:basedOn w:val="afffb"/>
    <w:qFormat/>
    <w:rsid w:val="00255462"/>
    <w:pPr>
      <w:overflowPunct w:val="0"/>
      <w:autoSpaceDE w:val="0"/>
      <w:autoSpaceDN w:val="0"/>
      <w:adjustRightInd w:val="0"/>
      <w:spacing w:before="60" w:after="60"/>
      <w:ind w:left="3240" w:hanging="360"/>
      <w:textAlignment w:val="baseline"/>
    </w:pPr>
    <w:rPr>
      <w:rFonts w:ascii="Book Antiqua" w:hAnsi="Book Antiqua"/>
      <w:i w:val="0"/>
      <w:iCs w:val="0"/>
      <w:color w:val="000000"/>
      <w:sz w:val="20"/>
      <w:szCs w:val="22"/>
      <w:lang w:val="en-US" w:eastAsia="zh-CN" w:bidi="ar-SA"/>
    </w:rPr>
  </w:style>
  <w:style w:type="paragraph" w:customStyle="1" w:styleId="5CharCharCharChar0">
    <w:name w:val="5 Char Char Char Char"/>
    <w:basedOn w:val="afff"/>
    <w:qFormat/>
    <w:rsid w:val="00255462"/>
    <w:pPr>
      <w:spacing w:after="160" w:line="240" w:lineRule="exact"/>
      <w:ind w:firstLine="420"/>
    </w:pPr>
    <w:rPr>
      <w:rFonts w:ascii="Verdana" w:eastAsia="楷体_GB2312" w:hAnsi="Verdana"/>
      <w:b/>
      <w:i/>
      <w:iCs/>
      <w:color w:val="000000"/>
      <w:sz w:val="20"/>
      <w:szCs w:val="20"/>
      <w:lang w:bidi="ar-SA"/>
    </w:rPr>
  </w:style>
  <w:style w:type="paragraph" w:customStyle="1" w:styleId="3100">
    <w:name w:val="标题 310"/>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css10">
    <w:name w:val="css10"/>
    <w:basedOn w:val="afff"/>
    <w:qFormat/>
    <w:rsid w:val="00255462"/>
    <w:pPr>
      <w:snapToGrid w:val="0"/>
      <w:spacing w:before="-1" w:after="-1"/>
      <w:ind w:firstLine="480"/>
    </w:pPr>
    <w:rPr>
      <w:rFonts w:ascii="Times New Roman" w:hAnsi="Times New Roman"/>
      <w:color w:val="000000"/>
      <w:sz w:val="24"/>
      <w:lang w:eastAsia="zh-CN" w:bidi="ar-SA"/>
    </w:rPr>
  </w:style>
  <w:style w:type="paragraph" w:customStyle="1" w:styleId="afffffffffffffffffffffffffffffffffffffff0">
    <w:name w:val="正文四号"/>
    <w:basedOn w:val="affffffffffffffffffffffffffff"/>
    <w:qFormat/>
    <w:rsid w:val="00255462"/>
    <w:pPr>
      <w:keepNext/>
      <w:keepLines/>
      <w:spacing w:beforeLines="100" w:before="312" w:afterLines="100" w:after="312"/>
      <w:jc w:val="both"/>
    </w:pPr>
    <w:rPr>
      <w:b/>
      <w:sz w:val="28"/>
    </w:rPr>
  </w:style>
  <w:style w:type="paragraph" w:customStyle="1" w:styleId="afffffffffffffffffffffffffffffffffffffff1">
    <w:name w:val="_封面文字说明"/>
    <w:basedOn w:val="afffffff1"/>
    <w:qFormat/>
    <w:rsid w:val="00255462"/>
    <w:rPr>
      <w:rFonts w:eastAsia="黑体"/>
      <w:sz w:val="28"/>
    </w:rPr>
  </w:style>
  <w:style w:type="paragraph" w:customStyle="1" w:styleId="7878205050">
    <w:name w:val="样式 样式 样式 样式 段前: 7.8 磅 段后: 7.8 磅 + 首行缩进:  2 字符 段前: 0.5 行 段后: 0.5 ..."/>
    <w:basedOn w:val="afff"/>
    <w:qFormat/>
    <w:rsid w:val="00255462"/>
    <w:pPr>
      <w:widowControl w:val="0"/>
      <w:ind w:firstLine="420"/>
      <w:jc w:val="center"/>
    </w:pPr>
    <w:rPr>
      <w:rFonts w:ascii="宋体" w:hAnsi="宋体" w:cs="宋体"/>
      <w:b/>
      <w:bCs/>
      <w:color w:val="000000"/>
      <w:kern w:val="2"/>
      <w:sz w:val="24"/>
      <w:szCs w:val="20"/>
      <w:lang w:eastAsia="zh-CN" w:bidi="ar-SA"/>
    </w:rPr>
  </w:style>
  <w:style w:type="paragraph" w:customStyle="1" w:styleId="infoblue1">
    <w:name w:val="infoblue"/>
    <w:basedOn w:val="afff"/>
    <w:qFormat/>
    <w:rsid w:val="00255462"/>
    <w:pPr>
      <w:spacing w:after="120" w:line="240" w:lineRule="atLeast"/>
    </w:pPr>
    <w:rPr>
      <w:rFonts w:ascii="Times New Roman" w:hAnsi="Times New Roman"/>
      <w:i/>
      <w:iCs/>
      <w:color w:val="0000FF"/>
      <w:sz w:val="20"/>
      <w:szCs w:val="20"/>
      <w:lang w:eastAsia="zh-CN" w:bidi="ar-SA"/>
    </w:rPr>
  </w:style>
  <w:style w:type="paragraph" w:customStyle="1" w:styleId="et25">
    <w:name w:val="et25"/>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xl432">
    <w:name w:val="xl43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fffffffffffffffffffffffffffffffffffff2">
    <w:name w:val="_标题"/>
    <w:basedOn w:val="affffd"/>
    <w:next w:val="afffffff1"/>
    <w:qFormat/>
    <w:rsid w:val="00255462"/>
    <w:pPr>
      <w:widowControl w:val="0"/>
      <w:spacing w:line="240" w:lineRule="auto"/>
    </w:pPr>
    <w:rPr>
      <w:rFonts w:ascii="宋体" w:eastAsia="黑体" w:hAnsi="宋体" w:cs="Arial"/>
      <w:b w:val="0"/>
      <w:color w:val="000000"/>
      <w:kern w:val="2"/>
      <w:sz w:val="44"/>
      <w:lang w:val="en-US" w:eastAsia="zh-CN"/>
    </w:rPr>
  </w:style>
  <w:style w:type="paragraph" w:customStyle="1" w:styleId="afffffffffffffffffffffffffffffffffffffff3">
    <w:name w:val="_题注"/>
    <w:basedOn w:val="affffa"/>
    <w:qFormat/>
    <w:rsid w:val="00255462"/>
    <w:pPr>
      <w:widowControl w:val="0"/>
      <w:ind w:firstLineChars="0" w:firstLine="420"/>
      <w:jc w:val="center"/>
    </w:pPr>
    <w:rPr>
      <w:rFonts w:ascii="宋体" w:eastAsia="宋体" w:hAnsi="宋体" w:cs="Arial"/>
      <w:color w:val="000000"/>
      <w:sz w:val="24"/>
      <w:szCs w:val="22"/>
      <w:lang w:val="en-US" w:eastAsia="zh-CN"/>
    </w:rPr>
  </w:style>
  <w:style w:type="paragraph" w:customStyle="1" w:styleId="aff2">
    <w:name w:val="第三部分正文小四"/>
    <w:basedOn w:val="afffffffffffffffffffffffffffffffffffffff0"/>
    <w:qFormat/>
    <w:rsid w:val="00255462"/>
    <w:pPr>
      <w:numPr>
        <w:ilvl w:val="1"/>
        <w:numId w:val="113"/>
      </w:numPr>
      <w:tabs>
        <w:tab w:val="clear" w:pos="567"/>
        <w:tab w:val="left" w:pos="360"/>
      </w:tabs>
      <w:spacing w:beforeLines="0" w:before="0" w:afterLines="0" w:after="0"/>
      <w:ind w:left="0" w:firstLine="420"/>
      <w:jc w:val="left"/>
    </w:pPr>
    <w:rPr>
      <w:rFonts w:ascii="宋体" w:eastAsia="仿宋_GB2312" w:hAnsi="宋体"/>
      <w:sz w:val="24"/>
    </w:rPr>
  </w:style>
  <w:style w:type="paragraph" w:customStyle="1" w:styleId="xjc">
    <w:name w:val="xjc_正文"/>
    <w:basedOn w:val="afffe"/>
    <w:qFormat/>
    <w:rsid w:val="00255462"/>
    <w:pPr>
      <w:widowControl w:val="0"/>
      <w:spacing w:afterLines="10" w:after="31" w:line="240" w:lineRule="auto"/>
      <w:ind w:firstLine="482"/>
      <w:jc w:val="both"/>
    </w:pPr>
    <w:rPr>
      <w:color w:val="000000"/>
      <w:kern w:val="2"/>
      <w:lang w:val="en-US" w:eastAsia="zh-CN" w:bidi="ar-SA"/>
    </w:rPr>
  </w:style>
  <w:style w:type="paragraph" w:customStyle="1" w:styleId="CharCharCharCharCharChar7">
    <w:name w:val="Char Char Char Char Char Char7"/>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ffff4">
    <w:name w:val="图片题注"/>
    <w:basedOn w:val="affffa"/>
    <w:qFormat/>
    <w:rsid w:val="00255462"/>
    <w:pPr>
      <w:widowControl w:val="0"/>
      <w:spacing w:before="120" w:after="240"/>
      <w:ind w:firstLineChars="0" w:firstLine="420"/>
      <w:jc w:val="center"/>
    </w:pPr>
    <w:rPr>
      <w:rFonts w:ascii="Verdana" w:eastAsia="华文细黑" w:hAnsi="Verdana" w:cs="Arial"/>
      <w:b/>
      <w:color w:val="000000"/>
      <w:sz w:val="24"/>
      <w:szCs w:val="24"/>
      <w:lang w:val="en-US" w:eastAsia="zh-CN"/>
    </w:rPr>
  </w:style>
  <w:style w:type="paragraph" w:customStyle="1" w:styleId="afffffffffffffffffffffffffffffffffffffff5">
    <w:name w:val="示例"/>
    <w:next w:val="affffffffffffffd"/>
    <w:qFormat/>
    <w:rsid w:val="00255462"/>
    <w:pPr>
      <w:ind w:firstLineChars="233" w:firstLine="233"/>
      <w:jc w:val="both"/>
    </w:pPr>
    <w:rPr>
      <w:rFonts w:ascii="宋体" w:hAnsi="Times New Roman"/>
      <w:sz w:val="18"/>
    </w:rPr>
  </w:style>
  <w:style w:type="paragraph" w:customStyle="1" w:styleId="23">
    <w:name w:val="正文2*"/>
    <w:link w:val="2Char3"/>
    <w:qFormat/>
    <w:rsid w:val="00255462"/>
    <w:pPr>
      <w:widowControl w:val="0"/>
      <w:numPr>
        <w:numId w:val="114"/>
      </w:numPr>
      <w:spacing w:beforeLines="50" w:before="156" w:afterLines="50" w:after="156" w:line="360" w:lineRule="auto"/>
      <w:ind w:firstLine="0"/>
    </w:pPr>
    <w:rPr>
      <w:rFonts w:ascii="Arial" w:hAnsi="Arial"/>
      <w:sz w:val="24"/>
      <w:szCs w:val="21"/>
    </w:rPr>
  </w:style>
  <w:style w:type="paragraph" w:customStyle="1" w:styleId="afffffffffffffffffffffffffffffffffffffff6">
    <w:name w:val="文件名"/>
    <w:basedOn w:val="1b"/>
    <w:next w:val="affffffffffffff5"/>
    <w:qFormat/>
    <w:rsid w:val="00255462"/>
    <w:pPr>
      <w:widowControl w:val="0"/>
      <w:tabs>
        <w:tab w:val="clear" w:pos="420"/>
        <w:tab w:val="clear" w:pos="9627"/>
      </w:tabs>
      <w:spacing w:before="600" w:after="360" w:line="480" w:lineRule="auto"/>
      <w:ind w:firstLine="420"/>
      <w:jc w:val="center"/>
    </w:pPr>
    <w:rPr>
      <w:rFonts w:ascii="Times New Roman" w:eastAsia="楷体_GB2312" w:hAnsi="Times New Roman"/>
      <w:b w:val="0"/>
      <w:bCs w:val="0"/>
      <w:caps w:val="0"/>
      <w:color w:val="000000"/>
      <w:kern w:val="2"/>
      <w:sz w:val="52"/>
      <w:szCs w:val="44"/>
      <w:lang w:eastAsia="zh-CN" w:bidi="ar-SA"/>
    </w:rPr>
  </w:style>
  <w:style w:type="paragraph" w:customStyle="1" w:styleId="CharCharCharCharCharCharCharCharCharCharCharCharCharCharCharChar4">
    <w:name w:val="Char Char Char Char Char Char Char Char Char Char Char Char Char Char Char Char4"/>
    <w:basedOn w:val="afff"/>
    <w:qFormat/>
    <w:rsid w:val="00255462"/>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CharChar8">
    <w:name w:val="Char Char Char Char8"/>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xl197">
    <w:name w:val="xl197"/>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5fd">
    <w:name w:val="无间隔5"/>
    <w:qFormat/>
    <w:rsid w:val="00255462"/>
    <w:pPr>
      <w:widowControl w:val="0"/>
      <w:jc w:val="both"/>
    </w:pPr>
    <w:rPr>
      <w:kern w:val="2"/>
      <w:sz w:val="21"/>
      <w:szCs w:val="22"/>
    </w:rPr>
  </w:style>
  <w:style w:type="paragraph" w:customStyle="1" w:styleId="21d">
    <w:name w:val="列表 21"/>
    <w:basedOn w:val="afff"/>
    <w:qFormat/>
    <w:rsid w:val="00255462"/>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My12">
    <w:name w:val="My标题1"/>
    <w:basedOn w:val="11"/>
    <w:next w:val="afff"/>
    <w:qFormat/>
    <w:rsid w:val="00255462"/>
    <w:pPr>
      <w:keepLines/>
      <w:widowControl w:val="0"/>
      <w:numPr>
        <w:numId w:val="0"/>
      </w:numPr>
      <w:tabs>
        <w:tab w:val="left" w:pos="420"/>
        <w:tab w:val="left" w:pos="1020"/>
      </w:tabs>
      <w:adjustRightInd w:val="0"/>
      <w:spacing w:before="120" w:after="360"/>
      <w:ind w:left="1020" w:hanging="420"/>
      <w:textAlignment w:val="baseline"/>
    </w:pPr>
    <w:rPr>
      <w:rFonts w:ascii="宋体" w:hAnsi="宋体"/>
      <w:bCs w:val="0"/>
      <w:color w:val="000000"/>
      <w:kern w:val="44"/>
      <w:szCs w:val="20"/>
      <w:lang w:val="en-US" w:eastAsia="zh-CN" w:bidi="ar-SA"/>
    </w:rPr>
  </w:style>
  <w:style w:type="paragraph" w:customStyle="1" w:styleId="l15">
    <w:name w:val="l15"/>
    <w:basedOn w:val="afff"/>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2ffffff8">
    <w:name w:val="名称2"/>
    <w:basedOn w:val="afff"/>
    <w:qFormat/>
    <w:rsid w:val="00255462"/>
    <w:pPr>
      <w:spacing w:before="-1" w:after="-1"/>
      <w:ind w:firstLine="480"/>
      <w:jc w:val="center"/>
    </w:pPr>
    <w:rPr>
      <w:rFonts w:ascii="宋体" w:hAnsi="宋体"/>
      <w:b/>
      <w:color w:val="000000"/>
      <w:spacing w:val="12"/>
      <w:sz w:val="44"/>
      <w:szCs w:val="44"/>
      <w:lang w:eastAsia="zh-CN" w:bidi="ar-SA"/>
    </w:rPr>
  </w:style>
  <w:style w:type="paragraph" w:customStyle="1" w:styleId="afffffffffffffffffffffffffffffffffffffff7">
    <w:name w:val="文档表格格式"/>
    <w:basedOn w:val="afff"/>
    <w:qFormat/>
    <w:rsid w:val="00255462"/>
    <w:pPr>
      <w:widowControl w:val="0"/>
      <w:ind w:firstLine="420"/>
      <w:jc w:val="both"/>
    </w:pPr>
    <w:rPr>
      <w:rFonts w:ascii="宋体" w:hAnsi="宋体"/>
      <w:color w:val="000000"/>
      <w:sz w:val="24"/>
      <w:szCs w:val="21"/>
      <w:lang w:eastAsia="zh-CN" w:bidi="ar-SA"/>
    </w:rPr>
  </w:style>
  <w:style w:type="paragraph" w:customStyle="1" w:styleId="2ffffff9">
    <w:name w:val="收信人地址2"/>
    <w:basedOn w:val="afff"/>
    <w:qFormat/>
    <w:rsid w:val="00255462"/>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Char3CharCharChar1">
    <w:name w:val="Char3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2CharCharCharCharCharChar1">
    <w:name w:val="Char2 Char Char Char Char Char Char1"/>
    <w:basedOn w:val="afff"/>
    <w:qFormat/>
    <w:rsid w:val="00255462"/>
    <w:pPr>
      <w:spacing w:after="160" w:line="240" w:lineRule="exact"/>
      <w:ind w:firstLine="420"/>
    </w:pPr>
    <w:rPr>
      <w:rFonts w:ascii="Verdana" w:hAnsi="Verdana"/>
      <w:color w:val="000000"/>
      <w:sz w:val="20"/>
      <w:lang w:bidi="ar-SA"/>
    </w:rPr>
  </w:style>
  <w:style w:type="paragraph" w:customStyle="1" w:styleId="a010">
    <w:name w:val="a01"/>
    <w:basedOn w:val="afff"/>
    <w:qFormat/>
    <w:rsid w:val="00255462"/>
    <w:pPr>
      <w:spacing w:before="100" w:beforeAutospacing="1" w:after="100" w:afterAutospacing="1" w:line="345" w:lineRule="atLeast"/>
      <w:ind w:firstLine="420"/>
    </w:pPr>
    <w:rPr>
      <w:rFonts w:ascii="宋体" w:hAnsi="宋体" w:cs="宋体"/>
      <w:color w:val="000000"/>
      <w:sz w:val="23"/>
      <w:szCs w:val="23"/>
      <w:lang w:eastAsia="zh-CN" w:bidi="ar-SA"/>
    </w:rPr>
  </w:style>
  <w:style w:type="paragraph" w:customStyle="1" w:styleId="xl408">
    <w:name w:val="xl408"/>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3NewNew">
    <w:name w:val="标题 3 New New"/>
    <w:basedOn w:val="NewNewNewNew"/>
    <w:next w:val="2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affffffffff8">
    <w:name w:val="正文粗体"/>
    <w:basedOn w:val="afff"/>
    <w:link w:val="Charfff7"/>
    <w:qFormat/>
    <w:rsid w:val="00255462"/>
    <w:pPr>
      <w:widowControl w:val="0"/>
      <w:ind w:firstLineChars="200" w:firstLine="560"/>
    </w:pPr>
    <w:rPr>
      <w:rFonts w:eastAsia="仿宋_GB2312"/>
      <w:b/>
      <w:sz w:val="28"/>
      <w:szCs w:val="20"/>
      <w:lang w:val="x-none" w:eastAsia="x-none" w:bidi="ar-SA"/>
    </w:rPr>
  </w:style>
  <w:style w:type="paragraph" w:customStyle="1" w:styleId="afffffffffffffffffffffffffffffffffffffff8">
    <w:name w:val="样式 居中"/>
    <w:basedOn w:val="afff"/>
    <w:qFormat/>
    <w:rsid w:val="00255462"/>
    <w:pPr>
      <w:widowControl w:val="0"/>
      <w:ind w:firstLine="420"/>
    </w:pPr>
    <w:rPr>
      <w:rFonts w:ascii="宋体" w:hAnsi="宋体" w:cs="宋体"/>
      <w:color w:val="000000"/>
      <w:kern w:val="2"/>
      <w:sz w:val="24"/>
      <w:szCs w:val="20"/>
      <w:lang w:eastAsia="zh-CN" w:bidi="ar-SA"/>
    </w:rPr>
  </w:style>
  <w:style w:type="paragraph" w:customStyle="1" w:styleId="250">
    <w:name w:val="样式 首行缩进:  2 字符5"/>
    <w:basedOn w:val="afff"/>
    <w:link w:val="25Char"/>
    <w:qFormat/>
    <w:rsid w:val="00255462"/>
    <w:pPr>
      <w:spacing w:before="120" w:after="-1"/>
      <w:ind w:firstLineChars="200" w:firstLine="200"/>
    </w:pPr>
    <w:rPr>
      <w:color w:val="000000"/>
      <w:sz w:val="24"/>
      <w:szCs w:val="20"/>
      <w:lang w:val="x-none" w:eastAsia="x-none" w:bidi="ar-SA"/>
    </w:rPr>
  </w:style>
  <w:style w:type="paragraph" w:customStyle="1" w:styleId="CharCharCharCharCharCharCharCharCharCharChar1">
    <w:name w:val="Char Char Char Char Char Char Char Char Char Char Char1"/>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6">
    <w:name w:val="表格"/>
    <w:basedOn w:val="afff"/>
    <w:link w:val="CharCharf"/>
    <w:qFormat/>
    <w:rsid w:val="00255462"/>
    <w:pPr>
      <w:widowControl w:val="0"/>
      <w:spacing w:line="240" w:lineRule="auto"/>
      <w:jc w:val="both"/>
    </w:pPr>
    <w:rPr>
      <w:sz w:val="28"/>
      <w:lang w:val="x-none" w:eastAsia="x-none" w:bidi="ar-SA"/>
    </w:rPr>
  </w:style>
  <w:style w:type="paragraph" w:customStyle="1" w:styleId="116">
    <w:name w:val="样式 样式 正文首行缩进 + 首行缩进:  1 字符 + 首行缩进:  1 字符"/>
    <w:basedOn w:val="afff"/>
    <w:qFormat/>
    <w:rsid w:val="00255462"/>
    <w:pPr>
      <w:widowControl w:val="0"/>
      <w:adjustRightInd w:val="0"/>
      <w:snapToGrid w:val="0"/>
      <w:ind w:firstLineChars="200" w:firstLine="200"/>
      <w:jc w:val="both"/>
    </w:pPr>
    <w:rPr>
      <w:rFonts w:ascii="Times New Roman" w:hAnsi="Times New Roman"/>
      <w:color w:val="000000"/>
      <w:kern w:val="2"/>
      <w:sz w:val="24"/>
      <w:lang w:eastAsia="zh-CN" w:bidi="ar-SA"/>
    </w:rPr>
  </w:style>
  <w:style w:type="paragraph" w:customStyle="1" w:styleId="xl146">
    <w:name w:val="xl146"/>
    <w:basedOn w:val="afff"/>
    <w:qFormat/>
    <w:rsid w:val="00255462"/>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Char1CharCharCharCharCharChar0">
    <w:name w:val="样式 题注 Char1Char Char Char Char Char Char + 居中"/>
    <w:basedOn w:val="affffa"/>
    <w:qFormat/>
    <w:rsid w:val="00255462"/>
    <w:pPr>
      <w:widowControl w:val="0"/>
      <w:ind w:firstLineChars="0" w:firstLine="420"/>
      <w:jc w:val="both"/>
    </w:pPr>
    <w:rPr>
      <w:rFonts w:ascii="宋体" w:eastAsia="宋体" w:hAnsi="宋体" w:cs="宋体"/>
      <w:color w:val="000000"/>
      <w:sz w:val="24"/>
      <w:szCs w:val="22"/>
      <w:lang w:val="en-US" w:eastAsia="zh-CN"/>
    </w:rPr>
  </w:style>
  <w:style w:type="paragraph" w:customStyle="1" w:styleId="tablebody-small">
    <w:name w:val="table body - small"/>
    <w:basedOn w:val="maintable"/>
    <w:qFormat/>
    <w:rsid w:val="00255462"/>
    <w:rPr>
      <w:sz w:val="16"/>
    </w:rPr>
  </w:style>
  <w:style w:type="paragraph" w:customStyle="1" w:styleId="afffffffffffffffffffffffffffffffffffffff9">
    <w:name w:val="编号列项（三级）"/>
    <w:qFormat/>
    <w:rsid w:val="00255462"/>
    <w:pPr>
      <w:spacing w:before="280" w:after="290" w:line="377" w:lineRule="auto"/>
      <w:ind w:leftChars="600" w:left="800" w:hangingChars="200" w:hanging="200"/>
    </w:pPr>
    <w:rPr>
      <w:rFonts w:ascii="宋体" w:hAnsi="Times New Roman"/>
      <w:sz w:val="21"/>
    </w:rPr>
  </w:style>
  <w:style w:type="paragraph" w:customStyle="1" w:styleId="List1Char">
    <w:name w:val="List 1 Char"/>
    <w:basedOn w:val="afff"/>
    <w:next w:val="afff"/>
    <w:qFormat/>
    <w:rsid w:val="00255462"/>
    <w:pPr>
      <w:tabs>
        <w:tab w:val="left" w:pos="1920"/>
      </w:tabs>
      <w:spacing w:before="240" w:after="290"/>
      <w:ind w:left="2466" w:hanging="432"/>
    </w:pPr>
    <w:rPr>
      <w:rFonts w:ascii="Times New Roman" w:hAnsi="Times New Roman"/>
      <w:color w:val="000000"/>
      <w:sz w:val="24"/>
      <w:szCs w:val="21"/>
      <w:lang w:eastAsia="zh-CN" w:bidi="ar-SA"/>
    </w:rPr>
  </w:style>
  <w:style w:type="paragraph" w:customStyle="1" w:styleId="3ff6">
    <w:name w:val="规范标题3"/>
    <w:basedOn w:val="30"/>
    <w:next w:val="afff"/>
    <w:qFormat/>
    <w:rsid w:val="00255462"/>
    <w:pPr>
      <w:keepLines/>
      <w:widowControl w:val="0"/>
      <w:numPr>
        <w:ilvl w:val="0"/>
        <w:numId w:val="0"/>
      </w:numPr>
      <w:tabs>
        <w:tab w:val="left" w:pos="1174"/>
        <w:tab w:val="left" w:pos="2160"/>
      </w:tabs>
      <w:adjustRightInd w:val="0"/>
      <w:spacing w:before="0" w:after="0"/>
      <w:ind w:left="720" w:hanging="720"/>
      <w:jc w:val="both"/>
      <w:textAlignment w:val="baseline"/>
      <w:outlineLvl w:val="9"/>
    </w:pPr>
    <w:rPr>
      <w:rFonts w:ascii="Times New Roman" w:hAnsi="Times New Roman"/>
      <w:b w:val="0"/>
      <w:bCs w:val="0"/>
      <w:color w:val="000000"/>
      <w:sz w:val="24"/>
      <w:szCs w:val="20"/>
      <w:lang w:val="en-US" w:eastAsia="zh-CN" w:bidi="ar-SA"/>
    </w:rPr>
  </w:style>
  <w:style w:type="paragraph" w:customStyle="1" w:styleId="141">
    <w:name w:val="14"/>
    <w:basedOn w:val="afff"/>
    <w:next w:val="afffffffffffffff0"/>
    <w:qFormat/>
    <w:rsid w:val="00255462"/>
    <w:pPr>
      <w:widowControl w:val="0"/>
      <w:spacing w:after="120"/>
      <w:ind w:leftChars="700" w:left="1440" w:rightChars="700" w:right="1440" w:firstLine="420"/>
      <w:jc w:val="both"/>
    </w:pPr>
    <w:rPr>
      <w:rFonts w:ascii="Times New Roman" w:hAnsi="Times New Roman"/>
      <w:color w:val="000000"/>
      <w:kern w:val="2"/>
      <w:sz w:val="24"/>
      <w:lang w:eastAsia="zh-CN" w:bidi="ar-SA"/>
    </w:rPr>
  </w:style>
  <w:style w:type="paragraph" w:customStyle="1" w:styleId="1featureheadTitle1LNH1H11H12H13H14H15H11">
    <w:name w:val="样式 标题 1卷标题合同标题featureheadTitle1LNH1H11H12H13H14H15H1...1"/>
    <w:basedOn w:val="afff"/>
    <w:qFormat/>
    <w:rsid w:val="00255462"/>
    <w:pPr>
      <w:pageBreakBefore/>
      <w:widowControl w:val="0"/>
      <w:numPr>
        <w:numId w:val="115"/>
      </w:numPr>
      <w:tabs>
        <w:tab w:val="clear" w:pos="567"/>
        <w:tab w:val="left" w:pos="360"/>
      </w:tabs>
      <w:ind w:left="0" w:firstLine="0"/>
      <w:jc w:val="both"/>
      <w:outlineLvl w:val="0"/>
    </w:pPr>
    <w:rPr>
      <w:rFonts w:ascii="Times New Roman" w:hAnsi="Times New Roman"/>
      <w:b/>
      <w:color w:val="000000"/>
      <w:kern w:val="2"/>
      <w:sz w:val="32"/>
      <w:szCs w:val="32"/>
      <w:lang w:eastAsia="zh-CN" w:bidi="ar-SA"/>
    </w:rPr>
  </w:style>
  <w:style w:type="paragraph" w:customStyle="1" w:styleId="xyx">
    <w:name w:val="xyx"/>
    <w:basedOn w:val="afff"/>
    <w:qFormat/>
    <w:rsid w:val="00255462"/>
    <w:pPr>
      <w:widowControl w:val="0"/>
      <w:tabs>
        <w:tab w:val="left" w:pos="794"/>
      </w:tabs>
      <w:spacing w:before="100" w:beforeAutospacing="1" w:after="100" w:afterAutospacing="1"/>
      <w:ind w:left="720" w:hanging="720"/>
      <w:jc w:val="both"/>
      <w:outlineLvl w:val="2"/>
    </w:pPr>
    <w:rPr>
      <w:rFonts w:ascii="黑体" w:hAnsi="宋体"/>
      <w:color w:val="000000"/>
      <w:kern w:val="2"/>
      <w:sz w:val="28"/>
      <w:szCs w:val="28"/>
      <w:lang w:eastAsia="zh-CN" w:bidi="ar-SA"/>
    </w:rPr>
  </w:style>
  <w:style w:type="paragraph" w:customStyle="1" w:styleId="CharCharCharCharCharCharCharChar11">
    <w:name w:val="Char Char Char Char Char Char Char Char11"/>
    <w:basedOn w:val="afff"/>
    <w:qFormat/>
    <w:rsid w:val="00255462"/>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515">
    <w:name w:val="列表接续 51"/>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afffffffffffffffffffffffffffffffffffffffa">
    <w:name w:val="总标题"/>
    <w:basedOn w:val="afff"/>
    <w:next w:val="affffd"/>
    <w:qFormat/>
    <w:rsid w:val="00255462"/>
    <w:pPr>
      <w:widowControl w:val="0"/>
      <w:spacing w:before="100" w:beforeAutospacing="1" w:after="100" w:afterAutospacing="1" w:line="377" w:lineRule="auto"/>
      <w:ind w:firstLine="420"/>
      <w:contextualSpacing/>
      <w:jc w:val="center"/>
      <w:outlineLvl w:val="0"/>
    </w:pPr>
    <w:rPr>
      <w:rFonts w:ascii="Times New Roman" w:hAnsi="Times New Roman"/>
      <w:b/>
      <w:color w:val="000000"/>
      <w:kern w:val="2"/>
      <w:sz w:val="44"/>
      <w:szCs w:val="44"/>
      <w:lang w:eastAsia="zh-CN" w:bidi="ar-SA"/>
    </w:rPr>
  </w:style>
  <w:style w:type="paragraph" w:customStyle="1" w:styleId="Fig-Wide">
    <w:name w:val="Fig-Wide"/>
    <w:basedOn w:val="afff"/>
    <w:next w:val="afff"/>
    <w:qFormat/>
    <w:rsid w:val="00255462"/>
    <w:pPr>
      <w:spacing w:before="220" w:after="290" w:line="377" w:lineRule="auto"/>
      <w:ind w:firstLine="420"/>
      <w:jc w:val="center"/>
    </w:pPr>
    <w:rPr>
      <w:rFonts w:ascii="Times New Roman" w:hAnsi="Times New Roman"/>
      <w:b/>
      <w:color w:val="000000"/>
      <w:sz w:val="22"/>
      <w:szCs w:val="20"/>
      <w:lang w:bidi="ar-SA"/>
    </w:rPr>
  </w:style>
  <w:style w:type="paragraph" w:customStyle="1" w:styleId="afffffffffffffffffffffffffffffffffffffffb">
    <w:name w:val="表项"/>
    <w:next w:val="affffffffffffffffffffb"/>
    <w:qFormat/>
    <w:rsid w:val="00255462"/>
    <w:pPr>
      <w:keepNext/>
      <w:spacing w:line="300" w:lineRule="auto"/>
      <w:jc w:val="center"/>
      <w:textAlignment w:val="baseline"/>
    </w:pPr>
    <w:rPr>
      <w:rFonts w:ascii="Arial" w:eastAsia="黑体" w:hAnsi="Arial"/>
      <w:sz w:val="21"/>
    </w:rPr>
  </w:style>
  <w:style w:type="paragraph" w:customStyle="1" w:styleId="CharCharCharCharCharCharCharCharCharCharCharCharCharCharChar1Char1">
    <w:name w:val="Char Char Char Char Char Char Char Char Char Char Char Char Char Char Char1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161">
    <w:name w:val="样式16"/>
    <w:basedOn w:val="5"/>
    <w:qFormat/>
    <w:rsid w:val="00255462"/>
    <w:pPr>
      <w:keepNext/>
      <w:keepLines/>
      <w:widowControl w:val="0"/>
      <w:numPr>
        <w:numId w:val="0"/>
      </w:numPr>
      <w:tabs>
        <w:tab w:val="left" w:pos="584"/>
      </w:tabs>
      <w:spacing w:before="120" w:after="120"/>
      <w:ind w:left="584" w:hanging="584"/>
      <w:jc w:val="both"/>
    </w:pPr>
    <w:rPr>
      <w:rFonts w:eastAsia="黑体"/>
      <w:i w:val="0"/>
      <w:iCs w:val="0"/>
      <w:kern w:val="2"/>
      <w:sz w:val="32"/>
      <w:szCs w:val="32"/>
      <w:lang w:val="en-US" w:eastAsia="zh-CN" w:bidi="ar-SA"/>
    </w:rPr>
  </w:style>
  <w:style w:type="paragraph" w:customStyle="1" w:styleId="font18">
    <w:name w:val="font18"/>
    <w:basedOn w:val="afff"/>
    <w:qFormat/>
    <w:rsid w:val="00255462"/>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33">
    <w:name w:val="样式 标题 3 + 左侧:  3 字符"/>
    <w:basedOn w:val="afff"/>
    <w:qFormat/>
    <w:rsid w:val="00255462"/>
    <w:pPr>
      <w:widowControl w:val="0"/>
      <w:numPr>
        <w:ilvl w:val="1"/>
        <w:numId w:val="116"/>
      </w:numPr>
      <w:tabs>
        <w:tab w:val="clear" w:pos="2100"/>
        <w:tab w:val="left" w:pos="360"/>
      </w:tabs>
      <w:ind w:left="0" w:firstLine="0"/>
      <w:jc w:val="both"/>
    </w:pPr>
    <w:rPr>
      <w:rFonts w:ascii="Times New Roman" w:hAnsi="Times New Roman"/>
      <w:color w:val="000000"/>
      <w:kern w:val="2"/>
      <w:sz w:val="24"/>
      <w:lang w:eastAsia="zh-CN" w:bidi="ar-SA"/>
    </w:rPr>
  </w:style>
  <w:style w:type="paragraph" w:customStyle="1" w:styleId="4GeneralText">
    <w:name w:val="*4. General Text"/>
    <w:basedOn w:val="afff"/>
    <w:qFormat/>
    <w:rsid w:val="00255462"/>
    <w:pPr>
      <w:widowControl w:val="0"/>
      <w:autoSpaceDE w:val="0"/>
      <w:autoSpaceDN w:val="0"/>
      <w:adjustRightInd w:val="0"/>
      <w:spacing w:after="120" w:line="300" w:lineRule="exact"/>
      <w:ind w:firstLine="420"/>
      <w:jc w:val="both"/>
      <w:textAlignment w:val="baseline"/>
    </w:pPr>
    <w:rPr>
      <w:rFonts w:ascii="Times" w:hAnsi="Times"/>
      <w:color w:val="000000"/>
      <w:sz w:val="24"/>
      <w:szCs w:val="20"/>
      <w:lang w:eastAsia="zh-CN" w:bidi="ar-SA"/>
    </w:rPr>
  </w:style>
  <w:style w:type="paragraph" w:customStyle="1" w:styleId="xl33">
    <w:name w:val="xl33"/>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Arial" w:hAnsi="Arial" w:cs="Arial"/>
      <w:szCs w:val="21"/>
      <w:lang w:eastAsia="zh-CN" w:bidi="ar-SA"/>
    </w:rPr>
  </w:style>
  <w:style w:type="paragraph" w:customStyle="1" w:styleId="324">
    <w:name w:val="列表 32"/>
    <w:basedOn w:val="afff"/>
    <w:qFormat/>
    <w:rsid w:val="00255462"/>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afffffffe">
    <w:name w:val="公文正文"/>
    <w:basedOn w:val="afff9"/>
    <w:link w:val="Charf2"/>
    <w:qFormat/>
    <w:rsid w:val="00255462"/>
    <w:pPr>
      <w:widowControl w:val="0"/>
      <w:ind w:firstLine="200"/>
      <w:jc w:val="both"/>
    </w:pPr>
    <w:rPr>
      <w:rFonts w:ascii="仿宋_GB2312" w:eastAsia="仿宋_GB2312" w:hAnsi="宋体"/>
      <w:kern w:val="28"/>
      <w:sz w:val="28"/>
      <w:lang w:eastAsia="x-none" w:bidi="ar-SA"/>
    </w:rPr>
  </w:style>
  <w:style w:type="paragraph" w:customStyle="1" w:styleId="Table-Listing1">
    <w:name w:val="Table-Listing1"/>
    <w:basedOn w:val="afff"/>
    <w:qFormat/>
    <w:rsid w:val="00255462"/>
    <w:pPr>
      <w:spacing w:before="280" w:after="290" w:line="377" w:lineRule="auto"/>
      <w:ind w:firstLine="420"/>
      <w:jc w:val="center"/>
    </w:pPr>
    <w:rPr>
      <w:rFonts w:ascii="宋体" w:eastAsia="Times New Roman" w:hAnsi="宋体"/>
      <w:b/>
      <w:color w:val="000000"/>
      <w:sz w:val="22"/>
      <w:szCs w:val="20"/>
      <w:lang w:bidi="ar-SA"/>
    </w:rPr>
  </w:style>
  <w:style w:type="paragraph" w:customStyle="1" w:styleId="sectionlist">
    <w:name w:val="section list"/>
    <w:basedOn w:val="afff"/>
    <w:qFormat/>
    <w:rsid w:val="00255462"/>
    <w:pPr>
      <w:spacing w:before="-1" w:after="-1"/>
      <w:ind w:firstLineChars="236" w:firstLine="566"/>
    </w:pPr>
    <w:rPr>
      <w:rFonts w:ascii="宋体" w:hAnsi="宋体" w:cs="宋体"/>
      <w:color w:val="000000"/>
      <w:sz w:val="24"/>
      <w:szCs w:val="28"/>
      <w:lang w:val="en-GB" w:bidi="ar-SA"/>
    </w:rPr>
  </w:style>
  <w:style w:type="paragraph" w:customStyle="1" w:styleId="CharChar1CharChar1CharCharCharCharCharChar1">
    <w:name w:val="Char Char1 Char Char1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fffffff8">
    <w:name w:val="正文 一级标题"/>
    <w:basedOn w:val="afff"/>
    <w:link w:val="Charfa"/>
    <w:qFormat/>
    <w:rsid w:val="00255462"/>
    <w:pPr>
      <w:widowControl w:val="0"/>
      <w:spacing w:beforeLines="50" w:before="156" w:afterLines="50" w:after="156"/>
      <w:ind w:left="900" w:hanging="420"/>
      <w:jc w:val="both"/>
    </w:pPr>
    <w:rPr>
      <w:b/>
      <w:color w:val="000000"/>
      <w:sz w:val="24"/>
      <w:lang w:val="x-none" w:eastAsia="x-none" w:bidi="ar-SA"/>
    </w:rPr>
  </w:style>
  <w:style w:type="paragraph" w:customStyle="1" w:styleId="ISO">
    <w:name w:val="ISO正文"/>
    <w:basedOn w:val="3a"/>
    <w:qFormat/>
    <w:rsid w:val="00255462"/>
    <w:pPr>
      <w:spacing w:before="280" w:after="0" w:line="460" w:lineRule="exact"/>
      <w:ind w:leftChars="0" w:left="0" w:firstLineChars="200" w:firstLine="567"/>
    </w:pPr>
    <w:rPr>
      <w:rFonts w:eastAsia="仿宋_GB2312"/>
      <w:color w:val="000000"/>
      <w:sz w:val="28"/>
      <w:szCs w:val="20"/>
    </w:rPr>
  </w:style>
  <w:style w:type="paragraph" w:customStyle="1" w:styleId="xl55">
    <w:name w:val="xl55"/>
    <w:basedOn w:val="afff"/>
    <w:qFormat/>
    <w:rsid w:val="00255462"/>
    <w:pPr>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sz w:val="18"/>
      <w:szCs w:val="18"/>
      <w:lang w:eastAsia="zh-CN" w:bidi="ar-SA"/>
    </w:rPr>
  </w:style>
  <w:style w:type="paragraph" w:customStyle="1" w:styleId="xl136">
    <w:name w:val="xl13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hAnsi="宋体" w:cs="宋体"/>
      <w:sz w:val="18"/>
      <w:szCs w:val="18"/>
      <w:lang w:eastAsia="zh-CN" w:bidi="ar-SA"/>
    </w:rPr>
  </w:style>
  <w:style w:type="paragraph" w:customStyle="1" w:styleId="099">
    <w:name w:val="样式 首行缩进:  0.99 厘米"/>
    <w:basedOn w:val="afff"/>
    <w:qFormat/>
    <w:rsid w:val="00255462"/>
    <w:pPr>
      <w:widowControl w:val="0"/>
      <w:ind w:firstLine="561"/>
      <w:jc w:val="both"/>
      <w:textAlignment w:val="baseline"/>
    </w:pPr>
    <w:rPr>
      <w:rFonts w:ascii="Times New Roman" w:eastAsia="仿宋_GB2312" w:hAnsi="Times New Roman"/>
      <w:color w:val="000000"/>
      <w:kern w:val="2"/>
      <w:sz w:val="28"/>
      <w:szCs w:val="28"/>
      <w:u w:color="000000"/>
      <w:lang w:eastAsia="zh-CN" w:bidi="ar-SA"/>
    </w:rPr>
  </w:style>
  <w:style w:type="paragraph" w:customStyle="1" w:styleId="08522">
    <w:name w:val="样式 首行缩进:  0.85 厘米 行距: 固定值 22 磅"/>
    <w:basedOn w:val="afff"/>
    <w:qFormat/>
    <w:rsid w:val="00255462"/>
    <w:pPr>
      <w:widowControl w:val="0"/>
      <w:spacing w:line="440" w:lineRule="exact"/>
      <w:ind w:firstLine="480"/>
      <w:jc w:val="both"/>
    </w:pPr>
    <w:rPr>
      <w:rFonts w:ascii="Times New Roman" w:hAnsi="Times New Roman" w:cs="宋体"/>
      <w:color w:val="000000"/>
      <w:kern w:val="2"/>
      <w:sz w:val="24"/>
      <w:szCs w:val="20"/>
      <w:lang w:eastAsia="zh-CN" w:bidi="ar-SA"/>
    </w:rPr>
  </w:style>
  <w:style w:type="paragraph" w:customStyle="1" w:styleId="413">
    <w:name w:val="列表编号 41"/>
    <w:basedOn w:val="afff"/>
    <w:qFormat/>
    <w:rsid w:val="00255462"/>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WPBodyText">
    <w:name w:val="WP Body Text"/>
    <w:qFormat/>
    <w:rsid w:val="00255462"/>
    <w:pPr>
      <w:overflowPunct w:val="0"/>
      <w:autoSpaceDE w:val="0"/>
      <w:autoSpaceDN w:val="0"/>
      <w:adjustRightInd w:val="0"/>
      <w:spacing w:line="360" w:lineRule="auto"/>
      <w:textAlignment w:val="baseline"/>
    </w:pPr>
    <w:rPr>
      <w:rFonts w:ascii="Arial" w:hAnsi="Arial"/>
      <w:snapToGrid w:val="0"/>
      <w:sz w:val="18"/>
      <w:szCs w:val="18"/>
    </w:rPr>
  </w:style>
  <w:style w:type="paragraph" w:customStyle="1" w:styleId="CharCharCharCharCharCharCharCharCharCharCharCharCharCharCharCharCharChar2">
    <w:name w:val="Char Char Char Char Char Char Char Char Char Char Char Char Char Char Char Char Char Char2"/>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CM31">
    <w:name w:val="CM31"/>
    <w:basedOn w:val="Default"/>
    <w:next w:val="Default"/>
    <w:qFormat/>
    <w:rsid w:val="00255462"/>
    <w:pPr>
      <w:spacing w:after="75"/>
    </w:pPr>
    <w:rPr>
      <w:rFonts w:ascii="宋体" w:eastAsia="宋体"/>
      <w:color w:val="auto"/>
      <w:kern w:val="2"/>
    </w:rPr>
  </w:style>
  <w:style w:type="paragraph" w:customStyle="1" w:styleId="xl124">
    <w:name w:val="xl12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afffffffffffffffffffffffffffffffffffffffc">
    <w:name w:val="表中文字a"/>
    <w:qFormat/>
    <w:rsid w:val="00255462"/>
    <w:pPr>
      <w:adjustRightInd w:val="0"/>
      <w:snapToGrid w:val="0"/>
      <w:spacing w:beforeLines="50" w:before="156" w:after="290" w:line="360" w:lineRule="auto"/>
      <w:jc w:val="center"/>
    </w:pPr>
    <w:rPr>
      <w:rFonts w:ascii="Times New Roman" w:hAnsi="Times New Roman"/>
      <w:color w:val="FF0000"/>
      <w:kern w:val="2"/>
      <w:sz w:val="21"/>
      <w:szCs w:val="21"/>
    </w:rPr>
  </w:style>
  <w:style w:type="paragraph" w:customStyle="1" w:styleId="afffffffffffffffffffffffffffffffffffffffd">
    <w:name w:val="样式 正文不空 + 小四 右 行距: 单倍行距"/>
    <w:basedOn w:val="afff"/>
    <w:qFormat/>
    <w:rsid w:val="00255462"/>
    <w:pPr>
      <w:spacing w:before="-1" w:after="-1"/>
      <w:ind w:firstLine="480"/>
      <w:jc w:val="right"/>
    </w:pPr>
    <w:rPr>
      <w:rFonts w:ascii="Arial Unicode MS" w:hAnsi="Arial Unicode MS" w:cs="宋体"/>
      <w:color w:val="000000"/>
      <w:sz w:val="24"/>
      <w:szCs w:val="20"/>
      <w:lang w:eastAsia="zh-CN" w:bidi="ar-SA"/>
    </w:rPr>
  </w:style>
  <w:style w:type="paragraph" w:customStyle="1" w:styleId="7">
    <w:name w:val="样式7"/>
    <w:basedOn w:val="70"/>
    <w:qFormat/>
    <w:rsid w:val="00255462"/>
    <w:pPr>
      <w:keepNext/>
      <w:keepLines/>
      <w:widowControl w:val="0"/>
      <w:numPr>
        <w:ilvl w:val="2"/>
        <w:numId w:val="117"/>
      </w:numPr>
      <w:tabs>
        <w:tab w:val="left" w:pos="1740"/>
      </w:tabs>
      <w:spacing w:after="64" w:line="320" w:lineRule="auto"/>
      <w:jc w:val="both"/>
    </w:pPr>
    <w:rPr>
      <w:rFonts w:ascii="宋体" w:hAnsi="宋体"/>
      <w:b/>
      <w:kern w:val="2"/>
      <w:sz w:val="24"/>
      <w:lang w:val="en-US" w:eastAsia="zh-CN" w:bidi="ar-SA"/>
    </w:rPr>
  </w:style>
  <w:style w:type="paragraph" w:customStyle="1" w:styleId="5fe">
    <w:name w:val="正文幼5号"/>
    <w:basedOn w:val="afff"/>
    <w:qFormat/>
    <w:rsid w:val="00255462"/>
    <w:pPr>
      <w:widowControl w:val="0"/>
      <w:ind w:firstLine="420"/>
      <w:jc w:val="both"/>
    </w:pPr>
    <w:rPr>
      <w:rFonts w:ascii="Times New Roman" w:eastAsia="幼圆" w:hAnsi="Times New Roman"/>
      <w:color w:val="000000"/>
      <w:kern w:val="2"/>
      <w:sz w:val="24"/>
      <w:szCs w:val="20"/>
      <w:lang w:eastAsia="zh-CN" w:bidi="ar-SA"/>
    </w:rPr>
  </w:style>
  <w:style w:type="paragraph" w:customStyle="1" w:styleId="SectionHeading">
    <w:name w:val="Section Heading"/>
    <w:basedOn w:val="11"/>
    <w:qFormat/>
    <w:rsid w:val="00255462"/>
    <w:pPr>
      <w:keepLines/>
      <w:numPr>
        <w:numId w:val="0"/>
      </w:numPr>
      <w:pBdr>
        <w:top w:val="single" w:sz="48" w:space="3" w:color="FFFFFF"/>
        <w:left w:val="single" w:sz="6" w:space="3" w:color="FFFFFF"/>
        <w:bottom w:val="single" w:sz="6" w:space="3" w:color="FFFFFF"/>
      </w:pBdr>
      <w:shd w:val="pct20" w:color="auto" w:fill="FFFFFF"/>
      <w:tabs>
        <w:tab w:val="left" w:pos="420"/>
      </w:tabs>
      <w:spacing w:before="0" w:after="240" w:line="240" w:lineRule="atLeast"/>
      <w:ind w:left="420" w:hanging="420"/>
      <w:jc w:val="both"/>
      <w:outlineLvl w:val="9"/>
    </w:pPr>
    <w:rPr>
      <w:rFonts w:ascii="宋体" w:hAnsi="Times New Roman"/>
      <w:b w:val="0"/>
      <w:bCs w:val="0"/>
      <w:snapToGrid w:val="0"/>
      <w:color w:val="000000"/>
      <w:spacing w:val="-10"/>
      <w:w w:val="98"/>
      <w:kern w:val="20"/>
      <w:position w:val="8"/>
      <w:sz w:val="44"/>
      <w:szCs w:val="20"/>
      <w:lang w:val="en-US" w:eastAsia="zh-CN" w:bidi="ar-SA"/>
    </w:rPr>
  </w:style>
  <w:style w:type="paragraph" w:customStyle="1" w:styleId="bbb">
    <w:name w:val="bbb"/>
    <w:basedOn w:val="8"/>
    <w:qFormat/>
    <w:rsid w:val="00255462"/>
    <w:pPr>
      <w:keepNext/>
      <w:keepLines/>
      <w:widowControl w:val="0"/>
      <w:numPr>
        <w:numId w:val="118"/>
      </w:numPr>
      <w:tabs>
        <w:tab w:val="clear"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sz w:val="24"/>
      <w:szCs w:val="20"/>
      <w:lang w:val="en-US" w:eastAsia="zh-CN" w:bidi="ar-SA"/>
    </w:rPr>
  </w:style>
  <w:style w:type="paragraph" w:customStyle="1" w:styleId="3ff7">
    <w:name w:val="3级"/>
    <w:basedOn w:val="30"/>
    <w:qFormat/>
    <w:rsid w:val="00255462"/>
    <w:pPr>
      <w:keepLines/>
      <w:widowControl w:val="0"/>
      <w:numPr>
        <w:ilvl w:val="0"/>
        <w:numId w:val="0"/>
      </w:numPr>
      <w:tabs>
        <w:tab w:val="left" w:pos="0"/>
        <w:tab w:val="left" w:pos="2160"/>
      </w:tabs>
      <w:spacing w:before="100" w:after="100"/>
      <w:ind w:left="720" w:hanging="720"/>
      <w:jc w:val="both"/>
    </w:pPr>
    <w:rPr>
      <w:rFonts w:ascii="Times New Roman" w:hAnsi="Times New Roman"/>
      <w:b w:val="0"/>
      <w:color w:val="000000"/>
      <w:kern w:val="2"/>
      <w:szCs w:val="36"/>
      <w:lang w:val="en-US" w:eastAsia="zh-CN" w:bidi="ar-SA"/>
    </w:rPr>
  </w:style>
  <w:style w:type="paragraph" w:customStyle="1" w:styleId="2ChapterXXStatementh22Header2l2Level2Headhea1">
    <w:name w:val="样式 标题 2Chapter X.X. Statementh22Header 2l2Level 2 Headhea...1"/>
    <w:basedOn w:val="24"/>
    <w:qFormat/>
    <w:rsid w:val="00255462"/>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CharChar1CharCharCharChar1CharCharCharCharCharChar">
    <w:name w:val="Char Char1 Char Char Char Char1 Char Char Char Char Char Char"/>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1">
    <w:name w:val="正文-小标题-1."/>
    <w:basedOn w:val="afff"/>
    <w:next w:val="afff"/>
    <w:qFormat/>
    <w:rsid w:val="00255462"/>
    <w:pPr>
      <w:widowControl w:val="0"/>
      <w:numPr>
        <w:numId w:val="119"/>
      </w:numPr>
      <w:tabs>
        <w:tab w:val="left" w:pos="360"/>
      </w:tabs>
      <w:spacing w:beforeLines="50" w:before="156" w:afterLines="50" w:after="156"/>
      <w:ind w:left="0" w:firstLine="0"/>
      <w:jc w:val="both"/>
    </w:pPr>
    <w:rPr>
      <w:rFonts w:ascii="Times New Roman" w:hAnsi="Times New Roman"/>
      <w:b/>
      <w:color w:val="000000"/>
      <w:sz w:val="24"/>
      <w:lang w:val="en-GB" w:eastAsia="zh-CN" w:bidi="ar-SA"/>
    </w:rPr>
  </w:style>
  <w:style w:type="paragraph" w:customStyle="1" w:styleId="ymtable">
    <w:name w:val="ymtable"/>
    <w:basedOn w:val="ymtext"/>
    <w:qFormat/>
    <w:rsid w:val="00255462"/>
    <w:pPr>
      <w:spacing w:after="0" w:line="320" w:lineRule="atLeast"/>
      <w:ind w:firstLine="0"/>
      <w:jc w:val="both"/>
    </w:pPr>
    <w:rPr>
      <w:rFonts w:hAnsi="宋体"/>
      <w:spacing w:val="0"/>
      <w:sz w:val="22"/>
    </w:rPr>
  </w:style>
  <w:style w:type="paragraph" w:customStyle="1" w:styleId="095">
    <w:name w:val="样式 宋体 加粗 左侧:  0.95 厘米"/>
    <w:basedOn w:val="afff"/>
    <w:qFormat/>
    <w:rsid w:val="00255462"/>
    <w:pPr>
      <w:spacing w:before="-1" w:after="-1"/>
      <w:ind w:firstLineChars="225" w:firstLine="225"/>
    </w:pPr>
    <w:rPr>
      <w:rFonts w:ascii="宋体" w:hAnsi="宋体" w:cs="宋体"/>
      <w:b/>
      <w:bCs/>
      <w:color w:val="000000"/>
      <w:sz w:val="24"/>
      <w:szCs w:val="20"/>
      <w:lang w:eastAsia="zh-CN" w:bidi="ar-SA"/>
    </w:rPr>
  </w:style>
  <w:style w:type="paragraph" w:customStyle="1" w:styleId="5------555">
    <w:name w:val="5------555"/>
    <w:basedOn w:val="60"/>
    <w:qFormat/>
    <w:rsid w:val="00255462"/>
    <w:pPr>
      <w:keepNext/>
      <w:keepLines/>
      <w:widowControl w:val="0"/>
      <w:numPr>
        <w:numId w:val="0"/>
      </w:numPr>
      <w:tabs>
        <w:tab w:val="left" w:pos="1152"/>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CharCharChar0">
    <w:name w:val="项目排列 Char Char Char"/>
    <w:basedOn w:val="afff"/>
    <w:qFormat/>
    <w:rsid w:val="00255462"/>
    <w:pPr>
      <w:widowControl w:val="0"/>
      <w:numPr>
        <w:ilvl w:val="1"/>
        <w:numId w:val="20"/>
      </w:numPr>
      <w:tabs>
        <w:tab w:val="clear" w:pos="840"/>
      </w:tabs>
      <w:spacing w:beforeLines="50" w:before="156" w:afterLines="50" w:after="156" w:line="300" w:lineRule="auto"/>
      <w:jc w:val="both"/>
    </w:pPr>
    <w:rPr>
      <w:rFonts w:ascii="Times New Roman" w:hAnsi="Times New Roman"/>
      <w:color w:val="000000"/>
      <w:kern w:val="2"/>
      <w:sz w:val="24"/>
      <w:lang w:eastAsia="zh-CN" w:bidi="ar-SA"/>
    </w:rPr>
  </w:style>
  <w:style w:type="paragraph" w:customStyle="1" w:styleId="afffffffffffffffffffffffffffffffffffffffe">
    <w:name w:val="正文标准"/>
    <w:basedOn w:val="afff"/>
    <w:qFormat/>
    <w:rsid w:val="00255462"/>
    <w:pPr>
      <w:widowControl w:val="0"/>
      <w:autoSpaceDE w:val="0"/>
      <w:autoSpaceDN w:val="0"/>
      <w:adjustRightInd w:val="0"/>
      <w:spacing w:before="280" w:after="290"/>
      <w:ind w:firstLineChars="200" w:firstLine="480"/>
    </w:pPr>
    <w:rPr>
      <w:rFonts w:ascii="宋体" w:hAnsi="宋体"/>
      <w:color w:val="000000"/>
      <w:kern w:val="2"/>
      <w:sz w:val="24"/>
      <w:lang w:eastAsia="zh-CN" w:bidi="ar-SA"/>
    </w:rPr>
  </w:style>
  <w:style w:type="paragraph" w:customStyle="1" w:styleId="21e">
    <w:name w:val="正文首行缩进 21"/>
    <w:basedOn w:val="1ffffff5"/>
    <w:qFormat/>
    <w:rsid w:val="00255462"/>
    <w:pPr>
      <w:spacing w:after="120" w:line="240" w:lineRule="auto"/>
      <w:ind w:leftChars="200" w:left="420" w:firstLine="420"/>
    </w:pPr>
    <w:rPr>
      <w:szCs w:val="21"/>
    </w:rPr>
  </w:style>
  <w:style w:type="paragraph" w:customStyle="1" w:styleId="1ffffff5">
    <w:name w:val="正文文本缩进1"/>
    <w:basedOn w:val="afff"/>
    <w:qFormat/>
    <w:rsid w:val="00255462"/>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xl169">
    <w:name w:val="xl16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et24">
    <w:name w:val="et2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0">
    <w:name w:val="B0"/>
    <w:basedOn w:val="T0"/>
    <w:next w:val="afffe"/>
    <w:qFormat/>
    <w:rsid w:val="00255462"/>
    <w:pPr>
      <w:tabs>
        <w:tab w:val="left" w:pos="360"/>
      </w:tabs>
    </w:pPr>
  </w:style>
  <w:style w:type="paragraph" w:customStyle="1" w:styleId="3h33rdlevelHeading3-oldH3Fab-3level3PIM3Leve1">
    <w:name w:val="样式 标题 3h33rd levelHeading 3 - oldH3Fab-3level_3PIM 3Leve...1"/>
    <w:basedOn w:val="30"/>
    <w:qFormat/>
    <w:rsid w:val="00255462"/>
    <w:pPr>
      <w:keepLines/>
      <w:widowControl w:val="0"/>
      <w:numPr>
        <w:ilvl w:val="0"/>
        <w:numId w:val="0"/>
      </w:numPr>
      <w:tabs>
        <w:tab w:val="left" w:pos="2160"/>
      </w:tabs>
      <w:spacing w:before="60"/>
      <w:ind w:left="737" w:hanging="737"/>
      <w:jc w:val="both"/>
    </w:pPr>
    <w:rPr>
      <w:rFonts w:ascii="宋体" w:hAnsi="宋体" w:cs="宋体"/>
      <w:color w:val="000000"/>
      <w:kern w:val="2"/>
      <w:sz w:val="32"/>
      <w:szCs w:val="32"/>
      <w:lang w:val="en-US" w:eastAsia="zh-CN" w:bidi="ar-SA"/>
    </w:rPr>
  </w:style>
  <w:style w:type="paragraph" w:customStyle="1" w:styleId="319">
    <w:name w:val="列表接续 31"/>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affffffffffffffffffffffffffffffffffffffff">
    <w:name w:val="表文字"/>
    <w:basedOn w:val="afff"/>
    <w:qFormat/>
    <w:rsid w:val="00255462"/>
    <w:pPr>
      <w:overflowPunct w:val="0"/>
      <w:autoSpaceDE w:val="0"/>
      <w:autoSpaceDN w:val="0"/>
      <w:adjustRightInd w:val="0"/>
      <w:spacing w:line="240" w:lineRule="auto"/>
      <w:jc w:val="center"/>
      <w:textAlignment w:val="baseline"/>
    </w:pPr>
    <w:rPr>
      <w:rFonts w:ascii="Times New Roman" w:hAnsi="Times New Roman" w:cs="Angsana New"/>
      <w:b/>
      <w:bCs/>
      <w:sz w:val="20"/>
      <w:szCs w:val="20"/>
      <w:lang w:val="en-GB" w:eastAsia="zh-CN" w:bidi="ar-SA"/>
    </w:rPr>
  </w:style>
  <w:style w:type="paragraph" w:customStyle="1" w:styleId="CharCharCharCharCharCharCharCharCharChar2">
    <w:name w:val="Char Char Char Char Char Char Char Char Char Char2"/>
    <w:basedOn w:val="affff0"/>
    <w:qFormat/>
    <w:rsid w:val="00255462"/>
    <w:pPr>
      <w:keepNext/>
      <w:widowControl w:val="0"/>
      <w:shd w:val="clear" w:color="auto" w:fill="000080"/>
      <w:spacing w:beforeLines="100" w:before="312" w:after="290" w:line="377" w:lineRule="auto"/>
      <w:ind w:firstLine="420"/>
      <w:jc w:val="both"/>
    </w:pPr>
    <w:rPr>
      <w:rFonts w:ascii="Tahoma" w:hAnsi="Tahoma"/>
      <w:color w:val="000000"/>
      <w:sz w:val="24"/>
      <w:szCs w:val="24"/>
      <w:lang w:val="en-US" w:eastAsia="zh-CN"/>
    </w:rPr>
  </w:style>
  <w:style w:type="paragraph" w:customStyle="1" w:styleId="3Heading3-oldH3Level3HeadHeadingh33rdlevellev">
    <w:name w:val="样式 标题 3Heading 3 - oldH3Level 3 HeadHeadingh33rd levellev..."/>
    <w:basedOn w:val="afff"/>
    <w:qFormat/>
    <w:rsid w:val="00255462"/>
    <w:pPr>
      <w:widowControl w:val="0"/>
      <w:numPr>
        <w:ilvl w:val="2"/>
        <w:numId w:val="108"/>
      </w:numPr>
      <w:tabs>
        <w:tab w:val="clear" w:pos="720"/>
        <w:tab w:val="left" w:pos="36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223131">
    <w:name w:val="样式 正文首行缩进 2 + (符号) 宋体 首行缩进:  2 字符 段前: 3.1 磅 段后: 3.1 磅"/>
    <w:basedOn w:val="2f9"/>
    <w:qFormat/>
    <w:rsid w:val="00255462"/>
    <w:pPr>
      <w:adjustRightInd w:val="0"/>
      <w:spacing w:before="280" w:line="312" w:lineRule="atLeast"/>
      <w:ind w:leftChars="0" w:left="0" w:firstLineChars="0" w:firstLine="210"/>
      <w:textAlignment w:val="baseline"/>
    </w:pPr>
    <w:rPr>
      <w:color w:val="000000"/>
    </w:rPr>
  </w:style>
  <w:style w:type="paragraph" w:customStyle="1" w:styleId="CharCharCharCharCharChar1Char4">
    <w:name w:val="Char Char Char Char Char Char1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ffffffff0">
    <w:name w:val="标准书脚_奇数页"/>
    <w:qFormat/>
    <w:rsid w:val="00255462"/>
    <w:pPr>
      <w:spacing w:before="120"/>
      <w:jc w:val="right"/>
    </w:pPr>
    <w:rPr>
      <w:rFonts w:ascii="Times New Roman" w:hAnsi="Times New Roman"/>
      <w:sz w:val="18"/>
    </w:rPr>
  </w:style>
  <w:style w:type="paragraph" w:customStyle="1" w:styleId="affffffffffffffffffffffffffffffffffffffff1">
    <w:name w:val="二级编号"/>
    <w:basedOn w:val="afff"/>
    <w:qFormat/>
    <w:rsid w:val="00255462"/>
    <w:pPr>
      <w:widowControl w:val="0"/>
      <w:tabs>
        <w:tab w:val="left" w:pos="432"/>
      </w:tabs>
      <w:spacing w:before="280" w:after="290"/>
      <w:ind w:left="432" w:hanging="432"/>
    </w:pPr>
    <w:rPr>
      <w:rFonts w:ascii="宋体" w:hAnsi="Times New Roman"/>
      <w:bCs/>
      <w:color w:val="000000"/>
      <w:kern w:val="2"/>
      <w:sz w:val="24"/>
      <w:lang w:eastAsia="zh-CN" w:bidi="ar-SA"/>
    </w:rPr>
  </w:style>
  <w:style w:type="paragraph" w:customStyle="1" w:styleId="SubItemListText">
    <w:name w:val="Sub Item List Text"/>
    <w:qFormat/>
    <w:rsid w:val="00255462"/>
    <w:pPr>
      <w:adjustRightInd w:val="0"/>
      <w:snapToGrid w:val="0"/>
      <w:spacing w:before="80" w:after="80" w:line="240" w:lineRule="atLeast"/>
      <w:ind w:left="2410" w:firstLine="480"/>
    </w:pPr>
    <w:rPr>
      <w:rFonts w:ascii="Arial Unicode MS" w:hAnsi="Arial Unicode MS"/>
      <w:kern w:val="2"/>
      <w:sz w:val="21"/>
      <w:szCs w:val="21"/>
    </w:rPr>
  </w:style>
  <w:style w:type="paragraph" w:customStyle="1" w:styleId="2fa">
    <w:name w:val="样式 标题 2 + 宋体 五号 非加粗 黑色"/>
    <w:basedOn w:val="24"/>
    <w:link w:val="2Char9"/>
    <w:qFormat/>
    <w:rsid w:val="00255462"/>
    <w:pPr>
      <w:keepLines/>
      <w:widowControl w:val="0"/>
      <w:numPr>
        <w:ilvl w:val="0"/>
        <w:numId w:val="0"/>
      </w:numPr>
      <w:tabs>
        <w:tab w:val="left" w:pos="360"/>
      </w:tabs>
      <w:adjustRightInd w:val="0"/>
      <w:spacing w:before="260" w:after="260" w:line="416" w:lineRule="atLeast"/>
      <w:ind w:left="360" w:hanging="360"/>
      <w:textAlignment w:val="baseline"/>
    </w:pPr>
    <w:rPr>
      <w:rFonts w:ascii="宋体" w:hAnsi="宋体"/>
      <w:b w:val="0"/>
      <w:bCs w:val="0"/>
      <w:i w:val="0"/>
      <w:iCs w:val="0"/>
      <w:color w:val="000000"/>
      <w:sz w:val="20"/>
      <w:szCs w:val="32"/>
      <w:lang w:eastAsia="x-none" w:bidi="ar-SA"/>
    </w:rPr>
  </w:style>
  <w:style w:type="paragraph" w:customStyle="1" w:styleId="xl254">
    <w:name w:val="xl2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BEA">
    <w:name w:val="BEA 正文"/>
    <w:basedOn w:val="afffe"/>
    <w:qFormat/>
    <w:rsid w:val="00255462"/>
    <w:pPr>
      <w:widowControl w:val="0"/>
      <w:ind w:firstLineChars="200" w:firstLine="200"/>
      <w:jc w:val="both"/>
    </w:pPr>
    <w:rPr>
      <w:color w:val="000000"/>
      <w:kern w:val="2"/>
      <w:szCs w:val="22"/>
      <w:lang w:val="en-US" w:eastAsia="zh-CN" w:bidi="ar-SA"/>
    </w:rPr>
  </w:style>
  <w:style w:type="paragraph" w:customStyle="1" w:styleId="CM112">
    <w:name w:val="CM112"/>
    <w:basedOn w:val="Default"/>
    <w:next w:val="Default"/>
    <w:qFormat/>
    <w:rsid w:val="00255462"/>
    <w:pPr>
      <w:spacing w:after="148"/>
    </w:pPr>
    <w:rPr>
      <w:rFonts w:ascii="华文中宋" w:eastAsia="宋体" w:hAnsi="华文中宋"/>
      <w:color w:val="auto"/>
      <w:kern w:val="2"/>
    </w:rPr>
  </w:style>
  <w:style w:type="paragraph" w:customStyle="1" w:styleId="DZBL--2">
    <w:name w:val="DZBL-正文-2"/>
    <w:basedOn w:val="afff"/>
    <w:link w:val="DZBL--2Char"/>
    <w:qFormat/>
    <w:rsid w:val="00255462"/>
    <w:pPr>
      <w:widowControl w:val="0"/>
      <w:ind w:firstLineChars="177" w:firstLine="425"/>
      <w:jc w:val="both"/>
    </w:pPr>
    <w:rPr>
      <w:sz w:val="24"/>
      <w:lang w:val="x-none" w:eastAsia="x-none" w:bidi="ar-SA"/>
    </w:rPr>
  </w:style>
  <w:style w:type="paragraph" w:customStyle="1" w:styleId="Achievement">
    <w:name w:val="Achievement"/>
    <w:basedOn w:val="afff"/>
    <w:qFormat/>
    <w:rsid w:val="00255462"/>
    <w:pPr>
      <w:widowControl w:val="0"/>
      <w:tabs>
        <w:tab w:val="left" w:pos="360"/>
      </w:tabs>
      <w:adjustRightInd w:val="0"/>
      <w:spacing w:before="120" w:after="120"/>
      <w:ind w:left="245" w:firstLineChars="200" w:hanging="245"/>
      <w:jc w:val="both"/>
      <w:textAlignment w:val="baseline"/>
    </w:pPr>
    <w:rPr>
      <w:rFonts w:ascii="Times New Roman" w:eastAsia="楷体_GB2312" w:hAnsi="Times New Roman"/>
      <w:color w:val="000000"/>
      <w:kern w:val="2"/>
      <w:sz w:val="24"/>
      <w:szCs w:val="20"/>
      <w:lang w:eastAsia="zh-CN" w:bidi="ar-SA"/>
    </w:rPr>
  </w:style>
  <w:style w:type="paragraph" w:customStyle="1" w:styleId="CharChar1CharCharCharCharCharCharCharCharCharCharCharCharCharChar2">
    <w:name w:val="Char Char1 Char Char Char Char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H4bulletblbbPIM4h4SmallAppendixl4sect12">
    <w:name w:val="样式 标题 4H4bulletblbbPIM 4h4(Small Appendix)付标题l4sect 1....2"/>
    <w:basedOn w:val="40"/>
    <w:link w:val="4H4bulletblbbPIM4h4SmallAppendixl4sect12Char"/>
    <w:qFormat/>
    <w:rsid w:val="00255462"/>
    <w:pPr>
      <w:keepLines/>
      <w:widowControl w:val="0"/>
      <w:numPr>
        <w:ilvl w:val="0"/>
        <w:numId w:val="0"/>
      </w:numPr>
      <w:tabs>
        <w:tab w:val="left" w:pos="862"/>
      </w:tabs>
      <w:spacing w:before="280" w:after="290" w:line="377" w:lineRule="auto"/>
      <w:ind w:left="2177" w:hanging="2177"/>
      <w:jc w:val="both"/>
    </w:pPr>
    <w:rPr>
      <w:rFonts w:ascii="Arial Black" w:hAnsi="Arial"/>
      <w:b w:val="0"/>
      <w:color w:val="000000"/>
      <w:sz w:val="28"/>
      <w:lang w:eastAsia="x-none" w:bidi="ar-SA"/>
    </w:rPr>
  </w:style>
  <w:style w:type="paragraph" w:customStyle="1" w:styleId="CharCharChar1CharChar1CharCharChar">
    <w:name w:val="Char Char Char1 Char Char1 Char Char Char"/>
    <w:basedOn w:val="afff"/>
    <w:qFormat/>
    <w:rsid w:val="00255462"/>
    <w:pPr>
      <w:spacing w:before="-1" w:after="-1"/>
      <w:ind w:firstLineChars="236" w:firstLine="566"/>
    </w:pPr>
    <w:rPr>
      <w:rFonts w:ascii="Tahoma" w:hAnsi="Tahoma" w:cs="宋体"/>
      <w:color w:val="000000"/>
      <w:sz w:val="24"/>
      <w:szCs w:val="20"/>
      <w:lang w:eastAsia="zh-CN" w:bidi="ar-SA"/>
    </w:rPr>
  </w:style>
  <w:style w:type="paragraph" w:customStyle="1" w:styleId="affffffffffff7">
    <w:name w:val="表格文字 居中加粗"/>
    <w:basedOn w:val="afff"/>
    <w:link w:val="Charffffc"/>
    <w:qFormat/>
    <w:rsid w:val="00255462"/>
    <w:pPr>
      <w:widowControl w:val="0"/>
      <w:ind w:firstLine="420"/>
      <w:jc w:val="center"/>
    </w:pPr>
    <w:rPr>
      <w:rFonts w:ascii="宋体" w:hAnsi="宋体"/>
      <w:b/>
      <w:bCs/>
      <w:color w:val="000000"/>
      <w:sz w:val="24"/>
      <w:szCs w:val="20"/>
      <w:lang w:val="x-none" w:eastAsia="x-none" w:bidi="ar-SA"/>
    </w:rPr>
  </w:style>
  <w:style w:type="paragraph" w:customStyle="1" w:styleId="p15">
    <w:name w:val="p15"/>
    <w:basedOn w:val="afff"/>
    <w:qFormat/>
    <w:rsid w:val="00255462"/>
    <w:pPr>
      <w:spacing w:before="240" w:after="60" w:line="312" w:lineRule="auto"/>
      <w:ind w:firstLine="420"/>
      <w:jc w:val="center"/>
    </w:pPr>
    <w:rPr>
      <w:rFonts w:ascii="Cambria" w:hAnsi="Cambria" w:cs="宋体"/>
      <w:b/>
      <w:bCs/>
      <w:color w:val="000000"/>
      <w:sz w:val="32"/>
      <w:szCs w:val="32"/>
      <w:lang w:eastAsia="zh-CN" w:bidi="ar-SA"/>
    </w:rPr>
  </w:style>
  <w:style w:type="paragraph" w:customStyle="1" w:styleId="2ffffffa">
    <w:name w:val="无编号标题2"/>
    <w:next w:val="afff"/>
    <w:qFormat/>
    <w:rsid w:val="00255462"/>
    <w:pPr>
      <w:jc w:val="center"/>
    </w:pPr>
    <w:rPr>
      <w:rFonts w:ascii="font238" w:eastAsia="font238" w:hAnsi="Arial"/>
      <w:kern w:val="2"/>
      <w:sz w:val="32"/>
      <w:szCs w:val="32"/>
    </w:rPr>
  </w:style>
  <w:style w:type="paragraph" w:customStyle="1" w:styleId="-4B">
    <w:name w:val="标准-4B"/>
    <w:basedOn w:val="afffe"/>
    <w:qFormat/>
    <w:rsid w:val="00255462"/>
    <w:pPr>
      <w:adjustRightInd w:val="0"/>
      <w:snapToGrid w:val="0"/>
      <w:spacing w:line="300" w:lineRule="atLeast"/>
      <w:jc w:val="center"/>
    </w:pPr>
    <w:rPr>
      <w:b/>
      <w:bCs/>
      <w:snapToGrid w:val="0"/>
      <w:color w:val="000000"/>
      <w:szCs w:val="18"/>
      <w:lang w:val="en-US" w:eastAsia="zh-CN" w:bidi="he-IL"/>
    </w:rPr>
  </w:style>
  <w:style w:type="paragraph" w:customStyle="1" w:styleId="myzw">
    <w:name w:val="myzw"/>
    <w:basedOn w:val="afff"/>
    <w:qFormat/>
    <w:rsid w:val="00255462"/>
    <w:pPr>
      <w:widowControl w:val="0"/>
      <w:spacing w:before="280" w:after="290"/>
      <w:ind w:firstLineChars="200" w:firstLine="480"/>
    </w:pPr>
    <w:rPr>
      <w:rFonts w:ascii="Times New Roman" w:hAnsi="Times New Roman"/>
      <w:color w:val="000000"/>
      <w:kern w:val="2"/>
      <w:sz w:val="24"/>
      <w:szCs w:val="52"/>
      <w:lang w:eastAsia="zh-CN" w:bidi="ar-SA"/>
    </w:rPr>
  </w:style>
  <w:style w:type="paragraph" w:customStyle="1" w:styleId="affffffffffffffffffffffffffffffffffffffff2">
    <w:name w:val="表文"/>
    <w:basedOn w:val="afffe"/>
    <w:qFormat/>
    <w:rsid w:val="00255462"/>
    <w:pPr>
      <w:widowControl w:val="0"/>
      <w:adjustRightInd w:val="0"/>
      <w:snapToGrid w:val="0"/>
      <w:spacing w:before="240"/>
      <w:jc w:val="both"/>
    </w:pPr>
    <w:rPr>
      <w:rFonts w:ascii="Tahoma" w:eastAsia="仿宋_GB2312" w:hAnsi="Tahoma" w:cs="Arial"/>
      <w:bCs/>
      <w:color w:val="000000"/>
      <w:kern w:val="2"/>
      <w:szCs w:val="24"/>
      <w:lang w:val="en-US" w:eastAsia="zh-CN" w:bidi="ar-SA"/>
    </w:rPr>
  </w:style>
  <w:style w:type="paragraph" w:customStyle="1" w:styleId="4h4heading4H4PIM444headingsect1234RefHeadin4">
    <w:name w:val="样式 标题 4h4heading 4H4PIM 444headingsect 1.2.3.4Ref Headin...4"/>
    <w:basedOn w:val="40"/>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20"/>
      <w:lang w:val="en-US" w:eastAsia="zh-CN" w:bidi="ar-SA"/>
    </w:rPr>
  </w:style>
  <w:style w:type="paragraph" w:customStyle="1" w:styleId="4NewNewNewNew">
    <w:name w:val="标题 4 New New New New"/>
    <w:basedOn w:val="NewNewNewNewNewNewNew"/>
    <w:next w:val="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FooterUS">
    <w:name w:val="FooterUS"/>
    <w:basedOn w:val="afff5"/>
    <w:qFormat/>
    <w:rsid w:val="00255462"/>
    <w:pPr>
      <w:pBdr>
        <w:top w:val="single" w:sz="2" w:space="1" w:color="auto"/>
      </w:pBdr>
      <w:tabs>
        <w:tab w:val="clear" w:pos="4153"/>
        <w:tab w:val="clear" w:pos="8306"/>
        <w:tab w:val="center" w:pos="4320"/>
        <w:tab w:val="right" w:pos="8640"/>
      </w:tabs>
      <w:overflowPunct w:val="0"/>
      <w:autoSpaceDE w:val="0"/>
      <w:autoSpaceDN w:val="0"/>
      <w:adjustRightInd w:val="0"/>
      <w:snapToGrid/>
      <w:ind w:firstLine="420"/>
      <w:textAlignment w:val="baseline"/>
    </w:pPr>
    <w:rPr>
      <w:rFonts w:ascii="Times New Roman" w:hAnsi="Times New Roman"/>
      <w:i/>
      <w:color w:val="000000"/>
      <w:kern w:val="0"/>
      <w:sz w:val="16"/>
      <w:szCs w:val="20"/>
      <w:lang w:val="en-US" w:eastAsia="zh-CN"/>
    </w:rPr>
  </w:style>
  <w:style w:type="paragraph" w:customStyle="1" w:styleId="117">
    <w:name w:val="索引 11"/>
    <w:basedOn w:val="afff"/>
    <w:next w:val="afff"/>
    <w:qFormat/>
    <w:rsid w:val="00255462"/>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0220">
    <w:name w:val="样式 样式 正文缩进特点表正文正文非缩进特点标题正文非缩进 + 宋体两端对齐左侧:  0 厘米首行缩进:  2 字符... + ...2"/>
    <w:basedOn w:val="02"/>
    <w:qFormat/>
    <w:rsid w:val="00255462"/>
    <w:rPr>
      <w:bCs w:val="0"/>
      <w:szCs w:val="24"/>
    </w:rPr>
  </w:style>
  <w:style w:type="paragraph" w:customStyle="1" w:styleId="Char1CharCharChar1">
    <w:name w:val="Char1 Char Char Char1"/>
    <w:basedOn w:val="afff"/>
    <w:qFormat/>
    <w:rsid w:val="00255462"/>
    <w:pPr>
      <w:widowControl w:val="0"/>
      <w:tabs>
        <w:tab w:val="left" w:pos="425"/>
      </w:tabs>
      <w:ind w:left="425" w:hanging="425"/>
      <w:jc w:val="both"/>
    </w:pPr>
    <w:rPr>
      <w:rFonts w:ascii="Times New Roman" w:hAnsi="Times New Roman"/>
      <w:color w:val="000000"/>
      <w:kern w:val="2"/>
      <w:sz w:val="24"/>
      <w:lang w:eastAsia="zh-CN" w:bidi="ar-SA"/>
    </w:rPr>
  </w:style>
  <w:style w:type="paragraph" w:customStyle="1" w:styleId="3078">
    <w:name w:val="样式 样式3 + 右侧:  0.78 厘米"/>
    <w:basedOn w:val="afff"/>
    <w:qFormat/>
    <w:rsid w:val="00255462"/>
    <w:pPr>
      <w:spacing w:before="-1" w:after="-1"/>
      <w:ind w:firstLine="482"/>
    </w:pPr>
    <w:rPr>
      <w:rFonts w:ascii="Times New Roman" w:hAnsi="Times New Roman"/>
      <w:bCs/>
      <w:color w:val="000000"/>
      <w:sz w:val="24"/>
      <w:szCs w:val="20"/>
      <w:lang w:val="zh-CN" w:eastAsia="zh-CN" w:bidi="ar-SA"/>
    </w:rPr>
  </w:style>
  <w:style w:type="paragraph" w:customStyle="1" w:styleId="affffffffffffffffffffffffffffffffffffffff3">
    <w:name w:val="工程全称"/>
    <w:qFormat/>
    <w:rsid w:val="00255462"/>
    <w:pPr>
      <w:widowControl w:val="0"/>
      <w:adjustRightInd w:val="0"/>
      <w:spacing w:before="120" w:after="120" w:line="312" w:lineRule="atLeast"/>
      <w:ind w:right="879" w:firstLine="839"/>
      <w:jc w:val="center"/>
    </w:pPr>
    <w:rPr>
      <w:rFonts w:ascii="宋体" w:hAnsi="宋体"/>
      <w:sz w:val="18"/>
      <w:szCs w:val="18"/>
    </w:rPr>
  </w:style>
  <w:style w:type="paragraph" w:customStyle="1" w:styleId="10point">
    <w:name w:val="10point"/>
    <w:basedOn w:val="afff"/>
    <w:qFormat/>
    <w:rsid w:val="00255462"/>
    <w:pPr>
      <w:spacing w:before="100" w:beforeAutospacing="1" w:after="100" w:afterAutospacing="1" w:line="384" w:lineRule="auto"/>
    </w:pPr>
    <w:rPr>
      <w:rFonts w:ascii="宋体" w:hAnsi="宋体" w:cs="Angsana New"/>
      <w:sz w:val="20"/>
      <w:szCs w:val="20"/>
      <w:lang w:eastAsia="zh-CN" w:bidi="ar-SA"/>
    </w:rPr>
  </w:style>
  <w:style w:type="paragraph" w:customStyle="1" w:styleId="Charfffe">
    <w:name w:val="政务样式 正文首行缩进 Char"/>
    <w:next w:val="1b"/>
    <w:link w:val="CharCharc"/>
    <w:qFormat/>
    <w:rsid w:val="00255462"/>
    <w:pPr>
      <w:widowControl w:val="0"/>
      <w:spacing w:line="360" w:lineRule="auto"/>
      <w:ind w:firstLineChars="200" w:firstLine="200"/>
      <w:jc w:val="both"/>
    </w:pPr>
    <w:rPr>
      <w:sz w:val="24"/>
    </w:rPr>
  </w:style>
  <w:style w:type="paragraph" w:customStyle="1" w:styleId="441">
    <w:name w:val="标题4 4级小节"/>
    <w:basedOn w:val="40"/>
    <w:next w:val="afffffffffffff5"/>
    <w:qFormat/>
    <w:rsid w:val="00255462"/>
    <w:pPr>
      <w:keepLines/>
      <w:widowControl w:val="0"/>
      <w:numPr>
        <w:ilvl w:val="0"/>
        <w:numId w:val="0"/>
      </w:numPr>
      <w:tabs>
        <w:tab w:val="left" w:pos="0"/>
        <w:tab w:val="left" w:pos="2880"/>
      </w:tabs>
      <w:spacing w:before="280" w:after="290" w:line="377" w:lineRule="auto"/>
      <w:ind w:left="864" w:hanging="864"/>
      <w:jc w:val="both"/>
    </w:pPr>
    <w:rPr>
      <w:rFonts w:ascii="Arial" w:hAnsi="Arial"/>
      <w:color w:val="000000"/>
      <w:kern w:val="2"/>
      <w:sz w:val="28"/>
      <w:lang w:val="en-US" w:eastAsia="zh-CN" w:bidi="ar-SA"/>
    </w:rPr>
  </w:style>
  <w:style w:type="paragraph" w:customStyle="1" w:styleId="CharCharCharChar11">
    <w:name w:val="Char Char Char Char11"/>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fffffffffffffffffff4">
    <w:name w:val="初号首页"/>
    <w:basedOn w:val="afff"/>
    <w:qFormat/>
    <w:rsid w:val="00255462"/>
    <w:pPr>
      <w:widowControl w:val="0"/>
      <w:ind w:firstLine="420"/>
      <w:jc w:val="both"/>
    </w:pPr>
    <w:rPr>
      <w:rFonts w:ascii="Times New Roman" w:eastAsia="楷体_GB2312" w:hAnsi="Times New Roman"/>
      <w:color w:val="000000"/>
      <w:kern w:val="2"/>
      <w:sz w:val="84"/>
      <w:szCs w:val="84"/>
      <w:lang w:eastAsia="zh-CN" w:bidi="ar-SA"/>
      <w14:shadow w14:blurRad="50800" w14:dist="38100" w14:dir="2700000" w14:sx="100000" w14:sy="100000" w14:kx="0" w14:ky="0" w14:algn="tl">
        <w14:srgbClr w14:val="000000">
          <w14:alpha w14:val="60000"/>
        </w14:srgbClr>
      </w14:shadow>
    </w:rPr>
  </w:style>
  <w:style w:type="paragraph" w:customStyle="1" w:styleId="HD1">
    <w:name w:val="HD正文1"/>
    <w:basedOn w:val="afff"/>
    <w:next w:val="afff9"/>
    <w:link w:val="HD1Char"/>
    <w:qFormat/>
    <w:rsid w:val="00255462"/>
    <w:pPr>
      <w:widowControl w:val="0"/>
      <w:autoSpaceDE w:val="0"/>
      <w:autoSpaceDN w:val="0"/>
      <w:adjustRightInd w:val="0"/>
      <w:ind w:firstLine="510"/>
      <w:jc w:val="both"/>
    </w:pPr>
    <w:rPr>
      <w:rFonts w:ascii="仿宋_GB2312" w:eastAsia="仿宋_GB2312" w:hAnsi="宋体"/>
      <w:color w:val="000000"/>
      <w:sz w:val="28"/>
      <w:szCs w:val="20"/>
      <w:lang w:val="x-none" w:eastAsia="x-none" w:bidi="ar-SA"/>
    </w:rPr>
  </w:style>
  <w:style w:type="paragraph" w:customStyle="1" w:styleId="2220505">
    <w:name w:val="样式 样式 样式 正文文本缩进 2 + 左侧:  2 字符 首行缩进:  2 字符 段前: 0.5 行 段后: 0.5 行 + ..."/>
    <w:basedOn w:val="afff"/>
    <w:qFormat/>
    <w:rsid w:val="00255462"/>
    <w:pPr>
      <w:widowControl w:val="0"/>
      <w:spacing w:beforeLines="30" w:before="93" w:afterLines="30" w:after="93" w:line="312" w:lineRule="auto"/>
      <w:ind w:leftChars="200" w:left="200" w:firstLineChars="200" w:firstLine="200"/>
    </w:pPr>
    <w:rPr>
      <w:rFonts w:ascii="Times New Roman" w:hAnsi="Times New Roman" w:cs="宋体"/>
      <w:color w:val="000000"/>
      <w:sz w:val="24"/>
      <w:szCs w:val="20"/>
      <w:lang w:eastAsia="zh-CN" w:bidi="ar-SA"/>
    </w:rPr>
  </w:style>
  <w:style w:type="paragraph" w:customStyle="1" w:styleId="22f1">
    <w:name w:val="样式 样式 样式 样式 样式 正文缩进表正文正文非缩进 + 首行缩进:  2 字符 + 首行缩进:  2 字符 + 首行缩进: ..."/>
    <w:basedOn w:val="afff"/>
    <w:qFormat/>
    <w:rsid w:val="00255462"/>
    <w:pPr>
      <w:widowControl w:val="0"/>
      <w:adjustRightInd w:val="0"/>
      <w:spacing w:line="60" w:lineRule="auto"/>
      <w:ind w:firstLineChars="200" w:firstLine="200"/>
      <w:jc w:val="both"/>
    </w:pPr>
    <w:rPr>
      <w:rFonts w:ascii="宋体" w:hAnsi="宋体"/>
      <w:color w:val="000000"/>
      <w:kern w:val="2"/>
      <w:sz w:val="24"/>
      <w:lang w:eastAsia="zh-CN" w:bidi="ar-SA"/>
    </w:rPr>
  </w:style>
  <w:style w:type="paragraph" w:customStyle="1" w:styleId="P2">
    <w:name w:val="P2"/>
    <w:qFormat/>
    <w:rsid w:val="00255462"/>
    <w:pPr>
      <w:widowControl w:val="0"/>
      <w:adjustRightInd w:val="0"/>
      <w:spacing w:after="240"/>
      <w:ind w:left="1728"/>
      <w:jc w:val="both"/>
      <w:textAlignment w:val="baseline"/>
    </w:pPr>
    <w:rPr>
      <w:rFonts w:ascii="Times New Roman" w:eastAsia="全真中明體" w:hAnsi="Times New Roman"/>
      <w:spacing w:val="30"/>
      <w:sz w:val="24"/>
      <w:lang w:val="en-GB" w:eastAsia="zh-TW"/>
    </w:rPr>
  </w:style>
  <w:style w:type="paragraph" w:customStyle="1" w:styleId="GB23121520">
    <w:name w:val="样式 样式 仿宋_GB2312 小四 黑色 行距: 1.5 倍行距 + 首行缩进:  2 字符"/>
    <w:basedOn w:val="afff"/>
    <w:qFormat/>
    <w:rsid w:val="00255462"/>
    <w:pPr>
      <w:widowControl w:val="0"/>
      <w:ind w:firstLineChars="200" w:firstLine="200"/>
      <w:jc w:val="both"/>
    </w:pPr>
    <w:rPr>
      <w:rFonts w:ascii="仿宋_GB2312" w:eastAsia="仿宋_GB2312" w:hAnsi="Times New Roman" w:cs="宋体"/>
      <w:color w:val="000000"/>
      <w:kern w:val="2"/>
      <w:sz w:val="24"/>
      <w:szCs w:val="20"/>
      <w:lang w:eastAsia="zh-CN" w:bidi="ar-SA"/>
    </w:rPr>
  </w:style>
  <w:style w:type="paragraph" w:customStyle="1" w:styleId="12v">
    <w:name w:val="12v"/>
    <w:basedOn w:val="afff"/>
    <w:qFormat/>
    <w:rsid w:val="00255462"/>
    <w:pPr>
      <w:spacing w:before="100" w:beforeAutospacing="1" w:after="100" w:afterAutospacing="1"/>
      <w:ind w:firstLine="420"/>
    </w:pPr>
    <w:rPr>
      <w:rFonts w:ascii="宋体" w:hAnsi="宋体"/>
      <w:color w:val="000000"/>
      <w:sz w:val="18"/>
      <w:szCs w:val="20"/>
      <w:lang w:eastAsia="zh-CN" w:bidi="ar-SA"/>
    </w:rPr>
  </w:style>
  <w:style w:type="paragraph" w:customStyle="1" w:styleId="CharCharCharCharCharCharCharCharCharChar5">
    <w:name w:val="Char Char Char Char 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Bullet">
    <w:name w:val="一级Bullet"/>
    <w:basedOn w:val="afff"/>
    <w:link w:val="BulletChar"/>
    <w:qFormat/>
    <w:rsid w:val="00255462"/>
    <w:pPr>
      <w:widowControl w:val="0"/>
      <w:spacing w:beforeLines="50" w:before="156" w:afterLines="50" w:after="156"/>
      <w:ind w:firstLine="420"/>
      <w:jc w:val="both"/>
    </w:pPr>
    <w:rPr>
      <w:rFonts w:ascii="宋体" w:hAnsi="宋体"/>
      <w:color w:val="000000"/>
      <w:sz w:val="24"/>
      <w:szCs w:val="21"/>
      <w:lang w:val="x-none" w:eastAsia="x-none" w:bidi="ar-SA"/>
    </w:rPr>
  </w:style>
  <w:style w:type="paragraph" w:customStyle="1" w:styleId="128">
    <w:name w:val="样式12"/>
    <w:basedOn w:val="afff"/>
    <w:qFormat/>
    <w:rsid w:val="00255462"/>
    <w:pPr>
      <w:widowControl w:val="0"/>
      <w:spacing w:line="240" w:lineRule="auto"/>
      <w:ind w:firstLineChars="200" w:firstLine="480"/>
      <w:jc w:val="both"/>
    </w:pPr>
    <w:rPr>
      <w:kern w:val="2"/>
      <w:szCs w:val="22"/>
      <w:lang w:eastAsia="zh-CN" w:bidi="ar-SA"/>
    </w:rPr>
  </w:style>
  <w:style w:type="paragraph" w:customStyle="1" w:styleId="CharChar1CharCharCharCharCharChar4">
    <w:name w:val="Char Char1 Char Char Char Char Char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BULLETBold">
    <w:name w:val="BULLET + Bold"/>
    <w:basedOn w:val="Bullet6"/>
    <w:link w:val="BULLETBoldCharChar"/>
    <w:rsid w:val="00255462"/>
    <w:pPr>
      <w:tabs>
        <w:tab w:val="clear" w:pos="720"/>
        <w:tab w:val="left" w:pos="360"/>
        <w:tab w:val="left" w:pos="900"/>
      </w:tabs>
      <w:spacing w:before="220" w:after="290" w:line="360" w:lineRule="auto"/>
      <w:ind w:left="360" w:right="0"/>
      <w:jc w:val="both"/>
    </w:pPr>
    <w:rPr>
      <w:rFonts w:ascii="Calibri" w:hAnsi="Calibri" w:cs="Times New Roman"/>
      <w:b/>
      <w:bCs/>
      <w:sz w:val="22"/>
      <w:lang w:val="x-none" w:eastAsia="en-US"/>
    </w:rPr>
  </w:style>
  <w:style w:type="paragraph" w:customStyle="1" w:styleId="Bullet6">
    <w:name w:val="Bullet"/>
    <w:basedOn w:val="afff"/>
    <w:qFormat/>
    <w:rsid w:val="00255462"/>
    <w:pPr>
      <w:tabs>
        <w:tab w:val="left" w:pos="720"/>
      </w:tabs>
      <w:spacing w:before="120" w:line="240" w:lineRule="atLeast"/>
      <w:ind w:left="1440" w:right="360" w:hanging="360"/>
    </w:pPr>
    <w:rPr>
      <w:rFonts w:ascii="宋体" w:hAnsi="Times New Roman" w:cs="Angsana New"/>
      <w:sz w:val="20"/>
      <w:szCs w:val="20"/>
      <w:lang w:eastAsia="zh-CN" w:bidi="ar-SA"/>
    </w:rPr>
  </w:style>
  <w:style w:type="paragraph" w:customStyle="1" w:styleId="Bullet0">
    <w:name w:val="二级Bullet"/>
    <w:basedOn w:val="Bullet"/>
    <w:link w:val="BulletChar0"/>
    <w:qFormat/>
    <w:rsid w:val="00255462"/>
  </w:style>
  <w:style w:type="paragraph" w:customStyle="1" w:styleId="affffffffffffffffffffffffffffffffffffffff5">
    <w:name w:val="封面正标题"/>
    <w:basedOn w:val="afff"/>
    <w:qFormat/>
    <w:rsid w:val="00255462"/>
    <w:pPr>
      <w:widowControl w:val="0"/>
      <w:spacing w:beforeLines="100" w:before="312" w:afterLines="100" w:after="312"/>
      <w:ind w:firstLine="420"/>
      <w:jc w:val="center"/>
    </w:pPr>
    <w:rPr>
      <w:rFonts w:ascii="Times New Roman" w:hAnsi="Times New Roman"/>
      <w:color w:val="000000"/>
      <w:kern w:val="2"/>
      <w:sz w:val="52"/>
      <w:lang w:eastAsia="zh-CN" w:bidi="ar-SA"/>
    </w:rPr>
  </w:style>
  <w:style w:type="paragraph" w:customStyle="1" w:styleId="CharChar2CharCharCharCharCharCharCharChar4">
    <w:name w:val="Char Char2 Char Char Char Char Char Char Char Char4"/>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1ffffff6">
    <w:name w:val="样1"/>
    <w:basedOn w:val="afff9"/>
    <w:qFormat/>
    <w:rsid w:val="00255462"/>
    <w:pPr>
      <w:widowControl w:val="0"/>
      <w:jc w:val="both"/>
    </w:pPr>
    <w:rPr>
      <w:rFonts w:ascii="宋体" w:hAnsi="宋体"/>
      <w:bCs/>
      <w:color w:val="000000"/>
      <w:kern w:val="2"/>
      <w:lang w:val="en-US" w:eastAsia="zh-CN" w:bidi="ar-SA"/>
    </w:rPr>
  </w:style>
  <w:style w:type="paragraph" w:customStyle="1" w:styleId="4H4bulletblbbPIM4h4SmallAppendixl4sect15">
    <w:name w:val="样式 标题 4H4bulletblbbPIM 4h4(Small Appendix)付标题l4sect 1....5"/>
    <w:basedOn w:val="40"/>
    <w:link w:val="4H4bulletblbbPIM4h4SmallAppendixl4sect15Char"/>
    <w:qFormat/>
    <w:rsid w:val="00255462"/>
    <w:pPr>
      <w:keepLines/>
      <w:widowControl w:val="0"/>
      <w:numPr>
        <w:ilvl w:val="0"/>
        <w:numId w:val="0"/>
      </w:numPr>
      <w:tabs>
        <w:tab w:val="left" w:pos="862"/>
      </w:tabs>
      <w:spacing w:before="280" w:after="290" w:line="377" w:lineRule="auto"/>
      <w:ind w:left="2177" w:hanging="2177"/>
      <w:jc w:val="both"/>
    </w:pPr>
    <w:rPr>
      <w:rFonts w:ascii="Arial" w:hAnsi="Arial"/>
      <w:b w:val="0"/>
      <w:bCs w:val="0"/>
      <w:color w:val="000000"/>
      <w:sz w:val="30"/>
      <w:szCs w:val="30"/>
      <w:lang w:eastAsia="x-none" w:bidi="ar-SA"/>
    </w:rPr>
  </w:style>
  <w:style w:type="paragraph" w:customStyle="1" w:styleId="affffffffffffffffffffffffffffffffffffffff6">
    <w:name w:val="带符号正文"/>
    <w:basedOn w:val="afff"/>
    <w:qFormat/>
    <w:rsid w:val="00255462"/>
    <w:pPr>
      <w:tabs>
        <w:tab w:val="left" w:pos="840"/>
      </w:tabs>
      <w:spacing w:before="120" w:after="120"/>
      <w:ind w:left="840" w:firstLineChars="236" w:hanging="420"/>
    </w:pPr>
    <w:rPr>
      <w:rFonts w:ascii="宋体" w:hAnsi="宋体" w:cs="宋体"/>
      <w:bCs/>
      <w:color w:val="000000"/>
      <w:sz w:val="24"/>
      <w:szCs w:val="28"/>
      <w:lang w:eastAsia="zh-CN" w:bidi="ar-SA"/>
    </w:rPr>
  </w:style>
  <w:style w:type="paragraph" w:customStyle="1" w:styleId="affffffffffffffffffffffffffffffffffffffff7">
    <w:name w:val="封面其它内容"/>
    <w:basedOn w:val="afffe"/>
    <w:qFormat/>
    <w:rsid w:val="00255462"/>
    <w:pPr>
      <w:widowControl w:val="0"/>
      <w:tabs>
        <w:tab w:val="left" w:pos="850"/>
      </w:tabs>
      <w:jc w:val="center"/>
    </w:pPr>
    <w:rPr>
      <w:rFonts w:eastAsia="黑体"/>
      <w:b/>
      <w:bCs/>
      <w:color w:val="000000"/>
      <w:kern w:val="2"/>
      <w:lang w:val="en-US" w:eastAsia="zh-CN" w:bidi="ar-SA"/>
    </w:rPr>
  </w:style>
  <w:style w:type="paragraph" w:customStyle="1" w:styleId="8LegalLevel111Level111LegalLevel11110">
    <w:name w:val="样式 标题 8Legal Level 1.1.1.Level 1.1.1注意框体Legal Level 1.1.1.1..."/>
    <w:basedOn w:val="8"/>
    <w:qFormat/>
    <w:rsid w:val="00255462"/>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i w:val="0"/>
      <w:iCs w:val="0"/>
      <w:sz w:val="24"/>
      <w:szCs w:val="20"/>
      <w:lang w:val="en-US" w:eastAsia="zh-CN" w:bidi="ar-SA"/>
    </w:rPr>
  </w:style>
  <w:style w:type="paragraph" w:customStyle="1" w:styleId="4ALTZCharCharC1">
    <w:name w:val="样式 正文缩进标题4正文不缩进ALT+Z水上软件正文（首行缩进两字） Char Char正文缩进陈木华正文缩进 C...1"/>
    <w:basedOn w:val="afffe"/>
    <w:qFormat/>
    <w:rsid w:val="00255462"/>
    <w:pPr>
      <w:keepNext/>
      <w:widowControl w:val="0"/>
      <w:ind w:left="482"/>
    </w:pPr>
    <w:rPr>
      <w:rFonts w:cs="宋体"/>
      <w:color w:val="000000"/>
      <w:kern w:val="2"/>
      <w:lang w:val="en-US" w:eastAsia="zh-CN" w:bidi="ar-SA"/>
    </w:rPr>
  </w:style>
  <w:style w:type="paragraph" w:customStyle="1" w:styleId="NewNewNewNewNewNewNewNewNewNewNewNewNewNewNewNewNew">
    <w:name w:val="正文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xl429">
    <w:name w:val="xl42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textAlignment w:val="top"/>
    </w:pPr>
    <w:rPr>
      <w:rFonts w:ascii="宋体" w:hAnsi="宋体" w:cs="宋体"/>
      <w:color w:val="000000"/>
      <w:sz w:val="20"/>
      <w:szCs w:val="20"/>
      <w:lang w:eastAsia="zh-CN" w:bidi="ar-SA"/>
    </w:rPr>
  </w:style>
  <w:style w:type="paragraph" w:customStyle="1" w:styleId="xl407">
    <w:name w:val="xl407"/>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00">
    <w:name w:val="0正文"/>
    <w:basedOn w:val="afff"/>
    <w:link w:val="0Char0"/>
    <w:qFormat/>
    <w:rsid w:val="00255462"/>
    <w:pPr>
      <w:widowControl w:val="0"/>
      <w:spacing w:beforeLines="50" w:before="156"/>
      <w:ind w:firstLineChars="200" w:firstLine="200"/>
      <w:jc w:val="both"/>
    </w:pPr>
    <w:rPr>
      <w:rFonts w:eastAsia="华文中宋"/>
      <w:color w:val="000000"/>
      <w:sz w:val="24"/>
      <w:lang w:val="x-none" w:eastAsia="x-none" w:bidi="ar-SA"/>
    </w:rPr>
  </w:style>
  <w:style w:type="paragraph" w:customStyle="1" w:styleId="xl46">
    <w:name w:val="xl46"/>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sz w:val="24"/>
      <w:szCs w:val="21"/>
      <w:lang w:eastAsia="zh-CN" w:bidi="ar-SA"/>
    </w:rPr>
  </w:style>
  <w:style w:type="paragraph" w:customStyle="1" w:styleId="129">
    <w:name w:val="样式 样式 正文首行缩进 + 小四 首行缩进:  1 字符 + 首行缩进:  2 字符"/>
    <w:basedOn w:val="1fffff7"/>
    <w:qFormat/>
    <w:rsid w:val="00255462"/>
    <w:pPr>
      <w:spacing w:after="0" w:line="360" w:lineRule="auto"/>
    </w:pPr>
  </w:style>
  <w:style w:type="paragraph" w:customStyle="1" w:styleId="GB2312153">
    <w:name w:val="样式 仿宋_GB2312 行距: 1.5 倍行距"/>
    <w:basedOn w:val="afff"/>
    <w:qFormat/>
    <w:rsid w:val="00255462"/>
    <w:pPr>
      <w:widowControl w:val="0"/>
      <w:adjustRightInd w:val="0"/>
      <w:snapToGrid w:val="0"/>
      <w:spacing w:before="280" w:after="290" w:line="520" w:lineRule="exact"/>
      <w:ind w:firstLineChars="200" w:firstLine="560"/>
      <w:jc w:val="both"/>
    </w:pPr>
    <w:rPr>
      <w:rFonts w:ascii="Times New Roman" w:eastAsia="仿宋_GB2312" w:hAnsi="Times New Roman"/>
      <w:color w:val="000000"/>
      <w:kern w:val="2"/>
      <w:sz w:val="28"/>
      <w:szCs w:val="20"/>
      <w:lang w:eastAsia="zh-CN" w:bidi="ar-SA"/>
    </w:rPr>
  </w:style>
  <w:style w:type="paragraph" w:customStyle="1" w:styleId="312015">
    <w:name w:val="样式 标题 3 + 段前: 12 磅 段后: 0 磅 行距: 1.5 倍行距"/>
    <w:basedOn w:val="30"/>
    <w:qFormat/>
    <w:rsid w:val="00255462"/>
    <w:pPr>
      <w:keepLines/>
      <w:numPr>
        <w:ilvl w:val="0"/>
        <w:numId w:val="0"/>
      </w:numPr>
      <w:tabs>
        <w:tab w:val="left" w:pos="1740"/>
        <w:tab w:val="left" w:pos="2160"/>
      </w:tabs>
      <w:spacing w:before="100" w:beforeAutospacing="1" w:after="100" w:afterAutospacing="1"/>
      <w:ind w:left="1740" w:hanging="720"/>
      <w:jc w:val="both"/>
    </w:pPr>
    <w:rPr>
      <w:rFonts w:ascii="Arial Unicode MS" w:hAnsi="Arial Unicode MS" w:cs="宋体"/>
      <w:color w:val="000000"/>
      <w:sz w:val="32"/>
      <w:szCs w:val="20"/>
      <w:lang w:val="en-US" w:eastAsia="zh-CN" w:bidi="ar-SA"/>
    </w:rPr>
  </w:style>
  <w:style w:type="paragraph" w:customStyle="1" w:styleId="xl129">
    <w:name w:val="xl129"/>
    <w:basedOn w:val="afff"/>
    <w:qFormat/>
    <w:rsid w:val="00255462"/>
    <w:pP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CharCharCharChar2Char2">
    <w:name w:val="Char Char Char Char2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21f">
    <w:name w:val="样式 正文（首行缩进两字） + 首行缩进:  2 字符1"/>
    <w:basedOn w:val="afffe"/>
    <w:qFormat/>
    <w:rsid w:val="00255462"/>
    <w:pPr>
      <w:tabs>
        <w:tab w:val="left" w:pos="2730"/>
      </w:tabs>
      <w:spacing w:before="-1" w:after="-1"/>
      <w:ind w:firstLineChars="200" w:firstLine="200"/>
    </w:pPr>
    <w:rPr>
      <w:rFonts w:ascii="宋体" w:hAnsi="宋体" w:cs="宋体"/>
      <w:bCs/>
      <w:color w:val="000000"/>
      <w:kern w:val="2"/>
      <w:lang w:val="en-US" w:eastAsia="zh-CN" w:bidi="ar-SA"/>
    </w:rPr>
  </w:style>
  <w:style w:type="paragraph" w:customStyle="1" w:styleId="1DocAccptChapterNbrPIM1H1123321Title1aa2">
    <w:name w:val="样式 标题 1DocAccpt(Chapter Nbr)PIM 1H1123321Title1卷标题aa章标题...2"/>
    <w:basedOn w:val="11"/>
    <w:qFormat/>
    <w:rsid w:val="00255462"/>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hwyang">
    <w:name w:val="hwyang"/>
    <w:basedOn w:val="afff"/>
    <w:link w:val="hwyangChar"/>
    <w:qFormat/>
    <w:rsid w:val="00255462"/>
    <w:pPr>
      <w:widowControl w:val="0"/>
      <w:ind w:firstLineChars="200" w:firstLine="480"/>
      <w:jc w:val="both"/>
    </w:pPr>
    <w:rPr>
      <w:color w:val="000000"/>
      <w:sz w:val="24"/>
      <w:lang w:val="x-none" w:eastAsia="x-none" w:bidi="ar-SA"/>
    </w:rPr>
  </w:style>
  <w:style w:type="paragraph" w:customStyle="1" w:styleId="xl270">
    <w:name w:val="xl270"/>
    <w:basedOn w:val="afff"/>
    <w:qFormat/>
    <w:rsid w:val="00255462"/>
    <w:pPr>
      <w:pBdr>
        <w:bottom w:val="single" w:sz="4" w:space="0" w:color="auto"/>
      </w:pBdr>
      <w:spacing w:before="100" w:beforeAutospacing="1" w:after="100" w:afterAutospacing="1"/>
      <w:ind w:firstLineChars="236" w:firstLine="566"/>
      <w:jc w:val="center"/>
    </w:pPr>
    <w:rPr>
      <w:rFonts w:ascii="宋体" w:hAnsi="宋体" w:cs="宋体"/>
      <w:b/>
      <w:bCs/>
      <w:color w:val="000000"/>
      <w:sz w:val="24"/>
      <w:szCs w:val="28"/>
      <w:lang w:eastAsia="zh-CN" w:bidi="ar-SA"/>
    </w:rPr>
  </w:style>
  <w:style w:type="paragraph" w:customStyle="1" w:styleId="affffffffffffffffffffffffffffffffffffffff8">
    <w:name w:val="标书正文"/>
    <w:basedOn w:val="afff"/>
    <w:qFormat/>
    <w:rsid w:val="00255462"/>
    <w:pPr>
      <w:spacing w:beforeLines="50" w:before="156" w:afterLines="50" w:after="156" w:line="400" w:lineRule="exact"/>
      <w:ind w:firstLineChars="200" w:firstLine="200"/>
      <w:jc w:val="both"/>
    </w:pPr>
    <w:rPr>
      <w:rFonts w:ascii="黑体" w:hAnsi="Times New Roman"/>
      <w:kern w:val="2"/>
      <w:sz w:val="24"/>
      <w:szCs w:val="20"/>
      <w:lang w:eastAsia="zh-CN" w:bidi="ar-SA"/>
    </w:rPr>
  </w:style>
  <w:style w:type="paragraph" w:customStyle="1" w:styleId="3ff8">
    <w:name w:val="样式 标题 3 + 居中"/>
    <w:basedOn w:val="30"/>
    <w:qFormat/>
    <w:rsid w:val="00255462"/>
    <w:pPr>
      <w:keepLines/>
      <w:widowControl w:val="0"/>
      <w:numPr>
        <w:ilvl w:val="0"/>
        <w:numId w:val="0"/>
      </w:numPr>
      <w:tabs>
        <w:tab w:val="left" w:pos="2160"/>
      </w:tabs>
      <w:spacing w:before="120" w:after="120" w:line="415" w:lineRule="auto"/>
      <w:ind w:left="720" w:hanging="720"/>
      <w:jc w:val="center"/>
    </w:pPr>
    <w:rPr>
      <w:rFonts w:ascii="Times New Roman" w:hAnsi="Times New Roman" w:cs="宋体"/>
      <w:b w:val="0"/>
      <w:bCs w:val="0"/>
      <w:color w:val="000000"/>
      <w:kern w:val="2"/>
      <w:sz w:val="32"/>
      <w:szCs w:val="20"/>
      <w:lang w:val="en-US" w:eastAsia="zh-CN" w:bidi="ar-SA"/>
    </w:rPr>
  </w:style>
  <w:style w:type="paragraph" w:customStyle="1" w:styleId="affffffffffffffffffffffffffffffffffffffff9">
    <w:name w:val="正文小四缩进"/>
    <w:basedOn w:val="afff"/>
    <w:qFormat/>
    <w:rsid w:val="00255462"/>
    <w:pPr>
      <w:widowControl w:val="0"/>
      <w:spacing w:beforeLines="50" w:before="156" w:afterLines="50" w:after="156"/>
      <w:ind w:firstLineChars="200" w:firstLine="480"/>
    </w:pPr>
    <w:rPr>
      <w:rFonts w:ascii="Times New Roman" w:hAnsi="Times New Roman"/>
      <w:color w:val="000000"/>
      <w:sz w:val="24"/>
      <w:szCs w:val="20"/>
      <w:lang w:eastAsia="zh-CN" w:bidi="ar-SA"/>
    </w:rPr>
  </w:style>
  <w:style w:type="paragraph" w:customStyle="1" w:styleId="xl94">
    <w:name w:val="xl94"/>
    <w:basedOn w:val="afff"/>
    <w:qFormat/>
    <w:rsid w:val="00255462"/>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et11">
    <w:name w:val="et11"/>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5ff">
    <w:name w:val="仿宋5"/>
    <w:basedOn w:val="afff"/>
    <w:qFormat/>
    <w:rsid w:val="00255462"/>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4"/>
      <w:szCs w:val="20"/>
      <w:lang w:eastAsia="zh-CN" w:bidi="ar-SA"/>
    </w:rPr>
  </w:style>
  <w:style w:type="paragraph" w:customStyle="1" w:styleId="affffffffffffffffffffffffffffffffffffffffa">
    <w:name w:val="标题三"/>
    <w:basedOn w:val="30"/>
    <w:next w:val="afffb"/>
    <w:qFormat/>
    <w:rsid w:val="00255462"/>
    <w:pPr>
      <w:keepLines/>
      <w:widowControl w:val="0"/>
      <w:numPr>
        <w:numId w:val="0"/>
      </w:numPr>
      <w:tabs>
        <w:tab w:val="left" w:pos="709"/>
      </w:tabs>
      <w:spacing w:before="100" w:beforeAutospacing="1" w:after="100" w:afterAutospacing="1" w:line="300" w:lineRule="auto"/>
      <w:ind w:left="709" w:hanging="709"/>
    </w:pPr>
    <w:rPr>
      <w:rFonts w:ascii="Times New Roman" w:hAnsi="Times New Roman"/>
      <w:color w:val="000000"/>
      <w:kern w:val="2"/>
      <w:szCs w:val="32"/>
      <w:lang w:val="en-US" w:eastAsia="zh-CN" w:bidi="ar-SA"/>
    </w:rPr>
  </w:style>
  <w:style w:type="paragraph" w:customStyle="1" w:styleId="MMTopic3">
    <w:name w:val="MM Topic 3"/>
    <w:basedOn w:val="30"/>
    <w:link w:val="MMTopic3Char"/>
    <w:qFormat/>
    <w:rsid w:val="00255462"/>
    <w:pPr>
      <w:keepLines/>
      <w:widowControl w:val="0"/>
      <w:numPr>
        <w:ilvl w:val="0"/>
        <w:numId w:val="0"/>
      </w:numPr>
      <w:tabs>
        <w:tab w:val="left" w:pos="612"/>
      </w:tabs>
      <w:spacing w:before="260" w:after="260" w:afterAutospacing="1" w:line="416" w:lineRule="auto"/>
      <w:ind w:left="720" w:hanging="720"/>
      <w:jc w:val="both"/>
    </w:pPr>
    <w:rPr>
      <w:rFonts w:ascii="Calibri" w:hAnsi="Calibri"/>
      <w:color w:val="000000"/>
      <w:sz w:val="32"/>
      <w:szCs w:val="32"/>
      <w:lang w:eastAsia="x-none" w:bidi="ar-SA"/>
    </w:rPr>
  </w:style>
  <w:style w:type="paragraph" w:customStyle="1" w:styleId="06-E3-">
    <w:name w:val="06-E3-标题二"/>
    <w:basedOn w:val="24"/>
    <w:qFormat/>
    <w:rsid w:val="00255462"/>
    <w:pPr>
      <w:keepLines/>
      <w:widowControl w:val="0"/>
      <w:numPr>
        <w:ilvl w:val="0"/>
        <w:numId w:val="0"/>
      </w:numPr>
      <w:tabs>
        <w:tab w:val="left" w:pos="840"/>
      </w:tabs>
      <w:spacing w:before="260" w:after="260" w:line="416" w:lineRule="auto"/>
      <w:ind w:left="840" w:hanging="420"/>
      <w:jc w:val="both"/>
    </w:pPr>
    <w:rPr>
      <w:rFonts w:ascii="Times New Roman" w:hAnsi="Times New Roman"/>
      <w:b w:val="0"/>
      <w:i w:val="0"/>
      <w:iCs w:val="0"/>
      <w:color w:val="000000"/>
      <w:kern w:val="2"/>
      <w:lang w:val="en-US" w:eastAsia="zh-CN" w:bidi="ar-SA"/>
    </w:rPr>
  </w:style>
  <w:style w:type="paragraph" w:customStyle="1" w:styleId="xl273">
    <w:name w:val="xl273"/>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xl188">
    <w:name w:val="xl188"/>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fffffffffb">
    <w:name w:val="表格内字体"/>
    <w:basedOn w:val="afff"/>
    <w:qFormat/>
    <w:rsid w:val="00255462"/>
    <w:pPr>
      <w:widowControl w:val="0"/>
      <w:spacing w:line="240" w:lineRule="atLeast"/>
      <w:ind w:firstLine="420"/>
      <w:jc w:val="center"/>
    </w:pPr>
    <w:rPr>
      <w:rFonts w:ascii="宋体" w:eastAsia="仿宋_GB2312" w:hAnsi="宋体" w:cs="Arial"/>
      <w:color w:val="000000"/>
      <w:kern w:val="2"/>
      <w:sz w:val="24"/>
      <w:szCs w:val="21"/>
      <w:lang w:eastAsia="zh-CN" w:bidi="ar-SA"/>
    </w:rPr>
  </w:style>
  <w:style w:type="paragraph" w:customStyle="1" w:styleId="3ff9">
    <w:name w:val="样式3"/>
    <w:basedOn w:val="afff"/>
    <w:next w:val="afffe"/>
    <w:qFormat/>
    <w:rsid w:val="00255462"/>
    <w:pPr>
      <w:tabs>
        <w:tab w:val="left" w:pos="567"/>
      </w:tabs>
      <w:overflowPunct w:val="0"/>
      <w:autoSpaceDE w:val="0"/>
      <w:autoSpaceDN w:val="0"/>
      <w:adjustRightInd w:val="0"/>
      <w:spacing w:line="440" w:lineRule="exact"/>
      <w:ind w:left="567" w:hanging="567"/>
      <w:textAlignment w:val="baseline"/>
    </w:pPr>
    <w:rPr>
      <w:rFonts w:ascii="宋体" w:hAnsi="Times New Roman" w:cs="Angsana New"/>
      <w:b/>
      <w:sz w:val="24"/>
      <w:szCs w:val="20"/>
      <w:lang w:val="en-GB" w:eastAsia="zh-CN" w:bidi="ar-SA"/>
    </w:rPr>
  </w:style>
  <w:style w:type="paragraph" w:customStyle="1" w:styleId="fa">
    <w:name w:val="fa正文"/>
    <w:basedOn w:val="afff"/>
    <w:qFormat/>
    <w:rsid w:val="00255462"/>
    <w:pPr>
      <w:widowControl w:val="0"/>
      <w:autoSpaceDN w:val="0"/>
      <w:spacing w:beforeLines="50" w:before="156" w:after="290" w:line="377" w:lineRule="auto"/>
      <w:ind w:firstLineChars="200" w:firstLine="480"/>
      <w:jc w:val="both"/>
    </w:pPr>
    <w:rPr>
      <w:rFonts w:ascii="Tahoma" w:eastAsia="华文细黑" w:hAnsi="华文细黑" w:cs="Tahoma"/>
      <w:color w:val="000000"/>
      <w:sz w:val="24"/>
      <w:lang w:eastAsia="zh-CN" w:bidi="ar-SA"/>
    </w:rPr>
  </w:style>
  <w:style w:type="paragraph" w:customStyle="1" w:styleId="feng">
    <w:name w:val="feng"/>
    <w:basedOn w:val="afff"/>
    <w:link w:val="fengChar"/>
    <w:qFormat/>
    <w:rsid w:val="00255462"/>
    <w:pPr>
      <w:spacing w:before="280" w:after="290"/>
      <w:ind w:firstLineChars="200" w:firstLine="480"/>
    </w:pPr>
    <w:rPr>
      <w:sz w:val="24"/>
      <w:szCs w:val="20"/>
      <w:lang w:val="x-none" w:eastAsia="x-none" w:bidi="ar-SA"/>
    </w:rPr>
  </w:style>
  <w:style w:type="paragraph" w:customStyle="1" w:styleId="2CharChar7">
    <w:name w:val="图正文2 Char Char"/>
    <w:basedOn w:val="2f8"/>
    <w:qFormat/>
    <w:rsid w:val="00255462"/>
    <w:pPr>
      <w:keepLines w:val="0"/>
      <w:widowControl w:val="0"/>
      <w:adjustRightInd w:val="0"/>
      <w:snapToGrid w:val="0"/>
      <w:spacing w:before="280" w:after="290"/>
      <w:ind w:firstLine="420"/>
      <w:jc w:val="center"/>
      <w:outlineLvl w:val="0"/>
    </w:pPr>
    <w:rPr>
      <w:i w:val="0"/>
      <w:color w:val="000000"/>
      <w:sz w:val="18"/>
    </w:rPr>
  </w:style>
  <w:style w:type="paragraph" w:customStyle="1" w:styleId="Char18CharCharChar1">
    <w:name w:val="Char18 Char Char Char1"/>
    <w:basedOn w:val="afff"/>
    <w:qFormat/>
    <w:rsid w:val="00255462"/>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cellheading">
    <w:name w:val="cellheading"/>
    <w:basedOn w:val="afff"/>
    <w:qFormat/>
    <w:rsid w:val="00255462"/>
    <w:pPr>
      <w:spacing w:before="-1" w:after="144"/>
      <w:ind w:firstLineChars="236" w:firstLine="566"/>
    </w:pPr>
    <w:rPr>
      <w:rFonts w:ascii="Verdana" w:eastAsia="Arial Unicode MS" w:hAnsi="Verdana" w:cs="Arial Unicode MS"/>
      <w:b/>
      <w:bCs/>
      <w:color w:val="000000"/>
      <w:sz w:val="20"/>
      <w:szCs w:val="20"/>
      <w:lang w:bidi="ar-SA"/>
    </w:rPr>
  </w:style>
  <w:style w:type="paragraph" w:customStyle="1" w:styleId="2ffffffb">
    <w:name w:val="无间隔2"/>
    <w:qFormat/>
    <w:rsid w:val="00255462"/>
    <w:pPr>
      <w:widowControl w:val="0"/>
      <w:jc w:val="both"/>
    </w:pPr>
    <w:rPr>
      <w:kern w:val="2"/>
      <w:sz w:val="24"/>
      <w:szCs w:val="24"/>
    </w:rPr>
  </w:style>
  <w:style w:type="paragraph" w:customStyle="1" w:styleId="xl413">
    <w:name w:val="xl413"/>
    <w:basedOn w:val="afff"/>
    <w:qFormat/>
    <w:rsid w:val="00255462"/>
    <w:pP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CharCharChar40">
    <w:name w:val="Char Char Char4"/>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xl210">
    <w:name w:val="xl21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lang w:eastAsia="zh-CN" w:bidi="ar-SA"/>
    </w:rPr>
  </w:style>
  <w:style w:type="paragraph" w:customStyle="1" w:styleId="StyleCaptionCentered">
    <w:name w:val="Style Caption + Centered"/>
    <w:basedOn w:val="affffa"/>
    <w:qFormat/>
    <w:rsid w:val="00255462"/>
    <w:pPr>
      <w:widowControl w:val="0"/>
      <w:ind w:firstLineChars="0" w:firstLine="420"/>
      <w:jc w:val="center"/>
    </w:pPr>
    <w:rPr>
      <w:rFonts w:ascii="宋体" w:eastAsia="宋体" w:hAnsi="宋体"/>
      <w:color w:val="000000"/>
      <w:sz w:val="24"/>
      <w:szCs w:val="22"/>
      <w:lang w:val="en-US" w:eastAsia="zh-CN"/>
    </w:rPr>
  </w:style>
  <w:style w:type="paragraph" w:customStyle="1" w:styleId="CharChar1CharChar1CharCharCharCharCharCharChar2">
    <w:name w:val="Char Char1 Char Char1 Char Char Char Char Char Char Char2"/>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xl196">
    <w:name w:val="xl196"/>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HiddenBodyText">
    <w:name w:val="Hidden Body Text"/>
    <w:basedOn w:val="afffb"/>
    <w:qFormat/>
    <w:rsid w:val="00255462"/>
    <w:pPr>
      <w:spacing w:after="120"/>
      <w:ind w:left="480" w:firstLine="420"/>
    </w:pPr>
    <w:rPr>
      <w:iCs w:val="0"/>
      <w:vanish/>
      <w:color w:val="FF00FF"/>
      <w:szCs w:val="22"/>
      <w:lang w:val="en-US" w:bidi="ar-SA"/>
    </w:rPr>
  </w:style>
  <w:style w:type="paragraph" w:customStyle="1" w:styleId="CharCharCharCharCharCharChar9">
    <w:name w:val="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c">
    <w:name w:val="文档编号(左)"/>
    <w:basedOn w:val="afff"/>
    <w:qFormat/>
    <w:rsid w:val="00255462"/>
    <w:pPr>
      <w:widowControl w:val="0"/>
      <w:snapToGrid w:val="0"/>
      <w:spacing w:before="171" w:after="290" w:line="520" w:lineRule="exact"/>
      <w:ind w:firstLine="143"/>
    </w:pPr>
    <w:rPr>
      <w:rFonts w:ascii="黑体" w:hAnsi="Times New Roman"/>
      <w:color w:val="000000"/>
      <w:kern w:val="2"/>
      <w:sz w:val="32"/>
      <w:szCs w:val="20"/>
      <w:lang w:eastAsia="zh-CN" w:bidi="ar-SA"/>
    </w:rPr>
  </w:style>
  <w:style w:type="paragraph" w:customStyle="1" w:styleId="et17">
    <w:name w:val="et17"/>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h10">
    <w:name w:val="h10"/>
    <w:basedOn w:val="5"/>
    <w:qFormat/>
    <w:rsid w:val="00255462"/>
    <w:pPr>
      <w:keepNext/>
      <w:keepLines/>
      <w:numPr>
        <w:ilvl w:val="3"/>
        <w:numId w:val="120"/>
      </w:numPr>
      <w:tabs>
        <w:tab w:val="clear" w:pos="1704"/>
        <w:tab w:val="left" w:pos="584"/>
      </w:tabs>
      <w:spacing w:before="0" w:after="0"/>
      <w:ind w:right="240"/>
    </w:pPr>
    <w:rPr>
      <w:rFonts w:ascii="宋体" w:hAnsi="宋体" w:cs="宋体"/>
      <w:i w:val="0"/>
      <w:iCs w:val="0"/>
      <w:color w:val="000000"/>
      <w:sz w:val="24"/>
      <w:szCs w:val="28"/>
      <w:lang w:val="en-US" w:eastAsia="zh-CN" w:bidi="ar-SA"/>
    </w:rPr>
  </w:style>
  <w:style w:type="paragraph" w:customStyle="1" w:styleId="dl1">
    <w:name w:val="dl1"/>
    <w:basedOn w:val="afff"/>
    <w:qFormat/>
    <w:rsid w:val="00255462"/>
    <w:pPr>
      <w:spacing w:before="100" w:beforeAutospacing="1" w:after="100" w:afterAutospacing="1"/>
      <w:ind w:firstLine="360"/>
    </w:pPr>
    <w:rPr>
      <w:rFonts w:ascii="宋体" w:hAnsi="宋体"/>
      <w:color w:val="000000"/>
      <w:sz w:val="18"/>
      <w:szCs w:val="18"/>
      <w:lang w:eastAsia="zh-CN" w:bidi="ar-SA"/>
    </w:rPr>
  </w:style>
  <w:style w:type="paragraph" w:customStyle="1" w:styleId="16">
    <w:name w:val="样式 标题 1 + 非加粗"/>
    <w:basedOn w:val="11"/>
    <w:qFormat/>
    <w:rsid w:val="00255462"/>
    <w:pPr>
      <w:keepLines/>
      <w:numPr>
        <w:numId w:val="121"/>
      </w:numPr>
      <w:tabs>
        <w:tab w:val="clear" w:pos="425"/>
        <w:tab w:val="left" w:pos="360"/>
      </w:tabs>
      <w:spacing w:beforeLines="50" w:before="156" w:after="0"/>
      <w:ind w:left="432" w:firstLine="0"/>
      <w:jc w:val="both"/>
    </w:pPr>
    <w:rPr>
      <w:rFonts w:ascii="宋体" w:hAnsi="宋体"/>
      <w:bCs w:val="0"/>
      <w:color w:val="000000"/>
      <w:kern w:val="44"/>
      <w:lang w:val="en-US" w:eastAsia="zh-CN" w:bidi="ar-SA"/>
    </w:rPr>
  </w:style>
  <w:style w:type="paragraph" w:customStyle="1" w:styleId="Table-Body">
    <w:name w:val="Table - Body"/>
    <w:basedOn w:val="afff"/>
    <w:qFormat/>
    <w:rsid w:val="00255462"/>
    <w:pPr>
      <w:adjustRightInd w:val="0"/>
      <w:snapToGrid w:val="0"/>
      <w:spacing w:before="-1" w:after="-1"/>
      <w:ind w:firstLine="480"/>
    </w:pPr>
    <w:rPr>
      <w:rFonts w:ascii="Book Antiqua" w:hAnsi="Book Antiqua"/>
      <w:color w:val="000000"/>
      <w:sz w:val="24"/>
      <w:lang w:eastAsia="zh-CN" w:bidi="ar-SA"/>
    </w:rPr>
  </w:style>
  <w:style w:type="paragraph" w:customStyle="1" w:styleId="340">
    <w:name w:val="样式34"/>
    <w:basedOn w:val="afff"/>
    <w:link w:val="34Char"/>
    <w:qFormat/>
    <w:rsid w:val="00255462"/>
    <w:pPr>
      <w:spacing w:before="-1" w:after="-1"/>
      <w:ind w:firstLineChars="200" w:firstLine="200"/>
    </w:pPr>
    <w:rPr>
      <w:rFonts w:ascii="微软雅黑" w:hAnsi="微软雅黑"/>
      <w:sz w:val="24"/>
      <w:szCs w:val="21"/>
      <w:lang w:val="x-none" w:eastAsia="x-none" w:bidi="ar-SA"/>
    </w:rPr>
  </w:style>
  <w:style w:type="paragraph" w:customStyle="1" w:styleId="xl194">
    <w:name w:val="xl194"/>
    <w:basedOn w:val="afff"/>
    <w:qFormat/>
    <w:rsid w:val="00255462"/>
    <w:pPr>
      <w:pBdr>
        <w:right w:val="single" w:sz="4" w:space="0" w:color="auto"/>
      </w:pBdr>
      <w:spacing w:before="100" w:beforeAutospacing="1" w:after="100" w:afterAutospacing="1" w:line="377" w:lineRule="auto"/>
      <w:ind w:firstLine="420"/>
      <w:jc w:val="center"/>
    </w:pPr>
    <w:rPr>
      <w:rFonts w:ascii="Times New Roman" w:hAnsi="Times New Roman"/>
      <w:color w:val="000000"/>
      <w:sz w:val="20"/>
      <w:szCs w:val="20"/>
      <w:lang w:eastAsia="zh-CN" w:bidi="ar-SA"/>
    </w:rPr>
  </w:style>
  <w:style w:type="paragraph" w:customStyle="1" w:styleId="p9">
    <w:name w:val="p9"/>
    <w:basedOn w:val="afff"/>
    <w:qFormat/>
    <w:rsid w:val="00255462"/>
    <w:pPr>
      <w:overflowPunct w:val="0"/>
      <w:autoSpaceDE w:val="0"/>
      <w:autoSpaceDN w:val="0"/>
      <w:adjustRightInd w:val="0"/>
      <w:spacing w:before="100" w:beforeAutospacing="1" w:after="100" w:afterAutospacing="1" w:line="240" w:lineRule="auto"/>
      <w:textAlignment w:val="baseline"/>
    </w:pPr>
    <w:rPr>
      <w:rFonts w:ascii="宋体" w:hAnsi="宋体" w:cs="Angsana New"/>
      <w:color w:val="000000"/>
      <w:sz w:val="24"/>
      <w:szCs w:val="20"/>
      <w:lang w:val="en-GB" w:eastAsia="zh-CN" w:bidi="ar-SA"/>
    </w:rPr>
  </w:style>
  <w:style w:type="paragraph" w:customStyle="1" w:styleId="Dataspecs">
    <w:name w:val="Dataspecs"/>
    <w:basedOn w:val="Datahead"/>
    <w:qFormat/>
    <w:rsid w:val="00255462"/>
    <w:pPr>
      <w:tabs>
        <w:tab w:val="clear" w:pos="874"/>
        <w:tab w:val="left" w:pos="840"/>
      </w:tabs>
      <w:spacing w:before="0"/>
      <w:ind w:left="0" w:firstLine="0"/>
    </w:pPr>
    <w:rPr>
      <w:b w:val="0"/>
      <w:caps w:val="0"/>
      <w:spacing w:val="0"/>
    </w:rPr>
  </w:style>
  <w:style w:type="paragraph" w:customStyle="1" w:styleId="xl113">
    <w:name w:val="xl113"/>
    <w:basedOn w:val="afff"/>
    <w:qFormat/>
    <w:rsid w:val="00255462"/>
    <w:pPr>
      <w:pBdr>
        <w:left w:val="single" w:sz="4" w:space="0" w:color="auto"/>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fffffffffd">
    <w:name w:val="正文缩进２字"/>
    <w:basedOn w:val="afff"/>
    <w:qFormat/>
    <w:rsid w:val="00255462"/>
    <w:pPr>
      <w:widowControl w:val="0"/>
      <w:suppressAutoHyphens/>
      <w:ind w:left="200" w:firstLine="420"/>
      <w:jc w:val="both"/>
    </w:pPr>
    <w:rPr>
      <w:rFonts w:ascii="Times New Roman" w:hAnsi="Times New Roman"/>
      <w:color w:val="000000"/>
      <w:kern w:val="1"/>
      <w:sz w:val="24"/>
      <w:szCs w:val="20"/>
      <w:lang w:eastAsia="zh-CN" w:bidi="ar-SA"/>
    </w:rPr>
  </w:style>
  <w:style w:type="paragraph" w:customStyle="1" w:styleId="5H5h5BlockLabelPIM5dashdsddRomanlistBody">
    <w:name w:val="样式 标题 5H5h5Block LabelPIM 5第四层条dashdsddRoman listBody ..."/>
    <w:basedOn w:val="5"/>
    <w:qFormat/>
    <w:rsid w:val="00255462"/>
    <w:pPr>
      <w:keepNext/>
      <w:keepLines/>
      <w:widowControl w:val="0"/>
      <w:numPr>
        <w:ilvl w:val="0"/>
        <w:numId w:val="0"/>
      </w:numPr>
      <w:tabs>
        <w:tab w:val="left" w:pos="3600"/>
      </w:tabs>
      <w:adjustRightInd w:val="0"/>
      <w:spacing w:before="0" w:afterLines="50" w:after="156"/>
      <w:ind w:left="1008" w:hanging="1008"/>
      <w:jc w:val="both"/>
      <w:textAlignment w:val="baseline"/>
    </w:pPr>
    <w:rPr>
      <w:rFonts w:ascii="Times New Roman" w:hAnsi="Times New Roman" w:cs="宋体"/>
      <w:i w:val="0"/>
      <w:iCs w:val="0"/>
      <w:color w:val="000000"/>
      <w:kern w:val="2"/>
      <w:sz w:val="28"/>
      <w:szCs w:val="20"/>
      <w:lang w:val="en-US" w:eastAsia="zh-CN" w:bidi="ar-SA"/>
    </w:rPr>
  </w:style>
  <w:style w:type="paragraph" w:customStyle="1" w:styleId="Numbering">
    <w:name w:val="Numbering"/>
    <w:basedOn w:val="afff"/>
    <w:qFormat/>
    <w:rsid w:val="00255462"/>
    <w:pPr>
      <w:numPr>
        <w:numId w:val="122"/>
      </w:numPr>
      <w:tabs>
        <w:tab w:val="clear" w:pos="958"/>
        <w:tab w:val="left" w:pos="360"/>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BodyText2">
    <w:name w:val="BodyText 2"/>
    <w:basedOn w:val="afff"/>
    <w:link w:val="BodyText2Char"/>
    <w:qFormat/>
    <w:rsid w:val="00255462"/>
    <w:pPr>
      <w:spacing w:before="120"/>
      <w:ind w:left="994" w:firstLine="420"/>
      <w:jc w:val="both"/>
    </w:pPr>
    <w:rPr>
      <w:rFonts w:ascii="宋体" w:hAnsi="宋体"/>
      <w:color w:val="000000"/>
      <w:sz w:val="24"/>
      <w:lang w:val="x-none" w:eastAsia="zh-HK" w:bidi="ar-SA"/>
    </w:rPr>
  </w:style>
  <w:style w:type="paragraph" w:customStyle="1" w:styleId="2ffffffc">
    <w:name w:val="样式 样式 正文缩进 + 首行缩进:  2 字符 + 五号"/>
    <w:basedOn w:val="2f3"/>
    <w:qFormat/>
    <w:rsid w:val="00255462"/>
    <w:pPr>
      <w:spacing w:line="240" w:lineRule="auto"/>
      <w:ind w:firstLineChars="0" w:firstLine="0"/>
    </w:pPr>
    <w:rPr>
      <w:rFonts w:cs="宋体"/>
      <w:color w:val="000000"/>
      <w:sz w:val="21"/>
      <w:szCs w:val="22"/>
      <w:lang w:val="en-US" w:eastAsia="zh-CN"/>
    </w:rPr>
  </w:style>
  <w:style w:type="paragraph" w:customStyle="1" w:styleId="CharCharf6">
    <w:name w:val="绘图标准 Char Char"/>
    <w:basedOn w:val="afff"/>
    <w:qFormat/>
    <w:rsid w:val="00255462"/>
    <w:pPr>
      <w:widowControl w:val="0"/>
      <w:tabs>
        <w:tab w:val="left" w:pos="2100"/>
      </w:tabs>
      <w:spacing w:before="280" w:after="290" w:line="377" w:lineRule="auto"/>
      <w:ind w:left="2100" w:hanging="420"/>
      <w:jc w:val="both"/>
    </w:pPr>
    <w:rPr>
      <w:rFonts w:ascii="Times New Roman" w:eastAsia="新宋体" w:hAnsi="Times New Roman"/>
      <w:color w:val="000000"/>
      <w:sz w:val="28"/>
      <w:szCs w:val="20"/>
      <w:lang w:eastAsia="zh-CN" w:bidi="ar-SA"/>
    </w:rPr>
  </w:style>
  <w:style w:type="paragraph" w:customStyle="1" w:styleId="4H4PIM4RefHeading1rh1Headingsqlsect1234Firs2">
    <w:name w:val="样式 标题 4H4PIM 4Ref Heading 1rh1Heading sqlsect 1.2.3.4Firs...2"/>
    <w:basedOn w:val="40"/>
    <w:qFormat/>
    <w:rsid w:val="00255462"/>
    <w:pPr>
      <w:keepLines/>
      <w:widowControl w:val="0"/>
      <w:numPr>
        <w:ilvl w:val="0"/>
        <w:numId w:val="0"/>
      </w:numPr>
      <w:tabs>
        <w:tab w:val="left" w:pos="2880"/>
      </w:tabs>
      <w:spacing w:before="280" w:after="290" w:line="376" w:lineRule="auto"/>
      <w:ind w:left="864" w:rightChars="100" w:right="100" w:hanging="864"/>
    </w:pPr>
    <w:rPr>
      <w:rFonts w:ascii="Arial" w:hAnsi="Arial" w:cs="宋体"/>
      <w:color w:val="000000"/>
      <w:kern w:val="2"/>
      <w:sz w:val="28"/>
      <w:szCs w:val="20"/>
      <w:lang w:val="en-US" w:eastAsia="zh-CN" w:bidi="ar-SA"/>
    </w:rPr>
  </w:style>
  <w:style w:type="paragraph" w:customStyle="1" w:styleId="xl247">
    <w:name w:val="xl247"/>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MMTopic1">
    <w:name w:val="MM Topic 1"/>
    <w:basedOn w:val="11"/>
    <w:link w:val="MMTopic1Char"/>
    <w:qFormat/>
    <w:rsid w:val="00255462"/>
    <w:pPr>
      <w:keepLines/>
      <w:pageBreakBefore/>
      <w:widowControl w:val="0"/>
      <w:numPr>
        <w:numId w:val="123"/>
      </w:numPr>
      <w:tabs>
        <w:tab w:val="left" w:pos="432"/>
      </w:tabs>
      <w:spacing w:before="340" w:after="330" w:afterAutospacing="1" w:line="578" w:lineRule="auto"/>
      <w:jc w:val="both"/>
    </w:pPr>
    <w:rPr>
      <w:rFonts w:ascii="Calibri" w:hAnsi="Calibri"/>
      <w:color w:val="000000"/>
      <w:kern w:val="44"/>
      <w:sz w:val="44"/>
      <w:szCs w:val="44"/>
      <w:lang w:eastAsia="x-none" w:bidi="ar-SA"/>
    </w:rPr>
  </w:style>
  <w:style w:type="paragraph" w:customStyle="1" w:styleId="331">
    <w:name w:val="标题3 3级小节"/>
    <w:basedOn w:val="30"/>
    <w:next w:val="afffffffffffff5"/>
    <w:qFormat/>
    <w:rsid w:val="00255462"/>
    <w:pPr>
      <w:keepLines/>
      <w:widowControl w:val="0"/>
      <w:numPr>
        <w:ilvl w:val="0"/>
        <w:numId w:val="0"/>
      </w:numPr>
      <w:tabs>
        <w:tab w:val="left" w:pos="720"/>
        <w:tab w:val="left" w:pos="2160"/>
      </w:tabs>
      <w:spacing w:before="260" w:after="260" w:line="415" w:lineRule="auto"/>
      <w:ind w:left="720" w:hanging="720"/>
      <w:jc w:val="both"/>
    </w:pPr>
    <w:rPr>
      <w:rFonts w:ascii="Times New Roman" w:hAnsi="Times New Roman"/>
      <w:color w:val="000000"/>
      <w:kern w:val="2"/>
      <w:sz w:val="32"/>
      <w:szCs w:val="32"/>
      <w:lang w:val="en-US" w:eastAsia="zh-CN" w:bidi="ar-SA"/>
    </w:rPr>
  </w:style>
  <w:style w:type="paragraph" w:customStyle="1" w:styleId="xl119">
    <w:name w:val="xl119"/>
    <w:basedOn w:val="afff"/>
    <w:qFormat/>
    <w:rsid w:val="00255462"/>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ffffff7">
    <w:name w:val="索引标题1"/>
    <w:basedOn w:val="afff"/>
    <w:next w:val="117"/>
    <w:qFormat/>
    <w:rsid w:val="00255462"/>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xl52">
    <w:name w:val="xl52"/>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2"/>
      <w:szCs w:val="22"/>
      <w:lang w:eastAsia="zh-CN" w:bidi="ar-SA"/>
    </w:rPr>
  </w:style>
  <w:style w:type="paragraph" w:customStyle="1" w:styleId="affffffffffffffffffffffffffffffffffffffffe">
    <w:name w:val="简单回函地址"/>
    <w:basedOn w:val="afff"/>
    <w:qFormat/>
    <w:rsid w:val="00255462"/>
    <w:pPr>
      <w:widowControl w:val="0"/>
      <w:spacing w:line="240" w:lineRule="auto"/>
      <w:jc w:val="both"/>
    </w:pPr>
    <w:rPr>
      <w:rFonts w:ascii="Times New Roman" w:hAnsi="Times New Roman"/>
      <w:kern w:val="2"/>
      <w:lang w:eastAsia="zh-CN" w:bidi="ar-SA"/>
    </w:rPr>
  </w:style>
  <w:style w:type="paragraph" w:customStyle="1" w:styleId="MMResource">
    <w:name w:val="MM Resource"/>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xl182">
    <w:name w:val="xl182"/>
    <w:basedOn w:val="afff"/>
    <w:qFormat/>
    <w:rsid w:val="00255462"/>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GB231209625">
    <w:name w:val="样式 样式 (中文) 仿宋_GB2312 四号 黑色 首行缩进:  0.96 厘米 行距: 最小值 25 磅 + 自动设置"/>
    <w:basedOn w:val="afff"/>
    <w:link w:val="GB231209625Char"/>
    <w:qFormat/>
    <w:rsid w:val="00255462"/>
    <w:pPr>
      <w:spacing w:before="-1" w:after="-1" w:line="500" w:lineRule="atLeast"/>
      <w:ind w:firstLineChars="236" w:firstLine="561"/>
    </w:pPr>
    <w:rPr>
      <w:rFonts w:ascii="宋体" w:eastAsia="仿宋_GB2312" w:hAnsi="宋体"/>
      <w:color w:val="000000"/>
      <w:sz w:val="24"/>
      <w:szCs w:val="28"/>
      <w:lang w:val="x-none" w:eastAsia="x-none" w:bidi="ar-SA"/>
    </w:rPr>
  </w:style>
  <w:style w:type="paragraph" w:customStyle="1" w:styleId="CharCharCharCharCharCharCharCharCharCharCharCharCharCharCharCharCharChar">
    <w:name w:val="Char Char Char Char Char Char Char Char Char Char Char Char Char Char Char Char Char Char"/>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CSS11">
    <w:name w:val="CSS1级正文"/>
    <w:basedOn w:val="afffb"/>
    <w:qFormat/>
    <w:rsid w:val="00255462"/>
    <w:pPr>
      <w:widowControl w:val="0"/>
      <w:adjustRightInd w:val="0"/>
      <w:snapToGrid w:val="0"/>
      <w:ind w:firstLineChars="200" w:firstLine="480"/>
      <w:jc w:val="both"/>
    </w:pPr>
    <w:rPr>
      <w:rFonts w:cs="宋体"/>
      <w:i w:val="0"/>
      <w:iCs w:val="0"/>
      <w:color w:val="000000"/>
      <w:kern w:val="2"/>
      <w:lang w:val="en-US" w:eastAsia="zh-CN" w:bidi="ar-SA"/>
    </w:rPr>
  </w:style>
  <w:style w:type="paragraph" w:customStyle="1" w:styleId="26012">
    <w:name w:val="样式 样式 样式 标题 2 + 宋体 五号 非加粗 黑色 + 段前: 6 磅 段后: 0 磅 行距: 单倍行距 + 段前: 12..."/>
    <w:basedOn w:val="afff"/>
    <w:qFormat/>
    <w:rsid w:val="00255462"/>
    <w:pPr>
      <w:keepNext/>
      <w:keepLines/>
      <w:widowControl w:val="0"/>
      <w:tabs>
        <w:tab w:val="left" w:pos="1320"/>
      </w:tabs>
      <w:adjustRightInd w:val="0"/>
      <w:spacing w:before="240"/>
      <w:ind w:left="1320" w:hanging="420"/>
      <w:textAlignment w:val="baseline"/>
      <w:outlineLvl w:val="1"/>
    </w:pPr>
    <w:rPr>
      <w:rFonts w:ascii="宋体" w:hAnsi="宋体"/>
      <w:color w:val="000000"/>
      <w:sz w:val="24"/>
      <w:szCs w:val="20"/>
      <w:lang w:eastAsia="zh-CN" w:bidi="ar-SA"/>
    </w:rPr>
  </w:style>
  <w:style w:type="paragraph" w:customStyle="1" w:styleId="BulletsLayer1">
    <w:name w:val="Bullets Layer 1"/>
    <w:basedOn w:val="afff"/>
    <w:qFormat/>
    <w:rsid w:val="00255462"/>
    <w:pPr>
      <w:numPr>
        <w:numId w:val="124"/>
      </w:numPr>
      <w:tabs>
        <w:tab w:val="clear" w:pos="1440"/>
        <w:tab w:val="left" w:pos="360"/>
      </w:tabs>
      <w:spacing w:beforeLines="50" w:before="156" w:line="360" w:lineRule="exact"/>
      <w:ind w:left="0" w:firstLine="0"/>
    </w:pPr>
    <w:rPr>
      <w:rFonts w:ascii="Futura Lt" w:eastAsia="Times New Roman" w:hAnsi="Futura Lt"/>
      <w:color w:val="000000"/>
      <w:sz w:val="22"/>
      <w:szCs w:val="20"/>
      <w:lang w:bidi="ar-SA"/>
    </w:rPr>
  </w:style>
  <w:style w:type="paragraph" w:customStyle="1" w:styleId="54">
    <w:name w:val="标题5"/>
    <w:basedOn w:val="5"/>
    <w:link w:val="5Char"/>
    <w:qFormat/>
    <w:rsid w:val="00255462"/>
    <w:pPr>
      <w:keepNext/>
      <w:keepLines/>
      <w:widowControl w:val="0"/>
      <w:numPr>
        <w:ilvl w:val="0"/>
        <w:numId w:val="0"/>
      </w:numPr>
      <w:tabs>
        <w:tab w:val="left" w:pos="584"/>
      </w:tabs>
      <w:spacing w:before="0" w:afterLines="50" w:after="156"/>
      <w:ind w:left="1008" w:hanging="1008"/>
      <w:jc w:val="both"/>
    </w:pPr>
    <w:rPr>
      <w:rFonts w:eastAsia="黑体"/>
      <w:i w:val="0"/>
      <w:iCs w:val="0"/>
      <w:color w:val="000000"/>
      <w:sz w:val="24"/>
      <w:szCs w:val="28"/>
      <w:lang w:eastAsia="x-none" w:bidi="ar-SA"/>
    </w:rPr>
  </w:style>
  <w:style w:type="paragraph" w:customStyle="1" w:styleId="afffffffffffffffffffffffffffffffffffffffff">
    <w:name w:val="前言标题"/>
    <w:basedOn w:val="afff"/>
    <w:qFormat/>
    <w:rsid w:val="00255462"/>
    <w:pPr>
      <w:widowControl w:val="0"/>
      <w:spacing w:afterLines="150" w:after="468"/>
      <w:ind w:firstLine="420"/>
      <w:jc w:val="center"/>
    </w:pPr>
    <w:rPr>
      <w:rFonts w:ascii="黑体" w:hAnsi="Times New Roman" w:cs="宋体"/>
      <w:b/>
      <w:bCs/>
      <w:color w:val="000000"/>
      <w:kern w:val="2"/>
      <w:sz w:val="44"/>
      <w:szCs w:val="44"/>
      <w:lang w:eastAsia="zh-CN" w:bidi="ar-SA"/>
    </w:rPr>
  </w:style>
  <w:style w:type="paragraph" w:customStyle="1" w:styleId="Title20">
    <w:name w:val="Title 2"/>
    <w:basedOn w:val="Normal00"/>
    <w:next w:val="affffd"/>
    <w:qFormat/>
    <w:rsid w:val="00255462"/>
    <w:pPr>
      <w:spacing w:before="120" w:after="120"/>
      <w:jc w:val="center"/>
    </w:pPr>
    <w:rPr>
      <w:rFonts w:ascii="Book Antiqua" w:hAnsi="Book Antiqua"/>
      <w:b/>
    </w:rPr>
  </w:style>
  <w:style w:type="paragraph" w:customStyle="1" w:styleId="1ffffff8">
    <w:name w:val="样式 正文首行缩进 + 首行缩进:  1 字符"/>
    <w:basedOn w:val="affffff1"/>
    <w:qFormat/>
    <w:rsid w:val="00255462"/>
    <w:pPr>
      <w:widowControl/>
      <w:tabs>
        <w:tab w:val="left" w:pos="2730"/>
      </w:tabs>
      <w:spacing w:before="-1" w:line="360" w:lineRule="auto"/>
      <w:ind w:firstLineChars="200" w:firstLine="480"/>
      <w:jc w:val="left"/>
    </w:pPr>
    <w:rPr>
      <w:rFonts w:ascii="宋体" w:hAnsi="宋体" w:cs="宋体"/>
      <w:color w:val="000000"/>
      <w:sz w:val="24"/>
      <w:szCs w:val="22"/>
    </w:rPr>
  </w:style>
  <w:style w:type="paragraph" w:customStyle="1" w:styleId="CharCharCharCharCharCharCharCharCharCharCharCharCharCharCharChar1">
    <w:name w:val="Char Char Char Char Char Char Char Char Char Char Char Char Char Char Char Char1"/>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1RGB2550102">
    <w:name w:val="样式 标题 1 + 自定义颜(RGB(2550102))"/>
    <w:basedOn w:val="11"/>
    <w:qFormat/>
    <w:rsid w:val="00255462"/>
    <w:pPr>
      <w:keepLines/>
      <w:widowControl w:val="0"/>
      <w:numPr>
        <w:numId w:val="125"/>
      </w:numPr>
      <w:tabs>
        <w:tab w:val="left" w:pos="0"/>
      </w:tabs>
      <w:spacing w:before="340" w:after="330" w:line="578" w:lineRule="auto"/>
      <w:jc w:val="both"/>
    </w:pPr>
    <w:rPr>
      <w:rFonts w:ascii="Times New Roman" w:hAnsi="Times New Roman"/>
      <w:color w:val="FF0066"/>
      <w:kern w:val="44"/>
      <w:sz w:val="44"/>
      <w:szCs w:val="44"/>
      <w:lang w:val="en-US" w:eastAsia="zh-CN" w:bidi="ar-SA"/>
    </w:rPr>
  </w:style>
  <w:style w:type="paragraph" w:customStyle="1" w:styleId="2ffffffd">
    <w:name w:val="样式 样式 正文缩进 + 首行缩进:  2 字符 + 五号 居中"/>
    <w:basedOn w:val="2f3"/>
    <w:qFormat/>
    <w:rsid w:val="00255462"/>
    <w:pPr>
      <w:spacing w:line="240" w:lineRule="auto"/>
      <w:ind w:firstLineChars="0" w:firstLine="0"/>
      <w:jc w:val="center"/>
    </w:pPr>
    <w:rPr>
      <w:rFonts w:cs="宋体"/>
      <w:color w:val="000000"/>
      <w:sz w:val="21"/>
      <w:szCs w:val="22"/>
      <w:lang w:val="en-US" w:eastAsia="zh-CN"/>
    </w:rPr>
  </w:style>
  <w:style w:type="paragraph" w:customStyle="1" w:styleId="1ffffff9">
    <w:name w:val="编号1"/>
    <w:basedOn w:val="afffe"/>
    <w:next w:val="afff"/>
    <w:qFormat/>
    <w:rsid w:val="00255462"/>
    <w:pPr>
      <w:widowControl w:val="0"/>
      <w:tabs>
        <w:tab w:val="left" w:pos="1440"/>
      </w:tabs>
      <w:ind w:left="1440" w:hanging="360"/>
      <w:jc w:val="both"/>
    </w:pPr>
    <w:rPr>
      <w:rFonts w:ascii="楷体_GB2312"/>
      <w:kern w:val="2"/>
      <w:sz w:val="28"/>
      <w:szCs w:val="28"/>
      <w:lang w:val="en-US" w:eastAsia="zh-CN" w:bidi="ar-SA"/>
    </w:rPr>
  </w:style>
  <w:style w:type="paragraph" w:customStyle="1" w:styleId="WW-TableofFigures">
    <w:name w:val="WW-Table of Figures"/>
    <w:basedOn w:val="afff"/>
    <w:next w:val="afff"/>
    <w:qFormat/>
    <w:rsid w:val="00255462"/>
    <w:pPr>
      <w:widowControl w:val="0"/>
      <w:spacing w:line="240" w:lineRule="atLeast"/>
      <w:ind w:left="480" w:hanging="480"/>
    </w:pPr>
    <w:rPr>
      <w:rFonts w:ascii="Times New Roman" w:hAnsi="Times New Roman"/>
      <w:color w:val="000000"/>
      <w:sz w:val="20"/>
      <w:szCs w:val="20"/>
      <w:lang w:eastAsia="zh-CN" w:bidi="ar-SA"/>
    </w:rPr>
  </w:style>
  <w:style w:type="paragraph" w:customStyle="1" w:styleId="1ffffffa">
    <w:name w:val="电子邮件签名1"/>
    <w:basedOn w:val="afff"/>
    <w:qFormat/>
    <w:rsid w:val="00255462"/>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Web">
    <w:name w:val="普通 (Web)"/>
    <w:basedOn w:val="afff"/>
    <w:qFormat/>
    <w:rsid w:val="00255462"/>
    <w:pPr>
      <w:spacing w:before="100" w:after="100" w:line="240" w:lineRule="auto"/>
    </w:pPr>
    <w:rPr>
      <w:rFonts w:ascii="宋体" w:hAnsi="宋体"/>
      <w:sz w:val="24"/>
      <w:lang w:eastAsia="zh-CN" w:bidi="ar-SA"/>
    </w:rPr>
  </w:style>
  <w:style w:type="paragraph" w:customStyle="1" w:styleId="xl271">
    <w:name w:val="xl271"/>
    <w:basedOn w:val="afff"/>
    <w:qFormat/>
    <w:rsid w:val="00255462"/>
    <w:pPr>
      <w:pBdr>
        <w:top w:val="single" w:sz="4" w:space="0" w:color="auto"/>
        <w:left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5ff0">
    <w:name w:val="表格 正文 宋5"/>
    <w:basedOn w:val="afff"/>
    <w:qFormat/>
    <w:rsid w:val="00255462"/>
    <w:pPr>
      <w:widowControl w:val="0"/>
      <w:adjustRightInd w:val="0"/>
      <w:spacing w:beforeLines="20" w:before="62" w:afterLines="20" w:after="62"/>
      <w:ind w:firstLine="420"/>
    </w:pPr>
    <w:rPr>
      <w:rFonts w:ascii="宋体" w:hAnsi="宋体"/>
      <w:color w:val="000000"/>
      <w:kern w:val="2"/>
      <w:sz w:val="24"/>
      <w:lang w:eastAsia="zh-CN" w:bidi="ar-SA"/>
    </w:rPr>
  </w:style>
  <w:style w:type="paragraph" w:customStyle="1" w:styleId="xl141">
    <w:name w:val="xl14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516">
    <w:name w:val="正文缩进51"/>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325">
    <w:name w:val="索引 32"/>
    <w:basedOn w:val="afff"/>
    <w:next w:val="afff"/>
    <w:qFormat/>
    <w:rsid w:val="00255462"/>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Textbody">
    <w:name w:val="Text body"/>
    <w:basedOn w:val="afff"/>
    <w:qFormat/>
    <w:rsid w:val="00255462"/>
    <w:pPr>
      <w:keepLines/>
      <w:widowControl w:val="0"/>
      <w:suppressAutoHyphens/>
      <w:spacing w:after="120" w:line="240" w:lineRule="atLeast"/>
      <w:ind w:left="720" w:firstLine="1"/>
    </w:pPr>
    <w:rPr>
      <w:rFonts w:ascii="Times New Roman" w:hAnsi="Times New Roman"/>
      <w:color w:val="000000"/>
      <w:sz w:val="20"/>
      <w:szCs w:val="20"/>
      <w:lang w:eastAsia="zh-CN" w:bidi="ar-SA"/>
    </w:rPr>
  </w:style>
  <w:style w:type="paragraph" w:customStyle="1" w:styleId="ZT">
    <w:name w:val="ZT"/>
    <w:basedOn w:val="afff"/>
    <w:qFormat/>
    <w:rsid w:val="00255462"/>
    <w:pPr>
      <w:widowControl w:val="0"/>
      <w:spacing w:before="360" w:line="300" w:lineRule="auto"/>
      <w:ind w:firstLineChars="200" w:firstLine="200"/>
      <w:jc w:val="both"/>
    </w:pPr>
    <w:rPr>
      <w:rFonts w:ascii="Tahoma" w:eastAsia="幼圆" w:hAnsi="Tahoma"/>
      <w:color w:val="000000"/>
      <w:spacing w:val="20"/>
      <w:kern w:val="2"/>
      <w:sz w:val="24"/>
      <w:szCs w:val="20"/>
      <w:lang w:eastAsia="zh-CN" w:bidi="ar-SA"/>
    </w:rPr>
  </w:style>
  <w:style w:type="paragraph" w:customStyle="1" w:styleId="4Titre4H4PIM4h4blbbITTt4PAMicroSectionTEHead">
    <w:name w:val="样式 标题 4Titre4H4PIM 4h4blbbITT t4PA Micro SectionTE Head..."/>
    <w:basedOn w:val="40"/>
    <w:qFormat/>
    <w:rsid w:val="00255462"/>
    <w:pPr>
      <w:keepLines/>
      <w:numPr>
        <w:ilvl w:val="0"/>
        <w:numId w:val="0"/>
      </w:numPr>
      <w:tabs>
        <w:tab w:val="left" w:pos="0"/>
        <w:tab w:val="left" w:pos="2160"/>
        <w:tab w:val="left" w:pos="2880"/>
      </w:tabs>
      <w:adjustRightInd w:val="0"/>
      <w:snapToGrid w:val="0"/>
      <w:spacing w:beforeLines="50" w:before="156" w:after="0"/>
      <w:ind w:left="2160" w:firstLineChars="200" w:firstLine="200"/>
      <w:jc w:val="both"/>
    </w:pPr>
    <w:rPr>
      <w:rFonts w:ascii="Arial Unicode MS" w:hAnsi="Arial Unicode MS" w:cs="宋体"/>
      <w:b w:val="0"/>
      <w:color w:val="000000"/>
      <w:sz w:val="24"/>
      <w:szCs w:val="20"/>
      <w:lang w:val="en-US" w:eastAsia="zh-CN" w:bidi="ar-SA"/>
    </w:rPr>
  </w:style>
  <w:style w:type="paragraph" w:customStyle="1" w:styleId="426">
    <w:name w:val="正文小4号字缩进2字符"/>
    <w:qFormat/>
    <w:rsid w:val="00255462"/>
    <w:pPr>
      <w:widowControl w:val="0"/>
      <w:tabs>
        <w:tab w:val="left" w:pos="2205"/>
      </w:tabs>
      <w:snapToGrid w:val="0"/>
      <w:spacing w:before="280" w:after="290" w:line="360" w:lineRule="auto"/>
      <w:ind w:firstLine="482"/>
      <w:jc w:val="both"/>
    </w:pPr>
    <w:rPr>
      <w:rFonts w:ascii="宋体" w:hAnsi="宋体"/>
      <w:color w:val="000000"/>
      <w:kern w:val="2"/>
      <w:sz w:val="21"/>
      <w:szCs w:val="21"/>
    </w:rPr>
  </w:style>
  <w:style w:type="paragraph" w:customStyle="1" w:styleId="CharCharCharCharCharChar1CharCharCharChar">
    <w:name w:val="Char Char Char Char Char Char1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xl203">
    <w:name w:val="xl20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szCs w:val="21"/>
      <w:lang w:eastAsia="zh-CN" w:bidi="ar-SA"/>
    </w:rPr>
  </w:style>
  <w:style w:type="paragraph" w:customStyle="1" w:styleId="0101">
    <w:name w:val="样式 _表格文字 + 段前: 0.1 行 段后: 0.1 行"/>
    <w:basedOn w:val="affffffffffffffffff7"/>
    <w:qFormat/>
    <w:rsid w:val="00255462"/>
    <w:rPr>
      <w:rFonts w:cs="宋体"/>
      <w:szCs w:val="20"/>
    </w:rPr>
  </w:style>
  <w:style w:type="paragraph" w:customStyle="1" w:styleId="CM36">
    <w:name w:val="CM36"/>
    <w:basedOn w:val="Default"/>
    <w:next w:val="Default"/>
    <w:qFormat/>
    <w:rsid w:val="00255462"/>
    <w:pPr>
      <w:spacing w:line="468" w:lineRule="atLeast"/>
    </w:pPr>
    <w:rPr>
      <w:rFonts w:ascii="宋体" w:eastAsia="宋体"/>
      <w:color w:val="auto"/>
      <w:kern w:val="2"/>
    </w:rPr>
  </w:style>
  <w:style w:type="paragraph" w:customStyle="1" w:styleId="xl193">
    <w:name w:val="xl193"/>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GB2312074125">
    <w:name w:val="样式 仿宋_GB2312 (符号) 华文仿宋 首行缩进:  0.74 厘米 行距: 多倍行距 1.25 字行"/>
    <w:basedOn w:val="afff"/>
    <w:qFormat/>
    <w:rsid w:val="00255462"/>
    <w:pPr>
      <w:widowControl w:val="0"/>
      <w:spacing w:line="300" w:lineRule="auto"/>
      <w:ind w:firstLine="420"/>
      <w:jc w:val="both"/>
    </w:pPr>
    <w:rPr>
      <w:rFonts w:ascii="仿宋_GB2312" w:hAnsi="华文仿宋"/>
      <w:color w:val="000000"/>
      <w:kern w:val="2"/>
      <w:sz w:val="24"/>
      <w:szCs w:val="20"/>
      <w:lang w:eastAsia="zh-CN" w:bidi="ar-SA"/>
    </w:rPr>
  </w:style>
  <w:style w:type="paragraph" w:customStyle="1" w:styleId="3ffa">
    <w:name w:val="列表3"/>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afffffffffffffffffffffffffffffffffffffffff0">
    <w:name w:val="正文二级标题"/>
    <w:basedOn w:val="afff"/>
    <w:qFormat/>
    <w:rsid w:val="00255462"/>
    <w:pPr>
      <w:widowControl w:val="0"/>
      <w:tabs>
        <w:tab w:val="left" w:pos="1140"/>
      </w:tabs>
      <w:spacing w:before="280" w:after="290"/>
      <w:ind w:left="1140" w:hanging="360"/>
      <w:jc w:val="both"/>
    </w:pPr>
    <w:rPr>
      <w:rFonts w:ascii="Times New Roman" w:hAnsi="Times New Roman"/>
      <w:color w:val="000000"/>
      <w:kern w:val="2"/>
      <w:sz w:val="24"/>
      <w:lang w:eastAsia="zh-CN" w:bidi="ar-SA"/>
    </w:rPr>
  </w:style>
  <w:style w:type="paragraph" w:customStyle="1" w:styleId="my1">
    <w:name w:val="my（1）"/>
    <w:basedOn w:val="my"/>
    <w:qFormat/>
    <w:rsid w:val="00255462"/>
    <w:pPr>
      <w:widowControl/>
      <w:numPr>
        <w:numId w:val="126"/>
      </w:numPr>
      <w:tabs>
        <w:tab w:val="clear" w:pos="1335"/>
        <w:tab w:val="left" w:pos="0"/>
        <w:tab w:val="left" w:pos="360"/>
        <w:tab w:val="left" w:pos="420"/>
      </w:tabs>
      <w:spacing w:before="156" w:after="156"/>
      <w:ind w:left="-32767" w:firstLineChars="0" w:firstLine="0"/>
      <w:jc w:val="left"/>
    </w:pPr>
    <w:rPr>
      <w:rFonts w:ascii="宋体" w:hAnsi="宋体"/>
      <w:szCs w:val="28"/>
    </w:rPr>
  </w:style>
  <w:style w:type="paragraph" w:customStyle="1" w:styleId="CharCharCharCharCharCharCharCharChar11">
    <w:name w:val="Char Char Char Char Char Char Char Char Char1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1">
    <w:name w:val="劲松正文"/>
    <w:basedOn w:val="afff"/>
    <w:qFormat/>
    <w:rsid w:val="00255462"/>
    <w:pPr>
      <w:spacing w:beforeLines="50" w:before="156" w:after="-1"/>
      <w:ind w:firstLine="420"/>
    </w:pPr>
    <w:rPr>
      <w:rFonts w:ascii="Times New Roman" w:hAnsi="Times New Roman" w:cs="宋体"/>
      <w:color w:val="000000"/>
      <w:sz w:val="24"/>
      <w:szCs w:val="20"/>
      <w:lang w:eastAsia="zh-CN" w:bidi="ar-SA"/>
    </w:rPr>
  </w:style>
  <w:style w:type="paragraph" w:customStyle="1" w:styleId="afffffffffffffffffffffffffffffffffffffffff2">
    <w:name w:val="注体"/>
    <w:basedOn w:val="afff"/>
    <w:qFormat/>
    <w:rsid w:val="00255462"/>
    <w:pPr>
      <w:widowControl w:val="0"/>
      <w:adjustRightInd w:val="0"/>
      <w:spacing w:before="280" w:after="290" w:line="318" w:lineRule="atLeast"/>
      <w:ind w:left="510" w:firstLine="510"/>
      <w:textAlignment w:val="baseline"/>
    </w:pPr>
    <w:rPr>
      <w:rFonts w:ascii="宋体" w:hAnsi="Times New Roman"/>
      <w:color w:val="000000"/>
      <w:sz w:val="24"/>
      <w:szCs w:val="20"/>
      <w:lang w:eastAsia="zh-CN" w:bidi="ar-SA"/>
    </w:rPr>
  </w:style>
  <w:style w:type="paragraph" w:customStyle="1" w:styleId="Char1CharCharChar">
    <w:name w:val="Char1 Char Char Char"/>
    <w:basedOn w:val="afff"/>
    <w:qFormat/>
    <w:rsid w:val="00255462"/>
    <w:pPr>
      <w:spacing w:after="160" w:line="240" w:lineRule="exact"/>
    </w:pPr>
    <w:rPr>
      <w:kern w:val="2"/>
      <w:szCs w:val="22"/>
      <w:lang w:eastAsia="zh-CN" w:bidi="ar-SA"/>
    </w:rPr>
  </w:style>
  <w:style w:type="paragraph" w:customStyle="1" w:styleId="zfl">
    <w:name w:val="zfl_正文"/>
    <w:qFormat/>
    <w:rsid w:val="00255462"/>
    <w:pPr>
      <w:spacing w:before="280" w:after="290" w:line="377" w:lineRule="auto"/>
      <w:ind w:firstLineChars="200" w:firstLine="200"/>
    </w:pPr>
    <w:rPr>
      <w:rFonts w:ascii="Times New Roman" w:hAnsi="Times New Roman"/>
      <w:sz w:val="21"/>
    </w:rPr>
  </w:style>
  <w:style w:type="paragraph" w:customStyle="1" w:styleId="3ffb">
    <w:name w:val="正文首行缩进3"/>
    <w:basedOn w:val="afffb"/>
    <w:qFormat/>
    <w:rsid w:val="00255462"/>
    <w:pPr>
      <w:widowControl w:val="0"/>
      <w:spacing w:after="120"/>
      <w:ind w:firstLineChars="100" w:firstLine="100"/>
      <w:jc w:val="both"/>
    </w:pPr>
    <w:rPr>
      <w:i w:val="0"/>
      <w:iCs w:val="0"/>
      <w:color w:val="000000"/>
      <w:kern w:val="2"/>
      <w:lang w:val="en-US" w:eastAsia="zh-CN" w:bidi="ar-SA"/>
    </w:rPr>
  </w:style>
  <w:style w:type="paragraph" w:customStyle="1" w:styleId="xl99">
    <w:name w:val="xl9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afffffffffffa">
    <w:name w:val="图号样式 五号 加粗 居中"/>
    <w:basedOn w:val="afff"/>
    <w:link w:val="Charffff4"/>
    <w:qFormat/>
    <w:rsid w:val="00255462"/>
    <w:pPr>
      <w:widowControl w:val="0"/>
      <w:spacing w:before="280" w:after="290"/>
      <w:ind w:firstLine="420"/>
      <w:jc w:val="center"/>
    </w:pPr>
    <w:rPr>
      <w:b/>
      <w:bCs/>
      <w:color w:val="000000"/>
      <w:sz w:val="24"/>
      <w:szCs w:val="20"/>
      <w:lang w:val="x-none" w:eastAsia="x-none" w:bidi="ar-SA"/>
    </w:rPr>
  </w:style>
  <w:style w:type="paragraph" w:customStyle="1" w:styleId="WW-NormalWeb">
    <w:name w:val="WW-Normal (Web)"/>
    <w:basedOn w:val="afff"/>
    <w:qFormat/>
    <w:rsid w:val="00255462"/>
    <w:pPr>
      <w:widowControl w:val="0"/>
      <w:spacing w:before="100" w:after="100" w:line="240" w:lineRule="atLeast"/>
      <w:ind w:firstLine="420"/>
    </w:pPr>
    <w:rPr>
      <w:rFonts w:ascii="Arial Unicode MS" w:hAnsi="Arial Unicode MS"/>
      <w:color w:val="000000"/>
      <w:sz w:val="20"/>
      <w:szCs w:val="20"/>
      <w:lang w:eastAsia="zh-CN" w:bidi="ar-SA"/>
    </w:rPr>
  </w:style>
  <w:style w:type="paragraph" w:customStyle="1" w:styleId="Char3CharCharCharCharCharCharCharCharCharCharChar">
    <w:name w:val="Char3 Char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2Char3">
    <w:name w:val="Char Char2 Char3"/>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Char70">
    <w:name w:val="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CharChar70">
    <w:name w:val="Char Char Char7"/>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VRTS-Header3Subheader">
    <w:name w:val="_VRTS-Header 3 = Subheader"/>
    <w:basedOn w:val="VRTS-BodyText"/>
    <w:next w:val="VRTS-BodyText"/>
    <w:qFormat/>
    <w:rsid w:val="00255462"/>
    <w:rPr>
      <w:b/>
    </w:rPr>
  </w:style>
  <w:style w:type="paragraph" w:customStyle="1" w:styleId="SubHeadingSpecs">
    <w:name w:val="Sub Heading Specs"/>
    <w:basedOn w:val="SubHeading"/>
    <w:qFormat/>
    <w:rsid w:val="00255462"/>
    <w:pPr>
      <w:spacing w:before="0"/>
    </w:pPr>
    <w:rPr>
      <w:rFonts w:cs="Times New Roman"/>
      <w:color w:val="17B0B0"/>
      <w:sz w:val="18"/>
      <w:lang w:eastAsia="zh-CN"/>
    </w:rPr>
  </w:style>
  <w:style w:type="paragraph" w:customStyle="1" w:styleId="ParaCharCharChar1Char">
    <w:name w:val="默认段落字体 Para Char Char Char1 Char"/>
    <w:basedOn w:val="afff"/>
    <w:qFormat/>
    <w:rsid w:val="00255462"/>
    <w:pPr>
      <w:widowControl w:val="0"/>
      <w:spacing w:line="240" w:lineRule="atLeast"/>
      <w:ind w:left="420" w:firstLine="420"/>
      <w:jc w:val="both"/>
    </w:pPr>
    <w:rPr>
      <w:rFonts w:ascii="Times New Roman" w:hAnsi="Times New Roman"/>
      <w:color w:val="000000"/>
      <w:sz w:val="24"/>
      <w:szCs w:val="21"/>
      <w:lang w:eastAsia="zh-CN" w:bidi="ar-SA"/>
    </w:rPr>
  </w:style>
  <w:style w:type="paragraph" w:customStyle="1" w:styleId="Char1CharCharChar9">
    <w:name w:val="Char1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3">
    <w:name w:val="图形文字：四号"/>
    <w:basedOn w:val="afffffffffffffffe"/>
    <w:qFormat/>
    <w:rsid w:val="00255462"/>
    <w:pPr>
      <w:jc w:val="center"/>
    </w:pPr>
    <w:rPr>
      <w:sz w:val="28"/>
    </w:rPr>
  </w:style>
  <w:style w:type="paragraph" w:customStyle="1" w:styleId="b2">
    <w:name w:val="正文b"/>
    <w:basedOn w:val="afffe"/>
    <w:qFormat/>
    <w:rsid w:val="00255462"/>
    <w:pPr>
      <w:widowControl w:val="0"/>
      <w:snapToGrid w:val="0"/>
      <w:spacing w:before="280" w:after="290" w:line="0" w:lineRule="atLeast"/>
      <w:jc w:val="both"/>
    </w:pPr>
    <w:rPr>
      <w:rFonts w:ascii="仿宋_GB2312"/>
      <w:color w:val="000000"/>
      <w:kern w:val="2"/>
      <w:lang w:val="en-US" w:eastAsia="zh-CN" w:bidi="ar-SA"/>
    </w:rPr>
  </w:style>
  <w:style w:type="paragraph" w:customStyle="1" w:styleId="CarCar">
    <w:name w:val="Car C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4">
    <w:name w:val="段(正文）"/>
    <w:qFormat/>
    <w:rsid w:val="00255462"/>
    <w:pPr>
      <w:autoSpaceDE w:val="0"/>
      <w:autoSpaceDN w:val="0"/>
      <w:ind w:firstLine="420"/>
      <w:jc w:val="both"/>
    </w:pPr>
    <w:rPr>
      <w:rFonts w:ascii="宋体" w:hAnsi="Times New Roman"/>
      <w:sz w:val="21"/>
    </w:rPr>
  </w:style>
  <w:style w:type="paragraph" w:customStyle="1" w:styleId="118">
    <w:name w:val="列出段落11"/>
    <w:basedOn w:val="afff"/>
    <w:qFormat/>
    <w:rsid w:val="00255462"/>
    <w:pPr>
      <w:widowControl w:val="0"/>
      <w:ind w:firstLineChars="200" w:firstLine="200"/>
      <w:jc w:val="both"/>
    </w:pPr>
    <w:rPr>
      <w:rFonts w:ascii="Times New Roman" w:hAnsi="Times New Roman"/>
      <w:color w:val="000000"/>
      <w:kern w:val="2"/>
      <w:sz w:val="24"/>
      <w:szCs w:val="20"/>
      <w:lang w:eastAsia="zh-CN" w:bidi="ar-SA"/>
    </w:rPr>
  </w:style>
  <w:style w:type="paragraph" w:customStyle="1" w:styleId="font9">
    <w:name w:val="font9"/>
    <w:basedOn w:val="afff"/>
    <w:qFormat/>
    <w:rsid w:val="00255462"/>
    <w:pPr>
      <w:adjustRightInd w:val="0"/>
      <w:snapToGrid w:val="0"/>
      <w:spacing w:before="100" w:beforeAutospacing="1" w:after="100" w:afterAutospacing="1" w:line="240" w:lineRule="auto"/>
      <w:ind w:leftChars="-1" w:left="-2"/>
    </w:pPr>
    <w:rPr>
      <w:rFonts w:ascii="Arial" w:hAnsi="Arial" w:cs="Arial"/>
      <w:b/>
      <w:bCs/>
      <w:sz w:val="28"/>
      <w:szCs w:val="28"/>
      <w:lang w:eastAsia="zh-CN" w:bidi="ar-SA"/>
    </w:rPr>
  </w:style>
  <w:style w:type="paragraph" w:customStyle="1" w:styleId="p18">
    <w:name w:val="p18"/>
    <w:basedOn w:val="afff"/>
    <w:qFormat/>
    <w:rsid w:val="00255462"/>
    <w:pPr>
      <w:ind w:firstLine="525"/>
      <w:jc w:val="both"/>
    </w:pPr>
    <w:rPr>
      <w:rFonts w:ascii="Times New Roman" w:hAnsi="Times New Roman"/>
      <w:color w:val="000000"/>
      <w:sz w:val="24"/>
      <w:lang w:eastAsia="zh-CN" w:bidi="ar-SA"/>
    </w:rPr>
  </w:style>
  <w:style w:type="paragraph" w:customStyle="1" w:styleId="ePMS">
    <w:name w:val="ePMS正文"/>
    <w:basedOn w:val="afff"/>
    <w:qFormat/>
    <w:rsid w:val="00255462"/>
    <w:pPr>
      <w:spacing w:before="-1" w:after="-1"/>
      <w:ind w:firstLineChars="236" w:firstLine="566"/>
    </w:pPr>
    <w:rPr>
      <w:rFonts w:ascii="宋体" w:hAnsi="宋体" w:cs="宋体"/>
      <w:color w:val="000000"/>
      <w:sz w:val="24"/>
      <w:szCs w:val="20"/>
      <w:lang w:val="en-AU" w:eastAsia="zh-CN" w:bidi="ar-SA"/>
    </w:rPr>
  </w:style>
  <w:style w:type="paragraph" w:customStyle="1" w:styleId="11h1H1L1bocSectionHead1stlevell11H11H12H13">
    <w:name w:val="样式 标题 1标书1h1H1L1bocSection Head1st levell11H11H12H13..."/>
    <w:basedOn w:val="11"/>
    <w:qFormat/>
    <w:rsid w:val="00255462"/>
    <w:pPr>
      <w:keepLines/>
      <w:widowControl w:val="0"/>
      <w:numPr>
        <w:numId w:val="127"/>
      </w:numPr>
      <w:tabs>
        <w:tab w:val="left" w:pos="360"/>
      </w:tabs>
      <w:spacing w:line="300" w:lineRule="auto"/>
      <w:ind w:leftChars="100" w:left="100" w:rightChars="100" w:right="240" w:hanging="432"/>
      <w:jc w:val="center"/>
    </w:pPr>
    <w:rPr>
      <w:rFonts w:ascii="黑体" w:hAnsi="宋体" w:cs="宋体"/>
      <w:b w:val="0"/>
      <w:bCs w:val="0"/>
      <w:color w:val="000000"/>
      <w:kern w:val="28"/>
      <w:sz w:val="44"/>
      <w:szCs w:val="20"/>
      <w:lang w:val="en-US" w:eastAsia="zh-CN" w:bidi="ar-SA"/>
    </w:rPr>
  </w:style>
  <w:style w:type="paragraph" w:customStyle="1" w:styleId="afffffffffffffffffffffffffffffffffffffffff5">
    <w:name w:val="小段"/>
    <w:basedOn w:val="afff"/>
    <w:qFormat/>
    <w:rsid w:val="00255462"/>
    <w:pPr>
      <w:widowControl w:val="0"/>
      <w:adjustRightInd w:val="0"/>
      <w:spacing w:line="312" w:lineRule="atLeast"/>
      <w:ind w:left="238" w:right="-215" w:firstLine="482"/>
      <w:jc w:val="both"/>
      <w:textAlignment w:val="baseline"/>
    </w:pPr>
    <w:rPr>
      <w:rFonts w:ascii="Times New Roman" w:hAnsi="Times New Roman"/>
      <w:color w:val="000000"/>
      <w:sz w:val="24"/>
      <w:szCs w:val="20"/>
      <w:lang w:eastAsia="zh-CN" w:bidi="ar-SA"/>
    </w:rPr>
  </w:style>
  <w:style w:type="paragraph" w:customStyle="1" w:styleId="2ffffffe">
    <w:name w:val="标书_标题2"/>
    <w:basedOn w:val="24"/>
    <w:next w:val="afff"/>
    <w:qFormat/>
    <w:rsid w:val="00255462"/>
    <w:pPr>
      <w:keepLines/>
      <w:widowControl w:val="0"/>
      <w:numPr>
        <w:ilvl w:val="0"/>
        <w:numId w:val="0"/>
      </w:numPr>
      <w:tabs>
        <w:tab w:val="left" w:pos="840"/>
      </w:tabs>
      <w:spacing w:before="260" w:after="260" w:line="416" w:lineRule="auto"/>
      <w:ind w:left="840" w:hanging="420"/>
      <w:jc w:val="both"/>
    </w:pPr>
    <w:rPr>
      <w:rFonts w:ascii="宋体" w:hAnsi="宋体"/>
      <w:i w:val="0"/>
      <w:iCs w:val="0"/>
      <w:color w:val="000000"/>
      <w:kern w:val="2"/>
      <w:sz w:val="32"/>
      <w:szCs w:val="32"/>
      <w:lang w:val="en-US" w:eastAsia="zh-CN" w:bidi="ar-SA"/>
    </w:rPr>
  </w:style>
  <w:style w:type="paragraph" w:customStyle="1" w:styleId="-e">
    <w:name w:val="并列项-点"/>
    <w:basedOn w:val="afff"/>
    <w:qFormat/>
    <w:rsid w:val="00255462"/>
    <w:pPr>
      <w:widowControl w:val="0"/>
      <w:tabs>
        <w:tab w:val="left" w:pos="851"/>
      </w:tabs>
      <w:spacing w:before="280" w:after="290" w:line="360" w:lineRule="atLeast"/>
      <w:ind w:left="840" w:hanging="420"/>
      <w:jc w:val="both"/>
    </w:pPr>
    <w:rPr>
      <w:rFonts w:ascii="Times New Roman" w:hAnsi="Times New Roman"/>
      <w:color w:val="000000"/>
      <w:kern w:val="2"/>
      <w:sz w:val="24"/>
      <w:lang w:eastAsia="zh-CN" w:bidi="ar-SA"/>
    </w:rPr>
  </w:style>
  <w:style w:type="paragraph" w:customStyle="1" w:styleId="Char160">
    <w:name w:val="Char16"/>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2221">
    <w:name w:val="样式 样式 样式 正文格式 + 首行缩进:  2 字符 + 首行缩进:  2 字符 + 首行缩进:  2 字符"/>
    <w:basedOn w:val="afff"/>
    <w:qFormat/>
    <w:rsid w:val="00255462"/>
    <w:pPr>
      <w:widowControl w:val="0"/>
      <w:spacing w:before="280" w:after="290" w:line="560" w:lineRule="exact"/>
      <w:ind w:firstLineChars="200" w:firstLine="600"/>
      <w:jc w:val="both"/>
    </w:pPr>
    <w:rPr>
      <w:rFonts w:ascii="Times New Roman" w:eastAsia="仿宋_GB2312" w:hAnsi="Times New Roman" w:cs="宋体"/>
      <w:color w:val="000000"/>
      <w:kern w:val="2"/>
      <w:sz w:val="28"/>
      <w:szCs w:val="20"/>
      <w:lang w:eastAsia="zh-CN" w:bidi="ar-SA"/>
    </w:rPr>
  </w:style>
  <w:style w:type="paragraph" w:customStyle="1" w:styleId="affe">
    <w:name w:val="编号正文"/>
    <w:basedOn w:val="210"/>
    <w:qFormat/>
    <w:rsid w:val="00255462"/>
    <w:pPr>
      <w:widowControl w:val="0"/>
      <w:numPr>
        <w:numId w:val="128"/>
      </w:numPr>
      <w:tabs>
        <w:tab w:val="clear" w:pos="900"/>
        <w:tab w:val="left" w:pos="360"/>
        <w:tab w:val="left" w:pos="420"/>
        <w:tab w:val="left" w:pos="780"/>
      </w:tabs>
      <w:ind w:leftChars="200" w:left="780" w:firstLineChars="0" w:hanging="360"/>
      <w:jc w:val="both"/>
    </w:pPr>
    <w:rPr>
      <w:color w:val="000000"/>
      <w:kern w:val="2"/>
      <w:szCs w:val="22"/>
      <w:lang w:eastAsia="zh-CN" w:bidi="ar-SA"/>
    </w:rPr>
  </w:style>
  <w:style w:type="paragraph" w:customStyle="1" w:styleId="bodynew">
    <w:name w:val="body *new"/>
    <w:basedOn w:val="afff"/>
    <w:qFormat/>
    <w:rsid w:val="00255462"/>
    <w:pPr>
      <w:widowControl w:val="0"/>
      <w:snapToGrid w:val="0"/>
      <w:spacing w:after="120"/>
      <w:ind w:left="960" w:firstLine="420"/>
      <w:jc w:val="both"/>
    </w:pPr>
    <w:rPr>
      <w:rFonts w:ascii="Times New Roman" w:hAnsi="Times New Roman"/>
      <w:color w:val="000000"/>
      <w:sz w:val="20"/>
      <w:szCs w:val="20"/>
      <w:lang w:eastAsia="zh-CN" w:bidi="ar-SA"/>
    </w:rPr>
  </w:style>
  <w:style w:type="paragraph" w:customStyle="1" w:styleId="278">
    <w:name w:val="样式 正文首行缩进 + 首行缩进:  2 字符 段后: 7.8 磅"/>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afffffffffffffffffffffffffffffffffffffffff6">
    <w:name w:val="附录五级条标题"/>
    <w:basedOn w:val="affffffffffffffffffffffffff8"/>
    <w:next w:val="afff"/>
    <w:qFormat/>
    <w:rsid w:val="00255462"/>
    <w:pPr>
      <w:tabs>
        <w:tab w:val="clear" w:pos="2520"/>
        <w:tab w:val="left" w:pos="2940"/>
      </w:tabs>
      <w:ind w:left="2940"/>
      <w:outlineLvl w:val="6"/>
    </w:pPr>
  </w:style>
  <w:style w:type="paragraph" w:customStyle="1" w:styleId="2fffffff">
    <w:name w:val="表头文字2"/>
    <w:qFormat/>
    <w:rsid w:val="00255462"/>
    <w:pPr>
      <w:adjustRightInd w:val="0"/>
      <w:snapToGrid w:val="0"/>
      <w:spacing w:before="280" w:after="290" w:line="377" w:lineRule="auto"/>
    </w:pPr>
    <w:rPr>
      <w:rFonts w:ascii="仿宋_GB2312" w:eastAsia="仿宋_GB2312" w:hAnsi="Times New Roman"/>
      <w:kern w:val="2"/>
      <w:sz w:val="28"/>
      <w:szCs w:val="28"/>
    </w:rPr>
  </w:style>
  <w:style w:type="paragraph" w:customStyle="1" w:styleId="xl58">
    <w:name w:val="xl58"/>
    <w:basedOn w:val="afff"/>
    <w:qFormat/>
    <w:rsid w:val="00255462"/>
    <w:pPr>
      <w:pBdr>
        <w:top w:val="single" w:sz="4" w:space="0" w:color="auto"/>
        <w:righ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1ffffffb">
    <w:name w:val="1）格式"/>
    <w:basedOn w:val="afffe"/>
    <w:qFormat/>
    <w:rsid w:val="00255462"/>
    <w:pPr>
      <w:widowControl w:val="0"/>
      <w:adjustRightInd w:val="0"/>
      <w:spacing w:before="280" w:after="290"/>
      <w:jc w:val="both"/>
      <w:textAlignment w:val="baseline"/>
    </w:pPr>
    <w:rPr>
      <w:color w:val="000000"/>
      <w:kern w:val="2"/>
      <w:szCs w:val="24"/>
      <w:lang w:val="en-US" w:eastAsia="zh-CN" w:bidi="ar-SA"/>
    </w:rPr>
  </w:style>
  <w:style w:type="paragraph" w:customStyle="1" w:styleId="700">
    <w:name w:val="样式 标题 7 + 左侧:  0 厘米 首行缩进:  0 厘米"/>
    <w:basedOn w:val="70"/>
    <w:semiHidden/>
    <w:qFormat/>
    <w:rsid w:val="00255462"/>
    <w:pPr>
      <w:keepNext/>
      <w:widowControl w:val="0"/>
      <w:numPr>
        <w:numId w:val="10"/>
      </w:numPr>
      <w:tabs>
        <w:tab w:val="left" w:pos="360"/>
        <w:tab w:val="left" w:pos="1296"/>
      </w:tabs>
      <w:spacing w:before="80" w:after="80" w:line="319" w:lineRule="auto"/>
      <w:ind w:left="359" w:hangingChars="149" w:hanging="359"/>
      <w:jc w:val="both"/>
    </w:pPr>
    <w:rPr>
      <w:rFonts w:ascii="Times New Roman" w:eastAsia="新宋体" w:hAnsi="Times New Roman" w:cs="宋体"/>
      <w:b/>
      <w:bCs/>
      <w:color w:val="000000"/>
      <w:kern w:val="2"/>
      <w:szCs w:val="20"/>
      <w:lang w:val="en-US" w:eastAsia="zh-CN" w:bidi="ar-SA"/>
    </w:rPr>
  </w:style>
  <w:style w:type="paragraph" w:customStyle="1" w:styleId="CharChar1CharChar1CharCharCharCharCharCharChar1">
    <w:name w:val="Char Char1 Char Char1 Char Char Char Char Char Char Char1"/>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1ffffffc">
    <w:name w:val="表格内容1"/>
    <w:basedOn w:val="afff"/>
    <w:qFormat/>
    <w:rsid w:val="00255462"/>
    <w:pPr>
      <w:widowControl w:val="0"/>
      <w:spacing w:line="240" w:lineRule="auto"/>
      <w:jc w:val="both"/>
    </w:pPr>
    <w:rPr>
      <w:rFonts w:ascii="Times New Roman" w:hAnsi="Times New Roman" w:cs="Angsana New"/>
      <w:kern w:val="2"/>
      <w:sz w:val="24"/>
      <w:szCs w:val="20"/>
      <w:lang w:eastAsia="zh-CN" w:bidi="ar-SA"/>
    </w:rPr>
  </w:style>
  <w:style w:type="paragraph" w:customStyle="1" w:styleId="afffffffffffffffffffffffffffffffffffffffff7">
    <w:name w:val="图字"/>
    <w:basedOn w:val="afff"/>
    <w:qFormat/>
    <w:rsid w:val="00255462"/>
    <w:pPr>
      <w:widowControl w:val="0"/>
      <w:ind w:firstLine="420"/>
      <w:jc w:val="center"/>
    </w:pPr>
    <w:rPr>
      <w:rFonts w:ascii="Times" w:hAnsi="Times"/>
      <w:color w:val="000000"/>
      <w:kern w:val="2"/>
      <w:sz w:val="24"/>
      <w:lang w:eastAsia="zh-CN" w:bidi="ar-SA"/>
    </w:rPr>
  </w:style>
  <w:style w:type="paragraph" w:customStyle="1" w:styleId="102">
    <w:name w:val="日期10"/>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075615">
    <w:name w:val="样式 首行缩进:  0.75 厘米 段前: 6 磅 行距: 1.5 倍行距"/>
    <w:basedOn w:val="afff"/>
    <w:qFormat/>
    <w:rsid w:val="00255462"/>
    <w:pPr>
      <w:widowControl w:val="0"/>
      <w:spacing w:before="60" w:after="60"/>
      <w:ind w:right="210" w:firstLineChars="200" w:firstLine="480"/>
    </w:pPr>
    <w:rPr>
      <w:rFonts w:ascii="Arial" w:hAnsi="Arial" w:cs="Arial"/>
      <w:sz w:val="24"/>
      <w:lang w:eastAsia="zh-CN" w:bidi="ar-SA"/>
    </w:rPr>
  </w:style>
  <w:style w:type="paragraph" w:customStyle="1" w:styleId="xl417">
    <w:name w:val="xl417"/>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1ffffffd">
    <w:name w:val="图中文字1"/>
    <w:qFormat/>
    <w:rsid w:val="00255462"/>
    <w:pPr>
      <w:adjustRightInd w:val="0"/>
      <w:snapToGrid w:val="0"/>
      <w:spacing w:before="280" w:after="290" w:line="377" w:lineRule="auto"/>
      <w:jc w:val="center"/>
    </w:pPr>
    <w:rPr>
      <w:rFonts w:ascii="Times New Roman" w:eastAsia="黑体" w:hAnsi="Times New Roman"/>
      <w:kern w:val="2"/>
      <w:sz w:val="28"/>
      <w:szCs w:val="28"/>
    </w:rPr>
  </w:style>
  <w:style w:type="paragraph" w:customStyle="1" w:styleId="920">
    <w:name w:val="索引 92"/>
    <w:basedOn w:val="afff"/>
    <w:next w:val="afff"/>
    <w:qFormat/>
    <w:rsid w:val="00255462"/>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1CrlfShiftM">
    <w:name w:val="正文首行缩进1(Crlf+Shift+M)"/>
    <w:link w:val="1CrlfShiftMChar"/>
    <w:qFormat/>
    <w:rsid w:val="00255462"/>
    <w:pPr>
      <w:widowControl w:val="0"/>
      <w:suppressAutoHyphens/>
      <w:spacing w:before="120" w:after="120" w:line="360" w:lineRule="auto"/>
      <w:ind w:firstLine="420"/>
    </w:pPr>
    <w:rPr>
      <w:kern w:val="1"/>
      <w:lang w:eastAsia="ar-SA"/>
    </w:rPr>
  </w:style>
  <w:style w:type="paragraph" w:customStyle="1" w:styleId="21f0">
    <w:name w:val="样式 宋体 首行缩进:  2 字符1"/>
    <w:basedOn w:val="afff"/>
    <w:qFormat/>
    <w:rsid w:val="00255462"/>
    <w:pPr>
      <w:widowControl w:val="0"/>
      <w:spacing w:line="300" w:lineRule="auto"/>
      <w:ind w:firstLineChars="200" w:firstLine="480"/>
      <w:jc w:val="both"/>
    </w:pPr>
    <w:rPr>
      <w:rFonts w:ascii="宋体" w:hAnsi="宋体"/>
      <w:kern w:val="2"/>
      <w:sz w:val="24"/>
      <w:szCs w:val="20"/>
      <w:lang w:eastAsia="zh-CN" w:bidi="ar-SA"/>
    </w:rPr>
  </w:style>
  <w:style w:type="paragraph" w:customStyle="1" w:styleId="AppHeading">
    <w:name w:val="AppHeading"/>
    <w:basedOn w:val="11"/>
    <w:next w:val="afffb"/>
    <w:qFormat/>
    <w:rsid w:val="00255462"/>
    <w:pPr>
      <w:pageBreakBefore/>
      <w:numPr>
        <w:numId w:val="0"/>
      </w:numPr>
      <w:tabs>
        <w:tab w:val="left" w:pos="420"/>
      </w:tabs>
      <w:spacing w:before="0" w:after="240" w:line="240" w:lineRule="auto"/>
      <w:ind w:left="420" w:hanging="420"/>
      <w:outlineLvl w:val="9"/>
    </w:pPr>
    <w:rPr>
      <w:rFonts w:ascii="Times New Roman" w:hAnsi="Times New Roman"/>
      <w:bCs w:val="0"/>
      <w:color w:val="000000"/>
      <w:kern w:val="28"/>
      <w:szCs w:val="20"/>
      <w:lang w:val="en-US" w:eastAsia="zh-CN" w:bidi="ar-SA"/>
    </w:rPr>
  </w:style>
  <w:style w:type="paragraph" w:customStyle="1" w:styleId="5h5BlockLabelH5PIM5dashdsddBodyTextRbu">
    <w:name w:val="样式 标题 5h5Block LabelH5PIM 5第四层条dashdsddBody Text (R)bu..."/>
    <w:basedOn w:val="5"/>
    <w:link w:val="5h5BlockLabelH5PIM5dashdsddBodyTextRbuChar"/>
    <w:qFormat/>
    <w:rsid w:val="00255462"/>
    <w:pPr>
      <w:keepNext/>
      <w:numPr>
        <w:ilvl w:val="0"/>
        <w:numId w:val="0"/>
      </w:numPr>
      <w:tabs>
        <w:tab w:val="left" w:pos="1008"/>
        <w:tab w:val="left" w:pos="2250"/>
        <w:tab w:val="left" w:pos="2580"/>
      </w:tabs>
      <w:spacing w:before="0" w:after="40"/>
      <w:ind w:leftChars="100" w:left="1109" w:hanging="1009"/>
    </w:pPr>
    <w:rPr>
      <w:rFonts w:ascii="宋体" w:hAnsi="宋体"/>
      <w:i w:val="0"/>
      <w:iCs w:val="0"/>
      <w:color w:val="000000"/>
      <w:sz w:val="28"/>
      <w:szCs w:val="28"/>
      <w:lang w:eastAsia="x-none" w:bidi="ar-SA"/>
    </w:rPr>
  </w:style>
  <w:style w:type="paragraph" w:customStyle="1" w:styleId="afffffffffffffffffffffffffffffffffffffffff8">
    <w:name w:val="表格名"/>
    <w:basedOn w:val="afff"/>
    <w:qFormat/>
    <w:rsid w:val="00255462"/>
    <w:pPr>
      <w:widowControl w:val="0"/>
      <w:spacing w:beforeLines="50" w:before="156" w:afterLines="50" w:after="156" w:line="360" w:lineRule="exact"/>
      <w:ind w:firstLine="420"/>
      <w:jc w:val="center"/>
    </w:pPr>
    <w:rPr>
      <w:rFonts w:ascii="Times New Roman" w:hAnsi="Times New Roman"/>
      <w:b/>
      <w:color w:val="000000"/>
      <w:kern w:val="2"/>
      <w:sz w:val="24"/>
      <w:lang w:eastAsia="zh-CN" w:bidi="ar-SA"/>
    </w:rPr>
  </w:style>
  <w:style w:type="paragraph" w:customStyle="1" w:styleId="7LegalLevel11L7H7PIM7sdfletterlistL71H71">
    <w:name w:val="样式 标题 7Legal Level 1.1.L7H7PIM 7不用sdfletter listL71H71..."/>
    <w:basedOn w:val="70"/>
    <w:next w:val="afff"/>
    <w:link w:val="7LegalLevel11L7H7PIM7sdfletterlistL71H71CharChar"/>
    <w:qFormat/>
    <w:rsid w:val="00255462"/>
    <w:pPr>
      <w:keepNext/>
      <w:keepLines/>
      <w:numPr>
        <w:numId w:val="0"/>
      </w:numPr>
      <w:tabs>
        <w:tab w:val="left" w:pos="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eastAsia="x-none" w:bidi="ar-SA"/>
    </w:rPr>
  </w:style>
  <w:style w:type="paragraph" w:customStyle="1" w:styleId="-20110711">
    <w:name w:val="图-20110711"/>
    <w:basedOn w:val="afff"/>
    <w:link w:val="-20110711Char"/>
    <w:qFormat/>
    <w:rsid w:val="00255462"/>
    <w:pPr>
      <w:widowControl w:val="0"/>
      <w:spacing w:beforeLines="30" w:before="93" w:afterLines="50" w:after="156"/>
      <w:ind w:firstLine="420"/>
      <w:jc w:val="center"/>
    </w:pPr>
    <w:rPr>
      <w:rFonts w:eastAsia="仿宋_GB2312"/>
      <w:color w:val="000000"/>
      <w:sz w:val="24"/>
      <w:lang w:val="x-none" w:eastAsia="x-none" w:bidi="ar-SA"/>
    </w:rPr>
  </w:style>
  <w:style w:type="paragraph" w:customStyle="1" w:styleId="0990">
    <w:name w:val="样式 小四 首行缩进:  0.99 厘米"/>
    <w:basedOn w:val="afff"/>
    <w:qFormat/>
    <w:rsid w:val="00255462"/>
    <w:pPr>
      <w:widowControl w:val="0"/>
      <w:ind w:firstLineChars="200" w:firstLine="561"/>
      <w:jc w:val="both"/>
    </w:pPr>
    <w:rPr>
      <w:rFonts w:ascii="Times New Roman" w:hAnsi="Times New Roman" w:cs="宋体"/>
      <w:color w:val="000000"/>
      <w:kern w:val="2"/>
      <w:sz w:val="24"/>
      <w:szCs w:val="20"/>
      <w:lang w:eastAsia="zh-CN" w:bidi="ar-SA"/>
    </w:rPr>
  </w:style>
  <w:style w:type="paragraph" w:customStyle="1" w:styleId="picturecenter">
    <w:name w:val="picturecenter"/>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ffffffffffffffffffffffff9">
    <w:name w:val="头"/>
    <w:basedOn w:val="afff"/>
    <w:qFormat/>
    <w:rsid w:val="00255462"/>
    <w:pPr>
      <w:widowControl w:val="0"/>
      <w:ind w:leftChars="500" w:left="1050" w:firstLine="420"/>
      <w:jc w:val="both"/>
    </w:pPr>
    <w:rPr>
      <w:rFonts w:ascii="宋体" w:hAnsi="宋体"/>
      <w:b/>
      <w:bCs/>
      <w:color w:val="000000"/>
      <w:kern w:val="2"/>
      <w:sz w:val="24"/>
      <w:szCs w:val="20"/>
      <w:lang w:eastAsia="zh-CN" w:bidi="ar-SA"/>
    </w:rPr>
  </w:style>
  <w:style w:type="paragraph" w:customStyle="1" w:styleId="3ffc">
    <w:name w:val="标题3级"/>
    <w:qFormat/>
    <w:rsid w:val="00255462"/>
    <w:pPr>
      <w:tabs>
        <w:tab w:val="left" w:pos="1740"/>
      </w:tabs>
      <w:spacing w:line="400" w:lineRule="exact"/>
      <w:ind w:left="1740" w:hanging="420"/>
      <w:outlineLvl w:val="2"/>
    </w:pPr>
    <w:rPr>
      <w:rFonts w:ascii="Times New Roman" w:eastAsia="黑体" w:hAnsi="Times New Roman"/>
      <w:b/>
      <w:sz w:val="28"/>
    </w:rPr>
  </w:style>
  <w:style w:type="paragraph" w:customStyle="1" w:styleId="1ffffffe">
    <w:name w:val="段标题1"/>
    <w:basedOn w:val="afff"/>
    <w:qFormat/>
    <w:rsid w:val="00255462"/>
    <w:pPr>
      <w:widowControl w:val="0"/>
      <w:adjustRightInd w:val="0"/>
      <w:snapToGrid w:val="0"/>
      <w:ind w:left="425" w:hanging="425"/>
      <w:textAlignment w:val="baseline"/>
    </w:pPr>
    <w:rPr>
      <w:rFonts w:ascii="Times New Roman" w:hAnsi="Times New Roman"/>
      <w:snapToGrid w:val="0"/>
      <w:szCs w:val="20"/>
      <w:lang w:eastAsia="zh-CN" w:bidi="ar-SA"/>
    </w:rPr>
  </w:style>
  <w:style w:type="paragraph" w:customStyle="1" w:styleId="afffffffffffffffffffffffffffffffffffffffffa">
    <w:name w:val="统一样式"/>
    <w:basedOn w:val="Default"/>
    <w:qFormat/>
    <w:rsid w:val="00255462"/>
    <w:pPr>
      <w:spacing w:before="280" w:after="290" w:line="560" w:lineRule="exact"/>
      <w:ind w:firstLineChars="200" w:firstLine="560"/>
    </w:pPr>
    <w:rPr>
      <w:rFonts w:ascii="仿宋_GB2312" w:eastAsia="仿宋_GB2312" w:hAnsi="Calibri"/>
      <w:color w:val="auto"/>
      <w:kern w:val="2"/>
      <w:sz w:val="28"/>
      <w:szCs w:val="28"/>
    </w:rPr>
  </w:style>
  <w:style w:type="paragraph" w:customStyle="1" w:styleId="4CharCharCharChar">
    <w:name w:val="样式4 Char Char Char Char"/>
    <w:basedOn w:val="afff"/>
    <w:qFormat/>
    <w:rsid w:val="00255462"/>
    <w:pPr>
      <w:ind w:leftChars="200" w:left="200" w:firstLineChars="200" w:firstLine="480"/>
    </w:pPr>
    <w:rPr>
      <w:rFonts w:ascii="Times New Roman" w:hAnsi="Times New Roman"/>
      <w:color w:val="000000"/>
      <w:kern w:val="2"/>
      <w:sz w:val="24"/>
      <w:lang w:eastAsia="zh-CN" w:bidi="ar-SA"/>
    </w:rPr>
  </w:style>
  <w:style w:type="paragraph" w:customStyle="1" w:styleId="3h3H3sect12366">
    <w:name w:val="样式 标题 3h3H3sect1.2.3 + 五号 段前: 6 磅 段后: 6 磅 行距: 单倍行距"/>
    <w:basedOn w:val="30"/>
    <w:qFormat/>
    <w:rsid w:val="00255462"/>
    <w:pPr>
      <w:keepLines/>
      <w:widowControl w:val="0"/>
      <w:numPr>
        <w:ilvl w:val="0"/>
        <w:numId w:val="0"/>
      </w:numPr>
      <w:tabs>
        <w:tab w:val="left" w:pos="720"/>
        <w:tab w:val="left" w:pos="2160"/>
      </w:tabs>
      <w:adjustRightInd w:val="0"/>
      <w:spacing w:before="120" w:after="120" w:line="240" w:lineRule="auto"/>
      <w:ind w:left="720" w:hanging="720"/>
      <w:textAlignment w:val="baseline"/>
    </w:pPr>
    <w:rPr>
      <w:rFonts w:ascii="Times New Roman" w:hAnsi="Times New Roman" w:cs="宋体"/>
      <w:color w:val="000000"/>
      <w:sz w:val="21"/>
      <w:szCs w:val="20"/>
      <w:lang w:val="en-US" w:eastAsia="zh-CN" w:bidi="ar-SA"/>
    </w:rPr>
  </w:style>
  <w:style w:type="paragraph" w:customStyle="1" w:styleId="4ff6">
    <w:name w:val="附录标题 4"/>
    <w:basedOn w:val="40"/>
    <w:qFormat/>
    <w:rsid w:val="00255462"/>
    <w:pPr>
      <w:keepLines/>
      <w:widowControl w:val="0"/>
      <w:numPr>
        <w:ilvl w:val="0"/>
        <w:numId w:val="0"/>
      </w:numPr>
      <w:tabs>
        <w:tab w:val="left" w:pos="2040"/>
        <w:tab w:val="left" w:pos="2880"/>
      </w:tabs>
      <w:spacing w:before="120" w:after="120"/>
      <w:ind w:leftChars="800" w:left="2040" w:hangingChars="200" w:hanging="360"/>
      <w:jc w:val="both"/>
    </w:pPr>
    <w:rPr>
      <w:rFonts w:ascii="Times New Roman" w:hAnsi="Times New Roman"/>
      <w:color w:val="000000"/>
      <w:kern w:val="2"/>
      <w:sz w:val="30"/>
      <w:szCs w:val="30"/>
      <w:lang w:val="en-US" w:eastAsia="zh-CN" w:bidi="ar-SA"/>
    </w:rPr>
  </w:style>
  <w:style w:type="paragraph" w:customStyle="1" w:styleId="Char2CharCharCharCharCharChar">
    <w:name w:val="Char2 Char Char Char Char Char Char"/>
    <w:basedOn w:val="afff"/>
    <w:qFormat/>
    <w:rsid w:val="00255462"/>
    <w:pPr>
      <w:spacing w:after="160" w:line="240" w:lineRule="exact"/>
      <w:ind w:firstLine="420"/>
    </w:pPr>
    <w:rPr>
      <w:rFonts w:ascii="Verdana" w:hAnsi="Verdana"/>
      <w:color w:val="000000"/>
      <w:sz w:val="20"/>
      <w:lang w:bidi="ar-SA"/>
    </w:rPr>
  </w:style>
  <w:style w:type="paragraph" w:customStyle="1" w:styleId="afffffffffffffffffffffffffffffffffffffffffb">
    <w:name w:val="分发表内容"/>
    <w:basedOn w:val="afff"/>
    <w:qFormat/>
    <w:rsid w:val="00255462"/>
    <w:pPr>
      <w:widowControl w:val="0"/>
      <w:adjustRightInd w:val="0"/>
      <w:spacing w:before="120" w:after="120" w:line="377" w:lineRule="auto"/>
      <w:ind w:firstLine="420"/>
      <w:jc w:val="center"/>
      <w:textAlignment w:val="baseline"/>
    </w:pPr>
    <w:rPr>
      <w:rFonts w:ascii="Times New Roman" w:eastAsia="仿宋_GB2312" w:hAnsi="Times New Roman"/>
      <w:color w:val="000000"/>
      <w:sz w:val="28"/>
      <w:szCs w:val="20"/>
      <w:lang w:eastAsia="zh-CN" w:bidi="ar-SA"/>
    </w:rPr>
  </w:style>
  <w:style w:type="paragraph" w:customStyle="1" w:styleId="22Heading2HiddenHeading2CCBSheading2H2h2">
    <w:name w:val="样式 标题 2第一章 标题 2Heading 2 HiddenHeading 2 CCBSheading 2H2h2..."/>
    <w:basedOn w:val="24"/>
    <w:qFormat/>
    <w:rsid w:val="00255462"/>
    <w:pPr>
      <w:keepLines/>
      <w:widowControl w:val="0"/>
      <w:numPr>
        <w:ilvl w:val="0"/>
        <w:numId w:val="0"/>
      </w:numPr>
      <w:tabs>
        <w:tab w:val="left" w:pos="567"/>
        <w:tab w:val="left" w:pos="840"/>
        <w:tab w:val="left" w:pos="3060"/>
      </w:tabs>
      <w:spacing w:before="0" w:afterLines="100" w:after="312" w:line="240" w:lineRule="auto"/>
      <w:ind w:left="567" w:hanging="420"/>
    </w:pPr>
    <w:rPr>
      <w:rFonts w:ascii="宋体" w:hAnsi="宋体" w:cs="Arial"/>
      <w:i w:val="0"/>
      <w:iCs w:val="0"/>
      <w:color w:val="000000"/>
      <w:kern w:val="2"/>
      <w:sz w:val="30"/>
      <w:szCs w:val="20"/>
      <w:lang w:val="en-US" w:eastAsia="zh-CN" w:bidi="ar-SA"/>
    </w:rPr>
  </w:style>
  <w:style w:type="paragraph" w:customStyle="1" w:styleId="CharChar1CharChar2CharChar">
    <w:name w:val="Char Char1 Char Char2 Char Char"/>
    <w:basedOn w:val="afff"/>
    <w:qFormat/>
    <w:rsid w:val="00255462"/>
    <w:pPr>
      <w:spacing w:before="-1" w:after="160" w:line="240" w:lineRule="exact"/>
      <w:ind w:firstLineChars="200" w:firstLine="200"/>
    </w:pPr>
    <w:rPr>
      <w:rFonts w:ascii="Verdana" w:hAnsi="Verdana"/>
      <w:color w:val="000000"/>
      <w:sz w:val="20"/>
      <w:szCs w:val="20"/>
      <w:lang w:bidi="ar-SA"/>
    </w:rPr>
  </w:style>
  <w:style w:type="paragraph" w:customStyle="1" w:styleId="2fffffff0">
    <w:name w:val="项目2"/>
    <w:basedOn w:val="afff"/>
    <w:qFormat/>
    <w:rsid w:val="00255462"/>
    <w:pPr>
      <w:widowControl w:val="0"/>
      <w:tabs>
        <w:tab w:val="left" w:pos="1026"/>
      </w:tabs>
      <w:ind w:left="1026" w:hanging="600"/>
      <w:jc w:val="both"/>
    </w:pPr>
    <w:rPr>
      <w:rFonts w:ascii="Times New Roman" w:hAnsi="Times New Roman"/>
      <w:color w:val="000000"/>
      <w:kern w:val="2"/>
      <w:sz w:val="24"/>
      <w:lang w:eastAsia="zh-CN" w:bidi="ar-SA"/>
    </w:rPr>
  </w:style>
  <w:style w:type="paragraph" w:customStyle="1" w:styleId="a40">
    <w:name w:val="a4"/>
    <w:basedOn w:val="40"/>
    <w:qFormat/>
    <w:rsid w:val="00255462"/>
    <w:pPr>
      <w:keepLines/>
      <w:numPr>
        <w:ilvl w:val="0"/>
        <w:numId w:val="0"/>
      </w:numPr>
      <w:tabs>
        <w:tab w:val="left" w:pos="993"/>
        <w:tab w:val="left" w:pos="1560"/>
        <w:tab w:val="left" w:pos="2160"/>
        <w:tab w:val="left" w:pos="2880"/>
      </w:tabs>
      <w:spacing w:before="60"/>
      <w:ind w:left="2160" w:hanging="864"/>
      <w:jc w:val="both"/>
    </w:pPr>
    <w:rPr>
      <w:rFonts w:ascii="Cambria" w:hAnsi="Cambria"/>
      <w:b w:val="0"/>
      <w:color w:val="000000"/>
      <w:sz w:val="24"/>
      <w:lang w:val="en-US" w:eastAsia="zh-CN" w:bidi="ar-SA"/>
    </w:rPr>
  </w:style>
  <w:style w:type="paragraph" w:customStyle="1" w:styleId="xl35">
    <w:name w:val="xl35"/>
    <w:basedOn w:val="afff"/>
    <w:qFormat/>
    <w:rsid w:val="00255462"/>
    <w:pPr>
      <w:pBdr>
        <w:top w:val="single" w:sz="4" w:space="0" w:color="auto"/>
        <w:left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CharChar1CharChar1CharCharCharCharCharChar2">
    <w:name w:val="Char Char1 Char Char1 Char Char Char Char Char Char2"/>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xl200">
    <w:name w:val="xl20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43">
    <w:name w:val="xl43"/>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宋体" w:hAnsi="宋体" w:cs="Arial"/>
      <w:b/>
      <w:bCs/>
      <w:szCs w:val="21"/>
      <w:lang w:eastAsia="zh-CN" w:bidi="ar-SA"/>
    </w:rPr>
  </w:style>
  <w:style w:type="paragraph" w:customStyle="1" w:styleId="2222">
    <w:name w:val="样式 样式 样式 首行缩进:  2 字符 + 首行缩进:  2 字符 + 首行缩进:  2 字符"/>
    <w:basedOn w:val="afff"/>
    <w:qFormat/>
    <w:rsid w:val="00255462"/>
    <w:pPr>
      <w:widowControl w:val="0"/>
      <w:spacing w:before="280" w:after="290" w:line="377" w:lineRule="auto"/>
      <w:ind w:right="210" w:firstLineChars="200" w:firstLine="200"/>
      <w:jc w:val="both"/>
    </w:pPr>
    <w:rPr>
      <w:rFonts w:ascii="Times New Roman" w:eastAsia="仿宋_GB2312" w:hAnsi="Times New Roman" w:cs="宋体"/>
      <w:color w:val="000000"/>
      <w:kern w:val="2"/>
      <w:sz w:val="24"/>
      <w:szCs w:val="21"/>
      <w:lang w:eastAsia="zh-CN" w:bidi="ar-SA"/>
    </w:rPr>
  </w:style>
  <w:style w:type="paragraph" w:customStyle="1" w:styleId="3ffd">
    <w:name w:val="正文3"/>
    <w:basedOn w:val="afff"/>
    <w:qFormat/>
    <w:rsid w:val="00255462"/>
    <w:pPr>
      <w:widowControl w:val="0"/>
      <w:spacing w:beforeLines="50" w:before="156" w:afterLines="50" w:after="156"/>
      <w:ind w:firstLineChars="400" w:firstLine="400"/>
      <w:jc w:val="both"/>
    </w:pPr>
    <w:rPr>
      <w:rFonts w:ascii="Times New Roman" w:hAnsi="Times New Roman"/>
      <w:color w:val="000000"/>
      <w:kern w:val="2"/>
      <w:sz w:val="24"/>
      <w:lang w:eastAsia="zh-CN" w:bidi="ar-SA"/>
    </w:rPr>
  </w:style>
  <w:style w:type="paragraph" w:customStyle="1" w:styleId="xl20">
    <w:name w:val="xl2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213">
    <w:name w:val="xl213"/>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2fffffff1">
    <w:name w:val="我的标题2"/>
    <w:basedOn w:val="afff"/>
    <w:next w:val="afff"/>
    <w:qFormat/>
    <w:rsid w:val="00255462"/>
    <w:pPr>
      <w:spacing w:before="-1" w:after="-1" w:line="300" w:lineRule="auto"/>
      <w:ind w:firstLineChars="236" w:firstLine="566"/>
    </w:pPr>
    <w:rPr>
      <w:rFonts w:ascii="宋体" w:hAnsi="宋体" w:cs="宋体"/>
      <w:b/>
      <w:bCs/>
      <w:color w:val="000000"/>
      <w:spacing w:val="6"/>
      <w:sz w:val="24"/>
      <w:szCs w:val="20"/>
      <w:lang w:eastAsia="zh-CN" w:bidi="ar-SA"/>
    </w:rPr>
  </w:style>
  <w:style w:type="paragraph" w:customStyle="1" w:styleId="sheet">
    <w:name w:val="sheet"/>
    <w:basedOn w:val="afff"/>
    <w:qFormat/>
    <w:rsid w:val="00255462"/>
    <w:pPr>
      <w:spacing w:before="-1" w:after="-1" w:line="400" w:lineRule="exact"/>
      <w:ind w:firstLineChars="200" w:firstLine="200"/>
    </w:pPr>
    <w:rPr>
      <w:rFonts w:ascii="宋体" w:hAnsi="Times New Roman"/>
      <w:color w:val="000000"/>
      <w:sz w:val="18"/>
      <w:lang w:eastAsia="zh-CN" w:bidi="ar-SA"/>
    </w:rPr>
  </w:style>
  <w:style w:type="paragraph" w:customStyle="1" w:styleId="15a">
    <w:name w:val="15"/>
    <w:basedOn w:val="afff"/>
    <w:qFormat/>
    <w:rsid w:val="00255462"/>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2">
    <w:name w:val="样式-标题2"/>
    <w:basedOn w:val="24"/>
    <w:link w:val="-2Char"/>
    <w:qFormat/>
    <w:rsid w:val="00255462"/>
    <w:pPr>
      <w:keepLines/>
      <w:numPr>
        <w:ilvl w:val="0"/>
        <w:numId w:val="0"/>
      </w:numPr>
      <w:tabs>
        <w:tab w:val="left" w:pos="1320"/>
      </w:tabs>
      <w:spacing w:before="0" w:after="-1" w:line="416" w:lineRule="auto"/>
      <w:ind w:left="992"/>
      <w:jc w:val="both"/>
    </w:pPr>
    <w:rPr>
      <w:i w:val="0"/>
      <w:iCs w:val="0"/>
      <w:color w:val="000000"/>
      <w:lang w:eastAsia="x-none" w:bidi="ar-SA"/>
    </w:rPr>
  </w:style>
  <w:style w:type="paragraph" w:customStyle="1" w:styleId="afffffffffffffffffffffffffffffffffffffffffc">
    <w:name w:val="表头文字"/>
    <w:qFormat/>
    <w:rsid w:val="00255462"/>
    <w:pPr>
      <w:adjustRightInd w:val="0"/>
      <w:snapToGrid w:val="0"/>
      <w:spacing w:beforeLines="50" w:before="156" w:afterLines="50" w:after="156" w:line="377" w:lineRule="auto"/>
      <w:jc w:val="center"/>
    </w:pPr>
    <w:rPr>
      <w:rFonts w:ascii="Times New Roman" w:eastAsia="黑体" w:hAnsi="Times New Roman"/>
      <w:kern w:val="2"/>
      <w:sz w:val="28"/>
      <w:szCs w:val="28"/>
    </w:rPr>
  </w:style>
  <w:style w:type="paragraph" w:customStyle="1" w:styleId="07422">
    <w:name w:val="样式 (西文) 宋体 首行缩进:  0.74 厘米 行距: 固定值 22 磅"/>
    <w:basedOn w:val="afff"/>
    <w:qFormat/>
    <w:rsid w:val="00255462"/>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feeder">
    <w:name w:val="feeder"/>
    <w:basedOn w:val="afff"/>
    <w:qFormat/>
    <w:rsid w:val="00255462"/>
    <w:pPr>
      <w:spacing w:before="100" w:beforeAutospacing="1" w:after="100" w:afterAutospacing="1" w:line="347" w:lineRule="atLeast"/>
      <w:ind w:firstLine="420"/>
    </w:pPr>
    <w:rPr>
      <w:rFonts w:ascii="Verdana" w:eastAsia="Arial Unicode MS" w:hAnsi="Verdana" w:cs="Arial Unicode MS"/>
      <w:color w:val="666666"/>
      <w:sz w:val="19"/>
      <w:szCs w:val="19"/>
      <w:lang w:eastAsia="zh-CN" w:bidi="ar-SA"/>
    </w:rPr>
  </w:style>
  <w:style w:type="paragraph" w:customStyle="1" w:styleId="4NewNewNewNewNewNew">
    <w:name w:val="标题 4 New New New New New New"/>
    <w:basedOn w:val="NewNewNewNewNewNewNewNewNew"/>
    <w:next w:val="NewNew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af7">
    <w:name w:val="插图（绿盟科技）"/>
    <w:next w:val="afffffffffffff9"/>
    <w:qFormat/>
    <w:rsid w:val="00255462"/>
    <w:pPr>
      <w:numPr>
        <w:ilvl w:val="6"/>
        <w:numId w:val="16"/>
      </w:numPr>
      <w:tabs>
        <w:tab w:val="clear" w:pos="1134"/>
        <w:tab w:val="left" w:pos="3660"/>
      </w:tabs>
      <w:spacing w:beforeLines="25" w:before="78" w:afterLines="25" w:after="78" w:line="377" w:lineRule="auto"/>
      <w:jc w:val="center"/>
    </w:pPr>
    <w:rPr>
      <w:rFonts w:ascii="Arial" w:hAnsi="Arial"/>
      <w:sz w:val="21"/>
      <w:szCs w:val="21"/>
    </w:rPr>
  </w:style>
  <w:style w:type="paragraph" w:customStyle="1" w:styleId="xl41">
    <w:name w:val="xl41"/>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1fffffff">
    <w:name w:val="[列表1]"/>
    <w:basedOn w:val="afff"/>
    <w:qFormat/>
    <w:rsid w:val="00255462"/>
    <w:pPr>
      <w:widowControl w:val="0"/>
      <w:ind w:firstLine="420"/>
      <w:jc w:val="both"/>
    </w:pPr>
    <w:rPr>
      <w:rFonts w:ascii="宋体" w:hAnsi="宋体"/>
      <w:color w:val="000000"/>
      <w:kern w:val="2"/>
      <w:sz w:val="24"/>
      <w:lang w:eastAsia="zh-CN" w:bidi="ar-SA"/>
    </w:rPr>
  </w:style>
  <w:style w:type="paragraph" w:customStyle="1" w:styleId="3ChapterXXXHeading3-oldheading3H3h3H31H32H1">
    <w:name w:val="样式 标题 3Chapter X.X.X.Heading 3 - oldheading 3H3h3H31H32H...1"/>
    <w:basedOn w:val="30"/>
    <w:qFormat/>
    <w:rsid w:val="00255462"/>
    <w:pPr>
      <w:keepLines/>
      <w:widowControl w:val="0"/>
      <w:numPr>
        <w:ilvl w:val="0"/>
        <w:numId w:val="0"/>
      </w:numPr>
      <w:tabs>
        <w:tab w:val="left" w:pos="360"/>
        <w:tab w:val="left" w:pos="2160"/>
      </w:tabs>
      <w:spacing w:before="100" w:beforeAutospacing="1" w:after="100" w:afterAutospacing="1" w:line="240" w:lineRule="auto"/>
      <w:ind w:left="720" w:hanging="720"/>
    </w:pPr>
    <w:rPr>
      <w:rFonts w:ascii="Times New Roman" w:eastAsia="幼圆" w:hAnsi="Times New Roman"/>
      <w:color w:val="000000"/>
      <w:kern w:val="2"/>
      <w:sz w:val="30"/>
      <w:szCs w:val="32"/>
      <w:lang w:val="en-US" w:eastAsia="zh-CN" w:bidi="ar-SA"/>
    </w:rPr>
  </w:style>
  <w:style w:type="paragraph" w:customStyle="1" w:styleId="X0">
    <w:name w:val="百姓X"/>
    <w:basedOn w:val="afff"/>
    <w:qFormat/>
    <w:rsid w:val="00255462"/>
    <w:pPr>
      <w:widowControl w:val="0"/>
      <w:spacing w:before="120" w:after="120"/>
      <w:ind w:firstLine="539"/>
      <w:jc w:val="both"/>
    </w:pPr>
    <w:rPr>
      <w:rFonts w:ascii="Times New Roman" w:hAnsi="Times New Roman"/>
      <w:color w:val="000000"/>
      <w:spacing w:val="20"/>
      <w:kern w:val="2"/>
      <w:sz w:val="24"/>
      <w:szCs w:val="20"/>
      <w:lang w:eastAsia="zh-CN" w:bidi="ar-SA"/>
    </w:rPr>
  </w:style>
  <w:style w:type="paragraph" w:customStyle="1" w:styleId="2ff4">
    <w:name w:val="正文（首行缩进2字符）"/>
    <w:link w:val="2Charf3"/>
    <w:qFormat/>
    <w:rsid w:val="00255462"/>
    <w:pPr>
      <w:widowControl w:val="0"/>
      <w:suppressAutoHyphens/>
      <w:ind w:firstLine="480"/>
    </w:pPr>
    <w:rPr>
      <w:rFonts w:cs="宋体"/>
      <w:kern w:val="1"/>
      <w:lang w:eastAsia="ar-SA"/>
    </w:rPr>
  </w:style>
  <w:style w:type="paragraph" w:customStyle="1" w:styleId="CharCharChar1CharCharCharChar1">
    <w:name w:val="Char Char Char1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gbmaster">
    <w:name w:val="gb_master正文"/>
    <w:basedOn w:val="afff"/>
    <w:qFormat/>
    <w:rsid w:val="00255462"/>
    <w:pPr>
      <w:widowControl w:val="0"/>
      <w:spacing w:before="60" w:after="60"/>
      <w:ind w:firstLineChars="200" w:firstLine="200"/>
      <w:jc w:val="both"/>
    </w:pPr>
    <w:rPr>
      <w:rFonts w:ascii="Times New Roman" w:hAnsi="Times New Roman"/>
      <w:kern w:val="2"/>
      <w:sz w:val="24"/>
      <w:szCs w:val="20"/>
      <w:lang w:eastAsia="zh-CN" w:bidi="ar-SA"/>
    </w:rPr>
  </w:style>
  <w:style w:type="paragraph" w:customStyle="1" w:styleId="indent">
    <w:name w:val="indent"/>
    <w:basedOn w:val="afff"/>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2Charf4">
    <w:name w:val="样式 首行缩进:  2 字符 Char"/>
    <w:basedOn w:val="afff"/>
    <w:link w:val="2CharChar6"/>
    <w:qFormat/>
    <w:rsid w:val="00255462"/>
    <w:pPr>
      <w:widowControl w:val="0"/>
      <w:ind w:firstLineChars="200" w:firstLine="480"/>
      <w:jc w:val="both"/>
    </w:pPr>
    <w:rPr>
      <w:color w:val="000000"/>
      <w:sz w:val="24"/>
      <w:lang w:val="x-none" w:eastAsia="x-none" w:bidi="ar-SA"/>
    </w:rPr>
  </w:style>
  <w:style w:type="paragraph" w:customStyle="1" w:styleId="07420">
    <w:name w:val="样式 样式 首行缩进:  0.74 厘米 + 首行缩进:  2 字符"/>
    <w:basedOn w:val="afff"/>
    <w:qFormat/>
    <w:rsid w:val="00255462"/>
    <w:pPr>
      <w:widowControl w:val="0"/>
      <w:ind w:firstLine="482"/>
      <w:jc w:val="both"/>
    </w:pPr>
    <w:rPr>
      <w:rFonts w:ascii="宋体" w:hAnsi="宋体" w:cs="宋体"/>
      <w:b/>
      <w:bCs/>
      <w:color w:val="000000"/>
      <w:kern w:val="2"/>
      <w:sz w:val="24"/>
      <w:szCs w:val="20"/>
      <w:lang w:eastAsia="zh-CN" w:bidi="ar-SA"/>
    </w:rPr>
  </w:style>
  <w:style w:type="paragraph" w:customStyle="1" w:styleId="33CharChar3CharH3level3PIM3Level3He">
    <w:name w:val="样式 标题 3标题 3 Char Char标题 3 Char节标题H3level_3PIM 3Level 3 He..."/>
    <w:basedOn w:val="30"/>
    <w:qFormat/>
    <w:rsid w:val="00255462"/>
    <w:pPr>
      <w:keepLines/>
      <w:widowControl w:val="0"/>
      <w:numPr>
        <w:ilvl w:val="0"/>
        <w:numId w:val="0"/>
      </w:numPr>
      <w:tabs>
        <w:tab w:val="left" w:pos="720"/>
        <w:tab w:val="left" w:pos="1260"/>
      </w:tabs>
      <w:spacing w:before="260" w:after="260"/>
      <w:ind w:left="1260" w:hanging="420"/>
      <w:jc w:val="both"/>
    </w:pPr>
    <w:rPr>
      <w:rFonts w:ascii="Times New Roman" w:hAnsi="Times New Roman"/>
      <w:bCs w:val="0"/>
      <w:color w:val="000000"/>
      <w:kern w:val="2"/>
      <w:szCs w:val="20"/>
      <w:lang w:val="en-US" w:eastAsia="zh-CN" w:bidi="ar-SA"/>
    </w:rPr>
  </w:style>
  <w:style w:type="paragraph" w:customStyle="1" w:styleId="afffffffffffffffffffffffffffffffffffffffffd">
    <w:name w:val="图表文"/>
    <w:basedOn w:val="afff"/>
    <w:qFormat/>
    <w:rsid w:val="00255462"/>
    <w:pPr>
      <w:widowControl w:val="0"/>
      <w:adjustRightInd w:val="0"/>
      <w:snapToGrid w:val="0"/>
      <w:spacing w:before="280" w:after="290" w:line="377" w:lineRule="auto"/>
      <w:ind w:right="32" w:firstLine="420"/>
      <w:jc w:val="center"/>
    </w:pPr>
    <w:rPr>
      <w:rFonts w:ascii="Times New Roman" w:hAnsi="Times New Roman"/>
      <w:color w:val="000000"/>
      <w:kern w:val="2"/>
      <w:sz w:val="24"/>
      <w:lang w:eastAsia="zh-CN" w:bidi="ar-SA"/>
    </w:rPr>
  </w:style>
  <w:style w:type="paragraph" w:customStyle="1" w:styleId="Charffffffb">
    <w:name w:val="段 Char"/>
    <w:qFormat/>
    <w:rsid w:val="00255462"/>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afffffffffffffffffffffffffffffffffffffffffe">
    <w:name w:val="正文分段"/>
    <w:basedOn w:val="afff"/>
    <w:qFormat/>
    <w:rsid w:val="00255462"/>
    <w:pPr>
      <w:widowControl w:val="0"/>
      <w:pBdr>
        <w:top w:val="single" w:sz="4" w:space="1" w:color="auto"/>
        <w:left w:val="single" w:sz="4" w:space="4" w:color="auto"/>
        <w:bottom w:val="single" w:sz="4" w:space="1" w:color="auto"/>
        <w:right w:val="single" w:sz="4" w:space="4" w:color="auto"/>
      </w:pBdr>
      <w:ind w:firstLineChars="200" w:firstLine="200"/>
    </w:pPr>
    <w:rPr>
      <w:rFonts w:ascii="Times New Roman" w:hAnsi="Times New Roman"/>
      <w:bCs/>
      <w:color w:val="000000"/>
      <w:kern w:val="24"/>
      <w:sz w:val="24"/>
      <w:lang w:eastAsia="zh-CN" w:bidi="ar-SA"/>
    </w:rPr>
  </w:style>
  <w:style w:type="paragraph" w:customStyle="1" w:styleId="5ff1">
    <w:name w:val="图文5"/>
    <w:basedOn w:val="afff"/>
    <w:qFormat/>
    <w:rsid w:val="00255462"/>
    <w:pPr>
      <w:widowControl w:val="0"/>
      <w:snapToGrid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CharChar0">
    <w:name w:val="正文 Char Char"/>
    <w:basedOn w:val="afff"/>
    <w:link w:val="CharCharChar9"/>
    <w:qFormat/>
    <w:rsid w:val="00255462"/>
    <w:pPr>
      <w:widowControl w:val="0"/>
      <w:numPr>
        <w:numId w:val="129"/>
      </w:numPr>
      <w:tabs>
        <w:tab w:val="clear" w:pos="1381"/>
      </w:tabs>
      <w:spacing w:before="120" w:after="120" w:line="480" w:lineRule="exact"/>
      <w:ind w:left="0" w:firstLine="480"/>
      <w:jc w:val="both"/>
    </w:pPr>
    <w:rPr>
      <w:color w:val="000000"/>
      <w:sz w:val="24"/>
      <w:lang w:val="x-none" w:eastAsia="x-none" w:bidi="ar-SA"/>
    </w:rPr>
  </w:style>
  <w:style w:type="paragraph" w:customStyle="1" w:styleId="ListLetter2">
    <w:name w:val="List Letter 2"/>
    <w:basedOn w:val="2b"/>
    <w:qFormat/>
    <w:rsid w:val="00255462"/>
    <w:pPr>
      <w:keepLines/>
      <w:widowControl/>
      <w:numPr>
        <w:numId w:val="0"/>
      </w:numPr>
      <w:tabs>
        <w:tab w:val="left" w:pos="1335"/>
      </w:tabs>
      <w:spacing w:line="360" w:lineRule="auto"/>
      <w:jc w:val="left"/>
    </w:pPr>
    <w:rPr>
      <w:rFonts w:eastAsia="PMingLiU"/>
      <w:b/>
      <w:bCs/>
      <w:iCs/>
      <w:snapToGrid w:val="0"/>
      <w:color w:val="000000"/>
      <w:kern w:val="0"/>
      <w:sz w:val="24"/>
      <w:u w:val="single"/>
      <w:lang w:val="en-GB"/>
    </w:rPr>
  </w:style>
  <w:style w:type="paragraph" w:customStyle="1" w:styleId="ParaCharCharCharCharCharCharCharCharChar1Char">
    <w:name w:val="默认段落字体 Para Char Char Char Char Char Char Char Char Char1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4ff7">
    <w:name w:val="正文文字缩进4"/>
    <w:basedOn w:val="afffe"/>
    <w:qFormat/>
    <w:rsid w:val="00255462"/>
    <w:pPr>
      <w:widowControl w:val="0"/>
      <w:ind w:firstLineChars="200" w:firstLine="480"/>
      <w:jc w:val="both"/>
    </w:pPr>
    <w:rPr>
      <w:rFonts w:ascii="宋体"/>
      <w:color w:val="000000"/>
      <w:kern w:val="2"/>
      <w:szCs w:val="24"/>
      <w:lang w:val="en-US" w:eastAsia="zh-CN" w:bidi="ar-SA"/>
    </w:rPr>
  </w:style>
  <w:style w:type="paragraph" w:customStyle="1" w:styleId="xl430">
    <w:name w:val="xl43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xl102">
    <w:name w:val="xl102"/>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0"/>
      <w:szCs w:val="20"/>
      <w:lang w:eastAsia="zh-CN" w:bidi="ar-SA"/>
    </w:rPr>
  </w:style>
  <w:style w:type="paragraph" w:customStyle="1" w:styleId="3150">
    <w:name w:val="样式 标题 3 + 宋体 小四 行距: 1.5 倍行距"/>
    <w:basedOn w:val="30"/>
    <w:qFormat/>
    <w:rsid w:val="00255462"/>
    <w:pPr>
      <w:keepLines/>
      <w:numPr>
        <w:ilvl w:val="0"/>
        <w:numId w:val="0"/>
      </w:numPr>
      <w:tabs>
        <w:tab w:val="left" w:pos="1740"/>
        <w:tab w:val="left" w:pos="2160"/>
      </w:tabs>
      <w:spacing w:before="100" w:beforeAutospacing="1" w:after="100" w:afterAutospacing="1"/>
      <w:ind w:left="1740" w:hanging="720"/>
      <w:jc w:val="both"/>
    </w:pPr>
    <w:rPr>
      <w:rFonts w:ascii="宋体" w:hAnsi="宋体" w:cs="宋体"/>
      <w:color w:val="000000"/>
      <w:sz w:val="24"/>
      <w:szCs w:val="20"/>
      <w:lang w:val="en-US" w:eastAsia="zh-CN" w:bidi="ar-SA"/>
    </w:rPr>
  </w:style>
  <w:style w:type="paragraph" w:customStyle="1" w:styleId="4157">
    <w:name w:val="样式 标题 4 + 小三 行距: 多倍行距 1.57 字行"/>
    <w:basedOn w:val="40"/>
    <w:qFormat/>
    <w:rsid w:val="00255462"/>
    <w:pPr>
      <w:keepLines/>
      <w:widowControl w:val="0"/>
      <w:numPr>
        <w:ilvl w:val="0"/>
        <w:numId w:val="0"/>
      </w:numPr>
      <w:tabs>
        <w:tab w:val="left" w:pos="1134"/>
        <w:tab w:val="left" w:pos="2880"/>
      </w:tabs>
      <w:spacing w:before="280" w:after="290" w:line="377" w:lineRule="auto"/>
      <w:ind w:left="180" w:rightChars="100" w:right="100" w:hanging="864"/>
    </w:pPr>
    <w:rPr>
      <w:rFonts w:ascii="Arial" w:hAnsi="Arial" w:cs="宋体"/>
      <w:color w:val="000000"/>
      <w:kern w:val="2"/>
      <w:sz w:val="28"/>
      <w:szCs w:val="20"/>
      <w:lang w:val="en-US" w:eastAsia="zh-CN" w:bidi="ar-SA"/>
    </w:rPr>
  </w:style>
  <w:style w:type="paragraph" w:customStyle="1" w:styleId="22f2">
    <w:name w:val="正文文本缩进 22"/>
    <w:basedOn w:val="afff"/>
    <w:qFormat/>
    <w:rsid w:val="00255462"/>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xl434">
    <w:name w:val="xl434"/>
    <w:basedOn w:val="afff"/>
    <w:qFormat/>
    <w:rsid w:val="00255462"/>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240">
    <w:name w:val="样式 首行缩进:  2 字符4"/>
    <w:basedOn w:val="afff"/>
    <w:link w:val="24Char"/>
    <w:qFormat/>
    <w:rsid w:val="00255462"/>
    <w:pPr>
      <w:widowControl w:val="0"/>
      <w:ind w:firstLineChars="200" w:firstLine="480"/>
      <w:jc w:val="both"/>
    </w:pPr>
    <w:rPr>
      <w:color w:val="000000"/>
      <w:sz w:val="24"/>
      <w:lang w:val="x-none" w:eastAsia="x-none" w:bidi="ar-SA"/>
    </w:rPr>
  </w:style>
  <w:style w:type="paragraph" w:customStyle="1" w:styleId="CharCharCharCharCharCharCharCharCharCharCharChar2">
    <w:name w:val="Char Char Char Char Char Char Char Char Char Char Char Char2"/>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xl187">
    <w:name w:val="xl187"/>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66">
    <w:name w:val="xl16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4"/>
      <w:szCs w:val="21"/>
      <w:lang w:eastAsia="zh-CN" w:bidi="ar-SA"/>
    </w:rPr>
  </w:style>
  <w:style w:type="paragraph" w:customStyle="1" w:styleId="molss4">
    <w:name w:val="molss4"/>
    <w:basedOn w:val="5"/>
    <w:qFormat/>
    <w:rsid w:val="00255462"/>
    <w:pPr>
      <w:keepNext/>
      <w:keepLines/>
      <w:widowControl w:val="0"/>
      <w:numPr>
        <w:ilvl w:val="0"/>
        <w:numId w:val="0"/>
      </w:numPr>
      <w:tabs>
        <w:tab w:val="left" w:pos="3600"/>
      </w:tabs>
      <w:adjustRightInd w:val="0"/>
      <w:spacing w:before="280" w:after="290" w:line="240" w:lineRule="atLeast"/>
      <w:ind w:left="1008" w:hanging="1008"/>
      <w:textAlignment w:val="baseline"/>
    </w:pPr>
    <w:rPr>
      <w:rFonts w:ascii="Times New Roman" w:eastAsia="黑体" w:hAnsi="Times New Roman"/>
      <w:b w:val="0"/>
      <w:i w:val="0"/>
      <w:iCs w:val="0"/>
      <w:color w:val="000000"/>
      <w:sz w:val="28"/>
      <w:szCs w:val="28"/>
      <w:lang w:val="en-US" w:eastAsia="zh-CN" w:bidi="ar-SA"/>
    </w:rPr>
  </w:style>
  <w:style w:type="paragraph" w:customStyle="1" w:styleId="Info">
    <w:name w:val="Info"/>
    <w:basedOn w:val="afff"/>
    <w:next w:val="afff"/>
    <w:qFormat/>
    <w:rsid w:val="00255462"/>
    <w:pPr>
      <w:widowControl w:val="0"/>
      <w:ind w:firstLine="420"/>
    </w:pPr>
    <w:rPr>
      <w:rFonts w:ascii="宋体" w:hAnsi="宋体"/>
      <w:iCs/>
      <w:color w:val="0000FF"/>
      <w:sz w:val="20"/>
      <w:szCs w:val="20"/>
      <w:lang w:val="en-GB" w:bidi="ar-SA"/>
    </w:rPr>
  </w:style>
  <w:style w:type="paragraph" w:customStyle="1" w:styleId="CharCharCharChar2CharCharCharCharCharChar2">
    <w:name w:val="Char Char Char Char2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heading">
    <w:name w:val="heading"/>
    <w:basedOn w:val="afff"/>
    <w:next w:val="afff"/>
    <w:qFormat/>
    <w:rsid w:val="00255462"/>
    <w:pPr>
      <w:keepNext/>
      <w:widowControl w:val="0"/>
      <w:tabs>
        <w:tab w:val="left" w:pos="1152"/>
      </w:tabs>
      <w:spacing w:before="240"/>
      <w:ind w:left="1152" w:hanging="432"/>
      <w:jc w:val="both"/>
    </w:pPr>
    <w:rPr>
      <w:rFonts w:ascii="Times New Roman" w:eastAsia="仿宋_GB2312" w:hAnsi="Times New Roman"/>
      <w:b/>
      <w:bCs/>
      <w:color w:val="000000"/>
      <w:kern w:val="2"/>
      <w:sz w:val="32"/>
      <w:szCs w:val="32"/>
      <w:lang w:eastAsia="zh-CN" w:bidi="ar-SA"/>
    </w:rPr>
  </w:style>
  <w:style w:type="paragraph" w:customStyle="1" w:styleId="2TimesNewRoman">
    <w:name w:val="样式 标题 2 + (西文) Times New Roman (中文) 宋体 加粗"/>
    <w:basedOn w:val="24"/>
    <w:qFormat/>
    <w:rsid w:val="00255462"/>
    <w:pPr>
      <w:keepNext w:val="0"/>
      <w:keepLines/>
      <w:widowControl w:val="0"/>
      <w:numPr>
        <w:ilvl w:val="0"/>
        <w:numId w:val="0"/>
      </w:numPr>
      <w:tabs>
        <w:tab w:val="left" w:pos="840"/>
        <w:tab w:val="left" w:pos="874"/>
      </w:tabs>
      <w:adjustRightInd w:val="0"/>
      <w:spacing w:before="160" w:after="160" w:line="160" w:lineRule="atLeast"/>
      <w:ind w:left="874" w:hanging="420"/>
      <w:jc w:val="both"/>
      <w:textAlignment w:val="baseline"/>
    </w:pPr>
    <w:rPr>
      <w:rFonts w:ascii="Times New Roman" w:hAnsi="Times New Roman"/>
      <w:i w:val="0"/>
      <w:iCs w:val="0"/>
      <w:color w:val="000000"/>
      <w:szCs w:val="20"/>
      <w:lang w:val="en-US" w:eastAsia="zh-CN" w:bidi="ar-SA"/>
    </w:rPr>
  </w:style>
  <w:style w:type="paragraph" w:customStyle="1" w:styleId="112212">
    <w:name w:val="样式 样式 样式 样式11 + 首行缩进:  2 字符 + 首行缩进:  2 字符1 + 首行缩进:  2 字符"/>
    <w:basedOn w:val="afff"/>
    <w:link w:val="112212Char"/>
    <w:qFormat/>
    <w:rsid w:val="00255462"/>
    <w:pPr>
      <w:widowControl w:val="0"/>
      <w:snapToGrid w:val="0"/>
      <w:spacing w:line="500" w:lineRule="atLeast"/>
      <w:ind w:firstLineChars="200" w:firstLine="496"/>
    </w:pPr>
    <w:rPr>
      <w:color w:val="000000"/>
      <w:spacing w:val="-20"/>
      <w:sz w:val="24"/>
      <w:szCs w:val="20"/>
      <w:lang w:val="x-none" w:eastAsia="x-none" w:bidi="ar-SA"/>
    </w:rPr>
  </w:style>
  <w:style w:type="paragraph" w:customStyle="1" w:styleId="119">
    <w:name w:val="样式11"/>
    <w:basedOn w:val="24"/>
    <w:qFormat/>
    <w:rsid w:val="00255462"/>
    <w:pPr>
      <w:keepLines/>
      <w:numPr>
        <w:numId w:val="0"/>
      </w:numPr>
      <w:tabs>
        <w:tab w:val="left" w:pos="576"/>
      </w:tabs>
      <w:spacing w:before="120" w:after="120"/>
      <w:ind w:left="576" w:hanging="576"/>
    </w:pPr>
    <w:rPr>
      <w:rFonts w:ascii="Arial" w:eastAsia="黑体" w:hAnsi="Arial"/>
      <w:bCs w:val="0"/>
      <w:i w:val="0"/>
      <w:iCs w:val="0"/>
      <w:kern w:val="2"/>
      <w:sz w:val="32"/>
      <w:szCs w:val="22"/>
      <w:lang w:val="en-US" w:eastAsia="zh-CN" w:bidi="ar-SA"/>
    </w:rPr>
  </w:style>
  <w:style w:type="paragraph" w:customStyle="1" w:styleId="xl100">
    <w:name w:val="xl100"/>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CM30">
    <w:name w:val="CM30"/>
    <w:basedOn w:val="afff"/>
    <w:next w:val="afff"/>
    <w:qFormat/>
    <w:rsid w:val="00255462"/>
    <w:pPr>
      <w:widowControl w:val="0"/>
      <w:autoSpaceDE w:val="0"/>
      <w:autoSpaceDN w:val="0"/>
      <w:adjustRightInd w:val="0"/>
      <w:spacing w:after="53"/>
      <w:ind w:firstLine="420"/>
    </w:pPr>
    <w:rPr>
      <w:rFonts w:ascii="宋体" w:hAnsi="Times New Roman"/>
      <w:color w:val="000000"/>
      <w:sz w:val="24"/>
      <w:lang w:eastAsia="zh-CN" w:bidi="ar-SA"/>
    </w:rPr>
  </w:style>
  <w:style w:type="paragraph" w:customStyle="1" w:styleId="affffffffffffffffffffffffffffffffffffffffff">
    <w:name w:val="封面右上标"/>
    <w:basedOn w:val="afff"/>
    <w:next w:val="afff"/>
    <w:qFormat/>
    <w:rsid w:val="00255462"/>
    <w:pPr>
      <w:widowControl w:val="0"/>
      <w:spacing w:line="400" w:lineRule="exact"/>
      <w:ind w:firstLine="420"/>
      <w:jc w:val="right"/>
    </w:pPr>
    <w:rPr>
      <w:rFonts w:ascii="Times New Roman" w:hAnsi="Times New Roman"/>
      <w:color w:val="000000"/>
      <w:kern w:val="2"/>
      <w:sz w:val="28"/>
      <w:lang w:eastAsia="zh-CN" w:bidi="ar-SA"/>
    </w:rPr>
  </w:style>
  <w:style w:type="paragraph" w:customStyle="1" w:styleId="affffffffffffffffffffffffffffffffffffffffff0">
    <w:name w:val="段落"/>
    <w:basedOn w:val="afff"/>
    <w:qFormat/>
    <w:rsid w:val="00255462"/>
    <w:pPr>
      <w:overflowPunct w:val="0"/>
      <w:autoSpaceDE w:val="0"/>
      <w:autoSpaceDN w:val="0"/>
      <w:adjustRightInd w:val="0"/>
      <w:spacing w:before="120" w:after="120" w:line="0" w:lineRule="atLeast"/>
      <w:ind w:firstLine="567"/>
      <w:jc w:val="both"/>
      <w:textAlignment w:val="baseline"/>
    </w:pPr>
    <w:rPr>
      <w:rFonts w:ascii="Times New Roman" w:hAnsi="Times New Roman" w:cs="Angsana New"/>
      <w:sz w:val="28"/>
      <w:szCs w:val="20"/>
      <w:lang w:val="en-GB" w:eastAsia="zh-CN" w:bidi="ar-SA"/>
    </w:rPr>
  </w:style>
  <w:style w:type="paragraph" w:customStyle="1" w:styleId="77">
    <w:name w:val="标题77"/>
    <w:basedOn w:val="afff"/>
    <w:qFormat/>
    <w:rsid w:val="00255462"/>
    <w:pPr>
      <w:numPr>
        <w:numId w:val="130"/>
      </w:numPr>
      <w:tabs>
        <w:tab w:val="left" w:pos="360"/>
      </w:tabs>
      <w:spacing w:before="-1" w:after="-1"/>
    </w:pPr>
    <w:rPr>
      <w:rFonts w:ascii="Arial Unicode MS" w:hAnsi="Arial Unicode MS"/>
      <w:color w:val="000000"/>
      <w:sz w:val="24"/>
      <w:lang w:eastAsia="zh-CN" w:bidi="ar-SA"/>
    </w:rPr>
  </w:style>
  <w:style w:type="paragraph" w:customStyle="1" w:styleId="afa">
    <w:name w:val="正文编号项"/>
    <w:basedOn w:val="afffb"/>
    <w:qFormat/>
    <w:rsid w:val="00255462"/>
    <w:pPr>
      <w:widowControl w:val="0"/>
      <w:numPr>
        <w:numId w:val="131"/>
      </w:numPr>
      <w:tabs>
        <w:tab w:val="left" w:pos="360"/>
      </w:tabs>
      <w:ind w:leftChars="200" w:left="200" w:firstLineChars="200" w:firstLine="200"/>
    </w:pPr>
    <w:rPr>
      <w:i w:val="0"/>
      <w:iCs w:val="0"/>
      <w:color w:val="000000"/>
      <w:kern w:val="2"/>
      <w:lang w:val="en-US" w:eastAsia="zh-CN" w:bidi="ar-SA"/>
    </w:rPr>
  </w:style>
  <w:style w:type="paragraph" w:customStyle="1" w:styleId="affffffffffffffffffffffffffffffffffffffffff1">
    <w:name w:val="方框标题"/>
    <w:basedOn w:val="afff"/>
    <w:qFormat/>
    <w:rsid w:val="00255462"/>
    <w:pPr>
      <w:ind w:left="425" w:hanging="425"/>
    </w:pPr>
    <w:rPr>
      <w:rFonts w:ascii="Times New Roman" w:hAnsi="Times New Roman"/>
      <w:color w:val="000000"/>
      <w:sz w:val="24"/>
      <w:szCs w:val="20"/>
      <w:lang w:eastAsia="zh-CN" w:bidi="ar-SA"/>
    </w:rPr>
  </w:style>
  <w:style w:type="paragraph" w:customStyle="1" w:styleId="2ff3">
    <w:name w:val="样式 题注 + 黑体2"/>
    <w:basedOn w:val="affffa"/>
    <w:link w:val="2Charf0"/>
    <w:qFormat/>
    <w:rsid w:val="00255462"/>
    <w:pPr>
      <w:widowControl w:val="0"/>
      <w:spacing w:before="152" w:after="160" w:line="240" w:lineRule="auto"/>
      <w:ind w:firstLineChars="0" w:firstLine="0"/>
      <w:jc w:val="center"/>
    </w:pPr>
    <w:rPr>
      <w:rFonts w:ascii="黑体" w:hAnsi="黑体"/>
      <w:kern w:val="0"/>
    </w:rPr>
  </w:style>
  <w:style w:type="paragraph" w:customStyle="1" w:styleId="051">
    <w:name w:val="样式 样式 四号 加粗 段前: 0.5 行 + 黑体1"/>
    <w:basedOn w:val="afff"/>
    <w:qFormat/>
    <w:rsid w:val="00255462"/>
    <w:pPr>
      <w:spacing w:beforeLines="50" w:before="156" w:after="-1"/>
      <w:ind w:firstLine="480"/>
    </w:pPr>
    <w:rPr>
      <w:rFonts w:ascii="黑体" w:hAnsi="黑体" w:cs="宋体"/>
      <w:b/>
      <w:bCs/>
      <w:color w:val="000000"/>
      <w:sz w:val="28"/>
      <w:szCs w:val="20"/>
      <w:lang w:eastAsia="zh-CN" w:bidi="ar-SA"/>
    </w:rPr>
  </w:style>
  <w:style w:type="paragraph" w:customStyle="1" w:styleId="affffffffffffffffffffffffffffffffffffffffff2">
    <w:name w:val="表格正文小标题"/>
    <w:basedOn w:val="affffffffffff4"/>
    <w:next w:val="affffffffffff4"/>
    <w:qFormat/>
    <w:rsid w:val="00255462"/>
    <w:pPr>
      <w:tabs>
        <w:tab w:val="clear" w:pos="425"/>
        <w:tab w:val="clear" w:pos="851"/>
        <w:tab w:val="clear" w:pos="1276"/>
        <w:tab w:val="clear" w:pos="1701"/>
        <w:tab w:val="clear" w:pos="2126"/>
        <w:tab w:val="clear" w:pos="2552"/>
        <w:tab w:val="clear" w:pos="2977"/>
      </w:tabs>
      <w:spacing w:before="280" w:after="290" w:line="377" w:lineRule="auto"/>
      <w:ind w:firstLine="420"/>
    </w:pPr>
    <w:rPr>
      <w:rFonts w:ascii="Times New Roman" w:eastAsia="黑体" w:hAnsi="Times New Roman"/>
      <w:bCs w:val="0"/>
      <w:color w:val="000000"/>
      <w:sz w:val="24"/>
      <w:szCs w:val="24"/>
    </w:rPr>
  </w:style>
  <w:style w:type="paragraph" w:customStyle="1" w:styleId="Absatz2AL">
    <w:name w:val="Absatz2AL"/>
    <w:basedOn w:val="afffb"/>
    <w:next w:val="afff"/>
    <w:qFormat/>
    <w:rsid w:val="00255462"/>
    <w:pPr>
      <w:overflowPunct w:val="0"/>
      <w:autoSpaceDE w:val="0"/>
      <w:autoSpaceDN w:val="0"/>
      <w:adjustRightInd w:val="0"/>
      <w:ind w:firstLine="420"/>
      <w:jc w:val="both"/>
      <w:textAlignment w:val="baseline"/>
    </w:pPr>
    <w:rPr>
      <w:rFonts w:eastAsia="楷体_GB2312"/>
      <w:i w:val="0"/>
      <w:iCs w:val="0"/>
      <w:color w:val="000000"/>
      <w:szCs w:val="22"/>
      <w:lang w:val="de-DE" w:eastAsia="zh-CN" w:bidi="ar-SA"/>
    </w:rPr>
  </w:style>
  <w:style w:type="paragraph" w:customStyle="1" w:styleId="CharChar2CharCharCharCharCharCharCharChar1">
    <w:name w:val="Char Char2 Char Char Char Char Char Char Char Char1"/>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1067067">
    <w:name w:val="样式 样式 样式1 + 左侧:  0.67 字符 + 左侧:  0.67 字符"/>
    <w:basedOn w:val="afff"/>
    <w:qFormat/>
    <w:rsid w:val="00255462"/>
    <w:pPr>
      <w:spacing w:before="-1" w:after="-1"/>
      <w:ind w:leftChars="67" w:left="161" w:firstLineChars="236" w:firstLine="566"/>
    </w:pPr>
    <w:rPr>
      <w:rFonts w:ascii="宋体" w:hAnsi="宋体" w:cs="宋体"/>
      <w:color w:val="000000"/>
      <w:sz w:val="24"/>
      <w:szCs w:val="20"/>
      <w:lang w:eastAsia="zh-CN" w:bidi="ar-SA"/>
    </w:rPr>
  </w:style>
  <w:style w:type="paragraph" w:customStyle="1" w:styleId="affffffffffffffffffffffffffffffffffffffffff3">
    <w:name w:val="华诚正文"/>
    <w:basedOn w:val="afff"/>
    <w:qFormat/>
    <w:rsid w:val="00255462"/>
    <w:pPr>
      <w:widowControl w:val="0"/>
      <w:spacing w:beforeLines="100" w:before="312" w:afterLines="100" w:after="312"/>
      <w:ind w:firstLineChars="200" w:firstLine="480"/>
      <w:jc w:val="both"/>
    </w:pPr>
    <w:rPr>
      <w:rFonts w:ascii="Times New Roman" w:hAnsi="Times New Roman"/>
      <w:color w:val="000000"/>
      <w:kern w:val="2"/>
      <w:sz w:val="24"/>
      <w:szCs w:val="20"/>
      <w:lang w:eastAsia="zh-CN" w:bidi="ar-SA"/>
    </w:rPr>
  </w:style>
  <w:style w:type="paragraph" w:customStyle="1" w:styleId="q2">
    <w:name w:val="q2"/>
    <w:basedOn w:val="24"/>
    <w:qFormat/>
    <w:rsid w:val="00255462"/>
    <w:pPr>
      <w:keepLines/>
      <w:numPr>
        <w:ilvl w:val="0"/>
        <w:numId w:val="0"/>
      </w:numPr>
      <w:tabs>
        <w:tab w:val="left" w:pos="0"/>
        <w:tab w:val="left" w:pos="709"/>
        <w:tab w:val="left" w:pos="1320"/>
      </w:tabs>
      <w:spacing w:before="0" w:after="-1"/>
      <w:ind w:left="1320"/>
    </w:pPr>
    <w:rPr>
      <w:rFonts w:ascii="宋体" w:hAnsi="宋体" w:cs="宋体"/>
      <w:i w:val="0"/>
      <w:iCs w:val="0"/>
      <w:color w:val="000000"/>
      <w:sz w:val="32"/>
      <w:szCs w:val="32"/>
      <w:lang w:val="en-US" w:eastAsia="zh-CN" w:bidi="ar-SA"/>
    </w:rPr>
  </w:style>
  <w:style w:type="paragraph" w:customStyle="1" w:styleId="afffffffffffffa">
    <w:name w:val="正文样式"/>
    <w:basedOn w:val="afff"/>
    <w:link w:val="Charfffff9"/>
    <w:qFormat/>
    <w:rsid w:val="00255462"/>
    <w:pPr>
      <w:overflowPunct w:val="0"/>
      <w:autoSpaceDE w:val="0"/>
      <w:autoSpaceDN w:val="0"/>
      <w:adjustRightInd w:val="0"/>
      <w:spacing w:before="240" w:line="300" w:lineRule="auto"/>
      <w:ind w:left="2268" w:firstLine="420"/>
      <w:textAlignment w:val="baseline"/>
    </w:pPr>
    <w:rPr>
      <w:color w:val="000000"/>
      <w:sz w:val="24"/>
      <w:szCs w:val="20"/>
      <w:lang w:val="x-none" w:eastAsia="x-none" w:bidi="ar-SA"/>
    </w:rPr>
  </w:style>
  <w:style w:type="paragraph" w:customStyle="1" w:styleId="aff0">
    <w:name w:val="列举项目"/>
    <w:basedOn w:val="11a"/>
    <w:qFormat/>
    <w:rsid w:val="00255462"/>
    <w:pPr>
      <w:numPr>
        <w:numId w:val="132"/>
      </w:numPr>
      <w:tabs>
        <w:tab w:val="clear" w:pos="1200"/>
        <w:tab w:val="clear" w:pos="2730"/>
        <w:tab w:val="clear" w:pos="3240"/>
        <w:tab w:val="left" w:pos="360"/>
        <w:tab w:val="left" w:pos="432"/>
      </w:tabs>
      <w:autoSpaceDE/>
      <w:autoSpaceDN/>
      <w:adjustRightInd/>
      <w:spacing w:line="360" w:lineRule="auto"/>
      <w:ind w:leftChars="400" w:left="432" w:hangingChars="200" w:hanging="432"/>
      <w:textAlignment w:val="auto"/>
    </w:pPr>
    <w:rPr>
      <w:bCs w:val="0"/>
      <w:color w:val="auto"/>
      <w:sz w:val="21"/>
      <w:szCs w:val="20"/>
    </w:rPr>
  </w:style>
  <w:style w:type="paragraph" w:customStyle="1" w:styleId="xl93">
    <w:name w:val="xl9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1a">
    <w:name w:val="正文11"/>
    <w:basedOn w:val="afff"/>
    <w:qFormat/>
    <w:rsid w:val="00255462"/>
    <w:pPr>
      <w:tabs>
        <w:tab w:val="left" w:pos="2730"/>
        <w:tab w:val="left" w:pos="3240"/>
      </w:tabs>
      <w:autoSpaceDE w:val="0"/>
      <w:autoSpaceDN w:val="0"/>
      <w:adjustRightInd w:val="0"/>
      <w:spacing w:before="-1" w:after="-1" w:line="420" w:lineRule="atLeast"/>
      <w:ind w:left="737" w:firstLineChars="236" w:hanging="227"/>
      <w:textAlignment w:val="bottom"/>
    </w:pPr>
    <w:rPr>
      <w:rFonts w:ascii="宋体" w:hAnsi="宋体" w:cs="宋体"/>
      <w:bCs/>
      <w:color w:val="000000"/>
      <w:sz w:val="24"/>
      <w:szCs w:val="28"/>
      <w:lang w:eastAsia="zh-CN" w:bidi="ar-SA"/>
    </w:rPr>
  </w:style>
  <w:style w:type="paragraph" w:customStyle="1" w:styleId="affffffffffffffffffffffffffffffffffffffffff4">
    <w:name w:val="黑体小二中"/>
    <w:basedOn w:val="my"/>
    <w:qFormat/>
    <w:rsid w:val="00255462"/>
    <w:pPr>
      <w:widowControl/>
      <w:tabs>
        <w:tab w:val="left" w:pos="0"/>
      </w:tabs>
      <w:spacing w:before="156" w:after="156"/>
      <w:ind w:firstLineChars="0" w:firstLine="0"/>
      <w:jc w:val="center"/>
    </w:pPr>
    <w:rPr>
      <w:rFonts w:ascii="黑体" w:eastAsia="黑体" w:hAnsi="宋体"/>
      <w:sz w:val="36"/>
      <w:szCs w:val="36"/>
    </w:rPr>
  </w:style>
  <w:style w:type="paragraph" w:customStyle="1" w:styleId="4ff8">
    <w:name w:val="样式 标题 4 + 非加粗"/>
    <w:basedOn w:val="40"/>
    <w:qFormat/>
    <w:rsid w:val="00255462"/>
    <w:pPr>
      <w:keepLines/>
      <w:widowControl w:val="0"/>
      <w:numPr>
        <w:ilvl w:val="0"/>
        <w:numId w:val="0"/>
      </w:numPr>
      <w:tabs>
        <w:tab w:val="left" w:pos="0"/>
        <w:tab w:val="left" w:pos="2398"/>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22f3">
    <w:name w:val="列表编号 22"/>
    <w:basedOn w:val="afff"/>
    <w:qFormat/>
    <w:rsid w:val="00255462"/>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xl409">
    <w:name w:val="xl409"/>
    <w:basedOn w:val="afff"/>
    <w:qFormat/>
    <w:rsid w:val="00255462"/>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2H22CharUnderrubrik1prop2sect12DONOTUSEh2c1">
    <w:name w:val="样式 样式 样式 标题 2H2标题 2 CharUnderrubrik1prop2sect 1.2DO NOT USE_h2c....1"/>
    <w:basedOn w:val="afff"/>
    <w:qFormat/>
    <w:rsid w:val="00255462"/>
    <w:pPr>
      <w:keepNext/>
      <w:keepLines/>
      <w:spacing w:before="156" w:afterLines="100" w:after="312"/>
      <w:ind w:left="4140" w:firstLineChars="200" w:firstLine="200"/>
      <w:jc w:val="center"/>
      <w:outlineLvl w:val="1"/>
    </w:pPr>
    <w:rPr>
      <w:rFonts w:ascii="Arial Unicode MS" w:hAnsi="Arial Unicode MS" w:cs="宋体"/>
      <w:b/>
      <w:bCs/>
      <w:color w:val="000000"/>
      <w:sz w:val="36"/>
      <w:szCs w:val="20"/>
      <w:lang w:eastAsia="zh-CN" w:bidi="ar-SA"/>
    </w:rPr>
  </w:style>
  <w:style w:type="paragraph" w:customStyle="1" w:styleId="4CharChar3">
    <w:name w:val="样式4 Char Char"/>
    <w:basedOn w:val="afffe"/>
    <w:qFormat/>
    <w:rsid w:val="00255462"/>
    <w:pPr>
      <w:widowControl w:val="0"/>
      <w:spacing w:line="320" w:lineRule="exact"/>
      <w:ind w:firstLine="496"/>
      <w:jc w:val="both"/>
    </w:pPr>
    <w:rPr>
      <w:rFonts w:ascii="楷体_GB2312" w:eastAsia="仿宋_GB2312"/>
      <w:color w:val="000000"/>
      <w:kern w:val="2"/>
      <w:lang w:val="en-US" w:eastAsia="zh-CN" w:bidi="ar-SA"/>
    </w:rPr>
  </w:style>
  <w:style w:type="paragraph" w:customStyle="1" w:styleId="bbbb">
    <w:name w:val="bbbb"/>
    <w:basedOn w:val="afff"/>
    <w:qFormat/>
    <w:rsid w:val="00255462"/>
    <w:pPr>
      <w:spacing w:before="-1" w:after="50" w:line="300" w:lineRule="auto"/>
      <w:ind w:leftChars="250" w:left="900" w:hangingChars="125" w:hanging="300"/>
    </w:pPr>
    <w:rPr>
      <w:rFonts w:ascii="宋体" w:hAnsi="宋体"/>
      <w:color w:val="000000"/>
      <w:sz w:val="24"/>
      <w:lang w:eastAsia="zh-CN" w:bidi="ar-SA"/>
    </w:rPr>
  </w:style>
  <w:style w:type="paragraph" w:customStyle="1" w:styleId="2fffffff2">
    <w:name w:val="正文 首行缩进:2字符"/>
    <w:basedOn w:val="afff"/>
    <w:qFormat/>
    <w:rsid w:val="00255462"/>
    <w:pPr>
      <w:widowControl w:val="0"/>
      <w:spacing w:before="280" w:after="290"/>
      <w:ind w:firstLineChars="200" w:firstLine="480"/>
      <w:jc w:val="both"/>
    </w:pPr>
    <w:rPr>
      <w:rFonts w:ascii="宋体" w:hAnsi="Times New Roman"/>
      <w:color w:val="000000"/>
      <w:kern w:val="2"/>
      <w:sz w:val="24"/>
      <w:lang w:eastAsia="zh-CN" w:bidi="ar-SA"/>
    </w:rPr>
  </w:style>
  <w:style w:type="paragraph" w:customStyle="1" w:styleId="HTML11">
    <w:name w:val="HTML 预设格式1"/>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affffffffffffffffffffffffffffffffffffffffff5">
    <w:name w:val="图号"/>
    <w:basedOn w:val="afff"/>
    <w:next w:val="afff"/>
    <w:qFormat/>
    <w:rsid w:val="00255462"/>
    <w:pPr>
      <w:widowControl w:val="0"/>
      <w:spacing w:before="280" w:after="290"/>
      <w:ind w:firstLine="420"/>
      <w:jc w:val="center"/>
    </w:pPr>
    <w:rPr>
      <w:rFonts w:ascii="宋体" w:hAnsi="Times New Roman"/>
      <w:b/>
      <w:color w:val="000000"/>
      <w:kern w:val="2"/>
      <w:sz w:val="24"/>
      <w:szCs w:val="20"/>
      <w:lang w:eastAsia="zh-CN" w:bidi="ar-SA"/>
    </w:rPr>
  </w:style>
  <w:style w:type="paragraph" w:customStyle="1" w:styleId="CharCharCharCharCharChar1Char">
    <w:name w:val="Char Char Char Char Char Char1 Char"/>
    <w:basedOn w:val="afff"/>
    <w:qFormat/>
    <w:rsid w:val="00255462"/>
    <w:pPr>
      <w:spacing w:after="160" w:line="240" w:lineRule="exact"/>
      <w:ind w:firstLine="420"/>
    </w:pPr>
    <w:rPr>
      <w:rFonts w:ascii="宋体" w:hAnsi="宋体"/>
      <w:color w:val="000000"/>
      <w:sz w:val="24"/>
      <w:szCs w:val="20"/>
      <w:lang w:bidi="ar-SA"/>
    </w:rPr>
  </w:style>
  <w:style w:type="paragraph" w:customStyle="1" w:styleId="1h1Head1HeadingappsBMSHeading1H1PIM1Head1">
    <w:name w:val="样式 标题 1章节第一层h1Head1Heading appsBMS Heading 1H1PIM 1Head...1"/>
    <w:basedOn w:val="11"/>
    <w:qFormat/>
    <w:rsid w:val="00255462"/>
    <w:pPr>
      <w:keepLines/>
      <w:pageBreakBefore/>
      <w:widowControl w:val="0"/>
      <w:numPr>
        <w:numId w:val="0"/>
      </w:numPr>
      <w:tabs>
        <w:tab w:val="left" w:pos="420"/>
      </w:tabs>
      <w:spacing w:before="0" w:after="0"/>
      <w:ind w:left="420" w:hanging="420"/>
      <w:jc w:val="center"/>
    </w:pPr>
    <w:rPr>
      <w:rFonts w:ascii="Times New Roman" w:hAnsi="Times New Roman" w:cs="宋体"/>
      <w:bCs w:val="0"/>
      <w:color w:val="000000"/>
      <w:kern w:val="2"/>
      <w:sz w:val="44"/>
      <w:szCs w:val="20"/>
      <w:lang w:val="en-US" w:eastAsia="zh-CN" w:bidi="ar-SA"/>
    </w:rPr>
  </w:style>
  <w:style w:type="paragraph" w:customStyle="1" w:styleId="c2">
    <w:name w:val="c标题2"/>
    <w:basedOn w:val="24"/>
    <w:qFormat/>
    <w:rsid w:val="00255462"/>
    <w:pPr>
      <w:keepNext w:val="0"/>
      <w:widowControl w:val="0"/>
      <w:numPr>
        <w:ilvl w:val="0"/>
        <w:numId w:val="0"/>
      </w:numPr>
      <w:tabs>
        <w:tab w:val="left" w:pos="720"/>
        <w:tab w:val="left" w:pos="840"/>
      </w:tabs>
      <w:spacing w:before="0" w:after="0"/>
      <w:ind w:left="567" w:firstLineChars="200" w:firstLine="200"/>
      <w:jc w:val="center"/>
    </w:pPr>
    <w:rPr>
      <w:rFonts w:ascii="黑体" w:hAnsi="Times New Roman"/>
      <w:iCs w:val="0"/>
      <w:color w:val="000000"/>
      <w:sz w:val="36"/>
      <w:szCs w:val="20"/>
      <w:lang w:val="en-US" w:eastAsia="zh-CN"/>
    </w:rPr>
  </w:style>
  <w:style w:type="paragraph" w:customStyle="1" w:styleId="6666666">
    <w:name w:val="6666666"/>
    <w:basedOn w:val="5"/>
    <w:qFormat/>
    <w:rsid w:val="00255462"/>
    <w:pPr>
      <w:keepNext/>
      <w:keepLines/>
      <w:widowControl w:val="0"/>
      <w:numPr>
        <w:ilvl w:val="0"/>
        <w:numId w:val="0"/>
      </w:numPr>
      <w:tabs>
        <w:tab w:val="left" w:pos="3600"/>
      </w:tabs>
      <w:spacing w:before="360" w:afterLines="50" w:after="156"/>
      <w:ind w:left="1008" w:hanging="1008"/>
      <w:jc w:val="both"/>
    </w:pPr>
    <w:rPr>
      <w:rFonts w:ascii="Times New Roman" w:hAnsi="Times New Roman" w:cs="宋体"/>
      <w:b w:val="0"/>
      <w:i w:val="0"/>
      <w:iCs w:val="0"/>
      <w:color w:val="000000"/>
      <w:kern w:val="2"/>
      <w:sz w:val="28"/>
      <w:szCs w:val="20"/>
      <w:lang w:val="en-US" w:eastAsia="zh-CN" w:bidi="ar-SA"/>
    </w:rPr>
  </w:style>
  <w:style w:type="paragraph" w:customStyle="1" w:styleId="BookAntiqua1">
    <w:name w:val="Book Antiqua1"/>
    <w:basedOn w:val="afff"/>
    <w:qFormat/>
    <w:rsid w:val="00255462"/>
    <w:pPr>
      <w:spacing w:before="-1" w:after="-1"/>
      <w:ind w:firstLine="480"/>
    </w:pPr>
    <w:rPr>
      <w:rFonts w:ascii="Book Antiqua" w:eastAsia="Times New Roman" w:hAnsi="Book Antiqua"/>
      <w:color w:val="000000"/>
      <w:sz w:val="22"/>
      <w:szCs w:val="20"/>
      <w:lang w:bidi="ar-SA"/>
    </w:rPr>
  </w:style>
  <w:style w:type="paragraph" w:customStyle="1" w:styleId="1f7">
    <w:name w:val="列表 1"/>
    <w:link w:val="1Char8"/>
    <w:qFormat/>
    <w:rsid w:val="00255462"/>
    <w:pPr>
      <w:tabs>
        <w:tab w:val="left" w:pos="620"/>
      </w:tabs>
      <w:spacing w:before="-1" w:after="-1" w:line="360" w:lineRule="auto"/>
      <w:ind w:left="620" w:hanging="420"/>
    </w:pPr>
    <w:rPr>
      <w:rFonts w:ascii="Arial Unicode MS" w:hAnsi="Arial Unicode MS"/>
      <w:sz w:val="24"/>
      <w:szCs w:val="24"/>
    </w:rPr>
  </w:style>
  <w:style w:type="paragraph" w:customStyle="1" w:styleId="affffffffffffffffffffffffffffffffffffffffff6">
    <w:name w:val="_正文加粗"/>
    <w:basedOn w:val="afffffff1"/>
    <w:next w:val="afffffffd"/>
    <w:qFormat/>
    <w:rsid w:val="00255462"/>
    <w:rPr>
      <w:b/>
    </w:rPr>
  </w:style>
  <w:style w:type="paragraph" w:customStyle="1" w:styleId="a6">
    <w:name w:val="正文列表项"/>
    <w:basedOn w:val="afffb"/>
    <w:qFormat/>
    <w:rsid w:val="00255462"/>
    <w:pPr>
      <w:widowControl w:val="0"/>
      <w:numPr>
        <w:numId w:val="133"/>
      </w:numPr>
      <w:tabs>
        <w:tab w:val="left" w:pos="360"/>
      </w:tabs>
      <w:spacing w:after="120"/>
      <w:ind w:left="0" w:firstLineChars="200" w:firstLine="200"/>
    </w:pPr>
    <w:rPr>
      <w:i w:val="0"/>
      <w:iCs w:val="0"/>
      <w:color w:val="000000"/>
      <w:kern w:val="2"/>
      <w:lang w:val="en-US" w:eastAsia="zh-CN" w:bidi="ar-SA"/>
    </w:rPr>
  </w:style>
  <w:style w:type="paragraph" w:customStyle="1" w:styleId="111h1H1L1bocLevel1TopicHeadingA11">
    <w:name w:val="样式 标题 1标书标题 1标书1h1H1L1bocLevel 1 Topic Heading第*部分第A章1...1"/>
    <w:basedOn w:val="11"/>
    <w:qFormat/>
    <w:rsid w:val="00255462"/>
    <w:pPr>
      <w:keepLines/>
      <w:pageBreakBefore/>
      <w:widowControl w:val="0"/>
      <w:numPr>
        <w:numId w:val="0"/>
      </w:numPr>
      <w:tabs>
        <w:tab w:val="left" w:pos="420"/>
      </w:tabs>
      <w:spacing w:before="340" w:after="330" w:line="578" w:lineRule="auto"/>
      <w:ind w:left="375" w:hanging="375"/>
      <w:jc w:val="center"/>
    </w:pPr>
    <w:rPr>
      <w:rFonts w:ascii="Times New Roman" w:hAnsi="Times New Roman"/>
      <w:color w:val="000000"/>
      <w:kern w:val="44"/>
      <w:sz w:val="44"/>
      <w:szCs w:val="44"/>
      <w:lang w:val="en-US" w:eastAsia="zh-CN" w:bidi="ar-SA"/>
    </w:rPr>
  </w:style>
  <w:style w:type="paragraph" w:customStyle="1" w:styleId="1H1TITRE11h1PIM1SectionHeadl1Heading0">
    <w:name w:val="样式 标题 1H1TITRE11h1合同标题卷标题PIM 1Section Headl1Heading 0..."/>
    <w:basedOn w:val="11"/>
    <w:qFormat/>
    <w:rsid w:val="00255462"/>
    <w:pPr>
      <w:keepLines/>
      <w:widowControl w:val="0"/>
      <w:numPr>
        <w:numId w:val="0"/>
      </w:numPr>
      <w:tabs>
        <w:tab w:val="left" w:pos="420"/>
        <w:tab w:val="left" w:pos="840"/>
      </w:tabs>
      <w:spacing w:before="0" w:after="0"/>
      <w:ind w:left="840" w:hanging="420"/>
      <w:jc w:val="center"/>
    </w:pPr>
    <w:rPr>
      <w:rFonts w:ascii="宋体" w:hAnsi="宋体" w:cs="宋体"/>
      <w:color w:val="000000"/>
      <w:kern w:val="44"/>
      <w:sz w:val="44"/>
      <w:szCs w:val="20"/>
      <w:lang w:val="en-US" w:eastAsia="zh-CN" w:bidi="ar-SA"/>
    </w:rPr>
  </w:style>
  <w:style w:type="paragraph" w:customStyle="1" w:styleId="1fffffff0">
    <w:name w:val="项目编号项1的说明"/>
    <w:basedOn w:val="afff"/>
    <w:qFormat/>
    <w:rsid w:val="00255462"/>
    <w:pPr>
      <w:widowControl w:val="0"/>
      <w:spacing w:before="280" w:after="290"/>
      <w:ind w:left="964" w:firstLine="420"/>
      <w:jc w:val="both"/>
    </w:pPr>
    <w:rPr>
      <w:rFonts w:ascii="Times New Roman" w:hAnsi="Times New Roman"/>
      <w:color w:val="000000"/>
      <w:kern w:val="2"/>
      <w:sz w:val="24"/>
      <w:szCs w:val="20"/>
      <w:lang w:eastAsia="zh-CN" w:bidi="ar-SA"/>
    </w:rPr>
  </w:style>
  <w:style w:type="paragraph" w:customStyle="1" w:styleId="affffffff9">
    <w:name w:val="图注"/>
    <w:link w:val="Charfb"/>
    <w:qFormat/>
    <w:rsid w:val="00255462"/>
    <w:pPr>
      <w:spacing w:afterLines="50" w:after="156"/>
      <w:jc w:val="center"/>
    </w:pPr>
    <w:rPr>
      <w:rFonts w:ascii="文鼎CS仿宋体" w:eastAsia="文鼎CS仿宋体"/>
      <w:sz w:val="28"/>
      <w:szCs w:val="28"/>
    </w:rPr>
  </w:style>
  <w:style w:type="paragraph" w:customStyle="1" w:styleId="3Heading3-oldh3ISO2L3heading33rdlevel3H3Leve1">
    <w:name w:val="样式 标题 3Heading 3 - oldh3ISO2L3heading 33rd level3H3Leve...1"/>
    <w:basedOn w:val="30"/>
    <w:qFormat/>
    <w:rsid w:val="00255462"/>
    <w:pPr>
      <w:keepLines/>
      <w:widowControl w:val="0"/>
      <w:numPr>
        <w:ilvl w:val="0"/>
        <w:numId w:val="0"/>
      </w:numPr>
      <w:tabs>
        <w:tab w:val="left" w:pos="2160"/>
      </w:tabs>
      <w:spacing w:before="0" w:after="0"/>
      <w:ind w:left="737" w:hanging="737"/>
    </w:pPr>
    <w:rPr>
      <w:rFonts w:ascii="Arial Unicode MS" w:hAnsi="Arial Unicode MS" w:cs="宋体"/>
      <w:color w:val="000000"/>
      <w:kern w:val="2"/>
      <w:sz w:val="32"/>
      <w:szCs w:val="32"/>
      <w:lang w:val="en-US" w:eastAsia="zh-CN" w:bidi="ar-SA"/>
    </w:rPr>
  </w:style>
  <w:style w:type="paragraph" w:customStyle="1" w:styleId="CharChar7">
    <w:name w:val="金宏发行正文 Char Char"/>
    <w:basedOn w:val="afff"/>
    <w:link w:val="CharCharChar5"/>
    <w:qFormat/>
    <w:rsid w:val="00255462"/>
    <w:pPr>
      <w:widowControl w:val="0"/>
      <w:spacing w:before="280" w:after="290" w:line="500" w:lineRule="exact"/>
      <w:ind w:firstLineChars="200" w:firstLine="560"/>
      <w:jc w:val="both"/>
    </w:pPr>
    <w:rPr>
      <w:rFonts w:eastAsia="仿宋_GB2312"/>
      <w:color w:val="000000"/>
      <w:sz w:val="28"/>
      <w:szCs w:val="20"/>
      <w:lang w:val="x-none" w:eastAsia="x-none" w:bidi="ar-SA"/>
    </w:rPr>
  </w:style>
  <w:style w:type="paragraph" w:customStyle="1" w:styleId="texte">
    <w:name w:val="texte"/>
    <w:basedOn w:val="afff"/>
    <w:qFormat/>
    <w:rsid w:val="00255462"/>
    <w:pPr>
      <w:keepLines/>
      <w:tabs>
        <w:tab w:val="left" w:pos="0"/>
      </w:tabs>
      <w:overflowPunct w:val="0"/>
      <w:autoSpaceDE w:val="0"/>
      <w:autoSpaceDN w:val="0"/>
      <w:adjustRightInd w:val="0"/>
      <w:spacing w:before="120" w:line="440" w:lineRule="atLeast"/>
      <w:ind w:firstLine="540"/>
      <w:jc w:val="both"/>
      <w:textAlignment w:val="baseline"/>
    </w:pPr>
    <w:rPr>
      <w:rFonts w:ascii="宋体" w:hAnsi="Times New Roman"/>
      <w:color w:val="000000"/>
      <w:sz w:val="24"/>
      <w:szCs w:val="20"/>
      <w:lang w:eastAsia="zh-CN" w:bidi="ar-SA"/>
    </w:rPr>
  </w:style>
  <w:style w:type="paragraph" w:customStyle="1" w:styleId="Char3CharCharCharCharCharCharCharCharChar">
    <w:name w:val="Char3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1f1">
    <w:name w:val="注释1"/>
    <w:basedOn w:val="afff"/>
    <w:link w:val="1Char4"/>
    <w:qFormat/>
    <w:rsid w:val="00255462"/>
    <w:pPr>
      <w:widowControl w:val="0"/>
      <w:ind w:firstLine="420"/>
    </w:pPr>
    <w:rPr>
      <w:rFonts w:ascii="宋体" w:hAnsi="宋体"/>
      <w:b/>
      <w:color w:val="000000"/>
      <w:sz w:val="24"/>
      <w:szCs w:val="21"/>
      <w:lang w:val="x-none" w:eastAsia="x-none" w:bidi="ar-SA"/>
    </w:rPr>
  </w:style>
  <w:style w:type="paragraph" w:customStyle="1" w:styleId="CharCharCharChar1CharCharCharCharCharCharCharCharCharCharChar2">
    <w:name w:val="Char Char Char Char1 Char Char Char Char Char Char Char Char Char Char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7">
    <w:name w:val="Char Char Char Char Char Char Char7"/>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fffffff7">
    <w:name w:val="公司名称格式"/>
    <w:basedOn w:val="afff"/>
    <w:qFormat/>
    <w:rsid w:val="00255462"/>
    <w:pPr>
      <w:widowControl w:val="0"/>
      <w:spacing w:beforeLines="150" w:before="468" w:afterLines="150" w:after="468" w:line="300" w:lineRule="auto"/>
      <w:ind w:firstLine="601"/>
      <w:jc w:val="center"/>
    </w:pPr>
    <w:rPr>
      <w:rFonts w:ascii="宋体" w:hAnsi="宋体"/>
      <w:b/>
      <w:bCs/>
      <w:color w:val="000000"/>
      <w:kern w:val="2"/>
      <w:sz w:val="30"/>
      <w:szCs w:val="20"/>
      <w:lang w:eastAsia="zh-CN" w:bidi="ar-SA"/>
    </w:rPr>
  </w:style>
  <w:style w:type="paragraph" w:customStyle="1" w:styleId="affffffffffffffffffffffffffffffffffffffffff8">
    <w:name w:val="正文标准格式"/>
    <w:qFormat/>
    <w:rsid w:val="00255462"/>
    <w:pPr>
      <w:spacing w:line="360" w:lineRule="auto"/>
      <w:ind w:firstLine="431"/>
      <w:jc w:val="both"/>
    </w:pPr>
    <w:rPr>
      <w:rFonts w:ascii="Verdana" w:eastAsia="华文细黑" w:hAnsi="Verdana"/>
      <w:kern w:val="2"/>
      <w:sz w:val="21"/>
      <w:szCs w:val="24"/>
    </w:rPr>
  </w:style>
  <w:style w:type="paragraph" w:customStyle="1" w:styleId="affffffffffffffffffffffffffffffffffffffffff9">
    <w:name w:val="图形样式 居中"/>
    <w:basedOn w:val="afff"/>
    <w:qFormat/>
    <w:rsid w:val="00255462"/>
    <w:pPr>
      <w:keepNext/>
      <w:widowControl w:val="0"/>
      <w:spacing w:before="280" w:after="290"/>
      <w:ind w:firstLine="420"/>
      <w:jc w:val="center"/>
    </w:pPr>
    <w:rPr>
      <w:rFonts w:ascii="Times New Roman" w:hAnsi="Times New Roman" w:cs="宋体"/>
      <w:color w:val="000000"/>
      <w:kern w:val="2"/>
      <w:sz w:val="24"/>
      <w:szCs w:val="20"/>
      <w:lang w:eastAsia="zh-CN" w:bidi="ar-SA"/>
    </w:rPr>
  </w:style>
  <w:style w:type="paragraph" w:customStyle="1" w:styleId="CharChar1CharCharChar1">
    <w:name w:val="Char Char1 Char Char Char1"/>
    <w:basedOn w:val="afff"/>
    <w:qFormat/>
    <w:rsid w:val="00255462"/>
    <w:pPr>
      <w:spacing w:before="280" w:after="160" w:line="240" w:lineRule="exact"/>
      <w:ind w:firstLine="420"/>
    </w:pPr>
    <w:rPr>
      <w:rFonts w:ascii="宋体" w:eastAsia="Times New Roman" w:hAnsi="宋体"/>
      <w:b/>
      <w:color w:val="000000"/>
      <w:sz w:val="24"/>
      <w:szCs w:val="20"/>
      <w:lang w:bidi="ar-SA"/>
    </w:rPr>
  </w:style>
  <w:style w:type="paragraph" w:customStyle="1" w:styleId="CharCharCharCharCharCharCharCharChar">
    <w:name w:val="Char Char Char Char Char Char Char Char Char"/>
    <w:basedOn w:val="affff0"/>
    <w:qFormat/>
    <w:rsid w:val="00255462"/>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val="en-US" w:eastAsia="zh-CN"/>
    </w:rPr>
  </w:style>
  <w:style w:type="paragraph" w:customStyle="1" w:styleId="123">
    <w:name w:val="序列1)2)3)"/>
    <w:basedOn w:val="affffffffff9"/>
    <w:qFormat/>
    <w:rsid w:val="00255462"/>
    <w:pPr>
      <w:widowControl/>
      <w:numPr>
        <w:ilvl w:val="1"/>
        <w:numId w:val="134"/>
      </w:numPr>
      <w:tabs>
        <w:tab w:val="clear" w:pos="992"/>
        <w:tab w:val="left" w:pos="360"/>
        <w:tab w:val="left" w:pos="840"/>
        <w:tab w:val="left" w:pos="1247"/>
      </w:tabs>
      <w:adjustRightInd w:val="0"/>
      <w:snapToGrid w:val="0"/>
      <w:spacing w:before="280" w:after="290"/>
      <w:ind w:left="840" w:firstLineChars="0" w:firstLine="0"/>
      <w:textAlignment w:val="baseline"/>
    </w:pPr>
    <w:rPr>
      <w:rFonts w:ascii="Times New Roman" w:hAnsi="Times New Roman"/>
    </w:rPr>
  </w:style>
  <w:style w:type="paragraph" w:customStyle="1" w:styleId="aaaa0">
    <w:name w:val="aaaa正文"/>
    <w:basedOn w:val="affffff"/>
    <w:qFormat/>
    <w:rsid w:val="00255462"/>
    <w:pPr>
      <w:spacing w:beforeLines="20" w:before="62" w:afterLines="10" w:after="31" w:line="440" w:lineRule="exact"/>
      <w:ind w:firstLineChars="200" w:firstLine="200"/>
    </w:pPr>
    <w:rPr>
      <w:rFonts w:hAnsi="宋体" w:cs="Angsana New"/>
      <w:color w:val="000000"/>
      <w:sz w:val="24"/>
      <w:szCs w:val="22"/>
      <w:lang w:val="en-US" w:eastAsia="zh-CN"/>
    </w:rPr>
  </w:style>
  <w:style w:type="paragraph" w:customStyle="1" w:styleId="xl425">
    <w:name w:val="xl42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22CharChar">
    <w:name w:val="样式 样式 首行缩进:  2 字符 + 首行缩进:  2 字符 Char Char"/>
    <w:basedOn w:val="afff"/>
    <w:qFormat/>
    <w:rsid w:val="00255462"/>
    <w:pPr>
      <w:spacing w:before="-1" w:after="-1"/>
      <w:ind w:firstLineChars="200" w:firstLine="200"/>
    </w:pPr>
    <w:rPr>
      <w:rFonts w:ascii="Times New Roman" w:eastAsia="仿宋_GB2312" w:hAnsi="Times New Roman"/>
      <w:color w:val="000000"/>
      <w:kern w:val="24"/>
      <w:sz w:val="24"/>
      <w:szCs w:val="20"/>
      <w:lang w:eastAsia="zh-CN" w:bidi="ar-SA"/>
    </w:rPr>
  </w:style>
  <w:style w:type="paragraph" w:customStyle="1" w:styleId="CharChar1CharCharCharCharCharCharCharCharCharChar">
    <w:name w:val="Char Char1 Char Char Char Char Char Char Char Char Char Char"/>
    <w:basedOn w:val="affff0"/>
    <w:qFormat/>
    <w:rsid w:val="00255462"/>
    <w:pPr>
      <w:widowControl w:val="0"/>
      <w:shd w:val="clear" w:color="auto" w:fill="000080"/>
      <w:ind w:firstLine="420"/>
      <w:jc w:val="both"/>
    </w:pPr>
    <w:rPr>
      <w:rFonts w:ascii="Tahoma" w:hAnsi="Tahoma"/>
      <w:color w:val="000000"/>
      <w:szCs w:val="24"/>
      <w:lang w:val="en-US" w:eastAsia="zh-CN"/>
    </w:rPr>
  </w:style>
  <w:style w:type="paragraph" w:customStyle="1" w:styleId="3ffe">
    <w:name w:val="批注主题3"/>
    <w:basedOn w:val="affff5"/>
    <w:next w:val="affff5"/>
    <w:qFormat/>
    <w:rsid w:val="00255462"/>
    <w:pPr>
      <w:widowControl w:val="0"/>
      <w:spacing w:beforeLines="0" w:before="280" w:afterLines="0" w:after="290" w:line="377" w:lineRule="auto"/>
      <w:ind w:firstLineChars="0" w:firstLine="420"/>
    </w:pPr>
    <w:rPr>
      <w:rFonts w:ascii="Times New Roman" w:eastAsia="仿宋_GB2312" w:hAnsi="Times New Roman"/>
      <w:b/>
      <w:bCs/>
      <w:color w:val="000000"/>
      <w:sz w:val="28"/>
      <w:lang w:val="en-US" w:eastAsia="zh-CN"/>
    </w:rPr>
  </w:style>
  <w:style w:type="paragraph" w:customStyle="1" w:styleId="CharChar2CharChar">
    <w:name w:val="Char Char2 Char Char"/>
    <w:basedOn w:val="afff"/>
    <w:qFormat/>
    <w:rsid w:val="00255462"/>
    <w:pPr>
      <w:widowControl w:val="0"/>
      <w:ind w:firstLineChars="170" w:firstLine="357"/>
      <w:jc w:val="both"/>
    </w:pPr>
    <w:rPr>
      <w:rFonts w:ascii="Tahoma" w:hAnsi="Tahoma"/>
      <w:color w:val="000000"/>
      <w:kern w:val="2"/>
      <w:sz w:val="24"/>
      <w:szCs w:val="20"/>
      <w:lang w:eastAsia="zh-CN" w:bidi="ar-SA"/>
    </w:rPr>
  </w:style>
  <w:style w:type="paragraph" w:customStyle="1" w:styleId="HeaderUS">
    <w:name w:val="HeaderUS"/>
    <w:basedOn w:val="afff3"/>
    <w:qFormat/>
    <w:rsid w:val="00255462"/>
    <w:pPr>
      <w:pBdr>
        <w:bottom w:val="single" w:sz="2" w:space="1" w:color="auto"/>
      </w:pBdr>
      <w:tabs>
        <w:tab w:val="clear" w:pos="4153"/>
        <w:tab w:val="clear" w:pos="8306"/>
        <w:tab w:val="center" w:pos="4320"/>
        <w:tab w:val="right" w:pos="8640"/>
      </w:tabs>
      <w:overflowPunct w:val="0"/>
      <w:autoSpaceDE w:val="0"/>
      <w:autoSpaceDN w:val="0"/>
      <w:adjustRightInd w:val="0"/>
      <w:snapToGrid/>
      <w:ind w:firstLine="420"/>
      <w:jc w:val="left"/>
      <w:textAlignment w:val="baseline"/>
    </w:pPr>
    <w:rPr>
      <w:i/>
      <w:color w:val="000000"/>
      <w:kern w:val="0"/>
      <w:sz w:val="16"/>
      <w:szCs w:val="20"/>
      <w:lang w:val="en-US" w:eastAsia="zh-CN"/>
    </w:rPr>
  </w:style>
  <w:style w:type="paragraph" w:customStyle="1" w:styleId="affffffffa">
    <w:name w:val="小标题"/>
    <w:basedOn w:val="afff"/>
    <w:link w:val="Charfc"/>
    <w:qFormat/>
    <w:rsid w:val="00255462"/>
    <w:pPr>
      <w:tabs>
        <w:tab w:val="left" w:pos="900"/>
      </w:tabs>
      <w:overflowPunct w:val="0"/>
      <w:autoSpaceDE w:val="0"/>
      <w:autoSpaceDN w:val="0"/>
      <w:adjustRightInd w:val="0"/>
      <w:spacing w:beforeLines="20" w:before="62" w:afterLines="20" w:after="62" w:line="240" w:lineRule="atLeast"/>
      <w:ind w:left="900" w:hanging="420"/>
      <w:textAlignment w:val="baseline"/>
    </w:pPr>
    <w:rPr>
      <w:rFonts w:ascii="宋体"/>
      <w:sz w:val="24"/>
      <w:szCs w:val="20"/>
      <w:lang w:val="en-GB" w:eastAsia="x-none" w:bidi="ar-SA"/>
    </w:rPr>
  </w:style>
  <w:style w:type="paragraph" w:customStyle="1" w:styleId="Char1CharCharChar11">
    <w:name w:val="Char1 Char Char Char11"/>
    <w:basedOn w:val="afff"/>
    <w:qFormat/>
    <w:rsid w:val="00255462"/>
    <w:pPr>
      <w:spacing w:before="280" w:after="160" w:line="240" w:lineRule="exact"/>
      <w:ind w:firstLine="420"/>
    </w:pPr>
    <w:rPr>
      <w:rFonts w:ascii="Verdana" w:eastAsia="仿宋_GB2312" w:hAnsi="Verdana"/>
      <w:color w:val="000000"/>
      <w:sz w:val="28"/>
      <w:szCs w:val="20"/>
      <w:lang w:bidi="ar-SA"/>
    </w:rPr>
  </w:style>
  <w:style w:type="paragraph" w:customStyle="1" w:styleId="affffffffffffffffffffffffffffffffffffffffffa">
    <w:name w:val="正文加点"/>
    <w:basedOn w:val="afff"/>
    <w:next w:val="afff"/>
    <w:qFormat/>
    <w:rsid w:val="00255462"/>
    <w:pPr>
      <w:spacing w:before="-1" w:after="-1"/>
      <w:ind w:firstLine="480"/>
    </w:pPr>
    <w:rPr>
      <w:rFonts w:ascii="Arial Unicode MS" w:hAnsi="Arial Unicode MS" w:cs="Arial"/>
      <w:color w:val="000000"/>
      <w:sz w:val="24"/>
      <w:lang w:eastAsia="zh-CN" w:bidi="ar-SA"/>
    </w:rPr>
  </w:style>
  <w:style w:type="paragraph" w:customStyle="1" w:styleId="afffffff8">
    <w:name w:val="标题五"/>
    <w:basedOn w:val="30"/>
    <w:link w:val="Charb"/>
    <w:qFormat/>
    <w:rsid w:val="00255462"/>
    <w:pPr>
      <w:keepNext w:val="0"/>
      <w:widowControl w:val="0"/>
      <w:numPr>
        <w:ilvl w:val="0"/>
        <w:numId w:val="0"/>
      </w:numPr>
      <w:tabs>
        <w:tab w:val="left" w:pos="612"/>
      </w:tabs>
      <w:spacing w:before="0" w:after="0"/>
      <w:ind w:left="720" w:hanging="720"/>
      <w:outlineLvl w:val="9"/>
    </w:pPr>
    <w:rPr>
      <w:rFonts w:ascii="宋体" w:hAnsi="宋体"/>
      <w:bCs w:val="0"/>
      <w:color w:val="000000"/>
      <w:szCs w:val="28"/>
      <w:lang w:eastAsia="x-none" w:bidi="ar-SA"/>
    </w:rPr>
  </w:style>
  <w:style w:type="paragraph" w:customStyle="1" w:styleId="style200">
    <w:name w:val="style200"/>
    <w:basedOn w:val="afff"/>
    <w:qFormat/>
    <w:rsid w:val="00255462"/>
    <w:pPr>
      <w:spacing w:before="100" w:beforeAutospacing="1" w:after="100" w:afterAutospacing="1"/>
      <w:ind w:firstLine="420"/>
    </w:pPr>
    <w:rPr>
      <w:rFonts w:ascii="font238" w:hAnsi="font238" w:cs="宋体"/>
      <w:color w:val="330099"/>
      <w:sz w:val="24"/>
      <w:szCs w:val="21"/>
      <w:lang w:eastAsia="zh-CN" w:bidi="ar-SA"/>
    </w:rPr>
  </w:style>
  <w:style w:type="paragraph" w:customStyle="1" w:styleId="4ALTZCharCharC">
    <w:name w:val="样式 正文缩进标题4正文不缩进ALT+Z水上软件正文（首行缩进两字） Char Char正文缩进陈木华正文缩进 C..."/>
    <w:basedOn w:val="afffe"/>
    <w:qFormat/>
    <w:rsid w:val="00255462"/>
    <w:pPr>
      <w:keepNext/>
      <w:widowControl w:val="0"/>
      <w:ind w:left="420" w:firstLine="480"/>
      <w:jc w:val="both"/>
    </w:pPr>
    <w:rPr>
      <w:rFonts w:cs="宋体"/>
      <w:color w:val="000000"/>
      <w:kern w:val="2"/>
      <w:lang w:val="en-US" w:eastAsia="zh-CN" w:bidi="ar-SA"/>
    </w:rPr>
  </w:style>
  <w:style w:type="paragraph" w:customStyle="1" w:styleId="CharChar1CharCharChar11">
    <w:name w:val="Char Char1 Char Char Char11"/>
    <w:basedOn w:val="afff"/>
    <w:qFormat/>
    <w:rsid w:val="00255462"/>
    <w:pPr>
      <w:spacing w:before="280" w:after="160" w:line="240" w:lineRule="exact"/>
      <w:ind w:firstLine="420"/>
    </w:pPr>
    <w:rPr>
      <w:rFonts w:ascii="宋体" w:eastAsia="Times New Roman" w:hAnsi="宋体"/>
      <w:b/>
      <w:color w:val="000000"/>
      <w:sz w:val="24"/>
      <w:szCs w:val="20"/>
      <w:lang w:bidi="ar-SA"/>
    </w:rPr>
  </w:style>
  <w:style w:type="paragraph" w:customStyle="1" w:styleId="affffffffffffffffffffffffffffffffffffffffffb">
    <w:name w:val="（投）正文小四缩进"/>
    <w:basedOn w:val="afff"/>
    <w:qFormat/>
    <w:rsid w:val="00255462"/>
    <w:pPr>
      <w:widowControl w:val="0"/>
      <w:spacing w:before="120" w:after="120"/>
      <w:ind w:firstLineChars="200" w:firstLine="480"/>
      <w:jc w:val="both"/>
    </w:pPr>
    <w:rPr>
      <w:rFonts w:ascii="Times New Roman" w:hAnsi="Times New Roman"/>
      <w:color w:val="000000"/>
      <w:kern w:val="2"/>
      <w:sz w:val="24"/>
      <w:lang w:eastAsia="zh-CN" w:bidi="ar-SA"/>
    </w:rPr>
  </w:style>
  <w:style w:type="paragraph" w:customStyle="1" w:styleId="4ff9">
    <w:name w:val="标题4 中国石油"/>
    <w:basedOn w:val="40"/>
    <w:qFormat/>
    <w:rsid w:val="00255462"/>
    <w:pPr>
      <w:numPr>
        <w:ilvl w:val="0"/>
        <w:numId w:val="0"/>
      </w:numPr>
      <w:tabs>
        <w:tab w:val="left" w:pos="2100"/>
        <w:tab w:val="left" w:pos="2880"/>
      </w:tabs>
      <w:spacing w:line="240" w:lineRule="auto"/>
      <w:ind w:left="2100" w:hanging="420"/>
    </w:pPr>
    <w:rPr>
      <w:rFonts w:ascii="Times New Roman" w:hAnsi="Times New Roman"/>
      <w:color w:val="000000"/>
      <w:sz w:val="28"/>
      <w:lang w:val="en-US" w:eastAsia="zh-CN" w:bidi="ar-SA"/>
    </w:rPr>
  </w:style>
  <w:style w:type="paragraph" w:customStyle="1" w:styleId="itemlistintable0">
    <w:name w:val="itemlistintabl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fffffffffffffffffffffffffc">
    <w:name w:val="+正文"/>
    <w:basedOn w:val="afff"/>
    <w:qFormat/>
    <w:rsid w:val="00255462"/>
    <w:pPr>
      <w:widowControl w:val="0"/>
      <w:ind w:firstLineChars="200" w:firstLine="200"/>
      <w:jc w:val="both"/>
    </w:pPr>
    <w:rPr>
      <w:rFonts w:ascii="Times New Roman" w:hAnsi="Times New Roman"/>
      <w:color w:val="000000"/>
      <w:kern w:val="2"/>
      <w:sz w:val="24"/>
      <w:szCs w:val="28"/>
      <w:lang w:eastAsia="zh-CN" w:bidi="ar-SA"/>
    </w:rPr>
  </w:style>
  <w:style w:type="paragraph" w:customStyle="1" w:styleId="affffffffffffffffffffffffffffffffffffffffffd">
    <w:name w:val="报告正文"/>
    <w:basedOn w:val="afff"/>
    <w:qFormat/>
    <w:rsid w:val="00255462"/>
    <w:pPr>
      <w:widowControl w:val="0"/>
      <w:autoSpaceDE w:val="0"/>
      <w:autoSpaceDN w:val="0"/>
      <w:adjustRightInd w:val="0"/>
      <w:snapToGrid w:val="0"/>
      <w:spacing w:line="480" w:lineRule="atLeast"/>
      <w:ind w:firstLineChars="200" w:firstLine="200"/>
    </w:pPr>
    <w:rPr>
      <w:rFonts w:ascii="仿宋_GB2312" w:eastAsia="仿宋_GB2312" w:hAnsi="宋体"/>
      <w:color w:val="000000"/>
      <w:sz w:val="28"/>
      <w:szCs w:val="20"/>
      <w:lang w:eastAsia="zh-CN" w:bidi="he-IL"/>
    </w:rPr>
  </w:style>
  <w:style w:type="paragraph" w:customStyle="1" w:styleId="103">
    <w:name w:val="10"/>
    <w:basedOn w:val="afff"/>
    <w:next w:val="afffe"/>
    <w:qFormat/>
    <w:rsid w:val="00255462"/>
    <w:pPr>
      <w:widowControl w:val="0"/>
      <w:ind w:firstLineChars="200" w:firstLine="200"/>
    </w:pPr>
    <w:rPr>
      <w:rFonts w:ascii="Times New Roman" w:hAnsi="Times New Roman"/>
      <w:color w:val="000000"/>
      <w:kern w:val="2"/>
      <w:sz w:val="24"/>
      <w:szCs w:val="20"/>
      <w:lang w:eastAsia="zh-CN" w:bidi="ar-SA"/>
    </w:rPr>
  </w:style>
  <w:style w:type="paragraph" w:customStyle="1" w:styleId="affffffffffffffffffffffffffffffffffffffffffe">
    <w:name w:val="段落正文"/>
    <w:basedOn w:val="afff"/>
    <w:qFormat/>
    <w:rsid w:val="00255462"/>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xl26">
    <w:name w:val="xl26"/>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ffffffffffffffffffffffffffffffffff">
    <w:name w:val="a.格式"/>
    <w:basedOn w:val="afffe"/>
    <w:qFormat/>
    <w:rsid w:val="00255462"/>
    <w:pPr>
      <w:widowControl w:val="0"/>
      <w:tabs>
        <w:tab w:val="left" w:pos="420"/>
        <w:tab w:val="left" w:pos="851"/>
      </w:tabs>
      <w:adjustRightInd w:val="0"/>
      <w:spacing w:before="280" w:after="290"/>
      <w:ind w:left="851"/>
      <w:jc w:val="both"/>
      <w:textAlignment w:val="baseline"/>
    </w:pPr>
    <w:rPr>
      <w:color w:val="000000"/>
      <w:kern w:val="2"/>
      <w:szCs w:val="24"/>
      <w:lang w:val="en-US" w:eastAsia="zh-CN" w:bidi="ar-SA"/>
    </w:rPr>
  </w:style>
  <w:style w:type="paragraph" w:customStyle="1" w:styleId="CharCharCharChar1CharChar">
    <w:name w:val="Char Char Char Char1 Char Char"/>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Style2">
    <w:name w:val="Style 2"/>
    <w:basedOn w:val="afff"/>
    <w:qFormat/>
    <w:rsid w:val="00255462"/>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414">
    <w:name w:val="列表接续 41"/>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5ff2">
    <w:name w:val="图5"/>
    <w:basedOn w:val="afff"/>
    <w:qFormat/>
    <w:rsid w:val="00255462"/>
    <w:pPr>
      <w:widowControl w:val="0"/>
      <w:spacing w:line="240" w:lineRule="exact"/>
      <w:jc w:val="center"/>
    </w:pPr>
    <w:rPr>
      <w:rFonts w:ascii="Times New Roman" w:hAnsi="Times New Roman"/>
      <w:kern w:val="2"/>
      <w:szCs w:val="20"/>
      <w:lang w:eastAsia="zh-CN" w:bidi="ar-SA"/>
    </w:rPr>
  </w:style>
  <w:style w:type="paragraph" w:customStyle="1" w:styleId="Para0">
    <w:name w:val="默认段落字体 Para"/>
    <w:basedOn w:val="afff"/>
    <w:qFormat/>
    <w:rsid w:val="00255462"/>
    <w:pPr>
      <w:adjustRightInd w:val="0"/>
      <w:spacing w:before="-1" w:after="-1"/>
      <w:ind w:firstLine="480"/>
    </w:pPr>
    <w:rPr>
      <w:rFonts w:ascii="Times New Roman" w:hAnsi="Times New Roman"/>
      <w:color w:val="000000"/>
      <w:sz w:val="24"/>
      <w:szCs w:val="20"/>
      <w:lang w:eastAsia="zh-CN" w:bidi="ar-SA"/>
    </w:rPr>
  </w:style>
  <w:style w:type="paragraph" w:customStyle="1" w:styleId="085220">
    <w:name w:val="样式 (西文) 宋体 首行缩进:  0.85 厘米 行距: 固定值 22 磅"/>
    <w:basedOn w:val="afff"/>
    <w:qFormat/>
    <w:rsid w:val="00255462"/>
    <w:pPr>
      <w:widowControl w:val="0"/>
      <w:spacing w:line="440" w:lineRule="exact"/>
      <w:ind w:firstLine="480"/>
      <w:jc w:val="both"/>
    </w:pPr>
    <w:rPr>
      <w:rFonts w:ascii="宋体" w:hAnsi="宋体" w:cs="宋体"/>
      <w:color w:val="000000"/>
      <w:kern w:val="2"/>
      <w:sz w:val="24"/>
      <w:szCs w:val="20"/>
      <w:lang w:eastAsia="zh-CN" w:bidi="ar-SA"/>
    </w:rPr>
  </w:style>
  <w:style w:type="paragraph" w:customStyle="1" w:styleId="k">
    <w:name w:val="!k三级标题"/>
    <w:basedOn w:val="30"/>
    <w:next w:val="afff"/>
    <w:qFormat/>
    <w:rsid w:val="00255462"/>
    <w:pPr>
      <w:keepLines/>
      <w:numPr>
        <w:ilvl w:val="0"/>
        <w:numId w:val="0"/>
      </w:numPr>
      <w:tabs>
        <w:tab w:val="left" w:pos="2160"/>
      </w:tabs>
      <w:spacing w:beforeLines="50" w:before="156" w:afterLines="50" w:after="156" w:line="240" w:lineRule="auto"/>
      <w:ind w:left="-32767" w:hanging="720"/>
    </w:pPr>
    <w:rPr>
      <w:rFonts w:ascii="宋体" w:hAnsi="宋体" w:cs="宋体"/>
      <w:bCs w:val="0"/>
      <w:color w:val="000000"/>
      <w:sz w:val="24"/>
      <w:szCs w:val="32"/>
      <w:lang w:val="en-US" w:eastAsia="zh-CN" w:bidi="ar-SA"/>
    </w:rPr>
  </w:style>
  <w:style w:type="paragraph" w:customStyle="1" w:styleId="5ff3">
    <w:name w:val="正文文本缩进5"/>
    <w:basedOn w:val="afff"/>
    <w:qFormat/>
    <w:rsid w:val="00255462"/>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affffffffff4">
    <w:name w:val="@正文"/>
    <w:basedOn w:val="affffff1"/>
    <w:link w:val="Charfff3"/>
    <w:qFormat/>
    <w:rsid w:val="00255462"/>
    <w:pPr>
      <w:spacing w:line="360" w:lineRule="auto"/>
      <w:ind w:firstLineChars="0" w:firstLine="0"/>
    </w:pPr>
    <w:rPr>
      <w:color w:val="000000"/>
      <w:kern w:val="0"/>
      <w:sz w:val="24"/>
      <w:lang w:val="x-none" w:eastAsia="x-none"/>
    </w:rPr>
  </w:style>
  <w:style w:type="paragraph" w:customStyle="1" w:styleId="ListBullet2">
    <w:name w:val="ListBullet2"/>
    <w:basedOn w:val="afff"/>
    <w:next w:val="afff"/>
    <w:link w:val="ListBullet2Char"/>
    <w:qFormat/>
    <w:rsid w:val="00255462"/>
    <w:pPr>
      <w:widowControl w:val="0"/>
      <w:numPr>
        <w:numId w:val="135"/>
      </w:numPr>
      <w:tabs>
        <w:tab w:val="left" w:pos="677"/>
      </w:tabs>
      <w:spacing w:before="240" w:after="120" w:line="288" w:lineRule="auto"/>
    </w:pPr>
    <w:rPr>
      <w:rFonts w:cs="Angsana New"/>
      <w:color w:val="000000"/>
      <w:sz w:val="24"/>
      <w:lang w:val="x-none" w:eastAsia="x-none" w:bidi="th-TH"/>
    </w:rPr>
  </w:style>
  <w:style w:type="paragraph" w:customStyle="1" w:styleId="CharCharCharCharCharCharCharCharCharCharChar0">
    <w:name w:val="Char Char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DocInfo">
    <w:name w:val="Doc Info"/>
    <w:basedOn w:val="afff"/>
    <w:qFormat/>
    <w:rsid w:val="00255462"/>
    <w:pPr>
      <w:spacing w:before="120" w:after="120"/>
      <w:ind w:right="-35" w:firstLine="420"/>
      <w:jc w:val="right"/>
    </w:pPr>
    <w:rPr>
      <w:rFonts w:ascii="宋体" w:eastAsia="Times New Roman" w:hAnsi="宋体"/>
      <w:b/>
      <w:color w:val="000000"/>
      <w:sz w:val="36"/>
      <w:szCs w:val="20"/>
      <w:lang w:val="en-GB" w:bidi="ar-SA"/>
    </w:rPr>
  </w:style>
  <w:style w:type="paragraph" w:customStyle="1" w:styleId="Z5">
    <w:name w:val="Z5"/>
    <w:basedOn w:val="afff"/>
    <w:next w:val="ZT"/>
    <w:qFormat/>
    <w:rsid w:val="00255462"/>
    <w:pPr>
      <w:widowControl w:val="0"/>
      <w:tabs>
        <w:tab w:val="left" w:pos="1200"/>
        <w:tab w:val="left" w:pos="2580"/>
      </w:tabs>
      <w:spacing w:before="240"/>
      <w:ind w:leftChars="400" w:left="1200" w:hangingChars="200" w:hanging="360"/>
      <w:jc w:val="both"/>
      <w:outlineLvl w:val="4"/>
    </w:pPr>
    <w:rPr>
      <w:rFonts w:ascii="Tahoma" w:eastAsia="幼圆" w:hAnsi="Tahoma"/>
      <w:color w:val="000000"/>
      <w:kern w:val="2"/>
      <w:sz w:val="24"/>
      <w:lang w:eastAsia="zh-CN" w:bidi="ar-SA"/>
    </w:rPr>
  </w:style>
  <w:style w:type="paragraph" w:customStyle="1" w:styleId="WW-1">
    <w:name w:val="WW-正文（首行缩进两字）"/>
    <w:basedOn w:val="afff"/>
    <w:qFormat/>
    <w:rsid w:val="00255462"/>
    <w:pPr>
      <w:widowControl w:val="0"/>
      <w:suppressAutoHyphens/>
      <w:ind w:firstLine="420"/>
      <w:jc w:val="both"/>
    </w:pPr>
    <w:rPr>
      <w:rFonts w:ascii="Times New Roman" w:hAnsi="Times New Roman"/>
      <w:color w:val="000000"/>
      <w:kern w:val="1"/>
      <w:sz w:val="24"/>
      <w:szCs w:val="20"/>
      <w:lang w:eastAsia="ar-SA" w:bidi="ar-SA"/>
    </w:rPr>
  </w:style>
  <w:style w:type="paragraph" w:customStyle="1" w:styleId="StyleLeft4chFirstline2ch42">
    <w:name w:val="样式 Style Left:  4 ch First line:  2 ch + 左侧:  4 字符 首行缩进:  2 字符..."/>
    <w:basedOn w:val="afff"/>
    <w:qFormat/>
    <w:rsid w:val="00255462"/>
    <w:pPr>
      <w:widowControl w:val="0"/>
      <w:spacing w:beforeLines="50" w:before="156" w:after="290" w:line="360" w:lineRule="exact"/>
      <w:ind w:leftChars="400" w:left="960" w:firstLineChars="200" w:firstLine="480"/>
      <w:jc w:val="both"/>
    </w:pPr>
    <w:rPr>
      <w:rFonts w:ascii="Times New Roman" w:eastAsia="楷体_GB2312" w:hAnsi="Times New Roman" w:cs="宋体"/>
      <w:color w:val="000000"/>
      <w:kern w:val="2"/>
      <w:sz w:val="24"/>
      <w:szCs w:val="20"/>
      <w:lang w:eastAsia="zh-CN" w:bidi="ar-SA"/>
    </w:rPr>
  </w:style>
  <w:style w:type="paragraph" w:customStyle="1" w:styleId="4ffa">
    <w:name w:val="样式 4号"/>
    <w:basedOn w:val="afff"/>
    <w:semiHidden/>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127">
    <w:name w:val="xl12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0"/>
      <w:szCs w:val="20"/>
      <w:lang w:eastAsia="zh-CN" w:bidi="ar-SA"/>
    </w:rPr>
  </w:style>
  <w:style w:type="paragraph" w:customStyle="1" w:styleId="6H6LegalLevel1Level1h6ThirdSubheadingBOD4PIM2">
    <w:name w:val="样式 标题 6H6Legal Level 1.Level 1h6Third SubheadingBOD 4PIM ...2"/>
    <w:basedOn w:val="60"/>
    <w:qFormat/>
    <w:rsid w:val="00255462"/>
    <w:pPr>
      <w:keepNext/>
      <w:keepLines/>
      <w:numPr>
        <w:numId w:val="0"/>
      </w:numPr>
      <w:tabs>
        <w:tab w:val="left" w:pos="1134"/>
        <w:tab w:val="left" w:pos="3000"/>
      </w:tabs>
      <w:spacing w:beforeLines="100" w:before="312" w:afterLines="100" w:after="312"/>
      <w:ind w:left="1327" w:firstLineChars="200" w:hanging="1327"/>
    </w:pPr>
    <w:rPr>
      <w:rFonts w:ascii="Times New Roman" w:hAnsi="Times New Roman" w:cs="宋体"/>
      <w:color w:val="000000"/>
      <w:sz w:val="24"/>
      <w:szCs w:val="20"/>
      <w:lang w:val="en-US" w:eastAsia="zh-CN" w:bidi="ar-SA"/>
    </w:rPr>
  </w:style>
  <w:style w:type="paragraph" w:customStyle="1" w:styleId="1H1Header1h1SectionHead1stlevell11H11H12H13H11">
    <w:name w:val="样式 标题 1H1Header1h1Section Head1st levell11H11H12H13H1...1"/>
    <w:basedOn w:val="11"/>
    <w:qFormat/>
    <w:rsid w:val="00255462"/>
    <w:pPr>
      <w:widowControl w:val="0"/>
      <w:numPr>
        <w:numId w:val="0"/>
      </w:numPr>
      <w:tabs>
        <w:tab w:val="left" w:pos="360"/>
      </w:tabs>
      <w:spacing w:beforeLines="50" w:before="156" w:afterLines="50" w:after="156" w:line="240" w:lineRule="auto"/>
      <w:ind w:left="2520"/>
    </w:pPr>
    <w:rPr>
      <w:rFonts w:ascii="Times New Roman" w:eastAsia="幼圆" w:hAnsi="Times New Roman" w:cs="宋体"/>
      <w:color w:val="000000"/>
      <w:kern w:val="2"/>
      <w:sz w:val="36"/>
      <w:szCs w:val="20"/>
      <w:lang w:val="en-US" w:eastAsia="zh-CN" w:bidi="ar-SA"/>
    </w:rPr>
  </w:style>
  <w:style w:type="paragraph" w:customStyle="1" w:styleId="415">
    <w:name w:val="索引 41"/>
    <w:basedOn w:val="afff"/>
    <w:next w:val="afff"/>
    <w:qFormat/>
    <w:rsid w:val="00255462"/>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xl111">
    <w:name w:val="xl111"/>
    <w:basedOn w:val="afff"/>
    <w:qFormat/>
    <w:rsid w:val="00255462"/>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ffffffffffff0">
    <w:name w:val="楷体小五"/>
    <w:basedOn w:val="afff"/>
    <w:qFormat/>
    <w:rsid w:val="00255462"/>
    <w:pPr>
      <w:widowControl w:val="0"/>
      <w:tabs>
        <w:tab w:val="left" w:pos="0"/>
      </w:tabs>
      <w:adjustRightInd w:val="0"/>
      <w:spacing w:before="280" w:after="290" w:line="377" w:lineRule="auto"/>
      <w:ind w:firstLine="420"/>
      <w:jc w:val="center"/>
    </w:pPr>
    <w:rPr>
      <w:rFonts w:ascii="楷体_GB2312" w:eastAsia="楷体_GB2312" w:hAnsi="Times New Roman"/>
      <w:color w:val="000000"/>
      <w:kern w:val="2"/>
      <w:sz w:val="18"/>
      <w:szCs w:val="28"/>
      <w:lang w:eastAsia="zh-CN" w:bidi="ar-SA"/>
    </w:rPr>
  </w:style>
  <w:style w:type="paragraph" w:customStyle="1" w:styleId="xl25">
    <w:name w:val="xl25"/>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Arial" w:hAnsi="Arial" w:cs="Arial"/>
      <w:sz w:val="24"/>
      <w:szCs w:val="21"/>
      <w:lang w:eastAsia="zh-CN" w:bidi="ar-SA"/>
    </w:rPr>
  </w:style>
  <w:style w:type="paragraph" w:customStyle="1" w:styleId="5h5BlockLabelH5PIM5dashdsddRomanlistBody1">
    <w:name w:val="样式 标题 5h5Block LabelH5PIM 5第四层条dashdsddRoman listBody ...1"/>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TableText3">
    <w:name w:val="TableText"/>
    <w:basedOn w:val="afff"/>
    <w:qFormat/>
    <w:rsid w:val="00255462"/>
    <w:pPr>
      <w:spacing w:before="60" w:after="60" w:line="240" w:lineRule="atLeast"/>
      <w:ind w:firstLine="420"/>
    </w:pPr>
    <w:rPr>
      <w:rFonts w:ascii="Times New Roman" w:eastAsia="font238" w:hAnsi="Times New Roman"/>
      <w:color w:val="000000"/>
      <w:sz w:val="24"/>
      <w:szCs w:val="20"/>
      <w:lang w:bidi="ar-SA"/>
    </w:rPr>
  </w:style>
  <w:style w:type="paragraph" w:customStyle="1" w:styleId="xl168">
    <w:name w:val="xl16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260">
    <w:name w:val="样式 样式 样式 样式 标题 2 + 宋体 五号 非加粗 黑色 + 段前: 6 磅 段后: 0 磅 行距: 单倍行距 + 段前:..."/>
    <w:basedOn w:val="afff"/>
    <w:qFormat/>
    <w:rsid w:val="00255462"/>
    <w:pPr>
      <w:keepNext/>
      <w:keepLines/>
      <w:widowControl w:val="0"/>
      <w:adjustRightInd w:val="0"/>
      <w:spacing w:before="240"/>
      <w:ind w:firstLine="420"/>
      <w:textAlignment w:val="baseline"/>
      <w:outlineLvl w:val="1"/>
    </w:pPr>
    <w:rPr>
      <w:rFonts w:ascii="宋体" w:hAnsi="宋体" w:cs="宋体"/>
      <w:b/>
      <w:bCs/>
      <w:color w:val="000000"/>
      <w:sz w:val="24"/>
      <w:szCs w:val="20"/>
      <w:lang w:eastAsia="zh-CN" w:bidi="ar-SA"/>
    </w:rPr>
  </w:style>
  <w:style w:type="paragraph" w:customStyle="1" w:styleId="xl23">
    <w:name w:val="xl23"/>
    <w:basedOn w:val="afff"/>
    <w:qFormat/>
    <w:rsid w:val="00255462"/>
    <w:pPr>
      <w:spacing w:before="100" w:beforeAutospacing="1" w:after="100" w:afterAutospacing="1" w:line="240" w:lineRule="auto"/>
      <w:jc w:val="both"/>
      <w:textAlignment w:val="top"/>
    </w:pPr>
    <w:rPr>
      <w:rFonts w:ascii="Times New Roman" w:hAnsi="Times New Roman"/>
      <w:sz w:val="24"/>
      <w:lang w:eastAsia="zh-CN" w:bidi="ar-SA"/>
    </w:rPr>
  </w:style>
  <w:style w:type="paragraph" w:customStyle="1" w:styleId="font20">
    <w:name w:val="font20"/>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afffffffffffffffffffffffffffffffffffffffffff1">
    <w:name w:val="自定义正文"/>
    <w:basedOn w:val="afff"/>
    <w:qFormat/>
    <w:rsid w:val="00255462"/>
    <w:pPr>
      <w:spacing w:before="-1" w:after="-1"/>
      <w:ind w:firstLineChars="200" w:firstLine="200"/>
    </w:pPr>
    <w:rPr>
      <w:rFonts w:ascii="宋体" w:hAnsi="宋体" w:cs="宋体"/>
      <w:color w:val="000000"/>
      <w:sz w:val="24"/>
      <w:szCs w:val="28"/>
      <w:lang w:eastAsia="zh-CN" w:bidi="ar-SA"/>
    </w:rPr>
  </w:style>
  <w:style w:type="paragraph" w:customStyle="1" w:styleId="0c">
    <w:name w:val="样式 正文缩进 + 首行缩进:  0 字符"/>
    <w:basedOn w:val="afffe"/>
    <w:qFormat/>
    <w:rsid w:val="00255462"/>
    <w:pPr>
      <w:widowControl w:val="0"/>
      <w:spacing w:before="120"/>
    </w:pPr>
    <w:rPr>
      <w:rFonts w:ascii="Arial" w:hAnsi="Arial" w:cs="宋体"/>
      <w:color w:val="000000"/>
      <w:kern w:val="2"/>
      <w:szCs w:val="24"/>
      <w:lang w:val="en-US" w:eastAsia="zh-CN" w:bidi="ar-SA"/>
    </w:rPr>
  </w:style>
  <w:style w:type="paragraph" w:customStyle="1" w:styleId="afffffffffffffffffffffffffffffffffffffffffff2">
    <w:name w:val="封面标准文稿编辑信息"/>
    <w:qFormat/>
    <w:rsid w:val="00255462"/>
    <w:pPr>
      <w:spacing w:before="180" w:line="180" w:lineRule="exact"/>
      <w:jc w:val="center"/>
    </w:pPr>
    <w:rPr>
      <w:rFonts w:ascii="宋体" w:hAnsi="Times New Roman"/>
      <w:sz w:val="21"/>
    </w:rPr>
  </w:style>
  <w:style w:type="paragraph" w:customStyle="1" w:styleId="usecase1">
    <w:name w:val="usecase1"/>
    <w:basedOn w:val="affffff"/>
    <w:qFormat/>
    <w:rsid w:val="00255462"/>
    <w:pPr>
      <w:tabs>
        <w:tab w:val="left" w:pos="0"/>
      </w:tabs>
      <w:ind w:left="545" w:hanging="261"/>
    </w:pPr>
    <w:rPr>
      <w:rFonts w:ascii="Times New Roman" w:hAnsi="Calibri" w:cs="Angsana New"/>
      <w:color w:val="000000"/>
      <w:szCs w:val="22"/>
      <w:lang w:val="en-US" w:eastAsia="zh-CN"/>
    </w:rPr>
  </w:style>
  <w:style w:type="paragraph" w:customStyle="1" w:styleId="CharChar1CharCharCharChar1CharCharCharCharCharChar1">
    <w:name w:val="Char Char1 Char Char Char Char1 Char Char Char Char Char Char1"/>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ffffffffffffd">
    <w:name w:val="附图居中"/>
    <w:basedOn w:val="afff"/>
    <w:next w:val="afff"/>
    <w:link w:val="Charfffff0"/>
    <w:qFormat/>
    <w:rsid w:val="00255462"/>
    <w:pPr>
      <w:keepNext/>
      <w:widowControl w:val="0"/>
      <w:ind w:firstLine="420"/>
      <w:jc w:val="center"/>
    </w:pPr>
    <w:rPr>
      <w:color w:val="000000"/>
      <w:sz w:val="24"/>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607">
      <w:bodyDiv w:val="1"/>
      <w:marLeft w:val="0"/>
      <w:marRight w:val="0"/>
      <w:marTop w:val="0"/>
      <w:marBottom w:val="0"/>
      <w:divBdr>
        <w:top w:val="none" w:sz="0" w:space="0" w:color="auto"/>
        <w:left w:val="none" w:sz="0" w:space="0" w:color="auto"/>
        <w:bottom w:val="none" w:sz="0" w:space="0" w:color="auto"/>
        <w:right w:val="none" w:sz="0" w:space="0" w:color="auto"/>
      </w:divBdr>
    </w:div>
    <w:div w:id="103228305">
      <w:bodyDiv w:val="1"/>
      <w:marLeft w:val="0"/>
      <w:marRight w:val="0"/>
      <w:marTop w:val="0"/>
      <w:marBottom w:val="0"/>
      <w:divBdr>
        <w:top w:val="none" w:sz="0" w:space="0" w:color="auto"/>
        <w:left w:val="none" w:sz="0" w:space="0" w:color="auto"/>
        <w:bottom w:val="none" w:sz="0" w:space="0" w:color="auto"/>
        <w:right w:val="none" w:sz="0" w:space="0" w:color="auto"/>
      </w:divBdr>
    </w:div>
    <w:div w:id="160583337">
      <w:bodyDiv w:val="1"/>
      <w:marLeft w:val="0"/>
      <w:marRight w:val="0"/>
      <w:marTop w:val="100"/>
      <w:marBottom w:val="100"/>
      <w:divBdr>
        <w:top w:val="none" w:sz="0" w:space="0" w:color="auto"/>
        <w:left w:val="none" w:sz="0" w:space="0" w:color="auto"/>
        <w:bottom w:val="none" w:sz="0" w:space="0" w:color="auto"/>
        <w:right w:val="none" w:sz="0" w:space="0" w:color="auto"/>
      </w:divBdr>
      <w:divsChild>
        <w:div w:id="1955358771">
          <w:marLeft w:val="0"/>
          <w:marRight w:val="0"/>
          <w:marTop w:val="0"/>
          <w:marBottom w:val="0"/>
          <w:divBdr>
            <w:top w:val="none" w:sz="0" w:space="0" w:color="auto"/>
            <w:left w:val="none" w:sz="0" w:space="0" w:color="auto"/>
            <w:bottom w:val="none" w:sz="0" w:space="0" w:color="auto"/>
            <w:right w:val="none" w:sz="0" w:space="0" w:color="auto"/>
          </w:divBdr>
          <w:divsChild>
            <w:div w:id="1191335895">
              <w:marLeft w:val="0"/>
              <w:marRight w:val="0"/>
              <w:marTop w:val="0"/>
              <w:marBottom w:val="0"/>
              <w:divBdr>
                <w:top w:val="none" w:sz="0" w:space="0" w:color="auto"/>
                <w:left w:val="none" w:sz="0" w:space="0" w:color="auto"/>
                <w:bottom w:val="none" w:sz="0" w:space="0" w:color="auto"/>
                <w:right w:val="none" w:sz="0" w:space="0" w:color="auto"/>
              </w:divBdr>
              <w:divsChild>
                <w:div w:id="765540414">
                  <w:marLeft w:val="0"/>
                  <w:marRight w:val="0"/>
                  <w:marTop w:val="0"/>
                  <w:marBottom w:val="0"/>
                  <w:divBdr>
                    <w:top w:val="none" w:sz="0" w:space="0" w:color="auto"/>
                    <w:left w:val="none" w:sz="0" w:space="0" w:color="auto"/>
                    <w:bottom w:val="none" w:sz="0" w:space="0" w:color="auto"/>
                    <w:right w:val="none" w:sz="0" w:space="0" w:color="auto"/>
                  </w:divBdr>
                  <w:divsChild>
                    <w:div w:id="1577324189">
                      <w:marLeft w:val="0"/>
                      <w:marRight w:val="0"/>
                      <w:marTop w:val="150"/>
                      <w:marBottom w:val="0"/>
                      <w:divBdr>
                        <w:top w:val="none" w:sz="0" w:space="0" w:color="auto"/>
                        <w:left w:val="none" w:sz="0" w:space="0" w:color="auto"/>
                        <w:bottom w:val="none" w:sz="0" w:space="0" w:color="auto"/>
                        <w:right w:val="none" w:sz="0" w:space="0" w:color="auto"/>
                      </w:divBdr>
                      <w:divsChild>
                        <w:div w:id="1971545181">
                          <w:marLeft w:val="0"/>
                          <w:marRight w:val="0"/>
                          <w:marTop w:val="0"/>
                          <w:marBottom w:val="0"/>
                          <w:divBdr>
                            <w:top w:val="none" w:sz="0" w:space="0" w:color="auto"/>
                            <w:left w:val="none" w:sz="0" w:space="0" w:color="auto"/>
                            <w:bottom w:val="none" w:sz="0" w:space="0" w:color="auto"/>
                            <w:right w:val="none" w:sz="0" w:space="0" w:color="auto"/>
                          </w:divBdr>
                          <w:divsChild>
                            <w:div w:id="1378243192">
                              <w:marLeft w:val="0"/>
                              <w:marRight w:val="0"/>
                              <w:marTop w:val="0"/>
                              <w:marBottom w:val="0"/>
                              <w:divBdr>
                                <w:top w:val="none" w:sz="0" w:space="0" w:color="auto"/>
                                <w:left w:val="none" w:sz="0" w:space="0" w:color="auto"/>
                                <w:bottom w:val="none" w:sz="0" w:space="0" w:color="auto"/>
                                <w:right w:val="none" w:sz="0" w:space="0" w:color="auto"/>
                              </w:divBdr>
                              <w:divsChild>
                                <w:div w:id="1532524174">
                                  <w:marLeft w:val="0"/>
                                  <w:marRight w:val="0"/>
                                  <w:marTop w:val="0"/>
                                  <w:marBottom w:val="0"/>
                                  <w:divBdr>
                                    <w:top w:val="none" w:sz="0" w:space="0" w:color="auto"/>
                                    <w:left w:val="none" w:sz="0" w:space="0" w:color="auto"/>
                                    <w:bottom w:val="none" w:sz="0" w:space="0" w:color="auto"/>
                                    <w:right w:val="none" w:sz="0" w:space="0" w:color="auto"/>
                                  </w:divBdr>
                                  <w:divsChild>
                                    <w:div w:id="1861773165">
                                      <w:marLeft w:val="0"/>
                                      <w:marRight w:val="0"/>
                                      <w:marTop w:val="0"/>
                                      <w:marBottom w:val="0"/>
                                      <w:divBdr>
                                        <w:top w:val="none" w:sz="0" w:space="0" w:color="auto"/>
                                        <w:left w:val="none" w:sz="0" w:space="0" w:color="auto"/>
                                        <w:bottom w:val="none" w:sz="0" w:space="0" w:color="auto"/>
                                        <w:right w:val="none" w:sz="0" w:space="0" w:color="auto"/>
                                      </w:divBdr>
                                      <w:divsChild>
                                        <w:div w:id="612174064">
                                          <w:marLeft w:val="0"/>
                                          <w:marRight w:val="0"/>
                                          <w:marTop w:val="0"/>
                                          <w:marBottom w:val="0"/>
                                          <w:divBdr>
                                            <w:top w:val="none" w:sz="0" w:space="0" w:color="auto"/>
                                            <w:left w:val="none" w:sz="0" w:space="0" w:color="auto"/>
                                            <w:bottom w:val="none" w:sz="0" w:space="0" w:color="auto"/>
                                            <w:right w:val="none" w:sz="0" w:space="0" w:color="auto"/>
                                          </w:divBdr>
                                          <w:divsChild>
                                            <w:div w:id="822232547">
                                              <w:marLeft w:val="0"/>
                                              <w:marRight w:val="0"/>
                                              <w:marTop w:val="0"/>
                                              <w:marBottom w:val="0"/>
                                              <w:divBdr>
                                                <w:top w:val="none" w:sz="0" w:space="0" w:color="auto"/>
                                                <w:left w:val="none" w:sz="0" w:space="0" w:color="auto"/>
                                                <w:bottom w:val="none" w:sz="0" w:space="0" w:color="auto"/>
                                                <w:right w:val="none" w:sz="0" w:space="0" w:color="auto"/>
                                              </w:divBdr>
                                              <w:divsChild>
                                                <w:div w:id="90779335">
                                                  <w:marLeft w:val="0"/>
                                                  <w:marRight w:val="0"/>
                                                  <w:marTop w:val="0"/>
                                                  <w:marBottom w:val="0"/>
                                                  <w:divBdr>
                                                    <w:top w:val="none" w:sz="0" w:space="0" w:color="auto"/>
                                                    <w:left w:val="none" w:sz="0" w:space="0" w:color="auto"/>
                                                    <w:bottom w:val="none" w:sz="0" w:space="0" w:color="auto"/>
                                                    <w:right w:val="none" w:sz="0" w:space="0" w:color="auto"/>
                                                  </w:divBdr>
                                                  <w:divsChild>
                                                    <w:div w:id="1605110148">
                                                      <w:marLeft w:val="0"/>
                                                      <w:marRight w:val="0"/>
                                                      <w:marTop w:val="0"/>
                                                      <w:marBottom w:val="0"/>
                                                      <w:divBdr>
                                                        <w:top w:val="none" w:sz="0" w:space="0" w:color="auto"/>
                                                        <w:left w:val="none" w:sz="0" w:space="0" w:color="auto"/>
                                                        <w:bottom w:val="none" w:sz="0" w:space="0" w:color="auto"/>
                                                        <w:right w:val="none" w:sz="0" w:space="0" w:color="auto"/>
                                                      </w:divBdr>
                                                      <w:divsChild>
                                                        <w:div w:id="1560633119">
                                                          <w:marLeft w:val="0"/>
                                                          <w:marRight w:val="0"/>
                                                          <w:marTop w:val="0"/>
                                                          <w:marBottom w:val="0"/>
                                                          <w:divBdr>
                                                            <w:top w:val="none" w:sz="0" w:space="0" w:color="auto"/>
                                                            <w:left w:val="none" w:sz="0" w:space="0" w:color="auto"/>
                                                            <w:bottom w:val="none" w:sz="0" w:space="0" w:color="auto"/>
                                                            <w:right w:val="none" w:sz="0" w:space="0" w:color="auto"/>
                                                          </w:divBdr>
                                                          <w:divsChild>
                                                            <w:div w:id="333649000">
                                                              <w:marLeft w:val="0"/>
                                                              <w:marRight w:val="0"/>
                                                              <w:marTop w:val="0"/>
                                                              <w:marBottom w:val="0"/>
                                                              <w:divBdr>
                                                                <w:top w:val="none" w:sz="0" w:space="0" w:color="auto"/>
                                                                <w:left w:val="none" w:sz="0" w:space="0" w:color="auto"/>
                                                                <w:bottom w:val="none" w:sz="0" w:space="0" w:color="auto"/>
                                                                <w:right w:val="none" w:sz="0" w:space="0" w:color="auto"/>
                                                              </w:divBdr>
                                                              <w:divsChild>
                                                                <w:div w:id="1203984067">
                                                                  <w:marLeft w:val="0"/>
                                                                  <w:marRight w:val="0"/>
                                                                  <w:marTop w:val="0"/>
                                                                  <w:marBottom w:val="0"/>
                                                                  <w:divBdr>
                                                                    <w:top w:val="none" w:sz="0" w:space="0" w:color="auto"/>
                                                                    <w:left w:val="none" w:sz="0" w:space="0" w:color="auto"/>
                                                                    <w:bottom w:val="none" w:sz="0" w:space="0" w:color="auto"/>
                                                                    <w:right w:val="none" w:sz="0" w:space="0" w:color="auto"/>
                                                                  </w:divBdr>
                                                                  <w:divsChild>
                                                                    <w:div w:id="903024022">
                                                                      <w:marLeft w:val="0"/>
                                                                      <w:marRight w:val="0"/>
                                                                      <w:marTop w:val="0"/>
                                                                      <w:marBottom w:val="0"/>
                                                                      <w:divBdr>
                                                                        <w:top w:val="none" w:sz="0" w:space="0" w:color="auto"/>
                                                                        <w:left w:val="none" w:sz="0" w:space="0" w:color="auto"/>
                                                                        <w:bottom w:val="none" w:sz="0" w:space="0" w:color="auto"/>
                                                                        <w:right w:val="none" w:sz="0" w:space="0" w:color="auto"/>
                                                                      </w:divBdr>
                                                                      <w:divsChild>
                                                                        <w:div w:id="234316904">
                                                                          <w:marLeft w:val="0"/>
                                                                          <w:marRight w:val="0"/>
                                                                          <w:marTop w:val="0"/>
                                                                          <w:marBottom w:val="0"/>
                                                                          <w:divBdr>
                                                                            <w:top w:val="none" w:sz="0" w:space="0" w:color="auto"/>
                                                                            <w:left w:val="none" w:sz="0" w:space="0" w:color="auto"/>
                                                                            <w:bottom w:val="none" w:sz="0" w:space="0" w:color="auto"/>
                                                                            <w:right w:val="none" w:sz="0" w:space="0" w:color="auto"/>
                                                                          </w:divBdr>
                                                                          <w:divsChild>
                                                                            <w:div w:id="1876380034">
                                                                              <w:marLeft w:val="0"/>
                                                                              <w:marRight w:val="0"/>
                                                                              <w:marTop w:val="0"/>
                                                                              <w:marBottom w:val="0"/>
                                                                              <w:divBdr>
                                                                                <w:top w:val="none" w:sz="0" w:space="0" w:color="auto"/>
                                                                                <w:left w:val="none" w:sz="0" w:space="0" w:color="auto"/>
                                                                                <w:bottom w:val="none" w:sz="0" w:space="0" w:color="auto"/>
                                                                                <w:right w:val="none" w:sz="0" w:space="0" w:color="auto"/>
                                                                              </w:divBdr>
                                                                            </w:div>
                                                                          </w:divsChild>
                                                                        </w:div>
                                                                        <w:div w:id="418062488">
                                                                          <w:marLeft w:val="0"/>
                                                                          <w:marRight w:val="0"/>
                                                                          <w:marTop w:val="0"/>
                                                                          <w:marBottom w:val="0"/>
                                                                          <w:divBdr>
                                                                            <w:top w:val="none" w:sz="0" w:space="0" w:color="auto"/>
                                                                            <w:left w:val="none" w:sz="0" w:space="0" w:color="auto"/>
                                                                            <w:bottom w:val="none" w:sz="0" w:space="0" w:color="auto"/>
                                                                            <w:right w:val="none" w:sz="0" w:space="0" w:color="auto"/>
                                                                          </w:divBdr>
                                                                          <w:divsChild>
                                                                            <w:div w:id="1050501421">
                                                                              <w:marLeft w:val="0"/>
                                                                              <w:marRight w:val="0"/>
                                                                              <w:marTop w:val="0"/>
                                                                              <w:marBottom w:val="0"/>
                                                                              <w:divBdr>
                                                                                <w:top w:val="none" w:sz="0" w:space="0" w:color="auto"/>
                                                                                <w:left w:val="none" w:sz="0" w:space="0" w:color="auto"/>
                                                                                <w:bottom w:val="none" w:sz="0" w:space="0" w:color="auto"/>
                                                                                <w:right w:val="none" w:sz="0" w:space="0" w:color="auto"/>
                                                                              </w:divBdr>
                                                                            </w:div>
                                                                          </w:divsChild>
                                                                        </w:div>
                                                                        <w:div w:id="485129068">
                                                                          <w:marLeft w:val="0"/>
                                                                          <w:marRight w:val="0"/>
                                                                          <w:marTop w:val="0"/>
                                                                          <w:marBottom w:val="0"/>
                                                                          <w:divBdr>
                                                                            <w:top w:val="none" w:sz="0" w:space="0" w:color="auto"/>
                                                                            <w:left w:val="none" w:sz="0" w:space="0" w:color="auto"/>
                                                                            <w:bottom w:val="none" w:sz="0" w:space="0" w:color="auto"/>
                                                                            <w:right w:val="none" w:sz="0" w:space="0" w:color="auto"/>
                                                                          </w:divBdr>
                                                                          <w:divsChild>
                                                                            <w:div w:id="1284997116">
                                                                              <w:marLeft w:val="0"/>
                                                                              <w:marRight w:val="0"/>
                                                                              <w:marTop w:val="0"/>
                                                                              <w:marBottom w:val="0"/>
                                                                              <w:divBdr>
                                                                                <w:top w:val="none" w:sz="0" w:space="0" w:color="auto"/>
                                                                                <w:left w:val="none" w:sz="0" w:space="0" w:color="auto"/>
                                                                                <w:bottom w:val="none" w:sz="0" w:space="0" w:color="auto"/>
                                                                                <w:right w:val="none" w:sz="0" w:space="0" w:color="auto"/>
                                                                              </w:divBdr>
                                                                            </w:div>
                                                                          </w:divsChild>
                                                                        </w:div>
                                                                        <w:div w:id="606696968">
                                                                          <w:marLeft w:val="0"/>
                                                                          <w:marRight w:val="0"/>
                                                                          <w:marTop w:val="0"/>
                                                                          <w:marBottom w:val="0"/>
                                                                          <w:divBdr>
                                                                            <w:top w:val="none" w:sz="0" w:space="0" w:color="auto"/>
                                                                            <w:left w:val="none" w:sz="0" w:space="0" w:color="auto"/>
                                                                            <w:bottom w:val="none" w:sz="0" w:space="0" w:color="auto"/>
                                                                            <w:right w:val="none" w:sz="0" w:space="0" w:color="auto"/>
                                                                          </w:divBdr>
                                                                          <w:divsChild>
                                                                            <w:div w:id="327752613">
                                                                              <w:marLeft w:val="0"/>
                                                                              <w:marRight w:val="0"/>
                                                                              <w:marTop w:val="0"/>
                                                                              <w:marBottom w:val="0"/>
                                                                              <w:divBdr>
                                                                                <w:top w:val="none" w:sz="0" w:space="0" w:color="auto"/>
                                                                                <w:left w:val="none" w:sz="0" w:space="0" w:color="auto"/>
                                                                                <w:bottom w:val="none" w:sz="0" w:space="0" w:color="auto"/>
                                                                                <w:right w:val="none" w:sz="0" w:space="0" w:color="auto"/>
                                                                              </w:divBdr>
                                                                            </w:div>
                                                                          </w:divsChild>
                                                                        </w:div>
                                                                        <w:div w:id="697124101">
                                                                          <w:marLeft w:val="0"/>
                                                                          <w:marRight w:val="0"/>
                                                                          <w:marTop w:val="0"/>
                                                                          <w:marBottom w:val="0"/>
                                                                          <w:divBdr>
                                                                            <w:top w:val="none" w:sz="0" w:space="0" w:color="auto"/>
                                                                            <w:left w:val="none" w:sz="0" w:space="0" w:color="auto"/>
                                                                            <w:bottom w:val="none" w:sz="0" w:space="0" w:color="auto"/>
                                                                            <w:right w:val="none" w:sz="0" w:space="0" w:color="auto"/>
                                                                          </w:divBdr>
                                                                          <w:divsChild>
                                                                            <w:div w:id="563370565">
                                                                              <w:marLeft w:val="0"/>
                                                                              <w:marRight w:val="0"/>
                                                                              <w:marTop w:val="0"/>
                                                                              <w:marBottom w:val="0"/>
                                                                              <w:divBdr>
                                                                                <w:top w:val="none" w:sz="0" w:space="0" w:color="auto"/>
                                                                                <w:left w:val="none" w:sz="0" w:space="0" w:color="auto"/>
                                                                                <w:bottom w:val="none" w:sz="0" w:space="0" w:color="auto"/>
                                                                                <w:right w:val="none" w:sz="0" w:space="0" w:color="auto"/>
                                                                              </w:divBdr>
                                                                            </w:div>
                                                                          </w:divsChild>
                                                                        </w:div>
                                                                        <w:div w:id="900216465">
                                                                          <w:marLeft w:val="0"/>
                                                                          <w:marRight w:val="0"/>
                                                                          <w:marTop w:val="0"/>
                                                                          <w:marBottom w:val="0"/>
                                                                          <w:divBdr>
                                                                            <w:top w:val="none" w:sz="0" w:space="0" w:color="auto"/>
                                                                            <w:left w:val="none" w:sz="0" w:space="0" w:color="auto"/>
                                                                            <w:bottom w:val="none" w:sz="0" w:space="0" w:color="auto"/>
                                                                            <w:right w:val="none" w:sz="0" w:space="0" w:color="auto"/>
                                                                          </w:divBdr>
                                                                          <w:divsChild>
                                                                            <w:div w:id="905604842">
                                                                              <w:marLeft w:val="0"/>
                                                                              <w:marRight w:val="0"/>
                                                                              <w:marTop w:val="0"/>
                                                                              <w:marBottom w:val="0"/>
                                                                              <w:divBdr>
                                                                                <w:top w:val="none" w:sz="0" w:space="0" w:color="auto"/>
                                                                                <w:left w:val="none" w:sz="0" w:space="0" w:color="auto"/>
                                                                                <w:bottom w:val="none" w:sz="0" w:space="0" w:color="auto"/>
                                                                                <w:right w:val="none" w:sz="0" w:space="0" w:color="auto"/>
                                                                              </w:divBdr>
                                                                            </w:div>
                                                                          </w:divsChild>
                                                                        </w:div>
                                                                        <w:div w:id="1040282139">
                                                                          <w:marLeft w:val="0"/>
                                                                          <w:marRight w:val="0"/>
                                                                          <w:marTop w:val="0"/>
                                                                          <w:marBottom w:val="0"/>
                                                                          <w:divBdr>
                                                                            <w:top w:val="none" w:sz="0" w:space="0" w:color="auto"/>
                                                                            <w:left w:val="none" w:sz="0" w:space="0" w:color="auto"/>
                                                                            <w:bottom w:val="none" w:sz="0" w:space="0" w:color="auto"/>
                                                                            <w:right w:val="none" w:sz="0" w:space="0" w:color="auto"/>
                                                                          </w:divBdr>
                                                                          <w:divsChild>
                                                                            <w:div w:id="1945917838">
                                                                              <w:marLeft w:val="0"/>
                                                                              <w:marRight w:val="0"/>
                                                                              <w:marTop w:val="0"/>
                                                                              <w:marBottom w:val="0"/>
                                                                              <w:divBdr>
                                                                                <w:top w:val="none" w:sz="0" w:space="0" w:color="auto"/>
                                                                                <w:left w:val="none" w:sz="0" w:space="0" w:color="auto"/>
                                                                                <w:bottom w:val="none" w:sz="0" w:space="0" w:color="auto"/>
                                                                                <w:right w:val="none" w:sz="0" w:space="0" w:color="auto"/>
                                                                              </w:divBdr>
                                                                            </w:div>
                                                                          </w:divsChild>
                                                                        </w:div>
                                                                        <w:div w:id="1144931539">
                                                                          <w:marLeft w:val="0"/>
                                                                          <w:marRight w:val="0"/>
                                                                          <w:marTop w:val="0"/>
                                                                          <w:marBottom w:val="0"/>
                                                                          <w:divBdr>
                                                                            <w:top w:val="none" w:sz="0" w:space="0" w:color="auto"/>
                                                                            <w:left w:val="none" w:sz="0" w:space="0" w:color="auto"/>
                                                                            <w:bottom w:val="none" w:sz="0" w:space="0" w:color="auto"/>
                                                                            <w:right w:val="none" w:sz="0" w:space="0" w:color="auto"/>
                                                                          </w:divBdr>
                                                                          <w:divsChild>
                                                                            <w:div w:id="782649708">
                                                                              <w:marLeft w:val="0"/>
                                                                              <w:marRight w:val="0"/>
                                                                              <w:marTop w:val="0"/>
                                                                              <w:marBottom w:val="0"/>
                                                                              <w:divBdr>
                                                                                <w:top w:val="none" w:sz="0" w:space="0" w:color="auto"/>
                                                                                <w:left w:val="none" w:sz="0" w:space="0" w:color="auto"/>
                                                                                <w:bottom w:val="none" w:sz="0" w:space="0" w:color="auto"/>
                                                                                <w:right w:val="none" w:sz="0" w:space="0" w:color="auto"/>
                                                                              </w:divBdr>
                                                                            </w:div>
                                                                          </w:divsChild>
                                                                        </w:div>
                                                                        <w:div w:id="1389500879">
                                                                          <w:marLeft w:val="0"/>
                                                                          <w:marRight w:val="0"/>
                                                                          <w:marTop w:val="0"/>
                                                                          <w:marBottom w:val="0"/>
                                                                          <w:divBdr>
                                                                            <w:top w:val="none" w:sz="0" w:space="0" w:color="auto"/>
                                                                            <w:left w:val="none" w:sz="0" w:space="0" w:color="auto"/>
                                                                            <w:bottom w:val="none" w:sz="0" w:space="0" w:color="auto"/>
                                                                            <w:right w:val="none" w:sz="0" w:space="0" w:color="auto"/>
                                                                          </w:divBdr>
                                                                          <w:divsChild>
                                                                            <w:div w:id="1903057378">
                                                                              <w:marLeft w:val="0"/>
                                                                              <w:marRight w:val="0"/>
                                                                              <w:marTop w:val="0"/>
                                                                              <w:marBottom w:val="0"/>
                                                                              <w:divBdr>
                                                                                <w:top w:val="none" w:sz="0" w:space="0" w:color="auto"/>
                                                                                <w:left w:val="none" w:sz="0" w:space="0" w:color="auto"/>
                                                                                <w:bottom w:val="none" w:sz="0" w:space="0" w:color="auto"/>
                                                                                <w:right w:val="none" w:sz="0" w:space="0" w:color="auto"/>
                                                                              </w:divBdr>
                                                                            </w:div>
                                                                          </w:divsChild>
                                                                        </w:div>
                                                                        <w:div w:id="1409500755">
                                                                          <w:marLeft w:val="0"/>
                                                                          <w:marRight w:val="0"/>
                                                                          <w:marTop w:val="0"/>
                                                                          <w:marBottom w:val="0"/>
                                                                          <w:divBdr>
                                                                            <w:top w:val="none" w:sz="0" w:space="0" w:color="auto"/>
                                                                            <w:left w:val="none" w:sz="0" w:space="0" w:color="auto"/>
                                                                            <w:bottom w:val="none" w:sz="0" w:space="0" w:color="auto"/>
                                                                            <w:right w:val="none" w:sz="0" w:space="0" w:color="auto"/>
                                                                          </w:divBdr>
                                                                          <w:divsChild>
                                                                            <w:div w:id="1846625394">
                                                                              <w:marLeft w:val="0"/>
                                                                              <w:marRight w:val="0"/>
                                                                              <w:marTop w:val="0"/>
                                                                              <w:marBottom w:val="0"/>
                                                                              <w:divBdr>
                                                                                <w:top w:val="none" w:sz="0" w:space="0" w:color="auto"/>
                                                                                <w:left w:val="none" w:sz="0" w:space="0" w:color="auto"/>
                                                                                <w:bottom w:val="none" w:sz="0" w:space="0" w:color="auto"/>
                                                                                <w:right w:val="none" w:sz="0" w:space="0" w:color="auto"/>
                                                                              </w:divBdr>
                                                                            </w:div>
                                                                          </w:divsChild>
                                                                        </w:div>
                                                                        <w:div w:id="1450976911">
                                                                          <w:marLeft w:val="0"/>
                                                                          <w:marRight w:val="0"/>
                                                                          <w:marTop w:val="0"/>
                                                                          <w:marBottom w:val="0"/>
                                                                          <w:divBdr>
                                                                            <w:top w:val="none" w:sz="0" w:space="0" w:color="auto"/>
                                                                            <w:left w:val="none" w:sz="0" w:space="0" w:color="auto"/>
                                                                            <w:bottom w:val="none" w:sz="0" w:space="0" w:color="auto"/>
                                                                            <w:right w:val="none" w:sz="0" w:space="0" w:color="auto"/>
                                                                          </w:divBdr>
                                                                          <w:divsChild>
                                                                            <w:div w:id="1779524861">
                                                                              <w:marLeft w:val="0"/>
                                                                              <w:marRight w:val="0"/>
                                                                              <w:marTop w:val="0"/>
                                                                              <w:marBottom w:val="0"/>
                                                                              <w:divBdr>
                                                                                <w:top w:val="none" w:sz="0" w:space="0" w:color="auto"/>
                                                                                <w:left w:val="none" w:sz="0" w:space="0" w:color="auto"/>
                                                                                <w:bottom w:val="none" w:sz="0" w:space="0" w:color="auto"/>
                                                                                <w:right w:val="none" w:sz="0" w:space="0" w:color="auto"/>
                                                                              </w:divBdr>
                                                                            </w:div>
                                                                          </w:divsChild>
                                                                        </w:div>
                                                                        <w:div w:id="1750106050">
                                                                          <w:marLeft w:val="0"/>
                                                                          <w:marRight w:val="0"/>
                                                                          <w:marTop w:val="0"/>
                                                                          <w:marBottom w:val="0"/>
                                                                          <w:divBdr>
                                                                            <w:top w:val="none" w:sz="0" w:space="0" w:color="auto"/>
                                                                            <w:left w:val="none" w:sz="0" w:space="0" w:color="auto"/>
                                                                            <w:bottom w:val="none" w:sz="0" w:space="0" w:color="auto"/>
                                                                            <w:right w:val="none" w:sz="0" w:space="0" w:color="auto"/>
                                                                          </w:divBdr>
                                                                          <w:divsChild>
                                                                            <w:div w:id="2042240004">
                                                                              <w:marLeft w:val="0"/>
                                                                              <w:marRight w:val="0"/>
                                                                              <w:marTop w:val="0"/>
                                                                              <w:marBottom w:val="0"/>
                                                                              <w:divBdr>
                                                                                <w:top w:val="none" w:sz="0" w:space="0" w:color="auto"/>
                                                                                <w:left w:val="none" w:sz="0" w:space="0" w:color="auto"/>
                                                                                <w:bottom w:val="none" w:sz="0" w:space="0" w:color="auto"/>
                                                                                <w:right w:val="none" w:sz="0" w:space="0" w:color="auto"/>
                                                                              </w:divBdr>
                                                                            </w:div>
                                                                          </w:divsChild>
                                                                        </w:div>
                                                                        <w:div w:id="1752774224">
                                                                          <w:marLeft w:val="0"/>
                                                                          <w:marRight w:val="0"/>
                                                                          <w:marTop w:val="0"/>
                                                                          <w:marBottom w:val="0"/>
                                                                          <w:divBdr>
                                                                            <w:top w:val="none" w:sz="0" w:space="0" w:color="auto"/>
                                                                            <w:left w:val="none" w:sz="0" w:space="0" w:color="auto"/>
                                                                            <w:bottom w:val="none" w:sz="0" w:space="0" w:color="auto"/>
                                                                            <w:right w:val="none" w:sz="0" w:space="0" w:color="auto"/>
                                                                          </w:divBdr>
                                                                          <w:divsChild>
                                                                            <w:div w:id="555243782">
                                                                              <w:marLeft w:val="0"/>
                                                                              <w:marRight w:val="0"/>
                                                                              <w:marTop w:val="0"/>
                                                                              <w:marBottom w:val="0"/>
                                                                              <w:divBdr>
                                                                                <w:top w:val="none" w:sz="0" w:space="0" w:color="auto"/>
                                                                                <w:left w:val="none" w:sz="0" w:space="0" w:color="auto"/>
                                                                                <w:bottom w:val="none" w:sz="0" w:space="0" w:color="auto"/>
                                                                                <w:right w:val="none" w:sz="0" w:space="0" w:color="auto"/>
                                                                              </w:divBdr>
                                                                            </w:div>
                                                                          </w:divsChild>
                                                                        </w:div>
                                                                        <w:div w:id="1896311797">
                                                                          <w:marLeft w:val="0"/>
                                                                          <w:marRight w:val="0"/>
                                                                          <w:marTop w:val="0"/>
                                                                          <w:marBottom w:val="0"/>
                                                                          <w:divBdr>
                                                                            <w:top w:val="none" w:sz="0" w:space="0" w:color="auto"/>
                                                                            <w:left w:val="none" w:sz="0" w:space="0" w:color="auto"/>
                                                                            <w:bottom w:val="none" w:sz="0" w:space="0" w:color="auto"/>
                                                                            <w:right w:val="none" w:sz="0" w:space="0" w:color="auto"/>
                                                                          </w:divBdr>
                                                                          <w:divsChild>
                                                                            <w:div w:id="18128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710037">
      <w:bodyDiv w:val="1"/>
      <w:marLeft w:val="0"/>
      <w:marRight w:val="0"/>
      <w:marTop w:val="0"/>
      <w:marBottom w:val="0"/>
      <w:divBdr>
        <w:top w:val="none" w:sz="0" w:space="0" w:color="auto"/>
        <w:left w:val="none" w:sz="0" w:space="0" w:color="auto"/>
        <w:bottom w:val="none" w:sz="0" w:space="0" w:color="auto"/>
        <w:right w:val="none" w:sz="0" w:space="0" w:color="auto"/>
      </w:divBdr>
    </w:div>
    <w:div w:id="204829730">
      <w:bodyDiv w:val="1"/>
      <w:marLeft w:val="0"/>
      <w:marRight w:val="0"/>
      <w:marTop w:val="0"/>
      <w:marBottom w:val="0"/>
      <w:divBdr>
        <w:top w:val="none" w:sz="0" w:space="0" w:color="auto"/>
        <w:left w:val="none" w:sz="0" w:space="0" w:color="auto"/>
        <w:bottom w:val="none" w:sz="0" w:space="0" w:color="auto"/>
        <w:right w:val="none" w:sz="0" w:space="0" w:color="auto"/>
      </w:divBdr>
    </w:div>
    <w:div w:id="242377557">
      <w:bodyDiv w:val="1"/>
      <w:marLeft w:val="0"/>
      <w:marRight w:val="0"/>
      <w:marTop w:val="0"/>
      <w:marBottom w:val="0"/>
      <w:divBdr>
        <w:top w:val="none" w:sz="0" w:space="0" w:color="auto"/>
        <w:left w:val="none" w:sz="0" w:space="0" w:color="auto"/>
        <w:bottom w:val="none" w:sz="0" w:space="0" w:color="auto"/>
        <w:right w:val="none" w:sz="0" w:space="0" w:color="auto"/>
      </w:divBdr>
    </w:div>
    <w:div w:id="268778856">
      <w:bodyDiv w:val="1"/>
      <w:marLeft w:val="0"/>
      <w:marRight w:val="0"/>
      <w:marTop w:val="0"/>
      <w:marBottom w:val="0"/>
      <w:divBdr>
        <w:top w:val="none" w:sz="0" w:space="0" w:color="auto"/>
        <w:left w:val="none" w:sz="0" w:space="0" w:color="auto"/>
        <w:bottom w:val="none" w:sz="0" w:space="0" w:color="auto"/>
        <w:right w:val="none" w:sz="0" w:space="0" w:color="auto"/>
      </w:divBdr>
    </w:div>
    <w:div w:id="273096861">
      <w:bodyDiv w:val="1"/>
      <w:marLeft w:val="0"/>
      <w:marRight w:val="0"/>
      <w:marTop w:val="0"/>
      <w:marBottom w:val="0"/>
      <w:divBdr>
        <w:top w:val="none" w:sz="0" w:space="0" w:color="auto"/>
        <w:left w:val="none" w:sz="0" w:space="0" w:color="auto"/>
        <w:bottom w:val="none" w:sz="0" w:space="0" w:color="auto"/>
        <w:right w:val="none" w:sz="0" w:space="0" w:color="auto"/>
      </w:divBdr>
    </w:div>
    <w:div w:id="281544417">
      <w:bodyDiv w:val="1"/>
      <w:marLeft w:val="0"/>
      <w:marRight w:val="0"/>
      <w:marTop w:val="0"/>
      <w:marBottom w:val="0"/>
      <w:divBdr>
        <w:top w:val="none" w:sz="0" w:space="0" w:color="auto"/>
        <w:left w:val="none" w:sz="0" w:space="0" w:color="auto"/>
        <w:bottom w:val="none" w:sz="0" w:space="0" w:color="auto"/>
        <w:right w:val="none" w:sz="0" w:space="0" w:color="auto"/>
      </w:divBdr>
      <w:divsChild>
        <w:div w:id="1280645199">
          <w:marLeft w:val="0"/>
          <w:marRight w:val="0"/>
          <w:marTop w:val="0"/>
          <w:marBottom w:val="0"/>
          <w:divBdr>
            <w:top w:val="none" w:sz="0" w:space="0" w:color="auto"/>
            <w:left w:val="none" w:sz="0" w:space="0" w:color="auto"/>
            <w:bottom w:val="none" w:sz="0" w:space="0" w:color="auto"/>
            <w:right w:val="none" w:sz="0" w:space="0" w:color="auto"/>
          </w:divBdr>
          <w:divsChild>
            <w:div w:id="1208835010">
              <w:marLeft w:val="0"/>
              <w:marRight w:val="0"/>
              <w:marTop w:val="0"/>
              <w:marBottom w:val="0"/>
              <w:divBdr>
                <w:top w:val="single" w:sz="6" w:space="1" w:color="99BBE8"/>
                <w:left w:val="single" w:sz="6" w:space="0" w:color="99BBE8"/>
                <w:bottom w:val="single" w:sz="6" w:space="0" w:color="99BBE8"/>
                <w:right w:val="single" w:sz="6" w:space="0" w:color="99BBE8"/>
              </w:divBdr>
              <w:divsChild>
                <w:div w:id="1282810174">
                  <w:marLeft w:val="0"/>
                  <w:marRight w:val="0"/>
                  <w:marTop w:val="0"/>
                  <w:marBottom w:val="0"/>
                  <w:divBdr>
                    <w:top w:val="none" w:sz="0" w:space="0" w:color="auto"/>
                    <w:left w:val="none" w:sz="0" w:space="0" w:color="auto"/>
                    <w:bottom w:val="none" w:sz="0" w:space="0" w:color="auto"/>
                    <w:right w:val="none" w:sz="0" w:space="0" w:color="auto"/>
                  </w:divBdr>
                  <w:divsChild>
                    <w:div w:id="856116295">
                      <w:marLeft w:val="0"/>
                      <w:marRight w:val="0"/>
                      <w:marTop w:val="0"/>
                      <w:marBottom w:val="0"/>
                      <w:divBdr>
                        <w:top w:val="none" w:sz="0" w:space="0" w:color="auto"/>
                        <w:left w:val="none" w:sz="0" w:space="0" w:color="auto"/>
                        <w:bottom w:val="none" w:sz="0" w:space="0" w:color="auto"/>
                        <w:right w:val="none" w:sz="0" w:space="0" w:color="auto"/>
                      </w:divBdr>
                      <w:divsChild>
                        <w:div w:id="2142921266">
                          <w:marLeft w:val="0"/>
                          <w:marRight w:val="0"/>
                          <w:marTop w:val="0"/>
                          <w:marBottom w:val="0"/>
                          <w:divBdr>
                            <w:top w:val="none" w:sz="0" w:space="0" w:color="auto"/>
                            <w:left w:val="none" w:sz="0" w:space="0" w:color="auto"/>
                            <w:bottom w:val="none" w:sz="0" w:space="0" w:color="auto"/>
                            <w:right w:val="none" w:sz="0" w:space="0" w:color="auto"/>
                          </w:divBdr>
                          <w:divsChild>
                            <w:div w:id="697580970">
                              <w:marLeft w:val="0"/>
                              <w:marRight w:val="0"/>
                              <w:marTop w:val="0"/>
                              <w:marBottom w:val="0"/>
                              <w:divBdr>
                                <w:top w:val="none" w:sz="0" w:space="0" w:color="auto"/>
                                <w:left w:val="none" w:sz="0" w:space="0" w:color="auto"/>
                                <w:bottom w:val="none" w:sz="0" w:space="0" w:color="auto"/>
                                <w:right w:val="none" w:sz="0" w:space="0" w:color="auto"/>
                              </w:divBdr>
                              <w:divsChild>
                                <w:div w:id="505680278">
                                  <w:marLeft w:val="0"/>
                                  <w:marRight w:val="0"/>
                                  <w:marTop w:val="0"/>
                                  <w:marBottom w:val="0"/>
                                  <w:divBdr>
                                    <w:top w:val="none" w:sz="0" w:space="0" w:color="auto"/>
                                    <w:left w:val="none" w:sz="0" w:space="0" w:color="auto"/>
                                    <w:bottom w:val="none" w:sz="0" w:space="0" w:color="auto"/>
                                    <w:right w:val="none" w:sz="0" w:space="0" w:color="auto"/>
                                  </w:divBdr>
                                  <w:divsChild>
                                    <w:div w:id="193082843">
                                      <w:marLeft w:val="0"/>
                                      <w:marRight w:val="0"/>
                                      <w:marTop w:val="0"/>
                                      <w:marBottom w:val="0"/>
                                      <w:divBdr>
                                        <w:top w:val="none" w:sz="0" w:space="0" w:color="auto"/>
                                        <w:left w:val="none" w:sz="0" w:space="0" w:color="auto"/>
                                        <w:bottom w:val="none" w:sz="0" w:space="0" w:color="auto"/>
                                        <w:right w:val="none" w:sz="0" w:space="0" w:color="auto"/>
                                      </w:divBdr>
                                      <w:divsChild>
                                        <w:div w:id="200754699">
                                          <w:marLeft w:val="0"/>
                                          <w:marRight w:val="0"/>
                                          <w:marTop w:val="0"/>
                                          <w:marBottom w:val="0"/>
                                          <w:divBdr>
                                            <w:top w:val="none" w:sz="0" w:space="0" w:color="auto"/>
                                            <w:left w:val="none" w:sz="0" w:space="0" w:color="auto"/>
                                            <w:bottom w:val="none" w:sz="0" w:space="0" w:color="auto"/>
                                            <w:right w:val="none" w:sz="0" w:space="0" w:color="auto"/>
                                          </w:divBdr>
                                        </w:div>
                                        <w:div w:id="701367210">
                                          <w:marLeft w:val="0"/>
                                          <w:marRight w:val="0"/>
                                          <w:marTop w:val="0"/>
                                          <w:marBottom w:val="0"/>
                                          <w:divBdr>
                                            <w:top w:val="none" w:sz="0" w:space="0" w:color="auto"/>
                                            <w:left w:val="none" w:sz="0" w:space="0" w:color="auto"/>
                                            <w:bottom w:val="none" w:sz="0" w:space="0" w:color="auto"/>
                                            <w:right w:val="none" w:sz="0" w:space="0" w:color="auto"/>
                                          </w:divBdr>
                                        </w:div>
                                        <w:div w:id="783037970">
                                          <w:marLeft w:val="0"/>
                                          <w:marRight w:val="0"/>
                                          <w:marTop w:val="0"/>
                                          <w:marBottom w:val="0"/>
                                          <w:divBdr>
                                            <w:top w:val="none" w:sz="0" w:space="0" w:color="auto"/>
                                            <w:left w:val="none" w:sz="0" w:space="0" w:color="auto"/>
                                            <w:bottom w:val="none" w:sz="0" w:space="0" w:color="auto"/>
                                            <w:right w:val="none" w:sz="0" w:space="0" w:color="auto"/>
                                          </w:divBdr>
                                        </w:div>
                                        <w:div w:id="1521623231">
                                          <w:marLeft w:val="0"/>
                                          <w:marRight w:val="0"/>
                                          <w:marTop w:val="0"/>
                                          <w:marBottom w:val="0"/>
                                          <w:divBdr>
                                            <w:top w:val="none" w:sz="0" w:space="0" w:color="auto"/>
                                            <w:left w:val="none" w:sz="0" w:space="0" w:color="auto"/>
                                            <w:bottom w:val="none" w:sz="0" w:space="0" w:color="auto"/>
                                            <w:right w:val="none" w:sz="0" w:space="0" w:color="auto"/>
                                          </w:divBdr>
                                        </w:div>
                                        <w:div w:id="16211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353085">
      <w:bodyDiv w:val="1"/>
      <w:marLeft w:val="0"/>
      <w:marRight w:val="0"/>
      <w:marTop w:val="0"/>
      <w:marBottom w:val="0"/>
      <w:divBdr>
        <w:top w:val="none" w:sz="0" w:space="0" w:color="auto"/>
        <w:left w:val="none" w:sz="0" w:space="0" w:color="auto"/>
        <w:bottom w:val="none" w:sz="0" w:space="0" w:color="auto"/>
        <w:right w:val="none" w:sz="0" w:space="0" w:color="auto"/>
      </w:divBdr>
    </w:div>
    <w:div w:id="378940529">
      <w:bodyDiv w:val="1"/>
      <w:marLeft w:val="0"/>
      <w:marRight w:val="0"/>
      <w:marTop w:val="0"/>
      <w:marBottom w:val="0"/>
      <w:divBdr>
        <w:top w:val="none" w:sz="0" w:space="0" w:color="auto"/>
        <w:left w:val="none" w:sz="0" w:space="0" w:color="auto"/>
        <w:bottom w:val="none" w:sz="0" w:space="0" w:color="auto"/>
        <w:right w:val="none" w:sz="0" w:space="0" w:color="auto"/>
      </w:divBdr>
    </w:div>
    <w:div w:id="407926620">
      <w:bodyDiv w:val="1"/>
      <w:marLeft w:val="0"/>
      <w:marRight w:val="0"/>
      <w:marTop w:val="100"/>
      <w:marBottom w:val="100"/>
      <w:divBdr>
        <w:top w:val="none" w:sz="0" w:space="0" w:color="auto"/>
        <w:left w:val="none" w:sz="0" w:space="0" w:color="auto"/>
        <w:bottom w:val="none" w:sz="0" w:space="0" w:color="auto"/>
        <w:right w:val="none" w:sz="0" w:space="0" w:color="auto"/>
      </w:divBdr>
      <w:divsChild>
        <w:div w:id="153646816">
          <w:marLeft w:val="0"/>
          <w:marRight w:val="0"/>
          <w:marTop w:val="0"/>
          <w:marBottom w:val="0"/>
          <w:divBdr>
            <w:top w:val="none" w:sz="0" w:space="0" w:color="auto"/>
            <w:left w:val="none" w:sz="0" w:space="0" w:color="auto"/>
            <w:bottom w:val="none" w:sz="0" w:space="0" w:color="auto"/>
            <w:right w:val="none" w:sz="0" w:space="0" w:color="auto"/>
          </w:divBdr>
          <w:divsChild>
            <w:div w:id="1051348093">
              <w:marLeft w:val="0"/>
              <w:marRight w:val="0"/>
              <w:marTop w:val="0"/>
              <w:marBottom w:val="0"/>
              <w:divBdr>
                <w:top w:val="none" w:sz="0" w:space="0" w:color="auto"/>
                <w:left w:val="none" w:sz="0" w:space="0" w:color="auto"/>
                <w:bottom w:val="none" w:sz="0" w:space="0" w:color="auto"/>
                <w:right w:val="none" w:sz="0" w:space="0" w:color="auto"/>
              </w:divBdr>
              <w:divsChild>
                <w:div w:id="1715616026">
                  <w:marLeft w:val="0"/>
                  <w:marRight w:val="0"/>
                  <w:marTop w:val="0"/>
                  <w:marBottom w:val="0"/>
                  <w:divBdr>
                    <w:top w:val="none" w:sz="0" w:space="0" w:color="auto"/>
                    <w:left w:val="none" w:sz="0" w:space="0" w:color="auto"/>
                    <w:bottom w:val="none" w:sz="0" w:space="0" w:color="auto"/>
                    <w:right w:val="none" w:sz="0" w:space="0" w:color="auto"/>
                  </w:divBdr>
                  <w:divsChild>
                    <w:div w:id="1980724495">
                      <w:marLeft w:val="0"/>
                      <w:marRight w:val="0"/>
                      <w:marTop w:val="150"/>
                      <w:marBottom w:val="0"/>
                      <w:divBdr>
                        <w:top w:val="none" w:sz="0" w:space="0" w:color="auto"/>
                        <w:left w:val="none" w:sz="0" w:space="0" w:color="auto"/>
                        <w:bottom w:val="none" w:sz="0" w:space="0" w:color="auto"/>
                        <w:right w:val="none" w:sz="0" w:space="0" w:color="auto"/>
                      </w:divBdr>
                      <w:divsChild>
                        <w:div w:id="221840344">
                          <w:marLeft w:val="0"/>
                          <w:marRight w:val="0"/>
                          <w:marTop w:val="0"/>
                          <w:marBottom w:val="0"/>
                          <w:divBdr>
                            <w:top w:val="none" w:sz="0" w:space="0" w:color="auto"/>
                            <w:left w:val="none" w:sz="0" w:space="0" w:color="auto"/>
                            <w:bottom w:val="none" w:sz="0" w:space="0" w:color="auto"/>
                            <w:right w:val="none" w:sz="0" w:space="0" w:color="auto"/>
                          </w:divBdr>
                          <w:divsChild>
                            <w:div w:id="1405179667">
                              <w:marLeft w:val="0"/>
                              <w:marRight w:val="0"/>
                              <w:marTop w:val="0"/>
                              <w:marBottom w:val="0"/>
                              <w:divBdr>
                                <w:top w:val="none" w:sz="0" w:space="0" w:color="auto"/>
                                <w:left w:val="none" w:sz="0" w:space="0" w:color="auto"/>
                                <w:bottom w:val="none" w:sz="0" w:space="0" w:color="auto"/>
                                <w:right w:val="none" w:sz="0" w:space="0" w:color="auto"/>
                              </w:divBdr>
                              <w:divsChild>
                                <w:div w:id="1828474317">
                                  <w:marLeft w:val="0"/>
                                  <w:marRight w:val="0"/>
                                  <w:marTop w:val="0"/>
                                  <w:marBottom w:val="0"/>
                                  <w:divBdr>
                                    <w:top w:val="none" w:sz="0" w:space="0" w:color="auto"/>
                                    <w:left w:val="none" w:sz="0" w:space="0" w:color="auto"/>
                                    <w:bottom w:val="none" w:sz="0" w:space="0" w:color="auto"/>
                                    <w:right w:val="none" w:sz="0" w:space="0" w:color="auto"/>
                                  </w:divBdr>
                                  <w:divsChild>
                                    <w:div w:id="1981030315">
                                      <w:marLeft w:val="0"/>
                                      <w:marRight w:val="0"/>
                                      <w:marTop w:val="0"/>
                                      <w:marBottom w:val="0"/>
                                      <w:divBdr>
                                        <w:top w:val="none" w:sz="0" w:space="0" w:color="auto"/>
                                        <w:left w:val="none" w:sz="0" w:space="0" w:color="auto"/>
                                        <w:bottom w:val="none" w:sz="0" w:space="0" w:color="auto"/>
                                        <w:right w:val="none" w:sz="0" w:space="0" w:color="auto"/>
                                      </w:divBdr>
                                      <w:divsChild>
                                        <w:div w:id="1251547204">
                                          <w:marLeft w:val="0"/>
                                          <w:marRight w:val="0"/>
                                          <w:marTop w:val="0"/>
                                          <w:marBottom w:val="0"/>
                                          <w:divBdr>
                                            <w:top w:val="none" w:sz="0" w:space="0" w:color="auto"/>
                                            <w:left w:val="none" w:sz="0" w:space="0" w:color="auto"/>
                                            <w:bottom w:val="none" w:sz="0" w:space="0" w:color="auto"/>
                                            <w:right w:val="none" w:sz="0" w:space="0" w:color="auto"/>
                                          </w:divBdr>
                                          <w:divsChild>
                                            <w:div w:id="627206303">
                                              <w:marLeft w:val="0"/>
                                              <w:marRight w:val="0"/>
                                              <w:marTop w:val="0"/>
                                              <w:marBottom w:val="0"/>
                                              <w:divBdr>
                                                <w:top w:val="none" w:sz="0" w:space="0" w:color="auto"/>
                                                <w:left w:val="none" w:sz="0" w:space="0" w:color="auto"/>
                                                <w:bottom w:val="none" w:sz="0" w:space="0" w:color="auto"/>
                                                <w:right w:val="none" w:sz="0" w:space="0" w:color="auto"/>
                                              </w:divBdr>
                                              <w:divsChild>
                                                <w:div w:id="1690447009">
                                                  <w:marLeft w:val="0"/>
                                                  <w:marRight w:val="0"/>
                                                  <w:marTop w:val="0"/>
                                                  <w:marBottom w:val="0"/>
                                                  <w:divBdr>
                                                    <w:top w:val="none" w:sz="0" w:space="0" w:color="auto"/>
                                                    <w:left w:val="none" w:sz="0" w:space="0" w:color="auto"/>
                                                    <w:bottom w:val="none" w:sz="0" w:space="0" w:color="auto"/>
                                                    <w:right w:val="none" w:sz="0" w:space="0" w:color="auto"/>
                                                  </w:divBdr>
                                                  <w:divsChild>
                                                    <w:div w:id="906115879">
                                                      <w:marLeft w:val="0"/>
                                                      <w:marRight w:val="0"/>
                                                      <w:marTop w:val="0"/>
                                                      <w:marBottom w:val="0"/>
                                                      <w:divBdr>
                                                        <w:top w:val="none" w:sz="0" w:space="0" w:color="auto"/>
                                                        <w:left w:val="none" w:sz="0" w:space="0" w:color="auto"/>
                                                        <w:bottom w:val="none" w:sz="0" w:space="0" w:color="auto"/>
                                                        <w:right w:val="none" w:sz="0" w:space="0" w:color="auto"/>
                                                      </w:divBdr>
                                                      <w:divsChild>
                                                        <w:div w:id="1755710786">
                                                          <w:marLeft w:val="0"/>
                                                          <w:marRight w:val="0"/>
                                                          <w:marTop w:val="0"/>
                                                          <w:marBottom w:val="0"/>
                                                          <w:divBdr>
                                                            <w:top w:val="none" w:sz="0" w:space="0" w:color="auto"/>
                                                            <w:left w:val="none" w:sz="0" w:space="0" w:color="auto"/>
                                                            <w:bottom w:val="none" w:sz="0" w:space="0" w:color="auto"/>
                                                            <w:right w:val="none" w:sz="0" w:space="0" w:color="auto"/>
                                                          </w:divBdr>
                                                          <w:divsChild>
                                                            <w:div w:id="1242716539">
                                                              <w:marLeft w:val="0"/>
                                                              <w:marRight w:val="0"/>
                                                              <w:marTop w:val="0"/>
                                                              <w:marBottom w:val="0"/>
                                                              <w:divBdr>
                                                                <w:top w:val="none" w:sz="0" w:space="0" w:color="auto"/>
                                                                <w:left w:val="none" w:sz="0" w:space="0" w:color="auto"/>
                                                                <w:bottom w:val="none" w:sz="0" w:space="0" w:color="auto"/>
                                                                <w:right w:val="none" w:sz="0" w:space="0" w:color="auto"/>
                                                              </w:divBdr>
                                                              <w:divsChild>
                                                                <w:div w:id="791754150">
                                                                  <w:marLeft w:val="0"/>
                                                                  <w:marRight w:val="0"/>
                                                                  <w:marTop w:val="0"/>
                                                                  <w:marBottom w:val="0"/>
                                                                  <w:divBdr>
                                                                    <w:top w:val="none" w:sz="0" w:space="0" w:color="auto"/>
                                                                    <w:left w:val="none" w:sz="0" w:space="0" w:color="auto"/>
                                                                    <w:bottom w:val="none" w:sz="0" w:space="0" w:color="auto"/>
                                                                    <w:right w:val="none" w:sz="0" w:space="0" w:color="auto"/>
                                                                  </w:divBdr>
                                                                  <w:divsChild>
                                                                    <w:div w:id="662050699">
                                                                      <w:marLeft w:val="0"/>
                                                                      <w:marRight w:val="0"/>
                                                                      <w:marTop w:val="0"/>
                                                                      <w:marBottom w:val="0"/>
                                                                      <w:divBdr>
                                                                        <w:top w:val="none" w:sz="0" w:space="0" w:color="auto"/>
                                                                        <w:left w:val="none" w:sz="0" w:space="0" w:color="auto"/>
                                                                        <w:bottom w:val="none" w:sz="0" w:space="0" w:color="auto"/>
                                                                        <w:right w:val="none" w:sz="0" w:space="0" w:color="auto"/>
                                                                      </w:divBdr>
                                                                      <w:divsChild>
                                                                        <w:div w:id="1864318604">
                                                                          <w:marLeft w:val="0"/>
                                                                          <w:marRight w:val="0"/>
                                                                          <w:marTop w:val="0"/>
                                                                          <w:marBottom w:val="0"/>
                                                                          <w:divBdr>
                                                                            <w:top w:val="none" w:sz="0" w:space="0" w:color="auto"/>
                                                                            <w:left w:val="none" w:sz="0" w:space="0" w:color="auto"/>
                                                                            <w:bottom w:val="none" w:sz="0" w:space="0" w:color="auto"/>
                                                                            <w:right w:val="none" w:sz="0" w:space="0" w:color="auto"/>
                                                                          </w:divBdr>
                                                                          <w:divsChild>
                                                                            <w:div w:id="519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9282188">
      <w:bodyDiv w:val="1"/>
      <w:marLeft w:val="0"/>
      <w:marRight w:val="0"/>
      <w:marTop w:val="0"/>
      <w:marBottom w:val="0"/>
      <w:divBdr>
        <w:top w:val="none" w:sz="0" w:space="0" w:color="auto"/>
        <w:left w:val="none" w:sz="0" w:space="0" w:color="auto"/>
        <w:bottom w:val="none" w:sz="0" w:space="0" w:color="auto"/>
        <w:right w:val="none" w:sz="0" w:space="0" w:color="auto"/>
      </w:divBdr>
    </w:div>
    <w:div w:id="496530513">
      <w:bodyDiv w:val="1"/>
      <w:marLeft w:val="0"/>
      <w:marRight w:val="0"/>
      <w:marTop w:val="0"/>
      <w:marBottom w:val="0"/>
      <w:divBdr>
        <w:top w:val="none" w:sz="0" w:space="0" w:color="auto"/>
        <w:left w:val="none" w:sz="0" w:space="0" w:color="auto"/>
        <w:bottom w:val="none" w:sz="0" w:space="0" w:color="auto"/>
        <w:right w:val="none" w:sz="0" w:space="0" w:color="auto"/>
      </w:divBdr>
    </w:div>
    <w:div w:id="549004177">
      <w:bodyDiv w:val="1"/>
      <w:marLeft w:val="0"/>
      <w:marRight w:val="0"/>
      <w:marTop w:val="0"/>
      <w:marBottom w:val="0"/>
      <w:divBdr>
        <w:top w:val="none" w:sz="0" w:space="0" w:color="auto"/>
        <w:left w:val="none" w:sz="0" w:space="0" w:color="auto"/>
        <w:bottom w:val="none" w:sz="0" w:space="0" w:color="auto"/>
        <w:right w:val="none" w:sz="0" w:space="0" w:color="auto"/>
      </w:divBdr>
    </w:div>
    <w:div w:id="578753062">
      <w:bodyDiv w:val="1"/>
      <w:marLeft w:val="0"/>
      <w:marRight w:val="0"/>
      <w:marTop w:val="0"/>
      <w:marBottom w:val="0"/>
      <w:divBdr>
        <w:top w:val="none" w:sz="0" w:space="0" w:color="auto"/>
        <w:left w:val="none" w:sz="0" w:space="0" w:color="auto"/>
        <w:bottom w:val="none" w:sz="0" w:space="0" w:color="auto"/>
        <w:right w:val="none" w:sz="0" w:space="0" w:color="auto"/>
      </w:divBdr>
    </w:div>
    <w:div w:id="591011151">
      <w:bodyDiv w:val="1"/>
      <w:marLeft w:val="0"/>
      <w:marRight w:val="0"/>
      <w:marTop w:val="0"/>
      <w:marBottom w:val="0"/>
      <w:divBdr>
        <w:top w:val="none" w:sz="0" w:space="0" w:color="auto"/>
        <w:left w:val="none" w:sz="0" w:space="0" w:color="auto"/>
        <w:bottom w:val="none" w:sz="0" w:space="0" w:color="auto"/>
        <w:right w:val="none" w:sz="0" w:space="0" w:color="auto"/>
      </w:divBdr>
    </w:div>
    <w:div w:id="623927622">
      <w:bodyDiv w:val="1"/>
      <w:marLeft w:val="0"/>
      <w:marRight w:val="0"/>
      <w:marTop w:val="0"/>
      <w:marBottom w:val="0"/>
      <w:divBdr>
        <w:top w:val="none" w:sz="0" w:space="0" w:color="auto"/>
        <w:left w:val="none" w:sz="0" w:space="0" w:color="auto"/>
        <w:bottom w:val="none" w:sz="0" w:space="0" w:color="auto"/>
        <w:right w:val="none" w:sz="0" w:space="0" w:color="auto"/>
      </w:divBdr>
    </w:div>
    <w:div w:id="625309652">
      <w:bodyDiv w:val="1"/>
      <w:marLeft w:val="0"/>
      <w:marRight w:val="0"/>
      <w:marTop w:val="100"/>
      <w:marBottom w:val="100"/>
      <w:divBdr>
        <w:top w:val="none" w:sz="0" w:space="0" w:color="auto"/>
        <w:left w:val="none" w:sz="0" w:space="0" w:color="auto"/>
        <w:bottom w:val="none" w:sz="0" w:space="0" w:color="auto"/>
        <w:right w:val="none" w:sz="0" w:space="0" w:color="auto"/>
      </w:divBdr>
      <w:divsChild>
        <w:div w:id="1096751634">
          <w:marLeft w:val="0"/>
          <w:marRight w:val="0"/>
          <w:marTop w:val="0"/>
          <w:marBottom w:val="0"/>
          <w:divBdr>
            <w:top w:val="none" w:sz="0" w:space="0" w:color="auto"/>
            <w:left w:val="none" w:sz="0" w:space="0" w:color="auto"/>
            <w:bottom w:val="none" w:sz="0" w:space="0" w:color="auto"/>
            <w:right w:val="none" w:sz="0" w:space="0" w:color="auto"/>
          </w:divBdr>
          <w:divsChild>
            <w:div w:id="1130437502">
              <w:marLeft w:val="0"/>
              <w:marRight w:val="0"/>
              <w:marTop w:val="0"/>
              <w:marBottom w:val="0"/>
              <w:divBdr>
                <w:top w:val="none" w:sz="0" w:space="0" w:color="auto"/>
                <w:left w:val="none" w:sz="0" w:space="0" w:color="auto"/>
                <w:bottom w:val="none" w:sz="0" w:space="0" w:color="auto"/>
                <w:right w:val="none" w:sz="0" w:space="0" w:color="auto"/>
              </w:divBdr>
              <w:divsChild>
                <w:div w:id="1092824506">
                  <w:marLeft w:val="0"/>
                  <w:marRight w:val="0"/>
                  <w:marTop w:val="0"/>
                  <w:marBottom w:val="0"/>
                  <w:divBdr>
                    <w:top w:val="none" w:sz="0" w:space="0" w:color="auto"/>
                    <w:left w:val="none" w:sz="0" w:space="0" w:color="auto"/>
                    <w:bottom w:val="none" w:sz="0" w:space="0" w:color="auto"/>
                    <w:right w:val="none" w:sz="0" w:space="0" w:color="auto"/>
                  </w:divBdr>
                  <w:divsChild>
                    <w:div w:id="2086174550">
                      <w:marLeft w:val="0"/>
                      <w:marRight w:val="0"/>
                      <w:marTop w:val="150"/>
                      <w:marBottom w:val="0"/>
                      <w:divBdr>
                        <w:top w:val="none" w:sz="0" w:space="0" w:color="auto"/>
                        <w:left w:val="none" w:sz="0" w:space="0" w:color="auto"/>
                        <w:bottom w:val="none" w:sz="0" w:space="0" w:color="auto"/>
                        <w:right w:val="none" w:sz="0" w:space="0" w:color="auto"/>
                      </w:divBdr>
                      <w:divsChild>
                        <w:div w:id="142813730">
                          <w:marLeft w:val="0"/>
                          <w:marRight w:val="0"/>
                          <w:marTop w:val="0"/>
                          <w:marBottom w:val="0"/>
                          <w:divBdr>
                            <w:top w:val="none" w:sz="0" w:space="0" w:color="auto"/>
                            <w:left w:val="none" w:sz="0" w:space="0" w:color="auto"/>
                            <w:bottom w:val="none" w:sz="0" w:space="0" w:color="auto"/>
                            <w:right w:val="none" w:sz="0" w:space="0" w:color="auto"/>
                          </w:divBdr>
                          <w:divsChild>
                            <w:div w:id="1002467783">
                              <w:marLeft w:val="0"/>
                              <w:marRight w:val="0"/>
                              <w:marTop w:val="0"/>
                              <w:marBottom w:val="0"/>
                              <w:divBdr>
                                <w:top w:val="none" w:sz="0" w:space="0" w:color="auto"/>
                                <w:left w:val="none" w:sz="0" w:space="0" w:color="auto"/>
                                <w:bottom w:val="none" w:sz="0" w:space="0" w:color="auto"/>
                                <w:right w:val="none" w:sz="0" w:space="0" w:color="auto"/>
                              </w:divBdr>
                              <w:divsChild>
                                <w:div w:id="1751657620">
                                  <w:marLeft w:val="0"/>
                                  <w:marRight w:val="0"/>
                                  <w:marTop w:val="0"/>
                                  <w:marBottom w:val="0"/>
                                  <w:divBdr>
                                    <w:top w:val="none" w:sz="0" w:space="0" w:color="auto"/>
                                    <w:left w:val="none" w:sz="0" w:space="0" w:color="auto"/>
                                    <w:bottom w:val="none" w:sz="0" w:space="0" w:color="auto"/>
                                    <w:right w:val="none" w:sz="0" w:space="0" w:color="auto"/>
                                  </w:divBdr>
                                  <w:divsChild>
                                    <w:div w:id="1455245710">
                                      <w:marLeft w:val="0"/>
                                      <w:marRight w:val="0"/>
                                      <w:marTop w:val="0"/>
                                      <w:marBottom w:val="0"/>
                                      <w:divBdr>
                                        <w:top w:val="none" w:sz="0" w:space="0" w:color="auto"/>
                                        <w:left w:val="none" w:sz="0" w:space="0" w:color="auto"/>
                                        <w:bottom w:val="none" w:sz="0" w:space="0" w:color="auto"/>
                                        <w:right w:val="none" w:sz="0" w:space="0" w:color="auto"/>
                                      </w:divBdr>
                                      <w:divsChild>
                                        <w:div w:id="852841016">
                                          <w:marLeft w:val="0"/>
                                          <w:marRight w:val="0"/>
                                          <w:marTop w:val="0"/>
                                          <w:marBottom w:val="0"/>
                                          <w:divBdr>
                                            <w:top w:val="none" w:sz="0" w:space="0" w:color="auto"/>
                                            <w:left w:val="none" w:sz="0" w:space="0" w:color="auto"/>
                                            <w:bottom w:val="none" w:sz="0" w:space="0" w:color="auto"/>
                                            <w:right w:val="none" w:sz="0" w:space="0" w:color="auto"/>
                                          </w:divBdr>
                                          <w:divsChild>
                                            <w:div w:id="47851357">
                                              <w:marLeft w:val="0"/>
                                              <w:marRight w:val="0"/>
                                              <w:marTop w:val="0"/>
                                              <w:marBottom w:val="0"/>
                                              <w:divBdr>
                                                <w:top w:val="none" w:sz="0" w:space="0" w:color="auto"/>
                                                <w:left w:val="none" w:sz="0" w:space="0" w:color="auto"/>
                                                <w:bottom w:val="none" w:sz="0" w:space="0" w:color="auto"/>
                                                <w:right w:val="none" w:sz="0" w:space="0" w:color="auto"/>
                                              </w:divBdr>
                                              <w:divsChild>
                                                <w:div w:id="1762410150">
                                                  <w:marLeft w:val="0"/>
                                                  <w:marRight w:val="0"/>
                                                  <w:marTop w:val="0"/>
                                                  <w:marBottom w:val="0"/>
                                                  <w:divBdr>
                                                    <w:top w:val="none" w:sz="0" w:space="0" w:color="auto"/>
                                                    <w:left w:val="none" w:sz="0" w:space="0" w:color="auto"/>
                                                    <w:bottom w:val="none" w:sz="0" w:space="0" w:color="auto"/>
                                                    <w:right w:val="none" w:sz="0" w:space="0" w:color="auto"/>
                                                  </w:divBdr>
                                                  <w:divsChild>
                                                    <w:div w:id="1672836077">
                                                      <w:marLeft w:val="0"/>
                                                      <w:marRight w:val="0"/>
                                                      <w:marTop w:val="0"/>
                                                      <w:marBottom w:val="0"/>
                                                      <w:divBdr>
                                                        <w:top w:val="none" w:sz="0" w:space="0" w:color="auto"/>
                                                        <w:left w:val="none" w:sz="0" w:space="0" w:color="auto"/>
                                                        <w:bottom w:val="none" w:sz="0" w:space="0" w:color="auto"/>
                                                        <w:right w:val="none" w:sz="0" w:space="0" w:color="auto"/>
                                                      </w:divBdr>
                                                      <w:divsChild>
                                                        <w:div w:id="1540627661">
                                                          <w:marLeft w:val="0"/>
                                                          <w:marRight w:val="0"/>
                                                          <w:marTop w:val="0"/>
                                                          <w:marBottom w:val="0"/>
                                                          <w:divBdr>
                                                            <w:top w:val="none" w:sz="0" w:space="0" w:color="auto"/>
                                                            <w:left w:val="none" w:sz="0" w:space="0" w:color="auto"/>
                                                            <w:bottom w:val="none" w:sz="0" w:space="0" w:color="auto"/>
                                                            <w:right w:val="none" w:sz="0" w:space="0" w:color="auto"/>
                                                          </w:divBdr>
                                                          <w:divsChild>
                                                            <w:div w:id="25761836">
                                                              <w:marLeft w:val="0"/>
                                                              <w:marRight w:val="0"/>
                                                              <w:marTop w:val="0"/>
                                                              <w:marBottom w:val="0"/>
                                                              <w:divBdr>
                                                                <w:top w:val="none" w:sz="0" w:space="0" w:color="auto"/>
                                                                <w:left w:val="none" w:sz="0" w:space="0" w:color="auto"/>
                                                                <w:bottom w:val="none" w:sz="0" w:space="0" w:color="auto"/>
                                                                <w:right w:val="none" w:sz="0" w:space="0" w:color="auto"/>
                                                              </w:divBdr>
                                                              <w:divsChild>
                                                                <w:div w:id="713119767">
                                                                  <w:marLeft w:val="0"/>
                                                                  <w:marRight w:val="0"/>
                                                                  <w:marTop w:val="0"/>
                                                                  <w:marBottom w:val="0"/>
                                                                  <w:divBdr>
                                                                    <w:top w:val="none" w:sz="0" w:space="0" w:color="auto"/>
                                                                    <w:left w:val="none" w:sz="0" w:space="0" w:color="auto"/>
                                                                    <w:bottom w:val="none" w:sz="0" w:space="0" w:color="auto"/>
                                                                    <w:right w:val="none" w:sz="0" w:space="0" w:color="auto"/>
                                                                  </w:divBdr>
                                                                  <w:divsChild>
                                                                    <w:div w:id="588806637">
                                                                      <w:marLeft w:val="0"/>
                                                                      <w:marRight w:val="0"/>
                                                                      <w:marTop w:val="0"/>
                                                                      <w:marBottom w:val="0"/>
                                                                      <w:divBdr>
                                                                        <w:top w:val="none" w:sz="0" w:space="0" w:color="auto"/>
                                                                        <w:left w:val="none" w:sz="0" w:space="0" w:color="auto"/>
                                                                        <w:bottom w:val="none" w:sz="0" w:space="0" w:color="auto"/>
                                                                        <w:right w:val="none" w:sz="0" w:space="0" w:color="auto"/>
                                                                      </w:divBdr>
                                                                      <w:divsChild>
                                                                        <w:div w:id="162674124">
                                                                          <w:marLeft w:val="0"/>
                                                                          <w:marRight w:val="0"/>
                                                                          <w:marTop w:val="0"/>
                                                                          <w:marBottom w:val="0"/>
                                                                          <w:divBdr>
                                                                            <w:top w:val="none" w:sz="0" w:space="0" w:color="auto"/>
                                                                            <w:left w:val="none" w:sz="0" w:space="0" w:color="auto"/>
                                                                            <w:bottom w:val="none" w:sz="0" w:space="0" w:color="auto"/>
                                                                            <w:right w:val="none" w:sz="0" w:space="0" w:color="auto"/>
                                                                          </w:divBdr>
                                                                          <w:divsChild>
                                                                            <w:div w:id="381682548">
                                                                              <w:marLeft w:val="0"/>
                                                                              <w:marRight w:val="0"/>
                                                                              <w:marTop w:val="0"/>
                                                                              <w:marBottom w:val="0"/>
                                                                              <w:divBdr>
                                                                                <w:top w:val="none" w:sz="0" w:space="0" w:color="auto"/>
                                                                                <w:left w:val="none" w:sz="0" w:space="0" w:color="auto"/>
                                                                                <w:bottom w:val="none" w:sz="0" w:space="0" w:color="auto"/>
                                                                                <w:right w:val="none" w:sz="0" w:space="0" w:color="auto"/>
                                                                              </w:divBdr>
                                                                            </w:div>
                                                                          </w:divsChild>
                                                                        </w:div>
                                                                        <w:div w:id="233005360">
                                                                          <w:marLeft w:val="0"/>
                                                                          <w:marRight w:val="0"/>
                                                                          <w:marTop w:val="0"/>
                                                                          <w:marBottom w:val="0"/>
                                                                          <w:divBdr>
                                                                            <w:top w:val="none" w:sz="0" w:space="0" w:color="auto"/>
                                                                            <w:left w:val="none" w:sz="0" w:space="0" w:color="auto"/>
                                                                            <w:bottom w:val="none" w:sz="0" w:space="0" w:color="auto"/>
                                                                            <w:right w:val="none" w:sz="0" w:space="0" w:color="auto"/>
                                                                          </w:divBdr>
                                                                          <w:divsChild>
                                                                            <w:div w:id="787048816">
                                                                              <w:marLeft w:val="0"/>
                                                                              <w:marRight w:val="0"/>
                                                                              <w:marTop w:val="0"/>
                                                                              <w:marBottom w:val="0"/>
                                                                              <w:divBdr>
                                                                                <w:top w:val="none" w:sz="0" w:space="0" w:color="auto"/>
                                                                                <w:left w:val="none" w:sz="0" w:space="0" w:color="auto"/>
                                                                                <w:bottom w:val="none" w:sz="0" w:space="0" w:color="auto"/>
                                                                                <w:right w:val="none" w:sz="0" w:space="0" w:color="auto"/>
                                                                              </w:divBdr>
                                                                            </w:div>
                                                                          </w:divsChild>
                                                                        </w:div>
                                                                        <w:div w:id="579829216">
                                                                          <w:marLeft w:val="0"/>
                                                                          <w:marRight w:val="0"/>
                                                                          <w:marTop w:val="0"/>
                                                                          <w:marBottom w:val="0"/>
                                                                          <w:divBdr>
                                                                            <w:top w:val="none" w:sz="0" w:space="0" w:color="auto"/>
                                                                            <w:left w:val="none" w:sz="0" w:space="0" w:color="auto"/>
                                                                            <w:bottom w:val="none" w:sz="0" w:space="0" w:color="auto"/>
                                                                            <w:right w:val="none" w:sz="0" w:space="0" w:color="auto"/>
                                                                          </w:divBdr>
                                                                          <w:divsChild>
                                                                            <w:div w:id="657001694">
                                                                              <w:marLeft w:val="0"/>
                                                                              <w:marRight w:val="0"/>
                                                                              <w:marTop w:val="0"/>
                                                                              <w:marBottom w:val="0"/>
                                                                              <w:divBdr>
                                                                                <w:top w:val="none" w:sz="0" w:space="0" w:color="auto"/>
                                                                                <w:left w:val="none" w:sz="0" w:space="0" w:color="auto"/>
                                                                                <w:bottom w:val="none" w:sz="0" w:space="0" w:color="auto"/>
                                                                                <w:right w:val="none" w:sz="0" w:space="0" w:color="auto"/>
                                                                              </w:divBdr>
                                                                            </w:div>
                                                                          </w:divsChild>
                                                                        </w:div>
                                                                        <w:div w:id="1283684518">
                                                                          <w:marLeft w:val="0"/>
                                                                          <w:marRight w:val="0"/>
                                                                          <w:marTop w:val="0"/>
                                                                          <w:marBottom w:val="0"/>
                                                                          <w:divBdr>
                                                                            <w:top w:val="none" w:sz="0" w:space="0" w:color="auto"/>
                                                                            <w:left w:val="none" w:sz="0" w:space="0" w:color="auto"/>
                                                                            <w:bottom w:val="none" w:sz="0" w:space="0" w:color="auto"/>
                                                                            <w:right w:val="none" w:sz="0" w:space="0" w:color="auto"/>
                                                                          </w:divBdr>
                                                                          <w:divsChild>
                                                                            <w:div w:id="1937522000">
                                                                              <w:marLeft w:val="0"/>
                                                                              <w:marRight w:val="0"/>
                                                                              <w:marTop w:val="0"/>
                                                                              <w:marBottom w:val="0"/>
                                                                              <w:divBdr>
                                                                                <w:top w:val="none" w:sz="0" w:space="0" w:color="auto"/>
                                                                                <w:left w:val="none" w:sz="0" w:space="0" w:color="auto"/>
                                                                                <w:bottom w:val="none" w:sz="0" w:space="0" w:color="auto"/>
                                                                                <w:right w:val="none" w:sz="0" w:space="0" w:color="auto"/>
                                                                              </w:divBdr>
                                                                            </w:div>
                                                                          </w:divsChild>
                                                                        </w:div>
                                                                        <w:div w:id="1320377393">
                                                                          <w:marLeft w:val="0"/>
                                                                          <w:marRight w:val="0"/>
                                                                          <w:marTop w:val="0"/>
                                                                          <w:marBottom w:val="0"/>
                                                                          <w:divBdr>
                                                                            <w:top w:val="none" w:sz="0" w:space="0" w:color="auto"/>
                                                                            <w:left w:val="none" w:sz="0" w:space="0" w:color="auto"/>
                                                                            <w:bottom w:val="none" w:sz="0" w:space="0" w:color="auto"/>
                                                                            <w:right w:val="none" w:sz="0" w:space="0" w:color="auto"/>
                                                                          </w:divBdr>
                                                                          <w:divsChild>
                                                                            <w:div w:id="310984667">
                                                                              <w:marLeft w:val="0"/>
                                                                              <w:marRight w:val="0"/>
                                                                              <w:marTop w:val="0"/>
                                                                              <w:marBottom w:val="0"/>
                                                                              <w:divBdr>
                                                                                <w:top w:val="none" w:sz="0" w:space="0" w:color="auto"/>
                                                                                <w:left w:val="none" w:sz="0" w:space="0" w:color="auto"/>
                                                                                <w:bottom w:val="none" w:sz="0" w:space="0" w:color="auto"/>
                                                                                <w:right w:val="none" w:sz="0" w:space="0" w:color="auto"/>
                                                                              </w:divBdr>
                                                                            </w:div>
                                                                          </w:divsChild>
                                                                        </w:div>
                                                                        <w:div w:id="1366953025">
                                                                          <w:marLeft w:val="0"/>
                                                                          <w:marRight w:val="0"/>
                                                                          <w:marTop w:val="0"/>
                                                                          <w:marBottom w:val="0"/>
                                                                          <w:divBdr>
                                                                            <w:top w:val="none" w:sz="0" w:space="0" w:color="auto"/>
                                                                            <w:left w:val="none" w:sz="0" w:space="0" w:color="auto"/>
                                                                            <w:bottom w:val="none" w:sz="0" w:space="0" w:color="auto"/>
                                                                            <w:right w:val="none" w:sz="0" w:space="0" w:color="auto"/>
                                                                          </w:divBdr>
                                                                          <w:divsChild>
                                                                            <w:div w:id="724528391">
                                                                              <w:marLeft w:val="0"/>
                                                                              <w:marRight w:val="0"/>
                                                                              <w:marTop w:val="0"/>
                                                                              <w:marBottom w:val="0"/>
                                                                              <w:divBdr>
                                                                                <w:top w:val="none" w:sz="0" w:space="0" w:color="auto"/>
                                                                                <w:left w:val="none" w:sz="0" w:space="0" w:color="auto"/>
                                                                                <w:bottom w:val="none" w:sz="0" w:space="0" w:color="auto"/>
                                                                                <w:right w:val="none" w:sz="0" w:space="0" w:color="auto"/>
                                                                              </w:divBdr>
                                                                            </w:div>
                                                                          </w:divsChild>
                                                                        </w:div>
                                                                        <w:div w:id="1448693006">
                                                                          <w:marLeft w:val="0"/>
                                                                          <w:marRight w:val="0"/>
                                                                          <w:marTop w:val="0"/>
                                                                          <w:marBottom w:val="0"/>
                                                                          <w:divBdr>
                                                                            <w:top w:val="none" w:sz="0" w:space="0" w:color="auto"/>
                                                                            <w:left w:val="none" w:sz="0" w:space="0" w:color="auto"/>
                                                                            <w:bottom w:val="none" w:sz="0" w:space="0" w:color="auto"/>
                                                                            <w:right w:val="none" w:sz="0" w:space="0" w:color="auto"/>
                                                                          </w:divBdr>
                                                                          <w:divsChild>
                                                                            <w:div w:id="16298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653635">
      <w:bodyDiv w:val="1"/>
      <w:marLeft w:val="0"/>
      <w:marRight w:val="0"/>
      <w:marTop w:val="0"/>
      <w:marBottom w:val="0"/>
      <w:divBdr>
        <w:top w:val="none" w:sz="0" w:space="0" w:color="auto"/>
        <w:left w:val="none" w:sz="0" w:space="0" w:color="auto"/>
        <w:bottom w:val="none" w:sz="0" w:space="0" w:color="auto"/>
        <w:right w:val="none" w:sz="0" w:space="0" w:color="auto"/>
      </w:divBdr>
    </w:div>
    <w:div w:id="659188604">
      <w:bodyDiv w:val="1"/>
      <w:marLeft w:val="0"/>
      <w:marRight w:val="0"/>
      <w:marTop w:val="0"/>
      <w:marBottom w:val="0"/>
      <w:divBdr>
        <w:top w:val="none" w:sz="0" w:space="0" w:color="auto"/>
        <w:left w:val="none" w:sz="0" w:space="0" w:color="auto"/>
        <w:bottom w:val="none" w:sz="0" w:space="0" w:color="auto"/>
        <w:right w:val="none" w:sz="0" w:space="0" w:color="auto"/>
      </w:divBdr>
    </w:div>
    <w:div w:id="680544150">
      <w:bodyDiv w:val="1"/>
      <w:marLeft w:val="0"/>
      <w:marRight w:val="0"/>
      <w:marTop w:val="0"/>
      <w:marBottom w:val="0"/>
      <w:divBdr>
        <w:top w:val="none" w:sz="0" w:space="0" w:color="auto"/>
        <w:left w:val="none" w:sz="0" w:space="0" w:color="auto"/>
        <w:bottom w:val="none" w:sz="0" w:space="0" w:color="auto"/>
        <w:right w:val="none" w:sz="0" w:space="0" w:color="auto"/>
      </w:divBdr>
    </w:div>
    <w:div w:id="687372609">
      <w:bodyDiv w:val="1"/>
      <w:marLeft w:val="0"/>
      <w:marRight w:val="0"/>
      <w:marTop w:val="0"/>
      <w:marBottom w:val="0"/>
      <w:divBdr>
        <w:top w:val="none" w:sz="0" w:space="0" w:color="auto"/>
        <w:left w:val="none" w:sz="0" w:space="0" w:color="auto"/>
        <w:bottom w:val="none" w:sz="0" w:space="0" w:color="auto"/>
        <w:right w:val="none" w:sz="0" w:space="0" w:color="auto"/>
      </w:divBdr>
    </w:div>
    <w:div w:id="721173332">
      <w:bodyDiv w:val="1"/>
      <w:marLeft w:val="0"/>
      <w:marRight w:val="0"/>
      <w:marTop w:val="0"/>
      <w:marBottom w:val="0"/>
      <w:divBdr>
        <w:top w:val="none" w:sz="0" w:space="0" w:color="auto"/>
        <w:left w:val="none" w:sz="0" w:space="0" w:color="auto"/>
        <w:bottom w:val="none" w:sz="0" w:space="0" w:color="auto"/>
        <w:right w:val="none" w:sz="0" w:space="0" w:color="auto"/>
      </w:divBdr>
    </w:div>
    <w:div w:id="813568784">
      <w:bodyDiv w:val="1"/>
      <w:marLeft w:val="0"/>
      <w:marRight w:val="0"/>
      <w:marTop w:val="0"/>
      <w:marBottom w:val="0"/>
      <w:divBdr>
        <w:top w:val="none" w:sz="0" w:space="0" w:color="auto"/>
        <w:left w:val="none" w:sz="0" w:space="0" w:color="auto"/>
        <w:bottom w:val="none" w:sz="0" w:space="0" w:color="auto"/>
        <w:right w:val="none" w:sz="0" w:space="0" w:color="auto"/>
      </w:divBdr>
    </w:div>
    <w:div w:id="897982114">
      <w:bodyDiv w:val="1"/>
      <w:marLeft w:val="0"/>
      <w:marRight w:val="0"/>
      <w:marTop w:val="0"/>
      <w:marBottom w:val="0"/>
      <w:divBdr>
        <w:top w:val="none" w:sz="0" w:space="0" w:color="auto"/>
        <w:left w:val="none" w:sz="0" w:space="0" w:color="auto"/>
        <w:bottom w:val="none" w:sz="0" w:space="0" w:color="auto"/>
        <w:right w:val="none" w:sz="0" w:space="0" w:color="auto"/>
      </w:divBdr>
    </w:div>
    <w:div w:id="931669691">
      <w:bodyDiv w:val="1"/>
      <w:marLeft w:val="0"/>
      <w:marRight w:val="0"/>
      <w:marTop w:val="0"/>
      <w:marBottom w:val="0"/>
      <w:divBdr>
        <w:top w:val="none" w:sz="0" w:space="0" w:color="auto"/>
        <w:left w:val="none" w:sz="0" w:space="0" w:color="auto"/>
        <w:bottom w:val="none" w:sz="0" w:space="0" w:color="auto"/>
        <w:right w:val="none" w:sz="0" w:space="0" w:color="auto"/>
      </w:divBdr>
    </w:div>
    <w:div w:id="950403746">
      <w:bodyDiv w:val="1"/>
      <w:marLeft w:val="0"/>
      <w:marRight w:val="0"/>
      <w:marTop w:val="0"/>
      <w:marBottom w:val="0"/>
      <w:divBdr>
        <w:top w:val="none" w:sz="0" w:space="0" w:color="auto"/>
        <w:left w:val="none" w:sz="0" w:space="0" w:color="auto"/>
        <w:bottom w:val="none" w:sz="0" w:space="0" w:color="auto"/>
        <w:right w:val="none" w:sz="0" w:space="0" w:color="auto"/>
      </w:divBdr>
    </w:div>
    <w:div w:id="1000816445">
      <w:bodyDiv w:val="1"/>
      <w:marLeft w:val="0"/>
      <w:marRight w:val="0"/>
      <w:marTop w:val="0"/>
      <w:marBottom w:val="0"/>
      <w:divBdr>
        <w:top w:val="none" w:sz="0" w:space="0" w:color="auto"/>
        <w:left w:val="none" w:sz="0" w:space="0" w:color="auto"/>
        <w:bottom w:val="none" w:sz="0" w:space="0" w:color="auto"/>
        <w:right w:val="none" w:sz="0" w:space="0" w:color="auto"/>
      </w:divBdr>
    </w:div>
    <w:div w:id="1028410509">
      <w:bodyDiv w:val="1"/>
      <w:marLeft w:val="0"/>
      <w:marRight w:val="0"/>
      <w:marTop w:val="0"/>
      <w:marBottom w:val="0"/>
      <w:divBdr>
        <w:top w:val="none" w:sz="0" w:space="0" w:color="auto"/>
        <w:left w:val="none" w:sz="0" w:space="0" w:color="auto"/>
        <w:bottom w:val="none" w:sz="0" w:space="0" w:color="auto"/>
        <w:right w:val="none" w:sz="0" w:space="0" w:color="auto"/>
      </w:divBdr>
    </w:div>
    <w:div w:id="1150362127">
      <w:bodyDiv w:val="1"/>
      <w:marLeft w:val="0"/>
      <w:marRight w:val="0"/>
      <w:marTop w:val="0"/>
      <w:marBottom w:val="0"/>
      <w:divBdr>
        <w:top w:val="none" w:sz="0" w:space="0" w:color="auto"/>
        <w:left w:val="none" w:sz="0" w:space="0" w:color="auto"/>
        <w:bottom w:val="none" w:sz="0" w:space="0" w:color="auto"/>
        <w:right w:val="none" w:sz="0" w:space="0" w:color="auto"/>
      </w:divBdr>
    </w:div>
    <w:div w:id="1167747027">
      <w:bodyDiv w:val="1"/>
      <w:marLeft w:val="0"/>
      <w:marRight w:val="0"/>
      <w:marTop w:val="0"/>
      <w:marBottom w:val="0"/>
      <w:divBdr>
        <w:top w:val="none" w:sz="0" w:space="0" w:color="auto"/>
        <w:left w:val="none" w:sz="0" w:space="0" w:color="auto"/>
        <w:bottom w:val="none" w:sz="0" w:space="0" w:color="auto"/>
        <w:right w:val="none" w:sz="0" w:space="0" w:color="auto"/>
      </w:divBdr>
    </w:div>
    <w:div w:id="1217661730">
      <w:bodyDiv w:val="1"/>
      <w:marLeft w:val="0"/>
      <w:marRight w:val="0"/>
      <w:marTop w:val="0"/>
      <w:marBottom w:val="0"/>
      <w:divBdr>
        <w:top w:val="none" w:sz="0" w:space="0" w:color="auto"/>
        <w:left w:val="none" w:sz="0" w:space="0" w:color="auto"/>
        <w:bottom w:val="none" w:sz="0" w:space="0" w:color="auto"/>
        <w:right w:val="none" w:sz="0" w:space="0" w:color="auto"/>
      </w:divBdr>
    </w:div>
    <w:div w:id="1329603276">
      <w:bodyDiv w:val="1"/>
      <w:marLeft w:val="0"/>
      <w:marRight w:val="0"/>
      <w:marTop w:val="0"/>
      <w:marBottom w:val="0"/>
      <w:divBdr>
        <w:top w:val="none" w:sz="0" w:space="0" w:color="auto"/>
        <w:left w:val="none" w:sz="0" w:space="0" w:color="auto"/>
        <w:bottom w:val="none" w:sz="0" w:space="0" w:color="auto"/>
        <w:right w:val="none" w:sz="0" w:space="0" w:color="auto"/>
      </w:divBdr>
    </w:div>
    <w:div w:id="1333486527">
      <w:bodyDiv w:val="1"/>
      <w:marLeft w:val="0"/>
      <w:marRight w:val="0"/>
      <w:marTop w:val="0"/>
      <w:marBottom w:val="0"/>
      <w:divBdr>
        <w:top w:val="none" w:sz="0" w:space="0" w:color="auto"/>
        <w:left w:val="none" w:sz="0" w:space="0" w:color="auto"/>
        <w:bottom w:val="none" w:sz="0" w:space="0" w:color="auto"/>
        <w:right w:val="none" w:sz="0" w:space="0" w:color="auto"/>
      </w:divBdr>
    </w:div>
    <w:div w:id="1338732104">
      <w:bodyDiv w:val="1"/>
      <w:marLeft w:val="0"/>
      <w:marRight w:val="0"/>
      <w:marTop w:val="0"/>
      <w:marBottom w:val="0"/>
      <w:divBdr>
        <w:top w:val="none" w:sz="0" w:space="0" w:color="auto"/>
        <w:left w:val="none" w:sz="0" w:space="0" w:color="auto"/>
        <w:bottom w:val="none" w:sz="0" w:space="0" w:color="auto"/>
        <w:right w:val="none" w:sz="0" w:space="0" w:color="auto"/>
      </w:divBdr>
    </w:div>
    <w:div w:id="1355305060">
      <w:bodyDiv w:val="1"/>
      <w:marLeft w:val="0"/>
      <w:marRight w:val="0"/>
      <w:marTop w:val="0"/>
      <w:marBottom w:val="0"/>
      <w:divBdr>
        <w:top w:val="none" w:sz="0" w:space="0" w:color="auto"/>
        <w:left w:val="none" w:sz="0" w:space="0" w:color="auto"/>
        <w:bottom w:val="none" w:sz="0" w:space="0" w:color="auto"/>
        <w:right w:val="none" w:sz="0" w:space="0" w:color="auto"/>
      </w:divBdr>
    </w:div>
    <w:div w:id="1362433018">
      <w:bodyDiv w:val="1"/>
      <w:marLeft w:val="0"/>
      <w:marRight w:val="0"/>
      <w:marTop w:val="0"/>
      <w:marBottom w:val="0"/>
      <w:divBdr>
        <w:top w:val="none" w:sz="0" w:space="0" w:color="auto"/>
        <w:left w:val="none" w:sz="0" w:space="0" w:color="auto"/>
        <w:bottom w:val="none" w:sz="0" w:space="0" w:color="auto"/>
        <w:right w:val="none" w:sz="0" w:space="0" w:color="auto"/>
      </w:divBdr>
    </w:div>
    <w:div w:id="1417284512">
      <w:bodyDiv w:val="1"/>
      <w:marLeft w:val="0"/>
      <w:marRight w:val="0"/>
      <w:marTop w:val="0"/>
      <w:marBottom w:val="0"/>
      <w:divBdr>
        <w:top w:val="none" w:sz="0" w:space="0" w:color="auto"/>
        <w:left w:val="none" w:sz="0" w:space="0" w:color="auto"/>
        <w:bottom w:val="none" w:sz="0" w:space="0" w:color="auto"/>
        <w:right w:val="none" w:sz="0" w:space="0" w:color="auto"/>
      </w:divBdr>
    </w:div>
    <w:div w:id="1432433171">
      <w:bodyDiv w:val="1"/>
      <w:marLeft w:val="0"/>
      <w:marRight w:val="0"/>
      <w:marTop w:val="0"/>
      <w:marBottom w:val="0"/>
      <w:divBdr>
        <w:top w:val="none" w:sz="0" w:space="0" w:color="auto"/>
        <w:left w:val="none" w:sz="0" w:space="0" w:color="auto"/>
        <w:bottom w:val="none" w:sz="0" w:space="0" w:color="auto"/>
        <w:right w:val="none" w:sz="0" w:space="0" w:color="auto"/>
      </w:divBdr>
    </w:div>
    <w:div w:id="1436902600">
      <w:bodyDiv w:val="1"/>
      <w:marLeft w:val="0"/>
      <w:marRight w:val="0"/>
      <w:marTop w:val="0"/>
      <w:marBottom w:val="0"/>
      <w:divBdr>
        <w:top w:val="none" w:sz="0" w:space="0" w:color="auto"/>
        <w:left w:val="none" w:sz="0" w:space="0" w:color="auto"/>
        <w:bottom w:val="none" w:sz="0" w:space="0" w:color="auto"/>
        <w:right w:val="none" w:sz="0" w:space="0" w:color="auto"/>
      </w:divBdr>
    </w:div>
    <w:div w:id="1463235379">
      <w:bodyDiv w:val="1"/>
      <w:marLeft w:val="0"/>
      <w:marRight w:val="0"/>
      <w:marTop w:val="0"/>
      <w:marBottom w:val="0"/>
      <w:divBdr>
        <w:top w:val="none" w:sz="0" w:space="0" w:color="auto"/>
        <w:left w:val="none" w:sz="0" w:space="0" w:color="auto"/>
        <w:bottom w:val="none" w:sz="0" w:space="0" w:color="auto"/>
        <w:right w:val="none" w:sz="0" w:space="0" w:color="auto"/>
      </w:divBdr>
    </w:div>
    <w:div w:id="1466779832">
      <w:bodyDiv w:val="1"/>
      <w:marLeft w:val="0"/>
      <w:marRight w:val="0"/>
      <w:marTop w:val="0"/>
      <w:marBottom w:val="0"/>
      <w:divBdr>
        <w:top w:val="none" w:sz="0" w:space="0" w:color="auto"/>
        <w:left w:val="none" w:sz="0" w:space="0" w:color="auto"/>
        <w:bottom w:val="none" w:sz="0" w:space="0" w:color="auto"/>
        <w:right w:val="none" w:sz="0" w:space="0" w:color="auto"/>
      </w:divBdr>
    </w:div>
    <w:div w:id="1552964697">
      <w:bodyDiv w:val="1"/>
      <w:marLeft w:val="0"/>
      <w:marRight w:val="0"/>
      <w:marTop w:val="0"/>
      <w:marBottom w:val="0"/>
      <w:divBdr>
        <w:top w:val="none" w:sz="0" w:space="0" w:color="auto"/>
        <w:left w:val="none" w:sz="0" w:space="0" w:color="auto"/>
        <w:bottom w:val="none" w:sz="0" w:space="0" w:color="auto"/>
        <w:right w:val="none" w:sz="0" w:space="0" w:color="auto"/>
      </w:divBdr>
    </w:div>
    <w:div w:id="1570963880">
      <w:bodyDiv w:val="1"/>
      <w:marLeft w:val="0"/>
      <w:marRight w:val="0"/>
      <w:marTop w:val="0"/>
      <w:marBottom w:val="0"/>
      <w:divBdr>
        <w:top w:val="none" w:sz="0" w:space="0" w:color="auto"/>
        <w:left w:val="none" w:sz="0" w:space="0" w:color="auto"/>
        <w:bottom w:val="none" w:sz="0" w:space="0" w:color="auto"/>
        <w:right w:val="none" w:sz="0" w:space="0" w:color="auto"/>
      </w:divBdr>
    </w:div>
    <w:div w:id="1587687292">
      <w:bodyDiv w:val="1"/>
      <w:marLeft w:val="0"/>
      <w:marRight w:val="0"/>
      <w:marTop w:val="0"/>
      <w:marBottom w:val="0"/>
      <w:divBdr>
        <w:top w:val="none" w:sz="0" w:space="0" w:color="auto"/>
        <w:left w:val="none" w:sz="0" w:space="0" w:color="auto"/>
        <w:bottom w:val="none" w:sz="0" w:space="0" w:color="auto"/>
        <w:right w:val="none" w:sz="0" w:space="0" w:color="auto"/>
      </w:divBdr>
    </w:div>
    <w:div w:id="1646474225">
      <w:bodyDiv w:val="1"/>
      <w:marLeft w:val="0"/>
      <w:marRight w:val="0"/>
      <w:marTop w:val="0"/>
      <w:marBottom w:val="0"/>
      <w:divBdr>
        <w:top w:val="none" w:sz="0" w:space="0" w:color="auto"/>
        <w:left w:val="none" w:sz="0" w:space="0" w:color="auto"/>
        <w:bottom w:val="none" w:sz="0" w:space="0" w:color="auto"/>
        <w:right w:val="none" w:sz="0" w:space="0" w:color="auto"/>
      </w:divBdr>
    </w:div>
    <w:div w:id="1739160064">
      <w:bodyDiv w:val="1"/>
      <w:marLeft w:val="0"/>
      <w:marRight w:val="0"/>
      <w:marTop w:val="0"/>
      <w:marBottom w:val="0"/>
      <w:divBdr>
        <w:top w:val="none" w:sz="0" w:space="0" w:color="auto"/>
        <w:left w:val="none" w:sz="0" w:space="0" w:color="auto"/>
        <w:bottom w:val="none" w:sz="0" w:space="0" w:color="auto"/>
        <w:right w:val="none" w:sz="0" w:space="0" w:color="auto"/>
      </w:divBdr>
    </w:div>
    <w:div w:id="1755937830">
      <w:bodyDiv w:val="1"/>
      <w:marLeft w:val="0"/>
      <w:marRight w:val="0"/>
      <w:marTop w:val="0"/>
      <w:marBottom w:val="0"/>
      <w:divBdr>
        <w:top w:val="none" w:sz="0" w:space="0" w:color="auto"/>
        <w:left w:val="none" w:sz="0" w:space="0" w:color="auto"/>
        <w:bottom w:val="none" w:sz="0" w:space="0" w:color="auto"/>
        <w:right w:val="none" w:sz="0" w:space="0" w:color="auto"/>
      </w:divBdr>
    </w:div>
    <w:div w:id="1773092017">
      <w:bodyDiv w:val="1"/>
      <w:marLeft w:val="0"/>
      <w:marRight w:val="0"/>
      <w:marTop w:val="0"/>
      <w:marBottom w:val="0"/>
      <w:divBdr>
        <w:top w:val="none" w:sz="0" w:space="0" w:color="auto"/>
        <w:left w:val="none" w:sz="0" w:space="0" w:color="auto"/>
        <w:bottom w:val="none" w:sz="0" w:space="0" w:color="auto"/>
        <w:right w:val="none" w:sz="0" w:space="0" w:color="auto"/>
      </w:divBdr>
    </w:div>
    <w:div w:id="1798327597">
      <w:bodyDiv w:val="1"/>
      <w:marLeft w:val="0"/>
      <w:marRight w:val="0"/>
      <w:marTop w:val="0"/>
      <w:marBottom w:val="0"/>
      <w:divBdr>
        <w:top w:val="none" w:sz="0" w:space="0" w:color="auto"/>
        <w:left w:val="none" w:sz="0" w:space="0" w:color="auto"/>
        <w:bottom w:val="none" w:sz="0" w:space="0" w:color="auto"/>
        <w:right w:val="none" w:sz="0" w:space="0" w:color="auto"/>
      </w:divBdr>
    </w:div>
    <w:div w:id="1808165617">
      <w:bodyDiv w:val="1"/>
      <w:marLeft w:val="0"/>
      <w:marRight w:val="0"/>
      <w:marTop w:val="0"/>
      <w:marBottom w:val="0"/>
      <w:divBdr>
        <w:top w:val="none" w:sz="0" w:space="0" w:color="auto"/>
        <w:left w:val="none" w:sz="0" w:space="0" w:color="auto"/>
        <w:bottom w:val="none" w:sz="0" w:space="0" w:color="auto"/>
        <w:right w:val="none" w:sz="0" w:space="0" w:color="auto"/>
      </w:divBdr>
    </w:div>
    <w:div w:id="1894808345">
      <w:bodyDiv w:val="1"/>
      <w:marLeft w:val="0"/>
      <w:marRight w:val="0"/>
      <w:marTop w:val="0"/>
      <w:marBottom w:val="0"/>
      <w:divBdr>
        <w:top w:val="none" w:sz="0" w:space="0" w:color="auto"/>
        <w:left w:val="none" w:sz="0" w:space="0" w:color="auto"/>
        <w:bottom w:val="none" w:sz="0" w:space="0" w:color="auto"/>
        <w:right w:val="none" w:sz="0" w:space="0" w:color="auto"/>
      </w:divBdr>
    </w:div>
    <w:div w:id="1936547629">
      <w:bodyDiv w:val="1"/>
      <w:marLeft w:val="0"/>
      <w:marRight w:val="0"/>
      <w:marTop w:val="100"/>
      <w:marBottom w:val="100"/>
      <w:divBdr>
        <w:top w:val="none" w:sz="0" w:space="0" w:color="auto"/>
        <w:left w:val="none" w:sz="0" w:space="0" w:color="auto"/>
        <w:bottom w:val="none" w:sz="0" w:space="0" w:color="auto"/>
        <w:right w:val="none" w:sz="0" w:space="0" w:color="auto"/>
      </w:divBdr>
      <w:divsChild>
        <w:div w:id="540091020">
          <w:marLeft w:val="0"/>
          <w:marRight w:val="0"/>
          <w:marTop w:val="0"/>
          <w:marBottom w:val="0"/>
          <w:divBdr>
            <w:top w:val="none" w:sz="0" w:space="0" w:color="auto"/>
            <w:left w:val="none" w:sz="0" w:space="0" w:color="auto"/>
            <w:bottom w:val="none" w:sz="0" w:space="0" w:color="auto"/>
            <w:right w:val="none" w:sz="0" w:space="0" w:color="auto"/>
          </w:divBdr>
          <w:divsChild>
            <w:div w:id="568804317">
              <w:marLeft w:val="0"/>
              <w:marRight w:val="0"/>
              <w:marTop w:val="0"/>
              <w:marBottom w:val="0"/>
              <w:divBdr>
                <w:top w:val="none" w:sz="0" w:space="0" w:color="auto"/>
                <w:left w:val="none" w:sz="0" w:space="0" w:color="auto"/>
                <w:bottom w:val="none" w:sz="0" w:space="0" w:color="auto"/>
                <w:right w:val="none" w:sz="0" w:space="0" w:color="auto"/>
              </w:divBdr>
              <w:divsChild>
                <w:div w:id="2060203536">
                  <w:marLeft w:val="0"/>
                  <w:marRight w:val="0"/>
                  <w:marTop w:val="0"/>
                  <w:marBottom w:val="0"/>
                  <w:divBdr>
                    <w:top w:val="none" w:sz="0" w:space="0" w:color="auto"/>
                    <w:left w:val="none" w:sz="0" w:space="0" w:color="auto"/>
                    <w:bottom w:val="none" w:sz="0" w:space="0" w:color="auto"/>
                    <w:right w:val="none" w:sz="0" w:space="0" w:color="auto"/>
                  </w:divBdr>
                  <w:divsChild>
                    <w:div w:id="1726484297">
                      <w:marLeft w:val="0"/>
                      <w:marRight w:val="0"/>
                      <w:marTop w:val="150"/>
                      <w:marBottom w:val="0"/>
                      <w:divBdr>
                        <w:top w:val="none" w:sz="0" w:space="0" w:color="auto"/>
                        <w:left w:val="none" w:sz="0" w:space="0" w:color="auto"/>
                        <w:bottom w:val="none" w:sz="0" w:space="0" w:color="auto"/>
                        <w:right w:val="none" w:sz="0" w:space="0" w:color="auto"/>
                      </w:divBdr>
                      <w:divsChild>
                        <w:div w:id="88820390">
                          <w:marLeft w:val="0"/>
                          <w:marRight w:val="0"/>
                          <w:marTop w:val="0"/>
                          <w:marBottom w:val="0"/>
                          <w:divBdr>
                            <w:top w:val="none" w:sz="0" w:space="0" w:color="auto"/>
                            <w:left w:val="none" w:sz="0" w:space="0" w:color="auto"/>
                            <w:bottom w:val="none" w:sz="0" w:space="0" w:color="auto"/>
                            <w:right w:val="none" w:sz="0" w:space="0" w:color="auto"/>
                          </w:divBdr>
                          <w:divsChild>
                            <w:div w:id="1093476658">
                              <w:marLeft w:val="0"/>
                              <w:marRight w:val="0"/>
                              <w:marTop w:val="0"/>
                              <w:marBottom w:val="0"/>
                              <w:divBdr>
                                <w:top w:val="none" w:sz="0" w:space="0" w:color="auto"/>
                                <w:left w:val="none" w:sz="0" w:space="0" w:color="auto"/>
                                <w:bottom w:val="none" w:sz="0" w:space="0" w:color="auto"/>
                                <w:right w:val="none" w:sz="0" w:space="0" w:color="auto"/>
                              </w:divBdr>
                              <w:divsChild>
                                <w:div w:id="414939309">
                                  <w:marLeft w:val="0"/>
                                  <w:marRight w:val="0"/>
                                  <w:marTop w:val="0"/>
                                  <w:marBottom w:val="0"/>
                                  <w:divBdr>
                                    <w:top w:val="none" w:sz="0" w:space="0" w:color="auto"/>
                                    <w:left w:val="none" w:sz="0" w:space="0" w:color="auto"/>
                                    <w:bottom w:val="none" w:sz="0" w:space="0" w:color="auto"/>
                                    <w:right w:val="none" w:sz="0" w:space="0" w:color="auto"/>
                                  </w:divBdr>
                                  <w:divsChild>
                                    <w:div w:id="396049820">
                                      <w:marLeft w:val="0"/>
                                      <w:marRight w:val="0"/>
                                      <w:marTop w:val="0"/>
                                      <w:marBottom w:val="0"/>
                                      <w:divBdr>
                                        <w:top w:val="none" w:sz="0" w:space="0" w:color="auto"/>
                                        <w:left w:val="none" w:sz="0" w:space="0" w:color="auto"/>
                                        <w:bottom w:val="none" w:sz="0" w:space="0" w:color="auto"/>
                                        <w:right w:val="none" w:sz="0" w:space="0" w:color="auto"/>
                                      </w:divBdr>
                                      <w:divsChild>
                                        <w:div w:id="173351218">
                                          <w:marLeft w:val="0"/>
                                          <w:marRight w:val="0"/>
                                          <w:marTop w:val="0"/>
                                          <w:marBottom w:val="0"/>
                                          <w:divBdr>
                                            <w:top w:val="none" w:sz="0" w:space="0" w:color="auto"/>
                                            <w:left w:val="none" w:sz="0" w:space="0" w:color="auto"/>
                                            <w:bottom w:val="none" w:sz="0" w:space="0" w:color="auto"/>
                                            <w:right w:val="none" w:sz="0" w:space="0" w:color="auto"/>
                                          </w:divBdr>
                                          <w:divsChild>
                                            <w:div w:id="444428453">
                                              <w:marLeft w:val="0"/>
                                              <w:marRight w:val="0"/>
                                              <w:marTop w:val="0"/>
                                              <w:marBottom w:val="0"/>
                                              <w:divBdr>
                                                <w:top w:val="none" w:sz="0" w:space="0" w:color="auto"/>
                                                <w:left w:val="none" w:sz="0" w:space="0" w:color="auto"/>
                                                <w:bottom w:val="none" w:sz="0" w:space="0" w:color="auto"/>
                                                <w:right w:val="none" w:sz="0" w:space="0" w:color="auto"/>
                                              </w:divBdr>
                                              <w:divsChild>
                                                <w:div w:id="542180169">
                                                  <w:marLeft w:val="0"/>
                                                  <w:marRight w:val="0"/>
                                                  <w:marTop w:val="0"/>
                                                  <w:marBottom w:val="0"/>
                                                  <w:divBdr>
                                                    <w:top w:val="none" w:sz="0" w:space="0" w:color="auto"/>
                                                    <w:left w:val="none" w:sz="0" w:space="0" w:color="auto"/>
                                                    <w:bottom w:val="none" w:sz="0" w:space="0" w:color="auto"/>
                                                    <w:right w:val="none" w:sz="0" w:space="0" w:color="auto"/>
                                                  </w:divBdr>
                                                  <w:divsChild>
                                                    <w:div w:id="691689699">
                                                      <w:marLeft w:val="0"/>
                                                      <w:marRight w:val="0"/>
                                                      <w:marTop w:val="0"/>
                                                      <w:marBottom w:val="0"/>
                                                      <w:divBdr>
                                                        <w:top w:val="none" w:sz="0" w:space="0" w:color="auto"/>
                                                        <w:left w:val="none" w:sz="0" w:space="0" w:color="auto"/>
                                                        <w:bottom w:val="none" w:sz="0" w:space="0" w:color="auto"/>
                                                        <w:right w:val="none" w:sz="0" w:space="0" w:color="auto"/>
                                                      </w:divBdr>
                                                      <w:divsChild>
                                                        <w:div w:id="389613660">
                                                          <w:marLeft w:val="0"/>
                                                          <w:marRight w:val="0"/>
                                                          <w:marTop w:val="0"/>
                                                          <w:marBottom w:val="0"/>
                                                          <w:divBdr>
                                                            <w:top w:val="none" w:sz="0" w:space="0" w:color="auto"/>
                                                            <w:left w:val="none" w:sz="0" w:space="0" w:color="auto"/>
                                                            <w:bottom w:val="none" w:sz="0" w:space="0" w:color="auto"/>
                                                            <w:right w:val="none" w:sz="0" w:space="0" w:color="auto"/>
                                                          </w:divBdr>
                                                          <w:divsChild>
                                                            <w:div w:id="465509852">
                                                              <w:marLeft w:val="0"/>
                                                              <w:marRight w:val="0"/>
                                                              <w:marTop w:val="0"/>
                                                              <w:marBottom w:val="0"/>
                                                              <w:divBdr>
                                                                <w:top w:val="none" w:sz="0" w:space="0" w:color="auto"/>
                                                                <w:left w:val="none" w:sz="0" w:space="0" w:color="auto"/>
                                                                <w:bottom w:val="none" w:sz="0" w:space="0" w:color="auto"/>
                                                                <w:right w:val="none" w:sz="0" w:space="0" w:color="auto"/>
                                                              </w:divBdr>
                                                              <w:divsChild>
                                                                <w:div w:id="1173570625">
                                                                  <w:marLeft w:val="0"/>
                                                                  <w:marRight w:val="0"/>
                                                                  <w:marTop w:val="0"/>
                                                                  <w:marBottom w:val="0"/>
                                                                  <w:divBdr>
                                                                    <w:top w:val="none" w:sz="0" w:space="0" w:color="auto"/>
                                                                    <w:left w:val="none" w:sz="0" w:space="0" w:color="auto"/>
                                                                    <w:bottom w:val="none" w:sz="0" w:space="0" w:color="auto"/>
                                                                    <w:right w:val="none" w:sz="0" w:space="0" w:color="auto"/>
                                                                  </w:divBdr>
                                                                  <w:divsChild>
                                                                    <w:div w:id="515074718">
                                                                      <w:marLeft w:val="0"/>
                                                                      <w:marRight w:val="0"/>
                                                                      <w:marTop w:val="0"/>
                                                                      <w:marBottom w:val="0"/>
                                                                      <w:divBdr>
                                                                        <w:top w:val="none" w:sz="0" w:space="0" w:color="auto"/>
                                                                        <w:left w:val="none" w:sz="0" w:space="0" w:color="auto"/>
                                                                        <w:bottom w:val="none" w:sz="0" w:space="0" w:color="auto"/>
                                                                        <w:right w:val="none" w:sz="0" w:space="0" w:color="auto"/>
                                                                      </w:divBdr>
                                                                      <w:divsChild>
                                                                        <w:div w:id="473525567">
                                                                          <w:marLeft w:val="0"/>
                                                                          <w:marRight w:val="0"/>
                                                                          <w:marTop w:val="0"/>
                                                                          <w:marBottom w:val="0"/>
                                                                          <w:divBdr>
                                                                            <w:top w:val="none" w:sz="0" w:space="0" w:color="auto"/>
                                                                            <w:left w:val="none" w:sz="0" w:space="0" w:color="auto"/>
                                                                            <w:bottom w:val="none" w:sz="0" w:space="0" w:color="auto"/>
                                                                            <w:right w:val="none" w:sz="0" w:space="0" w:color="auto"/>
                                                                          </w:divBdr>
                                                                          <w:divsChild>
                                                                            <w:div w:id="1529754028">
                                                                              <w:marLeft w:val="0"/>
                                                                              <w:marRight w:val="0"/>
                                                                              <w:marTop w:val="0"/>
                                                                              <w:marBottom w:val="0"/>
                                                                              <w:divBdr>
                                                                                <w:top w:val="none" w:sz="0" w:space="0" w:color="auto"/>
                                                                                <w:left w:val="none" w:sz="0" w:space="0" w:color="auto"/>
                                                                                <w:bottom w:val="none" w:sz="0" w:space="0" w:color="auto"/>
                                                                                <w:right w:val="none" w:sz="0" w:space="0" w:color="auto"/>
                                                                              </w:divBdr>
                                                                            </w:div>
                                                                          </w:divsChild>
                                                                        </w:div>
                                                                        <w:div w:id="697387017">
                                                                          <w:marLeft w:val="0"/>
                                                                          <w:marRight w:val="0"/>
                                                                          <w:marTop w:val="0"/>
                                                                          <w:marBottom w:val="0"/>
                                                                          <w:divBdr>
                                                                            <w:top w:val="none" w:sz="0" w:space="0" w:color="auto"/>
                                                                            <w:left w:val="none" w:sz="0" w:space="0" w:color="auto"/>
                                                                            <w:bottom w:val="none" w:sz="0" w:space="0" w:color="auto"/>
                                                                            <w:right w:val="none" w:sz="0" w:space="0" w:color="auto"/>
                                                                          </w:divBdr>
                                                                          <w:divsChild>
                                                                            <w:div w:id="1870725735">
                                                                              <w:marLeft w:val="0"/>
                                                                              <w:marRight w:val="0"/>
                                                                              <w:marTop w:val="0"/>
                                                                              <w:marBottom w:val="0"/>
                                                                              <w:divBdr>
                                                                                <w:top w:val="none" w:sz="0" w:space="0" w:color="auto"/>
                                                                                <w:left w:val="none" w:sz="0" w:space="0" w:color="auto"/>
                                                                                <w:bottom w:val="none" w:sz="0" w:space="0" w:color="auto"/>
                                                                                <w:right w:val="none" w:sz="0" w:space="0" w:color="auto"/>
                                                                              </w:divBdr>
                                                                            </w:div>
                                                                          </w:divsChild>
                                                                        </w:div>
                                                                        <w:div w:id="752581087">
                                                                          <w:marLeft w:val="0"/>
                                                                          <w:marRight w:val="0"/>
                                                                          <w:marTop w:val="0"/>
                                                                          <w:marBottom w:val="0"/>
                                                                          <w:divBdr>
                                                                            <w:top w:val="none" w:sz="0" w:space="0" w:color="auto"/>
                                                                            <w:left w:val="none" w:sz="0" w:space="0" w:color="auto"/>
                                                                            <w:bottom w:val="none" w:sz="0" w:space="0" w:color="auto"/>
                                                                            <w:right w:val="none" w:sz="0" w:space="0" w:color="auto"/>
                                                                          </w:divBdr>
                                                                          <w:divsChild>
                                                                            <w:div w:id="438992149">
                                                                              <w:marLeft w:val="0"/>
                                                                              <w:marRight w:val="0"/>
                                                                              <w:marTop w:val="0"/>
                                                                              <w:marBottom w:val="0"/>
                                                                              <w:divBdr>
                                                                                <w:top w:val="none" w:sz="0" w:space="0" w:color="auto"/>
                                                                                <w:left w:val="none" w:sz="0" w:space="0" w:color="auto"/>
                                                                                <w:bottom w:val="none" w:sz="0" w:space="0" w:color="auto"/>
                                                                                <w:right w:val="none" w:sz="0" w:space="0" w:color="auto"/>
                                                                              </w:divBdr>
                                                                            </w:div>
                                                                          </w:divsChild>
                                                                        </w:div>
                                                                        <w:div w:id="1040473155">
                                                                          <w:marLeft w:val="0"/>
                                                                          <w:marRight w:val="0"/>
                                                                          <w:marTop w:val="0"/>
                                                                          <w:marBottom w:val="0"/>
                                                                          <w:divBdr>
                                                                            <w:top w:val="none" w:sz="0" w:space="0" w:color="auto"/>
                                                                            <w:left w:val="none" w:sz="0" w:space="0" w:color="auto"/>
                                                                            <w:bottom w:val="none" w:sz="0" w:space="0" w:color="auto"/>
                                                                            <w:right w:val="none" w:sz="0" w:space="0" w:color="auto"/>
                                                                          </w:divBdr>
                                                                          <w:divsChild>
                                                                            <w:div w:id="421151517">
                                                                              <w:marLeft w:val="0"/>
                                                                              <w:marRight w:val="0"/>
                                                                              <w:marTop w:val="0"/>
                                                                              <w:marBottom w:val="0"/>
                                                                              <w:divBdr>
                                                                                <w:top w:val="none" w:sz="0" w:space="0" w:color="auto"/>
                                                                                <w:left w:val="none" w:sz="0" w:space="0" w:color="auto"/>
                                                                                <w:bottom w:val="none" w:sz="0" w:space="0" w:color="auto"/>
                                                                                <w:right w:val="none" w:sz="0" w:space="0" w:color="auto"/>
                                                                              </w:divBdr>
                                                                            </w:div>
                                                                          </w:divsChild>
                                                                        </w:div>
                                                                        <w:div w:id="1396858866">
                                                                          <w:marLeft w:val="0"/>
                                                                          <w:marRight w:val="0"/>
                                                                          <w:marTop w:val="0"/>
                                                                          <w:marBottom w:val="0"/>
                                                                          <w:divBdr>
                                                                            <w:top w:val="none" w:sz="0" w:space="0" w:color="auto"/>
                                                                            <w:left w:val="none" w:sz="0" w:space="0" w:color="auto"/>
                                                                            <w:bottom w:val="none" w:sz="0" w:space="0" w:color="auto"/>
                                                                            <w:right w:val="none" w:sz="0" w:space="0" w:color="auto"/>
                                                                          </w:divBdr>
                                                                          <w:divsChild>
                                                                            <w:div w:id="385446031">
                                                                              <w:marLeft w:val="0"/>
                                                                              <w:marRight w:val="0"/>
                                                                              <w:marTop w:val="0"/>
                                                                              <w:marBottom w:val="0"/>
                                                                              <w:divBdr>
                                                                                <w:top w:val="none" w:sz="0" w:space="0" w:color="auto"/>
                                                                                <w:left w:val="none" w:sz="0" w:space="0" w:color="auto"/>
                                                                                <w:bottom w:val="none" w:sz="0" w:space="0" w:color="auto"/>
                                                                                <w:right w:val="none" w:sz="0" w:space="0" w:color="auto"/>
                                                                              </w:divBdr>
                                                                            </w:div>
                                                                          </w:divsChild>
                                                                        </w:div>
                                                                        <w:div w:id="1827092531">
                                                                          <w:marLeft w:val="0"/>
                                                                          <w:marRight w:val="0"/>
                                                                          <w:marTop w:val="0"/>
                                                                          <w:marBottom w:val="0"/>
                                                                          <w:divBdr>
                                                                            <w:top w:val="none" w:sz="0" w:space="0" w:color="auto"/>
                                                                            <w:left w:val="none" w:sz="0" w:space="0" w:color="auto"/>
                                                                            <w:bottom w:val="none" w:sz="0" w:space="0" w:color="auto"/>
                                                                            <w:right w:val="none" w:sz="0" w:space="0" w:color="auto"/>
                                                                          </w:divBdr>
                                                                          <w:divsChild>
                                                                            <w:div w:id="598567099">
                                                                              <w:marLeft w:val="0"/>
                                                                              <w:marRight w:val="0"/>
                                                                              <w:marTop w:val="0"/>
                                                                              <w:marBottom w:val="0"/>
                                                                              <w:divBdr>
                                                                                <w:top w:val="none" w:sz="0" w:space="0" w:color="auto"/>
                                                                                <w:left w:val="none" w:sz="0" w:space="0" w:color="auto"/>
                                                                                <w:bottom w:val="none" w:sz="0" w:space="0" w:color="auto"/>
                                                                                <w:right w:val="none" w:sz="0" w:space="0" w:color="auto"/>
                                                                              </w:divBdr>
                                                                            </w:div>
                                                                          </w:divsChild>
                                                                        </w:div>
                                                                        <w:div w:id="2073194286">
                                                                          <w:marLeft w:val="0"/>
                                                                          <w:marRight w:val="0"/>
                                                                          <w:marTop w:val="0"/>
                                                                          <w:marBottom w:val="0"/>
                                                                          <w:divBdr>
                                                                            <w:top w:val="none" w:sz="0" w:space="0" w:color="auto"/>
                                                                            <w:left w:val="none" w:sz="0" w:space="0" w:color="auto"/>
                                                                            <w:bottom w:val="none" w:sz="0" w:space="0" w:color="auto"/>
                                                                            <w:right w:val="none" w:sz="0" w:space="0" w:color="auto"/>
                                                                          </w:divBdr>
                                                                          <w:divsChild>
                                                                            <w:div w:id="16384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921783">
      <w:bodyDiv w:val="1"/>
      <w:marLeft w:val="0"/>
      <w:marRight w:val="0"/>
      <w:marTop w:val="0"/>
      <w:marBottom w:val="0"/>
      <w:divBdr>
        <w:top w:val="none" w:sz="0" w:space="0" w:color="auto"/>
        <w:left w:val="none" w:sz="0" w:space="0" w:color="auto"/>
        <w:bottom w:val="none" w:sz="0" w:space="0" w:color="auto"/>
        <w:right w:val="none" w:sz="0" w:space="0" w:color="auto"/>
      </w:divBdr>
    </w:div>
    <w:div w:id="1987589886">
      <w:bodyDiv w:val="1"/>
      <w:marLeft w:val="0"/>
      <w:marRight w:val="0"/>
      <w:marTop w:val="0"/>
      <w:marBottom w:val="0"/>
      <w:divBdr>
        <w:top w:val="none" w:sz="0" w:space="0" w:color="auto"/>
        <w:left w:val="none" w:sz="0" w:space="0" w:color="auto"/>
        <w:bottom w:val="none" w:sz="0" w:space="0" w:color="auto"/>
        <w:right w:val="none" w:sz="0" w:space="0" w:color="auto"/>
      </w:divBdr>
    </w:div>
    <w:div w:id="1993750878">
      <w:bodyDiv w:val="1"/>
      <w:marLeft w:val="0"/>
      <w:marRight w:val="0"/>
      <w:marTop w:val="0"/>
      <w:marBottom w:val="0"/>
      <w:divBdr>
        <w:top w:val="none" w:sz="0" w:space="0" w:color="auto"/>
        <w:left w:val="none" w:sz="0" w:space="0" w:color="auto"/>
        <w:bottom w:val="none" w:sz="0" w:space="0" w:color="auto"/>
        <w:right w:val="none" w:sz="0" w:space="0" w:color="auto"/>
      </w:divBdr>
    </w:div>
    <w:div w:id="2017222274">
      <w:bodyDiv w:val="1"/>
      <w:marLeft w:val="0"/>
      <w:marRight w:val="0"/>
      <w:marTop w:val="0"/>
      <w:marBottom w:val="0"/>
      <w:divBdr>
        <w:top w:val="none" w:sz="0" w:space="0" w:color="auto"/>
        <w:left w:val="none" w:sz="0" w:space="0" w:color="auto"/>
        <w:bottom w:val="none" w:sz="0" w:space="0" w:color="auto"/>
        <w:right w:val="none" w:sz="0" w:space="0" w:color="auto"/>
      </w:divBdr>
    </w:div>
    <w:div w:id="214507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668;&#35937;&#23616;\&#38656;&#27714;&#35843;&#30740;\&#38656;&#27714;&#35268;&#26684;&#35828;&#26126;&#2007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0BBA7-6AFA-4775-85BC-116131D0E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需求规格说明书模板</Template>
  <TotalTime>1</TotalTime>
  <Pages>11</Pages>
  <Words>837</Words>
  <Characters>4775</Characters>
  <Application>Microsoft Office Word</Application>
  <DocSecurity>0</DocSecurity>
  <Lines>39</Lines>
  <Paragraphs>11</Paragraphs>
  <ScaleCrop>false</ScaleCrop>
  <Company>neusoft</Company>
  <LinksUpToDate>false</LinksUpToDate>
  <CharactersWithSpaces>5601</CharactersWithSpaces>
  <SharedDoc>false</SharedDoc>
  <HLinks>
    <vt:vector size="138" baseType="variant">
      <vt:variant>
        <vt:i4>1441848</vt:i4>
      </vt:variant>
      <vt:variant>
        <vt:i4>137</vt:i4>
      </vt:variant>
      <vt:variant>
        <vt:i4>0</vt:i4>
      </vt:variant>
      <vt:variant>
        <vt:i4>5</vt:i4>
      </vt:variant>
      <vt:variant>
        <vt:lpwstr/>
      </vt:variant>
      <vt:variant>
        <vt:lpwstr>_Toc85310431</vt:lpwstr>
      </vt:variant>
      <vt:variant>
        <vt:i4>1507384</vt:i4>
      </vt:variant>
      <vt:variant>
        <vt:i4>131</vt:i4>
      </vt:variant>
      <vt:variant>
        <vt:i4>0</vt:i4>
      </vt:variant>
      <vt:variant>
        <vt:i4>5</vt:i4>
      </vt:variant>
      <vt:variant>
        <vt:lpwstr/>
      </vt:variant>
      <vt:variant>
        <vt:lpwstr>_Toc85310430</vt:lpwstr>
      </vt:variant>
      <vt:variant>
        <vt:i4>1966137</vt:i4>
      </vt:variant>
      <vt:variant>
        <vt:i4>125</vt:i4>
      </vt:variant>
      <vt:variant>
        <vt:i4>0</vt:i4>
      </vt:variant>
      <vt:variant>
        <vt:i4>5</vt:i4>
      </vt:variant>
      <vt:variant>
        <vt:lpwstr/>
      </vt:variant>
      <vt:variant>
        <vt:lpwstr>_Toc85310429</vt:lpwstr>
      </vt:variant>
      <vt:variant>
        <vt:i4>2031673</vt:i4>
      </vt:variant>
      <vt:variant>
        <vt:i4>119</vt:i4>
      </vt:variant>
      <vt:variant>
        <vt:i4>0</vt:i4>
      </vt:variant>
      <vt:variant>
        <vt:i4>5</vt:i4>
      </vt:variant>
      <vt:variant>
        <vt:lpwstr/>
      </vt:variant>
      <vt:variant>
        <vt:lpwstr>_Toc85310428</vt:lpwstr>
      </vt:variant>
      <vt:variant>
        <vt:i4>1048633</vt:i4>
      </vt:variant>
      <vt:variant>
        <vt:i4>113</vt:i4>
      </vt:variant>
      <vt:variant>
        <vt:i4>0</vt:i4>
      </vt:variant>
      <vt:variant>
        <vt:i4>5</vt:i4>
      </vt:variant>
      <vt:variant>
        <vt:lpwstr/>
      </vt:variant>
      <vt:variant>
        <vt:lpwstr>_Toc85310427</vt:lpwstr>
      </vt:variant>
      <vt:variant>
        <vt:i4>1114169</vt:i4>
      </vt:variant>
      <vt:variant>
        <vt:i4>107</vt:i4>
      </vt:variant>
      <vt:variant>
        <vt:i4>0</vt:i4>
      </vt:variant>
      <vt:variant>
        <vt:i4>5</vt:i4>
      </vt:variant>
      <vt:variant>
        <vt:lpwstr/>
      </vt:variant>
      <vt:variant>
        <vt:lpwstr>_Toc85310426</vt:lpwstr>
      </vt:variant>
      <vt:variant>
        <vt:i4>1179705</vt:i4>
      </vt:variant>
      <vt:variant>
        <vt:i4>101</vt:i4>
      </vt:variant>
      <vt:variant>
        <vt:i4>0</vt:i4>
      </vt:variant>
      <vt:variant>
        <vt:i4>5</vt:i4>
      </vt:variant>
      <vt:variant>
        <vt:lpwstr/>
      </vt:variant>
      <vt:variant>
        <vt:lpwstr>_Toc85310425</vt:lpwstr>
      </vt:variant>
      <vt:variant>
        <vt:i4>1245241</vt:i4>
      </vt:variant>
      <vt:variant>
        <vt:i4>95</vt:i4>
      </vt:variant>
      <vt:variant>
        <vt:i4>0</vt:i4>
      </vt:variant>
      <vt:variant>
        <vt:i4>5</vt:i4>
      </vt:variant>
      <vt:variant>
        <vt:lpwstr/>
      </vt:variant>
      <vt:variant>
        <vt:lpwstr>_Toc85310424</vt:lpwstr>
      </vt:variant>
      <vt:variant>
        <vt:i4>1310777</vt:i4>
      </vt:variant>
      <vt:variant>
        <vt:i4>89</vt:i4>
      </vt:variant>
      <vt:variant>
        <vt:i4>0</vt:i4>
      </vt:variant>
      <vt:variant>
        <vt:i4>5</vt:i4>
      </vt:variant>
      <vt:variant>
        <vt:lpwstr/>
      </vt:variant>
      <vt:variant>
        <vt:lpwstr>_Toc85310423</vt:lpwstr>
      </vt:variant>
      <vt:variant>
        <vt:i4>1376313</vt:i4>
      </vt:variant>
      <vt:variant>
        <vt:i4>83</vt:i4>
      </vt:variant>
      <vt:variant>
        <vt:i4>0</vt:i4>
      </vt:variant>
      <vt:variant>
        <vt:i4>5</vt:i4>
      </vt:variant>
      <vt:variant>
        <vt:lpwstr/>
      </vt:variant>
      <vt:variant>
        <vt:lpwstr>_Toc85310422</vt:lpwstr>
      </vt:variant>
      <vt:variant>
        <vt:i4>1441849</vt:i4>
      </vt:variant>
      <vt:variant>
        <vt:i4>77</vt:i4>
      </vt:variant>
      <vt:variant>
        <vt:i4>0</vt:i4>
      </vt:variant>
      <vt:variant>
        <vt:i4>5</vt:i4>
      </vt:variant>
      <vt:variant>
        <vt:lpwstr/>
      </vt:variant>
      <vt:variant>
        <vt:lpwstr>_Toc85310421</vt:lpwstr>
      </vt:variant>
      <vt:variant>
        <vt:i4>1507385</vt:i4>
      </vt:variant>
      <vt:variant>
        <vt:i4>71</vt:i4>
      </vt:variant>
      <vt:variant>
        <vt:i4>0</vt:i4>
      </vt:variant>
      <vt:variant>
        <vt:i4>5</vt:i4>
      </vt:variant>
      <vt:variant>
        <vt:lpwstr/>
      </vt:variant>
      <vt:variant>
        <vt:lpwstr>_Toc85310420</vt:lpwstr>
      </vt:variant>
      <vt:variant>
        <vt:i4>1966138</vt:i4>
      </vt:variant>
      <vt:variant>
        <vt:i4>65</vt:i4>
      </vt:variant>
      <vt:variant>
        <vt:i4>0</vt:i4>
      </vt:variant>
      <vt:variant>
        <vt:i4>5</vt:i4>
      </vt:variant>
      <vt:variant>
        <vt:lpwstr/>
      </vt:variant>
      <vt:variant>
        <vt:lpwstr>_Toc85310419</vt:lpwstr>
      </vt:variant>
      <vt:variant>
        <vt:i4>2031674</vt:i4>
      </vt:variant>
      <vt:variant>
        <vt:i4>59</vt:i4>
      </vt:variant>
      <vt:variant>
        <vt:i4>0</vt:i4>
      </vt:variant>
      <vt:variant>
        <vt:i4>5</vt:i4>
      </vt:variant>
      <vt:variant>
        <vt:lpwstr/>
      </vt:variant>
      <vt:variant>
        <vt:lpwstr>_Toc85310418</vt:lpwstr>
      </vt:variant>
      <vt:variant>
        <vt:i4>1048634</vt:i4>
      </vt:variant>
      <vt:variant>
        <vt:i4>53</vt:i4>
      </vt:variant>
      <vt:variant>
        <vt:i4>0</vt:i4>
      </vt:variant>
      <vt:variant>
        <vt:i4>5</vt:i4>
      </vt:variant>
      <vt:variant>
        <vt:lpwstr/>
      </vt:variant>
      <vt:variant>
        <vt:lpwstr>_Toc85310417</vt:lpwstr>
      </vt:variant>
      <vt:variant>
        <vt:i4>1114170</vt:i4>
      </vt:variant>
      <vt:variant>
        <vt:i4>47</vt:i4>
      </vt:variant>
      <vt:variant>
        <vt:i4>0</vt:i4>
      </vt:variant>
      <vt:variant>
        <vt:i4>5</vt:i4>
      </vt:variant>
      <vt:variant>
        <vt:lpwstr/>
      </vt:variant>
      <vt:variant>
        <vt:lpwstr>_Toc85310416</vt:lpwstr>
      </vt:variant>
      <vt:variant>
        <vt:i4>1179706</vt:i4>
      </vt:variant>
      <vt:variant>
        <vt:i4>41</vt:i4>
      </vt:variant>
      <vt:variant>
        <vt:i4>0</vt:i4>
      </vt:variant>
      <vt:variant>
        <vt:i4>5</vt:i4>
      </vt:variant>
      <vt:variant>
        <vt:lpwstr/>
      </vt:variant>
      <vt:variant>
        <vt:lpwstr>_Toc85310415</vt:lpwstr>
      </vt:variant>
      <vt:variant>
        <vt:i4>1245242</vt:i4>
      </vt:variant>
      <vt:variant>
        <vt:i4>35</vt:i4>
      </vt:variant>
      <vt:variant>
        <vt:i4>0</vt:i4>
      </vt:variant>
      <vt:variant>
        <vt:i4>5</vt:i4>
      </vt:variant>
      <vt:variant>
        <vt:lpwstr/>
      </vt:variant>
      <vt:variant>
        <vt:lpwstr>_Toc85310414</vt:lpwstr>
      </vt:variant>
      <vt:variant>
        <vt:i4>1310778</vt:i4>
      </vt:variant>
      <vt:variant>
        <vt:i4>29</vt:i4>
      </vt:variant>
      <vt:variant>
        <vt:i4>0</vt:i4>
      </vt:variant>
      <vt:variant>
        <vt:i4>5</vt:i4>
      </vt:variant>
      <vt:variant>
        <vt:lpwstr/>
      </vt:variant>
      <vt:variant>
        <vt:lpwstr>_Toc85310413</vt:lpwstr>
      </vt:variant>
      <vt:variant>
        <vt:i4>1376314</vt:i4>
      </vt:variant>
      <vt:variant>
        <vt:i4>23</vt:i4>
      </vt:variant>
      <vt:variant>
        <vt:i4>0</vt:i4>
      </vt:variant>
      <vt:variant>
        <vt:i4>5</vt:i4>
      </vt:variant>
      <vt:variant>
        <vt:lpwstr/>
      </vt:variant>
      <vt:variant>
        <vt:lpwstr>_Toc85310412</vt:lpwstr>
      </vt:variant>
      <vt:variant>
        <vt:i4>1441850</vt:i4>
      </vt:variant>
      <vt:variant>
        <vt:i4>17</vt:i4>
      </vt:variant>
      <vt:variant>
        <vt:i4>0</vt:i4>
      </vt:variant>
      <vt:variant>
        <vt:i4>5</vt:i4>
      </vt:variant>
      <vt:variant>
        <vt:lpwstr/>
      </vt:variant>
      <vt:variant>
        <vt:lpwstr>_Toc85310411</vt:lpwstr>
      </vt:variant>
      <vt:variant>
        <vt:i4>1507386</vt:i4>
      </vt:variant>
      <vt:variant>
        <vt:i4>11</vt:i4>
      </vt:variant>
      <vt:variant>
        <vt:i4>0</vt:i4>
      </vt:variant>
      <vt:variant>
        <vt:i4>5</vt:i4>
      </vt:variant>
      <vt:variant>
        <vt:lpwstr/>
      </vt:variant>
      <vt:variant>
        <vt:lpwstr>_Toc85310410</vt:lpwstr>
      </vt:variant>
      <vt:variant>
        <vt:i4>1966139</vt:i4>
      </vt:variant>
      <vt:variant>
        <vt:i4>5</vt:i4>
      </vt:variant>
      <vt:variant>
        <vt:i4>0</vt:i4>
      </vt:variant>
      <vt:variant>
        <vt:i4>5</vt:i4>
      </vt:variant>
      <vt:variant>
        <vt:lpwstr/>
      </vt:variant>
      <vt:variant>
        <vt:lpwstr>_Toc85310409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dc:title>
  <dc:subject/>
  <dc:creator>zhangmeng</dc:creator>
  <cp:keywords/>
  <dc:description/>
  <cp:lastModifiedBy>Hu Ge</cp:lastModifiedBy>
  <cp:revision>3</cp:revision>
  <cp:lastPrinted>2017-06-27T14:24:00Z</cp:lastPrinted>
  <dcterms:created xsi:type="dcterms:W3CDTF">2025-04-23T15:43:00Z</dcterms:created>
  <dcterms:modified xsi:type="dcterms:W3CDTF">2025-04-24T06:46:00Z</dcterms:modified>
</cp:coreProperties>
</file>