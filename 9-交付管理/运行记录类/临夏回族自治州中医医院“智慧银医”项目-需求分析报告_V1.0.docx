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D2648" w14:textId="0842B5AC" w:rsidR="00FB1147" w:rsidRDefault="00BD765A" w:rsidP="00BD765A">
      <w:pPr>
        <w:pStyle w:val="BECC0"/>
        <w:spacing w:before="120" w:after="120"/>
        <w:ind w:firstLine="480"/>
        <w:jc w:val="right"/>
        <w:rPr>
          <w:rFonts w:hint="eastAsia"/>
        </w:rPr>
      </w:pPr>
      <w:bookmarkStart w:id="0" w:name="_Hlk178320555"/>
      <w:r w:rsidRPr="00486297">
        <w:rPr>
          <w:rFonts w:ascii="仿宋_GB2312" w:eastAsia="仿宋_GB2312" w:hint="eastAsia"/>
          <w:noProof/>
        </w:rPr>
        <w:drawing>
          <wp:inline distT="0" distB="0" distL="0" distR="0" wp14:anchorId="54ACA73F" wp14:editId="7E9901A3">
            <wp:extent cx="805814" cy="672710"/>
            <wp:effectExtent l="0" t="0" r="0" b="0"/>
            <wp:docPr id="20576696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10905" cy="676960"/>
                    </a:xfrm>
                    <a:prstGeom prst="rect">
                      <a:avLst/>
                    </a:prstGeom>
                    <a:noFill/>
                    <a:ln>
                      <a:noFill/>
                    </a:ln>
                  </pic:spPr>
                </pic:pic>
              </a:graphicData>
            </a:graphic>
          </wp:inline>
        </w:drawing>
      </w:r>
    </w:p>
    <w:p w14:paraId="60426C4D" w14:textId="77777777" w:rsidR="002E184D" w:rsidRDefault="002E184D" w:rsidP="00513D3E">
      <w:pPr>
        <w:spacing w:line="240" w:lineRule="auto"/>
      </w:pPr>
    </w:p>
    <w:p w14:paraId="6F419F22" w14:textId="77777777" w:rsidR="00513D3E" w:rsidRDefault="00513D3E" w:rsidP="00513D3E">
      <w:pPr>
        <w:spacing w:line="240" w:lineRule="auto"/>
      </w:pPr>
    </w:p>
    <w:p w14:paraId="4382E166" w14:textId="65105C96" w:rsidR="00513D3E" w:rsidRDefault="00513D3E" w:rsidP="00513D3E">
      <w:pPr>
        <w:spacing w:line="240" w:lineRule="auto"/>
      </w:pPr>
    </w:p>
    <w:p w14:paraId="0F0DDE40" w14:textId="77777777" w:rsidR="009B24DB" w:rsidRDefault="009B24DB" w:rsidP="00513D3E">
      <w:pPr>
        <w:spacing w:line="240" w:lineRule="auto"/>
      </w:pPr>
    </w:p>
    <w:p w14:paraId="2213E8B6" w14:textId="77777777" w:rsidR="009B24DB" w:rsidRDefault="009B24DB" w:rsidP="00513D3E">
      <w:pPr>
        <w:spacing w:line="240" w:lineRule="auto"/>
      </w:pPr>
    </w:p>
    <w:p w14:paraId="70D34F14" w14:textId="77777777" w:rsidR="009B24DB" w:rsidRDefault="009B24DB" w:rsidP="00513D3E">
      <w:pPr>
        <w:spacing w:line="240" w:lineRule="auto"/>
      </w:pPr>
    </w:p>
    <w:p w14:paraId="758D9E9C" w14:textId="77777777" w:rsidR="009B24DB" w:rsidRDefault="009B24DB" w:rsidP="00513D3E">
      <w:pPr>
        <w:spacing w:line="240" w:lineRule="auto"/>
      </w:pPr>
    </w:p>
    <w:p w14:paraId="550AB9B0" w14:textId="77777777" w:rsidR="009B24DB" w:rsidRDefault="009B24DB" w:rsidP="00513D3E">
      <w:pPr>
        <w:spacing w:line="240" w:lineRule="auto"/>
      </w:pPr>
    </w:p>
    <w:p w14:paraId="178267E3" w14:textId="77777777" w:rsidR="00B66545" w:rsidRDefault="00B66545" w:rsidP="00513D3E">
      <w:pPr>
        <w:spacing w:line="240" w:lineRule="auto"/>
      </w:pPr>
    </w:p>
    <w:p w14:paraId="2A65C7A6" w14:textId="77777777" w:rsidR="00BD765A" w:rsidRPr="00BD765A" w:rsidRDefault="00BD765A" w:rsidP="00BD765A">
      <w:pPr>
        <w:jc w:val="center"/>
        <w:rPr>
          <w:rFonts w:ascii="黑体" w:eastAsia="黑体" w:hAnsi="黑体" w:hint="eastAsia"/>
          <w:sz w:val="36"/>
          <w:szCs w:val="36"/>
          <w:lang w:eastAsia="zh-CN"/>
        </w:rPr>
      </w:pPr>
      <w:bookmarkStart w:id="1" w:name="_Hlk196224031"/>
      <w:r w:rsidRPr="00BD765A">
        <w:rPr>
          <w:rFonts w:ascii="黑体" w:eastAsia="黑体" w:hAnsi="黑体" w:hint="eastAsia"/>
          <w:sz w:val="36"/>
          <w:szCs w:val="36"/>
          <w:lang w:eastAsia="zh-CN"/>
        </w:rPr>
        <w:t>临夏回族自治州中医医院</w:t>
      </w:r>
    </w:p>
    <w:bookmarkEnd w:id="1"/>
    <w:p w14:paraId="296EFF3C" w14:textId="77777777" w:rsidR="00BD765A" w:rsidRPr="00BD765A" w:rsidRDefault="00BD765A" w:rsidP="00BD765A">
      <w:pPr>
        <w:jc w:val="center"/>
        <w:rPr>
          <w:rFonts w:ascii="黑体" w:eastAsia="黑体" w:hAnsi="黑体" w:hint="eastAsia"/>
          <w:sz w:val="36"/>
          <w:szCs w:val="36"/>
          <w:lang w:eastAsia="zh-CN"/>
        </w:rPr>
      </w:pPr>
      <w:r w:rsidRPr="00BD765A">
        <w:rPr>
          <w:rFonts w:ascii="黑体" w:eastAsia="黑体" w:hAnsi="黑体" w:hint="eastAsia"/>
          <w:sz w:val="36"/>
          <w:szCs w:val="36"/>
          <w:lang w:eastAsia="zh-CN"/>
        </w:rPr>
        <w:t>医疗场景建设固定资产采购项目</w:t>
      </w:r>
    </w:p>
    <w:p w14:paraId="24DD0AD6" w14:textId="76A4C037" w:rsidR="002D26E7" w:rsidRPr="006453F6" w:rsidRDefault="006F7199" w:rsidP="00BD765A">
      <w:pPr>
        <w:jc w:val="center"/>
        <w:rPr>
          <w:rFonts w:ascii="黑体" w:eastAsia="黑体" w:hAnsi="黑体" w:hint="eastAsia"/>
          <w:lang w:eastAsia="zh-CN"/>
        </w:rPr>
      </w:pPr>
      <w:r w:rsidRPr="006453F6">
        <w:rPr>
          <w:rFonts w:ascii="黑体" w:eastAsia="黑体" w:hAnsi="黑体" w:hint="eastAsia"/>
          <w:sz w:val="52"/>
          <w:szCs w:val="52"/>
          <w:lang w:eastAsia="zh-CN"/>
        </w:rPr>
        <w:t>需求分析报告</w:t>
      </w:r>
    </w:p>
    <w:p w14:paraId="4EF575C1" w14:textId="77777777" w:rsidR="002D26E7" w:rsidRDefault="002D26E7" w:rsidP="003F10A8">
      <w:pPr>
        <w:rPr>
          <w:lang w:eastAsia="zh-CN"/>
        </w:rPr>
      </w:pPr>
    </w:p>
    <w:p w14:paraId="39B347ED" w14:textId="77777777" w:rsidR="002D26E7" w:rsidRDefault="002D26E7" w:rsidP="003F10A8">
      <w:pPr>
        <w:rPr>
          <w:lang w:eastAsia="zh-CN"/>
        </w:rPr>
      </w:pPr>
    </w:p>
    <w:p w14:paraId="2DDB2EA2" w14:textId="77777777" w:rsidR="002D26E7" w:rsidRDefault="002D26E7" w:rsidP="003F10A8">
      <w:pPr>
        <w:rPr>
          <w:lang w:eastAsia="zh-CN"/>
        </w:rPr>
      </w:pPr>
    </w:p>
    <w:p w14:paraId="4C98C708" w14:textId="77777777" w:rsidR="002D26E7" w:rsidRDefault="002D26E7" w:rsidP="003F10A8">
      <w:pPr>
        <w:rPr>
          <w:lang w:eastAsia="zh-CN"/>
        </w:rPr>
      </w:pPr>
    </w:p>
    <w:p w14:paraId="1C185101" w14:textId="77777777" w:rsidR="002D26E7" w:rsidRPr="002D26E7" w:rsidRDefault="002D26E7" w:rsidP="003F10A8">
      <w:pPr>
        <w:rPr>
          <w:lang w:eastAsia="zh-CN"/>
        </w:rPr>
      </w:pPr>
    </w:p>
    <w:p w14:paraId="6BE857B2" w14:textId="77777777" w:rsidR="002D26E7" w:rsidRDefault="002D26E7" w:rsidP="003F10A8">
      <w:pPr>
        <w:rPr>
          <w:lang w:eastAsia="zh-CN"/>
        </w:rPr>
      </w:pPr>
    </w:p>
    <w:p w14:paraId="4B793AAE" w14:textId="77777777" w:rsidR="00C06D2D" w:rsidRDefault="00C06D2D" w:rsidP="003F10A8">
      <w:pPr>
        <w:rPr>
          <w:lang w:eastAsia="zh-CN"/>
        </w:rPr>
      </w:pPr>
    </w:p>
    <w:p w14:paraId="04CCF829" w14:textId="77777777" w:rsidR="00C06D2D" w:rsidRDefault="00C06D2D" w:rsidP="003F10A8">
      <w:pPr>
        <w:rPr>
          <w:lang w:eastAsia="zh-CN"/>
        </w:rPr>
      </w:pPr>
    </w:p>
    <w:p w14:paraId="4658F34B" w14:textId="77777777" w:rsidR="00C06D2D" w:rsidRDefault="00C06D2D" w:rsidP="003F10A8">
      <w:pPr>
        <w:rPr>
          <w:lang w:eastAsia="zh-CN"/>
        </w:rPr>
      </w:pPr>
    </w:p>
    <w:p w14:paraId="5D7A5923" w14:textId="77777777" w:rsidR="00C06D2D" w:rsidRDefault="00C06D2D" w:rsidP="003F10A8">
      <w:pPr>
        <w:rPr>
          <w:lang w:eastAsia="zh-CN"/>
        </w:rPr>
      </w:pPr>
    </w:p>
    <w:p w14:paraId="39BA8C33" w14:textId="77777777" w:rsidR="00C06D2D" w:rsidRDefault="00C06D2D" w:rsidP="003F10A8">
      <w:pPr>
        <w:rPr>
          <w:lang w:eastAsia="zh-CN"/>
        </w:rPr>
      </w:pPr>
    </w:p>
    <w:p w14:paraId="44A15D5D" w14:textId="77777777" w:rsidR="002D26E7" w:rsidRDefault="002D26E7" w:rsidP="003F10A8">
      <w:pPr>
        <w:rPr>
          <w:lang w:eastAsia="zh-CN"/>
        </w:rPr>
      </w:pPr>
    </w:p>
    <w:p w14:paraId="7D8794A5" w14:textId="77777777" w:rsidR="002D26E7" w:rsidRDefault="002D26E7" w:rsidP="003F10A8">
      <w:pPr>
        <w:rPr>
          <w:lang w:eastAsia="zh-CN"/>
        </w:rPr>
      </w:pPr>
    </w:p>
    <w:p w14:paraId="555E724E" w14:textId="77777777" w:rsidR="00E87F5B" w:rsidRDefault="00E87F5B" w:rsidP="003F10A8">
      <w:pPr>
        <w:rPr>
          <w:lang w:eastAsia="zh-CN"/>
        </w:rPr>
      </w:pPr>
    </w:p>
    <w:p w14:paraId="2353F7A0" w14:textId="77777777" w:rsidR="00E87F5B" w:rsidRDefault="00E87F5B" w:rsidP="003F10A8">
      <w:pPr>
        <w:rPr>
          <w:lang w:eastAsia="zh-CN"/>
        </w:rPr>
      </w:pPr>
    </w:p>
    <w:p w14:paraId="674F6E12" w14:textId="77777777" w:rsidR="00513D3E" w:rsidRDefault="00513D3E" w:rsidP="003F10A8">
      <w:pPr>
        <w:rPr>
          <w:lang w:eastAsia="zh-CN"/>
        </w:rPr>
      </w:pPr>
    </w:p>
    <w:p w14:paraId="6D3E842D" w14:textId="77777777" w:rsidR="006453F6" w:rsidRDefault="006453F6" w:rsidP="003F10A8">
      <w:pPr>
        <w:rPr>
          <w:lang w:eastAsia="zh-CN"/>
        </w:rPr>
      </w:pPr>
    </w:p>
    <w:p w14:paraId="126191CF" w14:textId="77777777" w:rsidR="00E87F5B" w:rsidRDefault="00E87F5B" w:rsidP="003F10A8">
      <w:pPr>
        <w:rPr>
          <w:lang w:eastAsia="zh-CN"/>
        </w:rPr>
      </w:pPr>
    </w:p>
    <w:p w14:paraId="4423758F" w14:textId="77777777" w:rsidR="00513D3E" w:rsidRPr="006453F6" w:rsidRDefault="00F942EF" w:rsidP="00687967">
      <w:pPr>
        <w:jc w:val="center"/>
        <w:rPr>
          <w:rFonts w:ascii="仿宋_GB2312" w:eastAsia="仿宋_GB2312" w:hAnsi="楷体" w:hint="eastAsia"/>
          <w:sz w:val="32"/>
          <w:szCs w:val="32"/>
          <w:lang w:eastAsia="zh-CN"/>
        </w:rPr>
      </w:pPr>
      <w:r>
        <w:rPr>
          <w:rFonts w:ascii="仿宋_GB2312" w:eastAsia="仿宋_GB2312" w:hAnsi="楷体" w:hint="eastAsia"/>
          <w:sz w:val="32"/>
          <w:szCs w:val="32"/>
          <w:lang w:eastAsia="zh-CN"/>
        </w:rPr>
        <w:t>甘肃国邦信息科技有限公司</w:t>
      </w:r>
    </w:p>
    <w:bookmarkEnd w:id="0"/>
    <w:p w14:paraId="1F61D41B" w14:textId="77777777" w:rsidR="00C06D2D" w:rsidRDefault="00C06D2D" w:rsidP="003F10A8">
      <w:pPr>
        <w:jc w:val="center"/>
        <w:rPr>
          <w:rFonts w:ascii="楷体" w:eastAsia="楷体" w:hAnsi="楷体" w:hint="eastAsia"/>
          <w:sz w:val="28"/>
          <w:szCs w:val="28"/>
          <w:lang w:eastAsia="zh-CN"/>
        </w:rPr>
      </w:pPr>
    </w:p>
    <w:sdt>
      <w:sdtPr>
        <w:rPr>
          <w:rFonts w:ascii="Calibri" w:hAnsi="Calibri"/>
          <w:b w:val="0"/>
          <w:bCs w:val="0"/>
          <w:kern w:val="0"/>
          <w:sz w:val="21"/>
          <w:szCs w:val="24"/>
          <w:lang w:val="zh-CN" w:eastAsia="zh-CN"/>
        </w:rPr>
        <w:id w:val="-1117371082"/>
        <w:docPartObj>
          <w:docPartGallery w:val="Table of Contents"/>
          <w:docPartUnique/>
        </w:docPartObj>
      </w:sdtPr>
      <w:sdtEndPr>
        <w:rPr>
          <w:lang w:eastAsia="en-US"/>
        </w:rPr>
      </w:sdtEndPr>
      <w:sdtContent>
        <w:p w14:paraId="0D9C7586" w14:textId="5325F1D1" w:rsidR="0052598E" w:rsidRDefault="0052598E" w:rsidP="0052598E">
          <w:pPr>
            <w:pStyle w:val="TOC"/>
            <w:numPr>
              <w:ilvl w:val="0"/>
              <w:numId w:val="0"/>
            </w:numPr>
            <w:jc w:val="center"/>
          </w:pPr>
          <w:r>
            <w:rPr>
              <w:lang w:val="zh-CN" w:eastAsia="zh-CN"/>
            </w:rPr>
            <w:t>目录</w:t>
          </w:r>
        </w:p>
        <w:p w14:paraId="4BD1963E" w14:textId="053807BC" w:rsidR="0052598E" w:rsidRDefault="0052598E">
          <w:pPr>
            <w:pStyle w:val="TOC1"/>
            <w:rPr>
              <w:rFonts w:asciiTheme="minorHAnsi" w:eastAsiaTheme="minorEastAsia" w:hAnsiTheme="minorHAnsi" w:cstheme="minorBidi" w:hint="eastAsia"/>
              <w:b w:val="0"/>
              <w:bCs w:val="0"/>
              <w:caps w:val="0"/>
              <w:noProof/>
              <w:kern w:val="2"/>
              <w:szCs w:val="22"/>
              <w:lang w:eastAsia="zh-CN" w:bidi="ar-SA"/>
              <w14:ligatures w14:val="standardContextual"/>
            </w:rPr>
          </w:pPr>
          <w:r>
            <w:fldChar w:fldCharType="begin"/>
          </w:r>
          <w:r>
            <w:instrText xml:space="preserve"> TOC \o "1-3" \h \z \u </w:instrText>
          </w:r>
          <w:r>
            <w:fldChar w:fldCharType="separate"/>
          </w:r>
          <w:hyperlink w:anchor="_Toc178265258" w:history="1">
            <w:r w:rsidRPr="00A12F82">
              <w:rPr>
                <w:rStyle w:val="afff8"/>
                <w:rFonts w:ascii="仿宋_GB2312" w:eastAsia="仿宋_GB2312" w:hint="eastAsia"/>
                <w:noProof/>
                <w:lang w:eastAsia="zh-CN"/>
              </w:rPr>
              <w:t>1.</w:t>
            </w:r>
            <w:r>
              <w:rPr>
                <w:rFonts w:asciiTheme="minorHAnsi" w:eastAsiaTheme="minorEastAsia" w:hAnsiTheme="minorHAnsi" w:cstheme="minorBidi" w:hint="eastAsia"/>
                <w:b w:val="0"/>
                <w:bCs w:val="0"/>
                <w:caps w:val="0"/>
                <w:noProof/>
                <w:kern w:val="2"/>
                <w:szCs w:val="22"/>
                <w:lang w:eastAsia="zh-CN" w:bidi="ar-SA"/>
                <w14:ligatures w14:val="standardContextual"/>
              </w:rPr>
              <w:tab/>
            </w:r>
            <w:r w:rsidRPr="00A12F82">
              <w:rPr>
                <w:rStyle w:val="afff8"/>
                <w:rFonts w:ascii="仿宋_GB2312" w:eastAsia="仿宋_GB2312" w:hint="eastAsia"/>
                <w:noProof/>
                <w:lang w:eastAsia="zh-CN"/>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_Toc178265258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- 2 -</w:t>
            </w:r>
            <w:r>
              <w:rPr>
                <w:rFonts w:hint="eastAsia"/>
                <w:noProof/>
                <w:webHidden/>
              </w:rPr>
              <w:fldChar w:fldCharType="end"/>
            </w:r>
          </w:hyperlink>
        </w:p>
        <w:p w14:paraId="427DB146" w14:textId="18BB4270" w:rsidR="0052598E" w:rsidRDefault="0052598E">
          <w:pPr>
            <w:pStyle w:val="TOC1"/>
            <w:rPr>
              <w:rFonts w:asciiTheme="minorHAnsi" w:eastAsiaTheme="minorEastAsia" w:hAnsiTheme="minorHAnsi" w:cstheme="minorBidi" w:hint="eastAsia"/>
              <w:b w:val="0"/>
              <w:bCs w:val="0"/>
              <w:caps w:val="0"/>
              <w:noProof/>
              <w:kern w:val="2"/>
              <w:szCs w:val="22"/>
              <w:lang w:eastAsia="zh-CN" w:bidi="ar-SA"/>
              <w14:ligatures w14:val="standardContextual"/>
            </w:rPr>
          </w:pPr>
          <w:hyperlink w:anchor="_Toc178265259" w:history="1">
            <w:r w:rsidRPr="00A12F82">
              <w:rPr>
                <w:rStyle w:val="afff8"/>
                <w:rFonts w:ascii="仿宋_GB2312" w:eastAsia="仿宋_GB2312" w:hint="eastAsia"/>
                <w:noProof/>
                <w:lang w:eastAsia="zh-CN"/>
              </w:rPr>
              <w:t>2.</w:t>
            </w:r>
            <w:r>
              <w:rPr>
                <w:rFonts w:asciiTheme="minorHAnsi" w:eastAsiaTheme="minorEastAsia" w:hAnsiTheme="minorHAnsi" w:cstheme="minorBidi" w:hint="eastAsia"/>
                <w:b w:val="0"/>
                <w:bCs w:val="0"/>
                <w:caps w:val="0"/>
                <w:noProof/>
                <w:kern w:val="2"/>
                <w:szCs w:val="22"/>
                <w:lang w:eastAsia="zh-CN" w:bidi="ar-SA"/>
                <w14:ligatures w14:val="standardContextual"/>
              </w:rPr>
              <w:tab/>
            </w:r>
            <w:r w:rsidRPr="00A12F82">
              <w:rPr>
                <w:rStyle w:val="afff8"/>
                <w:rFonts w:ascii="仿宋_GB2312" w:eastAsia="仿宋_GB2312" w:hint="eastAsia"/>
                <w:noProof/>
                <w:lang w:eastAsia="zh-CN"/>
              </w:rPr>
              <w:t>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_Toc178265259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- 2 -</w:t>
            </w:r>
            <w:r>
              <w:rPr>
                <w:rFonts w:hint="eastAsia"/>
                <w:noProof/>
                <w:webHidden/>
              </w:rPr>
              <w:fldChar w:fldCharType="end"/>
            </w:r>
          </w:hyperlink>
        </w:p>
        <w:p w14:paraId="6B06A1B8" w14:textId="619C0B5A" w:rsidR="0052598E" w:rsidRDefault="0052598E">
          <w:pPr>
            <w:pStyle w:val="TOC1"/>
            <w:rPr>
              <w:rFonts w:asciiTheme="minorHAnsi" w:eastAsiaTheme="minorEastAsia" w:hAnsiTheme="minorHAnsi" w:cstheme="minorBidi" w:hint="eastAsia"/>
              <w:b w:val="0"/>
              <w:bCs w:val="0"/>
              <w:caps w:val="0"/>
              <w:noProof/>
              <w:kern w:val="2"/>
              <w:szCs w:val="22"/>
              <w:lang w:eastAsia="zh-CN" w:bidi="ar-SA"/>
              <w14:ligatures w14:val="standardContextual"/>
            </w:rPr>
          </w:pPr>
          <w:hyperlink w:anchor="_Toc178265260" w:history="1">
            <w:r w:rsidRPr="00A12F82">
              <w:rPr>
                <w:rStyle w:val="afff8"/>
                <w:rFonts w:ascii="仿宋_GB2312" w:eastAsia="仿宋_GB2312" w:hint="eastAsia"/>
                <w:noProof/>
                <w:lang w:eastAsia="zh-CN"/>
              </w:rPr>
              <w:t>3.</w:t>
            </w:r>
            <w:r>
              <w:rPr>
                <w:rFonts w:asciiTheme="minorHAnsi" w:eastAsiaTheme="minorEastAsia" w:hAnsiTheme="minorHAnsi" w:cstheme="minorBidi" w:hint="eastAsia"/>
                <w:b w:val="0"/>
                <w:bCs w:val="0"/>
                <w:caps w:val="0"/>
                <w:noProof/>
                <w:kern w:val="2"/>
                <w:szCs w:val="22"/>
                <w:lang w:eastAsia="zh-CN" w:bidi="ar-SA"/>
                <w14:ligatures w14:val="standardContextual"/>
              </w:rPr>
              <w:tab/>
            </w:r>
            <w:r w:rsidRPr="00A12F82">
              <w:rPr>
                <w:rStyle w:val="afff8"/>
                <w:rFonts w:ascii="仿宋_GB2312" w:eastAsia="仿宋_GB2312" w:hint="eastAsia"/>
                <w:noProof/>
                <w:lang w:eastAsia="zh-CN"/>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_Toc178265260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- 4 -</w:t>
            </w:r>
            <w:r>
              <w:rPr>
                <w:rFonts w:hint="eastAsia"/>
                <w:noProof/>
                <w:webHidden/>
              </w:rPr>
              <w:fldChar w:fldCharType="end"/>
            </w:r>
          </w:hyperlink>
        </w:p>
        <w:p w14:paraId="78770122" w14:textId="2DA548E8" w:rsidR="0052598E" w:rsidRDefault="0052598E">
          <w:pPr>
            <w:pStyle w:val="TOC2"/>
            <w:tabs>
              <w:tab w:val="left" w:pos="1050"/>
              <w:tab w:val="right" w:leader="dot" w:pos="9627"/>
            </w:tabs>
            <w:rPr>
              <w:rFonts w:asciiTheme="minorHAnsi" w:eastAsiaTheme="minorEastAsia" w:hAnsiTheme="minorHAnsi" w:cstheme="minorBidi" w:hint="eastAsia"/>
              <w:smallCaps w:val="0"/>
              <w:noProof/>
              <w:kern w:val="2"/>
              <w:szCs w:val="22"/>
              <w:lang w:eastAsia="zh-CN" w:bidi="ar-SA"/>
              <w14:ligatures w14:val="standardContextual"/>
            </w:rPr>
          </w:pPr>
          <w:hyperlink w:anchor="_Toc178265261" w:history="1">
            <w:r w:rsidRPr="00A12F82">
              <w:rPr>
                <w:rStyle w:val="afff8"/>
                <w:rFonts w:ascii="仿宋_GB2312" w:eastAsia="仿宋_GB2312" w:hint="eastAsia"/>
                <w:noProof/>
                <w:lang w:eastAsia="zh-CN"/>
              </w:rPr>
              <w:t>3.1.</w:t>
            </w:r>
            <w:r>
              <w:rPr>
                <w:rFonts w:asciiTheme="minorHAnsi" w:eastAsiaTheme="minorEastAsia" w:hAnsiTheme="minorHAnsi" w:cstheme="minorBidi" w:hint="eastAsia"/>
                <w:smallCaps w:val="0"/>
                <w:noProof/>
                <w:kern w:val="2"/>
                <w:szCs w:val="22"/>
                <w:lang w:eastAsia="zh-CN" w:bidi="ar-SA"/>
                <w14:ligatures w14:val="standardContextual"/>
              </w:rPr>
              <w:tab/>
            </w:r>
            <w:r w:rsidRPr="00A12F82">
              <w:rPr>
                <w:rStyle w:val="afff8"/>
                <w:rFonts w:ascii="仿宋_GB2312" w:eastAsia="仿宋_GB2312" w:hint="eastAsia"/>
                <w:noProof/>
                <w:lang w:eastAsia="zh-CN"/>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_Toc178265261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- 4 -</w:t>
            </w:r>
            <w:r>
              <w:rPr>
                <w:rFonts w:hint="eastAsia"/>
                <w:noProof/>
                <w:webHidden/>
              </w:rPr>
              <w:fldChar w:fldCharType="end"/>
            </w:r>
          </w:hyperlink>
        </w:p>
        <w:p w14:paraId="087367C5" w14:textId="34F58536" w:rsidR="0052598E" w:rsidRDefault="0052598E">
          <w:pPr>
            <w:pStyle w:val="TOC3"/>
            <w:tabs>
              <w:tab w:val="left" w:pos="1680"/>
              <w:tab w:val="right" w:leader="dot" w:pos="9627"/>
            </w:tabs>
            <w:rPr>
              <w:rFonts w:asciiTheme="minorHAnsi" w:eastAsiaTheme="minorEastAsia" w:hAnsiTheme="minorHAnsi" w:cstheme="minorBidi" w:hint="eastAsia"/>
              <w:iCs w:val="0"/>
              <w:noProof/>
              <w:kern w:val="2"/>
              <w:szCs w:val="22"/>
              <w:lang w:eastAsia="zh-CN" w:bidi="ar-SA"/>
              <w14:ligatures w14:val="standardContextual"/>
            </w:rPr>
          </w:pPr>
          <w:hyperlink w:anchor="_Toc178265262" w:history="1">
            <w:r w:rsidRPr="00A12F82">
              <w:rPr>
                <w:rStyle w:val="afff8"/>
                <w:rFonts w:ascii="仿宋_GB2312" w:eastAsia="仿宋_GB2312" w:hAnsi="宋体" w:hint="eastAsia"/>
                <w:noProof/>
                <w:lang w:eastAsia="zh-CN"/>
              </w:rPr>
              <w:t>3.1.1.</w:t>
            </w:r>
            <w:r>
              <w:rPr>
                <w:rFonts w:asciiTheme="minorHAnsi" w:eastAsiaTheme="minorEastAsia" w:hAnsiTheme="minorHAnsi" w:cstheme="minorBidi" w:hint="eastAsia"/>
                <w:iCs w:val="0"/>
                <w:noProof/>
                <w:kern w:val="2"/>
                <w:szCs w:val="22"/>
                <w:lang w:eastAsia="zh-CN" w:bidi="ar-SA"/>
                <w14:ligatures w14:val="standardContextual"/>
              </w:rPr>
              <w:tab/>
            </w:r>
            <w:r w:rsidRPr="00A12F82">
              <w:rPr>
                <w:rStyle w:val="afff8"/>
                <w:rFonts w:ascii="仿宋_GB2312" w:eastAsia="仿宋_GB2312" w:hAnsi="宋体" w:hint="eastAsia"/>
                <w:noProof/>
                <w:lang w:eastAsia="zh-CN"/>
              </w:rPr>
              <w:t>门诊自助终端系统功能分析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_Toc178265262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- 4 -</w:t>
            </w:r>
            <w:r>
              <w:rPr>
                <w:rFonts w:hint="eastAsia"/>
                <w:noProof/>
                <w:webHidden/>
              </w:rPr>
              <w:fldChar w:fldCharType="end"/>
            </w:r>
          </w:hyperlink>
        </w:p>
        <w:p w14:paraId="4E60B221" w14:textId="66B569B1" w:rsidR="0052598E" w:rsidRDefault="0052598E">
          <w:pPr>
            <w:pStyle w:val="TOC3"/>
            <w:tabs>
              <w:tab w:val="left" w:pos="1680"/>
              <w:tab w:val="right" w:leader="dot" w:pos="9627"/>
            </w:tabs>
            <w:rPr>
              <w:rFonts w:asciiTheme="minorHAnsi" w:eastAsiaTheme="minorEastAsia" w:hAnsiTheme="minorHAnsi" w:cstheme="minorBidi" w:hint="eastAsia"/>
              <w:iCs w:val="0"/>
              <w:noProof/>
              <w:kern w:val="2"/>
              <w:szCs w:val="22"/>
              <w:lang w:eastAsia="zh-CN" w:bidi="ar-SA"/>
              <w14:ligatures w14:val="standardContextual"/>
            </w:rPr>
          </w:pPr>
          <w:hyperlink w:anchor="_Toc178265263" w:history="1">
            <w:r w:rsidRPr="00A12F82">
              <w:rPr>
                <w:rStyle w:val="afff8"/>
                <w:rFonts w:ascii="仿宋_GB2312" w:eastAsia="仿宋_GB2312" w:hAnsi="宋体" w:hint="eastAsia"/>
                <w:noProof/>
                <w:lang w:eastAsia="zh-CN"/>
              </w:rPr>
              <w:t>3.1.2.</w:t>
            </w:r>
            <w:r>
              <w:rPr>
                <w:rFonts w:asciiTheme="minorHAnsi" w:eastAsiaTheme="minorEastAsia" w:hAnsiTheme="minorHAnsi" w:cstheme="minorBidi" w:hint="eastAsia"/>
                <w:iCs w:val="0"/>
                <w:noProof/>
                <w:kern w:val="2"/>
                <w:szCs w:val="22"/>
                <w:lang w:eastAsia="zh-CN" w:bidi="ar-SA"/>
                <w14:ligatures w14:val="standardContextual"/>
              </w:rPr>
              <w:tab/>
            </w:r>
            <w:r w:rsidRPr="00A12F82">
              <w:rPr>
                <w:rStyle w:val="afff8"/>
                <w:rFonts w:ascii="仿宋_GB2312" w:eastAsia="仿宋_GB2312" w:hAnsi="宋体" w:hint="eastAsia"/>
                <w:noProof/>
                <w:lang w:eastAsia="zh-CN"/>
              </w:rPr>
              <w:t>住院自助终端系统功能分析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_Toc178265263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- 4 -</w:t>
            </w:r>
            <w:r>
              <w:rPr>
                <w:rFonts w:hint="eastAsia"/>
                <w:noProof/>
                <w:webHidden/>
              </w:rPr>
              <w:fldChar w:fldCharType="end"/>
            </w:r>
          </w:hyperlink>
        </w:p>
        <w:p w14:paraId="6E9E735A" w14:textId="5B6912DC" w:rsidR="0052598E" w:rsidRDefault="0052598E">
          <w:pPr>
            <w:pStyle w:val="TOC3"/>
            <w:tabs>
              <w:tab w:val="left" w:pos="1680"/>
              <w:tab w:val="right" w:leader="dot" w:pos="9627"/>
            </w:tabs>
            <w:rPr>
              <w:rFonts w:asciiTheme="minorHAnsi" w:eastAsiaTheme="minorEastAsia" w:hAnsiTheme="minorHAnsi" w:cstheme="minorBidi" w:hint="eastAsia"/>
              <w:iCs w:val="0"/>
              <w:noProof/>
              <w:kern w:val="2"/>
              <w:szCs w:val="22"/>
              <w:lang w:eastAsia="zh-CN" w:bidi="ar-SA"/>
              <w14:ligatures w14:val="standardContextual"/>
            </w:rPr>
          </w:pPr>
          <w:hyperlink w:anchor="_Toc178265264" w:history="1">
            <w:r w:rsidRPr="00A12F82">
              <w:rPr>
                <w:rStyle w:val="afff8"/>
                <w:rFonts w:ascii="仿宋_GB2312" w:eastAsia="仿宋_GB2312" w:hAnsi="宋体" w:hint="eastAsia"/>
                <w:noProof/>
                <w:lang w:eastAsia="zh-CN"/>
              </w:rPr>
              <w:t>3.1.3.</w:t>
            </w:r>
            <w:r>
              <w:rPr>
                <w:rFonts w:asciiTheme="minorHAnsi" w:eastAsiaTheme="minorEastAsia" w:hAnsiTheme="minorHAnsi" w:cstheme="minorBidi" w:hint="eastAsia"/>
                <w:iCs w:val="0"/>
                <w:noProof/>
                <w:kern w:val="2"/>
                <w:szCs w:val="22"/>
                <w:lang w:eastAsia="zh-CN" w:bidi="ar-SA"/>
                <w14:ligatures w14:val="standardContextual"/>
              </w:rPr>
              <w:tab/>
            </w:r>
            <w:r w:rsidRPr="00A12F82">
              <w:rPr>
                <w:rStyle w:val="afff8"/>
                <w:rFonts w:ascii="仿宋_GB2312" w:eastAsia="仿宋_GB2312" w:hAnsi="宋体" w:hint="eastAsia"/>
                <w:noProof/>
                <w:lang w:eastAsia="zh-CN"/>
              </w:rPr>
              <w:t>诊间支付结算系统功能分析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_Toc178265264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- 5 -</w:t>
            </w:r>
            <w:r>
              <w:rPr>
                <w:rFonts w:hint="eastAsia"/>
                <w:noProof/>
                <w:webHidden/>
              </w:rPr>
              <w:fldChar w:fldCharType="end"/>
            </w:r>
          </w:hyperlink>
        </w:p>
        <w:p w14:paraId="4FBC3BF4" w14:textId="5DE57E86" w:rsidR="0052598E" w:rsidRDefault="0052598E">
          <w:pPr>
            <w:pStyle w:val="TOC2"/>
            <w:tabs>
              <w:tab w:val="left" w:pos="1050"/>
              <w:tab w:val="right" w:leader="dot" w:pos="9627"/>
            </w:tabs>
            <w:rPr>
              <w:rFonts w:asciiTheme="minorHAnsi" w:eastAsiaTheme="minorEastAsia" w:hAnsiTheme="minorHAnsi" w:cstheme="minorBidi" w:hint="eastAsia"/>
              <w:smallCaps w:val="0"/>
              <w:noProof/>
              <w:kern w:val="2"/>
              <w:szCs w:val="22"/>
              <w:lang w:eastAsia="zh-CN" w:bidi="ar-SA"/>
              <w14:ligatures w14:val="standardContextual"/>
            </w:rPr>
          </w:pPr>
          <w:hyperlink w:anchor="_Toc178265265" w:history="1">
            <w:r w:rsidRPr="00A12F82">
              <w:rPr>
                <w:rStyle w:val="afff8"/>
                <w:rFonts w:ascii="仿宋_GB2312" w:eastAsia="仿宋_GB2312" w:hint="eastAsia"/>
                <w:noProof/>
                <w:lang w:eastAsia="zh-CN"/>
              </w:rPr>
              <w:t>3.2.</w:t>
            </w:r>
            <w:r>
              <w:rPr>
                <w:rFonts w:asciiTheme="minorHAnsi" w:eastAsiaTheme="minorEastAsia" w:hAnsiTheme="minorHAnsi" w:cstheme="minorBidi" w:hint="eastAsia"/>
                <w:smallCaps w:val="0"/>
                <w:noProof/>
                <w:kern w:val="2"/>
                <w:szCs w:val="22"/>
                <w:lang w:eastAsia="zh-CN" w:bidi="ar-SA"/>
                <w14:ligatures w14:val="standardContextual"/>
              </w:rPr>
              <w:tab/>
            </w:r>
            <w:r w:rsidRPr="00A12F82">
              <w:rPr>
                <w:rStyle w:val="afff8"/>
                <w:rFonts w:ascii="仿宋_GB2312" w:eastAsia="仿宋_GB2312" w:hint="eastAsia"/>
                <w:noProof/>
                <w:lang w:eastAsia="zh-CN"/>
              </w:rPr>
              <w:t>接口需求分析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_Toc178265265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- 5 -</w:t>
            </w:r>
            <w:r>
              <w:rPr>
                <w:rFonts w:hint="eastAsia"/>
                <w:noProof/>
                <w:webHidden/>
              </w:rPr>
              <w:fldChar w:fldCharType="end"/>
            </w:r>
          </w:hyperlink>
        </w:p>
        <w:p w14:paraId="0354EE04" w14:textId="7E3FCDFF" w:rsidR="0052598E" w:rsidRDefault="0052598E">
          <w:pPr>
            <w:pStyle w:val="TOC2"/>
            <w:tabs>
              <w:tab w:val="left" w:pos="1050"/>
              <w:tab w:val="right" w:leader="dot" w:pos="9627"/>
            </w:tabs>
            <w:rPr>
              <w:rFonts w:asciiTheme="minorHAnsi" w:eastAsiaTheme="minorEastAsia" w:hAnsiTheme="minorHAnsi" w:cstheme="minorBidi" w:hint="eastAsia"/>
              <w:smallCaps w:val="0"/>
              <w:noProof/>
              <w:kern w:val="2"/>
              <w:szCs w:val="22"/>
              <w:lang w:eastAsia="zh-CN" w:bidi="ar-SA"/>
              <w14:ligatures w14:val="standardContextual"/>
            </w:rPr>
          </w:pPr>
          <w:hyperlink w:anchor="_Toc178265266" w:history="1">
            <w:r w:rsidRPr="00A12F82">
              <w:rPr>
                <w:rStyle w:val="afff8"/>
                <w:rFonts w:ascii="仿宋_GB2312" w:eastAsia="仿宋_GB2312" w:hint="eastAsia"/>
                <w:noProof/>
                <w:lang w:eastAsia="zh-CN"/>
              </w:rPr>
              <w:t>3.3.</w:t>
            </w:r>
            <w:r>
              <w:rPr>
                <w:rFonts w:asciiTheme="minorHAnsi" w:eastAsiaTheme="minorEastAsia" w:hAnsiTheme="minorHAnsi" w:cstheme="minorBidi" w:hint="eastAsia"/>
                <w:smallCaps w:val="0"/>
                <w:noProof/>
                <w:kern w:val="2"/>
                <w:szCs w:val="22"/>
                <w:lang w:eastAsia="zh-CN" w:bidi="ar-SA"/>
                <w14:ligatures w14:val="standardContextual"/>
              </w:rPr>
              <w:tab/>
            </w:r>
            <w:r w:rsidRPr="00A12F82">
              <w:rPr>
                <w:rStyle w:val="afff8"/>
                <w:rFonts w:ascii="仿宋_GB2312" w:eastAsia="仿宋_GB2312" w:hint="eastAsia"/>
                <w:noProof/>
                <w:lang w:eastAsia="zh-CN"/>
              </w:rPr>
              <w:t>用户需求分析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_Toc178265266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- 5 -</w:t>
            </w:r>
            <w:r>
              <w:rPr>
                <w:rFonts w:hint="eastAsia"/>
                <w:noProof/>
                <w:webHidden/>
              </w:rPr>
              <w:fldChar w:fldCharType="end"/>
            </w:r>
          </w:hyperlink>
        </w:p>
        <w:p w14:paraId="6C3BB1EB" w14:textId="09D08527" w:rsidR="0052598E" w:rsidRDefault="0052598E">
          <w:pPr>
            <w:pStyle w:val="TOC3"/>
            <w:tabs>
              <w:tab w:val="left" w:pos="1680"/>
              <w:tab w:val="right" w:leader="dot" w:pos="9627"/>
            </w:tabs>
            <w:rPr>
              <w:rFonts w:asciiTheme="minorHAnsi" w:eastAsiaTheme="minorEastAsia" w:hAnsiTheme="minorHAnsi" w:cstheme="minorBidi" w:hint="eastAsia"/>
              <w:iCs w:val="0"/>
              <w:noProof/>
              <w:kern w:val="2"/>
              <w:szCs w:val="22"/>
              <w:lang w:eastAsia="zh-CN" w:bidi="ar-SA"/>
              <w14:ligatures w14:val="standardContextual"/>
            </w:rPr>
          </w:pPr>
          <w:hyperlink w:anchor="_Toc178265267" w:history="1">
            <w:r w:rsidRPr="00A12F82">
              <w:rPr>
                <w:rStyle w:val="afff8"/>
                <w:rFonts w:ascii="仿宋_GB2312" w:eastAsia="仿宋_GB2312" w:hAnsi="宋体" w:hint="eastAsia"/>
                <w:noProof/>
                <w:lang w:eastAsia="zh-CN"/>
              </w:rPr>
              <w:t>3.3.1.</w:t>
            </w:r>
            <w:r>
              <w:rPr>
                <w:rFonts w:asciiTheme="minorHAnsi" w:eastAsiaTheme="minorEastAsia" w:hAnsiTheme="minorHAnsi" w:cstheme="minorBidi" w:hint="eastAsia"/>
                <w:iCs w:val="0"/>
                <w:noProof/>
                <w:kern w:val="2"/>
                <w:szCs w:val="22"/>
                <w:lang w:eastAsia="zh-CN" w:bidi="ar-SA"/>
                <w14:ligatures w14:val="standardContextual"/>
              </w:rPr>
              <w:tab/>
            </w:r>
            <w:r w:rsidRPr="00A12F82">
              <w:rPr>
                <w:rStyle w:val="afff8"/>
                <w:rFonts w:ascii="仿宋_GB2312" w:eastAsia="仿宋_GB2312" w:hAnsi="宋体" w:hint="eastAsia"/>
                <w:noProof/>
                <w:lang w:eastAsia="zh-CN"/>
              </w:rPr>
              <w:t>就医患者需求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_Toc178265267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- 5 -</w:t>
            </w:r>
            <w:r>
              <w:rPr>
                <w:rFonts w:hint="eastAsia"/>
                <w:noProof/>
                <w:webHidden/>
              </w:rPr>
              <w:fldChar w:fldCharType="end"/>
            </w:r>
          </w:hyperlink>
        </w:p>
        <w:p w14:paraId="4925737E" w14:textId="6FE2D926" w:rsidR="0052598E" w:rsidRDefault="0052598E">
          <w:pPr>
            <w:pStyle w:val="TOC3"/>
            <w:tabs>
              <w:tab w:val="left" w:pos="1680"/>
              <w:tab w:val="right" w:leader="dot" w:pos="9627"/>
            </w:tabs>
            <w:rPr>
              <w:rFonts w:asciiTheme="minorHAnsi" w:eastAsiaTheme="minorEastAsia" w:hAnsiTheme="minorHAnsi" w:cstheme="minorBidi" w:hint="eastAsia"/>
              <w:iCs w:val="0"/>
              <w:noProof/>
              <w:kern w:val="2"/>
              <w:szCs w:val="22"/>
              <w:lang w:eastAsia="zh-CN" w:bidi="ar-SA"/>
              <w14:ligatures w14:val="standardContextual"/>
            </w:rPr>
          </w:pPr>
          <w:hyperlink w:anchor="_Toc178265268" w:history="1">
            <w:r w:rsidRPr="00A12F82">
              <w:rPr>
                <w:rStyle w:val="afff8"/>
                <w:rFonts w:ascii="仿宋_GB2312" w:eastAsia="仿宋_GB2312" w:hAnsi="宋体" w:hint="eastAsia"/>
                <w:noProof/>
                <w:lang w:eastAsia="zh-CN"/>
              </w:rPr>
              <w:t>3.3.2.</w:t>
            </w:r>
            <w:r>
              <w:rPr>
                <w:rFonts w:asciiTheme="minorHAnsi" w:eastAsiaTheme="minorEastAsia" w:hAnsiTheme="minorHAnsi" w:cstheme="minorBidi" w:hint="eastAsia"/>
                <w:iCs w:val="0"/>
                <w:noProof/>
                <w:kern w:val="2"/>
                <w:szCs w:val="22"/>
                <w:lang w:eastAsia="zh-CN" w:bidi="ar-SA"/>
                <w14:ligatures w14:val="standardContextual"/>
              </w:rPr>
              <w:tab/>
            </w:r>
            <w:r w:rsidRPr="00A12F82">
              <w:rPr>
                <w:rStyle w:val="afff8"/>
                <w:rFonts w:ascii="仿宋_GB2312" w:eastAsia="仿宋_GB2312" w:hAnsi="宋体" w:hint="eastAsia"/>
                <w:noProof/>
                <w:lang w:eastAsia="zh-CN"/>
              </w:rPr>
              <w:t>HIS系统需求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_Toc178265268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- 5 -</w:t>
            </w:r>
            <w:r>
              <w:rPr>
                <w:rFonts w:hint="eastAsia"/>
                <w:noProof/>
                <w:webHidden/>
              </w:rPr>
              <w:fldChar w:fldCharType="end"/>
            </w:r>
          </w:hyperlink>
        </w:p>
        <w:p w14:paraId="3CCC8190" w14:textId="76FB8F01" w:rsidR="0052598E" w:rsidRDefault="0052598E">
          <w:pPr>
            <w:pStyle w:val="TOC2"/>
            <w:tabs>
              <w:tab w:val="left" w:pos="1050"/>
              <w:tab w:val="right" w:leader="dot" w:pos="9627"/>
            </w:tabs>
            <w:rPr>
              <w:rFonts w:asciiTheme="minorHAnsi" w:eastAsiaTheme="minorEastAsia" w:hAnsiTheme="minorHAnsi" w:cstheme="minorBidi" w:hint="eastAsia"/>
              <w:smallCaps w:val="0"/>
              <w:noProof/>
              <w:kern w:val="2"/>
              <w:szCs w:val="22"/>
              <w:lang w:eastAsia="zh-CN" w:bidi="ar-SA"/>
              <w14:ligatures w14:val="standardContextual"/>
            </w:rPr>
          </w:pPr>
          <w:hyperlink w:anchor="_Toc178265269" w:history="1">
            <w:r w:rsidRPr="00A12F82">
              <w:rPr>
                <w:rStyle w:val="afff8"/>
                <w:rFonts w:ascii="仿宋_GB2312" w:eastAsia="仿宋_GB2312" w:hint="eastAsia"/>
                <w:noProof/>
                <w:lang w:eastAsia="zh-CN"/>
              </w:rPr>
              <w:t>3.4.</w:t>
            </w:r>
            <w:r>
              <w:rPr>
                <w:rFonts w:asciiTheme="minorHAnsi" w:eastAsiaTheme="minorEastAsia" w:hAnsiTheme="minorHAnsi" w:cstheme="minorBidi" w:hint="eastAsia"/>
                <w:smallCaps w:val="0"/>
                <w:noProof/>
                <w:kern w:val="2"/>
                <w:szCs w:val="22"/>
                <w:lang w:eastAsia="zh-CN" w:bidi="ar-SA"/>
                <w14:ligatures w14:val="standardContextual"/>
              </w:rPr>
              <w:tab/>
            </w:r>
            <w:r w:rsidRPr="00A12F82">
              <w:rPr>
                <w:rStyle w:val="afff8"/>
                <w:rFonts w:ascii="仿宋_GB2312" w:eastAsia="仿宋_GB2312" w:hint="eastAsia"/>
                <w:noProof/>
                <w:lang w:eastAsia="zh-CN"/>
              </w:rPr>
              <w:t>业务需求分析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_Toc178265269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- 6 -</w:t>
            </w:r>
            <w:r>
              <w:rPr>
                <w:rFonts w:hint="eastAsia"/>
                <w:noProof/>
                <w:webHidden/>
              </w:rPr>
              <w:fldChar w:fldCharType="end"/>
            </w:r>
          </w:hyperlink>
        </w:p>
        <w:p w14:paraId="0C935485" w14:textId="04256767" w:rsidR="0052598E" w:rsidRDefault="0052598E">
          <w:pPr>
            <w:pStyle w:val="TOC3"/>
            <w:tabs>
              <w:tab w:val="left" w:pos="1680"/>
              <w:tab w:val="right" w:leader="dot" w:pos="9627"/>
            </w:tabs>
            <w:rPr>
              <w:rFonts w:asciiTheme="minorHAnsi" w:eastAsiaTheme="minorEastAsia" w:hAnsiTheme="minorHAnsi" w:cstheme="minorBidi" w:hint="eastAsia"/>
              <w:iCs w:val="0"/>
              <w:noProof/>
              <w:kern w:val="2"/>
              <w:szCs w:val="22"/>
              <w:lang w:eastAsia="zh-CN" w:bidi="ar-SA"/>
              <w14:ligatures w14:val="standardContextual"/>
            </w:rPr>
          </w:pPr>
          <w:hyperlink w:anchor="_Toc178265270" w:history="1">
            <w:r w:rsidRPr="00A12F82">
              <w:rPr>
                <w:rStyle w:val="afff8"/>
                <w:rFonts w:ascii="仿宋_GB2312" w:eastAsia="仿宋_GB2312" w:hAnsi="宋体" w:hint="eastAsia"/>
                <w:noProof/>
                <w:lang w:eastAsia="zh-CN"/>
              </w:rPr>
              <w:t>3.4.1.</w:t>
            </w:r>
            <w:r>
              <w:rPr>
                <w:rFonts w:asciiTheme="minorHAnsi" w:eastAsiaTheme="minorEastAsia" w:hAnsiTheme="minorHAnsi" w:cstheme="minorBidi" w:hint="eastAsia"/>
                <w:iCs w:val="0"/>
                <w:noProof/>
                <w:kern w:val="2"/>
                <w:szCs w:val="22"/>
                <w:lang w:eastAsia="zh-CN" w:bidi="ar-SA"/>
                <w14:ligatures w14:val="standardContextual"/>
              </w:rPr>
              <w:tab/>
            </w:r>
            <w:r w:rsidRPr="00A12F82">
              <w:rPr>
                <w:rStyle w:val="afff8"/>
                <w:rFonts w:ascii="仿宋_GB2312" w:eastAsia="仿宋_GB2312" w:hAnsi="宋体" w:hint="eastAsia"/>
                <w:noProof/>
                <w:lang w:eastAsia="zh-CN"/>
              </w:rPr>
              <w:t>自助服务需求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_Toc178265270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- 6 -</w:t>
            </w:r>
            <w:r>
              <w:rPr>
                <w:rFonts w:hint="eastAsia"/>
                <w:noProof/>
                <w:webHidden/>
              </w:rPr>
              <w:fldChar w:fldCharType="end"/>
            </w:r>
          </w:hyperlink>
        </w:p>
        <w:p w14:paraId="0B1E38AD" w14:textId="4815FFB4" w:rsidR="0052598E" w:rsidRDefault="0052598E">
          <w:pPr>
            <w:pStyle w:val="TOC3"/>
            <w:tabs>
              <w:tab w:val="left" w:pos="1680"/>
              <w:tab w:val="right" w:leader="dot" w:pos="9627"/>
            </w:tabs>
            <w:rPr>
              <w:rFonts w:asciiTheme="minorHAnsi" w:eastAsiaTheme="minorEastAsia" w:hAnsiTheme="minorHAnsi" w:cstheme="minorBidi" w:hint="eastAsia"/>
              <w:iCs w:val="0"/>
              <w:noProof/>
              <w:kern w:val="2"/>
              <w:szCs w:val="22"/>
              <w:lang w:eastAsia="zh-CN" w:bidi="ar-SA"/>
              <w14:ligatures w14:val="standardContextual"/>
            </w:rPr>
          </w:pPr>
          <w:hyperlink w:anchor="_Toc178265271" w:history="1">
            <w:r w:rsidRPr="00A12F82">
              <w:rPr>
                <w:rStyle w:val="afff8"/>
                <w:rFonts w:ascii="仿宋_GB2312" w:eastAsia="仿宋_GB2312" w:hAnsi="宋体" w:hint="eastAsia"/>
                <w:noProof/>
                <w:lang w:eastAsia="zh-CN"/>
              </w:rPr>
              <w:t>3.4.2.</w:t>
            </w:r>
            <w:r>
              <w:rPr>
                <w:rFonts w:asciiTheme="minorHAnsi" w:eastAsiaTheme="minorEastAsia" w:hAnsiTheme="minorHAnsi" w:cstheme="minorBidi" w:hint="eastAsia"/>
                <w:iCs w:val="0"/>
                <w:noProof/>
                <w:kern w:val="2"/>
                <w:szCs w:val="22"/>
                <w:lang w:eastAsia="zh-CN" w:bidi="ar-SA"/>
                <w14:ligatures w14:val="standardContextual"/>
              </w:rPr>
              <w:tab/>
            </w:r>
            <w:r w:rsidRPr="00A12F82">
              <w:rPr>
                <w:rStyle w:val="afff8"/>
                <w:rFonts w:ascii="仿宋_GB2312" w:eastAsia="仿宋_GB2312" w:hAnsi="宋体" w:hint="eastAsia"/>
                <w:noProof/>
                <w:lang w:eastAsia="zh-CN"/>
              </w:rPr>
              <w:t>支付业务需求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_Toc178265271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- 6 -</w:t>
            </w:r>
            <w:r>
              <w:rPr>
                <w:rFonts w:hint="eastAsia"/>
                <w:noProof/>
                <w:webHidden/>
              </w:rPr>
              <w:fldChar w:fldCharType="end"/>
            </w:r>
          </w:hyperlink>
        </w:p>
        <w:p w14:paraId="21710DD4" w14:textId="48A57850" w:rsidR="0052598E" w:rsidRDefault="0052598E">
          <w:pPr>
            <w:pStyle w:val="TOC2"/>
            <w:tabs>
              <w:tab w:val="left" w:pos="1050"/>
              <w:tab w:val="right" w:leader="dot" w:pos="9627"/>
            </w:tabs>
            <w:rPr>
              <w:rFonts w:asciiTheme="minorHAnsi" w:eastAsiaTheme="minorEastAsia" w:hAnsiTheme="minorHAnsi" w:cstheme="minorBidi" w:hint="eastAsia"/>
              <w:smallCaps w:val="0"/>
              <w:noProof/>
              <w:kern w:val="2"/>
              <w:szCs w:val="22"/>
              <w:lang w:eastAsia="zh-CN" w:bidi="ar-SA"/>
              <w14:ligatures w14:val="standardContextual"/>
            </w:rPr>
          </w:pPr>
          <w:hyperlink w:anchor="_Toc178265272" w:history="1">
            <w:r w:rsidRPr="00A12F82">
              <w:rPr>
                <w:rStyle w:val="afff8"/>
                <w:rFonts w:ascii="仿宋_GB2312" w:eastAsia="仿宋_GB2312" w:hint="eastAsia"/>
                <w:noProof/>
                <w:lang w:eastAsia="zh-CN"/>
              </w:rPr>
              <w:t>3.5.</w:t>
            </w:r>
            <w:r>
              <w:rPr>
                <w:rFonts w:asciiTheme="minorHAnsi" w:eastAsiaTheme="minorEastAsia" w:hAnsiTheme="minorHAnsi" w:cstheme="minorBidi" w:hint="eastAsia"/>
                <w:smallCaps w:val="0"/>
                <w:noProof/>
                <w:kern w:val="2"/>
                <w:szCs w:val="22"/>
                <w:lang w:eastAsia="zh-CN" w:bidi="ar-SA"/>
                <w14:ligatures w14:val="standardContextual"/>
              </w:rPr>
              <w:tab/>
            </w:r>
            <w:r w:rsidRPr="00A12F82">
              <w:rPr>
                <w:rStyle w:val="afff8"/>
                <w:rFonts w:ascii="仿宋_GB2312" w:eastAsia="仿宋_GB2312" w:hint="eastAsia"/>
                <w:noProof/>
                <w:lang w:eastAsia="zh-CN"/>
              </w:rPr>
              <w:t>技术需求分析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_Toc178265272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- 6 -</w:t>
            </w:r>
            <w:r>
              <w:rPr>
                <w:rFonts w:hint="eastAsia"/>
                <w:noProof/>
                <w:webHidden/>
              </w:rPr>
              <w:fldChar w:fldCharType="end"/>
            </w:r>
          </w:hyperlink>
        </w:p>
        <w:p w14:paraId="092C54B6" w14:textId="1C84EEBF" w:rsidR="0052598E" w:rsidRDefault="0052598E">
          <w:pPr>
            <w:pStyle w:val="TOC3"/>
            <w:tabs>
              <w:tab w:val="left" w:pos="1680"/>
              <w:tab w:val="right" w:leader="dot" w:pos="9627"/>
            </w:tabs>
            <w:rPr>
              <w:rFonts w:asciiTheme="minorHAnsi" w:eastAsiaTheme="minorEastAsia" w:hAnsiTheme="minorHAnsi" w:cstheme="minorBidi" w:hint="eastAsia"/>
              <w:iCs w:val="0"/>
              <w:noProof/>
              <w:kern w:val="2"/>
              <w:szCs w:val="22"/>
              <w:lang w:eastAsia="zh-CN" w:bidi="ar-SA"/>
              <w14:ligatures w14:val="standardContextual"/>
            </w:rPr>
          </w:pPr>
          <w:hyperlink w:anchor="_Toc178265273" w:history="1">
            <w:r w:rsidRPr="00A12F82">
              <w:rPr>
                <w:rStyle w:val="afff8"/>
                <w:rFonts w:ascii="仿宋_GB2312" w:eastAsia="仿宋_GB2312" w:hAnsi="宋体" w:hint="eastAsia"/>
                <w:noProof/>
                <w:lang w:eastAsia="zh-CN"/>
              </w:rPr>
              <w:t>3.5.1.</w:t>
            </w:r>
            <w:r>
              <w:rPr>
                <w:rFonts w:asciiTheme="minorHAnsi" w:eastAsiaTheme="minorEastAsia" w:hAnsiTheme="minorHAnsi" w:cstheme="minorBidi" w:hint="eastAsia"/>
                <w:iCs w:val="0"/>
                <w:noProof/>
                <w:kern w:val="2"/>
                <w:szCs w:val="22"/>
                <w:lang w:eastAsia="zh-CN" w:bidi="ar-SA"/>
                <w14:ligatures w14:val="standardContextual"/>
              </w:rPr>
              <w:tab/>
            </w:r>
            <w:r w:rsidRPr="00A12F82">
              <w:rPr>
                <w:rStyle w:val="afff8"/>
                <w:rFonts w:ascii="仿宋_GB2312" w:eastAsia="仿宋_GB2312" w:hAnsi="宋体" w:hint="eastAsia"/>
                <w:noProof/>
                <w:lang w:eastAsia="zh-CN"/>
              </w:rPr>
              <w:t>安全需求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_Toc178265273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- 6 -</w:t>
            </w:r>
            <w:r>
              <w:rPr>
                <w:rFonts w:hint="eastAsia"/>
                <w:noProof/>
                <w:webHidden/>
              </w:rPr>
              <w:fldChar w:fldCharType="end"/>
            </w:r>
          </w:hyperlink>
        </w:p>
        <w:p w14:paraId="04BA83AB" w14:textId="3E0EE7DB" w:rsidR="0052598E" w:rsidRDefault="0052598E">
          <w:pPr>
            <w:pStyle w:val="TOC3"/>
            <w:tabs>
              <w:tab w:val="left" w:pos="1680"/>
              <w:tab w:val="right" w:leader="dot" w:pos="9627"/>
            </w:tabs>
            <w:rPr>
              <w:rFonts w:asciiTheme="minorHAnsi" w:eastAsiaTheme="minorEastAsia" w:hAnsiTheme="minorHAnsi" w:cstheme="minorBidi" w:hint="eastAsia"/>
              <w:iCs w:val="0"/>
              <w:noProof/>
              <w:kern w:val="2"/>
              <w:szCs w:val="22"/>
              <w:lang w:eastAsia="zh-CN" w:bidi="ar-SA"/>
              <w14:ligatures w14:val="standardContextual"/>
            </w:rPr>
          </w:pPr>
          <w:hyperlink w:anchor="_Toc178265274" w:history="1">
            <w:r w:rsidRPr="00A12F82">
              <w:rPr>
                <w:rStyle w:val="afff8"/>
                <w:rFonts w:ascii="仿宋_GB2312" w:eastAsia="仿宋_GB2312" w:hAnsi="宋体" w:hint="eastAsia"/>
                <w:noProof/>
                <w:lang w:eastAsia="zh-CN"/>
              </w:rPr>
              <w:t>3.5.2.</w:t>
            </w:r>
            <w:r>
              <w:rPr>
                <w:rFonts w:asciiTheme="minorHAnsi" w:eastAsiaTheme="minorEastAsia" w:hAnsiTheme="minorHAnsi" w:cstheme="minorBidi" w:hint="eastAsia"/>
                <w:iCs w:val="0"/>
                <w:noProof/>
                <w:kern w:val="2"/>
                <w:szCs w:val="22"/>
                <w:lang w:eastAsia="zh-CN" w:bidi="ar-SA"/>
                <w14:ligatures w14:val="standardContextual"/>
              </w:rPr>
              <w:tab/>
            </w:r>
            <w:r w:rsidRPr="00A12F82">
              <w:rPr>
                <w:rStyle w:val="afff8"/>
                <w:rFonts w:ascii="仿宋_GB2312" w:eastAsia="仿宋_GB2312" w:hAnsi="宋体" w:hint="eastAsia"/>
                <w:noProof/>
                <w:lang w:eastAsia="zh-CN"/>
              </w:rPr>
              <w:t>系统性能需求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_Toc178265274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- 7 -</w:t>
            </w:r>
            <w:r>
              <w:rPr>
                <w:rFonts w:hint="eastAsia"/>
                <w:noProof/>
                <w:webHidden/>
              </w:rPr>
              <w:fldChar w:fldCharType="end"/>
            </w:r>
          </w:hyperlink>
        </w:p>
        <w:p w14:paraId="46555B10" w14:textId="5CE187DC" w:rsidR="0052598E" w:rsidRDefault="0052598E">
          <w:r>
            <w:rPr>
              <w:b/>
              <w:bCs/>
              <w:lang w:val="zh-CN"/>
            </w:rPr>
            <w:fldChar w:fldCharType="end"/>
          </w:r>
        </w:p>
      </w:sdtContent>
    </w:sdt>
    <w:p w14:paraId="72762FF2" w14:textId="0BAC272A" w:rsidR="00C06D2D" w:rsidRPr="0052598E" w:rsidRDefault="0052598E" w:rsidP="0052598E">
      <w:pPr>
        <w:spacing w:line="240" w:lineRule="auto"/>
        <w:rPr>
          <w:rFonts w:ascii="楷体" w:eastAsia="楷体" w:hAnsi="楷体" w:hint="eastAsia"/>
          <w:sz w:val="28"/>
          <w:szCs w:val="28"/>
          <w:lang w:eastAsia="zh-CN"/>
        </w:rPr>
      </w:pPr>
      <w:r>
        <w:rPr>
          <w:rFonts w:ascii="楷体" w:eastAsia="楷体" w:hAnsi="楷体" w:hint="eastAsia"/>
          <w:sz w:val="28"/>
          <w:szCs w:val="28"/>
          <w:lang w:eastAsia="zh-CN"/>
        </w:rPr>
        <w:br w:type="page"/>
      </w:r>
    </w:p>
    <w:p w14:paraId="7716CAF6" w14:textId="77777777" w:rsidR="0009233B" w:rsidRPr="00750225" w:rsidRDefault="0009233B" w:rsidP="00750225">
      <w:pPr>
        <w:pStyle w:val="11"/>
        <w:numPr>
          <w:ilvl w:val="0"/>
          <w:numId w:val="138"/>
        </w:numPr>
        <w:rPr>
          <w:rFonts w:ascii="仿宋_GB2312" w:eastAsia="仿宋_GB2312"/>
          <w:lang w:eastAsia="zh-CN"/>
        </w:rPr>
      </w:pPr>
      <w:bookmarkStart w:id="2" w:name="_Toc85307395"/>
      <w:bookmarkStart w:id="3" w:name="_Toc178265258"/>
      <w:r w:rsidRPr="00750225">
        <w:rPr>
          <w:rFonts w:ascii="仿宋_GB2312" w:eastAsia="仿宋_GB2312" w:hint="eastAsia"/>
          <w:lang w:eastAsia="zh-CN"/>
        </w:rPr>
        <w:lastRenderedPageBreak/>
        <w:t>项目背景</w:t>
      </w:r>
      <w:bookmarkEnd w:id="2"/>
      <w:bookmarkEnd w:id="3"/>
    </w:p>
    <w:p w14:paraId="4075462A" w14:textId="77777777" w:rsidR="00BE1FCA" w:rsidRPr="00BE1FCA" w:rsidRDefault="00BE1FCA" w:rsidP="00BE1FCA">
      <w:pPr>
        <w:pStyle w:val="afffffffffffffd"/>
        <w:rPr>
          <w:rFonts w:ascii="仿宋_GB2312" w:eastAsia="仿宋_GB2312" w:hint="eastAsia"/>
          <w:lang w:val="x-none" w:eastAsia="x-none"/>
        </w:rPr>
      </w:pPr>
      <w:r w:rsidRPr="00BE1FCA">
        <w:rPr>
          <w:rFonts w:ascii="仿宋_GB2312" w:eastAsia="仿宋_GB2312" w:hint="eastAsia"/>
          <w:lang w:val="x-none" w:eastAsia="x-none"/>
        </w:rPr>
        <w:t>发展“互联网+医疗健康”，是党中央和国务院的重大决策部署，能够实现让百姓少跑腿、数据多跑路，不断提升公共服务均等化、普惠化、便捷化水平的目标。</w:t>
      </w:r>
    </w:p>
    <w:p w14:paraId="6E118A67" w14:textId="77777777" w:rsidR="00BE1FCA" w:rsidRPr="00BE1FCA" w:rsidRDefault="00BE1FCA" w:rsidP="00BE1FCA">
      <w:pPr>
        <w:pStyle w:val="afffffffffffffd"/>
        <w:rPr>
          <w:rFonts w:ascii="仿宋_GB2312" w:eastAsia="仿宋_GB2312" w:hint="eastAsia"/>
          <w:lang w:val="x-none" w:eastAsia="x-none"/>
        </w:rPr>
      </w:pPr>
      <w:r w:rsidRPr="00BE1FCA">
        <w:rPr>
          <w:rFonts w:ascii="仿宋_GB2312" w:eastAsia="仿宋_GB2312" w:hint="eastAsia"/>
          <w:lang w:val="x-none" w:eastAsia="x-none"/>
        </w:rPr>
        <w:t>2018年4月，国家发布《关于促进互联网+医疗健康发展的意见》，意见明确指出允许依托医疗机构发展互联网医院，一些常见病、慢性病，可线上复诊并开具处方，线上问诊的行为规范、收费、医保支付等政策将配套支持。</w:t>
      </w:r>
    </w:p>
    <w:p w14:paraId="31F786C2" w14:textId="77777777" w:rsidR="00BE1FCA" w:rsidRPr="00BE1FCA" w:rsidRDefault="00BE1FCA" w:rsidP="00BE1FCA">
      <w:pPr>
        <w:pStyle w:val="afffffffffffffd"/>
        <w:rPr>
          <w:rFonts w:ascii="仿宋_GB2312" w:eastAsia="仿宋_GB2312" w:hint="eastAsia"/>
          <w:lang w:val="x-none" w:eastAsia="x-none"/>
        </w:rPr>
      </w:pPr>
      <w:r w:rsidRPr="00BE1FCA">
        <w:rPr>
          <w:rFonts w:ascii="仿宋_GB2312" w:eastAsia="仿宋_GB2312" w:hint="eastAsia"/>
          <w:lang w:val="x-none" w:eastAsia="x-none"/>
        </w:rPr>
        <w:t>2018年7月，国家卫健委发布“互联网+医疗健康”的落地执行表。7月12日，国家卫健委发布《关于深入开展“互联网+医疗健康”便民惠民活动的通知》。《通知》明确，加快推进智智慧银医服务平台院建设，运用互联网信息技术，改造优化诊疗流程，贯通诊前、诊中、诊后各环节，改善患者就医体验。网上预约诊疗、检查结果互认、电子病历共享、在线开具处方……《通知》推出30条举措，旨在提升医疗领域效率，延伸医疗服务半径，改善患者就医体验。</w:t>
      </w:r>
    </w:p>
    <w:p w14:paraId="7FF98555" w14:textId="77777777" w:rsidR="0009233B" w:rsidRPr="00C06D2D" w:rsidRDefault="00BE1FCA" w:rsidP="00BE1FCA">
      <w:pPr>
        <w:pStyle w:val="afffffffffffffd"/>
        <w:rPr>
          <w:rFonts w:ascii="仿宋_GB2312" w:eastAsia="仿宋_GB2312" w:hint="eastAsia"/>
          <w:lang w:val="x-none" w:eastAsia="x-none"/>
        </w:rPr>
      </w:pPr>
      <w:r w:rsidRPr="00BE1FCA">
        <w:rPr>
          <w:rFonts w:ascii="仿宋_GB2312" w:eastAsia="仿宋_GB2312" w:hint="eastAsia"/>
          <w:lang w:val="x-none" w:eastAsia="x-none"/>
        </w:rPr>
        <w:t>“医院+互联网”是医院全流程向移动互联网的延伸，从院内到院外，从门诊到住院，从信息流到资金流，从诊疗服务到健康管理的全流程打通，实现分级诊疗落地的同时，将医院的医疗能力自然的延伸到患者家中，为患者提供足不出户的移动医疗服务。为了统筹考虑本地区实际“互联网+医疗健康”服务需求，有序拓展“互联网+医疗健康”服务新模式，在支付宝服务号/小程序、微信公众号/小程序、医疗机构官网等官方平台，进行互联网医院运营上线，构建覆盖诊前、诊中、诊后的线上线下一体化医疗服务模式，真正便民惠民。</w:t>
      </w:r>
    </w:p>
    <w:p w14:paraId="227D0B50" w14:textId="4D9CBE29" w:rsidR="0009233B" w:rsidRPr="00C06D2D" w:rsidRDefault="0009233B" w:rsidP="00C06D2D">
      <w:pPr>
        <w:pStyle w:val="afffffffffffffd"/>
        <w:rPr>
          <w:rFonts w:ascii="仿宋_GB2312" w:eastAsia="仿宋_GB2312" w:hint="eastAsia"/>
          <w:lang w:val="x-none" w:eastAsia="x-none"/>
        </w:rPr>
      </w:pPr>
      <w:proofErr w:type="spellStart"/>
      <w:r w:rsidRPr="00C06D2D">
        <w:rPr>
          <w:rFonts w:ascii="仿宋_GB2312" w:eastAsia="仿宋_GB2312" w:hint="eastAsia"/>
          <w:lang w:val="x-none" w:eastAsia="x-none"/>
        </w:rPr>
        <w:t>项目部署地点：</w:t>
      </w:r>
      <w:r w:rsidR="00BD765A" w:rsidRPr="00BD765A">
        <w:rPr>
          <w:rFonts w:ascii="仿宋_GB2312" w:eastAsia="仿宋_GB2312" w:hint="eastAsia"/>
          <w:lang w:val="x-none"/>
        </w:rPr>
        <w:t>临夏回族自治州中医医院</w:t>
      </w:r>
      <w:proofErr w:type="spellEnd"/>
      <w:r w:rsidRPr="00C06D2D">
        <w:rPr>
          <w:rFonts w:ascii="仿宋_GB2312" w:eastAsia="仿宋_GB2312" w:hint="eastAsia"/>
          <w:lang w:val="x-none" w:eastAsia="x-none"/>
        </w:rPr>
        <w:t>。</w:t>
      </w:r>
    </w:p>
    <w:p w14:paraId="3227B23D" w14:textId="77777777" w:rsidR="0009233B" w:rsidRPr="00C06D2D" w:rsidRDefault="0009233B" w:rsidP="00C06D2D">
      <w:pPr>
        <w:pStyle w:val="afffffffffffffd"/>
        <w:rPr>
          <w:rFonts w:ascii="仿宋_GB2312" w:eastAsia="仿宋_GB2312" w:hint="eastAsia"/>
          <w:lang w:val="x-none" w:eastAsia="x-none"/>
        </w:rPr>
      </w:pPr>
      <w:proofErr w:type="spellStart"/>
      <w:r w:rsidRPr="00C06D2D">
        <w:rPr>
          <w:rFonts w:ascii="仿宋_GB2312" w:eastAsia="仿宋_GB2312" w:hint="eastAsia"/>
          <w:lang w:val="x-none" w:eastAsia="x-none"/>
        </w:rPr>
        <w:t>项目运行环境：</w:t>
      </w:r>
      <w:r w:rsidR="00BE1FCA">
        <w:rPr>
          <w:rFonts w:ascii="仿宋_GB2312" w:eastAsia="仿宋_GB2312" w:hint="eastAsia"/>
          <w:lang w:val="x-none"/>
        </w:rPr>
        <w:t>医院内网</w:t>
      </w:r>
      <w:proofErr w:type="spellEnd"/>
      <w:r w:rsidRPr="00C06D2D">
        <w:rPr>
          <w:rFonts w:ascii="仿宋_GB2312" w:eastAsia="仿宋_GB2312" w:hint="eastAsia"/>
          <w:lang w:val="x-none" w:eastAsia="x-none"/>
        </w:rPr>
        <w:t>。</w:t>
      </w:r>
    </w:p>
    <w:p w14:paraId="37ED8E26" w14:textId="77777777" w:rsidR="00100F4A" w:rsidRPr="00750225" w:rsidRDefault="00B46A39" w:rsidP="00750225">
      <w:pPr>
        <w:pStyle w:val="11"/>
        <w:numPr>
          <w:ilvl w:val="0"/>
          <w:numId w:val="138"/>
        </w:numPr>
        <w:rPr>
          <w:rFonts w:ascii="仿宋_GB2312" w:eastAsia="仿宋_GB2312"/>
          <w:lang w:eastAsia="zh-CN"/>
        </w:rPr>
      </w:pPr>
      <w:bookmarkStart w:id="4" w:name="_Toc85307396"/>
      <w:bookmarkStart w:id="5" w:name="_Toc178265259"/>
      <w:r w:rsidRPr="00750225">
        <w:rPr>
          <w:rFonts w:ascii="仿宋_GB2312" w:eastAsia="仿宋_GB2312" w:hint="eastAsia"/>
          <w:lang w:eastAsia="zh-CN"/>
        </w:rPr>
        <w:t>项目概述</w:t>
      </w:r>
      <w:bookmarkEnd w:id="4"/>
      <w:bookmarkEnd w:id="5"/>
    </w:p>
    <w:p w14:paraId="2F73264A" w14:textId="77777777" w:rsidR="00BE1FCA" w:rsidRDefault="00BE1FCA" w:rsidP="00BE1FCA">
      <w:pPr>
        <w:pStyle w:val="afffffffffffffd"/>
        <w:rPr>
          <w:rFonts w:ascii="仿宋_GB2312" w:eastAsia="仿宋_GB2312" w:hint="eastAsia"/>
          <w:lang w:val="x-none"/>
        </w:rPr>
      </w:pPr>
      <w:r w:rsidRPr="00BE1FCA">
        <w:rPr>
          <w:rFonts w:ascii="仿宋_GB2312" w:eastAsia="仿宋_GB2312" w:hint="eastAsia"/>
          <w:lang w:val="x-none" w:eastAsia="x-none"/>
        </w:rPr>
        <w:t>优化医疗结构、合理配置医疗资源、促进医疗公平、提高医疗诊疗质量、实现医疗科学合理可持续化发展。以医疗信息化带动医疗现代化，基于移动通信、互联网、云计算、大数据等先进的信息通信技术，建立以自助便民服务系统为核心的医疗信息化系统平台，将患者、医护人员、医疗设备和医疗机构等连接起来，本项目着重优化院内自助服务体系，自助便民服务系统围绕服务便民、监控利院为核心，基于互联网与人脸识别技术，通过模式创新及系统建设，为患者提供就诊自助服务应用，优化患者就医流程，改善患者就医体验，为医院工作人员提供自助终端监控功能，减少自助终端运维成本，加强自助设备管理能力，辅助医院工作人员日常工作。在不增加人力的情况下增强医院接收患者能力，降低导诊台、窗口工作</w:t>
      </w:r>
      <w:r w:rsidRPr="00BE1FCA">
        <w:rPr>
          <w:rFonts w:ascii="仿宋_GB2312" w:eastAsia="仿宋_GB2312" w:hint="eastAsia"/>
          <w:lang w:val="x-none" w:eastAsia="x-none"/>
        </w:rPr>
        <w:lastRenderedPageBreak/>
        <w:t>压力，减少患者排队等候时间，提升患者就诊体验。</w:t>
      </w:r>
    </w:p>
    <w:p w14:paraId="6F90C098" w14:textId="77777777" w:rsidR="00BE1FCA" w:rsidRPr="00BE1FCA" w:rsidRDefault="00BE1FCA" w:rsidP="00BE1FCA">
      <w:pPr>
        <w:pStyle w:val="afffffffffffffd"/>
        <w:rPr>
          <w:rFonts w:ascii="仿宋_GB2312" w:eastAsia="仿宋_GB2312" w:hint="eastAsia"/>
          <w:lang w:val="x-none"/>
        </w:rPr>
      </w:pPr>
      <w:r w:rsidRPr="00BE1FCA">
        <w:rPr>
          <w:rFonts w:ascii="仿宋_GB2312" w:eastAsia="仿宋_GB2312" w:hint="eastAsia"/>
          <w:lang w:val="x-none"/>
        </w:rPr>
        <w:t>建设以人为本，便捷惠民。把保障公众健康和惠民利民作为自助服务工作的出发点和落脚点。按照‘成熟套件+定制化软件开发’的技术路线实施，充分利用现有的技术系统和信息资源，按照适用性、标准性、先进性、可靠性、安全性、可扩展性、经济性、易用性的原则，采用模块化、结构化的设计，确保系统稳定安全高效运行，易于使用、管理、维护和扩展。</w:t>
      </w:r>
    </w:p>
    <w:p w14:paraId="1F396DA6" w14:textId="77777777" w:rsidR="00BE1FCA" w:rsidRPr="00BE1FCA" w:rsidRDefault="00BE1FCA" w:rsidP="00BE1FCA">
      <w:pPr>
        <w:pStyle w:val="afffffffffffffd"/>
        <w:rPr>
          <w:rFonts w:ascii="仿宋_GB2312" w:eastAsia="仿宋_GB2312" w:hint="eastAsia"/>
          <w:lang w:val="x-none"/>
        </w:rPr>
      </w:pPr>
      <w:r w:rsidRPr="00BE1FCA">
        <w:rPr>
          <w:rFonts w:ascii="仿宋_GB2312" w:eastAsia="仿宋_GB2312"/>
          <w:lang w:val="x-none"/>
        </w:rPr>
        <w:t></w:t>
      </w:r>
      <w:r w:rsidRPr="00BE1FCA">
        <w:rPr>
          <w:rFonts w:ascii="仿宋_GB2312" w:eastAsia="仿宋_GB2312"/>
          <w:lang w:val="x-none"/>
        </w:rPr>
        <w:tab/>
      </w:r>
      <w:r w:rsidRPr="00BE1FCA">
        <w:rPr>
          <w:rFonts w:ascii="仿宋_GB2312" w:eastAsia="仿宋_GB2312" w:hint="eastAsia"/>
          <w:lang w:val="x-none"/>
        </w:rPr>
        <w:t>规范化原则</w:t>
      </w:r>
    </w:p>
    <w:p w14:paraId="79303877" w14:textId="77777777" w:rsidR="00BE1FCA" w:rsidRPr="00BE1FCA" w:rsidRDefault="00BE1FCA" w:rsidP="00BE1FCA">
      <w:pPr>
        <w:pStyle w:val="afffffffffffffd"/>
        <w:rPr>
          <w:rFonts w:ascii="仿宋_GB2312" w:eastAsia="仿宋_GB2312" w:hint="eastAsia"/>
          <w:lang w:val="x-none"/>
        </w:rPr>
      </w:pPr>
      <w:r w:rsidRPr="00BE1FCA">
        <w:rPr>
          <w:rFonts w:ascii="仿宋_GB2312" w:eastAsia="仿宋_GB2312" w:hint="eastAsia"/>
          <w:lang w:val="x-none"/>
        </w:rPr>
        <w:t>系统设计和开发符合国家及卫生计生行业的相关信息化和数据标准或规范，特别是遵循</w:t>
      </w:r>
      <w:proofErr w:type="gramStart"/>
      <w:r w:rsidRPr="00BE1FCA">
        <w:rPr>
          <w:rFonts w:ascii="仿宋_GB2312" w:eastAsia="仿宋_GB2312" w:hint="eastAsia"/>
          <w:lang w:val="x-none"/>
        </w:rPr>
        <w:t>医</w:t>
      </w:r>
      <w:proofErr w:type="gramEnd"/>
      <w:r w:rsidRPr="00BE1FCA">
        <w:rPr>
          <w:rFonts w:ascii="仿宋_GB2312" w:eastAsia="仿宋_GB2312" w:hint="eastAsia"/>
          <w:lang w:val="x-none"/>
        </w:rPr>
        <w:t>改以来中国卫生信息标准最新研究成果，功能符合国家医疗卫生相关管理规范要求。统一标准是区域卫生信息化建设的基础工作，也是进行信息交换与共享的基本前提。因此，必须强调“统一规范，统一代码，统一接口”。</w:t>
      </w:r>
    </w:p>
    <w:p w14:paraId="49F33227" w14:textId="77777777" w:rsidR="00BE1FCA" w:rsidRPr="00BE1FCA" w:rsidRDefault="00BE1FCA" w:rsidP="00BE1FCA">
      <w:pPr>
        <w:pStyle w:val="afffffffffffffd"/>
        <w:rPr>
          <w:rFonts w:ascii="仿宋_GB2312" w:eastAsia="仿宋_GB2312" w:hint="eastAsia"/>
          <w:lang w:val="x-none"/>
        </w:rPr>
      </w:pPr>
      <w:r w:rsidRPr="00BE1FCA">
        <w:rPr>
          <w:rFonts w:ascii="仿宋_GB2312" w:eastAsia="仿宋_GB2312"/>
          <w:lang w:val="x-none"/>
        </w:rPr>
        <w:t></w:t>
      </w:r>
      <w:r w:rsidRPr="00BE1FCA">
        <w:rPr>
          <w:rFonts w:ascii="仿宋_GB2312" w:eastAsia="仿宋_GB2312"/>
          <w:lang w:val="x-none"/>
        </w:rPr>
        <w:tab/>
      </w:r>
      <w:r w:rsidRPr="00BE1FCA">
        <w:rPr>
          <w:rFonts w:ascii="仿宋_GB2312" w:eastAsia="仿宋_GB2312" w:hint="eastAsia"/>
          <w:lang w:val="x-none"/>
        </w:rPr>
        <w:t>开放性原则</w:t>
      </w:r>
    </w:p>
    <w:p w14:paraId="11D7E500" w14:textId="77777777" w:rsidR="00BE1FCA" w:rsidRPr="00BE1FCA" w:rsidRDefault="00BE1FCA" w:rsidP="00BE1FCA">
      <w:pPr>
        <w:pStyle w:val="afffffffffffffd"/>
        <w:rPr>
          <w:rFonts w:ascii="仿宋_GB2312" w:eastAsia="仿宋_GB2312" w:hint="eastAsia"/>
          <w:lang w:val="x-none"/>
        </w:rPr>
      </w:pPr>
      <w:r w:rsidRPr="00BE1FCA">
        <w:rPr>
          <w:rFonts w:ascii="仿宋_GB2312" w:eastAsia="仿宋_GB2312" w:hint="eastAsia"/>
          <w:lang w:val="x-none"/>
        </w:rPr>
        <w:t>注重系统的开放性，以适应系统扩充的需要。开放性包括对环境的开放，提供跨系统、跨平台的标准接口，使各分系统有较强的交互操作能力；开放性还体现在系统的互联上，体现在系统的升级、扩充和更新上，体现在应用目标和功能的变化上。</w:t>
      </w:r>
    </w:p>
    <w:p w14:paraId="2278FAE2" w14:textId="77777777" w:rsidR="00BE1FCA" w:rsidRPr="00BE1FCA" w:rsidRDefault="00BE1FCA" w:rsidP="00BE1FCA">
      <w:pPr>
        <w:pStyle w:val="afffffffffffffd"/>
        <w:rPr>
          <w:rFonts w:ascii="仿宋_GB2312" w:eastAsia="仿宋_GB2312" w:hint="eastAsia"/>
          <w:lang w:val="x-none"/>
        </w:rPr>
      </w:pPr>
      <w:r w:rsidRPr="00BE1FCA">
        <w:rPr>
          <w:rFonts w:ascii="仿宋_GB2312" w:eastAsia="仿宋_GB2312"/>
          <w:lang w:val="x-none"/>
        </w:rPr>
        <w:t></w:t>
      </w:r>
      <w:r w:rsidRPr="00BE1FCA">
        <w:rPr>
          <w:rFonts w:ascii="仿宋_GB2312" w:eastAsia="仿宋_GB2312"/>
          <w:lang w:val="x-none"/>
        </w:rPr>
        <w:tab/>
      </w:r>
      <w:r w:rsidRPr="00BE1FCA">
        <w:rPr>
          <w:rFonts w:ascii="仿宋_GB2312" w:eastAsia="仿宋_GB2312" w:hint="eastAsia"/>
          <w:lang w:val="x-none"/>
        </w:rPr>
        <w:t>先进性原则</w:t>
      </w:r>
    </w:p>
    <w:p w14:paraId="163D6754" w14:textId="77777777" w:rsidR="00BE1FCA" w:rsidRPr="00BE1FCA" w:rsidRDefault="00BE1FCA" w:rsidP="00BE1FCA">
      <w:pPr>
        <w:pStyle w:val="afffffffffffffd"/>
        <w:rPr>
          <w:rFonts w:ascii="仿宋_GB2312" w:eastAsia="仿宋_GB2312" w:hint="eastAsia"/>
          <w:lang w:val="x-none"/>
        </w:rPr>
      </w:pPr>
      <w:r w:rsidRPr="00BE1FCA">
        <w:rPr>
          <w:rFonts w:ascii="仿宋_GB2312" w:eastAsia="仿宋_GB2312" w:hint="eastAsia"/>
          <w:lang w:val="x-none"/>
        </w:rPr>
        <w:t>系统的设计采用先进技术，如：构架/构件技术、数据交换中间件技术、海量数据管理技术、多种数据引擎、数据标准及规范化技术、面向对象的数据仓库和联机分析技术、软件开发和建成平台技术、选择先进的开发工具等。以保证该平台和业务系统能够在将来顺利的部署和应用上述技术。</w:t>
      </w:r>
    </w:p>
    <w:p w14:paraId="4CB1AFF9" w14:textId="77777777" w:rsidR="00BE1FCA" w:rsidRPr="00BE1FCA" w:rsidRDefault="00BE1FCA" w:rsidP="00BE1FCA">
      <w:pPr>
        <w:pStyle w:val="afffffffffffffd"/>
        <w:rPr>
          <w:rFonts w:ascii="仿宋_GB2312" w:eastAsia="仿宋_GB2312" w:hint="eastAsia"/>
          <w:lang w:val="x-none"/>
        </w:rPr>
      </w:pPr>
      <w:r w:rsidRPr="00BE1FCA">
        <w:rPr>
          <w:rFonts w:ascii="仿宋_GB2312" w:eastAsia="仿宋_GB2312"/>
          <w:lang w:val="x-none"/>
        </w:rPr>
        <w:t></w:t>
      </w:r>
      <w:r w:rsidRPr="00BE1FCA">
        <w:rPr>
          <w:rFonts w:ascii="仿宋_GB2312" w:eastAsia="仿宋_GB2312"/>
          <w:lang w:val="x-none"/>
        </w:rPr>
        <w:tab/>
      </w:r>
      <w:r w:rsidRPr="00BE1FCA">
        <w:rPr>
          <w:rFonts w:ascii="仿宋_GB2312" w:eastAsia="仿宋_GB2312" w:hint="eastAsia"/>
          <w:lang w:val="x-none"/>
        </w:rPr>
        <w:t>安全性原则</w:t>
      </w:r>
    </w:p>
    <w:p w14:paraId="57B8AE9C" w14:textId="77777777" w:rsidR="00BE1FCA" w:rsidRPr="00BE1FCA" w:rsidRDefault="00BE1FCA" w:rsidP="00BE1FCA">
      <w:pPr>
        <w:pStyle w:val="afffffffffffffd"/>
        <w:rPr>
          <w:rFonts w:ascii="仿宋_GB2312" w:eastAsia="仿宋_GB2312" w:hint="eastAsia"/>
          <w:lang w:val="x-none"/>
        </w:rPr>
      </w:pPr>
      <w:r w:rsidRPr="00BE1FCA">
        <w:rPr>
          <w:rFonts w:ascii="仿宋_GB2312" w:eastAsia="仿宋_GB2312" w:hint="eastAsia"/>
          <w:lang w:val="x-none"/>
        </w:rPr>
        <w:t>本系统涉及居民的隐私和健康相关信息的安全，系统设计保证系统的运行和数据传输，在软件的组织和设计方法的选择、数据的安全性和完整性以及系统的运行和管理等方面采取必要的措施，并防止和能够恢复由内在因素和危机环境造成的错误和灾难性故障，以保证系统的可靠性。建立严格完整的数据库日志审核机制，对关键操作应在后台留有不可更改的痕迹。同时要求对涉及服务对象隐私的核心数据进行加密。</w:t>
      </w:r>
    </w:p>
    <w:p w14:paraId="630F77A1" w14:textId="77777777" w:rsidR="00BE1FCA" w:rsidRPr="00BE1FCA" w:rsidRDefault="00BE1FCA" w:rsidP="00BE1FCA">
      <w:pPr>
        <w:pStyle w:val="afffffffffffffd"/>
        <w:rPr>
          <w:rFonts w:ascii="仿宋_GB2312" w:eastAsia="仿宋_GB2312" w:hint="eastAsia"/>
          <w:lang w:val="x-none"/>
        </w:rPr>
      </w:pPr>
      <w:r w:rsidRPr="00BE1FCA">
        <w:rPr>
          <w:rFonts w:ascii="仿宋_GB2312" w:eastAsia="仿宋_GB2312"/>
          <w:lang w:val="x-none"/>
        </w:rPr>
        <w:t></w:t>
      </w:r>
      <w:r w:rsidRPr="00BE1FCA">
        <w:rPr>
          <w:rFonts w:ascii="仿宋_GB2312" w:eastAsia="仿宋_GB2312"/>
          <w:lang w:val="x-none"/>
        </w:rPr>
        <w:tab/>
      </w:r>
      <w:r w:rsidRPr="00BE1FCA">
        <w:rPr>
          <w:rFonts w:ascii="仿宋_GB2312" w:eastAsia="仿宋_GB2312" w:hint="eastAsia"/>
          <w:lang w:val="x-none"/>
        </w:rPr>
        <w:t>扩展性原则</w:t>
      </w:r>
    </w:p>
    <w:p w14:paraId="636D36F9" w14:textId="77777777" w:rsidR="00BE1FCA" w:rsidRPr="00BE1FCA" w:rsidRDefault="00BE1FCA" w:rsidP="00BE1FCA">
      <w:pPr>
        <w:pStyle w:val="afffffffffffffd"/>
        <w:rPr>
          <w:rFonts w:ascii="仿宋_GB2312" w:eastAsia="仿宋_GB2312" w:hint="eastAsia"/>
          <w:lang w:val="x-none"/>
        </w:rPr>
      </w:pPr>
      <w:r w:rsidRPr="00BE1FCA">
        <w:rPr>
          <w:rFonts w:ascii="仿宋_GB2312" w:eastAsia="仿宋_GB2312" w:hint="eastAsia"/>
          <w:lang w:val="x-none"/>
        </w:rPr>
        <w:t>充分考虑系统的可扩展性，以满足业务的不断发展，形成一个易于管理、可持续发展的体系结构。要充分考虑国家医疗制度改革对卫生信息系统带来的业务流程变动，应该具有强大的扩展性，除卫生机构间，还能够提供与其他各政务应用系统数据交换和共享的接口。</w:t>
      </w:r>
    </w:p>
    <w:p w14:paraId="6FE2E657" w14:textId="77777777" w:rsidR="00BE1FCA" w:rsidRPr="00BE1FCA" w:rsidRDefault="00BE1FCA" w:rsidP="00BE1FCA">
      <w:pPr>
        <w:pStyle w:val="afffffffffffffd"/>
        <w:rPr>
          <w:rFonts w:ascii="仿宋_GB2312" w:eastAsia="仿宋_GB2312" w:hint="eastAsia"/>
          <w:lang w:val="x-none"/>
        </w:rPr>
      </w:pPr>
      <w:r w:rsidRPr="00BE1FCA">
        <w:rPr>
          <w:rFonts w:ascii="仿宋_GB2312" w:eastAsia="仿宋_GB2312"/>
          <w:lang w:val="x-none"/>
        </w:rPr>
        <w:t></w:t>
      </w:r>
      <w:r w:rsidRPr="00BE1FCA">
        <w:rPr>
          <w:rFonts w:ascii="仿宋_GB2312" w:eastAsia="仿宋_GB2312"/>
          <w:lang w:val="x-none"/>
        </w:rPr>
        <w:tab/>
      </w:r>
      <w:r w:rsidRPr="00BE1FCA">
        <w:rPr>
          <w:rFonts w:ascii="仿宋_GB2312" w:eastAsia="仿宋_GB2312" w:hint="eastAsia"/>
          <w:lang w:val="x-none"/>
        </w:rPr>
        <w:t>高效性原则</w:t>
      </w:r>
    </w:p>
    <w:p w14:paraId="6EAB896B" w14:textId="77777777" w:rsidR="00BE1FCA" w:rsidRPr="00BE1FCA" w:rsidRDefault="00BE1FCA" w:rsidP="00BE1FCA">
      <w:pPr>
        <w:pStyle w:val="afffffffffffffd"/>
        <w:rPr>
          <w:rFonts w:ascii="仿宋_GB2312" w:eastAsia="仿宋_GB2312" w:hint="eastAsia"/>
          <w:lang w:val="x-none"/>
        </w:rPr>
      </w:pPr>
      <w:r w:rsidRPr="00BE1FCA">
        <w:rPr>
          <w:rFonts w:ascii="仿宋_GB2312" w:eastAsia="仿宋_GB2312" w:hint="eastAsia"/>
          <w:lang w:val="x-none"/>
        </w:rPr>
        <w:t>系统确定适当的数据部署和数据访问机制，对于不断增长的数据负荷和一定用户数量，</w:t>
      </w:r>
      <w:r w:rsidRPr="00BE1FCA">
        <w:rPr>
          <w:rFonts w:ascii="仿宋_GB2312" w:eastAsia="仿宋_GB2312" w:hint="eastAsia"/>
          <w:lang w:val="x-none"/>
        </w:rPr>
        <w:lastRenderedPageBreak/>
        <w:t>确保系统响应的高效性；系统考虑大数据量的访问和传输，保证响应时间处于可接受的程度。</w:t>
      </w:r>
    </w:p>
    <w:p w14:paraId="45C3CAC7" w14:textId="77777777" w:rsidR="00BE1FCA" w:rsidRPr="00BE1FCA" w:rsidRDefault="00BE1FCA" w:rsidP="00BE1FCA">
      <w:pPr>
        <w:pStyle w:val="afffffffffffffd"/>
        <w:rPr>
          <w:rFonts w:ascii="仿宋_GB2312" w:eastAsia="仿宋_GB2312" w:hint="eastAsia"/>
          <w:lang w:val="x-none"/>
        </w:rPr>
      </w:pPr>
      <w:r w:rsidRPr="00BE1FCA">
        <w:rPr>
          <w:rFonts w:ascii="仿宋_GB2312" w:eastAsia="仿宋_GB2312"/>
          <w:lang w:val="x-none"/>
        </w:rPr>
        <w:t></w:t>
      </w:r>
      <w:r w:rsidRPr="00BE1FCA">
        <w:rPr>
          <w:rFonts w:ascii="仿宋_GB2312" w:eastAsia="仿宋_GB2312"/>
          <w:lang w:val="x-none"/>
        </w:rPr>
        <w:tab/>
      </w:r>
      <w:r w:rsidRPr="00BE1FCA">
        <w:rPr>
          <w:rFonts w:ascii="仿宋_GB2312" w:eastAsia="仿宋_GB2312" w:hint="eastAsia"/>
          <w:lang w:val="x-none"/>
        </w:rPr>
        <w:t>可靠性原则</w:t>
      </w:r>
    </w:p>
    <w:p w14:paraId="03470658" w14:textId="77777777" w:rsidR="00BE1FCA" w:rsidRPr="00BE1FCA" w:rsidRDefault="00BE1FCA" w:rsidP="00BE1FCA">
      <w:pPr>
        <w:pStyle w:val="afffffffffffffd"/>
        <w:rPr>
          <w:rFonts w:ascii="仿宋_GB2312" w:eastAsia="仿宋_GB2312" w:hint="eastAsia"/>
          <w:lang w:val="x-none"/>
        </w:rPr>
      </w:pPr>
      <w:r w:rsidRPr="00BE1FCA">
        <w:rPr>
          <w:rFonts w:ascii="仿宋_GB2312" w:eastAsia="仿宋_GB2312" w:hint="eastAsia"/>
          <w:lang w:val="x-none"/>
        </w:rPr>
        <w:t>采用成熟稳定的操作系统和数据库平台，同时在系统的结构体系和应用部分各模块的设计中都以此原则约束，从而确保系统的稳定可靠。</w:t>
      </w:r>
    </w:p>
    <w:p w14:paraId="56CB0D79" w14:textId="77777777" w:rsidR="00BE1FCA" w:rsidRPr="00BE1FCA" w:rsidRDefault="00BE1FCA" w:rsidP="00BE1FCA">
      <w:pPr>
        <w:pStyle w:val="afffffffffffffd"/>
        <w:rPr>
          <w:rFonts w:ascii="仿宋_GB2312" w:eastAsia="仿宋_GB2312" w:hint="eastAsia"/>
          <w:lang w:val="x-none"/>
        </w:rPr>
      </w:pPr>
      <w:r w:rsidRPr="00BE1FCA">
        <w:rPr>
          <w:rFonts w:ascii="仿宋_GB2312" w:eastAsia="仿宋_GB2312"/>
          <w:lang w:val="x-none"/>
        </w:rPr>
        <w:t></w:t>
      </w:r>
      <w:r w:rsidRPr="00BE1FCA">
        <w:rPr>
          <w:rFonts w:ascii="仿宋_GB2312" w:eastAsia="仿宋_GB2312"/>
          <w:lang w:val="x-none"/>
        </w:rPr>
        <w:tab/>
      </w:r>
      <w:r w:rsidRPr="00BE1FCA">
        <w:rPr>
          <w:rFonts w:ascii="仿宋_GB2312" w:eastAsia="仿宋_GB2312" w:hint="eastAsia"/>
          <w:lang w:val="x-none"/>
        </w:rPr>
        <w:t>易用性原则</w:t>
      </w:r>
    </w:p>
    <w:p w14:paraId="46D0BAF1" w14:textId="77777777" w:rsidR="00BE1FCA" w:rsidRPr="00750225" w:rsidRDefault="00BE1FCA" w:rsidP="00BE1FCA">
      <w:pPr>
        <w:pStyle w:val="afffffffffffffd"/>
        <w:rPr>
          <w:rFonts w:ascii="仿宋_GB2312" w:eastAsia="仿宋_GB2312" w:hint="eastAsia"/>
          <w:lang w:val="x-none"/>
        </w:rPr>
      </w:pPr>
      <w:r w:rsidRPr="00BE1FCA">
        <w:rPr>
          <w:rFonts w:ascii="仿宋_GB2312" w:eastAsia="仿宋_GB2312" w:hint="eastAsia"/>
          <w:lang w:val="x-none"/>
        </w:rPr>
        <w:t>系统具有友好的用户接口，具备良好的UI设计，界面简洁易用，界面设置应该与业务流程相吻合，不同功能的界面风格尽可能统一，使用户易于掌握和操作。各种统计分析报表应所见即所得。</w:t>
      </w:r>
    </w:p>
    <w:p w14:paraId="50A0942E" w14:textId="77777777" w:rsidR="0009233B" w:rsidRPr="00C06D2D" w:rsidRDefault="00750225" w:rsidP="00750225">
      <w:pPr>
        <w:pStyle w:val="11"/>
        <w:numPr>
          <w:ilvl w:val="0"/>
          <w:numId w:val="138"/>
        </w:numPr>
        <w:rPr>
          <w:rFonts w:ascii="仿宋_GB2312" w:eastAsia="仿宋_GB2312"/>
          <w:lang w:eastAsia="zh-CN"/>
        </w:rPr>
      </w:pPr>
      <w:bookmarkStart w:id="6" w:name="_Toc85307397"/>
      <w:bookmarkStart w:id="7" w:name="_Toc178265260"/>
      <w:r w:rsidRPr="00C06D2D">
        <w:rPr>
          <w:rFonts w:ascii="仿宋_GB2312" w:eastAsia="仿宋_GB2312" w:hint="eastAsia"/>
          <w:lang w:eastAsia="zh-CN"/>
        </w:rPr>
        <w:t>需求分析</w:t>
      </w:r>
      <w:bookmarkEnd w:id="6"/>
      <w:bookmarkEnd w:id="7"/>
    </w:p>
    <w:p w14:paraId="3B618061" w14:textId="77777777" w:rsidR="00AC1ABA" w:rsidRDefault="00AC1ABA" w:rsidP="00C06D2D">
      <w:pPr>
        <w:pStyle w:val="23"/>
        <w:keepLines/>
        <w:numPr>
          <w:ilvl w:val="1"/>
          <w:numId w:val="138"/>
        </w:numPr>
        <w:spacing w:before="260" w:after="260"/>
        <w:rPr>
          <w:rFonts w:ascii="仿宋_GB2312" w:eastAsia="仿宋_GB2312" w:hAnsi="Calibri"/>
          <w:i w:val="0"/>
          <w:lang w:val="en-US" w:eastAsia="zh-CN"/>
        </w:rPr>
      </w:pPr>
      <w:bookmarkStart w:id="8" w:name="_Toc85307398"/>
      <w:bookmarkStart w:id="9" w:name="_Toc178265261"/>
      <w:r w:rsidRPr="00C06D2D">
        <w:rPr>
          <w:rFonts w:ascii="仿宋_GB2312" w:eastAsia="仿宋_GB2312" w:hAnsi="Calibri" w:hint="eastAsia"/>
          <w:i w:val="0"/>
          <w:lang w:val="en-US" w:eastAsia="zh-CN"/>
        </w:rPr>
        <w:t>功能需求分析</w:t>
      </w:r>
      <w:bookmarkEnd w:id="8"/>
      <w:bookmarkEnd w:id="9"/>
    </w:p>
    <w:p w14:paraId="2686D0A6" w14:textId="77777777" w:rsidR="00CD258E" w:rsidRDefault="00CD258E" w:rsidP="00CD258E">
      <w:pPr>
        <w:pStyle w:val="afffffffffffffd"/>
        <w:rPr>
          <w:rFonts w:ascii="仿宋_GB2312" w:eastAsia="仿宋_GB2312" w:hint="eastAsia"/>
        </w:rPr>
      </w:pPr>
      <w:r w:rsidRPr="00CD258E">
        <w:rPr>
          <w:rFonts w:ascii="仿宋_GB2312" w:eastAsia="仿宋_GB2312" w:hint="eastAsia"/>
        </w:rPr>
        <w:t>自助服务终端系统是充分利用现有软硬件资源和优质的信息资源，建立了集挂号、充值、缴费、结算等应用为一体的就医服务系统，由终端硬件设备、人机交互系统组成，各系统之间通过标准的应用接口进行数据</w:t>
      </w:r>
      <w:proofErr w:type="gramStart"/>
      <w:r w:rsidRPr="00CD258E">
        <w:rPr>
          <w:rFonts w:ascii="仿宋_GB2312" w:eastAsia="仿宋_GB2312" w:hint="eastAsia"/>
        </w:rPr>
        <w:t>交互和</w:t>
      </w:r>
      <w:proofErr w:type="gramEnd"/>
      <w:r w:rsidRPr="00CD258E">
        <w:rPr>
          <w:rFonts w:ascii="仿宋_GB2312" w:eastAsia="仿宋_GB2312" w:hint="eastAsia"/>
        </w:rPr>
        <w:t>业务处理。人机交互系统配置包括系统集成固件（包含主控固件、安全固件、传输固件、基本I/O固件和扩展I/O固件）和系统应用固件（包含门诊挂号固件、就诊卡充值固件、</w:t>
      </w:r>
      <w:proofErr w:type="gramStart"/>
      <w:r w:rsidRPr="00CD258E">
        <w:rPr>
          <w:rFonts w:ascii="仿宋_GB2312" w:eastAsia="仿宋_GB2312" w:hint="eastAsia"/>
        </w:rPr>
        <w:t>医</w:t>
      </w:r>
      <w:proofErr w:type="gramEnd"/>
      <w:r w:rsidRPr="00CD258E">
        <w:rPr>
          <w:rFonts w:ascii="仿宋_GB2312" w:eastAsia="仿宋_GB2312" w:hint="eastAsia"/>
        </w:rPr>
        <w:t>保结算固件、诊疗费用缴费固件等）。系统集成固件是终端的基本配置可根据需要进行I/O设备扩展，如：</w:t>
      </w:r>
      <w:r>
        <w:rPr>
          <w:rFonts w:ascii="仿宋_GB2312" w:eastAsia="仿宋_GB2312" w:hint="eastAsia"/>
        </w:rPr>
        <w:t>报告</w:t>
      </w:r>
      <w:r w:rsidRPr="00CD258E">
        <w:rPr>
          <w:rFonts w:ascii="仿宋_GB2312" w:eastAsia="仿宋_GB2312" w:hint="eastAsia"/>
        </w:rPr>
        <w:t>打印机、IC卡读卡器等；系统应用固件可以根据业务开展的要求进行扩展配置。</w:t>
      </w:r>
    </w:p>
    <w:p w14:paraId="1CFF27C1" w14:textId="77777777" w:rsidR="00CD258E" w:rsidRPr="00CD258E" w:rsidRDefault="00CD258E" w:rsidP="00CD258E">
      <w:pPr>
        <w:pStyle w:val="afffffffffffffd"/>
        <w:rPr>
          <w:rFonts w:ascii="仿宋_GB2312" w:eastAsia="仿宋_GB2312" w:hint="eastAsia"/>
        </w:rPr>
      </w:pPr>
      <w:r w:rsidRPr="00CD258E">
        <w:rPr>
          <w:rFonts w:ascii="仿宋_GB2312" w:eastAsia="仿宋_GB2312" w:hint="eastAsia"/>
        </w:rPr>
        <w:t>基于智慧银</w:t>
      </w:r>
      <w:proofErr w:type="gramStart"/>
      <w:r w:rsidRPr="00CD258E">
        <w:rPr>
          <w:rFonts w:ascii="仿宋_GB2312" w:eastAsia="仿宋_GB2312" w:hint="eastAsia"/>
        </w:rPr>
        <w:t>医</w:t>
      </w:r>
      <w:proofErr w:type="gramEnd"/>
      <w:r w:rsidRPr="00CD258E">
        <w:rPr>
          <w:rFonts w:ascii="仿宋_GB2312" w:eastAsia="仿宋_GB2312" w:hint="eastAsia"/>
        </w:rPr>
        <w:t>服务平台之上，自助服务终端系统实现门诊自助业务、住院自助业务等。借助自助服务终端系统，可以将业务规划的更合理，更有弹性；通过业务功能复用，可以降低总体投入；通过统一安全机制，可以确保业务的稳定安全。</w:t>
      </w:r>
    </w:p>
    <w:p w14:paraId="03A4DA7A" w14:textId="77777777" w:rsidR="00D5088F" w:rsidRPr="00C06D2D" w:rsidRDefault="00BE1FCA" w:rsidP="00C06D2D">
      <w:pPr>
        <w:pStyle w:val="31"/>
        <w:numPr>
          <w:ilvl w:val="2"/>
          <w:numId w:val="138"/>
        </w:numPr>
        <w:rPr>
          <w:rFonts w:ascii="仿宋_GB2312" w:eastAsia="仿宋_GB2312" w:hAnsi="宋体" w:hint="eastAsia"/>
          <w:color w:val="000000"/>
          <w:sz w:val="24"/>
          <w:lang w:val="en-US" w:eastAsia="zh-CN"/>
        </w:rPr>
      </w:pPr>
      <w:bookmarkStart w:id="10" w:name="_Toc178265262"/>
      <w:r>
        <w:rPr>
          <w:rFonts w:ascii="仿宋_GB2312" w:eastAsia="仿宋_GB2312" w:hAnsi="宋体" w:hint="eastAsia"/>
          <w:color w:val="000000"/>
          <w:sz w:val="24"/>
          <w:lang w:val="en-US" w:eastAsia="zh-CN"/>
        </w:rPr>
        <w:t>门诊自助终端系统功能分析</w:t>
      </w:r>
      <w:bookmarkEnd w:id="10"/>
    </w:p>
    <w:p w14:paraId="665E391C" w14:textId="77777777" w:rsidR="00D5088F" w:rsidRPr="00C06D2D" w:rsidRDefault="00CD258E" w:rsidP="00C06D2D">
      <w:pPr>
        <w:pStyle w:val="afffffffffffffd"/>
        <w:rPr>
          <w:rFonts w:ascii="仿宋_GB2312" w:eastAsia="仿宋_GB2312" w:hint="eastAsia"/>
        </w:rPr>
      </w:pPr>
      <w:r w:rsidRPr="00CD258E">
        <w:rPr>
          <w:rFonts w:ascii="仿宋_GB2312" w:eastAsia="仿宋_GB2312" w:hint="eastAsia"/>
        </w:rPr>
        <w:t>门诊自助服务通过自助服务终端设备实现</w:t>
      </w:r>
      <w:r>
        <w:rPr>
          <w:rFonts w:ascii="仿宋_GB2312" w:eastAsia="仿宋_GB2312" w:hint="eastAsia"/>
        </w:rPr>
        <w:t>建档</w:t>
      </w:r>
      <w:r w:rsidRPr="00CD258E">
        <w:rPr>
          <w:rFonts w:ascii="仿宋_GB2312" w:eastAsia="仿宋_GB2312" w:hint="eastAsia"/>
        </w:rPr>
        <w:t>、当日挂号、</w:t>
      </w:r>
      <w:r w:rsidR="0003009D">
        <w:rPr>
          <w:rFonts w:ascii="仿宋_GB2312" w:eastAsia="仿宋_GB2312" w:hint="eastAsia"/>
        </w:rPr>
        <w:t>费用结算、挂号记录查询、门诊检验报告打印、物价查询、门诊费用清单查询</w:t>
      </w:r>
      <w:r w:rsidRPr="00CD258E">
        <w:rPr>
          <w:rFonts w:ascii="仿宋_GB2312" w:eastAsia="仿宋_GB2312" w:hint="eastAsia"/>
        </w:rPr>
        <w:t>功能</w:t>
      </w:r>
      <w:r w:rsidR="00646F34">
        <w:rPr>
          <w:rFonts w:ascii="仿宋_GB2312" w:eastAsia="仿宋_GB2312" w:hint="eastAsia"/>
        </w:rPr>
        <w:t>，同时费用结算支持通过使用</w:t>
      </w:r>
      <w:proofErr w:type="gramStart"/>
      <w:r w:rsidR="00646F34">
        <w:rPr>
          <w:rFonts w:ascii="仿宋_GB2312" w:eastAsia="仿宋_GB2312" w:hint="eastAsia"/>
        </w:rPr>
        <w:t>医</w:t>
      </w:r>
      <w:proofErr w:type="gramEnd"/>
      <w:r w:rsidR="00646F34">
        <w:rPr>
          <w:rFonts w:ascii="仿宋_GB2312" w:eastAsia="仿宋_GB2312" w:hint="eastAsia"/>
        </w:rPr>
        <w:t>保卡、身份证、</w:t>
      </w:r>
      <w:proofErr w:type="gramStart"/>
      <w:r w:rsidR="00646F34">
        <w:rPr>
          <w:rFonts w:ascii="仿宋_GB2312" w:eastAsia="仿宋_GB2312" w:hint="eastAsia"/>
        </w:rPr>
        <w:t>医保电子</w:t>
      </w:r>
      <w:proofErr w:type="gramEnd"/>
      <w:r w:rsidR="00646F34">
        <w:rPr>
          <w:rFonts w:ascii="仿宋_GB2312" w:eastAsia="仿宋_GB2312" w:hint="eastAsia"/>
        </w:rPr>
        <w:t>凭证进行医保结算</w:t>
      </w:r>
      <w:r w:rsidRPr="00CD258E">
        <w:rPr>
          <w:rFonts w:ascii="仿宋_GB2312" w:eastAsia="仿宋_GB2312" w:hint="eastAsia"/>
        </w:rPr>
        <w:t>。</w:t>
      </w:r>
    </w:p>
    <w:p w14:paraId="47C1C941" w14:textId="77777777" w:rsidR="00D5088F" w:rsidRPr="00C06D2D" w:rsidRDefault="00BE1FCA" w:rsidP="00C06D2D">
      <w:pPr>
        <w:pStyle w:val="31"/>
        <w:numPr>
          <w:ilvl w:val="2"/>
          <w:numId w:val="138"/>
        </w:numPr>
        <w:rPr>
          <w:rFonts w:ascii="仿宋_GB2312" w:eastAsia="仿宋_GB2312" w:hAnsi="宋体" w:hint="eastAsia"/>
          <w:color w:val="000000"/>
          <w:sz w:val="24"/>
          <w:lang w:val="en-US" w:eastAsia="zh-CN"/>
        </w:rPr>
      </w:pPr>
      <w:bookmarkStart w:id="11" w:name="_Toc178265263"/>
      <w:r>
        <w:rPr>
          <w:rFonts w:ascii="仿宋_GB2312" w:eastAsia="仿宋_GB2312" w:hAnsi="宋体" w:hint="eastAsia"/>
          <w:color w:val="000000"/>
          <w:sz w:val="24"/>
          <w:lang w:val="en-US" w:eastAsia="zh-CN"/>
        </w:rPr>
        <w:t>住院自助终端系统功能分析</w:t>
      </w:r>
      <w:bookmarkEnd w:id="11"/>
    </w:p>
    <w:p w14:paraId="4003CF0A" w14:textId="5FE8230D" w:rsidR="00D5088F" w:rsidRPr="00C06D2D" w:rsidRDefault="0003009D" w:rsidP="00DC6DD2">
      <w:pPr>
        <w:pStyle w:val="afffffffffffffd"/>
        <w:rPr>
          <w:rFonts w:ascii="仿宋_GB2312" w:eastAsia="仿宋_GB2312" w:hint="eastAsia"/>
        </w:rPr>
      </w:pPr>
      <w:r>
        <w:rPr>
          <w:rFonts w:ascii="仿宋_GB2312" w:eastAsia="仿宋_GB2312" w:hint="eastAsia"/>
        </w:rPr>
        <w:t>住院自助服务通过自助服务终端设备实现预交金充值、住院一日清单查询、住院检验报告打印、住院预交金充</w:t>
      </w:r>
      <w:proofErr w:type="gramStart"/>
      <w:r>
        <w:rPr>
          <w:rFonts w:ascii="仿宋_GB2312" w:eastAsia="仿宋_GB2312" w:hint="eastAsia"/>
        </w:rPr>
        <w:t>值记录</w:t>
      </w:r>
      <w:proofErr w:type="gramEnd"/>
      <w:r>
        <w:rPr>
          <w:rFonts w:ascii="仿宋_GB2312" w:eastAsia="仿宋_GB2312" w:hint="eastAsia"/>
        </w:rPr>
        <w:t>查询、物价查询功能</w:t>
      </w:r>
      <w:r w:rsidR="00D5088F" w:rsidRPr="00C06D2D">
        <w:rPr>
          <w:rFonts w:ascii="仿宋_GB2312" w:eastAsia="仿宋_GB2312" w:hint="eastAsia"/>
        </w:rPr>
        <w:t>。</w:t>
      </w:r>
    </w:p>
    <w:p w14:paraId="6D2A819B" w14:textId="77777777" w:rsidR="00AC1ABA" w:rsidRPr="00C06D2D" w:rsidRDefault="00AC1ABA" w:rsidP="00C06D2D">
      <w:pPr>
        <w:pStyle w:val="23"/>
        <w:keepLines/>
        <w:numPr>
          <w:ilvl w:val="1"/>
          <w:numId w:val="138"/>
        </w:numPr>
        <w:spacing w:before="260" w:after="260"/>
        <w:rPr>
          <w:rFonts w:ascii="仿宋_GB2312" w:eastAsia="仿宋_GB2312" w:hAnsi="Calibri"/>
          <w:i w:val="0"/>
          <w:lang w:val="en-US" w:eastAsia="zh-CN"/>
        </w:rPr>
      </w:pPr>
      <w:bookmarkStart w:id="12" w:name="_Toc85307417"/>
      <w:bookmarkStart w:id="13" w:name="_Toc178265265"/>
      <w:r w:rsidRPr="00C06D2D">
        <w:rPr>
          <w:rFonts w:ascii="仿宋_GB2312" w:eastAsia="仿宋_GB2312" w:hAnsi="Calibri" w:hint="eastAsia"/>
          <w:i w:val="0"/>
          <w:lang w:val="en-US" w:eastAsia="zh-CN"/>
        </w:rPr>
        <w:lastRenderedPageBreak/>
        <w:t>接口需求分析</w:t>
      </w:r>
      <w:bookmarkEnd w:id="12"/>
      <w:bookmarkEnd w:id="13"/>
    </w:p>
    <w:p w14:paraId="12BB0262" w14:textId="77777777" w:rsidR="00AC1ABA" w:rsidRPr="00C06D2D" w:rsidRDefault="00646F34" w:rsidP="00C06D2D">
      <w:pPr>
        <w:pStyle w:val="afffffffffffffd"/>
        <w:rPr>
          <w:rFonts w:ascii="仿宋_GB2312" w:eastAsia="仿宋_GB2312" w:hint="eastAsia"/>
        </w:rPr>
      </w:pPr>
      <w:r w:rsidRPr="00646F34">
        <w:rPr>
          <w:rFonts w:ascii="仿宋_GB2312" w:eastAsia="仿宋_GB2312" w:hint="eastAsia"/>
        </w:rPr>
        <w:t>平台与医院HIS系统无缝对接，实现多方融合的信息流、数据流、处方流的对接和区域内医疗闭环，需要与医院内的HIS系统、</w:t>
      </w:r>
      <w:proofErr w:type="gramStart"/>
      <w:r>
        <w:rPr>
          <w:rFonts w:ascii="仿宋_GB2312" w:eastAsia="仿宋_GB2312" w:hint="eastAsia"/>
        </w:rPr>
        <w:t>医</w:t>
      </w:r>
      <w:proofErr w:type="gramEnd"/>
      <w:r>
        <w:rPr>
          <w:rFonts w:ascii="仿宋_GB2312" w:eastAsia="仿宋_GB2312" w:hint="eastAsia"/>
        </w:rPr>
        <w:t>保系统</w:t>
      </w:r>
      <w:r w:rsidRPr="00646F34">
        <w:rPr>
          <w:rFonts w:ascii="仿宋_GB2312" w:eastAsia="仿宋_GB2312" w:hint="eastAsia"/>
        </w:rPr>
        <w:t>等核心系统进行相关接口改造工作，打破信息壁垒，实现银</w:t>
      </w:r>
      <w:proofErr w:type="gramStart"/>
      <w:r w:rsidRPr="00646F34">
        <w:rPr>
          <w:rFonts w:ascii="仿宋_GB2312" w:eastAsia="仿宋_GB2312" w:hint="eastAsia"/>
        </w:rPr>
        <w:t>医通项目</w:t>
      </w:r>
      <w:proofErr w:type="gramEnd"/>
      <w:r w:rsidRPr="00646F34">
        <w:rPr>
          <w:rFonts w:ascii="仿宋_GB2312" w:eastAsia="仿宋_GB2312" w:hint="eastAsia"/>
        </w:rPr>
        <w:t>内系统模块间与院内系统数据的流转。</w:t>
      </w:r>
      <w:r w:rsidR="00AC1ABA" w:rsidRPr="00C06D2D">
        <w:rPr>
          <w:rFonts w:ascii="仿宋_GB2312" w:eastAsia="仿宋_GB2312" w:hint="eastAsia"/>
        </w:rPr>
        <w:t>。</w:t>
      </w:r>
    </w:p>
    <w:p w14:paraId="2B5732CF" w14:textId="77777777" w:rsidR="00AC1ABA" w:rsidRPr="00C06D2D" w:rsidRDefault="00AC1ABA" w:rsidP="00C06D2D">
      <w:pPr>
        <w:pStyle w:val="23"/>
        <w:keepLines/>
        <w:numPr>
          <w:ilvl w:val="1"/>
          <w:numId w:val="138"/>
        </w:numPr>
        <w:spacing w:before="260" w:after="260"/>
        <w:rPr>
          <w:rFonts w:ascii="仿宋_GB2312" w:eastAsia="仿宋_GB2312" w:hAnsi="Calibri"/>
          <w:i w:val="0"/>
          <w:lang w:val="en-US" w:eastAsia="zh-CN"/>
        </w:rPr>
      </w:pPr>
      <w:bookmarkStart w:id="14" w:name="_Toc85307418"/>
      <w:bookmarkStart w:id="15" w:name="_Toc178265266"/>
      <w:r w:rsidRPr="00C06D2D">
        <w:rPr>
          <w:rFonts w:ascii="仿宋_GB2312" w:eastAsia="仿宋_GB2312" w:hAnsi="Calibri" w:hint="eastAsia"/>
          <w:i w:val="0"/>
          <w:lang w:val="en-US" w:eastAsia="zh-CN"/>
        </w:rPr>
        <w:t>用户需求分析</w:t>
      </w:r>
      <w:bookmarkEnd w:id="14"/>
      <w:bookmarkEnd w:id="15"/>
    </w:p>
    <w:p w14:paraId="4B44F46F" w14:textId="77777777" w:rsidR="00AC1ABA" w:rsidRPr="00C06D2D" w:rsidRDefault="00646F34" w:rsidP="00C06D2D">
      <w:pPr>
        <w:pStyle w:val="31"/>
        <w:numPr>
          <w:ilvl w:val="2"/>
          <w:numId w:val="138"/>
        </w:numPr>
        <w:rPr>
          <w:rFonts w:ascii="仿宋_GB2312" w:eastAsia="仿宋_GB2312" w:hAnsi="宋体" w:hint="eastAsia"/>
          <w:color w:val="000000"/>
          <w:sz w:val="24"/>
          <w:lang w:val="en-US" w:eastAsia="zh-CN"/>
        </w:rPr>
      </w:pPr>
      <w:bookmarkStart w:id="16" w:name="_Toc178265267"/>
      <w:r>
        <w:rPr>
          <w:rFonts w:ascii="仿宋_GB2312" w:eastAsia="仿宋_GB2312" w:hAnsi="宋体" w:hint="eastAsia"/>
          <w:color w:val="000000"/>
          <w:sz w:val="24"/>
          <w:lang w:val="en-US" w:eastAsia="zh-CN"/>
        </w:rPr>
        <w:t>就医患者需求</w:t>
      </w:r>
      <w:bookmarkEnd w:id="16"/>
    </w:p>
    <w:p w14:paraId="2F6219DF" w14:textId="77777777" w:rsidR="00AC1ABA" w:rsidRPr="00C06D2D" w:rsidRDefault="00646F34" w:rsidP="00C06D2D">
      <w:pPr>
        <w:pStyle w:val="afffffffffffffd"/>
        <w:rPr>
          <w:rFonts w:ascii="仿宋_GB2312" w:eastAsia="仿宋_GB2312" w:hint="eastAsia"/>
        </w:rPr>
      </w:pPr>
      <w:r w:rsidRPr="00646F34">
        <w:rPr>
          <w:rFonts w:ascii="仿宋_GB2312" w:eastAsia="仿宋_GB2312" w:hint="eastAsia"/>
        </w:rPr>
        <w:t>医疗服务活动中，患者的缴费支付方式从最早的收费窗口现金支付，到</w:t>
      </w:r>
      <w:proofErr w:type="gramStart"/>
      <w:r w:rsidRPr="00646F34">
        <w:rPr>
          <w:rFonts w:ascii="仿宋_GB2312" w:eastAsia="仿宋_GB2312" w:hint="eastAsia"/>
        </w:rPr>
        <w:t>开通银</w:t>
      </w:r>
      <w:proofErr w:type="gramEnd"/>
      <w:r w:rsidRPr="00646F34">
        <w:rPr>
          <w:rFonts w:ascii="仿宋_GB2312" w:eastAsia="仿宋_GB2312" w:hint="eastAsia"/>
        </w:rPr>
        <w:t>联POS刷卡付费，之后的</w:t>
      </w:r>
      <w:proofErr w:type="gramStart"/>
      <w:r w:rsidRPr="00646F34">
        <w:rPr>
          <w:rFonts w:ascii="仿宋_GB2312" w:eastAsia="仿宋_GB2312" w:hint="eastAsia"/>
        </w:rPr>
        <w:t>一</w:t>
      </w:r>
      <w:proofErr w:type="gramEnd"/>
      <w:r w:rsidRPr="00646F34">
        <w:rPr>
          <w:rFonts w:ascii="仿宋_GB2312" w:eastAsia="仿宋_GB2312" w:hint="eastAsia"/>
        </w:rPr>
        <w:t>卡通服务自助机缴费，支付服务体系日益发展。但患者依靠这些传统的支付模式，仍然避免不了就医过程中的多次排队，“三长一短”问题却并没有得到很大幅度的改善，降低了患者就诊的满意度，也造成了一定的医患关系紧张。随着互联网技术应用的深入，在医疗支付中采用便捷的微信、支付宝等实时在线支付方式，可以改善现有就诊环境与效率，给患者提供更便捷的就医体验，从而达到“医疗为民、医疗便民、医疗惠民”的服务理念</w:t>
      </w:r>
      <w:r w:rsidR="00AC1ABA" w:rsidRPr="00C06D2D">
        <w:rPr>
          <w:rFonts w:ascii="仿宋_GB2312" w:eastAsia="仿宋_GB2312" w:hint="eastAsia"/>
        </w:rPr>
        <w:t>。</w:t>
      </w:r>
    </w:p>
    <w:p w14:paraId="618747CB" w14:textId="77777777" w:rsidR="00AC1ABA" w:rsidRPr="00C06D2D" w:rsidRDefault="00646F34" w:rsidP="00C06D2D">
      <w:pPr>
        <w:pStyle w:val="31"/>
        <w:numPr>
          <w:ilvl w:val="2"/>
          <w:numId w:val="138"/>
        </w:numPr>
        <w:rPr>
          <w:rFonts w:ascii="仿宋_GB2312" w:eastAsia="仿宋_GB2312" w:hAnsi="宋体" w:hint="eastAsia"/>
          <w:color w:val="000000"/>
          <w:sz w:val="24"/>
          <w:lang w:val="en-US" w:eastAsia="zh-CN"/>
        </w:rPr>
      </w:pPr>
      <w:bookmarkStart w:id="17" w:name="_Toc178265268"/>
      <w:r>
        <w:rPr>
          <w:rFonts w:ascii="仿宋_GB2312" w:eastAsia="仿宋_GB2312" w:hAnsi="宋体" w:hint="eastAsia"/>
          <w:color w:val="000000"/>
          <w:sz w:val="24"/>
          <w:lang w:val="en-US" w:eastAsia="zh-CN"/>
        </w:rPr>
        <w:t>HIS系统需求</w:t>
      </w:r>
      <w:bookmarkEnd w:id="17"/>
    </w:p>
    <w:p w14:paraId="1DDA1109" w14:textId="77777777" w:rsidR="00AC1ABA" w:rsidRPr="00C06D2D" w:rsidRDefault="00AA3DB1" w:rsidP="00C06D2D">
      <w:pPr>
        <w:pStyle w:val="afffffffffffffd"/>
        <w:rPr>
          <w:rFonts w:ascii="仿宋_GB2312" w:eastAsia="仿宋_GB2312" w:hint="eastAsia"/>
        </w:rPr>
      </w:pPr>
      <w:r w:rsidRPr="00AA3DB1">
        <w:rPr>
          <w:rFonts w:ascii="仿宋_GB2312" w:eastAsia="仿宋_GB2312" w:hint="eastAsia"/>
        </w:rPr>
        <w:t>随着移动支付的普及，在医院进行相应的移动支付的建设也是必然面临HIS对接多种支付渠道。线下窗口和自助机如果支持微信、支付宝、银</w:t>
      </w:r>
      <w:proofErr w:type="gramStart"/>
      <w:r w:rsidRPr="00AA3DB1">
        <w:rPr>
          <w:rFonts w:ascii="仿宋_GB2312" w:eastAsia="仿宋_GB2312" w:hint="eastAsia"/>
        </w:rPr>
        <w:t>联扫码</w:t>
      </w:r>
      <w:proofErr w:type="gramEnd"/>
      <w:r w:rsidRPr="00AA3DB1">
        <w:rPr>
          <w:rFonts w:ascii="仿宋_GB2312" w:eastAsia="仿宋_GB2312" w:hint="eastAsia"/>
        </w:rPr>
        <w:t>、POS刷卡等支付，面临HIS软件要不断对接各种渠道支付。这样增加HIS对接难度，同时也增加了HIS系统的安全，甚至可能导致HIS系统不稳定。所以，建设</w:t>
      </w:r>
      <w:proofErr w:type="gramStart"/>
      <w:r w:rsidRPr="00AA3DB1">
        <w:rPr>
          <w:rFonts w:ascii="仿宋_GB2312" w:eastAsia="仿宋_GB2312" w:hint="eastAsia"/>
        </w:rPr>
        <w:t>多渠道</w:t>
      </w:r>
      <w:r>
        <w:rPr>
          <w:rFonts w:ascii="仿宋_GB2312" w:eastAsia="仿宋_GB2312" w:hint="eastAsia"/>
        </w:rPr>
        <w:t>诊间支付</w:t>
      </w:r>
      <w:proofErr w:type="gramEnd"/>
      <w:r>
        <w:rPr>
          <w:rFonts w:ascii="仿宋_GB2312" w:eastAsia="仿宋_GB2312" w:hint="eastAsia"/>
        </w:rPr>
        <w:t>结算系统</w:t>
      </w:r>
      <w:r w:rsidRPr="00AA3DB1">
        <w:rPr>
          <w:rFonts w:ascii="仿宋_GB2312" w:eastAsia="仿宋_GB2312" w:hint="eastAsia"/>
        </w:rPr>
        <w:t>，有效解决HIS一对多繁杂</w:t>
      </w:r>
      <w:r w:rsidR="00AC1ABA" w:rsidRPr="00C06D2D">
        <w:rPr>
          <w:rFonts w:ascii="仿宋_GB2312" w:eastAsia="仿宋_GB2312" w:hint="eastAsia"/>
        </w:rPr>
        <w:t>。</w:t>
      </w:r>
    </w:p>
    <w:p w14:paraId="51CC5B63" w14:textId="77777777" w:rsidR="00AA3DB1" w:rsidRDefault="00AA3DB1" w:rsidP="00C06D2D">
      <w:pPr>
        <w:pStyle w:val="23"/>
        <w:keepLines/>
        <w:numPr>
          <w:ilvl w:val="1"/>
          <w:numId w:val="138"/>
        </w:numPr>
        <w:spacing w:before="260" w:after="260"/>
        <w:rPr>
          <w:rFonts w:ascii="仿宋_GB2312" w:eastAsia="仿宋_GB2312" w:hAnsi="Calibri"/>
          <w:i w:val="0"/>
          <w:lang w:val="en-US" w:eastAsia="zh-CN"/>
        </w:rPr>
      </w:pPr>
      <w:bookmarkStart w:id="18" w:name="_Toc178265269"/>
      <w:bookmarkStart w:id="19" w:name="_Toc85307428"/>
      <w:r>
        <w:rPr>
          <w:rFonts w:ascii="仿宋_GB2312" w:eastAsia="仿宋_GB2312" w:hAnsi="Calibri" w:hint="eastAsia"/>
          <w:i w:val="0"/>
          <w:lang w:val="en-US" w:eastAsia="zh-CN"/>
        </w:rPr>
        <w:t>业务需求分析</w:t>
      </w:r>
      <w:bookmarkEnd w:id="18"/>
    </w:p>
    <w:p w14:paraId="27DACBFE" w14:textId="77777777" w:rsidR="00AA3DB1" w:rsidRDefault="00AA3DB1" w:rsidP="00AA3DB1">
      <w:pPr>
        <w:pStyle w:val="31"/>
        <w:numPr>
          <w:ilvl w:val="2"/>
          <w:numId w:val="138"/>
        </w:numPr>
        <w:rPr>
          <w:rFonts w:ascii="仿宋_GB2312" w:eastAsia="仿宋_GB2312" w:hAnsi="宋体" w:hint="eastAsia"/>
          <w:color w:val="000000"/>
          <w:sz w:val="24"/>
          <w:lang w:val="en-US" w:eastAsia="zh-CN"/>
        </w:rPr>
      </w:pPr>
      <w:bookmarkStart w:id="20" w:name="_Toc178265270"/>
      <w:r w:rsidRPr="00AA3DB1">
        <w:rPr>
          <w:rFonts w:ascii="仿宋_GB2312" w:eastAsia="仿宋_GB2312" w:hAnsi="宋体" w:hint="eastAsia"/>
          <w:color w:val="000000"/>
          <w:sz w:val="24"/>
          <w:lang w:val="en-US" w:eastAsia="zh-CN"/>
        </w:rPr>
        <w:t>自助服务需求</w:t>
      </w:r>
      <w:bookmarkEnd w:id="20"/>
    </w:p>
    <w:p w14:paraId="0FD09FC0" w14:textId="77777777" w:rsidR="00AA3DB1" w:rsidRDefault="00AA3DB1" w:rsidP="00AA3DB1">
      <w:pPr>
        <w:pStyle w:val="afffffffffffffd"/>
        <w:rPr>
          <w:rFonts w:ascii="仿宋_GB2312" w:eastAsia="仿宋_GB2312" w:hint="eastAsia"/>
        </w:rPr>
      </w:pPr>
      <w:r w:rsidRPr="00AA3DB1">
        <w:rPr>
          <w:rFonts w:ascii="仿宋_GB2312" w:eastAsia="仿宋_GB2312" w:hint="eastAsia"/>
        </w:rPr>
        <w:t>对于医院而言，需要建立一套前端应用系统从而拓展的业务渠道，系统所需要实现诸如患者建卡、预约、缴费、结算、取号、查询、票据打印工作，以此缓解收费处、护士站等工作压力，以上业务渠道必须以医院现有HIS系统为基础，实现业务与医院信息系统的对联，才能符合医院的实际应用需求，同时对于医疗过程中所涉及的</w:t>
      </w:r>
      <w:proofErr w:type="gramStart"/>
      <w:r w:rsidRPr="00AA3DB1">
        <w:rPr>
          <w:rFonts w:ascii="仿宋_GB2312" w:eastAsia="仿宋_GB2312" w:hint="eastAsia"/>
        </w:rPr>
        <w:t>医</w:t>
      </w:r>
      <w:proofErr w:type="gramEnd"/>
      <w:r w:rsidRPr="00AA3DB1">
        <w:rPr>
          <w:rFonts w:ascii="仿宋_GB2312" w:eastAsia="仿宋_GB2312" w:hint="eastAsia"/>
        </w:rPr>
        <w:t>保支付、就诊卡建卡、社保一卡通等必须能全面支持，才能更完善整理就诊流程真正减轻收费处工作压力。</w:t>
      </w:r>
    </w:p>
    <w:p w14:paraId="518D3F5F" w14:textId="77777777" w:rsidR="00AA3DB1" w:rsidRDefault="00AA3DB1" w:rsidP="00AA3DB1">
      <w:pPr>
        <w:pStyle w:val="31"/>
        <w:numPr>
          <w:ilvl w:val="2"/>
          <w:numId w:val="138"/>
        </w:numPr>
        <w:rPr>
          <w:rFonts w:ascii="仿宋_GB2312" w:eastAsia="仿宋_GB2312" w:hAnsi="宋体" w:hint="eastAsia"/>
          <w:color w:val="000000"/>
          <w:sz w:val="24"/>
          <w:lang w:val="en-US" w:eastAsia="zh-CN"/>
        </w:rPr>
      </w:pPr>
      <w:bookmarkStart w:id="21" w:name="_Toc178265271"/>
      <w:r w:rsidRPr="00AA3DB1">
        <w:rPr>
          <w:rFonts w:ascii="仿宋_GB2312" w:eastAsia="仿宋_GB2312" w:hAnsi="宋体" w:hint="eastAsia"/>
          <w:color w:val="000000"/>
          <w:sz w:val="24"/>
          <w:lang w:val="en-US" w:eastAsia="zh-CN"/>
        </w:rPr>
        <w:lastRenderedPageBreak/>
        <w:t>支付业务需求</w:t>
      </w:r>
      <w:bookmarkEnd w:id="21"/>
    </w:p>
    <w:p w14:paraId="4C0307D2" w14:textId="77777777" w:rsidR="00AA3DB1" w:rsidRPr="00AA3DB1" w:rsidRDefault="00AA3DB1" w:rsidP="00AA3DB1">
      <w:pPr>
        <w:pStyle w:val="afffffffffffffd"/>
        <w:rPr>
          <w:rFonts w:ascii="仿宋_GB2312" w:eastAsia="仿宋_GB2312" w:hint="eastAsia"/>
        </w:rPr>
      </w:pPr>
      <w:proofErr w:type="gramStart"/>
      <w:r w:rsidRPr="00AA3DB1">
        <w:rPr>
          <w:rFonts w:ascii="仿宋_GB2312" w:eastAsia="仿宋_GB2312" w:hint="eastAsia"/>
        </w:rPr>
        <w:t>医</w:t>
      </w:r>
      <w:proofErr w:type="gramEnd"/>
      <w:r w:rsidRPr="00AA3DB1">
        <w:rPr>
          <w:rFonts w:ascii="仿宋_GB2312" w:eastAsia="仿宋_GB2312" w:hint="eastAsia"/>
        </w:rPr>
        <w:t>保结算：</w:t>
      </w:r>
      <w:proofErr w:type="gramStart"/>
      <w:r w:rsidRPr="00AA3DB1">
        <w:rPr>
          <w:rFonts w:ascii="仿宋_GB2312" w:eastAsia="仿宋_GB2312" w:hint="eastAsia"/>
        </w:rPr>
        <w:t>医保患者</w:t>
      </w:r>
      <w:proofErr w:type="gramEnd"/>
      <w:r w:rsidRPr="00AA3DB1">
        <w:rPr>
          <w:rFonts w:ascii="仿宋_GB2312" w:eastAsia="仿宋_GB2312" w:hint="eastAsia"/>
        </w:rPr>
        <w:t>在医院就诊过程中，可通过不同方式调用省</w:t>
      </w:r>
      <w:proofErr w:type="gramStart"/>
      <w:r w:rsidRPr="00AA3DB1">
        <w:rPr>
          <w:rFonts w:ascii="仿宋_GB2312" w:eastAsia="仿宋_GB2312" w:hint="eastAsia"/>
        </w:rPr>
        <w:t>医</w:t>
      </w:r>
      <w:proofErr w:type="gramEnd"/>
      <w:r w:rsidRPr="00AA3DB1">
        <w:rPr>
          <w:rFonts w:ascii="仿宋_GB2312" w:eastAsia="仿宋_GB2312" w:hint="eastAsia"/>
        </w:rPr>
        <w:t>保局</w:t>
      </w:r>
      <w:proofErr w:type="gramStart"/>
      <w:r w:rsidRPr="00AA3DB1">
        <w:rPr>
          <w:rFonts w:ascii="仿宋_GB2312" w:eastAsia="仿宋_GB2312" w:hint="eastAsia"/>
        </w:rPr>
        <w:t>医</w:t>
      </w:r>
      <w:proofErr w:type="gramEnd"/>
      <w:r w:rsidRPr="00AA3DB1">
        <w:rPr>
          <w:rFonts w:ascii="仿宋_GB2312" w:eastAsia="仿宋_GB2312" w:hint="eastAsia"/>
        </w:rPr>
        <w:t>保结算和冲销接口，实现患者自由选择</w:t>
      </w:r>
      <w:proofErr w:type="gramStart"/>
      <w:r w:rsidRPr="00AA3DB1">
        <w:rPr>
          <w:rFonts w:ascii="仿宋_GB2312" w:eastAsia="仿宋_GB2312" w:hint="eastAsia"/>
        </w:rPr>
        <w:t>医</w:t>
      </w:r>
      <w:proofErr w:type="gramEnd"/>
      <w:r w:rsidRPr="00AA3DB1">
        <w:rPr>
          <w:rFonts w:ascii="仿宋_GB2312" w:eastAsia="仿宋_GB2312" w:hint="eastAsia"/>
        </w:rPr>
        <w:t>保在线支付和线下支付。</w:t>
      </w:r>
    </w:p>
    <w:p w14:paraId="2B4FE140" w14:textId="77777777" w:rsidR="00AA3DB1" w:rsidRPr="00AA3DB1" w:rsidRDefault="00AA3DB1" w:rsidP="00AA3DB1">
      <w:pPr>
        <w:pStyle w:val="afffffffffffffd"/>
        <w:rPr>
          <w:rFonts w:ascii="仿宋_GB2312" w:eastAsia="仿宋_GB2312" w:hint="eastAsia"/>
        </w:rPr>
      </w:pPr>
      <w:r w:rsidRPr="00AA3DB1">
        <w:rPr>
          <w:rFonts w:ascii="仿宋_GB2312" w:eastAsia="仿宋_GB2312" w:hint="eastAsia"/>
        </w:rPr>
        <w:t>原路退款：患者在线下院内窗口退款时，可支持线上、线下所有充值、缴费款项的退款。由柜台受理退款申请，并在医院系统上操作完成退款流程，款项金额将由充值、缴费的原路退回患者账户。</w:t>
      </w:r>
    </w:p>
    <w:p w14:paraId="3281258C" w14:textId="77777777" w:rsidR="00115A42" w:rsidRPr="00C06D2D" w:rsidRDefault="00AA3DB1" w:rsidP="00C06D2D">
      <w:pPr>
        <w:pStyle w:val="23"/>
        <w:keepLines/>
        <w:numPr>
          <w:ilvl w:val="1"/>
          <w:numId w:val="138"/>
        </w:numPr>
        <w:spacing w:before="260" w:after="260"/>
        <w:rPr>
          <w:rFonts w:ascii="仿宋_GB2312" w:eastAsia="仿宋_GB2312" w:hAnsi="Calibri"/>
          <w:i w:val="0"/>
          <w:lang w:val="en-US" w:eastAsia="zh-CN"/>
        </w:rPr>
      </w:pPr>
      <w:bookmarkStart w:id="22" w:name="_Toc178265272"/>
      <w:r>
        <w:rPr>
          <w:rFonts w:ascii="仿宋_GB2312" w:eastAsia="仿宋_GB2312" w:hAnsi="Calibri" w:hint="eastAsia"/>
          <w:i w:val="0"/>
          <w:lang w:val="en-US" w:eastAsia="zh-CN"/>
        </w:rPr>
        <w:t>技术</w:t>
      </w:r>
      <w:r w:rsidR="00115A42" w:rsidRPr="00C06D2D">
        <w:rPr>
          <w:rFonts w:ascii="仿宋_GB2312" w:eastAsia="仿宋_GB2312" w:hAnsi="Calibri" w:hint="eastAsia"/>
          <w:i w:val="0"/>
          <w:lang w:val="en-US" w:eastAsia="zh-CN"/>
        </w:rPr>
        <w:t>需求</w:t>
      </w:r>
      <w:bookmarkEnd w:id="19"/>
      <w:r>
        <w:rPr>
          <w:rFonts w:ascii="仿宋_GB2312" w:eastAsia="仿宋_GB2312" w:hAnsi="Calibri" w:hint="eastAsia"/>
          <w:i w:val="0"/>
          <w:lang w:val="en-US" w:eastAsia="zh-CN"/>
        </w:rPr>
        <w:t>分析</w:t>
      </w:r>
      <w:bookmarkEnd w:id="22"/>
    </w:p>
    <w:p w14:paraId="1F8A48C6" w14:textId="77777777" w:rsidR="00115A42" w:rsidRPr="00C06D2D" w:rsidRDefault="00AA3DB1" w:rsidP="00C06D2D">
      <w:pPr>
        <w:pStyle w:val="31"/>
        <w:numPr>
          <w:ilvl w:val="2"/>
          <w:numId w:val="138"/>
        </w:numPr>
        <w:rPr>
          <w:rFonts w:ascii="仿宋_GB2312" w:eastAsia="仿宋_GB2312" w:hAnsi="宋体" w:hint="eastAsia"/>
          <w:color w:val="000000"/>
          <w:sz w:val="24"/>
          <w:lang w:val="en-US" w:eastAsia="zh-CN"/>
        </w:rPr>
      </w:pPr>
      <w:bookmarkStart w:id="23" w:name="_Toc178265273"/>
      <w:r>
        <w:rPr>
          <w:rFonts w:ascii="仿宋_GB2312" w:eastAsia="仿宋_GB2312" w:hAnsi="宋体" w:hint="eastAsia"/>
          <w:color w:val="000000"/>
          <w:sz w:val="24"/>
          <w:lang w:val="en-US" w:eastAsia="zh-CN"/>
        </w:rPr>
        <w:t>安全需求</w:t>
      </w:r>
      <w:bookmarkEnd w:id="23"/>
    </w:p>
    <w:p w14:paraId="17169066" w14:textId="77777777" w:rsidR="00AA3DB1" w:rsidRPr="00AA3DB1" w:rsidRDefault="00AA3DB1" w:rsidP="00AA3DB1">
      <w:pPr>
        <w:pStyle w:val="afffffffffffffd"/>
        <w:rPr>
          <w:rFonts w:ascii="仿宋_GB2312" w:eastAsia="仿宋_GB2312" w:hint="eastAsia"/>
        </w:rPr>
      </w:pPr>
      <w:r w:rsidRPr="00AA3DB1">
        <w:rPr>
          <w:rFonts w:ascii="仿宋_GB2312" w:eastAsia="仿宋_GB2312" w:hint="eastAsia"/>
        </w:rPr>
        <w:t>系统的安全是任何业务开展的基础，任何信息系统的建设均需考虑物理级（环境、设备、存储介质等）、网络级（防火墙、病毒入侵、网络入侵检测等）、系统级（主机设备使用安全、系统漏洞扫描、病毒防杀等）、应用级（应用系统访问、数据库等）以及安全管理方面（管理体系、管理制度等）的需求。</w:t>
      </w:r>
    </w:p>
    <w:p w14:paraId="57AE62EF" w14:textId="77777777" w:rsidR="00AA3DB1" w:rsidRPr="00AA3DB1" w:rsidRDefault="00AA3DB1" w:rsidP="00AA3DB1">
      <w:pPr>
        <w:pStyle w:val="afffffffffffffd"/>
        <w:rPr>
          <w:rFonts w:ascii="仿宋_GB2312" w:eastAsia="仿宋_GB2312" w:hint="eastAsia"/>
        </w:rPr>
      </w:pPr>
      <w:r w:rsidRPr="00AA3DB1">
        <w:rPr>
          <w:rFonts w:ascii="仿宋_GB2312" w:eastAsia="仿宋_GB2312" w:hint="eastAsia"/>
        </w:rPr>
        <w:t>系统级安全防护由基础支撑平台提供，软件级别的安全防护建设由软件平台完成，平台建设的安全防护部分功能如下：</w:t>
      </w:r>
    </w:p>
    <w:p w14:paraId="58164869" w14:textId="77777777" w:rsidR="00AA3DB1" w:rsidRPr="00AA3DB1" w:rsidRDefault="00AA3DB1" w:rsidP="00AA3DB1">
      <w:pPr>
        <w:pStyle w:val="afffffffffffffd"/>
        <w:rPr>
          <w:rFonts w:ascii="仿宋_GB2312" w:eastAsia="仿宋_GB2312" w:hint="eastAsia"/>
        </w:rPr>
      </w:pPr>
      <w:r w:rsidRPr="00AA3DB1">
        <w:rPr>
          <w:rFonts w:ascii="仿宋_GB2312" w:eastAsia="仿宋_GB2312" w:hint="eastAsia"/>
        </w:rPr>
        <w:t>应用软件必须具备身份认证系统的功能，实现用户身份统一认证和用户管理。</w:t>
      </w:r>
    </w:p>
    <w:p w14:paraId="69E4B8F6" w14:textId="77777777" w:rsidR="00AA3DB1" w:rsidRPr="00AA3DB1" w:rsidRDefault="00AA3DB1" w:rsidP="00AA3DB1">
      <w:pPr>
        <w:pStyle w:val="afffffffffffffd"/>
        <w:rPr>
          <w:rFonts w:ascii="仿宋_GB2312" w:eastAsia="仿宋_GB2312" w:hint="eastAsia"/>
        </w:rPr>
      </w:pPr>
      <w:r w:rsidRPr="00AA3DB1">
        <w:rPr>
          <w:rFonts w:ascii="仿宋_GB2312" w:eastAsia="仿宋_GB2312" w:hint="eastAsia"/>
        </w:rPr>
        <w:t>要求所有的应用软件必须具备完备的安全保护和用户权限管理，必须保证防止非授权用户的侵入，严格禁止除了系统管理员及授权用户以外的其他用户对原始数据的修改。</w:t>
      </w:r>
    </w:p>
    <w:p w14:paraId="0698A6E3" w14:textId="77777777" w:rsidR="00AA3DB1" w:rsidRPr="00AA3DB1" w:rsidRDefault="00AA3DB1" w:rsidP="00AA3DB1">
      <w:pPr>
        <w:pStyle w:val="afffffffffffffd"/>
        <w:rPr>
          <w:rFonts w:ascii="仿宋_GB2312" w:eastAsia="仿宋_GB2312" w:hint="eastAsia"/>
        </w:rPr>
      </w:pPr>
      <w:r w:rsidRPr="00AA3DB1">
        <w:rPr>
          <w:rFonts w:ascii="仿宋_GB2312" w:eastAsia="仿宋_GB2312" w:hint="eastAsia"/>
        </w:rPr>
        <w:t>系统可根据不同的用户分别设置不同的权限，如系统管理员、组管理员、普通用户，其中系统管理员具有最高权限，可以管理所有的用户权限配置、文件加密等内容；组管理员只能管理所属组用户的权限分配，普通用户拥有最小权限，同时，不同级别的普通用户的权限应有明显区别。</w:t>
      </w:r>
    </w:p>
    <w:p w14:paraId="29470D0F" w14:textId="77777777" w:rsidR="00AA3DB1" w:rsidRPr="00AA3DB1" w:rsidRDefault="00AA3DB1" w:rsidP="00AA3DB1">
      <w:pPr>
        <w:pStyle w:val="afffffffffffffd"/>
        <w:rPr>
          <w:rFonts w:ascii="仿宋_GB2312" w:eastAsia="仿宋_GB2312" w:hint="eastAsia"/>
        </w:rPr>
      </w:pPr>
      <w:r w:rsidRPr="00AA3DB1">
        <w:rPr>
          <w:rFonts w:ascii="仿宋_GB2312" w:eastAsia="仿宋_GB2312" w:hint="eastAsia"/>
        </w:rPr>
        <w:t>对数据库的访问应有严格的权限控制，对普通用户数据属性为只读，对有数据请求的用户提供接口函数以标准SQL语言、ODBC或JDBC等标准接口实现数据访问，对数据维护人员根据按需授权的方式，只提供部分数据的修改权限，全部原始数据的修改权限只对管理员授权，但对修改的数据要有日志记录，并可调出修改前的数据。</w:t>
      </w:r>
    </w:p>
    <w:p w14:paraId="25CCD3F0" w14:textId="77777777" w:rsidR="00115A42" w:rsidRPr="00C06D2D" w:rsidRDefault="00AA3DB1" w:rsidP="00AA3DB1">
      <w:pPr>
        <w:pStyle w:val="afffffffffffffd"/>
        <w:rPr>
          <w:rFonts w:ascii="仿宋_GB2312" w:eastAsia="仿宋_GB2312" w:hint="eastAsia"/>
        </w:rPr>
      </w:pPr>
      <w:r w:rsidRPr="00AA3DB1">
        <w:rPr>
          <w:rFonts w:ascii="仿宋_GB2312" w:eastAsia="仿宋_GB2312" w:hint="eastAsia"/>
        </w:rPr>
        <w:t>所有的数据库用户口令不能在程序中写死，用户可根据需要自行修改。用户名和密码不能明文写在文件中，必须通过安全算法加密存储。</w:t>
      </w:r>
      <w:r w:rsidR="00115A42" w:rsidRPr="00C06D2D">
        <w:rPr>
          <w:rFonts w:ascii="仿宋_GB2312" w:eastAsia="仿宋_GB2312" w:hint="eastAsia"/>
        </w:rPr>
        <w:t>。</w:t>
      </w:r>
    </w:p>
    <w:p w14:paraId="3DEB6FB6" w14:textId="77777777" w:rsidR="004C391C" w:rsidRPr="00C06D2D" w:rsidRDefault="00AA3DB1" w:rsidP="00C06D2D">
      <w:pPr>
        <w:pStyle w:val="31"/>
        <w:numPr>
          <w:ilvl w:val="2"/>
          <w:numId w:val="138"/>
        </w:numPr>
        <w:rPr>
          <w:rFonts w:ascii="仿宋_GB2312" w:eastAsia="仿宋_GB2312" w:hAnsi="宋体" w:hint="eastAsia"/>
          <w:color w:val="000000"/>
          <w:sz w:val="24"/>
          <w:lang w:val="en-US" w:eastAsia="zh-CN"/>
        </w:rPr>
      </w:pPr>
      <w:bookmarkStart w:id="24" w:name="_Toc85307430"/>
      <w:bookmarkStart w:id="25" w:name="_Toc178265274"/>
      <w:r>
        <w:rPr>
          <w:rFonts w:ascii="仿宋_GB2312" w:eastAsia="仿宋_GB2312" w:hAnsi="宋体" w:hint="eastAsia"/>
          <w:color w:val="000000"/>
          <w:sz w:val="24"/>
          <w:lang w:val="en-US" w:eastAsia="zh-CN"/>
        </w:rPr>
        <w:t>系统性能</w:t>
      </w:r>
      <w:r w:rsidR="004C391C" w:rsidRPr="00C06D2D">
        <w:rPr>
          <w:rFonts w:ascii="仿宋_GB2312" w:eastAsia="仿宋_GB2312" w:hAnsi="宋体" w:hint="eastAsia"/>
          <w:color w:val="000000"/>
          <w:sz w:val="24"/>
          <w:lang w:val="en-US" w:eastAsia="zh-CN"/>
        </w:rPr>
        <w:t>需求</w:t>
      </w:r>
      <w:bookmarkEnd w:id="24"/>
      <w:bookmarkEnd w:id="25"/>
    </w:p>
    <w:p w14:paraId="0C296493" w14:textId="77777777" w:rsidR="00AA3DB1" w:rsidRPr="00AA3DB1" w:rsidRDefault="00AA3DB1" w:rsidP="00AA3DB1">
      <w:pPr>
        <w:pStyle w:val="afffffffffffffd"/>
        <w:rPr>
          <w:rFonts w:ascii="仿宋_GB2312" w:eastAsia="仿宋_GB2312" w:hint="eastAsia"/>
        </w:rPr>
      </w:pPr>
      <w:r w:rsidRPr="00AA3DB1">
        <w:rPr>
          <w:rFonts w:ascii="仿宋_GB2312" w:eastAsia="仿宋_GB2312" w:hint="eastAsia"/>
        </w:rPr>
        <w:t>系统性能影响着业务人员开展各类业务的效率，是评价系统可用性的重要指标，因此，</w:t>
      </w:r>
      <w:r w:rsidRPr="00AA3DB1">
        <w:rPr>
          <w:rFonts w:ascii="仿宋_GB2312" w:eastAsia="仿宋_GB2312" w:hint="eastAsia"/>
        </w:rPr>
        <w:lastRenderedPageBreak/>
        <w:t>系统规划设计时需充分考虑性能要求，并且需在系统建设和运</w:t>
      </w:r>
      <w:proofErr w:type="gramStart"/>
      <w:r w:rsidRPr="00AA3DB1">
        <w:rPr>
          <w:rFonts w:ascii="仿宋_GB2312" w:eastAsia="仿宋_GB2312" w:hint="eastAsia"/>
        </w:rPr>
        <w:t>维过程</w:t>
      </w:r>
      <w:proofErr w:type="gramEnd"/>
      <w:r w:rsidRPr="00AA3DB1">
        <w:rPr>
          <w:rFonts w:ascii="仿宋_GB2312" w:eastAsia="仿宋_GB2312" w:hint="eastAsia"/>
        </w:rPr>
        <w:t>中通过各种手段对系统进行不断的优化和调整，以达到各类业务使用要求。</w:t>
      </w:r>
    </w:p>
    <w:p w14:paraId="2B040B82" w14:textId="77777777" w:rsidR="00AA3DB1" w:rsidRPr="00AA3DB1" w:rsidRDefault="00AA3DB1" w:rsidP="00AA3DB1">
      <w:pPr>
        <w:pStyle w:val="afffffffffffffd"/>
        <w:rPr>
          <w:rFonts w:ascii="仿宋_GB2312" w:eastAsia="仿宋_GB2312" w:hint="eastAsia"/>
        </w:rPr>
      </w:pPr>
      <w:r w:rsidRPr="00AA3DB1">
        <w:rPr>
          <w:rFonts w:ascii="仿宋_GB2312" w:eastAsia="仿宋_GB2312" w:hint="eastAsia"/>
        </w:rPr>
        <w:t>以下简要概述系统性能需求，响应时间特指使用单位当次交易提交给系统到系统反馈结果的时间。</w:t>
      </w:r>
    </w:p>
    <w:p w14:paraId="553A453B" w14:textId="77777777" w:rsidR="00AA3DB1" w:rsidRPr="00AA3DB1" w:rsidRDefault="00AA3DB1" w:rsidP="00AA3DB1">
      <w:pPr>
        <w:pStyle w:val="afffffffffffffd"/>
        <w:rPr>
          <w:rFonts w:ascii="仿宋_GB2312" w:eastAsia="仿宋_GB2312" w:hint="eastAsia"/>
        </w:rPr>
      </w:pPr>
      <w:r w:rsidRPr="00AA3DB1">
        <w:rPr>
          <w:rFonts w:ascii="仿宋_GB2312" w:eastAsia="仿宋_GB2312" w:hint="eastAsia"/>
        </w:rPr>
        <w:t>查询：</w:t>
      </w:r>
    </w:p>
    <w:p w14:paraId="377EBB74" w14:textId="77777777" w:rsidR="00AA3DB1" w:rsidRPr="00AA3DB1" w:rsidRDefault="00AA3DB1" w:rsidP="00AA3DB1">
      <w:pPr>
        <w:pStyle w:val="afffffffffffffd"/>
        <w:rPr>
          <w:rFonts w:ascii="仿宋_GB2312" w:eastAsia="仿宋_GB2312" w:hint="eastAsia"/>
        </w:rPr>
      </w:pPr>
      <w:r w:rsidRPr="00AA3DB1">
        <w:rPr>
          <w:rFonts w:ascii="仿宋_GB2312" w:eastAsia="仿宋_GB2312"/>
        </w:rPr>
        <w:t></w:t>
      </w:r>
      <w:r w:rsidRPr="00AA3DB1">
        <w:rPr>
          <w:rFonts w:ascii="仿宋_GB2312" w:eastAsia="仿宋_GB2312"/>
        </w:rPr>
        <w:tab/>
      </w:r>
      <w:r w:rsidRPr="00AA3DB1">
        <w:rPr>
          <w:rFonts w:ascii="仿宋_GB2312" w:eastAsia="仿宋_GB2312" w:hint="eastAsia"/>
        </w:rPr>
        <w:t>千万</w:t>
      </w:r>
      <w:proofErr w:type="gramStart"/>
      <w:r w:rsidRPr="00AA3DB1">
        <w:rPr>
          <w:rFonts w:ascii="仿宋_GB2312" w:eastAsia="仿宋_GB2312" w:hint="eastAsia"/>
        </w:rPr>
        <w:t>级数据量下单</w:t>
      </w:r>
      <w:proofErr w:type="gramEnd"/>
      <w:r w:rsidRPr="00AA3DB1">
        <w:rPr>
          <w:rFonts w:ascii="仿宋_GB2312" w:eastAsia="仿宋_GB2312" w:hint="eastAsia"/>
        </w:rPr>
        <w:t>记录本地查询的响应时间≤</w:t>
      </w:r>
      <w:r w:rsidRPr="00AA3DB1">
        <w:rPr>
          <w:rFonts w:ascii="仿宋_GB2312" w:eastAsia="仿宋_GB2312"/>
        </w:rPr>
        <w:t>2</w:t>
      </w:r>
      <w:r w:rsidRPr="00AA3DB1">
        <w:rPr>
          <w:rFonts w:ascii="仿宋_GB2312" w:eastAsia="仿宋_GB2312" w:hint="eastAsia"/>
        </w:rPr>
        <w:t>秒</w:t>
      </w:r>
    </w:p>
    <w:p w14:paraId="13EA34E0" w14:textId="77777777" w:rsidR="00AA3DB1" w:rsidRPr="00AA3DB1" w:rsidRDefault="00AA3DB1" w:rsidP="00AA3DB1">
      <w:pPr>
        <w:pStyle w:val="afffffffffffffd"/>
        <w:rPr>
          <w:rFonts w:ascii="仿宋_GB2312" w:eastAsia="仿宋_GB2312" w:hint="eastAsia"/>
        </w:rPr>
      </w:pPr>
      <w:r w:rsidRPr="00AA3DB1">
        <w:rPr>
          <w:rFonts w:ascii="仿宋_GB2312" w:eastAsia="仿宋_GB2312"/>
        </w:rPr>
        <w:t></w:t>
      </w:r>
      <w:r w:rsidRPr="00AA3DB1">
        <w:rPr>
          <w:rFonts w:ascii="仿宋_GB2312" w:eastAsia="仿宋_GB2312"/>
        </w:rPr>
        <w:tab/>
      </w:r>
      <w:r w:rsidRPr="00AA3DB1">
        <w:rPr>
          <w:rFonts w:ascii="仿宋_GB2312" w:eastAsia="仿宋_GB2312" w:hint="eastAsia"/>
        </w:rPr>
        <w:t>千万</w:t>
      </w:r>
      <w:proofErr w:type="gramStart"/>
      <w:r w:rsidRPr="00AA3DB1">
        <w:rPr>
          <w:rFonts w:ascii="仿宋_GB2312" w:eastAsia="仿宋_GB2312" w:hint="eastAsia"/>
        </w:rPr>
        <w:t>级数据量下</w:t>
      </w:r>
      <w:proofErr w:type="gramEnd"/>
      <w:r w:rsidRPr="00AA3DB1">
        <w:rPr>
          <w:rFonts w:ascii="仿宋_GB2312" w:eastAsia="仿宋_GB2312" w:hint="eastAsia"/>
        </w:rPr>
        <w:t>分布式查询的响应时间≤</w:t>
      </w:r>
      <w:r w:rsidRPr="00AA3DB1">
        <w:rPr>
          <w:rFonts w:ascii="仿宋_GB2312" w:eastAsia="仿宋_GB2312"/>
        </w:rPr>
        <w:t>5</w:t>
      </w:r>
      <w:r w:rsidRPr="00AA3DB1">
        <w:rPr>
          <w:rFonts w:ascii="仿宋_GB2312" w:eastAsia="仿宋_GB2312" w:hint="eastAsia"/>
        </w:rPr>
        <w:t>秒</w:t>
      </w:r>
      <w:r w:rsidRPr="00AA3DB1">
        <w:rPr>
          <w:rFonts w:ascii="仿宋_GB2312" w:eastAsia="仿宋_GB2312"/>
        </w:rPr>
        <w:t>/</w:t>
      </w:r>
      <w:r w:rsidRPr="00AA3DB1">
        <w:rPr>
          <w:rFonts w:ascii="仿宋_GB2312" w:eastAsia="仿宋_GB2312" w:hint="eastAsia"/>
        </w:rPr>
        <w:t>次</w:t>
      </w:r>
    </w:p>
    <w:p w14:paraId="1AFB1FC9" w14:textId="77777777" w:rsidR="00AA3DB1" w:rsidRPr="00AA3DB1" w:rsidRDefault="00AA3DB1" w:rsidP="00AA3DB1">
      <w:pPr>
        <w:pStyle w:val="afffffffffffffd"/>
        <w:rPr>
          <w:rFonts w:ascii="仿宋_GB2312" w:eastAsia="仿宋_GB2312" w:hint="eastAsia"/>
        </w:rPr>
      </w:pPr>
      <w:r w:rsidRPr="00AA3DB1">
        <w:rPr>
          <w:rFonts w:ascii="仿宋_GB2312" w:eastAsia="仿宋_GB2312"/>
        </w:rPr>
        <w:t></w:t>
      </w:r>
      <w:r w:rsidRPr="00AA3DB1">
        <w:rPr>
          <w:rFonts w:ascii="仿宋_GB2312" w:eastAsia="仿宋_GB2312"/>
        </w:rPr>
        <w:tab/>
      </w:r>
      <w:r w:rsidRPr="00AA3DB1">
        <w:rPr>
          <w:rFonts w:ascii="仿宋_GB2312" w:eastAsia="仿宋_GB2312" w:hint="eastAsia"/>
        </w:rPr>
        <w:t>简单统计报表查询的响应时间≤</w:t>
      </w:r>
      <w:r w:rsidRPr="00AA3DB1">
        <w:rPr>
          <w:rFonts w:ascii="仿宋_GB2312" w:eastAsia="仿宋_GB2312"/>
        </w:rPr>
        <w:t>10</w:t>
      </w:r>
      <w:r w:rsidRPr="00AA3DB1">
        <w:rPr>
          <w:rFonts w:ascii="仿宋_GB2312" w:eastAsia="仿宋_GB2312" w:hint="eastAsia"/>
        </w:rPr>
        <w:t>秒</w:t>
      </w:r>
    </w:p>
    <w:p w14:paraId="2EFF3484" w14:textId="77777777" w:rsidR="00AA3DB1" w:rsidRPr="00AA3DB1" w:rsidRDefault="00AA3DB1" w:rsidP="00AA3DB1">
      <w:pPr>
        <w:pStyle w:val="afffffffffffffd"/>
        <w:rPr>
          <w:rFonts w:ascii="仿宋_GB2312" w:eastAsia="仿宋_GB2312" w:hint="eastAsia"/>
        </w:rPr>
      </w:pPr>
      <w:r w:rsidRPr="00AA3DB1">
        <w:rPr>
          <w:rFonts w:ascii="仿宋_GB2312" w:eastAsia="仿宋_GB2312" w:hint="eastAsia"/>
        </w:rPr>
        <w:t>统计：</w:t>
      </w:r>
    </w:p>
    <w:p w14:paraId="0F8E8545" w14:textId="77777777" w:rsidR="00AA3DB1" w:rsidRPr="00AA3DB1" w:rsidRDefault="00AA3DB1" w:rsidP="00AA3DB1">
      <w:pPr>
        <w:pStyle w:val="afffffffffffffd"/>
        <w:rPr>
          <w:rFonts w:ascii="仿宋_GB2312" w:eastAsia="仿宋_GB2312" w:hint="eastAsia"/>
        </w:rPr>
      </w:pPr>
      <w:r w:rsidRPr="00AA3DB1">
        <w:rPr>
          <w:rFonts w:ascii="仿宋_GB2312" w:eastAsia="仿宋_GB2312"/>
        </w:rPr>
        <w:t></w:t>
      </w:r>
      <w:r w:rsidRPr="00AA3DB1">
        <w:rPr>
          <w:rFonts w:ascii="仿宋_GB2312" w:eastAsia="仿宋_GB2312"/>
        </w:rPr>
        <w:tab/>
      </w:r>
      <w:r w:rsidRPr="00AA3DB1">
        <w:rPr>
          <w:rFonts w:ascii="仿宋_GB2312" w:eastAsia="仿宋_GB2312" w:hint="eastAsia"/>
        </w:rPr>
        <w:t>千万</w:t>
      </w:r>
      <w:proofErr w:type="gramStart"/>
      <w:r w:rsidRPr="00AA3DB1">
        <w:rPr>
          <w:rFonts w:ascii="仿宋_GB2312" w:eastAsia="仿宋_GB2312" w:hint="eastAsia"/>
        </w:rPr>
        <w:t>级数据量下</w:t>
      </w:r>
      <w:proofErr w:type="gramEnd"/>
      <w:r w:rsidRPr="00AA3DB1">
        <w:rPr>
          <w:rFonts w:ascii="仿宋_GB2312" w:eastAsia="仿宋_GB2312" w:hint="eastAsia"/>
        </w:rPr>
        <w:t>单项统计的响应时间≤</w:t>
      </w:r>
      <w:r w:rsidRPr="00AA3DB1">
        <w:rPr>
          <w:rFonts w:ascii="仿宋_GB2312" w:eastAsia="仿宋_GB2312"/>
        </w:rPr>
        <w:t>5</w:t>
      </w:r>
      <w:r w:rsidRPr="00AA3DB1">
        <w:rPr>
          <w:rFonts w:ascii="仿宋_GB2312" w:eastAsia="仿宋_GB2312" w:hint="eastAsia"/>
        </w:rPr>
        <w:t>秒</w:t>
      </w:r>
    </w:p>
    <w:p w14:paraId="699B6F52" w14:textId="77777777" w:rsidR="00AA3DB1" w:rsidRPr="00AA3DB1" w:rsidRDefault="00AA3DB1" w:rsidP="00AA3DB1">
      <w:pPr>
        <w:pStyle w:val="afffffffffffffd"/>
        <w:rPr>
          <w:rFonts w:ascii="仿宋_GB2312" w:eastAsia="仿宋_GB2312" w:hint="eastAsia"/>
        </w:rPr>
      </w:pPr>
      <w:r w:rsidRPr="00AA3DB1">
        <w:rPr>
          <w:rFonts w:ascii="仿宋_GB2312" w:eastAsia="仿宋_GB2312"/>
        </w:rPr>
        <w:t></w:t>
      </w:r>
      <w:r w:rsidRPr="00AA3DB1">
        <w:rPr>
          <w:rFonts w:ascii="仿宋_GB2312" w:eastAsia="仿宋_GB2312"/>
        </w:rPr>
        <w:tab/>
      </w:r>
      <w:r w:rsidRPr="00AA3DB1">
        <w:rPr>
          <w:rFonts w:ascii="仿宋_GB2312" w:eastAsia="仿宋_GB2312" w:hint="eastAsia"/>
        </w:rPr>
        <w:t>复合汇总统计响应时间≤</w:t>
      </w:r>
      <w:r w:rsidRPr="00AA3DB1">
        <w:rPr>
          <w:rFonts w:ascii="仿宋_GB2312" w:eastAsia="仿宋_GB2312"/>
        </w:rPr>
        <w:t>120</w:t>
      </w:r>
      <w:r w:rsidRPr="00AA3DB1">
        <w:rPr>
          <w:rFonts w:ascii="仿宋_GB2312" w:eastAsia="仿宋_GB2312" w:hint="eastAsia"/>
        </w:rPr>
        <w:t>秒</w:t>
      </w:r>
    </w:p>
    <w:p w14:paraId="0B0A9308" w14:textId="77777777" w:rsidR="00AA3DB1" w:rsidRPr="00AA3DB1" w:rsidRDefault="00AA3DB1" w:rsidP="00AA3DB1">
      <w:pPr>
        <w:pStyle w:val="afffffffffffffd"/>
        <w:rPr>
          <w:rFonts w:ascii="仿宋_GB2312" w:eastAsia="仿宋_GB2312" w:hint="eastAsia"/>
        </w:rPr>
      </w:pPr>
      <w:r w:rsidRPr="00AA3DB1">
        <w:rPr>
          <w:rFonts w:ascii="仿宋_GB2312" w:eastAsia="仿宋_GB2312"/>
        </w:rPr>
        <w:t></w:t>
      </w:r>
      <w:r w:rsidRPr="00AA3DB1">
        <w:rPr>
          <w:rFonts w:ascii="仿宋_GB2312" w:eastAsia="仿宋_GB2312"/>
        </w:rPr>
        <w:tab/>
      </w:r>
      <w:r w:rsidRPr="00AA3DB1">
        <w:rPr>
          <w:rFonts w:ascii="仿宋_GB2312" w:eastAsia="仿宋_GB2312" w:hint="eastAsia"/>
        </w:rPr>
        <w:t>生成复杂统计报表的响应时间≤</w:t>
      </w:r>
      <w:r w:rsidRPr="00AA3DB1">
        <w:rPr>
          <w:rFonts w:ascii="仿宋_GB2312" w:eastAsia="仿宋_GB2312"/>
        </w:rPr>
        <w:t>180</w:t>
      </w:r>
      <w:r w:rsidRPr="00AA3DB1">
        <w:rPr>
          <w:rFonts w:ascii="仿宋_GB2312" w:eastAsia="仿宋_GB2312" w:hint="eastAsia"/>
        </w:rPr>
        <w:t>秒</w:t>
      </w:r>
    </w:p>
    <w:p w14:paraId="2FB73F26" w14:textId="77777777" w:rsidR="004C391C" w:rsidRPr="00C06D2D" w:rsidRDefault="00AA3DB1" w:rsidP="00AA3DB1">
      <w:pPr>
        <w:pStyle w:val="afffffffffffffd"/>
        <w:rPr>
          <w:rFonts w:ascii="仿宋_GB2312" w:eastAsia="仿宋_GB2312" w:hint="eastAsia"/>
        </w:rPr>
      </w:pPr>
      <w:r w:rsidRPr="00AA3DB1">
        <w:rPr>
          <w:rFonts w:ascii="仿宋_GB2312" w:eastAsia="仿宋_GB2312"/>
        </w:rPr>
        <w:t></w:t>
      </w:r>
      <w:r w:rsidRPr="00AA3DB1">
        <w:rPr>
          <w:rFonts w:ascii="仿宋_GB2312" w:eastAsia="仿宋_GB2312"/>
        </w:rPr>
        <w:tab/>
      </w:r>
      <w:r w:rsidRPr="00AA3DB1">
        <w:rPr>
          <w:rFonts w:ascii="仿宋_GB2312" w:eastAsia="仿宋_GB2312" w:hint="eastAsia"/>
        </w:rPr>
        <w:t>满足医疗卫生机构实时访问应用的要求，系统响应时间</w:t>
      </w:r>
      <w:r w:rsidRPr="00AA3DB1">
        <w:rPr>
          <w:rFonts w:ascii="仿宋_GB2312" w:eastAsia="仿宋_GB2312"/>
        </w:rPr>
        <w:t>&lt;2</w:t>
      </w:r>
      <w:r w:rsidRPr="00AA3DB1">
        <w:rPr>
          <w:rFonts w:ascii="仿宋_GB2312" w:eastAsia="仿宋_GB2312" w:hint="eastAsia"/>
        </w:rPr>
        <w:t>秒</w:t>
      </w:r>
      <w:r w:rsidR="004C391C" w:rsidRPr="00C06D2D">
        <w:rPr>
          <w:rFonts w:ascii="仿宋_GB2312" w:eastAsia="仿宋_GB2312" w:hint="eastAsia"/>
        </w:rPr>
        <w:t>。</w:t>
      </w:r>
    </w:p>
    <w:sectPr w:rsidR="004C391C" w:rsidRPr="00C06D2D" w:rsidSect="00C06D2D">
      <w:footerReference w:type="default" r:id="rId9"/>
      <w:pgSz w:w="11906" w:h="16838" w:code="9"/>
      <w:pgMar w:top="1134" w:right="851" w:bottom="1293" w:left="1418" w:header="737" w:footer="737" w:gutter="0"/>
      <w:pgNumType w:fmt="numberInDash" w:start="1"/>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BEFD8" w14:textId="77777777" w:rsidR="00A1633D" w:rsidRDefault="00A1633D">
      <w:r>
        <w:separator/>
      </w:r>
    </w:p>
    <w:p w14:paraId="734D04F0" w14:textId="77777777" w:rsidR="00A1633D" w:rsidRDefault="00A1633D"/>
  </w:endnote>
  <w:endnote w:type="continuationSeparator" w:id="0">
    <w:p w14:paraId="1C3B9846" w14:textId="77777777" w:rsidR="00A1633D" w:rsidRDefault="00A1633D">
      <w:r>
        <w:continuationSeparator/>
      </w:r>
    </w:p>
    <w:p w14:paraId="354D6ADB" w14:textId="77777777" w:rsidR="00A1633D" w:rsidRDefault="00A163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Segoe Print"/>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roman"/>
    <w:pitch w:val="variable"/>
    <w:sig w:usb0="00000003" w:usb1="00000000" w:usb2="00000000" w:usb3="00000000" w:csb0="00000001" w:csb1="00000000"/>
  </w:font>
  <w:font w:name="仿宋_GB2312">
    <w:altName w:val="仿宋"/>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ont238">
    <w:altName w:val="Times New Roman"/>
    <w:panose1 w:val="00000000000000000000"/>
    <w:charset w:val="00"/>
    <w:family w:val="auto"/>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华文细黑">
    <w:panose1 w:val="02010600040101010101"/>
    <w:charset w:val="86"/>
    <w:family w:val="auto"/>
    <w:pitch w:val="variable"/>
    <w:sig w:usb0="00000287" w:usb1="080F0000" w:usb2="00000010" w:usb3="00000000" w:csb0="0004009F" w:csb1="00000000"/>
  </w:font>
  <w:font w:name="DejaVu Sans">
    <w:altName w:val="Arial"/>
    <w:charset w:val="00"/>
    <w:family w:val="swiss"/>
    <w:pitch w:val="variable"/>
    <w:sig w:usb0="00000000" w:usb1="D200FDFF" w:usb2="0A246029" w:usb3="00000000" w:csb0="000001FF" w:csb1="00000000"/>
  </w:font>
  <w:font w:name="Mangal">
    <w:panose1 w:val="00000400000000000000"/>
    <w:charset w:val="00"/>
    <w:family w:val="roman"/>
    <w:pitch w:val="variable"/>
    <w:sig w:usb0="00008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Microsoft YaHei UI">
    <w:panose1 w:val="020B0503020204020204"/>
    <w:charset w:val="86"/>
    <w:family w:val="swiss"/>
    <w:pitch w:val="variable"/>
    <w:sig w:usb0="80000287" w:usb1="2ACF3C50" w:usb2="00000016" w:usb3="00000000" w:csb0="0004001F" w:csb1="00000000"/>
  </w:font>
  <w:font w:name="Arial Narrow">
    <w:panose1 w:val="020B0606020202030204"/>
    <w:charset w:val="00"/>
    <w:family w:val="swiss"/>
    <w:pitch w:val="variable"/>
    <w:sig w:usb0="00000287" w:usb1="00000800" w:usb2="00000000" w:usb3="00000000" w:csb0="000000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华文中宋">
    <w:panose1 w:val="02010600040101010101"/>
    <w:charset w:val="86"/>
    <w:family w:val="auto"/>
    <w:pitch w:val="variable"/>
    <w:sig w:usb0="00000287" w:usb1="080F0000" w:usb2="00000010" w:usb3="00000000" w:csb0="0004009F" w:csb1="00000000"/>
  </w:font>
  <w:font w:name="ˎ̥">
    <w:altName w:val="Times New Roman"/>
    <w:charset w:val="00"/>
    <w:family w:val="auto"/>
    <w:pitch w:val="default"/>
  </w:font>
  <w:font w:name="Book Antiqua">
    <w:panose1 w:val="02040602050305030304"/>
    <w:charset w:val="00"/>
    <w:family w:val="roman"/>
    <w:pitch w:val="variable"/>
    <w:sig w:usb0="00000287" w:usb1="00000000" w:usb2="00000000" w:usb3="00000000" w:csb0="0000009F" w:csb1="00000000"/>
  </w:font>
  <w:font w:name="Futura Bk">
    <w:altName w:val="Arial"/>
    <w:charset w:val="00"/>
    <w:family w:val="swiss"/>
    <w:pitch w:val="default"/>
    <w:sig w:usb0="00000000" w:usb1="00000000" w:usb2="00000000" w:usb3="00000000" w:csb0="0000009F" w:csb1="00000000"/>
  </w:font>
  <w:font w:name="Palatino">
    <w:altName w:val="Book Antiqua"/>
    <w:charset w:val="00"/>
    <w:family w:val="roman"/>
    <w:pitch w:val="default"/>
    <w:sig w:usb0="00000003" w:usb1="00000000" w:usb2="00000000" w:usb3="00000000" w:csb0="00000001" w:csb1="00000000"/>
  </w:font>
  <w:font w:name="文鼎CS仿宋体">
    <w:altName w:val="宋体"/>
    <w:charset w:val="86"/>
    <w:family w:val="modern"/>
    <w:pitch w:val="default"/>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SunSans-Demi">
    <w:altName w:val="Times New Roman"/>
    <w:charset w:val="00"/>
    <w:family w:val="auto"/>
    <w:pitch w:val="default"/>
    <w:sig w:usb0="00000000" w:usb1="00000000" w:usb2="00000000"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Frutiger LT 45 Light">
    <w:altName w:val="Arial"/>
    <w:charset w:val="00"/>
    <w:family w:val="swiss"/>
    <w:pitch w:val="default"/>
    <w:sig w:usb0="00000003" w:usb1="00000000" w:usb2="00000000" w:usb3="00000000" w:csb0="00000001" w:csb1="00000000"/>
  </w:font>
  <w:font w:name="MingLiU">
    <w:altName w:val="細明體"/>
    <w:panose1 w:val="02010609000101010101"/>
    <w:charset w:val="88"/>
    <w:family w:val="modern"/>
    <w:pitch w:val="fixed"/>
    <w:sig w:usb0="A00002FF" w:usb1="28CFFCFA" w:usb2="00000016" w:usb3="00000000" w:csb0="00100001" w:csb1="00000000"/>
  </w:font>
  <w:font w:name="Geneva">
    <w:altName w:val="Arial"/>
    <w:charset w:val="00"/>
    <w:family w:val="swiss"/>
    <w:pitch w:val="default"/>
    <w:sig w:usb0="00000003" w:usb1="00000000" w:usb2="00000000" w:usb3="00000000" w:csb0="00000001" w:csb1="00000000"/>
  </w:font>
  <w:font w:name="华文仿宋">
    <w:panose1 w:val="02010600040101010101"/>
    <w:charset w:val="86"/>
    <w:family w:val="auto"/>
    <w:pitch w:val="variable"/>
    <w:sig w:usb0="00000287" w:usb1="080F0000" w:usb2="00000010" w:usb3="00000000" w:csb0="0004009F" w:csb1="00000000"/>
  </w:font>
  <w:font w:name="幼圆">
    <w:panose1 w:val="02010509060101010101"/>
    <w:charset w:val="86"/>
    <w:family w:val="modern"/>
    <w:pitch w:val="fixed"/>
    <w:sig w:usb0="00000001" w:usb1="080E0000" w:usb2="00000010" w:usb3="00000000" w:csb0="00040000" w:csb1="00000000"/>
  </w:font>
  <w:font w:name="PMingLiU">
    <w:altName w:val="新細明體"/>
    <w:panose1 w:val="02010601000101010101"/>
    <w:charset w:val="88"/>
    <w:family w:val="roman"/>
    <w:pitch w:val="variable"/>
    <w:sig w:usb0="A00002FF" w:usb1="28CFFCFA" w:usb2="00000016" w:usb3="00000000" w:csb0="00100001" w:csb1="00000000"/>
  </w:font>
  <w:font w:name="HelveticaNeueLT Std Med">
    <w:altName w:val="黑体"/>
    <w:charset w:val="86"/>
    <w:family w:val="auto"/>
    <w:pitch w:val="default"/>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StarBats">
    <w:altName w:val="微软雅黑"/>
    <w:charset w:val="02"/>
    <w:family w:val="auto"/>
    <w:pitch w:val="default"/>
    <w:sig w:usb0="00000000" w:usb1="00000000" w:usb2="00000000" w:usb3="00000000" w:csb0="00040001" w:csb1="00000000"/>
  </w:font>
  <w:font w:name="Helvetica">
    <w:panose1 w:val="020B0604020202020204"/>
    <w:charset w:val="00"/>
    <w:family w:val="swiss"/>
    <w:pitch w:val="variable"/>
    <w:sig w:usb0="E0002EFF" w:usb1="C000785B" w:usb2="00000009" w:usb3="00000000" w:csb0="000001FF" w:csb1="00000000"/>
  </w:font>
  <w:font w:name="Myriad Pro">
    <w:altName w:val="宋体"/>
    <w:charset w:val="86"/>
    <w:family w:val="swiss"/>
    <w:pitch w:val="default"/>
    <w:sig w:usb0="00000287" w:usb1="00000000" w:usb2="00000000" w:usb3="00000000" w:csb0="0000009F" w:csb1="00000000"/>
  </w:font>
  <w:font w:name="SunSans-Regular">
    <w:altName w:val="Times New Roman"/>
    <w:charset w:val="00"/>
    <w:family w:val="auto"/>
    <w:pitch w:val="default"/>
    <w:sig w:usb0="00000000" w:usb1="00000000" w:usb2="00000000" w:usb3="00000000" w:csb0="00040001" w:csb1="00000000"/>
  </w:font>
  <w:font w:name="Li Super+ 2">
    <w:altName w:val="黑体"/>
    <w:charset w:val="86"/>
    <w:family w:val="modern"/>
    <w:pitch w:val="default"/>
    <w:sig w:usb0="00000001" w:usb1="080E0000" w:usb2="00000010" w:usb3="00000000" w:csb0="00040000" w:csb1="00000000"/>
  </w:font>
  <w:font w:name="Garamond">
    <w:panose1 w:val="020204040303010108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Franklin Gothic Demi">
    <w:panose1 w:val="020B0703020102020204"/>
    <w:charset w:val="00"/>
    <w:family w:val="swiss"/>
    <w:pitch w:val="variable"/>
    <w:sig w:usb0="00000287" w:usb1="00000000" w:usb2="00000000" w:usb3="00000000" w:csb0="0000009F" w:csb1="00000000"/>
  </w:font>
  <w:font w:name="IDCSansSerif">
    <w:altName w:val="Times New Roman"/>
    <w:charset w:val="00"/>
    <w:family w:val="auto"/>
    <w:pitch w:val="default"/>
    <w:sig w:usb0="00000003" w:usb1="00000000" w:usb2="00000000" w:usb3="00000000" w:csb0="00000001" w:csb1="00000000"/>
  </w:font>
  <w:font w:name="文鼎CS楷体">
    <w:altName w:val="宋体"/>
    <w:charset w:val="86"/>
    <w:family w:val="modern"/>
    <w:pitch w:val="default"/>
    <w:sig w:usb0="00000001" w:usb1="080E0000" w:usb2="00000010" w:usb3="00000000" w:csb0="00040000" w:csb1="00000000"/>
  </w:font>
  <w:font w:name="Futura Hv">
    <w:altName w:val="Arial"/>
    <w:charset w:val="00"/>
    <w:family w:val="swiss"/>
    <w:pitch w:val="default"/>
    <w:sig w:usb0="00000287" w:usb1="00000000" w:usb2="00000000" w:usb3="00000000" w:csb0="0000009F" w:csb1="00000000"/>
  </w:font>
  <w:font w:name="DIN-Light">
    <w:altName w:val="Arial"/>
    <w:charset w:val="00"/>
    <w:family w:val="swiss"/>
    <w:pitch w:val="default"/>
    <w:sig w:usb0="00000003" w:usb1="080E0000" w:usb2="00000010" w:usb3="00000000" w:csb0="00040001" w:csb1="00000000"/>
  </w:font>
  <w:font w:name="五">
    <w:altName w:val="黑体"/>
    <w:charset w:val="86"/>
    <w:family w:val="auto"/>
    <w:pitch w:val="default"/>
    <w:sig w:usb0="00000001" w:usb1="080E0000" w:usb2="00000010" w:usb3="00000000" w:csb0="00040000" w:csb1="00000000"/>
  </w:font>
  <w:font w:name="font336">
    <w:altName w:val="宋体"/>
    <w:charset w:val="86"/>
    <w:family w:val="auto"/>
    <w:pitch w:val="default"/>
    <w:sig w:usb0="00000000" w:usb1="00000000" w:usb2="00000000" w:usb3="00000000" w:csb0="00040001" w:csb1="00000000"/>
  </w:font>
  <w:font w:name="新宋体">
    <w:panose1 w:val="02010609030101010101"/>
    <w:charset w:val="86"/>
    <w:family w:val="modern"/>
    <w:pitch w:val="fixed"/>
    <w:sig w:usb0="00000203" w:usb1="288F0000" w:usb2="00000016" w:usb3="00000000" w:csb0="00040001" w:csb1="00000000"/>
  </w:font>
  <w:font w:name="New York">
    <w:panose1 w:val="02040503060506020304"/>
    <w:charset w:val="00"/>
    <w:family w:val="roman"/>
    <w:pitch w:val="variable"/>
    <w:sig w:usb0="00000003" w:usb1="00000000" w:usb2="00000000" w:usb3="00000000" w:csb0="00000001" w:csb1="00000000"/>
  </w:font>
  <w:font w:name="隶书">
    <w:panose1 w:val="02010509060101010101"/>
    <w:charset w:val="86"/>
    <w:family w:val="modern"/>
    <w:pitch w:val="fixed"/>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全真中明體">
    <w:altName w:val="MingLiU-ExtB"/>
    <w:charset w:val="88"/>
    <w:family w:val="modern"/>
    <w:pitch w:val="default"/>
    <w:sig w:usb0="00000001" w:usb1="08080000" w:usb2="00000010" w:usb3="00000000" w:csb0="00100000" w:csb1="00000000"/>
  </w:font>
  <w:font w:name="Century">
    <w:panose1 w:val="02040604050505020304"/>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Chicago">
    <w:altName w:val="Arial"/>
    <w:charset w:val="00"/>
    <w:family w:val="auto"/>
    <w:pitch w:val="default"/>
    <w:sig w:usb0="00000000" w:usb1="00000000" w:usb2="00000000" w:usb3="00000000" w:csb0="00040001" w:csb1="00000000"/>
  </w:font>
  <w:font w:name="..">
    <w:altName w:val="宋体"/>
    <w:charset w:val="86"/>
    <w:family w:val="auto"/>
    <w:pitch w:val="default"/>
    <w:sig w:usb0="00000001" w:usb1="080E0000" w:usb2="00000010" w:usb3="00000000" w:csb0="00040000" w:csb1="00000000"/>
  </w:font>
  <w:font w:name="Sim Sun">
    <w:altName w:val="宋体"/>
    <w:charset w:val="86"/>
    <w:family w:val="auto"/>
    <w:pitch w:val="default"/>
    <w:sig w:usb0="00000001" w:usb1="080E0000" w:usb2="00000010" w:usb3="00000000" w:csb0="00040000" w:csb1="00000000"/>
  </w:font>
  <w:font w:name="ËÎÌå">
    <w:altName w:val="Courier New"/>
    <w:charset w:val="00"/>
    <w:family w:val="swiss"/>
    <w:pitch w:val="default"/>
    <w:sig w:usb0="00000003" w:usb1="00000000" w:usb2="00000000" w:usb3="00000000" w:csb0="00000001" w:csb1="00000000"/>
  </w:font>
  <w:font w:name="Verdana, Arial, sans-serif">
    <w:altName w:val="Times New Roman"/>
    <w:charset w:val="00"/>
    <w:family w:val="roman"/>
    <w:pitch w:val="default"/>
    <w:sig w:usb0="00000000" w:usb1="00000000" w:usb2="00000000" w:usb3="00000000" w:csb0="00040001" w:csb1="00000000"/>
  </w:font>
  <w:font w:name="LineDraw">
    <w:altName w:val="Courier New"/>
    <w:charset w:val="00"/>
    <w:family w:val="modern"/>
    <w:pitch w:val="default"/>
    <w:sig w:usb0="00000000" w:usb1="00000000" w:usb2="00000000" w:usb3="00000000" w:csb0="00000001" w:csb1="00000000"/>
  </w:font>
  <w:font w:name="NewCenturySchlbk">
    <w:altName w:val="Century Schoolbook"/>
    <w:charset w:val="00"/>
    <w:family w:val="roman"/>
    <w:pitch w:val="default"/>
    <w:sig w:usb0="00000003" w:usb1="00000000" w:usb2="00000000" w:usb3="00000000" w:csb0="00000001" w:csb1="00000000"/>
  </w:font>
  <w:font w:name="font349">
    <w:altName w:val="宋体"/>
    <w:charset w:val="86"/>
    <w:family w:val="auto"/>
    <w:pitch w:val="default"/>
    <w:sig w:usb0="00000000" w:usb1="00000000" w:usb2="00000000" w:usb3="00000000" w:csb0="00040001" w:csb1="00000000"/>
  </w:font>
  <w:font w:name="Futura Lt">
    <w:altName w:val="Arial"/>
    <w:charset w:val="00"/>
    <w:family w:val="swiss"/>
    <w:pitch w:val="default"/>
    <w:sig w:usb0="00000000" w:usb1="00000000" w:usb2="00000000" w:usb3="00000000" w:csb0="0000009F" w:csb1="00000000"/>
  </w:font>
  <w:font w:name="font358">
    <w:altName w:val="宋体"/>
    <w:charset w:val="86"/>
    <w:family w:val="auto"/>
    <w:pitch w:val="default"/>
    <w:sig w:usb0="00000000" w:usb1="00000000" w:usb2="00000000" w:usb3="00000000" w:csb0="00040001" w:csb1="00000000"/>
  </w:font>
  <w:font w:name="TimesNewRp">
    <w:altName w:val="微软雅黑"/>
    <w:charset w:val="00"/>
    <w:family w:val="roman"/>
    <w:pitch w:val="default"/>
    <w:sig w:usb0="00000000" w:usb1="00000000" w:usb2="00000000" w:usb3="00000000" w:csb0="00040001" w:csb1="00000000"/>
  </w:font>
  <w:font w:name="粗黑">
    <w:altName w:val="黑体"/>
    <w:charset w:val="00"/>
    <w:family w:val="auto"/>
    <w:pitch w:val="fixed"/>
    <w:sig w:usb0="080E0000" w:usb1="00000010" w:usb2="00000000" w:usb3="00040000" w:csb0="00000000" w:csb1="9F0E6587"/>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A9BB5" w14:textId="77777777" w:rsidR="00C06D2D" w:rsidRPr="00C06D2D" w:rsidRDefault="00C06D2D">
    <w:pPr>
      <w:jc w:val="center"/>
      <w:rPr>
        <w:szCs w:val="21"/>
      </w:rPr>
    </w:pPr>
    <w:r w:rsidRPr="00C06D2D">
      <w:rPr>
        <w:szCs w:val="21"/>
      </w:rPr>
      <w:fldChar w:fldCharType="begin"/>
    </w:r>
    <w:r w:rsidRPr="00C06D2D">
      <w:rPr>
        <w:szCs w:val="21"/>
      </w:rPr>
      <w:instrText>PAGE   \* MERGEFORMAT</w:instrText>
    </w:r>
    <w:r w:rsidRPr="00C06D2D">
      <w:rPr>
        <w:szCs w:val="21"/>
      </w:rPr>
      <w:fldChar w:fldCharType="separate"/>
    </w:r>
    <w:r w:rsidR="0081692B" w:rsidRPr="0081692B">
      <w:rPr>
        <w:noProof/>
        <w:szCs w:val="21"/>
        <w:lang w:val="zh-CN" w:eastAsia="zh-CN"/>
      </w:rPr>
      <w:t>-</w:t>
    </w:r>
    <w:r w:rsidR="0081692B">
      <w:rPr>
        <w:noProof/>
        <w:szCs w:val="21"/>
      </w:rPr>
      <w:t xml:space="preserve"> 1 -</w:t>
    </w:r>
    <w:r w:rsidRPr="00C06D2D">
      <w:rPr>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EBDBB" w14:textId="77777777" w:rsidR="00A1633D" w:rsidRDefault="00A1633D">
      <w:r>
        <w:separator/>
      </w:r>
    </w:p>
    <w:p w14:paraId="2601A732" w14:textId="77777777" w:rsidR="00A1633D" w:rsidRDefault="00A1633D"/>
  </w:footnote>
  <w:footnote w:type="continuationSeparator" w:id="0">
    <w:p w14:paraId="1C6BEDD1" w14:textId="77777777" w:rsidR="00A1633D" w:rsidRDefault="00A1633D">
      <w:r>
        <w:continuationSeparator/>
      </w:r>
    </w:p>
    <w:p w14:paraId="738F33AE" w14:textId="77777777" w:rsidR="00A1633D" w:rsidRDefault="00A1633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00000005"/>
    <w:lvl w:ilvl="0">
      <w:start w:val="1"/>
      <w:numFmt w:val="bullet"/>
      <w:pStyle w:val="2"/>
      <w:lvlText w:val=""/>
      <w:lvlJc w:val="left"/>
      <w:pPr>
        <w:tabs>
          <w:tab w:val="num" w:pos="924"/>
        </w:tabs>
        <w:ind w:left="924" w:hanging="420"/>
      </w:pPr>
      <w:rPr>
        <w:rFonts w:ascii="Wingdings" w:hAnsi="Wingdings" w:hint="default"/>
      </w:rPr>
    </w:lvl>
    <w:lvl w:ilvl="1">
      <w:start w:val="1"/>
      <w:numFmt w:val="bullet"/>
      <w:lvlText w:val=""/>
      <w:lvlJc w:val="left"/>
      <w:pPr>
        <w:tabs>
          <w:tab w:val="num" w:pos="1344"/>
        </w:tabs>
        <w:ind w:left="1344" w:hanging="420"/>
      </w:pPr>
      <w:rPr>
        <w:rFonts w:ascii="Wingdings" w:hAnsi="Wingdings" w:hint="default"/>
      </w:rPr>
    </w:lvl>
    <w:lvl w:ilvl="2">
      <w:start w:val="1"/>
      <w:numFmt w:val="bullet"/>
      <w:lvlText w:val=""/>
      <w:lvlJc w:val="left"/>
      <w:pPr>
        <w:tabs>
          <w:tab w:val="num" w:pos="1764"/>
        </w:tabs>
        <w:ind w:left="1764" w:hanging="420"/>
      </w:pPr>
      <w:rPr>
        <w:rFonts w:ascii="Wingdings" w:hAnsi="Wingdings" w:hint="default"/>
      </w:rPr>
    </w:lvl>
    <w:lvl w:ilvl="3">
      <w:start w:val="1"/>
      <w:numFmt w:val="bullet"/>
      <w:lvlText w:val=""/>
      <w:lvlJc w:val="left"/>
      <w:pPr>
        <w:tabs>
          <w:tab w:val="num" w:pos="2184"/>
        </w:tabs>
        <w:ind w:left="2184" w:hanging="420"/>
      </w:pPr>
      <w:rPr>
        <w:rFonts w:ascii="Wingdings" w:hAnsi="Wingdings" w:hint="default"/>
      </w:rPr>
    </w:lvl>
    <w:lvl w:ilvl="4">
      <w:start w:val="1"/>
      <w:numFmt w:val="bullet"/>
      <w:lvlText w:val=""/>
      <w:lvlJc w:val="left"/>
      <w:pPr>
        <w:tabs>
          <w:tab w:val="num" w:pos="2604"/>
        </w:tabs>
        <w:ind w:left="2604" w:hanging="420"/>
      </w:pPr>
      <w:rPr>
        <w:rFonts w:ascii="Wingdings" w:hAnsi="Wingdings" w:hint="default"/>
      </w:rPr>
    </w:lvl>
    <w:lvl w:ilvl="5">
      <w:start w:val="1"/>
      <w:numFmt w:val="bullet"/>
      <w:lvlText w:val=""/>
      <w:lvlJc w:val="left"/>
      <w:pPr>
        <w:tabs>
          <w:tab w:val="num" w:pos="3024"/>
        </w:tabs>
        <w:ind w:left="3024" w:hanging="420"/>
      </w:pPr>
      <w:rPr>
        <w:rFonts w:ascii="Wingdings" w:hAnsi="Wingdings" w:hint="default"/>
      </w:rPr>
    </w:lvl>
    <w:lvl w:ilvl="6">
      <w:start w:val="1"/>
      <w:numFmt w:val="bullet"/>
      <w:lvlText w:val=""/>
      <w:lvlJc w:val="left"/>
      <w:pPr>
        <w:tabs>
          <w:tab w:val="num" w:pos="3444"/>
        </w:tabs>
        <w:ind w:left="3444" w:hanging="420"/>
      </w:pPr>
      <w:rPr>
        <w:rFonts w:ascii="Wingdings" w:hAnsi="Wingdings" w:hint="default"/>
      </w:rPr>
    </w:lvl>
    <w:lvl w:ilvl="7">
      <w:start w:val="1"/>
      <w:numFmt w:val="bullet"/>
      <w:lvlText w:val=""/>
      <w:lvlJc w:val="left"/>
      <w:pPr>
        <w:tabs>
          <w:tab w:val="num" w:pos="3864"/>
        </w:tabs>
        <w:ind w:left="3864" w:hanging="420"/>
      </w:pPr>
      <w:rPr>
        <w:rFonts w:ascii="Wingdings" w:hAnsi="Wingdings" w:hint="default"/>
      </w:rPr>
    </w:lvl>
    <w:lvl w:ilvl="8">
      <w:start w:val="1"/>
      <w:numFmt w:val="bullet"/>
      <w:lvlText w:val=""/>
      <w:lvlJc w:val="left"/>
      <w:pPr>
        <w:tabs>
          <w:tab w:val="num" w:pos="4284"/>
        </w:tabs>
        <w:ind w:left="4284" w:hanging="420"/>
      </w:pPr>
      <w:rPr>
        <w:rFonts w:ascii="Wingdings" w:hAnsi="Wingdings" w:hint="default"/>
      </w:rPr>
    </w:lvl>
  </w:abstractNum>
  <w:abstractNum w:abstractNumId="1" w15:restartNumberingAfterBreak="0">
    <w:nsid w:val="00000007"/>
    <w:multiLevelType w:val="singleLevel"/>
    <w:tmpl w:val="00000007"/>
    <w:lvl w:ilvl="0">
      <w:start w:val="1"/>
      <w:numFmt w:val="japaneseCounting"/>
      <w:pStyle w:val="a"/>
      <w:lvlText w:val="第%1章"/>
      <w:lvlJc w:val="left"/>
      <w:pPr>
        <w:tabs>
          <w:tab w:val="num" w:pos="720"/>
        </w:tabs>
        <w:ind w:left="720" w:hanging="720"/>
      </w:pPr>
      <w:rPr>
        <w:rFonts w:hint="eastAsia"/>
      </w:rPr>
    </w:lvl>
  </w:abstractNum>
  <w:abstractNum w:abstractNumId="2" w15:restartNumberingAfterBreak="0">
    <w:nsid w:val="0000000E"/>
    <w:multiLevelType w:val="multilevel"/>
    <w:tmpl w:val="0000000E"/>
    <w:name w:val="WW8Num14"/>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3" w15:restartNumberingAfterBreak="0">
    <w:nsid w:val="00000015"/>
    <w:multiLevelType w:val="multilevel"/>
    <w:tmpl w:val="00000015"/>
    <w:lvl w:ilvl="0">
      <w:start w:val="1"/>
      <w:numFmt w:val="decimal"/>
      <w:pStyle w:val="6"/>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00000018"/>
    <w:multiLevelType w:val="multilevel"/>
    <w:tmpl w:val="00000018"/>
    <w:lvl w:ilvl="0">
      <w:start w:val="1"/>
      <w:numFmt w:val="bullet"/>
      <w:pStyle w:val="C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00001E"/>
    <w:multiLevelType w:val="multilevel"/>
    <w:tmpl w:val="0000001E"/>
    <w:lvl w:ilvl="0">
      <w:start w:val="1"/>
      <w:numFmt w:val="bullet"/>
      <w:pStyle w:val="Table-Bulleted"/>
      <w:lvlText w:val=""/>
      <w:lvlJc w:val="left"/>
      <w:pPr>
        <w:tabs>
          <w:tab w:val="num" w:pos="720"/>
        </w:tabs>
        <w:ind w:left="720" w:hanging="360"/>
      </w:pPr>
      <w:rPr>
        <w:rFonts w:ascii="Wingdings" w:hAnsi="Wingdings" w:hint="default"/>
      </w:rPr>
    </w:lvl>
    <w:lvl w:ilvl="1">
      <w:start w:val="1"/>
      <w:numFmt w:val="bullet"/>
      <w:lvlText w:val=""/>
      <w:lvlJc w:val="left"/>
      <w:pPr>
        <w:tabs>
          <w:tab w:val="num" w:pos="1500"/>
        </w:tabs>
        <w:ind w:left="1500" w:hanging="42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0000020"/>
    <w:multiLevelType w:val="singleLevel"/>
    <w:tmpl w:val="00000020"/>
    <w:name w:val="WW8Num33"/>
    <w:lvl w:ilvl="0">
      <w:start w:val="1"/>
      <w:numFmt w:val="decimal"/>
      <w:lvlText w:val="%1、"/>
      <w:lvlJc w:val="left"/>
      <w:pPr>
        <w:tabs>
          <w:tab w:val="num" w:pos="-849"/>
        </w:tabs>
        <w:ind w:left="1221" w:hanging="795"/>
      </w:pPr>
    </w:lvl>
  </w:abstractNum>
  <w:abstractNum w:abstractNumId="7" w15:restartNumberingAfterBreak="0">
    <w:nsid w:val="00000034"/>
    <w:multiLevelType w:val="multilevel"/>
    <w:tmpl w:val="00000034"/>
    <w:name w:val="WW8Num52"/>
    <w:lvl w:ilvl="0">
      <w:start w:val="1"/>
      <w:numFmt w:val="bullet"/>
      <w:lvlText w:val=""/>
      <w:lvlJc w:val="left"/>
      <w:pPr>
        <w:tabs>
          <w:tab w:val="num" w:pos="1210"/>
        </w:tabs>
        <w:ind w:left="1210" w:hanging="360"/>
      </w:pPr>
      <w:rPr>
        <w:rFonts w:ascii="Wingdings" w:hAnsi="Wingdings" w:cs="OpenSymbol"/>
      </w:rPr>
    </w:lvl>
    <w:lvl w:ilvl="1">
      <w:start w:val="1"/>
      <w:numFmt w:val="bullet"/>
      <w:lvlText w:val="◦"/>
      <w:lvlJc w:val="left"/>
      <w:pPr>
        <w:tabs>
          <w:tab w:val="num" w:pos="1570"/>
        </w:tabs>
        <w:ind w:left="1570" w:hanging="360"/>
      </w:pPr>
      <w:rPr>
        <w:rFonts w:ascii="OpenSymbol" w:hAnsi="OpenSymbol" w:cs="OpenSymbol"/>
      </w:rPr>
    </w:lvl>
    <w:lvl w:ilvl="2">
      <w:start w:val="1"/>
      <w:numFmt w:val="bullet"/>
      <w:lvlText w:val="▪"/>
      <w:lvlJc w:val="left"/>
      <w:pPr>
        <w:tabs>
          <w:tab w:val="num" w:pos="1930"/>
        </w:tabs>
        <w:ind w:left="1930" w:hanging="360"/>
      </w:pPr>
      <w:rPr>
        <w:rFonts w:ascii="OpenSymbol" w:hAnsi="OpenSymbol" w:cs="OpenSymbol"/>
      </w:rPr>
    </w:lvl>
    <w:lvl w:ilvl="3">
      <w:start w:val="1"/>
      <w:numFmt w:val="bullet"/>
      <w:lvlText w:val=""/>
      <w:lvlJc w:val="left"/>
      <w:pPr>
        <w:tabs>
          <w:tab w:val="num" w:pos="2290"/>
        </w:tabs>
        <w:ind w:left="2290" w:hanging="360"/>
      </w:pPr>
      <w:rPr>
        <w:rFonts w:ascii="Symbol" w:hAnsi="Symbol" w:cs="OpenSymbol"/>
      </w:rPr>
    </w:lvl>
    <w:lvl w:ilvl="4">
      <w:start w:val="1"/>
      <w:numFmt w:val="bullet"/>
      <w:lvlText w:val="◦"/>
      <w:lvlJc w:val="left"/>
      <w:pPr>
        <w:tabs>
          <w:tab w:val="num" w:pos="2650"/>
        </w:tabs>
        <w:ind w:left="2650" w:hanging="360"/>
      </w:pPr>
      <w:rPr>
        <w:rFonts w:ascii="OpenSymbol" w:hAnsi="OpenSymbol" w:cs="OpenSymbol"/>
      </w:rPr>
    </w:lvl>
    <w:lvl w:ilvl="5">
      <w:start w:val="1"/>
      <w:numFmt w:val="bullet"/>
      <w:lvlText w:val="▪"/>
      <w:lvlJc w:val="left"/>
      <w:pPr>
        <w:tabs>
          <w:tab w:val="num" w:pos="3010"/>
        </w:tabs>
        <w:ind w:left="3010" w:hanging="360"/>
      </w:pPr>
      <w:rPr>
        <w:rFonts w:ascii="OpenSymbol" w:hAnsi="OpenSymbol" w:cs="OpenSymbol"/>
      </w:rPr>
    </w:lvl>
    <w:lvl w:ilvl="6">
      <w:start w:val="1"/>
      <w:numFmt w:val="bullet"/>
      <w:lvlText w:val=""/>
      <w:lvlJc w:val="left"/>
      <w:pPr>
        <w:tabs>
          <w:tab w:val="num" w:pos="3370"/>
        </w:tabs>
        <w:ind w:left="3370" w:hanging="360"/>
      </w:pPr>
      <w:rPr>
        <w:rFonts w:ascii="Symbol" w:hAnsi="Symbol" w:cs="OpenSymbol"/>
      </w:rPr>
    </w:lvl>
    <w:lvl w:ilvl="7">
      <w:start w:val="1"/>
      <w:numFmt w:val="bullet"/>
      <w:lvlText w:val="◦"/>
      <w:lvlJc w:val="left"/>
      <w:pPr>
        <w:tabs>
          <w:tab w:val="num" w:pos="3730"/>
        </w:tabs>
        <w:ind w:left="3730" w:hanging="360"/>
      </w:pPr>
      <w:rPr>
        <w:rFonts w:ascii="OpenSymbol" w:hAnsi="OpenSymbol" w:cs="OpenSymbol"/>
      </w:rPr>
    </w:lvl>
    <w:lvl w:ilvl="8">
      <w:start w:val="1"/>
      <w:numFmt w:val="bullet"/>
      <w:lvlText w:val="▪"/>
      <w:lvlJc w:val="left"/>
      <w:pPr>
        <w:tabs>
          <w:tab w:val="num" w:pos="4090"/>
        </w:tabs>
        <w:ind w:left="4090" w:hanging="360"/>
      </w:pPr>
      <w:rPr>
        <w:rFonts w:ascii="OpenSymbol" w:hAnsi="OpenSymbol" w:cs="OpenSymbol"/>
      </w:rPr>
    </w:lvl>
  </w:abstractNum>
  <w:abstractNum w:abstractNumId="8" w15:restartNumberingAfterBreak="0">
    <w:nsid w:val="00000041"/>
    <w:multiLevelType w:val="multilevel"/>
    <w:tmpl w:val="00000041"/>
    <w:lvl w:ilvl="0">
      <w:start w:val="1"/>
      <w:numFmt w:val="bullet"/>
      <w:pStyle w:val="Bulleted"/>
      <w:lvlText w:val=""/>
      <w:lvlJc w:val="left"/>
      <w:pPr>
        <w:tabs>
          <w:tab w:val="num" w:pos="1200"/>
        </w:tabs>
        <w:ind w:left="1200" w:hanging="360"/>
      </w:pPr>
      <w:rPr>
        <w:rFonts w:ascii="Wingdings" w:hAnsi="Wingdings" w:hint="default"/>
      </w:rPr>
    </w:lvl>
    <w:lvl w:ilvl="1">
      <w:start w:val="1"/>
      <w:numFmt w:val="bullet"/>
      <w:lvlText w:val=""/>
      <w:lvlJc w:val="left"/>
      <w:pPr>
        <w:tabs>
          <w:tab w:val="num" w:pos="1920"/>
        </w:tabs>
        <w:ind w:left="1920" w:hanging="360"/>
      </w:pPr>
      <w:rPr>
        <w:rFonts w:ascii="Wingdings" w:hAnsi="Wingdings" w:hint="default"/>
      </w:rPr>
    </w:lvl>
    <w:lvl w:ilvl="2">
      <w:start w:val="1"/>
      <w:numFmt w:val="bullet"/>
      <w:lvlText w:val=""/>
      <w:lvlJc w:val="left"/>
      <w:pPr>
        <w:tabs>
          <w:tab w:val="num" w:pos="2640"/>
        </w:tabs>
        <w:ind w:left="2640" w:hanging="360"/>
      </w:pPr>
      <w:rPr>
        <w:rFonts w:ascii="Wingdings" w:hAnsi="Wingdings" w:hint="default"/>
      </w:rPr>
    </w:lvl>
    <w:lvl w:ilvl="3">
      <w:start w:val="1"/>
      <w:numFmt w:val="bullet"/>
      <w:lvlText w:val=""/>
      <w:lvlJc w:val="left"/>
      <w:pPr>
        <w:tabs>
          <w:tab w:val="num" w:pos="3360"/>
        </w:tabs>
        <w:ind w:left="3360" w:hanging="360"/>
      </w:pPr>
      <w:rPr>
        <w:rFonts w:ascii="Symbol" w:hAnsi="Symbol" w:hint="default"/>
      </w:rPr>
    </w:lvl>
    <w:lvl w:ilvl="4">
      <w:start w:val="1"/>
      <w:numFmt w:val="bullet"/>
      <w:lvlText w:val="o"/>
      <w:lvlJc w:val="left"/>
      <w:pPr>
        <w:tabs>
          <w:tab w:val="num" w:pos="4080"/>
        </w:tabs>
        <w:ind w:left="4080" w:hanging="360"/>
      </w:pPr>
      <w:rPr>
        <w:rFonts w:ascii="Courier New" w:hAnsi="Courier New" w:cs="Courier New" w:hint="default"/>
      </w:rPr>
    </w:lvl>
    <w:lvl w:ilvl="5">
      <w:start w:val="1"/>
      <w:numFmt w:val="bullet"/>
      <w:lvlText w:val=""/>
      <w:lvlJc w:val="left"/>
      <w:pPr>
        <w:tabs>
          <w:tab w:val="num" w:pos="4800"/>
        </w:tabs>
        <w:ind w:left="4800" w:hanging="360"/>
      </w:pPr>
      <w:rPr>
        <w:rFonts w:ascii="Wingdings" w:hAnsi="Wingdings" w:hint="default"/>
      </w:rPr>
    </w:lvl>
    <w:lvl w:ilvl="6">
      <w:start w:val="1"/>
      <w:numFmt w:val="bullet"/>
      <w:lvlText w:val=""/>
      <w:lvlJc w:val="left"/>
      <w:pPr>
        <w:tabs>
          <w:tab w:val="num" w:pos="5520"/>
        </w:tabs>
        <w:ind w:left="5520" w:hanging="360"/>
      </w:pPr>
      <w:rPr>
        <w:rFonts w:ascii="Symbol" w:hAnsi="Symbol" w:hint="default"/>
      </w:rPr>
    </w:lvl>
    <w:lvl w:ilvl="7">
      <w:start w:val="1"/>
      <w:numFmt w:val="bullet"/>
      <w:lvlText w:val="o"/>
      <w:lvlJc w:val="left"/>
      <w:pPr>
        <w:tabs>
          <w:tab w:val="num" w:pos="6240"/>
        </w:tabs>
        <w:ind w:left="6240" w:hanging="360"/>
      </w:pPr>
      <w:rPr>
        <w:rFonts w:ascii="Courier New" w:hAnsi="Courier New" w:cs="Courier New" w:hint="default"/>
      </w:rPr>
    </w:lvl>
    <w:lvl w:ilvl="8">
      <w:start w:val="1"/>
      <w:numFmt w:val="bullet"/>
      <w:lvlText w:val=""/>
      <w:lvlJc w:val="left"/>
      <w:pPr>
        <w:tabs>
          <w:tab w:val="num" w:pos="6960"/>
        </w:tabs>
        <w:ind w:left="6960" w:hanging="360"/>
      </w:pPr>
      <w:rPr>
        <w:rFonts w:ascii="Wingdings" w:hAnsi="Wingdings" w:hint="default"/>
      </w:rPr>
    </w:lvl>
  </w:abstractNum>
  <w:abstractNum w:abstractNumId="9" w15:restartNumberingAfterBreak="0">
    <w:nsid w:val="00000052"/>
    <w:multiLevelType w:val="multilevel"/>
    <w:tmpl w:val="00000052"/>
    <w:lvl w:ilvl="0">
      <w:start w:val="1"/>
      <w:numFmt w:val="decimal"/>
      <w:lvlText w:val="%1"/>
      <w:lvlJc w:val="left"/>
      <w:pPr>
        <w:tabs>
          <w:tab w:val="num" w:pos="1440"/>
        </w:tabs>
        <w:ind w:left="1440" w:hanging="1440"/>
      </w:pPr>
      <w:rPr>
        <w:rFonts w:hint="eastAsia"/>
      </w:rPr>
    </w:lvl>
    <w:lvl w:ilvl="1">
      <w:start w:val="1"/>
      <w:numFmt w:val="decimal"/>
      <w:lvlText w:val="%1．%2"/>
      <w:lvlJc w:val="left"/>
      <w:pPr>
        <w:tabs>
          <w:tab w:val="num" w:pos="1440"/>
        </w:tabs>
        <w:ind w:left="1440" w:hanging="1440"/>
      </w:pPr>
      <w:rPr>
        <w:rFonts w:hint="eastAsia"/>
      </w:rPr>
    </w:lvl>
    <w:lvl w:ilvl="2">
      <w:start w:val="1"/>
      <w:numFmt w:val="decimal"/>
      <w:pStyle w:val="a0"/>
      <w:lvlText w:val="2．%2．2"/>
      <w:lvlJc w:val="left"/>
      <w:pPr>
        <w:tabs>
          <w:tab w:val="num" w:pos="1440"/>
        </w:tabs>
        <w:ind w:left="1440" w:hanging="1440"/>
      </w:pPr>
      <w:rPr>
        <w:rFonts w:hint="eastAsia"/>
      </w:rPr>
    </w:lvl>
    <w:lvl w:ilvl="3">
      <w:start w:val="1"/>
      <w:numFmt w:val="decimal"/>
      <w:lvlText w:val="%1．%2．%3.%4"/>
      <w:lvlJc w:val="left"/>
      <w:pPr>
        <w:tabs>
          <w:tab w:val="num" w:pos="1440"/>
        </w:tabs>
        <w:ind w:left="1440" w:hanging="1440"/>
      </w:pPr>
      <w:rPr>
        <w:rFonts w:hint="eastAsia"/>
      </w:rPr>
    </w:lvl>
    <w:lvl w:ilvl="4">
      <w:start w:val="1"/>
      <w:numFmt w:val="decimal"/>
      <w:lvlText w:val="%1．%2．%3.%4.%5"/>
      <w:lvlJc w:val="left"/>
      <w:pPr>
        <w:tabs>
          <w:tab w:val="num" w:pos="1440"/>
        </w:tabs>
        <w:ind w:left="1440" w:hanging="144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440"/>
        </w:tabs>
        <w:ind w:left="1440" w:hanging="1440"/>
      </w:pPr>
      <w:rPr>
        <w:rFonts w:hint="eastAsia"/>
      </w:rPr>
    </w:lvl>
  </w:abstractNum>
  <w:abstractNum w:abstractNumId="10" w15:restartNumberingAfterBreak="0">
    <w:nsid w:val="0000007B"/>
    <w:multiLevelType w:val="multilevel"/>
    <w:tmpl w:val="0000007B"/>
    <w:lvl w:ilvl="0">
      <w:start w:val="1"/>
      <w:numFmt w:val="decimal"/>
      <w:pStyle w:val="qi"/>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1" w15:restartNumberingAfterBreak="0">
    <w:nsid w:val="00000084"/>
    <w:multiLevelType w:val="multilevel"/>
    <w:tmpl w:val="00000084"/>
    <w:lvl w:ilvl="0">
      <w:start w:val="1"/>
      <w:numFmt w:val="bullet"/>
      <w:pStyle w:val="3"/>
      <w:lvlText w:val=""/>
      <w:lvlJc w:val="left"/>
      <w:pPr>
        <w:tabs>
          <w:tab w:val="num" w:pos="820"/>
        </w:tabs>
        <w:ind w:left="820" w:hanging="420"/>
      </w:pPr>
      <w:rPr>
        <w:rFonts w:ascii="Wingdings" w:hAnsi="Wingdings" w:hint="default"/>
      </w:rPr>
    </w:lvl>
    <w:lvl w:ilvl="1">
      <w:start w:val="1"/>
      <w:numFmt w:val="bullet"/>
      <w:lvlText w:val=""/>
      <w:lvlJc w:val="left"/>
      <w:pPr>
        <w:tabs>
          <w:tab w:val="num" w:pos="1240"/>
        </w:tabs>
        <w:ind w:left="1240" w:hanging="420"/>
      </w:pPr>
      <w:rPr>
        <w:rFonts w:ascii="Wingdings" w:hAnsi="Wingdings" w:hint="default"/>
      </w:rPr>
    </w:lvl>
    <w:lvl w:ilvl="2">
      <w:start w:val="1"/>
      <w:numFmt w:val="bullet"/>
      <w:lvlText w:val=""/>
      <w:lvlJc w:val="left"/>
      <w:pPr>
        <w:tabs>
          <w:tab w:val="num" w:pos="1660"/>
        </w:tabs>
        <w:ind w:left="1660" w:hanging="420"/>
      </w:pPr>
      <w:rPr>
        <w:rFonts w:ascii="Wingdings" w:hAnsi="Wingdings" w:hint="default"/>
      </w:rPr>
    </w:lvl>
    <w:lvl w:ilvl="3">
      <w:start w:val="1"/>
      <w:numFmt w:val="bullet"/>
      <w:lvlText w:val=""/>
      <w:lvlJc w:val="left"/>
      <w:pPr>
        <w:tabs>
          <w:tab w:val="num" w:pos="2080"/>
        </w:tabs>
        <w:ind w:left="2080" w:hanging="420"/>
      </w:pPr>
      <w:rPr>
        <w:rFonts w:ascii="Wingdings" w:hAnsi="Wingdings" w:hint="default"/>
      </w:rPr>
    </w:lvl>
    <w:lvl w:ilvl="4">
      <w:start w:val="1"/>
      <w:numFmt w:val="bullet"/>
      <w:lvlText w:val=""/>
      <w:lvlJc w:val="left"/>
      <w:pPr>
        <w:tabs>
          <w:tab w:val="num" w:pos="2500"/>
        </w:tabs>
        <w:ind w:left="2500" w:hanging="420"/>
      </w:pPr>
      <w:rPr>
        <w:rFonts w:ascii="Wingdings" w:hAnsi="Wingdings" w:hint="default"/>
      </w:rPr>
    </w:lvl>
    <w:lvl w:ilvl="5">
      <w:start w:val="1"/>
      <w:numFmt w:val="bullet"/>
      <w:lvlText w:val=""/>
      <w:lvlJc w:val="left"/>
      <w:pPr>
        <w:tabs>
          <w:tab w:val="num" w:pos="2920"/>
        </w:tabs>
        <w:ind w:left="2920" w:hanging="420"/>
      </w:pPr>
      <w:rPr>
        <w:rFonts w:ascii="Wingdings" w:hAnsi="Wingdings" w:hint="default"/>
      </w:rPr>
    </w:lvl>
    <w:lvl w:ilvl="6">
      <w:start w:val="1"/>
      <w:numFmt w:val="bullet"/>
      <w:lvlText w:val=""/>
      <w:lvlJc w:val="left"/>
      <w:pPr>
        <w:tabs>
          <w:tab w:val="num" w:pos="3340"/>
        </w:tabs>
        <w:ind w:left="3340" w:hanging="420"/>
      </w:pPr>
      <w:rPr>
        <w:rFonts w:ascii="Wingdings" w:hAnsi="Wingdings" w:hint="default"/>
      </w:rPr>
    </w:lvl>
    <w:lvl w:ilvl="7">
      <w:start w:val="1"/>
      <w:numFmt w:val="bullet"/>
      <w:lvlText w:val=""/>
      <w:lvlJc w:val="left"/>
      <w:pPr>
        <w:tabs>
          <w:tab w:val="num" w:pos="3760"/>
        </w:tabs>
        <w:ind w:left="3760" w:hanging="420"/>
      </w:pPr>
      <w:rPr>
        <w:rFonts w:ascii="Wingdings" w:hAnsi="Wingdings" w:hint="default"/>
      </w:rPr>
    </w:lvl>
    <w:lvl w:ilvl="8">
      <w:start w:val="1"/>
      <w:numFmt w:val="bullet"/>
      <w:lvlText w:val=""/>
      <w:lvlJc w:val="left"/>
      <w:pPr>
        <w:tabs>
          <w:tab w:val="num" w:pos="4180"/>
        </w:tabs>
        <w:ind w:left="4180" w:hanging="420"/>
      </w:pPr>
      <w:rPr>
        <w:rFonts w:ascii="Wingdings" w:hAnsi="Wingdings" w:hint="default"/>
      </w:rPr>
    </w:lvl>
  </w:abstractNum>
  <w:abstractNum w:abstractNumId="12" w15:restartNumberingAfterBreak="0">
    <w:nsid w:val="00000086"/>
    <w:multiLevelType w:val="singleLevel"/>
    <w:tmpl w:val="00000086"/>
    <w:lvl w:ilvl="0">
      <w:start w:val="1"/>
      <w:numFmt w:val="japaneseCounting"/>
      <w:pStyle w:val="a1"/>
      <w:lvlText w:val="第%1节"/>
      <w:lvlJc w:val="left"/>
      <w:pPr>
        <w:tabs>
          <w:tab w:val="num" w:pos="1080"/>
        </w:tabs>
        <w:ind w:left="1080" w:hanging="1080"/>
      </w:pPr>
      <w:rPr>
        <w:rFonts w:hint="eastAsia"/>
      </w:rPr>
    </w:lvl>
  </w:abstractNum>
  <w:abstractNum w:abstractNumId="13" w15:restartNumberingAfterBreak="0">
    <w:nsid w:val="01D320DE"/>
    <w:multiLevelType w:val="multilevel"/>
    <w:tmpl w:val="01D320DE"/>
    <w:lvl w:ilvl="0">
      <w:start w:val="1"/>
      <w:numFmt w:val="chineseCountingThousand"/>
      <w:pStyle w:val="CharCharCharCharCharChar1Char1"/>
      <w:lvlText w:val="第%1章"/>
      <w:lvlJc w:val="left"/>
      <w:pPr>
        <w:tabs>
          <w:tab w:val="num" w:pos="1440"/>
        </w:tabs>
        <w:ind w:left="0" w:firstLine="0"/>
      </w:pPr>
      <w:rPr>
        <w:rFonts w:hint="eastAsia"/>
      </w:rPr>
    </w:lvl>
    <w:lvl w:ilvl="1">
      <w:start w:val="1"/>
      <w:numFmt w:val="decimal"/>
      <w:pStyle w:val="1"/>
      <w:isLgl/>
      <w:lvlText w:val="%1.%2"/>
      <w:lvlJc w:val="left"/>
      <w:pPr>
        <w:tabs>
          <w:tab w:val="num" w:pos="720"/>
        </w:tabs>
        <w:ind w:left="0" w:firstLine="0"/>
      </w:pPr>
      <w:rPr>
        <w:rFonts w:hint="eastAsia"/>
      </w:rPr>
    </w:lvl>
    <w:lvl w:ilvl="2">
      <w:start w:val="1"/>
      <w:numFmt w:val="decimal"/>
      <w:pStyle w:val="20"/>
      <w:isLgl/>
      <w:suff w:val="space"/>
      <w:lvlText w:val="%1.%2.%3"/>
      <w:lvlJc w:val="left"/>
      <w:pPr>
        <w:ind w:left="0" w:firstLine="0"/>
      </w:pPr>
      <w:rPr>
        <w:rFonts w:hint="eastAsia"/>
      </w:rPr>
    </w:lvl>
    <w:lvl w:ilvl="3">
      <w:start w:val="1"/>
      <w:numFmt w:val="decimal"/>
      <w:lvlText w:val=""/>
      <w:lvlJc w:val="left"/>
      <w:pPr>
        <w:tabs>
          <w:tab w:val="num" w:pos="360"/>
        </w:tabs>
        <w:ind w:left="0" w:firstLine="0"/>
      </w:pPr>
      <w:rPr>
        <w:rFonts w:hint="eastAsia"/>
      </w:rPr>
    </w:lvl>
    <w:lvl w:ilvl="4">
      <w:start w:val="1"/>
      <w:numFmt w:val="decimal"/>
      <w:lvlText w:val=""/>
      <w:lvlJc w:val="left"/>
      <w:pPr>
        <w:tabs>
          <w:tab w:val="num" w:pos="360"/>
        </w:tabs>
        <w:ind w:left="0" w:firstLine="0"/>
      </w:pPr>
      <w:rPr>
        <w:rFonts w:hint="eastAsia"/>
      </w:rPr>
    </w:lvl>
    <w:lvl w:ilvl="5">
      <w:start w:val="1"/>
      <w:numFmt w:val="decimal"/>
      <w:lvlText w:val=""/>
      <w:lvlJc w:val="left"/>
      <w:pPr>
        <w:tabs>
          <w:tab w:val="num" w:pos="360"/>
        </w:tabs>
        <w:ind w:left="0" w:firstLine="0"/>
      </w:pPr>
      <w:rPr>
        <w:rFonts w:hint="eastAsia"/>
      </w:rPr>
    </w:lvl>
    <w:lvl w:ilvl="6">
      <w:start w:val="1"/>
      <w:numFmt w:val="decimal"/>
      <w:lvlText w:val=""/>
      <w:lvlJc w:val="left"/>
      <w:pPr>
        <w:tabs>
          <w:tab w:val="num" w:pos="360"/>
        </w:tabs>
        <w:ind w:left="0" w:firstLine="0"/>
      </w:pPr>
      <w:rPr>
        <w:rFonts w:hint="eastAsia"/>
      </w:rPr>
    </w:lvl>
    <w:lvl w:ilvl="7">
      <w:start w:val="1"/>
      <w:numFmt w:val="decimal"/>
      <w:lvlText w:val=""/>
      <w:lvlJc w:val="left"/>
      <w:pPr>
        <w:tabs>
          <w:tab w:val="num" w:pos="360"/>
        </w:tabs>
        <w:ind w:left="0" w:firstLine="0"/>
      </w:pPr>
      <w:rPr>
        <w:rFonts w:hint="eastAsia"/>
      </w:rPr>
    </w:lvl>
    <w:lvl w:ilvl="8">
      <w:start w:val="1"/>
      <w:numFmt w:val="decimal"/>
      <w:lvlText w:val=""/>
      <w:lvlJc w:val="left"/>
      <w:pPr>
        <w:tabs>
          <w:tab w:val="num" w:pos="360"/>
        </w:tabs>
        <w:ind w:left="0" w:firstLine="0"/>
      </w:pPr>
      <w:rPr>
        <w:rFonts w:hint="eastAsia"/>
      </w:rPr>
    </w:lvl>
  </w:abstractNum>
  <w:abstractNum w:abstractNumId="14" w15:restartNumberingAfterBreak="0">
    <w:nsid w:val="029D78EF"/>
    <w:multiLevelType w:val="multilevel"/>
    <w:tmpl w:val="029D78EF"/>
    <w:lvl w:ilvl="0">
      <w:start w:val="1"/>
      <w:numFmt w:val="bullet"/>
      <w:pStyle w:val="Bullets"/>
      <w:lvlText w:val=""/>
      <w:lvlJc w:val="left"/>
      <w:pPr>
        <w:tabs>
          <w:tab w:val="num" w:pos="958"/>
        </w:tabs>
        <w:ind w:left="958" w:hanging="391"/>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2F35D68"/>
    <w:multiLevelType w:val="multilevel"/>
    <w:tmpl w:val="02F35D68"/>
    <w:lvl w:ilvl="0">
      <w:start w:val="1"/>
      <w:numFmt w:val="none"/>
      <w:pStyle w:val="10"/>
      <w:isLgl/>
      <w:lvlText w:val="第一篇"/>
      <w:lvlJc w:val="center"/>
      <w:pPr>
        <w:tabs>
          <w:tab w:val="num" w:pos="-713"/>
        </w:tabs>
        <w:ind w:left="-713" w:hanging="619"/>
      </w:pPr>
      <w:rPr>
        <w:rFonts w:ascii="Times New Roman" w:eastAsia="宋体" w:hAnsi="Times New Roman" w:cs="Times New Roman" w:hint="default"/>
        <w:b/>
        <w:bCs w:val="0"/>
        <w:i w:val="0"/>
        <w:iCs w:val="0"/>
        <w:caps w:val="0"/>
        <w:strike w:val="0"/>
        <w:dstrike w:val="0"/>
        <w:vanish w:val="0"/>
        <w:color w:val="000000"/>
        <w:spacing w:val="0"/>
        <w:position w:val="0"/>
        <w:sz w:val="28"/>
        <w:szCs w:val="28"/>
        <w:u w:val="none"/>
        <w:vertAlign w:val="baseline"/>
        <w:em w:val="none"/>
      </w:rPr>
    </w:lvl>
    <w:lvl w:ilvl="1">
      <w:start w:val="1"/>
      <w:numFmt w:val="decimal"/>
      <w:lvlText w:val="1.%2"/>
      <w:lvlJc w:val="left"/>
      <w:pPr>
        <w:tabs>
          <w:tab w:val="num" w:pos="-1044"/>
        </w:tabs>
        <w:ind w:left="-1044" w:hanging="576"/>
      </w:pPr>
      <w:rPr>
        <w:rFonts w:ascii="Arial Unicode MS" w:eastAsia="宋体" w:hAnsi="Arial Unicode MS" w:hint="eastAsia"/>
        <w:b/>
        <w:i w:val="0"/>
        <w:sz w:val="28"/>
        <w:szCs w:val="28"/>
      </w:rPr>
    </w:lvl>
    <w:lvl w:ilvl="2">
      <w:start w:val="1"/>
      <w:numFmt w:val="decimal"/>
      <w:lvlText w:val="%1.%2.%3"/>
      <w:lvlJc w:val="left"/>
      <w:pPr>
        <w:tabs>
          <w:tab w:val="num" w:pos="-900"/>
        </w:tabs>
        <w:ind w:left="-900" w:hanging="720"/>
      </w:pPr>
      <w:rPr>
        <w:rFonts w:ascii="Arial Unicode MS" w:hAnsi="Arial Unicode M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ascii="Arial Unicode MS" w:hAnsi="Arial Unicode M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324"/>
        </w:tabs>
        <w:ind w:left="-324" w:hanging="1296"/>
      </w:pPr>
      <w:rPr>
        <w:rFonts w:ascii="Arial Unicode MS" w:hAnsi="Arial Unicode MS" w:hint="eastAsia"/>
      </w:rPr>
    </w:lvl>
    <w:lvl w:ilvl="7">
      <w:start w:val="1"/>
      <w:numFmt w:val="decimal"/>
      <w:lvlText w:val="%1.%2.%3.%4.%5.%6.%7.%8"/>
      <w:lvlJc w:val="left"/>
      <w:pPr>
        <w:tabs>
          <w:tab w:val="num" w:pos="-180"/>
        </w:tabs>
        <w:ind w:left="-180" w:hanging="1440"/>
      </w:pPr>
      <w:rPr>
        <w:rFonts w:hint="eastAsia"/>
      </w:rPr>
    </w:lvl>
    <w:lvl w:ilvl="8">
      <w:start w:val="1"/>
      <w:numFmt w:val="decimal"/>
      <w:lvlText w:val="%1.%2.%3.%4.%5.%6.%7.%8.%9"/>
      <w:lvlJc w:val="left"/>
      <w:pPr>
        <w:tabs>
          <w:tab w:val="num" w:pos="-36"/>
        </w:tabs>
        <w:ind w:left="-36" w:hanging="1584"/>
      </w:pPr>
      <w:rPr>
        <w:rFonts w:hint="eastAsia"/>
      </w:rPr>
    </w:lvl>
  </w:abstractNum>
  <w:abstractNum w:abstractNumId="16" w15:restartNumberingAfterBreak="0">
    <w:nsid w:val="030C0ACC"/>
    <w:multiLevelType w:val="multilevel"/>
    <w:tmpl w:val="030C0ACC"/>
    <w:lvl w:ilvl="0">
      <w:start w:val="1"/>
      <w:numFmt w:val="decimal"/>
      <w:lvlText w:val="%1."/>
      <w:lvlJc w:val="left"/>
      <w:pPr>
        <w:tabs>
          <w:tab w:val="num" w:pos="900"/>
        </w:tabs>
        <w:ind w:left="900" w:hanging="420"/>
      </w:pPr>
    </w:lvl>
    <w:lvl w:ilvl="1">
      <w:start w:val="1"/>
      <w:numFmt w:val="bullet"/>
      <w:lvlText w:val=""/>
      <w:lvlJc w:val="left"/>
      <w:pPr>
        <w:tabs>
          <w:tab w:val="num" w:pos="902"/>
        </w:tabs>
        <w:ind w:left="902" w:hanging="420"/>
      </w:pPr>
      <w:rPr>
        <w:rFonts w:ascii="Wingdings" w:hAnsi="Wingdings" w:hint="default"/>
      </w:rPr>
    </w:lvl>
    <w:lvl w:ilvl="2">
      <w:start w:val="1"/>
      <w:numFmt w:val="lowerRoman"/>
      <w:pStyle w:val="7"/>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17" w15:restartNumberingAfterBreak="0">
    <w:nsid w:val="03697E7A"/>
    <w:multiLevelType w:val="multilevel"/>
    <w:tmpl w:val="03697E7A"/>
    <w:lvl w:ilvl="0">
      <w:start w:val="4"/>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Restart w:val="0"/>
      <w:lvlText w:val="%1.%2.%3.%4.%5.%6"/>
      <w:lvlJc w:val="left"/>
      <w:pPr>
        <w:tabs>
          <w:tab w:val="num" w:pos="1152"/>
        </w:tabs>
        <w:ind w:left="1152" w:hanging="1152"/>
      </w:pPr>
      <w:rPr>
        <w:rFonts w:hint="eastAsia"/>
      </w:rPr>
    </w:lvl>
    <w:lvl w:ilvl="6">
      <w:start w:val="1"/>
      <w:numFmt w:val="decimal"/>
      <w:lvlRestart w:val="0"/>
      <w:lvlText w:val="%1.%2.%3.%4.%5.%6.%7"/>
      <w:lvlJc w:val="left"/>
      <w:pPr>
        <w:tabs>
          <w:tab w:val="num" w:pos="1296"/>
        </w:tabs>
        <w:ind w:left="1296" w:hanging="1296"/>
      </w:pPr>
      <w:rPr>
        <w:rFonts w:hint="eastAsia"/>
      </w:rPr>
    </w:lvl>
    <w:lvl w:ilvl="7">
      <w:start w:val="1"/>
      <w:numFmt w:val="decimal"/>
      <w:lvlRestart w:val="0"/>
      <w:lvlText w:val="%1.%2.%3.%4.%5.%6.%7.%8"/>
      <w:lvlJc w:val="left"/>
      <w:pPr>
        <w:tabs>
          <w:tab w:val="num" w:pos="1440"/>
        </w:tabs>
        <w:ind w:left="1440" w:hanging="1440"/>
      </w:pPr>
      <w:rPr>
        <w:rFonts w:hint="eastAsia"/>
      </w:rPr>
    </w:lvl>
    <w:lvl w:ilvl="8">
      <w:start w:val="1"/>
      <w:numFmt w:val="decimal"/>
      <w:pStyle w:val="jkm99"/>
      <w:lvlText w:val="%1.%2.%3.%4.%5.%6.%7.%8.%9"/>
      <w:lvlJc w:val="left"/>
      <w:pPr>
        <w:tabs>
          <w:tab w:val="num" w:pos="1584"/>
        </w:tabs>
        <w:ind w:left="1584" w:hanging="1584"/>
      </w:pPr>
      <w:rPr>
        <w:rFonts w:hint="eastAsia"/>
      </w:rPr>
    </w:lvl>
  </w:abstractNum>
  <w:abstractNum w:abstractNumId="18" w15:restartNumberingAfterBreak="0">
    <w:nsid w:val="04A434B9"/>
    <w:multiLevelType w:val="multilevel"/>
    <w:tmpl w:val="04A434B9"/>
    <w:lvl w:ilvl="0">
      <w:start w:val="1"/>
      <w:numFmt w:val="bullet"/>
      <w:pStyle w:val="Bullets1"/>
      <w:lvlText w:val=""/>
      <w:lvlJc w:val="left"/>
      <w:pPr>
        <w:tabs>
          <w:tab w:val="num" w:pos="680"/>
        </w:tabs>
        <w:ind w:left="1090" w:hanging="410"/>
      </w:pPr>
      <w:rPr>
        <w:rFonts w:ascii="Wingdings" w:hAnsi="Wingdings" w:hint="default"/>
        <w:kern w:val="2"/>
        <w:sz w:val="21"/>
      </w:rPr>
    </w:lvl>
    <w:lvl w:ilvl="1">
      <w:start w:val="1"/>
      <w:numFmt w:val="bullet"/>
      <w:lvlText w:val=""/>
      <w:lvlJc w:val="left"/>
      <w:pPr>
        <w:tabs>
          <w:tab w:val="num" w:pos="680"/>
        </w:tabs>
        <w:ind w:left="1260" w:hanging="409"/>
      </w:pPr>
      <w:rPr>
        <w:rFonts w:ascii="Wingdings" w:hAnsi="Wingdings" w:hint="default"/>
      </w:rPr>
    </w:lvl>
    <w:lvl w:ilvl="2">
      <w:start w:val="1"/>
      <w:numFmt w:val="bullet"/>
      <w:lvlText w:val=""/>
      <w:lvlJc w:val="left"/>
      <w:pPr>
        <w:tabs>
          <w:tab w:val="num" w:pos="680"/>
        </w:tabs>
        <w:ind w:left="1090" w:hanging="41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9" w15:restartNumberingAfterBreak="0">
    <w:nsid w:val="04A7262E"/>
    <w:multiLevelType w:val="multilevel"/>
    <w:tmpl w:val="04A7262E"/>
    <w:lvl w:ilvl="0">
      <w:start w:val="1"/>
      <w:numFmt w:val="decimal"/>
      <w:pStyle w:val="BulletIndent"/>
      <w:lvlText w:val="%1"/>
      <w:lvlJc w:val="left"/>
      <w:pPr>
        <w:ind w:left="425" w:hanging="425"/>
      </w:pPr>
      <w:rPr>
        <w:rFonts w:hint="eastAsia"/>
      </w:rPr>
    </w:lvl>
    <w:lvl w:ilvl="1">
      <w:start w:val="1"/>
      <w:numFmt w:val="decimal"/>
      <w:lvlText w:val="%1.%2"/>
      <w:lvlJc w:val="left"/>
      <w:pPr>
        <w:ind w:left="1560"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pStyle w:val="6616Char1PIM61H61BOD41LegalLevel11h61T"/>
      <w:lvlText w:val="%1.%2.%3.%4.%5.%6"/>
      <w:lvlJc w:val="left"/>
      <w:pPr>
        <w:ind w:left="3260" w:hanging="1134"/>
      </w:pPr>
      <w:rPr>
        <w:rFonts w:hint="eastAsia"/>
      </w:rPr>
    </w:lvl>
    <w:lvl w:ilvl="6">
      <w:start w:val="1"/>
      <w:numFmt w:val="decimal"/>
      <w:pStyle w:val="700"/>
      <w:lvlText w:val="%1.%2.%3.%4.%5.%6.%7"/>
      <w:lvlJc w:val="left"/>
      <w:pPr>
        <w:ind w:left="3827" w:hanging="1276"/>
      </w:pPr>
      <w:rPr>
        <w:rFonts w:hint="eastAsia"/>
      </w:rPr>
    </w:lvl>
    <w:lvl w:ilvl="7">
      <w:start w:val="1"/>
      <w:numFmt w:val="decimal"/>
      <w:pStyle w:val="MMTopic8"/>
      <w:lvlText w:val="%1.%2.%3.%4.%5.%6.%7.%8"/>
      <w:lvlJc w:val="left"/>
      <w:pPr>
        <w:ind w:left="4394" w:hanging="1418"/>
      </w:pPr>
      <w:rPr>
        <w:rFonts w:hint="eastAsia"/>
      </w:rPr>
    </w:lvl>
    <w:lvl w:ilvl="8">
      <w:start w:val="1"/>
      <w:numFmt w:val="decimal"/>
      <w:pStyle w:val="MMTopic9"/>
      <w:lvlText w:val="%1.%2.%3.%4.%5.%6.%7.%8.%9"/>
      <w:lvlJc w:val="left"/>
      <w:pPr>
        <w:ind w:left="5102" w:hanging="1700"/>
      </w:pPr>
      <w:rPr>
        <w:rFonts w:hint="eastAsia"/>
      </w:rPr>
    </w:lvl>
  </w:abstractNum>
  <w:abstractNum w:abstractNumId="20" w15:restartNumberingAfterBreak="0">
    <w:nsid w:val="051D5D83"/>
    <w:multiLevelType w:val="multilevel"/>
    <w:tmpl w:val="051D5D83"/>
    <w:lvl w:ilvl="0">
      <w:start w:val="1"/>
      <w:numFmt w:val="bullet"/>
      <w:pStyle w:val="a2"/>
      <w:lvlText w:val=""/>
      <w:lvlJc w:val="left"/>
      <w:pPr>
        <w:tabs>
          <w:tab w:val="num" w:pos="964"/>
        </w:tabs>
        <w:ind w:left="964" w:hanging="482"/>
      </w:pPr>
      <w:rPr>
        <w:rFonts w:ascii="Wingdings" w:hAnsi="Wingdings" w:hint="default"/>
        <w:sz w:val="16"/>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1" w15:restartNumberingAfterBreak="0">
    <w:nsid w:val="061B66F4"/>
    <w:multiLevelType w:val="multilevel"/>
    <w:tmpl w:val="061B66F4"/>
    <w:lvl w:ilvl="0">
      <w:start w:val="1"/>
      <w:numFmt w:val="bullet"/>
      <w:pStyle w:val="WDQ2"/>
      <w:lvlText w:val=""/>
      <w:lvlJc w:val="left"/>
      <w:pPr>
        <w:tabs>
          <w:tab w:val="num" w:pos="1860"/>
        </w:tabs>
        <w:ind w:left="1841" w:hanging="341"/>
      </w:pPr>
      <w:rPr>
        <w:rFonts w:ascii="Wingdings" w:hAnsi="Wingdings" w:hint="default"/>
      </w:rPr>
    </w:lvl>
    <w:lvl w:ilvl="1">
      <w:start w:val="1"/>
      <w:numFmt w:val="bullet"/>
      <w:lvlText w:val=""/>
      <w:lvlJc w:val="left"/>
      <w:pPr>
        <w:tabs>
          <w:tab w:val="num" w:pos="1200"/>
        </w:tabs>
        <w:ind w:left="1200" w:hanging="420"/>
      </w:pPr>
      <w:rPr>
        <w:rFonts w:ascii="Wingdings" w:hAnsi="Wingdings" w:hint="default"/>
      </w:rPr>
    </w:lvl>
    <w:lvl w:ilvl="2">
      <w:start w:val="1"/>
      <w:numFmt w:val="bullet"/>
      <w:lvlText w:val=""/>
      <w:lvlJc w:val="left"/>
      <w:pPr>
        <w:tabs>
          <w:tab w:val="num" w:pos="1620"/>
        </w:tabs>
        <w:ind w:left="1620" w:hanging="420"/>
      </w:pPr>
      <w:rPr>
        <w:rFonts w:ascii="Wingdings" w:hAnsi="Wingdings" w:hint="default"/>
      </w:rPr>
    </w:lvl>
    <w:lvl w:ilvl="3">
      <w:start w:val="1"/>
      <w:numFmt w:val="bullet"/>
      <w:lvlText w:val=""/>
      <w:lvlJc w:val="left"/>
      <w:pPr>
        <w:tabs>
          <w:tab w:val="num" w:pos="2040"/>
        </w:tabs>
        <w:ind w:left="2040" w:hanging="420"/>
      </w:pPr>
      <w:rPr>
        <w:rFonts w:ascii="Wingdings" w:hAnsi="Wingdings" w:hint="default"/>
      </w:rPr>
    </w:lvl>
    <w:lvl w:ilvl="4">
      <w:start w:val="1"/>
      <w:numFmt w:val="bullet"/>
      <w:lvlText w:val=""/>
      <w:lvlJc w:val="left"/>
      <w:pPr>
        <w:tabs>
          <w:tab w:val="num" w:pos="2460"/>
        </w:tabs>
        <w:ind w:left="2460" w:hanging="420"/>
      </w:pPr>
      <w:rPr>
        <w:rFonts w:ascii="Wingdings" w:hAnsi="Wingdings" w:hint="default"/>
      </w:rPr>
    </w:lvl>
    <w:lvl w:ilvl="5">
      <w:start w:val="1"/>
      <w:numFmt w:val="bullet"/>
      <w:lvlText w:val=""/>
      <w:lvlJc w:val="left"/>
      <w:pPr>
        <w:tabs>
          <w:tab w:val="num" w:pos="2880"/>
        </w:tabs>
        <w:ind w:left="2880" w:hanging="420"/>
      </w:pPr>
      <w:rPr>
        <w:rFonts w:ascii="Wingdings" w:hAnsi="Wingdings" w:hint="default"/>
      </w:rPr>
    </w:lvl>
    <w:lvl w:ilvl="6">
      <w:start w:val="1"/>
      <w:numFmt w:val="bullet"/>
      <w:lvlText w:val=""/>
      <w:lvlJc w:val="left"/>
      <w:pPr>
        <w:tabs>
          <w:tab w:val="num" w:pos="3300"/>
        </w:tabs>
        <w:ind w:left="3300" w:hanging="420"/>
      </w:pPr>
      <w:rPr>
        <w:rFonts w:ascii="Wingdings" w:hAnsi="Wingdings" w:hint="default"/>
      </w:rPr>
    </w:lvl>
    <w:lvl w:ilvl="7">
      <w:start w:val="1"/>
      <w:numFmt w:val="bullet"/>
      <w:lvlText w:val=""/>
      <w:lvlJc w:val="left"/>
      <w:pPr>
        <w:tabs>
          <w:tab w:val="num" w:pos="3720"/>
        </w:tabs>
        <w:ind w:left="3720" w:hanging="420"/>
      </w:pPr>
      <w:rPr>
        <w:rFonts w:ascii="Wingdings" w:hAnsi="Wingdings" w:hint="default"/>
      </w:rPr>
    </w:lvl>
    <w:lvl w:ilvl="8">
      <w:start w:val="1"/>
      <w:numFmt w:val="bullet"/>
      <w:lvlText w:val=""/>
      <w:lvlJc w:val="left"/>
      <w:pPr>
        <w:tabs>
          <w:tab w:val="num" w:pos="4140"/>
        </w:tabs>
        <w:ind w:left="4140" w:hanging="420"/>
      </w:pPr>
      <w:rPr>
        <w:rFonts w:ascii="Wingdings" w:hAnsi="Wingdings" w:hint="default"/>
      </w:rPr>
    </w:lvl>
  </w:abstractNum>
  <w:abstractNum w:abstractNumId="22" w15:restartNumberingAfterBreak="0">
    <w:nsid w:val="0642371A"/>
    <w:multiLevelType w:val="multilevel"/>
    <w:tmpl w:val="0642371A"/>
    <w:lvl w:ilvl="0">
      <w:start w:val="1"/>
      <w:numFmt w:val="bullet"/>
      <w:pStyle w:val="32"/>
      <w:lvlText w:val=""/>
      <w:lvlJc w:val="left"/>
      <w:pPr>
        <w:ind w:left="988"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06F91E8D"/>
    <w:multiLevelType w:val="multilevel"/>
    <w:tmpl w:val="06F91E8D"/>
    <w:lvl w:ilvl="0">
      <w:start w:val="1"/>
      <w:numFmt w:val="bullet"/>
      <w:pStyle w:val="a3"/>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4" w15:restartNumberingAfterBreak="0">
    <w:nsid w:val="074818AE"/>
    <w:multiLevelType w:val="multilevel"/>
    <w:tmpl w:val="074818AE"/>
    <w:lvl w:ilvl="0">
      <w:start w:val="1"/>
      <w:numFmt w:val="bullet"/>
      <w:pStyle w:val="CharCharChar"/>
      <w:lvlText w:val=""/>
      <w:lvlJc w:val="left"/>
      <w:pPr>
        <w:tabs>
          <w:tab w:val="num" w:pos="987"/>
        </w:tabs>
        <w:ind w:left="987" w:hanging="420"/>
      </w:pPr>
      <w:rPr>
        <w:rFonts w:ascii="Wingdings" w:hAnsi="Wingdings" w:hint="default"/>
      </w:rPr>
    </w:lvl>
    <w:lvl w:ilvl="1">
      <w:start w:val="1"/>
      <w:numFmt w:val="decimal"/>
      <w:lvlText w:val="%2."/>
      <w:lvlJc w:val="left"/>
      <w:pPr>
        <w:tabs>
          <w:tab w:val="num" w:pos="1407"/>
        </w:tabs>
        <w:ind w:left="1407" w:hanging="420"/>
      </w:pPr>
      <w:rPr>
        <w:rFonts w:hint="default"/>
      </w:rPr>
    </w:lvl>
    <w:lvl w:ilvl="2">
      <w:start w:val="1"/>
      <w:numFmt w:val="bullet"/>
      <w:lvlText w:val=""/>
      <w:lvlJc w:val="left"/>
      <w:pPr>
        <w:tabs>
          <w:tab w:val="num" w:pos="1827"/>
        </w:tabs>
        <w:ind w:left="1827" w:hanging="420"/>
      </w:pPr>
      <w:rPr>
        <w:rFonts w:ascii="Wingdings" w:hAnsi="Wingdings" w:hint="default"/>
      </w:rPr>
    </w:lvl>
    <w:lvl w:ilvl="3">
      <w:start w:val="1"/>
      <w:numFmt w:val="decimal"/>
      <w:lvlText w:val="%4、"/>
      <w:lvlJc w:val="left"/>
      <w:pPr>
        <w:tabs>
          <w:tab w:val="num" w:pos="2187"/>
        </w:tabs>
        <w:ind w:left="2187" w:hanging="360"/>
      </w:pPr>
      <w:rPr>
        <w:rFonts w:hint="default"/>
      </w:rPr>
    </w:lvl>
    <w:lvl w:ilvl="4">
      <w:start w:val="1"/>
      <w:numFmt w:val="bullet"/>
      <w:lvlText w:val=""/>
      <w:lvlJc w:val="left"/>
      <w:pPr>
        <w:tabs>
          <w:tab w:val="num" w:pos="2667"/>
        </w:tabs>
        <w:ind w:left="2667" w:hanging="420"/>
      </w:pPr>
      <w:rPr>
        <w:rFonts w:ascii="Wingdings" w:hAnsi="Wingdings" w:hint="default"/>
      </w:rPr>
    </w:lvl>
    <w:lvl w:ilvl="5">
      <w:start w:val="1"/>
      <w:numFmt w:val="bullet"/>
      <w:lvlText w:val=""/>
      <w:lvlJc w:val="left"/>
      <w:pPr>
        <w:tabs>
          <w:tab w:val="num" w:pos="3087"/>
        </w:tabs>
        <w:ind w:left="3087" w:hanging="420"/>
      </w:pPr>
      <w:rPr>
        <w:rFonts w:ascii="Wingdings" w:hAnsi="Wingdings" w:hint="default"/>
      </w:rPr>
    </w:lvl>
    <w:lvl w:ilvl="6">
      <w:start w:val="1"/>
      <w:numFmt w:val="bullet"/>
      <w:lvlText w:val=""/>
      <w:lvlJc w:val="left"/>
      <w:pPr>
        <w:tabs>
          <w:tab w:val="num" w:pos="3507"/>
        </w:tabs>
        <w:ind w:left="3507" w:hanging="420"/>
      </w:pPr>
      <w:rPr>
        <w:rFonts w:ascii="Wingdings" w:hAnsi="Wingdings" w:hint="default"/>
      </w:rPr>
    </w:lvl>
    <w:lvl w:ilvl="7">
      <w:start w:val="1"/>
      <w:numFmt w:val="bullet"/>
      <w:lvlText w:val=""/>
      <w:lvlJc w:val="left"/>
      <w:pPr>
        <w:tabs>
          <w:tab w:val="num" w:pos="3927"/>
        </w:tabs>
        <w:ind w:left="3927" w:hanging="420"/>
      </w:pPr>
      <w:rPr>
        <w:rFonts w:ascii="Wingdings" w:hAnsi="Wingdings" w:hint="default"/>
      </w:rPr>
    </w:lvl>
    <w:lvl w:ilvl="8">
      <w:start w:val="1"/>
      <w:numFmt w:val="bullet"/>
      <w:lvlText w:val=""/>
      <w:lvlJc w:val="left"/>
      <w:pPr>
        <w:tabs>
          <w:tab w:val="num" w:pos="4347"/>
        </w:tabs>
        <w:ind w:left="4347" w:hanging="420"/>
      </w:pPr>
      <w:rPr>
        <w:rFonts w:ascii="Wingdings" w:hAnsi="Wingdings" w:hint="default"/>
      </w:rPr>
    </w:lvl>
  </w:abstractNum>
  <w:abstractNum w:abstractNumId="25" w15:restartNumberingAfterBreak="0">
    <w:nsid w:val="08D3253C"/>
    <w:multiLevelType w:val="multilevel"/>
    <w:tmpl w:val="08D3253C"/>
    <w:lvl w:ilvl="0">
      <w:start w:val="1"/>
      <w:numFmt w:val="decimal"/>
      <w:pStyle w:val="TableLine"/>
      <w:lvlText w:val="%1."/>
      <w:lvlJc w:val="left"/>
      <w:pPr>
        <w:tabs>
          <w:tab w:val="num" w:pos="360"/>
        </w:tabs>
        <w:ind w:left="0" w:firstLine="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0A17367A"/>
    <w:multiLevelType w:val="multilevel"/>
    <w:tmpl w:val="0A17367A"/>
    <w:lvl w:ilvl="0">
      <w:start w:val="1"/>
      <w:numFmt w:val="bullet"/>
      <w:pStyle w:val="a4"/>
      <w:lvlText w:val=""/>
      <w:lvlJc w:val="left"/>
      <w:pPr>
        <w:tabs>
          <w:tab w:val="num" w:pos="787"/>
        </w:tabs>
        <w:ind w:left="787" w:hanging="420"/>
      </w:pPr>
      <w:rPr>
        <w:rFonts w:ascii="Symbol" w:hAnsi="Symbol" w:hint="default"/>
      </w:rPr>
    </w:lvl>
    <w:lvl w:ilvl="1">
      <w:start w:val="1"/>
      <w:numFmt w:val="bullet"/>
      <w:lvlText w:val=""/>
      <w:lvlJc w:val="left"/>
      <w:pPr>
        <w:tabs>
          <w:tab w:val="num" w:pos="1207"/>
        </w:tabs>
        <w:ind w:left="1207" w:hanging="420"/>
      </w:pPr>
      <w:rPr>
        <w:rFonts w:ascii="Wingdings" w:hAnsi="Wingdings" w:hint="default"/>
      </w:rPr>
    </w:lvl>
    <w:lvl w:ilvl="2">
      <w:start w:val="1"/>
      <w:numFmt w:val="bullet"/>
      <w:lvlText w:val=""/>
      <w:lvlJc w:val="left"/>
      <w:pPr>
        <w:tabs>
          <w:tab w:val="num" w:pos="1627"/>
        </w:tabs>
        <w:ind w:left="1627" w:hanging="420"/>
      </w:pPr>
      <w:rPr>
        <w:rFonts w:ascii="Wingdings" w:hAnsi="Wingdings" w:hint="default"/>
      </w:rPr>
    </w:lvl>
    <w:lvl w:ilvl="3">
      <w:start w:val="1"/>
      <w:numFmt w:val="bullet"/>
      <w:lvlText w:val=""/>
      <w:lvlJc w:val="left"/>
      <w:pPr>
        <w:tabs>
          <w:tab w:val="num" w:pos="2047"/>
        </w:tabs>
        <w:ind w:left="2047" w:hanging="420"/>
      </w:pPr>
      <w:rPr>
        <w:rFonts w:ascii="Wingdings" w:hAnsi="Wingdings" w:hint="default"/>
      </w:rPr>
    </w:lvl>
    <w:lvl w:ilvl="4">
      <w:start w:val="1"/>
      <w:numFmt w:val="bullet"/>
      <w:lvlText w:val=""/>
      <w:lvlJc w:val="left"/>
      <w:pPr>
        <w:tabs>
          <w:tab w:val="num" w:pos="2467"/>
        </w:tabs>
        <w:ind w:left="2467" w:hanging="420"/>
      </w:pPr>
      <w:rPr>
        <w:rFonts w:ascii="Wingdings" w:hAnsi="Wingdings" w:hint="default"/>
      </w:rPr>
    </w:lvl>
    <w:lvl w:ilvl="5">
      <w:start w:val="1"/>
      <w:numFmt w:val="bullet"/>
      <w:lvlText w:val=""/>
      <w:lvlJc w:val="left"/>
      <w:pPr>
        <w:tabs>
          <w:tab w:val="num" w:pos="2887"/>
        </w:tabs>
        <w:ind w:left="2887" w:hanging="420"/>
      </w:pPr>
      <w:rPr>
        <w:rFonts w:ascii="Wingdings" w:hAnsi="Wingdings" w:hint="default"/>
      </w:rPr>
    </w:lvl>
    <w:lvl w:ilvl="6">
      <w:start w:val="1"/>
      <w:numFmt w:val="bullet"/>
      <w:lvlText w:val=""/>
      <w:lvlJc w:val="left"/>
      <w:pPr>
        <w:tabs>
          <w:tab w:val="num" w:pos="3307"/>
        </w:tabs>
        <w:ind w:left="3307" w:hanging="420"/>
      </w:pPr>
      <w:rPr>
        <w:rFonts w:ascii="Wingdings" w:hAnsi="Wingdings" w:hint="default"/>
      </w:rPr>
    </w:lvl>
    <w:lvl w:ilvl="7">
      <w:start w:val="1"/>
      <w:numFmt w:val="bullet"/>
      <w:lvlText w:val=""/>
      <w:lvlJc w:val="left"/>
      <w:pPr>
        <w:tabs>
          <w:tab w:val="num" w:pos="3727"/>
        </w:tabs>
        <w:ind w:left="3727" w:hanging="420"/>
      </w:pPr>
      <w:rPr>
        <w:rFonts w:ascii="Wingdings" w:hAnsi="Wingdings" w:hint="default"/>
      </w:rPr>
    </w:lvl>
    <w:lvl w:ilvl="8">
      <w:start w:val="1"/>
      <w:numFmt w:val="bullet"/>
      <w:lvlText w:val=""/>
      <w:lvlJc w:val="left"/>
      <w:pPr>
        <w:tabs>
          <w:tab w:val="num" w:pos="4147"/>
        </w:tabs>
        <w:ind w:left="4147" w:hanging="420"/>
      </w:pPr>
      <w:rPr>
        <w:rFonts w:ascii="Wingdings" w:hAnsi="Wingdings" w:hint="default"/>
      </w:rPr>
    </w:lvl>
  </w:abstractNum>
  <w:abstractNum w:abstractNumId="27" w15:restartNumberingAfterBreak="0">
    <w:nsid w:val="0AC42944"/>
    <w:multiLevelType w:val="multilevel"/>
    <w:tmpl w:val="0AC42944"/>
    <w:lvl w:ilvl="0">
      <w:start w:val="1"/>
      <w:numFmt w:val="bullet"/>
      <w:pStyle w:val="CharChar"/>
      <w:lvlText w:val=""/>
      <w:lvlJc w:val="left"/>
      <w:pPr>
        <w:tabs>
          <w:tab w:val="num" w:pos="420"/>
        </w:tabs>
        <w:ind w:left="420" w:hanging="420"/>
      </w:pPr>
      <w:rPr>
        <w:rFonts w:ascii="Wingdings" w:hAnsi="Wingdings" w:hint="default"/>
      </w:rPr>
    </w:lvl>
    <w:lvl w:ilvl="1">
      <w:start w:val="1"/>
      <w:numFmt w:val="bullet"/>
      <w:pStyle w:val="CharCharChar0"/>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8" w15:restartNumberingAfterBreak="0">
    <w:nsid w:val="0B0326F9"/>
    <w:multiLevelType w:val="hybridMultilevel"/>
    <w:tmpl w:val="8E5E51FC"/>
    <w:lvl w:ilvl="0" w:tplc="49521B54">
      <w:start w:val="1"/>
      <w:numFmt w:val="chineseCountingThousand"/>
      <w:pStyle w:val="21"/>
      <w:suff w:val="nothing"/>
      <w:lvlText w:val="（%1）"/>
      <w:lvlJc w:val="left"/>
      <w:pPr>
        <w:ind w:left="0" w:firstLine="0"/>
      </w:pPr>
      <w:rPr>
        <w:rFonts w:hint="eastAsia"/>
      </w:rPr>
    </w:lvl>
    <w:lvl w:ilvl="1" w:tplc="A6B2A2D6">
      <w:start w:val="1"/>
      <w:numFmt w:val="decimal"/>
      <w:lvlText w:val="%2."/>
      <w:lvlJc w:val="left"/>
      <w:pPr>
        <w:tabs>
          <w:tab w:val="num" w:pos="980"/>
        </w:tabs>
        <w:ind w:left="980" w:hanging="420"/>
      </w:pPr>
      <w:rPr>
        <w:rFonts w:ascii="仿宋_GB2312" w:eastAsia="仿宋_GB2312" w:hint="eastAsia"/>
        <w:sz w:val="28"/>
        <w:szCs w:val="28"/>
      </w:r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29" w15:restartNumberingAfterBreak="0">
    <w:nsid w:val="0B3A5BE3"/>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0" w15:restartNumberingAfterBreak="0">
    <w:nsid w:val="0B475D87"/>
    <w:multiLevelType w:val="multilevel"/>
    <w:tmpl w:val="0B475D87"/>
    <w:lvl w:ilvl="0">
      <w:start w:val="1"/>
      <w:numFmt w:val="bullet"/>
      <w:pStyle w:val="D"/>
      <w:lvlText w:val=""/>
      <w:lvlJc w:val="left"/>
      <w:pPr>
        <w:tabs>
          <w:tab w:val="num" w:pos="980"/>
        </w:tabs>
        <w:ind w:left="980" w:hanging="420"/>
      </w:pPr>
      <w:rPr>
        <w:rFonts w:ascii="Wingdings" w:hAnsi="Wingdings" w:hint="default"/>
        <w:sz w:val="24"/>
      </w:rPr>
    </w:lvl>
    <w:lvl w:ilvl="1">
      <w:start w:val="1"/>
      <w:numFmt w:val="bullet"/>
      <w:lvlText w:val=""/>
      <w:lvlJc w:val="left"/>
      <w:pPr>
        <w:tabs>
          <w:tab w:val="num" w:pos="1400"/>
        </w:tabs>
        <w:ind w:left="1400" w:hanging="420"/>
      </w:pPr>
      <w:rPr>
        <w:rFonts w:ascii="Wingdings" w:hAnsi="Wingdings" w:hint="default"/>
      </w:rPr>
    </w:lvl>
    <w:lvl w:ilvl="2">
      <w:start w:val="1"/>
      <w:numFmt w:val="bullet"/>
      <w:lvlText w:val=""/>
      <w:lvlJc w:val="left"/>
      <w:pPr>
        <w:tabs>
          <w:tab w:val="num" w:pos="1820"/>
        </w:tabs>
        <w:ind w:left="1820" w:hanging="420"/>
      </w:pPr>
      <w:rPr>
        <w:rFonts w:ascii="Wingdings" w:hAnsi="Wingdings" w:hint="default"/>
        <w:sz w:val="24"/>
      </w:rPr>
    </w:lvl>
    <w:lvl w:ilvl="3">
      <w:start w:val="1"/>
      <w:numFmt w:val="bullet"/>
      <w:lvlText w:val=""/>
      <w:lvlJc w:val="left"/>
      <w:pPr>
        <w:tabs>
          <w:tab w:val="num" w:pos="2240"/>
        </w:tabs>
        <w:ind w:left="2240" w:hanging="420"/>
      </w:pPr>
      <w:rPr>
        <w:rFonts w:ascii="Wingdings" w:hAnsi="Wingdings" w:hint="default"/>
      </w:rPr>
    </w:lvl>
    <w:lvl w:ilvl="4">
      <w:start w:val="1"/>
      <w:numFmt w:val="bullet"/>
      <w:lvlText w:val=""/>
      <w:lvlJc w:val="left"/>
      <w:pPr>
        <w:tabs>
          <w:tab w:val="num" w:pos="2660"/>
        </w:tabs>
        <w:ind w:left="2660" w:hanging="420"/>
      </w:pPr>
      <w:rPr>
        <w:rFonts w:ascii="Wingdings" w:hAnsi="Wingdings" w:hint="default"/>
      </w:rPr>
    </w:lvl>
    <w:lvl w:ilvl="5">
      <w:start w:val="1"/>
      <w:numFmt w:val="bullet"/>
      <w:lvlText w:val=""/>
      <w:lvlJc w:val="left"/>
      <w:pPr>
        <w:tabs>
          <w:tab w:val="num" w:pos="3080"/>
        </w:tabs>
        <w:ind w:left="3080" w:hanging="420"/>
      </w:pPr>
      <w:rPr>
        <w:rFonts w:ascii="Wingdings" w:hAnsi="Wingdings" w:hint="default"/>
      </w:rPr>
    </w:lvl>
    <w:lvl w:ilvl="6">
      <w:start w:val="1"/>
      <w:numFmt w:val="bullet"/>
      <w:lvlText w:val=""/>
      <w:lvlJc w:val="left"/>
      <w:pPr>
        <w:tabs>
          <w:tab w:val="num" w:pos="3500"/>
        </w:tabs>
        <w:ind w:left="3500" w:hanging="420"/>
      </w:pPr>
      <w:rPr>
        <w:rFonts w:ascii="Wingdings" w:hAnsi="Wingdings" w:hint="default"/>
      </w:rPr>
    </w:lvl>
    <w:lvl w:ilvl="7">
      <w:start w:val="1"/>
      <w:numFmt w:val="bullet"/>
      <w:lvlText w:val=""/>
      <w:lvlJc w:val="left"/>
      <w:pPr>
        <w:tabs>
          <w:tab w:val="num" w:pos="3920"/>
        </w:tabs>
        <w:ind w:left="3920" w:hanging="420"/>
      </w:pPr>
      <w:rPr>
        <w:rFonts w:ascii="Wingdings" w:hAnsi="Wingdings" w:hint="default"/>
      </w:rPr>
    </w:lvl>
    <w:lvl w:ilvl="8">
      <w:start w:val="1"/>
      <w:numFmt w:val="bullet"/>
      <w:lvlText w:val=""/>
      <w:lvlJc w:val="left"/>
      <w:pPr>
        <w:tabs>
          <w:tab w:val="num" w:pos="4340"/>
        </w:tabs>
        <w:ind w:left="4340" w:hanging="420"/>
      </w:pPr>
      <w:rPr>
        <w:rFonts w:ascii="Wingdings" w:hAnsi="Wingdings" w:hint="default"/>
      </w:rPr>
    </w:lvl>
  </w:abstractNum>
  <w:abstractNum w:abstractNumId="31" w15:restartNumberingAfterBreak="0">
    <w:nsid w:val="0BEF72FE"/>
    <w:multiLevelType w:val="singleLevel"/>
    <w:tmpl w:val="0BEF72FE"/>
    <w:lvl w:ilvl="0">
      <w:numFmt w:val="none"/>
      <w:pStyle w:val="Bullet1"/>
      <w:lvlText w:val=""/>
      <w:lvlJc w:val="left"/>
      <w:pPr>
        <w:tabs>
          <w:tab w:val="num" w:pos="0"/>
        </w:tabs>
        <w:ind w:left="360" w:hanging="360"/>
      </w:pPr>
      <w:rPr>
        <w:rFonts w:ascii="Symbol" w:hAnsi="Symbol" w:hint="default"/>
      </w:rPr>
    </w:lvl>
  </w:abstractNum>
  <w:abstractNum w:abstractNumId="32" w15:restartNumberingAfterBreak="0">
    <w:nsid w:val="0DCC6C71"/>
    <w:multiLevelType w:val="multilevel"/>
    <w:tmpl w:val="0DCC6C71"/>
    <w:lvl w:ilvl="0">
      <w:start w:val="1"/>
      <w:numFmt w:val="bullet"/>
      <w:pStyle w:val="BulletDash"/>
      <w:lvlText w:val=""/>
      <w:lvlJc w:val="left"/>
      <w:pPr>
        <w:tabs>
          <w:tab w:val="num" w:pos="1080"/>
        </w:tabs>
        <w:ind w:left="108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0E6D2919"/>
    <w:multiLevelType w:val="multilevel"/>
    <w:tmpl w:val="0E6D2919"/>
    <w:lvl w:ilvl="0">
      <w:start w:val="1"/>
      <w:numFmt w:val="bullet"/>
      <w:pStyle w:val="a5"/>
      <w:lvlText w:val=""/>
      <w:lvlJc w:val="left"/>
      <w:pPr>
        <w:ind w:left="840" w:hanging="420"/>
      </w:pPr>
      <w:rPr>
        <w:rFonts w:ascii="Wingdings" w:hAnsi="Wingding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4" w15:restartNumberingAfterBreak="0">
    <w:nsid w:val="0E743449"/>
    <w:multiLevelType w:val="multilevel"/>
    <w:tmpl w:val="0E743449"/>
    <w:lvl w:ilvl="0">
      <w:start w:val="1"/>
      <w:numFmt w:val="bullet"/>
      <w:pStyle w:val="CharChar0"/>
      <w:lvlText w:val=""/>
      <w:lvlJc w:val="left"/>
      <w:pPr>
        <w:tabs>
          <w:tab w:val="num" w:pos="1381"/>
        </w:tabs>
        <w:ind w:left="1381"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5" w15:restartNumberingAfterBreak="0">
    <w:nsid w:val="0F14266A"/>
    <w:multiLevelType w:val="multilevel"/>
    <w:tmpl w:val="0F14266A"/>
    <w:lvl w:ilvl="0">
      <w:start w:val="1"/>
      <w:numFmt w:val="bullet"/>
      <w:pStyle w:val="a6"/>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6" w15:restartNumberingAfterBreak="0">
    <w:nsid w:val="0FD21AE7"/>
    <w:multiLevelType w:val="multilevel"/>
    <w:tmpl w:val="0FD21AE7"/>
    <w:lvl w:ilvl="0">
      <w:start w:val="1"/>
      <w:numFmt w:val="bullet"/>
      <w:pStyle w:val="22"/>
      <w:lvlText w:val="-"/>
      <w:lvlJc w:val="left"/>
      <w:pPr>
        <w:tabs>
          <w:tab w:val="num" w:pos="1384"/>
        </w:tabs>
        <w:ind w:left="1384" w:hanging="420"/>
      </w:pPr>
      <w:rPr>
        <w:rFonts w:ascii="宋体" w:eastAsia="宋体" w:hAnsi="Wingdings" w:hint="eastAsia"/>
      </w:rPr>
    </w:lvl>
    <w:lvl w:ilvl="1">
      <w:start w:val="1"/>
      <w:numFmt w:val="bullet"/>
      <w:lvlText w:val=""/>
      <w:lvlJc w:val="left"/>
      <w:pPr>
        <w:tabs>
          <w:tab w:val="num" w:pos="2160"/>
        </w:tabs>
        <w:ind w:left="2160" w:hanging="420"/>
      </w:pPr>
      <w:rPr>
        <w:rFonts w:ascii="Wingdings" w:hAnsi="Wingdings" w:hint="default"/>
      </w:rPr>
    </w:lvl>
    <w:lvl w:ilvl="2">
      <w:start w:val="1"/>
      <w:numFmt w:val="bullet"/>
      <w:lvlText w:val=""/>
      <w:lvlJc w:val="left"/>
      <w:pPr>
        <w:tabs>
          <w:tab w:val="num" w:pos="2580"/>
        </w:tabs>
        <w:ind w:left="2580" w:hanging="420"/>
      </w:pPr>
      <w:rPr>
        <w:rFonts w:ascii="Wingdings" w:hAnsi="Wingdings" w:hint="default"/>
      </w:rPr>
    </w:lvl>
    <w:lvl w:ilvl="3">
      <w:start w:val="1"/>
      <w:numFmt w:val="bullet"/>
      <w:lvlText w:val=""/>
      <w:lvlJc w:val="left"/>
      <w:pPr>
        <w:tabs>
          <w:tab w:val="num" w:pos="3000"/>
        </w:tabs>
        <w:ind w:left="3000" w:hanging="420"/>
      </w:pPr>
      <w:rPr>
        <w:rFonts w:ascii="Wingdings" w:hAnsi="Wingdings" w:hint="default"/>
      </w:rPr>
    </w:lvl>
    <w:lvl w:ilvl="4">
      <w:start w:val="1"/>
      <w:numFmt w:val="bullet"/>
      <w:lvlText w:val=""/>
      <w:lvlJc w:val="left"/>
      <w:pPr>
        <w:tabs>
          <w:tab w:val="num" w:pos="3420"/>
        </w:tabs>
        <w:ind w:left="3420" w:hanging="420"/>
      </w:pPr>
      <w:rPr>
        <w:rFonts w:ascii="Wingdings" w:hAnsi="Wingdings" w:hint="default"/>
      </w:rPr>
    </w:lvl>
    <w:lvl w:ilvl="5">
      <w:start w:val="1"/>
      <w:numFmt w:val="bullet"/>
      <w:lvlText w:val=""/>
      <w:lvlJc w:val="left"/>
      <w:pPr>
        <w:tabs>
          <w:tab w:val="num" w:pos="3840"/>
        </w:tabs>
        <w:ind w:left="3840" w:hanging="420"/>
      </w:pPr>
      <w:rPr>
        <w:rFonts w:ascii="Wingdings" w:hAnsi="Wingdings" w:hint="default"/>
      </w:rPr>
    </w:lvl>
    <w:lvl w:ilvl="6">
      <w:start w:val="1"/>
      <w:numFmt w:val="bullet"/>
      <w:lvlText w:val=""/>
      <w:lvlJc w:val="left"/>
      <w:pPr>
        <w:tabs>
          <w:tab w:val="num" w:pos="4260"/>
        </w:tabs>
        <w:ind w:left="4260" w:hanging="420"/>
      </w:pPr>
      <w:rPr>
        <w:rFonts w:ascii="Wingdings" w:hAnsi="Wingdings" w:hint="default"/>
      </w:rPr>
    </w:lvl>
    <w:lvl w:ilvl="7">
      <w:start w:val="1"/>
      <w:numFmt w:val="bullet"/>
      <w:lvlText w:val=""/>
      <w:lvlJc w:val="left"/>
      <w:pPr>
        <w:tabs>
          <w:tab w:val="num" w:pos="4680"/>
        </w:tabs>
        <w:ind w:left="4680" w:hanging="420"/>
      </w:pPr>
      <w:rPr>
        <w:rFonts w:ascii="Wingdings" w:hAnsi="Wingdings" w:hint="default"/>
      </w:rPr>
    </w:lvl>
    <w:lvl w:ilvl="8">
      <w:start w:val="1"/>
      <w:numFmt w:val="bullet"/>
      <w:lvlText w:val=""/>
      <w:lvlJc w:val="left"/>
      <w:pPr>
        <w:tabs>
          <w:tab w:val="num" w:pos="5100"/>
        </w:tabs>
        <w:ind w:left="5100" w:hanging="420"/>
      </w:pPr>
      <w:rPr>
        <w:rFonts w:ascii="Wingdings" w:hAnsi="Wingdings" w:hint="default"/>
      </w:rPr>
    </w:lvl>
  </w:abstractNum>
  <w:abstractNum w:abstractNumId="37" w15:restartNumberingAfterBreak="0">
    <w:nsid w:val="108875C5"/>
    <w:multiLevelType w:val="multilevel"/>
    <w:tmpl w:val="108875C5"/>
    <w:lvl w:ilvl="0">
      <w:start w:val="1"/>
      <w:numFmt w:val="bullet"/>
      <w:pStyle w:val="Bullet1Single"/>
      <w:lvlText w:val=""/>
      <w:lvlJc w:val="left"/>
      <w:pPr>
        <w:tabs>
          <w:tab w:val="num" w:pos="360"/>
        </w:tabs>
        <w:ind w:left="36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118C5486"/>
    <w:multiLevelType w:val="multilevel"/>
    <w:tmpl w:val="118C5486"/>
    <w:lvl w:ilvl="0">
      <w:start w:val="1"/>
      <w:numFmt w:val="decimal"/>
      <w:pStyle w:val="a7"/>
      <w:lvlText w:val="图-%1  "/>
      <w:lvlJc w:val="left"/>
      <w:pPr>
        <w:tabs>
          <w:tab w:val="num" w:pos="840"/>
        </w:tabs>
        <w:ind w:left="84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9" w15:restartNumberingAfterBreak="0">
    <w:nsid w:val="11B46947"/>
    <w:multiLevelType w:val="multilevel"/>
    <w:tmpl w:val="11B46947"/>
    <w:lvl w:ilvl="0">
      <w:start w:val="1"/>
      <w:numFmt w:val="bullet"/>
      <w:pStyle w:val="a8"/>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40" w15:restartNumberingAfterBreak="0">
    <w:nsid w:val="130F5A76"/>
    <w:multiLevelType w:val="multilevel"/>
    <w:tmpl w:val="130F5A76"/>
    <w:lvl w:ilvl="0">
      <w:start w:val="1"/>
      <w:numFmt w:val="chineseCountingThousand"/>
      <w:suff w:val="space"/>
      <w:lvlText w:val="第%1章"/>
      <w:lvlJc w:val="left"/>
      <w:pPr>
        <w:ind w:left="0" w:firstLine="0"/>
      </w:pPr>
      <w:rPr>
        <w:rFonts w:ascii="Times New Roman" w:eastAsia="黑体" w:hAnsi="Times New Roman" w:cs="Times New Roman" w:hint="default"/>
        <w:b/>
        <w:i w:val="0"/>
        <w:sz w:val="44"/>
        <w:szCs w:val="44"/>
      </w:rPr>
    </w:lvl>
    <w:lvl w:ilvl="1">
      <w:start w:val="1"/>
      <w:numFmt w:val="decimal"/>
      <w:pStyle w:val="a9"/>
      <w:isLgl/>
      <w:suff w:val="space"/>
      <w:lvlText w:val="%1.%2"/>
      <w:lvlJc w:val="left"/>
      <w:pPr>
        <w:ind w:left="0" w:firstLine="0"/>
      </w:pPr>
      <w:rPr>
        <w:rFonts w:eastAsia="黑体" w:hint="eastAsia"/>
        <w:b/>
        <w:i w:val="0"/>
        <w:spacing w:val="0"/>
        <w:sz w:val="36"/>
        <w:szCs w:val="36"/>
      </w:rPr>
    </w:lvl>
    <w:lvl w:ilvl="2">
      <w:start w:val="1"/>
      <w:numFmt w:val="decimal"/>
      <w:isLgl/>
      <w:suff w:val="space"/>
      <w:lvlText w:val="%1.%2.%3"/>
      <w:lvlJc w:val="left"/>
      <w:pPr>
        <w:ind w:left="737" w:hanging="737"/>
      </w:pPr>
      <w:rPr>
        <w:rFonts w:eastAsia="黑体" w:hint="eastAsia"/>
        <w:b/>
        <w:bCs/>
        <w:kern w:val="2"/>
        <w:sz w:val="32"/>
      </w:rPr>
    </w:lvl>
    <w:lvl w:ilvl="3">
      <w:start w:val="1"/>
      <w:numFmt w:val="decimal"/>
      <w:isLgl/>
      <w:suff w:val="space"/>
      <w:lvlText w:val="%1.%2.%3.%4"/>
      <w:lvlJc w:val="left"/>
      <w:pPr>
        <w:ind w:left="737" w:hanging="737"/>
      </w:pPr>
      <w:rPr>
        <w:rFonts w:ascii="Times New Roman" w:eastAsia="黑体" w:hAnsi="Times New Roman" w:cs="Times New Roman" w:hint="default"/>
        <w:b w:val="0"/>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1.%2.%3.%4.%5"/>
      <w:lvlJc w:val="left"/>
      <w:pPr>
        <w:tabs>
          <w:tab w:val="num" w:pos="1008"/>
        </w:tabs>
        <w:ind w:left="737" w:hanging="737"/>
      </w:pPr>
      <w:rPr>
        <w:rFonts w:hint="eastAsia"/>
        <w:b w:val="0"/>
        <w:i w:val="0"/>
        <w:sz w:val="28"/>
        <w:szCs w:val="28"/>
      </w:rPr>
    </w:lvl>
    <w:lvl w:ilvl="5">
      <w:start w:val="1"/>
      <w:numFmt w:val="decimal"/>
      <w:lvlText w:val="%2.%3.%4.%5.%6.1"/>
      <w:lvlJc w:val="left"/>
      <w:pPr>
        <w:tabs>
          <w:tab w:val="num" w:pos="1152"/>
        </w:tabs>
        <w:ind w:left="737" w:hanging="737"/>
      </w:pPr>
      <w:rPr>
        <w:rFonts w:hint="eastAsia"/>
        <w:b/>
        <w:i w:val="0"/>
        <w:sz w:val="28"/>
        <w:szCs w:val="28"/>
      </w:rPr>
    </w:lvl>
    <w:lvl w:ilvl="6">
      <w:start w:val="1"/>
      <w:numFmt w:val="decimal"/>
      <w:lvlText w:val="%2.%3.%4.%5.%6.%7.1"/>
      <w:lvlJc w:val="left"/>
      <w:pPr>
        <w:tabs>
          <w:tab w:val="num" w:pos="1296"/>
        </w:tabs>
        <w:ind w:left="737" w:hanging="737"/>
      </w:pPr>
      <w:rPr>
        <w:rFonts w:hint="eastAsia"/>
      </w:rPr>
    </w:lvl>
    <w:lvl w:ilvl="7">
      <w:start w:val="1"/>
      <w:numFmt w:val="decimal"/>
      <w:lvlText w:val="%2.%3.%4.%5.%6.%7.%8.1"/>
      <w:lvlJc w:val="left"/>
      <w:pPr>
        <w:tabs>
          <w:tab w:val="num" w:pos="1440"/>
        </w:tabs>
        <w:ind w:left="1440" w:hanging="1440"/>
      </w:pPr>
      <w:rPr>
        <w:rFonts w:hint="eastAsia"/>
      </w:rPr>
    </w:lvl>
    <w:lvl w:ilvl="8">
      <w:start w:val="1"/>
      <w:numFmt w:val="decimal"/>
      <w:lvlText w:val="%2.%3.%4.%5.%6.%7.%8.%9.1"/>
      <w:lvlJc w:val="left"/>
      <w:pPr>
        <w:tabs>
          <w:tab w:val="num" w:pos="1584"/>
        </w:tabs>
        <w:ind w:left="1584" w:hanging="1584"/>
      </w:pPr>
      <w:rPr>
        <w:rFonts w:hint="eastAsia"/>
      </w:rPr>
    </w:lvl>
  </w:abstractNum>
  <w:abstractNum w:abstractNumId="41" w15:restartNumberingAfterBreak="0">
    <w:nsid w:val="13EF724B"/>
    <w:multiLevelType w:val="singleLevel"/>
    <w:tmpl w:val="13EF724B"/>
    <w:lvl w:ilvl="0">
      <w:start w:val="1"/>
      <w:numFmt w:val="bullet"/>
      <w:pStyle w:val="BulletsLayer1"/>
      <w:lvlText w:val=""/>
      <w:lvlJc w:val="left"/>
      <w:pPr>
        <w:tabs>
          <w:tab w:val="num" w:pos="1440"/>
        </w:tabs>
        <w:ind w:left="1368" w:hanging="288"/>
      </w:pPr>
      <w:rPr>
        <w:rFonts w:ascii="Symbol" w:hAnsi="Symbol" w:hint="default"/>
        <w:sz w:val="16"/>
      </w:rPr>
    </w:lvl>
  </w:abstractNum>
  <w:abstractNum w:abstractNumId="42" w15:restartNumberingAfterBreak="0">
    <w:nsid w:val="15324F5C"/>
    <w:multiLevelType w:val="multilevel"/>
    <w:tmpl w:val="15324F5C"/>
    <w:lvl w:ilvl="0">
      <w:start w:val="1"/>
      <w:numFmt w:val="decimal"/>
      <w:pStyle w:val="aa"/>
      <w:lvlText w:val="图%1."/>
      <w:lvlJc w:val="left"/>
      <w:pPr>
        <w:tabs>
          <w:tab w:val="num" w:pos="1312"/>
        </w:tabs>
        <w:ind w:left="1312" w:hanging="420"/>
      </w:pPr>
      <w:rPr>
        <w:rFonts w:hint="eastAsia"/>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43" w15:restartNumberingAfterBreak="0">
    <w:nsid w:val="16AC6C24"/>
    <w:multiLevelType w:val="multilevel"/>
    <w:tmpl w:val="16AC6C24"/>
    <w:lvl w:ilvl="0">
      <w:start w:val="1"/>
      <w:numFmt w:val="decimal"/>
      <w:pStyle w:val="MMTopic1"/>
      <w:suff w:val="space"/>
      <w:lvlText w:val="%1"/>
      <w:lvlJc w:val="left"/>
      <w:pPr>
        <w:ind w:left="0" w:firstLine="0"/>
      </w:pPr>
      <w:rPr>
        <w:sz w:val="21"/>
        <w:szCs w:val="21"/>
      </w:rPr>
    </w:lvl>
    <w:lvl w:ilvl="1">
      <w:start w:val="1"/>
      <w:numFmt w:val="decimal"/>
      <w:suff w:val="space"/>
      <w:lvlText w:val="%1.%2"/>
      <w:lvlJc w:val="left"/>
      <w:pPr>
        <w:ind w:left="0" w:firstLine="0"/>
      </w:pPr>
      <w:rPr>
        <w:rFonts w:ascii="Times New Roman" w:eastAsia="宋体" w:hAnsi="Times New Roman" w:cs="Times New Roman" w:hint="default"/>
        <w:b/>
        <w:sz w:val="21"/>
        <w:szCs w:val="21"/>
      </w:rPr>
    </w:lvl>
    <w:lvl w:ilvl="2">
      <w:start w:val="1"/>
      <w:numFmt w:val="decimal"/>
      <w:suff w:val="space"/>
      <w:lvlText w:val="%1.%2.%3"/>
      <w:lvlJc w:val="left"/>
      <w:pPr>
        <w:ind w:left="426" w:firstLine="0"/>
      </w:pPr>
      <w:rPr>
        <w:rFonts w:ascii="Times New Roman" w:hAnsi="Times New Roman" w:cs="Times New Roman" w:hint="default"/>
        <w:b/>
        <w:sz w:val="21"/>
        <w:szCs w:val="21"/>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4" w15:restartNumberingAfterBreak="0">
    <w:nsid w:val="1B443F30"/>
    <w:multiLevelType w:val="multilevel"/>
    <w:tmpl w:val="1B1A0512"/>
    <w:lvl w:ilvl="0">
      <w:start w:val="1"/>
      <w:numFmt w:val="decimal"/>
      <w:pStyle w:val="11"/>
      <w:lvlText w:val="%1"/>
      <w:lvlJc w:val="left"/>
      <w:pPr>
        <w:ind w:left="0" w:firstLine="0"/>
      </w:pPr>
      <w:rPr>
        <w:rFonts w:hint="eastAsia"/>
      </w:rPr>
    </w:lvl>
    <w:lvl w:ilvl="1">
      <w:start w:val="1"/>
      <w:numFmt w:val="decimal"/>
      <w:pStyle w:val="23"/>
      <w:lvlText w:val="%1.%2"/>
      <w:lvlJc w:val="left"/>
      <w:pPr>
        <w:ind w:left="0" w:firstLine="0"/>
      </w:pPr>
      <w:rPr>
        <w:rFonts w:hint="eastAsia"/>
        <w:i w:val="0"/>
      </w:rPr>
    </w:lvl>
    <w:lvl w:ilvl="2">
      <w:start w:val="1"/>
      <w:numFmt w:val="decimal"/>
      <w:lvlText w:val="%1.%2.%3"/>
      <w:lvlJc w:val="left"/>
      <w:pPr>
        <w:ind w:left="0" w:firstLine="0"/>
      </w:pPr>
      <w:rPr>
        <w:rFonts w:hint="eastAsia"/>
      </w:rPr>
    </w:lvl>
    <w:lvl w:ilvl="3">
      <w:start w:val="1"/>
      <w:numFmt w:val="decimal"/>
      <w:pStyle w:val="4"/>
      <w:lvlText w:val="%1.%2.%3.%4"/>
      <w:lvlJc w:val="left"/>
      <w:pPr>
        <w:ind w:left="0" w:firstLine="0"/>
      </w:pPr>
      <w:rPr>
        <w:rFonts w:hint="eastAsia"/>
      </w:rPr>
    </w:lvl>
    <w:lvl w:ilvl="4">
      <w:start w:val="1"/>
      <w:numFmt w:val="decimal"/>
      <w:pStyle w:val="5"/>
      <w:lvlText w:val="%1.%2.%3.%4.%5"/>
      <w:lvlJc w:val="left"/>
      <w:pPr>
        <w:ind w:left="0" w:firstLine="0"/>
      </w:pPr>
      <w:rPr>
        <w:rFonts w:hint="eastAsia"/>
      </w:rPr>
    </w:lvl>
    <w:lvl w:ilvl="5">
      <w:start w:val="1"/>
      <w:numFmt w:val="decimal"/>
      <w:pStyle w:val="40"/>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5" w15:restartNumberingAfterBreak="0">
    <w:nsid w:val="1BEE3AEF"/>
    <w:multiLevelType w:val="multilevel"/>
    <w:tmpl w:val="1BEE3AEF"/>
    <w:lvl w:ilvl="0">
      <w:start w:val="1"/>
      <w:numFmt w:val="bullet"/>
      <w:pStyle w:val="24"/>
      <w:lvlText w:val=""/>
      <w:lvlJc w:val="left"/>
      <w:pPr>
        <w:ind w:left="0" w:hanging="420"/>
      </w:pPr>
      <w:rPr>
        <w:rFonts w:ascii="Wingdings" w:hAnsi="Wingdings" w:hint="default"/>
      </w:rPr>
    </w:lvl>
    <w:lvl w:ilvl="1">
      <w:start w:val="1"/>
      <w:numFmt w:val="bullet"/>
      <w:lvlText w:val=""/>
      <w:lvlJc w:val="left"/>
      <w:pPr>
        <w:ind w:left="420" w:hanging="420"/>
      </w:pPr>
      <w:rPr>
        <w:rFonts w:ascii="Wingdings" w:hAnsi="Wingdings" w:hint="default"/>
      </w:rPr>
    </w:lvl>
    <w:lvl w:ilvl="2">
      <w:start w:val="1"/>
      <w:numFmt w:val="bullet"/>
      <w:lvlText w:val=""/>
      <w:lvlJc w:val="left"/>
      <w:pPr>
        <w:ind w:left="840" w:hanging="420"/>
      </w:pPr>
      <w:rPr>
        <w:rFonts w:ascii="Wingdings" w:hAnsi="Wingdings" w:hint="default"/>
      </w:rPr>
    </w:lvl>
    <w:lvl w:ilvl="3">
      <w:start w:val="1"/>
      <w:numFmt w:val="bullet"/>
      <w:lvlText w:val=""/>
      <w:lvlJc w:val="left"/>
      <w:pPr>
        <w:ind w:left="1260" w:hanging="420"/>
      </w:pPr>
      <w:rPr>
        <w:rFonts w:ascii="Wingdings" w:hAnsi="Wingdings" w:hint="default"/>
      </w:rPr>
    </w:lvl>
    <w:lvl w:ilvl="4">
      <w:start w:val="1"/>
      <w:numFmt w:val="bullet"/>
      <w:lvlText w:val=""/>
      <w:lvlJc w:val="left"/>
      <w:pPr>
        <w:ind w:left="1680" w:hanging="420"/>
      </w:pPr>
      <w:rPr>
        <w:rFonts w:ascii="Wingdings" w:hAnsi="Wingdings" w:hint="default"/>
      </w:rPr>
    </w:lvl>
    <w:lvl w:ilvl="5">
      <w:start w:val="1"/>
      <w:numFmt w:val="bullet"/>
      <w:lvlText w:val=""/>
      <w:lvlJc w:val="left"/>
      <w:pPr>
        <w:ind w:left="2100" w:hanging="420"/>
      </w:pPr>
      <w:rPr>
        <w:rFonts w:ascii="Wingdings" w:hAnsi="Wingdings" w:hint="default"/>
      </w:rPr>
    </w:lvl>
    <w:lvl w:ilvl="6">
      <w:start w:val="1"/>
      <w:numFmt w:val="bullet"/>
      <w:lvlText w:val=""/>
      <w:lvlJc w:val="left"/>
      <w:pPr>
        <w:ind w:left="2520" w:hanging="420"/>
      </w:pPr>
      <w:rPr>
        <w:rFonts w:ascii="Wingdings" w:hAnsi="Wingdings" w:hint="default"/>
      </w:rPr>
    </w:lvl>
    <w:lvl w:ilvl="7">
      <w:start w:val="1"/>
      <w:numFmt w:val="bullet"/>
      <w:lvlText w:val=""/>
      <w:lvlJc w:val="left"/>
      <w:pPr>
        <w:ind w:left="2940" w:hanging="420"/>
      </w:pPr>
      <w:rPr>
        <w:rFonts w:ascii="Wingdings" w:hAnsi="Wingdings" w:hint="default"/>
      </w:rPr>
    </w:lvl>
    <w:lvl w:ilvl="8">
      <w:start w:val="1"/>
      <w:numFmt w:val="bullet"/>
      <w:lvlText w:val=""/>
      <w:lvlJc w:val="left"/>
      <w:pPr>
        <w:ind w:left="3360" w:hanging="420"/>
      </w:pPr>
      <w:rPr>
        <w:rFonts w:ascii="Wingdings" w:hAnsi="Wingdings" w:hint="default"/>
      </w:rPr>
    </w:lvl>
  </w:abstractNum>
  <w:abstractNum w:abstractNumId="46" w15:restartNumberingAfterBreak="0">
    <w:nsid w:val="1E6D03EB"/>
    <w:multiLevelType w:val="multilevel"/>
    <w:tmpl w:val="1E6D03EB"/>
    <w:lvl w:ilvl="0">
      <w:start w:val="1"/>
      <w:numFmt w:val="decimal"/>
      <w:pStyle w:val="10505"/>
      <w:lvlText w:val="%1."/>
      <w:lvlJc w:val="left"/>
      <w:pPr>
        <w:tabs>
          <w:tab w:val="num" w:pos="0"/>
        </w:tabs>
        <w:ind w:left="0" w:firstLine="0"/>
      </w:pPr>
      <w:rPr>
        <w:rFonts w:eastAsia="仿宋_GB2312" w:hint="eastAsia"/>
        <w:b/>
        <w:i w:val="0"/>
        <w:sz w:val="32"/>
        <w:szCs w:val="32"/>
      </w:rPr>
    </w:lvl>
    <w:lvl w:ilvl="1">
      <w:start w:val="1"/>
      <w:numFmt w:val="decimal"/>
      <w:pStyle w:val="20510505105"/>
      <w:lvlText w:val="%1.%2."/>
      <w:lvlJc w:val="left"/>
      <w:pPr>
        <w:tabs>
          <w:tab w:val="num" w:pos="567"/>
        </w:tabs>
        <w:ind w:left="567" w:hanging="567"/>
      </w:pPr>
      <w:rPr>
        <w:rFonts w:cs="Times New Roman"/>
        <w:b w:val="0"/>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7" w15:restartNumberingAfterBreak="0">
    <w:nsid w:val="1FFF228A"/>
    <w:multiLevelType w:val="multilevel"/>
    <w:tmpl w:val="1FFF228A"/>
    <w:lvl w:ilvl="0">
      <w:start w:val="6"/>
      <w:numFmt w:val="decimal"/>
      <w:suff w:val="space"/>
      <w:lvlText w:val="第%1章"/>
      <w:lvlJc w:val="left"/>
      <w:pPr>
        <w:ind w:left="1325" w:hanging="425"/>
      </w:pPr>
      <w:rPr>
        <w:rFonts w:hint="eastAsia"/>
      </w:rPr>
    </w:lvl>
    <w:lvl w:ilvl="1">
      <w:start w:val="1"/>
      <w:numFmt w:val="decimal"/>
      <w:suff w:val="space"/>
      <w:lvlText w:val="%1.%2."/>
      <w:lvlJc w:val="left"/>
      <w:pPr>
        <w:ind w:left="5787" w:hanging="747"/>
      </w:pPr>
      <w:rPr>
        <w:rFonts w:hint="eastAsia"/>
      </w:rPr>
    </w:lvl>
    <w:lvl w:ilvl="2">
      <w:start w:val="1"/>
      <w:numFmt w:val="decimal"/>
      <w:suff w:val="space"/>
      <w:lvlText w:val="%1.%2.%3. "/>
      <w:lvlJc w:val="left"/>
      <w:pPr>
        <w:ind w:left="1400" w:hanging="1400"/>
      </w:pPr>
      <w:rPr>
        <w:rFonts w:hint="eastAsia"/>
        <w:color w:val="auto"/>
      </w:rPr>
    </w:lvl>
    <w:lvl w:ilvl="3">
      <w:start w:val="1"/>
      <w:numFmt w:val="decimal"/>
      <w:suff w:val="space"/>
      <w:lvlText w:val="%1.%2.%3.%4."/>
      <w:lvlJc w:val="left"/>
      <w:pPr>
        <w:ind w:left="851" w:hanging="851"/>
      </w:pPr>
      <w:rPr>
        <w:rFonts w:hint="eastAsia"/>
      </w:rPr>
    </w:lvl>
    <w:lvl w:ilvl="4">
      <w:start w:val="1"/>
      <w:numFmt w:val="decimal"/>
      <w:lvlText w:val="%1.%2.%3.%4.%5."/>
      <w:lvlJc w:val="left"/>
      <w:pPr>
        <w:tabs>
          <w:tab w:val="num" w:pos="0"/>
        </w:tabs>
        <w:ind w:left="0" w:firstLine="0"/>
      </w:pPr>
      <w:rPr>
        <w:rFonts w:ascii="Arial" w:hAnsi="Arial" w:cs="Arial" w:hint="default"/>
      </w:rPr>
    </w:lvl>
    <w:lvl w:ilvl="5">
      <w:start w:val="1"/>
      <w:numFmt w:val="decimal"/>
      <w:lvlText w:val="%1.%2.%3.%4.%5.%6."/>
      <w:lvlJc w:val="left"/>
      <w:pPr>
        <w:tabs>
          <w:tab w:val="num" w:pos="1134"/>
        </w:tabs>
        <w:ind w:left="1134" w:hanging="1134"/>
      </w:pPr>
      <w:rPr>
        <w:rFonts w:ascii="Arial" w:hAnsi="Arial" w:cs="Arial" w:hint="default"/>
      </w:rPr>
    </w:lvl>
    <w:lvl w:ilvl="6">
      <w:start w:val="1"/>
      <w:numFmt w:val="decimal"/>
      <w:lvlText w:val="%1.%2.%3.%4.%5.%6.%7."/>
      <w:lvlJc w:val="left"/>
      <w:pPr>
        <w:tabs>
          <w:tab w:val="num" w:pos="0"/>
        </w:tabs>
        <w:ind w:left="0" w:firstLine="0"/>
      </w:pPr>
      <w:rPr>
        <w:rFonts w:ascii="Arial" w:hAnsi="Arial" w:cs="Arial" w:hint="default"/>
        <w:b/>
        <w:i w:val="0"/>
      </w:rPr>
    </w:lvl>
    <w:lvl w:ilvl="7">
      <w:start w:val="1"/>
      <w:numFmt w:val="decimal"/>
      <w:pStyle w:val="bbb"/>
      <w:lvlText w:val="%1.%2.%3.%4.%5.%6.%7.%8."/>
      <w:lvlJc w:val="left"/>
      <w:pPr>
        <w:tabs>
          <w:tab w:val="num" w:pos="0"/>
        </w:tabs>
        <w:ind w:left="0" w:firstLine="0"/>
      </w:pPr>
      <w:rPr>
        <w:rFonts w:ascii="Arial" w:hAnsi="Arial" w:cs="Arial" w:hint="default"/>
        <w:b/>
        <w:i w:val="0"/>
      </w:rPr>
    </w:lvl>
    <w:lvl w:ilvl="8">
      <w:start w:val="1"/>
      <w:numFmt w:val="decimal"/>
      <w:lvlText w:val="%1.%2.%3.%4.%5.%6.%7.%8.%9."/>
      <w:lvlJc w:val="left"/>
      <w:pPr>
        <w:tabs>
          <w:tab w:val="num" w:pos="0"/>
        </w:tabs>
        <w:ind w:left="0" w:firstLine="0"/>
      </w:pPr>
      <w:rPr>
        <w:rFonts w:ascii="Arial" w:hAnsi="Arial" w:cs="Arial" w:hint="default"/>
        <w:b/>
        <w:i w:val="0"/>
      </w:rPr>
    </w:lvl>
  </w:abstractNum>
  <w:abstractNum w:abstractNumId="48" w15:restartNumberingAfterBreak="0">
    <w:nsid w:val="20AF1E8A"/>
    <w:multiLevelType w:val="multilevel"/>
    <w:tmpl w:val="20AF1E8A"/>
    <w:lvl w:ilvl="0">
      <w:start w:val="1"/>
      <w:numFmt w:val="decimal"/>
      <w:pStyle w:val="Heading1"/>
      <w:lvlText w:val="%1."/>
      <w:lvlJc w:val="left"/>
      <w:pPr>
        <w:tabs>
          <w:tab w:val="num" w:pos="3060"/>
        </w:tabs>
        <w:ind w:left="2700" w:hanging="360"/>
      </w:pPr>
    </w:lvl>
    <w:lvl w:ilvl="1">
      <w:start w:val="1"/>
      <w:numFmt w:val="decimal"/>
      <w:pStyle w:val="Heading2"/>
      <w:lvlText w:val="%1.%2."/>
      <w:lvlJc w:val="left"/>
      <w:pPr>
        <w:tabs>
          <w:tab w:val="num" w:pos="2700"/>
        </w:tabs>
        <w:ind w:left="2052" w:hanging="432"/>
      </w:pPr>
    </w:lvl>
    <w:lvl w:ilvl="2">
      <w:start w:val="1"/>
      <w:numFmt w:val="decimal"/>
      <w:pStyle w:val="Heading3"/>
      <w:lvlText w:val="%1.%2.%3."/>
      <w:lvlJc w:val="left"/>
      <w:pPr>
        <w:tabs>
          <w:tab w:val="num" w:pos="2210"/>
        </w:tabs>
        <w:ind w:left="1274" w:hanging="504"/>
      </w:pPr>
    </w:lvl>
    <w:lvl w:ilvl="3">
      <w:start w:val="1"/>
      <w:numFmt w:val="decimal"/>
      <w:pStyle w:val="Heading4"/>
      <w:lvlText w:val="%1.%2.%3.%4."/>
      <w:lvlJc w:val="left"/>
      <w:pPr>
        <w:tabs>
          <w:tab w:val="num" w:pos="6120"/>
        </w:tabs>
        <w:ind w:left="4608" w:hanging="648"/>
      </w:pPr>
    </w:lvl>
    <w:lvl w:ilvl="4">
      <w:start w:val="1"/>
      <w:numFmt w:val="decimal"/>
      <w:lvlText w:val="%5)"/>
      <w:lvlJc w:val="left"/>
      <w:pPr>
        <w:tabs>
          <w:tab w:val="num" w:pos="1860"/>
        </w:tabs>
        <w:ind w:left="1860" w:hanging="420"/>
      </w:pPr>
    </w:lvl>
    <w:lvl w:ilvl="5">
      <w:start w:val="1"/>
      <w:numFmt w:val="decimal"/>
      <w:lvlRestart w:val="0"/>
      <w:lvlText w:val="%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200"/>
        </w:tabs>
        <w:ind w:left="4320" w:hanging="1440"/>
      </w:pPr>
    </w:lvl>
  </w:abstractNum>
  <w:abstractNum w:abstractNumId="49" w15:restartNumberingAfterBreak="0">
    <w:nsid w:val="21527ABF"/>
    <w:multiLevelType w:val="multilevel"/>
    <w:tmpl w:val="21527ABF"/>
    <w:lvl w:ilvl="0">
      <w:start w:val="1"/>
      <w:numFmt w:val="decimal"/>
      <w:pStyle w:val="2h2Level2TopicHeadingHD2Heading2HiddenHeading2"/>
      <w:lvlText w:val="%1."/>
      <w:lvlJc w:val="left"/>
      <w:pPr>
        <w:tabs>
          <w:tab w:val="num" w:pos="1320"/>
        </w:tabs>
        <w:ind w:left="1320" w:hanging="780"/>
      </w:pPr>
      <w:rPr>
        <w:rFonts w:hint="default"/>
      </w:rPr>
    </w:lvl>
    <w:lvl w:ilvl="1">
      <w:start w:val="1"/>
      <w:numFmt w:val="lowerLetter"/>
      <w:lvlText w:val="%2)"/>
      <w:lvlJc w:val="left"/>
      <w:pPr>
        <w:tabs>
          <w:tab w:val="num" w:pos="1380"/>
        </w:tabs>
        <w:ind w:left="1380" w:hanging="420"/>
      </w:pPr>
    </w:lvl>
    <w:lvl w:ilvl="2">
      <w:start w:val="1"/>
      <w:numFmt w:val="lowerRoman"/>
      <w:lvlText w:val="%3."/>
      <w:lvlJc w:val="right"/>
      <w:pPr>
        <w:tabs>
          <w:tab w:val="num" w:pos="1800"/>
        </w:tabs>
        <w:ind w:left="1800" w:hanging="420"/>
      </w:pPr>
    </w:lvl>
    <w:lvl w:ilvl="3">
      <w:start w:val="1"/>
      <w:numFmt w:val="decimal"/>
      <w:pStyle w:val="4h4FirstSubheadingH4sect1234RefHeading1rh1se"/>
      <w:lvlText w:val="%4."/>
      <w:lvlJc w:val="left"/>
      <w:pPr>
        <w:tabs>
          <w:tab w:val="num" w:pos="2220"/>
        </w:tabs>
        <w:ind w:left="2220" w:hanging="420"/>
      </w:pPr>
    </w:lvl>
    <w:lvl w:ilvl="4">
      <w:start w:val="1"/>
      <w:numFmt w:val="lowerLetter"/>
      <w:lvlText w:val="%5)"/>
      <w:lvlJc w:val="left"/>
      <w:pPr>
        <w:tabs>
          <w:tab w:val="num" w:pos="2640"/>
        </w:tabs>
        <w:ind w:left="2640" w:hanging="420"/>
      </w:pPr>
    </w:lvl>
    <w:lvl w:ilvl="5">
      <w:start w:val="1"/>
      <w:numFmt w:val="lowerRoman"/>
      <w:pStyle w:val="2h2Level2TopicHeadingHD2Heading2HiddenHeading21"/>
      <w:lvlText w:val="%6."/>
      <w:lvlJc w:val="right"/>
      <w:pPr>
        <w:tabs>
          <w:tab w:val="num" w:pos="3060"/>
        </w:tabs>
        <w:ind w:left="3060" w:hanging="420"/>
      </w:pPr>
    </w:lvl>
    <w:lvl w:ilvl="6">
      <w:start w:val="1"/>
      <w:numFmt w:val="decimal"/>
      <w:lvlText w:val="%7."/>
      <w:lvlJc w:val="left"/>
      <w:pPr>
        <w:tabs>
          <w:tab w:val="num" w:pos="3480"/>
        </w:tabs>
        <w:ind w:left="3480" w:hanging="420"/>
      </w:pPr>
    </w:lvl>
    <w:lvl w:ilvl="7">
      <w:start w:val="1"/>
      <w:numFmt w:val="lowerLetter"/>
      <w:lvlText w:val="%8)"/>
      <w:lvlJc w:val="left"/>
      <w:pPr>
        <w:tabs>
          <w:tab w:val="num" w:pos="3900"/>
        </w:tabs>
        <w:ind w:left="3900" w:hanging="420"/>
      </w:pPr>
    </w:lvl>
    <w:lvl w:ilvl="8">
      <w:start w:val="1"/>
      <w:numFmt w:val="lowerRoman"/>
      <w:lvlText w:val="%9."/>
      <w:lvlJc w:val="right"/>
      <w:pPr>
        <w:tabs>
          <w:tab w:val="num" w:pos="4320"/>
        </w:tabs>
        <w:ind w:left="4320" w:hanging="420"/>
      </w:pPr>
    </w:lvl>
  </w:abstractNum>
  <w:abstractNum w:abstractNumId="50" w15:restartNumberingAfterBreak="0">
    <w:nsid w:val="21E91AD6"/>
    <w:multiLevelType w:val="multilevel"/>
    <w:tmpl w:val="21E91AD6"/>
    <w:lvl w:ilvl="0">
      <w:start w:val="1"/>
      <w:numFmt w:val="bullet"/>
      <w:pStyle w:val="ab"/>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1" w15:restartNumberingAfterBreak="0">
    <w:nsid w:val="230F2116"/>
    <w:multiLevelType w:val="singleLevel"/>
    <w:tmpl w:val="230F2116"/>
    <w:lvl w:ilvl="0">
      <w:start w:val="1"/>
      <w:numFmt w:val="decimal"/>
      <w:pStyle w:val="ac"/>
      <w:lvlText w:val="l"/>
      <w:lvlJc w:val="left"/>
      <w:pPr>
        <w:tabs>
          <w:tab w:val="num" w:pos="425"/>
        </w:tabs>
        <w:ind w:left="425" w:hanging="425"/>
      </w:pPr>
      <w:rPr>
        <w:rFonts w:ascii="Wingdings" w:hAnsi="Wingdings" w:hint="default"/>
      </w:rPr>
    </w:lvl>
  </w:abstractNum>
  <w:abstractNum w:abstractNumId="52" w15:restartNumberingAfterBreak="0">
    <w:nsid w:val="23CB490A"/>
    <w:multiLevelType w:val="multilevel"/>
    <w:tmpl w:val="23CB490A"/>
    <w:lvl w:ilvl="0">
      <w:start w:val="1"/>
      <w:numFmt w:val="decimal"/>
      <w:pStyle w:val="1featureheadTitle1LNH1H11H12H13H14H15H11"/>
      <w:lvlText w:val="%1."/>
      <w:lvlJc w:val="left"/>
      <w:pPr>
        <w:tabs>
          <w:tab w:val="num" w:pos="567"/>
        </w:tabs>
        <w:ind w:left="567" w:hanging="567"/>
      </w:pPr>
      <w:rPr>
        <w:rFonts w:ascii="宋体" w:eastAsia="宋体" w:hAnsi="Times New Roman" w:hint="eastAsia"/>
        <w:b/>
        <w:i w:val="0"/>
        <w:color w:val="auto"/>
        <w:sz w:val="28"/>
        <w:szCs w:val="28"/>
      </w:rPr>
    </w:lvl>
    <w:lvl w:ilvl="1">
      <w:start w:val="1"/>
      <w:numFmt w:val="decimal"/>
      <w:isLgl/>
      <w:lvlText w:val="4.%2"/>
      <w:lvlJc w:val="left"/>
      <w:pPr>
        <w:tabs>
          <w:tab w:val="num" w:pos="567"/>
        </w:tabs>
        <w:ind w:left="567" w:hanging="566"/>
      </w:pPr>
      <w:rPr>
        <w:rFonts w:ascii="宋体" w:eastAsia="宋体" w:hint="eastAsia"/>
        <w:b/>
        <w:i w:val="0"/>
        <w:color w:val="auto"/>
        <w:sz w:val="28"/>
        <w:szCs w:val="28"/>
        <w:u w:val="none"/>
      </w:rPr>
    </w:lvl>
    <w:lvl w:ilvl="2">
      <w:start w:val="1"/>
      <w:numFmt w:val="decimal"/>
      <w:lvlText w:val="%1.%2.%3"/>
      <w:lvlJc w:val="left"/>
      <w:pPr>
        <w:tabs>
          <w:tab w:val="num" w:pos="680"/>
        </w:tabs>
        <w:ind w:left="680" w:hanging="680"/>
      </w:pPr>
      <w:rPr>
        <w:rFonts w:ascii="宋体" w:eastAsia="宋体" w:hint="eastAsia"/>
        <w:b/>
        <w:i w:val="0"/>
        <w:color w:val="auto"/>
        <w:sz w:val="24"/>
        <w:szCs w:val="24"/>
        <w:u w:val="none"/>
      </w:rPr>
    </w:lvl>
    <w:lvl w:ilvl="3">
      <w:start w:val="1"/>
      <w:numFmt w:val="decimal"/>
      <w:lvlText w:val="%1.%2.%3.%4"/>
      <w:lvlJc w:val="left"/>
      <w:pPr>
        <w:tabs>
          <w:tab w:val="num" w:pos="1168"/>
        </w:tabs>
        <w:ind w:left="1168" w:hanging="864"/>
      </w:pPr>
      <w:rPr>
        <w:rFonts w:hint="eastAsia"/>
      </w:rPr>
    </w:lvl>
    <w:lvl w:ilvl="4">
      <w:start w:val="1"/>
      <w:numFmt w:val="decimal"/>
      <w:lvlText w:val="%1.%2.%3.%4.%5"/>
      <w:lvlJc w:val="left"/>
      <w:pPr>
        <w:tabs>
          <w:tab w:val="num" w:pos="1312"/>
        </w:tabs>
        <w:ind w:left="1312" w:hanging="1008"/>
      </w:pPr>
      <w:rPr>
        <w:rFonts w:hint="eastAsia"/>
      </w:rPr>
    </w:lvl>
    <w:lvl w:ilvl="5">
      <w:start w:val="1"/>
      <w:numFmt w:val="decimal"/>
      <w:lvlText w:val="%1.%2.%3.%4.%5.%6"/>
      <w:lvlJc w:val="left"/>
      <w:pPr>
        <w:tabs>
          <w:tab w:val="num" w:pos="1456"/>
        </w:tabs>
        <w:ind w:left="1456" w:hanging="1152"/>
      </w:pPr>
      <w:rPr>
        <w:rFonts w:hint="eastAsia"/>
      </w:rPr>
    </w:lvl>
    <w:lvl w:ilvl="6">
      <w:start w:val="1"/>
      <w:numFmt w:val="decimal"/>
      <w:lvlText w:val="%1.%2.%3.%4.%5.%6.%7"/>
      <w:lvlJc w:val="left"/>
      <w:pPr>
        <w:tabs>
          <w:tab w:val="num" w:pos="1600"/>
        </w:tabs>
        <w:ind w:left="1600" w:hanging="1296"/>
      </w:pPr>
      <w:rPr>
        <w:rFonts w:hint="eastAsia"/>
      </w:rPr>
    </w:lvl>
    <w:lvl w:ilvl="7">
      <w:start w:val="1"/>
      <w:numFmt w:val="decimal"/>
      <w:lvlText w:val="%1.%2.%3.%4.%5.%6.%7.%8"/>
      <w:lvlJc w:val="left"/>
      <w:pPr>
        <w:tabs>
          <w:tab w:val="num" w:pos="1744"/>
        </w:tabs>
        <w:ind w:left="1744" w:hanging="1440"/>
      </w:pPr>
      <w:rPr>
        <w:rFonts w:hint="eastAsia"/>
      </w:rPr>
    </w:lvl>
    <w:lvl w:ilvl="8">
      <w:start w:val="1"/>
      <w:numFmt w:val="decimal"/>
      <w:lvlText w:val="%1.%2.%3.%4.%5.%6.%7.%8.%9"/>
      <w:lvlJc w:val="left"/>
      <w:pPr>
        <w:tabs>
          <w:tab w:val="num" w:pos="1888"/>
        </w:tabs>
        <w:ind w:left="1888" w:hanging="1584"/>
      </w:pPr>
      <w:rPr>
        <w:rFonts w:hint="eastAsia"/>
      </w:rPr>
    </w:lvl>
  </w:abstractNum>
  <w:abstractNum w:abstractNumId="53" w15:restartNumberingAfterBreak="0">
    <w:nsid w:val="24C731A5"/>
    <w:multiLevelType w:val="multilevel"/>
    <w:tmpl w:val="24C731A5"/>
    <w:lvl w:ilvl="0">
      <w:start w:val="1"/>
      <w:numFmt w:val="decimal"/>
      <w:lvlText w:val="%1."/>
      <w:lvlJc w:val="left"/>
      <w:pPr>
        <w:tabs>
          <w:tab w:val="num" w:pos="567"/>
        </w:tabs>
        <w:ind w:left="567" w:hanging="567"/>
      </w:pPr>
      <w:rPr>
        <w:rFonts w:ascii="宋体" w:eastAsia="宋体" w:hAnsi="Times New Roman" w:hint="eastAsia"/>
        <w:b/>
        <w:i w:val="0"/>
        <w:color w:val="auto"/>
        <w:sz w:val="28"/>
        <w:szCs w:val="28"/>
      </w:rPr>
    </w:lvl>
    <w:lvl w:ilvl="1">
      <w:start w:val="1"/>
      <w:numFmt w:val="decimal"/>
      <w:pStyle w:val="3H3h3sect123sect1231sect1232sect12311sect1"/>
      <w:isLgl/>
      <w:lvlText w:val="5.%2"/>
      <w:lvlJc w:val="left"/>
      <w:pPr>
        <w:tabs>
          <w:tab w:val="num" w:pos="567"/>
        </w:tabs>
        <w:ind w:left="567" w:hanging="566"/>
      </w:pPr>
      <w:rPr>
        <w:rFonts w:ascii="宋体" w:eastAsia="宋体" w:hint="eastAsia"/>
        <w:b/>
        <w:i w:val="0"/>
        <w:color w:val="auto"/>
        <w:sz w:val="28"/>
        <w:szCs w:val="28"/>
        <w:u w:val="none"/>
      </w:rPr>
    </w:lvl>
    <w:lvl w:ilvl="2">
      <w:start w:val="1"/>
      <w:numFmt w:val="decimal"/>
      <w:lvlText w:val="%1.%2.%3"/>
      <w:lvlJc w:val="left"/>
      <w:pPr>
        <w:tabs>
          <w:tab w:val="num" w:pos="680"/>
        </w:tabs>
        <w:ind w:left="680" w:hanging="680"/>
      </w:pPr>
      <w:rPr>
        <w:rFonts w:ascii="宋体" w:eastAsia="宋体" w:hint="eastAsia"/>
        <w:b/>
        <w:i w:val="0"/>
        <w:color w:val="auto"/>
        <w:sz w:val="24"/>
        <w:szCs w:val="24"/>
        <w:u w:val="none"/>
      </w:rPr>
    </w:lvl>
    <w:lvl w:ilvl="3">
      <w:start w:val="1"/>
      <w:numFmt w:val="decimal"/>
      <w:lvlText w:val="%1.%2.%3.%4"/>
      <w:lvlJc w:val="left"/>
      <w:pPr>
        <w:tabs>
          <w:tab w:val="num" w:pos="1168"/>
        </w:tabs>
        <w:ind w:left="1168" w:hanging="864"/>
      </w:pPr>
      <w:rPr>
        <w:rFonts w:hint="eastAsia"/>
      </w:rPr>
    </w:lvl>
    <w:lvl w:ilvl="4">
      <w:start w:val="1"/>
      <w:numFmt w:val="decimal"/>
      <w:lvlText w:val="%1.%2.%3.%4.%5"/>
      <w:lvlJc w:val="left"/>
      <w:pPr>
        <w:tabs>
          <w:tab w:val="num" w:pos="1312"/>
        </w:tabs>
        <w:ind w:left="1312" w:hanging="1008"/>
      </w:pPr>
      <w:rPr>
        <w:rFonts w:hint="eastAsia"/>
      </w:rPr>
    </w:lvl>
    <w:lvl w:ilvl="5">
      <w:start w:val="1"/>
      <w:numFmt w:val="decimal"/>
      <w:lvlText w:val="%1.%2.%3.%4.%5.%6"/>
      <w:lvlJc w:val="left"/>
      <w:pPr>
        <w:tabs>
          <w:tab w:val="num" w:pos="1456"/>
        </w:tabs>
        <w:ind w:left="1456" w:hanging="1152"/>
      </w:pPr>
      <w:rPr>
        <w:rFonts w:hint="eastAsia"/>
      </w:rPr>
    </w:lvl>
    <w:lvl w:ilvl="6">
      <w:start w:val="1"/>
      <w:numFmt w:val="decimal"/>
      <w:lvlText w:val="%1.%2.%3.%4.%5.%6.%7"/>
      <w:lvlJc w:val="left"/>
      <w:pPr>
        <w:tabs>
          <w:tab w:val="num" w:pos="1600"/>
        </w:tabs>
        <w:ind w:left="1600" w:hanging="1296"/>
      </w:pPr>
      <w:rPr>
        <w:rFonts w:hint="eastAsia"/>
      </w:rPr>
    </w:lvl>
    <w:lvl w:ilvl="7">
      <w:start w:val="1"/>
      <w:numFmt w:val="decimal"/>
      <w:lvlText w:val="%1.%2.%3.%4.%5.%6.%7.%8"/>
      <w:lvlJc w:val="left"/>
      <w:pPr>
        <w:tabs>
          <w:tab w:val="num" w:pos="1744"/>
        </w:tabs>
        <w:ind w:left="1744" w:hanging="1440"/>
      </w:pPr>
      <w:rPr>
        <w:rFonts w:hint="eastAsia"/>
      </w:rPr>
    </w:lvl>
    <w:lvl w:ilvl="8">
      <w:start w:val="1"/>
      <w:numFmt w:val="decimal"/>
      <w:lvlText w:val="%1.%2.%3.%4.%5.%6.%7.%8.%9"/>
      <w:lvlJc w:val="left"/>
      <w:pPr>
        <w:tabs>
          <w:tab w:val="num" w:pos="1888"/>
        </w:tabs>
        <w:ind w:left="1888" w:hanging="1584"/>
      </w:pPr>
      <w:rPr>
        <w:rFonts w:hint="eastAsia"/>
      </w:rPr>
    </w:lvl>
  </w:abstractNum>
  <w:abstractNum w:abstractNumId="54" w15:restartNumberingAfterBreak="0">
    <w:nsid w:val="254916E4"/>
    <w:multiLevelType w:val="multilevel"/>
    <w:tmpl w:val="254916E4"/>
    <w:lvl w:ilvl="0">
      <w:start w:val="1"/>
      <w:numFmt w:val="bullet"/>
      <w:lvlText w:val=""/>
      <w:lvlJc w:val="left"/>
      <w:pPr>
        <w:tabs>
          <w:tab w:val="num" w:pos="900"/>
        </w:tabs>
        <w:ind w:left="900" w:hanging="420"/>
      </w:pPr>
      <w:rPr>
        <w:rFonts w:ascii="Wingdings" w:hAnsi="Wingdings" w:hint="default"/>
      </w:rPr>
    </w:lvl>
    <w:lvl w:ilvl="1">
      <w:start w:val="1"/>
      <w:numFmt w:val="bullet"/>
      <w:pStyle w:val="8"/>
      <w:lvlText w:val=""/>
      <w:lvlJc w:val="left"/>
      <w:pPr>
        <w:tabs>
          <w:tab w:val="num" w:pos="1320"/>
        </w:tabs>
        <w:ind w:left="1320" w:hanging="420"/>
      </w:pPr>
      <w:rPr>
        <w:rFonts w:ascii="Wingdings" w:hAnsi="Wingdings" w:hint="default"/>
      </w:rPr>
    </w:lvl>
    <w:lvl w:ilvl="2">
      <w:start w:val="1"/>
      <w:numFmt w:val="bullet"/>
      <w:lvlText w:val=""/>
      <w:lvlJc w:val="left"/>
      <w:pPr>
        <w:tabs>
          <w:tab w:val="num" w:pos="1740"/>
        </w:tabs>
        <w:ind w:left="1740" w:hanging="420"/>
      </w:pPr>
      <w:rPr>
        <w:rFonts w:ascii="Wingdings" w:hAnsi="Wingdings" w:hint="default"/>
      </w:rPr>
    </w:lvl>
    <w:lvl w:ilvl="3">
      <w:start w:val="1"/>
      <w:numFmt w:val="bullet"/>
      <w:lvlText w:val=""/>
      <w:lvlJc w:val="left"/>
      <w:pPr>
        <w:tabs>
          <w:tab w:val="num" w:pos="2160"/>
        </w:tabs>
        <w:ind w:left="2160" w:hanging="420"/>
      </w:pPr>
      <w:rPr>
        <w:rFonts w:ascii="Wingdings" w:hAnsi="Wingdings" w:hint="default"/>
      </w:rPr>
    </w:lvl>
    <w:lvl w:ilvl="4">
      <w:start w:val="1"/>
      <w:numFmt w:val="bullet"/>
      <w:lvlText w:val=""/>
      <w:lvlJc w:val="left"/>
      <w:pPr>
        <w:tabs>
          <w:tab w:val="num" w:pos="2580"/>
        </w:tabs>
        <w:ind w:left="2580" w:hanging="420"/>
      </w:pPr>
      <w:rPr>
        <w:rFonts w:ascii="Wingdings" w:hAnsi="Wingdings" w:hint="default"/>
      </w:rPr>
    </w:lvl>
    <w:lvl w:ilvl="5">
      <w:start w:val="1"/>
      <w:numFmt w:val="bullet"/>
      <w:lvlText w:val=""/>
      <w:lvlJc w:val="left"/>
      <w:pPr>
        <w:tabs>
          <w:tab w:val="num" w:pos="3000"/>
        </w:tabs>
        <w:ind w:left="3000" w:hanging="420"/>
      </w:pPr>
      <w:rPr>
        <w:rFonts w:ascii="Wingdings" w:hAnsi="Wingdings" w:hint="default"/>
      </w:rPr>
    </w:lvl>
    <w:lvl w:ilvl="6">
      <w:start w:val="1"/>
      <w:numFmt w:val="bullet"/>
      <w:lvlText w:val=""/>
      <w:lvlJc w:val="left"/>
      <w:pPr>
        <w:tabs>
          <w:tab w:val="num" w:pos="3420"/>
        </w:tabs>
        <w:ind w:left="3420" w:hanging="420"/>
      </w:pPr>
      <w:rPr>
        <w:rFonts w:ascii="Wingdings" w:hAnsi="Wingdings" w:hint="default"/>
      </w:rPr>
    </w:lvl>
    <w:lvl w:ilvl="7">
      <w:start w:val="1"/>
      <w:numFmt w:val="bullet"/>
      <w:lvlText w:val=""/>
      <w:lvlJc w:val="left"/>
      <w:pPr>
        <w:tabs>
          <w:tab w:val="num" w:pos="3840"/>
        </w:tabs>
        <w:ind w:left="3840" w:hanging="420"/>
      </w:pPr>
      <w:rPr>
        <w:rFonts w:ascii="Wingdings" w:hAnsi="Wingdings" w:hint="default"/>
      </w:rPr>
    </w:lvl>
    <w:lvl w:ilvl="8">
      <w:start w:val="1"/>
      <w:numFmt w:val="bullet"/>
      <w:lvlText w:val=""/>
      <w:lvlJc w:val="left"/>
      <w:pPr>
        <w:tabs>
          <w:tab w:val="num" w:pos="4260"/>
        </w:tabs>
        <w:ind w:left="4260" w:hanging="420"/>
      </w:pPr>
      <w:rPr>
        <w:rFonts w:ascii="Wingdings" w:hAnsi="Wingdings" w:hint="default"/>
      </w:rPr>
    </w:lvl>
  </w:abstractNum>
  <w:abstractNum w:abstractNumId="55" w15:restartNumberingAfterBreak="0">
    <w:nsid w:val="2635785C"/>
    <w:multiLevelType w:val="multilevel"/>
    <w:tmpl w:val="2635785C"/>
    <w:lvl w:ilvl="0">
      <w:start w:val="4"/>
      <w:numFmt w:val="decimal"/>
      <w:pStyle w:val="Level5"/>
      <w:lvlText w:val="%1"/>
      <w:lvlJc w:val="left"/>
      <w:pPr>
        <w:tabs>
          <w:tab w:val="num" w:pos="780"/>
        </w:tabs>
        <w:ind w:left="780" w:hanging="780"/>
      </w:pPr>
      <w:rPr>
        <w:rFonts w:hint="default"/>
      </w:rPr>
    </w:lvl>
    <w:lvl w:ilvl="1">
      <w:start w:val="1"/>
      <w:numFmt w:val="decimal"/>
      <w:lvlText w:val="%1.%2"/>
      <w:lvlJc w:val="left"/>
      <w:pPr>
        <w:tabs>
          <w:tab w:val="num" w:pos="1425"/>
        </w:tabs>
        <w:ind w:left="1425" w:hanging="780"/>
      </w:pPr>
      <w:rPr>
        <w:rFonts w:hint="default"/>
      </w:rPr>
    </w:lvl>
    <w:lvl w:ilvl="2">
      <w:start w:val="1"/>
      <w:numFmt w:val="decimal"/>
      <w:lvlText w:val="%1.%2.%3"/>
      <w:lvlJc w:val="left"/>
      <w:pPr>
        <w:tabs>
          <w:tab w:val="num" w:pos="2070"/>
        </w:tabs>
        <w:ind w:left="2070" w:hanging="780"/>
      </w:pPr>
      <w:rPr>
        <w:rFonts w:hint="default"/>
      </w:rPr>
    </w:lvl>
    <w:lvl w:ilvl="3">
      <w:start w:val="1"/>
      <w:numFmt w:val="decimal"/>
      <w:lvlText w:val="%1.%2.%3.%4"/>
      <w:lvlJc w:val="left"/>
      <w:pPr>
        <w:tabs>
          <w:tab w:val="num" w:pos="2715"/>
        </w:tabs>
        <w:ind w:left="2715" w:hanging="780"/>
      </w:pPr>
      <w:rPr>
        <w:rFonts w:hint="default"/>
      </w:rPr>
    </w:lvl>
    <w:lvl w:ilvl="4">
      <w:start w:val="1"/>
      <w:numFmt w:val="decimal"/>
      <w:lvlText w:val="%1.%2.%3.%4.%5"/>
      <w:lvlJc w:val="left"/>
      <w:pPr>
        <w:tabs>
          <w:tab w:val="num" w:pos="3360"/>
        </w:tabs>
        <w:ind w:left="3360" w:hanging="780"/>
      </w:pPr>
      <w:rPr>
        <w:rFonts w:hint="default"/>
      </w:rPr>
    </w:lvl>
    <w:lvl w:ilvl="5">
      <w:start w:val="1"/>
      <w:numFmt w:val="decimal"/>
      <w:lvlText w:val="%1.%2.%3.%4.%5.%6"/>
      <w:lvlJc w:val="left"/>
      <w:pPr>
        <w:tabs>
          <w:tab w:val="num" w:pos="4005"/>
        </w:tabs>
        <w:ind w:left="4005" w:hanging="780"/>
      </w:pPr>
      <w:rPr>
        <w:rFonts w:hint="default"/>
      </w:rPr>
    </w:lvl>
    <w:lvl w:ilvl="6">
      <w:start w:val="1"/>
      <w:numFmt w:val="decimal"/>
      <w:lvlText w:val="%1.%2.%3.%4.%5.%6.%7"/>
      <w:lvlJc w:val="left"/>
      <w:pPr>
        <w:tabs>
          <w:tab w:val="num" w:pos="4650"/>
        </w:tabs>
        <w:ind w:left="4650" w:hanging="780"/>
      </w:pPr>
      <w:rPr>
        <w:rFonts w:hint="default"/>
      </w:rPr>
    </w:lvl>
    <w:lvl w:ilvl="7">
      <w:start w:val="1"/>
      <w:numFmt w:val="decimal"/>
      <w:lvlText w:val="%1.%2.%3.%4.%5.%6.%7.%8"/>
      <w:lvlJc w:val="left"/>
      <w:pPr>
        <w:tabs>
          <w:tab w:val="num" w:pos="5295"/>
        </w:tabs>
        <w:ind w:left="5295" w:hanging="780"/>
      </w:pPr>
      <w:rPr>
        <w:rFonts w:hint="default"/>
      </w:rPr>
    </w:lvl>
    <w:lvl w:ilvl="8">
      <w:start w:val="1"/>
      <w:numFmt w:val="decimal"/>
      <w:lvlText w:val="%1.%2.%3.%4.%5.%6.%7.%8.%9"/>
      <w:lvlJc w:val="left"/>
      <w:pPr>
        <w:tabs>
          <w:tab w:val="num" w:pos="5940"/>
        </w:tabs>
        <w:ind w:left="5940" w:hanging="780"/>
      </w:pPr>
      <w:rPr>
        <w:rFonts w:hint="default"/>
      </w:rPr>
    </w:lvl>
  </w:abstractNum>
  <w:abstractNum w:abstractNumId="56" w15:restartNumberingAfterBreak="0">
    <w:nsid w:val="269B4697"/>
    <w:multiLevelType w:val="multilevel"/>
    <w:tmpl w:val="269B4697"/>
    <w:lvl w:ilvl="0">
      <w:start w:val="1"/>
      <w:numFmt w:val="bullet"/>
      <w:pStyle w:val="152"/>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57" w15:restartNumberingAfterBreak="0">
    <w:nsid w:val="26AE1C9C"/>
    <w:multiLevelType w:val="multilevel"/>
    <w:tmpl w:val="26AE1C9C"/>
    <w:lvl w:ilvl="0">
      <w:start w:val="1"/>
      <w:numFmt w:val="bullet"/>
      <w:lvlText w:val=""/>
      <w:lvlJc w:val="left"/>
      <w:pPr>
        <w:tabs>
          <w:tab w:val="num" w:pos="1680"/>
        </w:tabs>
        <w:ind w:left="1680" w:hanging="420"/>
      </w:pPr>
      <w:rPr>
        <w:rFonts w:ascii="Wingdings" w:hAnsi="Wingdings" w:hint="default"/>
      </w:rPr>
    </w:lvl>
    <w:lvl w:ilvl="1">
      <w:start w:val="1"/>
      <w:numFmt w:val="bullet"/>
      <w:pStyle w:val="33"/>
      <w:lvlText w:val=""/>
      <w:lvlJc w:val="left"/>
      <w:pPr>
        <w:tabs>
          <w:tab w:val="num" w:pos="2100"/>
        </w:tabs>
        <w:ind w:left="2100" w:hanging="420"/>
      </w:pPr>
      <w:rPr>
        <w:rFonts w:ascii="Wingdings" w:hAnsi="Wingdings" w:hint="default"/>
      </w:rPr>
    </w:lvl>
    <w:lvl w:ilvl="2">
      <w:start w:val="1"/>
      <w:numFmt w:val="bullet"/>
      <w:lvlText w:val=""/>
      <w:lvlJc w:val="left"/>
      <w:pPr>
        <w:tabs>
          <w:tab w:val="num" w:pos="2520"/>
        </w:tabs>
        <w:ind w:left="2520" w:hanging="420"/>
      </w:pPr>
      <w:rPr>
        <w:rFonts w:ascii="Wingdings" w:hAnsi="Wingdings" w:hint="default"/>
      </w:rPr>
    </w:lvl>
    <w:lvl w:ilvl="3">
      <w:start w:val="1"/>
      <w:numFmt w:val="bullet"/>
      <w:lvlText w:val=""/>
      <w:lvlJc w:val="left"/>
      <w:pPr>
        <w:tabs>
          <w:tab w:val="num" w:pos="2940"/>
        </w:tabs>
        <w:ind w:left="2940" w:hanging="420"/>
      </w:pPr>
      <w:rPr>
        <w:rFonts w:ascii="Wingdings" w:hAnsi="Wingdings" w:hint="default"/>
      </w:rPr>
    </w:lvl>
    <w:lvl w:ilvl="4">
      <w:start w:val="1"/>
      <w:numFmt w:val="bullet"/>
      <w:lvlText w:val=""/>
      <w:lvlJc w:val="left"/>
      <w:pPr>
        <w:tabs>
          <w:tab w:val="num" w:pos="3360"/>
        </w:tabs>
        <w:ind w:left="3360" w:hanging="420"/>
      </w:pPr>
      <w:rPr>
        <w:rFonts w:ascii="Wingdings" w:hAnsi="Wingdings" w:hint="default"/>
      </w:rPr>
    </w:lvl>
    <w:lvl w:ilvl="5">
      <w:start w:val="1"/>
      <w:numFmt w:val="bullet"/>
      <w:lvlText w:val=""/>
      <w:lvlJc w:val="left"/>
      <w:pPr>
        <w:tabs>
          <w:tab w:val="num" w:pos="3780"/>
        </w:tabs>
        <w:ind w:left="3780" w:hanging="420"/>
      </w:pPr>
      <w:rPr>
        <w:rFonts w:ascii="Wingdings" w:hAnsi="Wingdings" w:hint="default"/>
      </w:rPr>
    </w:lvl>
    <w:lvl w:ilvl="6">
      <w:start w:val="1"/>
      <w:numFmt w:val="bullet"/>
      <w:lvlText w:val=""/>
      <w:lvlJc w:val="left"/>
      <w:pPr>
        <w:tabs>
          <w:tab w:val="num" w:pos="4200"/>
        </w:tabs>
        <w:ind w:left="4200" w:hanging="420"/>
      </w:pPr>
      <w:rPr>
        <w:rFonts w:ascii="Wingdings" w:hAnsi="Wingdings" w:hint="default"/>
      </w:rPr>
    </w:lvl>
    <w:lvl w:ilvl="7">
      <w:start w:val="1"/>
      <w:numFmt w:val="bullet"/>
      <w:lvlText w:val=""/>
      <w:lvlJc w:val="left"/>
      <w:pPr>
        <w:tabs>
          <w:tab w:val="num" w:pos="4620"/>
        </w:tabs>
        <w:ind w:left="4620" w:hanging="420"/>
      </w:pPr>
      <w:rPr>
        <w:rFonts w:ascii="Wingdings" w:hAnsi="Wingdings" w:hint="default"/>
      </w:rPr>
    </w:lvl>
    <w:lvl w:ilvl="8">
      <w:start w:val="1"/>
      <w:numFmt w:val="bullet"/>
      <w:lvlText w:val=""/>
      <w:lvlJc w:val="left"/>
      <w:pPr>
        <w:tabs>
          <w:tab w:val="num" w:pos="5040"/>
        </w:tabs>
        <w:ind w:left="5040" w:hanging="420"/>
      </w:pPr>
      <w:rPr>
        <w:rFonts w:ascii="Wingdings" w:hAnsi="Wingdings" w:hint="default"/>
      </w:rPr>
    </w:lvl>
  </w:abstractNum>
  <w:abstractNum w:abstractNumId="58" w15:restartNumberingAfterBreak="0">
    <w:nsid w:val="26B950AC"/>
    <w:multiLevelType w:val="multilevel"/>
    <w:tmpl w:val="26B950AC"/>
    <w:lvl w:ilvl="0">
      <w:start w:val="1"/>
      <w:numFmt w:val="bullet"/>
      <w:pStyle w:val="ad"/>
      <w:lvlText w:val=""/>
      <w:lvlJc w:val="left"/>
      <w:pPr>
        <w:tabs>
          <w:tab w:val="num" w:pos="420"/>
        </w:tabs>
        <w:ind w:left="704" w:hanging="284"/>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bullet"/>
      <w:lvlText w:val=""/>
      <w:lvlJc w:val="left"/>
      <w:pPr>
        <w:tabs>
          <w:tab w:val="num" w:pos="2940"/>
        </w:tabs>
        <w:ind w:left="2940" w:hanging="420"/>
      </w:pPr>
      <w:rPr>
        <w:rFonts w:ascii="Wingdings" w:hAnsi="Wingdings" w:hint="default"/>
      </w:r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15:restartNumberingAfterBreak="0">
    <w:nsid w:val="274C525C"/>
    <w:multiLevelType w:val="multilevel"/>
    <w:tmpl w:val="274C525C"/>
    <w:lvl w:ilvl="0">
      <w:start w:val="1"/>
      <w:numFmt w:val="bullet"/>
      <w:pStyle w:val="25"/>
      <w:lvlText w:val=""/>
      <w:lvlJc w:val="left"/>
      <w:pPr>
        <w:tabs>
          <w:tab w:val="num" w:pos="620"/>
        </w:tabs>
        <w:ind w:left="6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60" w15:restartNumberingAfterBreak="0">
    <w:nsid w:val="28BC79A3"/>
    <w:multiLevelType w:val="multilevel"/>
    <w:tmpl w:val="28BC79A3"/>
    <w:lvl w:ilvl="0">
      <w:start w:val="6"/>
      <w:numFmt w:val="decimal"/>
      <w:suff w:val="space"/>
      <w:lvlText w:val="第%1章"/>
      <w:lvlJc w:val="left"/>
      <w:pPr>
        <w:ind w:left="1325" w:hanging="425"/>
      </w:pPr>
      <w:rPr>
        <w:rFonts w:hint="eastAsia"/>
      </w:rPr>
    </w:lvl>
    <w:lvl w:ilvl="1">
      <w:start w:val="1"/>
      <w:numFmt w:val="decimal"/>
      <w:suff w:val="space"/>
      <w:lvlText w:val="%1.%2."/>
      <w:lvlJc w:val="left"/>
      <w:pPr>
        <w:ind w:left="5787" w:hanging="747"/>
      </w:pPr>
      <w:rPr>
        <w:rFonts w:hint="eastAsia"/>
      </w:rPr>
    </w:lvl>
    <w:lvl w:ilvl="2">
      <w:start w:val="1"/>
      <w:numFmt w:val="decimal"/>
      <w:suff w:val="space"/>
      <w:lvlText w:val="%1.%2.%3. "/>
      <w:lvlJc w:val="left"/>
      <w:pPr>
        <w:ind w:left="1400" w:hanging="1400"/>
      </w:pPr>
      <w:rPr>
        <w:rFonts w:hint="eastAsia"/>
        <w:color w:val="auto"/>
      </w:rPr>
    </w:lvl>
    <w:lvl w:ilvl="3">
      <w:start w:val="1"/>
      <w:numFmt w:val="decimal"/>
      <w:suff w:val="space"/>
      <w:lvlText w:val="%1.%2.%3.%4."/>
      <w:lvlJc w:val="left"/>
      <w:pPr>
        <w:ind w:left="851" w:hanging="851"/>
      </w:pPr>
      <w:rPr>
        <w:rFonts w:hint="eastAsia"/>
      </w:rPr>
    </w:lvl>
    <w:lvl w:ilvl="4">
      <w:start w:val="1"/>
      <w:numFmt w:val="decimal"/>
      <w:lvlText w:val="%1.%2.%3.%4.%5."/>
      <w:lvlJc w:val="left"/>
      <w:pPr>
        <w:tabs>
          <w:tab w:val="num" w:pos="0"/>
        </w:tabs>
        <w:ind w:left="0" w:firstLine="0"/>
      </w:pPr>
      <w:rPr>
        <w:rFonts w:ascii="Arial" w:hAnsi="Arial" w:cs="Arial" w:hint="default"/>
      </w:rPr>
    </w:lvl>
    <w:lvl w:ilvl="5">
      <w:start w:val="1"/>
      <w:numFmt w:val="decimal"/>
      <w:lvlText w:val="%1.%2.%3.%4.%5.%6."/>
      <w:lvlJc w:val="left"/>
      <w:pPr>
        <w:tabs>
          <w:tab w:val="num" w:pos="1134"/>
        </w:tabs>
        <w:ind w:left="1134" w:hanging="1134"/>
      </w:pPr>
      <w:rPr>
        <w:rFonts w:ascii="Arial" w:hAnsi="Arial" w:cs="Arial" w:hint="default"/>
      </w:rPr>
    </w:lvl>
    <w:lvl w:ilvl="6">
      <w:start w:val="1"/>
      <w:numFmt w:val="decimal"/>
      <w:lvlText w:val="%1.%2.%3.%4.%5.%6.%7."/>
      <w:lvlJc w:val="left"/>
      <w:pPr>
        <w:tabs>
          <w:tab w:val="num" w:pos="0"/>
        </w:tabs>
        <w:ind w:left="0" w:firstLine="0"/>
      </w:pPr>
      <w:rPr>
        <w:rFonts w:ascii="Arial" w:hAnsi="Arial" w:cs="Arial" w:hint="default"/>
        <w:b/>
        <w:i w:val="0"/>
      </w:rPr>
    </w:lvl>
    <w:lvl w:ilvl="7">
      <w:start w:val="1"/>
      <w:numFmt w:val="decimal"/>
      <w:pStyle w:val="8LegalLevel111Level111LegalLevel11112"/>
      <w:lvlText w:val="%1.%2.%3.%4.%5.%6.%7.%8."/>
      <w:lvlJc w:val="left"/>
      <w:pPr>
        <w:tabs>
          <w:tab w:val="num" w:pos="0"/>
        </w:tabs>
        <w:ind w:left="0" w:firstLine="0"/>
      </w:pPr>
      <w:rPr>
        <w:rFonts w:ascii="Arial" w:hAnsi="Arial" w:cs="Arial" w:hint="default"/>
        <w:b/>
        <w:i w:val="0"/>
      </w:rPr>
    </w:lvl>
    <w:lvl w:ilvl="8">
      <w:start w:val="1"/>
      <w:numFmt w:val="decimal"/>
      <w:lvlText w:val="%1.%2.%3.%4.%5.%6.%7.%8.%9."/>
      <w:lvlJc w:val="left"/>
      <w:pPr>
        <w:tabs>
          <w:tab w:val="num" w:pos="0"/>
        </w:tabs>
        <w:ind w:left="0" w:firstLine="0"/>
      </w:pPr>
      <w:rPr>
        <w:rFonts w:ascii="Arial" w:hAnsi="Arial" w:cs="Arial" w:hint="default"/>
        <w:b/>
        <w:i w:val="0"/>
      </w:rPr>
    </w:lvl>
  </w:abstractNum>
  <w:abstractNum w:abstractNumId="61" w15:restartNumberingAfterBreak="0">
    <w:nsid w:val="29C34782"/>
    <w:multiLevelType w:val="multilevel"/>
    <w:tmpl w:val="29C3478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pStyle w:val="26"/>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2" w15:restartNumberingAfterBreak="0">
    <w:nsid w:val="2A0116B9"/>
    <w:multiLevelType w:val="multilevel"/>
    <w:tmpl w:val="2A0116B9"/>
    <w:lvl w:ilvl="0">
      <w:start w:val="1"/>
      <w:numFmt w:val="bullet"/>
      <w:pStyle w:val="CharCharCharCharCharCharChar085"/>
      <w:lvlText w:val=""/>
      <w:lvlJc w:val="left"/>
      <w:pPr>
        <w:tabs>
          <w:tab w:val="num" w:pos="902"/>
        </w:tabs>
        <w:ind w:left="902" w:hanging="420"/>
      </w:pPr>
      <w:rPr>
        <w:rFonts w:ascii="Wingdings" w:hAnsi="Wingdings" w:hint="default"/>
      </w:rPr>
    </w:lvl>
    <w:lvl w:ilvl="1">
      <w:start w:val="1"/>
      <w:numFmt w:val="bullet"/>
      <w:lvlText w:val=""/>
      <w:lvlJc w:val="left"/>
      <w:pPr>
        <w:tabs>
          <w:tab w:val="num" w:pos="1322"/>
        </w:tabs>
        <w:ind w:left="1322" w:hanging="420"/>
      </w:pPr>
      <w:rPr>
        <w:rFonts w:ascii="Wingdings" w:hAnsi="Wingdings" w:hint="default"/>
      </w:rPr>
    </w:lvl>
    <w:lvl w:ilvl="2">
      <w:start w:val="1"/>
      <w:numFmt w:val="bullet"/>
      <w:lvlText w:val=""/>
      <w:lvlJc w:val="left"/>
      <w:pPr>
        <w:tabs>
          <w:tab w:val="num" w:pos="1742"/>
        </w:tabs>
        <w:ind w:left="1742" w:hanging="420"/>
      </w:pPr>
      <w:rPr>
        <w:rFonts w:ascii="Wingdings" w:hAnsi="Wingdings" w:hint="default"/>
      </w:rPr>
    </w:lvl>
    <w:lvl w:ilvl="3">
      <w:start w:val="1"/>
      <w:numFmt w:val="bullet"/>
      <w:lvlText w:val=""/>
      <w:lvlJc w:val="left"/>
      <w:pPr>
        <w:tabs>
          <w:tab w:val="num" w:pos="2162"/>
        </w:tabs>
        <w:ind w:left="2162" w:hanging="420"/>
      </w:pPr>
      <w:rPr>
        <w:rFonts w:ascii="Wingdings" w:hAnsi="Wingdings" w:hint="default"/>
      </w:rPr>
    </w:lvl>
    <w:lvl w:ilvl="4">
      <w:start w:val="1"/>
      <w:numFmt w:val="bullet"/>
      <w:lvlText w:val=""/>
      <w:lvlJc w:val="left"/>
      <w:pPr>
        <w:tabs>
          <w:tab w:val="num" w:pos="2582"/>
        </w:tabs>
        <w:ind w:left="2582" w:hanging="420"/>
      </w:pPr>
      <w:rPr>
        <w:rFonts w:ascii="Wingdings" w:hAnsi="Wingdings" w:hint="default"/>
      </w:rPr>
    </w:lvl>
    <w:lvl w:ilvl="5">
      <w:start w:val="1"/>
      <w:numFmt w:val="bullet"/>
      <w:lvlText w:val=""/>
      <w:lvlJc w:val="left"/>
      <w:pPr>
        <w:tabs>
          <w:tab w:val="num" w:pos="3002"/>
        </w:tabs>
        <w:ind w:left="3002" w:hanging="420"/>
      </w:pPr>
      <w:rPr>
        <w:rFonts w:ascii="Wingdings" w:hAnsi="Wingdings" w:hint="default"/>
      </w:rPr>
    </w:lvl>
    <w:lvl w:ilvl="6">
      <w:start w:val="1"/>
      <w:numFmt w:val="bullet"/>
      <w:lvlText w:val=""/>
      <w:lvlJc w:val="left"/>
      <w:pPr>
        <w:tabs>
          <w:tab w:val="num" w:pos="3422"/>
        </w:tabs>
        <w:ind w:left="3422" w:hanging="420"/>
      </w:pPr>
      <w:rPr>
        <w:rFonts w:ascii="Wingdings" w:hAnsi="Wingdings" w:hint="default"/>
      </w:rPr>
    </w:lvl>
    <w:lvl w:ilvl="7">
      <w:start w:val="1"/>
      <w:numFmt w:val="bullet"/>
      <w:lvlText w:val=""/>
      <w:lvlJc w:val="left"/>
      <w:pPr>
        <w:tabs>
          <w:tab w:val="num" w:pos="3842"/>
        </w:tabs>
        <w:ind w:left="3842" w:hanging="420"/>
      </w:pPr>
      <w:rPr>
        <w:rFonts w:ascii="Wingdings" w:hAnsi="Wingdings" w:hint="default"/>
      </w:rPr>
    </w:lvl>
    <w:lvl w:ilvl="8">
      <w:start w:val="1"/>
      <w:numFmt w:val="bullet"/>
      <w:lvlText w:val=""/>
      <w:lvlJc w:val="left"/>
      <w:pPr>
        <w:tabs>
          <w:tab w:val="num" w:pos="4262"/>
        </w:tabs>
        <w:ind w:left="4262" w:hanging="420"/>
      </w:pPr>
      <w:rPr>
        <w:rFonts w:ascii="Wingdings" w:hAnsi="Wingdings" w:hint="default"/>
      </w:rPr>
    </w:lvl>
  </w:abstractNum>
  <w:abstractNum w:abstractNumId="63" w15:restartNumberingAfterBreak="0">
    <w:nsid w:val="2B7676BD"/>
    <w:multiLevelType w:val="multilevel"/>
    <w:tmpl w:val="E8164042"/>
    <w:lvl w:ilvl="0">
      <w:start w:val="1"/>
      <w:numFmt w:val="decimal"/>
      <w:pStyle w:val="T"/>
      <w:lvlText w:val="图%1："/>
      <w:lvlJc w:val="left"/>
      <w:pPr>
        <w:ind w:left="900" w:hanging="420"/>
      </w:pPr>
      <w:rPr>
        <w:rFonts w:hint="eastAsia"/>
        <w:position w:val="0"/>
        <w:sz w:val="21"/>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4" w15:restartNumberingAfterBreak="0">
    <w:nsid w:val="2C8D4AB0"/>
    <w:multiLevelType w:val="multilevel"/>
    <w:tmpl w:val="2C8D4AB0"/>
    <w:lvl w:ilvl="0">
      <w:start w:val="1"/>
      <w:numFmt w:val="lowerLetter"/>
      <w:pStyle w:val="ae"/>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5" w15:restartNumberingAfterBreak="0">
    <w:nsid w:val="2EE11D3C"/>
    <w:multiLevelType w:val="multilevel"/>
    <w:tmpl w:val="2EE11D3C"/>
    <w:lvl w:ilvl="0">
      <w:start w:val="1"/>
      <w:numFmt w:val="bullet"/>
      <w:pStyle w:val="Proposalsbody"/>
      <w:lvlText w:val=""/>
      <w:lvlJc w:val="left"/>
      <w:pPr>
        <w:tabs>
          <w:tab w:val="num" w:pos="1080"/>
        </w:tabs>
        <w:ind w:left="1080" w:hanging="360"/>
      </w:pPr>
      <w:rPr>
        <w:rFonts w:ascii="Symbol" w:hAnsi="Symbol" w:hint="default"/>
        <w:color w:val="auto"/>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66" w15:restartNumberingAfterBreak="0">
    <w:nsid w:val="307C2F73"/>
    <w:multiLevelType w:val="multilevel"/>
    <w:tmpl w:val="307C2F73"/>
    <w:lvl w:ilvl="0">
      <w:start w:val="1"/>
      <w:numFmt w:val="chineseCountingThousand"/>
      <w:pStyle w:val="11h1H1L1bocSectionHead1stlevell11H11H12H13"/>
      <w:suff w:val="space"/>
      <w:lvlText w:val="第%1章"/>
      <w:lvlJc w:val="left"/>
      <w:pPr>
        <w:ind w:left="360" w:hanging="360"/>
      </w:pPr>
      <w:rPr>
        <w:rFonts w:eastAsia="黑体" w:hint="eastAsia"/>
        <w:sz w:val="44"/>
        <w:szCs w:val="44"/>
      </w:rPr>
    </w:lvl>
    <w:lvl w:ilvl="1">
      <w:start w:val="1"/>
      <w:numFmt w:val="decimal"/>
      <w:isLgl/>
      <w:suff w:val="space"/>
      <w:lvlText w:val="%1.%2"/>
      <w:lvlJc w:val="left"/>
      <w:pPr>
        <w:ind w:left="792" w:hanging="432"/>
      </w:pPr>
      <w:rPr>
        <w:rFonts w:eastAsia="黑体" w:hint="eastAsia"/>
        <w:sz w:val="36"/>
        <w:szCs w:val="36"/>
      </w:rPr>
    </w:lvl>
    <w:lvl w:ilvl="2">
      <w:start w:val="1"/>
      <w:numFmt w:val="decimal"/>
      <w:isLgl/>
      <w:suff w:val="space"/>
      <w:lvlText w:val="%1.%2.%3"/>
      <w:lvlJc w:val="left"/>
      <w:pPr>
        <w:ind w:left="1224" w:hanging="504"/>
      </w:pPr>
      <w:rPr>
        <w:rFonts w:hint="eastAsia"/>
      </w:rPr>
    </w:lvl>
    <w:lvl w:ilvl="3">
      <w:start w:val="1"/>
      <w:numFmt w:val="decimal"/>
      <w:isLgl/>
      <w:suff w:val="space"/>
      <w:lvlText w:val="%1.%2.%3.%4"/>
      <w:lvlJc w:val="left"/>
      <w:pPr>
        <w:ind w:left="1728" w:hanging="648"/>
      </w:pPr>
      <w:rPr>
        <w:rFonts w:hint="eastAsia"/>
      </w:rPr>
    </w:lvl>
    <w:lvl w:ilvl="4">
      <w:start w:val="1"/>
      <w:numFmt w:val="decimal"/>
      <w:isLgl/>
      <w:lvlText w:val="%1.%2.%3.%4.%5"/>
      <w:lvlJc w:val="left"/>
      <w:pPr>
        <w:tabs>
          <w:tab w:val="num" w:pos="3240"/>
        </w:tabs>
        <w:ind w:left="2232" w:hanging="792"/>
      </w:pPr>
      <w:rPr>
        <w:rFonts w:hint="eastAsia"/>
      </w:rPr>
    </w:lvl>
    <w:lvl w:ilvl="5">
      <w:start w:val="1"/>
      <w:numFmt w:val="decimal"/>
      <w:isLgl/>
      <w:lvlText w:val="%1.%2.%3.%4.%5.%6"/>
      <w:lvlJc w:val="left"/>
      <w:pPr>
        <w:tabs>
          <w:tab w:val="num" w:pos="3960"/>
        </w:tabs>
        <w:ind w:left="2736" w:hanging="936"/>
      </w:pPr>
      <w:rPr>
        <w:rFonts w:hint="eastAsia"/>
      </w:rPr>
    </w:lvl>
    <w:lvl w:ilvl="6">
      <w:start w:val="1"/>
      <w:numFmt w:val="decimal"/>
      <w:isLgl/>
      <w:lvlText w:val="%1.%2.%3.%4.%5.%6.%7"/>
      <w:lvlJc w:val="left"/>
      <w:pPr>
        <w:tabs>
          <w:tab w:val="num" w:pos="4680"/>
        </w:tabs>
        <w:ind w:left="3240" w:hanging="1080"/>
      </w:pPr>
      <w:rPr>
        <w:rFonts w:hint="eastAsia"/>
      </w:rPr>
    </w:lvl>
    <w:lvl w:ilvl="7">
      <w:start w:val="1"/>
      <w:numFmt w:val="decimal"/>
      <w:isLgl/>
      <w:lvlText w:val="%1.%2.%3.%4.%5.%6.%7.%8"/>
      <w:lvlJc w:val="left"/>
      <w:pPr>
        <w:tabs>
          <w:tab w:val="num" w:pos="5400"/>
        </w:tabs>
        <w:ind w:left="3744" w:hanging="1224"/>
      </w:pPr>
      <w:rPr>
        <w:rFonts w:hint="eastAsia"/>
      </w:rPr>
    </w:lvl>
    <w:lvl w:ilvl="8">
      <w:start w:val="1"/>
      <w:numFmt w:val="decimal"/>
      <w:isLgl/>
      <w:lvlText w:val="%1.%2.%3.%4.%5.%6.%7.%8.%9."/>
      <w:lvlJc w:val="left"/>
      <w:pPr>
        <w:tabs>
          <w:tab w:val="num" w:pos="6480"/>
        </w:tabs>
        <w:ind w:left="4320" w:hanging="1440"/>
      </w:pPr>
      <w:rPr>
        <w:rFonts w:hint="eastAsia"/>
      </w:rPr>
    </w:lvl>
  </w:abstractNum>
  <w:abstractNum w:abstractNumId="67" w15:restartNumberingAfterBreak="0">
    <w:nsid w:val="30FE413A"/>
    <w:multiLevelType w:val="multilevel"/>
    <w:tmpl w:val="30FE413A"/>
    <w:lvl w:ilvl="0">
      <w:start w:val="1"/>
      <w:numFmt w:val="bullet"/>
      <w:pStyle w:val="af"/>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68" w15:restartNumberingAfterBreak="0">
    <w:nsid w:val="335C7CF3"/>
    <w:multiLevelType w:val="multilevel"/>
    <w:tmpl w:val="335C7CF3"/>
    <w:lvl w:ilvl="0">
      <w:start w:val="1"/>
      <w:numFmt w:val="bullet"/>
      <w:pStyle w:val="27"/>
      <w:lvlText w:val=""/>
      <w:lvlJc w:val="left"/>
      <w:pPr>
        <w:tabs>
          <w:tab w:val="num" w:pos="874"/>
        </w:tabs>
        <w:ind w:left="874" w:hanging="420"/>
      </w:pPr>
      <w:rPr>
        <w:rFonts w:ascii="Wingdings" w:hAnsi="Wingdings" w:hint="default"/>
      </w:rPr>
    </w:lvl>
    <w:lvl w:ilvl="1">
      <w:start w:val="1"/>
      <w:numFmt w:val="bullet"/>
      <w:lvlText w:val=""/>
      <w:lvlJc w:val="left"/>
      <w:pPr>
        <w:tabs>
          <w:tab w:val="num" w:pos="1294"/>
        </w:tabs>
        <w:ind w:left="1294" w:hanging="420"/>
      </w:pPr>
      <w:rPr>
        <w:rFonts w:ascii="Wingdings" w:hAnsi="Wingdings" w:hint="default"/>
      </w:rPr>
    </w:lvl>
    <w:lvl w:ilvl="2">
      <w:start w:val="1"/>
      <w:numFmt w:val="bullet"/>
      <w:lvlText w:val=""/>
      <w:lvlJc w:val="left"/>
      <w:pPr>
        <w:tabs>
          <w:tab w:val="num" w:pos="1714"/>
        </w:tabs>
        <w:ind w:left="1714" w:hanging="420"/>
      </w:pPr>
      <w:rPr>
        <w:rFonts w:ascii="Wingdings" w:hAnsi="Wingdings" w:hint="default"/>
      </w:rPr>
    </w:lvl>
    <w:lvl w:ilvl="3">
      <w:start w:val="1"/>
      <w:numFmt w:val="bullet"/>
      <w:lvlText w:val=""/>
      <w:lvlJc w:val="left"/>
      <w:pPr>
        <w:tabs>
          <w:tab w:val="num" w:pos="2134"/>
        </w:tabs>
        <w:ind w:left="2134" w:hanging="420"/>
      </w:pPr>
      <w:rPr>
        <w:rFonts w:ascii="Wingdings" w:hAnsi="Wingdings" w:hint="default"/>
      </w:rPr>
    </w:lvl>
    <w:lvl w:ilvl="4">
      <w:start w:val="1"/>
      <w:numFmt w:val="bullet"/>
      <w:lvlText w:val=""/>
      <w:lvlJc w:val="left"/>
      <w:pPr>
        <w:tabs>
          <w:tab w:val="num" w:pos="2554"/>
        </w:tabs>
        <w:ind w:left="2554" w:hanging="420"/>
      </w:pPr>
      <w:rPr>
        <w:rFonts w:ascii="Wingdings" w:hAnsi="Wingdings" w:hint="default"/>
      </w:rPr>
    </w:lvl>
    <w:lvl w:ilvl="5">
      <w:start w:val="1"/>
      <w:numFmt w:val="bullet"/>
      <w:lvlText w:val=""/>
      <w:lvlJc w:val="left"/>
      <w:pPr>
        <w:tabs>
          <w:tab w:val="num" w:pos="2974"/>
        </w:tabs>
        <w:ind w:left="2974" w:hanging="420"/>
      </w:pPr>
      <w:rPr>
        <w:rFonts w:ascii="Wingdings" w:hAnsi="Wingdings" w:hint="default"/>
      </w:rPr>
    </w:lvl>
    <w:lvl w:ilvl="6">
      <w:start w:val="1"/>
      <w:numFmt w:val="bullet"/>
      <w:lvlText w:val=""/>
      <w:lvlJc w:val="left"/>
      <w:pPr>
        <w:tabs>
          <w:tab w:val="num" w:pos="3394"/>
        </w:tabs>
        <w:ind w:left="3394" w:hanging="420"/>
      </w:pPr>
      <w:rPr>
        <w:rFonts w:ascii="Wingdings" w:hAnsi="Wingdings" w:hint="default"/>
      </w:rPr>
    </w:lvl>
    <w:lvl w:ilvl="7">
      <w:start w:val="1"/>
      <w:numFmt w:val="bullet"/>
      <w:lvlText w:val=""/>
      <w:lvlJc w:val="left"/>
      <w:pPr>
        <w:tabs>
          <w:tab w:val="num" w:pos="3814"/>
        </w:tabs>
        <w:ind w:left="3814" w:hanging="420"/>
      </w:pPr>
      <w:rPr>
        <w:rFonts w:ascii="Wingdings" w:hAnsi="Wingdings" w:hint="default"/>
      </w:rPr>
    </w:lvl>
    <w:lvl w:ilvl="8">
      <w:start w:val="1"/>
      <w:numFmt w:val="bullet"/>
      <w:lvlText w:val=""/>
      <w:lvlJc w:val="left"/>
      <w:pPr>
        <w:tabs>
          <w:tab w:val="num" w:pos="4234"/>
        </w:tabs>
        <w:ind w:left="4234" w:hanging="420"/>
      </w:pPr>
      <w:rPr>
        <w:rFonts w:ascii="Wingdings" w:hAnsi="Wingdings" w:hint="default"/>
      </w:rPr>
    </w:lvl>
  </w:abstractNum>
  <w:abstractNum w:abstractNumId="69" w15:restartNumberingAfterBreak="0">
    <w:nsid w:val="355C3B98"/>
    <w:multiLevelType w:val="multilevel"/>
    <w:tmpl w:val="355C3B98"/>
    <w:lvl w:ilvl="0">
      <w:start w:val="1"/>
      <w:numFmt w:val="bullet"/>
      <w:pStyle w:val="28"/>
      <w:lvlText w:val=""/>
      <w:lvlJc w:val="left"/>
      <w:pPr>
        <w:tabs>
          <w:tab w:val="num" w:pos="794"/>
        </w:tabs>
        <w:ind w:left="397" w:firstLine="170"/>
      </w:pPr>
      <w:rPr>
        <w:rFonts w:ascii="font238" w:hAnsi="font238" w:hint="default"/>
      </w:rPr>
    </w:lvl>
    <w:lvl w:ilvl="1">
      <w:start w:val="1"/>
      <w:numFmt w:val="bullet"/>
      <w:lvlText w:val=""/>
      <w:lvlJc w:val="left"/>
      <w:pPr>
        <w:tabs>
          <w:tab w:val="num" w:pos="840"/>
        </w:tabs>
        <w:ind w:left="840" w:hanging="420"/>
      </w:pPr>
      <w:rPr>
        <w:rFonts w:ascii="font238" w:hAnsi="font238" w:hint="default"/>
      </w:rPr>
    </w:lvl>
    <w:lvl w:ilvl="2">
      <w:start w:val="1"/>
      <w:numFmt w:val="bullet"/>
      <w:lvlText w:val=""/>
      <w:lvlJc w:val="left"/>
      <w:pPr>
        <w:tabs>
          <w:tab w:val="num" w:pos="1260"/>
        </w:tabs>
        <w:ind w:left="1260" w:hanging="420"/>
      </w:pPr>
      <w:rPr>
        <w:rFonts w:ascii="font238" w:hAnsi="font238" w:hint="default"/>
      </w:rPr>
    </w:lvl>
    <w:lvl w:ilvl="3">
      <w:start w:val="1"/>
      <w:numFmt w:val="bullet"/>
      <w:lvlText w:val=""/>
      <w:lvlJc w:val="left"/>
      <w:pPr>
        <w:tabs>
          <w:tab w:val="num" w:pos="1680"/>
        </w:tabs>
        <w:ind w:left="1680" w:hanging="420"/>
      </w:pPr>
      <w:rPr>
        <w:rFonts w:ascii="font238" w:hAnsi="font238" w:hint="default"/>
      </w:rPr>
    </w:lvl>
    <w:lvl w:ilvl="4">
      <w:start w:val="1"/>
      <w:numFmt w:val="bullet"/>
      <w:lvlText w:val=""/>
      <w:lvlJc w:val="left"/>
      <w:pPr>
        <w:tabs>
          <w:tab w:val="num" w:pos="2100"/>
        </w:tabs>
        <w:ind w:left="2100" w:hanging="420"/>
      </w:pPr>
      <w:rPr>
        <w:rFonts w:ascii="font238" w:hAnsi="font238" w:hint="default"/>
      </w:rPr>
    </w:lvl>
    <w:lvl w:ilvl="5">
      <w:start w:val="1"/>
      <w:numFmt w:val="bullet"/>
      <w:lvlText w:val=""/>
      <w:lvlJc w:val="left"/>
      <w:pPr>
        <w:tabs>
          <w:tab w:val="num" w:pos="2520"/>
        </w:tabs>
        <w:ind w:left="2520" w:hanging="420"/>
      </w:pPr>
      <w:rPr>
        <w:rFonts w:ascii="font238" w:hAnsi="font238" w:hint="default"/>
      </w:rPr>
    </w:lvl>
    <w:lvl w:ilvl="6">
      <w:start w:val="1"/>
      <w:numFmt w:val="bullet"/>
      <w:lvlText w:val=""/>
      <w:lvlJc w:val="left"/>
      <w:pPr>
        <w:tabs>
          <w:tab w:val="num" w:pos="2940"/>
        </w:tabs>
        <w:ind w:left="2940" w:hanging="420"/>
      </w:pPr>
      <w:rPr>
        <w:rFonts w:ascii="font238" w:hAnsi="font238" w:hint="default"/>
      </w:rPr>
    </w:lvl>
    <w:lvl w:ilvl="7">
      <w:start w:val="1"/>
      <w:numFmt w:val="bullet"/>
      <w:lvlText w:val=""/>
      <w:lvlJc w:val="left"/>
      <w:pPr>
        <w:tabs>
          <w:tab w:val="num" w:pos="3360"/>
        </w:tabs>
        <w:ind w:left="3360" w:hanging="420"/>
      </w:pPr>
      <w:rPr>
        <w:rFonts w:ascii="font238" w:hAnsi="font238" w:hint="default"/>
      </w:rPr>
    </w:lvl>
    <w:lvl w:ilvl="8">
      <w:start w:val="1"/>
      <w:numFmt w:val="bullet"/>
      <w:lvlText w:val=""/>
      <w:lvlJc w:val="left"/>
      <w:pPr>
        <w:tabs>
          <w:tab w:val="num" w:pos="3780"/>
        </w:tabs>
        <w:ind w:left="3780" w:hanging="420"/>
      </w:pPr>
      <w:rPr>
        <w:rFonts w:ascii="font238" w:hAnsi="font238" w:hint="default"/>
      </w:rPr>
    </w:lvl>
  </w:abstractNum>
  <w:abstractNum w:abstractNumId="70" w15:restartNumberingAfterBreak="0">
    <w:nsid w:val="365C1A32"/>
    <w:multiLevelType w:val="multilevel"/>
    <w:tmpl w:val="365C1A32"/>
    <w:lvl w:ilvl="0">
      <w:start w:val="1"/>
      <w:numFmt w:val="lowerLetter"/>
      <w:pStyle w:val="29"/>
      <w:lvlText w:val="%1)"/>
      <w:lvlJc w:val="left"/>
      <w:pPr>
        <w:tabs>
          <w:tab w:val="num" w:pos="900"/>
        </w:tabs>
        <w:ind w:left="900" w:hanging="420"/>
      </w:pPr>
      <w:rPr>
        <w:rFonts w:hint="eastAsia"/>
      </w:rPr>
    </w:lvl>
    <w:lvl w:ilvl="1">
      <w:start w:val="1"/>
      <w:numFmt w:val="bullet"/>
      <w:lvlText w:val=""/>
      <w:lvlJc w:val="left"/>
      <w:pPr>
        <w:tabs>
          <w:tab w:val="num" w:pos="1320"/>
        </w:tabs>
        <w:ind w:left="1320" w:hanging="420"/>
      </w:pPr>
      <w:rPr>
        <w:rFonts w:ascii="Wingdings" w:hAnsi="Wingdings" w:hint="default"/>
      </w:r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71" w15:restartNumberingAfterBreak="0">
    <w:nsid w:val="3746462F"/>
    <w:multiLevelType w:val="multilevel"/>
    <w:tmpl w:val="3746462F"/>
    <w:lvl w:ilvl="0">
      <w:start w:val="1"/>
      <w:numFmt w:val="decimal"/>
      <w:pStyle w:val="NumberedHeadingStyleA1"/>
      <w:lvlText w:val="5.%1"/>
      <w:lvlJc w:val="left"/>
      <w:pPr>
        <w:tabs>
          <w:tab w:val="num" w:pos="-360"/>
        </w:tabs>
        <w:ind w:left="360" w:hanging="360"/>
      </w:pPr>
      <w:rPr>
        <w:rFonts w:hint="eastAsia"/>
      </w:rPr>
    </w:lvl>
    <w:lvl w:ilvl="1">
      <w:start w:val="1"/>
      <w:numFmt w:val="lowerLetter"/>
      <w:pStyle w:val="TitlePageHeadernotused"/>
      <w:lvlText w:val="%2)"/>
      <w:lvlJc w:val="left"/>
      <w:pPr>
        <w:tabs>
          <w:tab w:val="num" w:pos="360"/>
        </w:tabs>
        <w:ind w:left="360" w:hanging="360"/>
      </w:pPr>
      <w:rPr>
        <w:rFonts w:hint="eastAsia"/>
      </w:rPr>
    </w:lvl>
    <w:lvl w:ilvl="2">
      <w:start w:val="1"/>
      <w:numFmt w:val="lowerRoman"/>
      <w:pStyle w:val="Bulletwithtext4"/>
      <w:lvlText w:val="%3)"/>
      <w:lvlJc w:val="left"/>
      <w:pPr>
        <w:tabs>
          <w:tab w:val="num" w:pos="720"/>
        </w:tabs>
        <w:ind w:left="360" w:hanging="360"/>
      </w:pPr>
      <w:rPr>
        <w:rFonts w:hint="eastAsia"/>
      </w:rPr>
    </w:lvl>
    <w:lvl w:ilvl="3">
      <w:start w:val="1"/>
      <w:numFmt w:val="none"/>
      <w:lvlText w:val=""/>
      <w:lvlJc w:val="left"/>
      <w:pPr>
        <w:tabs>
          <w:tab w:val="num" w:pos="1440"/>
        </w:tabs>
        <w:ind w:left="1440" w:hanging="360"/>
      </w:pPr>
      <w:rPr>
        <w:rFonts w:hint="eastAsia"/>
      </w:rPr>
    </w:lvl>
    <w:lvl w:ilvl="4">
      <w:start w:val="1"/>
      <w:numFmt w:val="none"/>
      <w:lvlText w:val=""/>
      <w:lvlJc w:val="left"/>
      <w:pPr>
        <w:tabs>
          <w:tab w:val="num" w:pos="1800"/>
        </w:tabs>
        <w:ind w:left="1800" w:hanging="360"/>
      </w:pPr>
      <w:rPr>
        <w:rFonts w:hint="eastAsia"/>
      </w:rPr>
    </w:lvl>
    <w:lvl w:ilvl="5">
      <w:start w:val="1"/>
      <w:numFmt w:val="none"/>
      <w:lvlText w:val=""/>
      <w:lvlJc w:val="left"/>
      <w:pPr>
        <w:tabs>
          <w:tab w:val="num" w:pos="2160"/>
        </w:tabs>
        <w:ind w:left="2160" w:hanging="360"/>
      </w:pPr>
      <w:rPr>
        <w:rFonts w:hint="eastAsia"/>
      </w:rPr>
    </w:lvl>
    <w:lvl w:ilvl="6">
      <w:start w:val="1"/>
      <w:numFmt w:val="none"/>
      <w:lvlText w:val=""/>
      <w:lvlJc w:val="left"/>
      <w:pPr>
        <w:tabs>
          <w:tab w:val="num" w:pos="2520"/>
        </w:tabs>
        <w:ind w:left="2520" w:hanging="360"/>
      </w:pPr>
      <w:rPr>
        <w:rFonts w:hint="eastAsia"/>
      </w:rPr>
    </w:lvl>
    <w:lvl w:ilvl="7">
      <w:start w:val="1"/>
      <w:numFmt w:val="none"/>
      <w:lvlText w:val=""/>
      <w:lvlJc w:val="left"/>
      <w:pPr>
        <w:tabs>
          <w:tab w:val="num" w:pos="2880"/>
        </w:tabs>
        <w:ind w:left="2880" w:hanging="360"/>
      </w:pPr>
      <w:rPr>
        <w:rFonts w:hint="eastAsia"/>
      </w:rPr>
    </w:lvl>
    <w:lvl w:ilvl="8">
      <w:start w:val="1"/>
      <w:numFmt w:val="none"/>
      <w:lvlText w:val=""/>
      <w:lvlJc w:val="left"/>
      <w:pPr>
        <w:tabs>
          <w:tab w:val="num" w:pos="3240"/>
        </w:tabs>
        <w:ind w:left="3240" w:hanging="360"/>
      </w:pPr>
      <w:rPr>
        <w:rFonts w:hint="eastAsia"/>
      </w:rPr>
    </w:lvl>
  </w:abstractNum>
  <w:abstractNum w:abstractNumId="72" w15:restartNumberingAfterBreak="0">
    <w:nsid w:val="3837596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3" w15:restartNumberingAfterBreak="0">
    <w:nsid w:val="396E5E9A"/>
    <w:multiLevelType w:val="multilevel"/>
    <w:tmpl w:val="396E5E9A"/>
    <w:lvl w:ilvl="0">
      <w:start w:val="1"/>
      <w:numFmt w:val="bullet"/>
      <w:pStyle w:val="ListBullet2"/>
      <w:lvlText w:val=""/>
      <w:lvlJc w:val="left"/>
      <w:pPr>
        <w:tabs>
          <w:tab w:val="num" w:pos="677"/>
        </w:tabs>
        <w:ind w:left="677" w:hanging="420"/>
      </w:pPr>
      <w:rPr>
        <w:rFonts w:ascii="Symbol" w:hAnsi="Symbol" w:hint="default"/>
        <w:color w:val="0000FF"/>
      </w:rPr>
    </w:lvl>
    <w:lvl w:ilvl="1">
      <w:start w:val="1"/>
      <w:numFmt w:val="bullet"/>
      <w:lvlText w:val=""/>
      <w:lvlJc w:val="left"/>
      <w:pPr>
        <w:tabs>
          <w:tab w:val="num" w:pos="1097"/>
        </w:tabs>
        <w:ind w:left="1097" w:hanging="420"/>
      </w:pPr>
      <w:rPr>
        <w:rFonts w:ascii="Wingdings" w:hAnsi="Wingdings" w:hint="default"/>
        <w:color w:val="auto"/>
      </w:rPr>
    </w:lvl>
    <w:lvl w:ilvl="2">
      <w:numFmt w:val="bullet"/>
      <w:lvlText w:val="●"/>
      <w:lvlJc w:val="left"/>
      <w:pPr>
        <w:tabs>
          <w:tab w:val="num" w:pos="1457"/>
        </w:tabs>
        <w:ind w:left="1457" w:hanging="360"/>
      </w:pPr>
      <w:rPr>
        <w:rFonts w:ascii="font238" w:eastAsia="font238" w:hAnsi="Times New Roman" w:cs="font238" w:hint="eastAsia"/>
        <w:sz w:val="8"/>
      </w:rPr>
    </w:lvl>
    <w:lvl w:ilvl="3">
      <w:start w:val="1"/>
      <w:numFmt w:val="bullet"/>
      <w:lvlText w:val=""/>
      <w:lvlJc w:val="left"/>
      <w:pPr>
        <w:tabs>
          <w:tab w:val="num" w:pos="1937"/>
        </w:tabs>
        <w:ind w:left="1937" w:hanging="420"/>
      </w:pPr>
      <w:rPr>
        <w:rFonts w:ascii="Wingdings" w:hAnsi="Wingdings" w:hint="default"/>
      </w:rPr>
    </w:lvl>
    <w:lvl w:ilvl="4">
      <w:start w:val="1"/>
      <w:numFmt w:val="bullet"/>
      <w:lvlText w:val=""/>
      <w:lvlJc w:val="left"/>
      <w:pPr>
        <w:tabs>
          <w:tab w:val="num" w:pos="2357"/>
        </w:tabs>
        <w:ind w:left="2357" w:hanging="420"/>
      </w:pPr>
      <w:rPr>
        <w:rFonts w:ascii="Wingdings" w:hAnsi="Wingdings" w:hint="default"/>
      </w:rPr>
    </w:lvl>
    <w:lvl w:ilvl="5">
      <w:start w:val="1"/>
      <w:numFmt w:val="bullet"/>
      <w:lvlText w:val=""/>
      <w:lvlJc w:val="left"/>
      <w:pPr>
        <w:tabs>
          <w:tab w:val="num" w:pos="2777"/>
        </w:tabs>
        <w:ind w:left="2777" w:hanging="420"/>
      </w:pPr>
      <w:rPr>
        <w:rFonts w:ascii="Wingdings" w:hAnsi="Wingdings" w:hint="default"/>
      </w:rPr>
    </w:lvl>
    <w:lvl w:ilvl="6">
      <w:start w:val="1"/>
      <w:numFmt w:val="bullet"/>
      <w:lvlText w:val=""/>
      <w:lvlJc w:val="left"/>
      <w:pPr>
        <w:tabs>
          <w:tab w:val="num" w:pos="3197"/>
        </w:tabs>
        <w:ind w:left="3197" w:hanging="420"/>
      </w:pPr>
      <w:rPr>
        <w:rFonts w:ascii="Wingdings" w:hAnsi="Wingdings" w:hint="default"/>
      </w:rPr>
    </w:lvl>
    <w:lvl w:ilvl="7">
      <w:start w:val="1"/>
      <w:numFmt w:val="bullet"/>
      <w:lvlText w:val=""/>
      <w:lvlJc w:val="left"/>
      <w:pPr>
        <w:tabs>
          <w:tab w:val="num" w:pos="3617"/>
        </w:tabs>
        <w:ind w:left="3617" w:hanging="420"/>
      </w:pPr>
      <w:rPr>
        <w:rFonts w:ascii="Wingdings" w:hAnsi="Wingdings" w:hint="default"/>
      </w:rPr>
    </w:lvl>
    <w:lvl w:ilvl="8">
      <w:start w:val="1"/>
      <w:numFmt w:val="bullet"/>
      <w:lvlText w:val=""/>
      <w:lvlJc w:val="left"/>
      <w:pPr>
        <w:tabs>
          <w:tab w:val="num" w:pos="4037"/>
        </w:tabs>
        <w:ind w:left="4037" w:hanging="420"/>
      </w:pPr>
      <w:rPr>
        <w:rFonts w:ascii="Wingdings" w:hAnsi="Wingdings" w:hint="default"/>
      </w:rPr>
    </w:lvl>
  </w:abstractNum>
  <w:abstractNum w:abstractNumId="74" w15:restartNumberingAfterBreak="0">
    <w:nsid w:val="39B76159"/>
    <w:multiLevelType w:val="multilevel"/>
    <w:tmpl w:val="39B76159"/>
    <w:lvl w:ilvl="0">
      <w:start w:val="1"/>
      <w:numFmt w:val="decimal"/>
      <w:lvlText w:val="%1."/>
      <w:lvlJc w:val="left"/>
      <w:pPr>
        <w:tabs>
          <w:tab w:val="num" w:pos="875"/>
        </w:tabs>
        <w:ind w:left="875" w:hanging="425"/>
      </w:pPr>
    </w:lvl>
    <w:lvl w:ilvl="1">
      <w:start w:val="1"/>
      <w:numFmt w:val="decimal"/>
      <w:pStyle w:val="2a"/>
      <w:lvlText w:val="%1.%2."/>
      <w:lvlJc w:val="left"/>
      <w:pPr>
        <w:tabs>
          <w:tab w:val="num" w:pos="1107"/>
        </w:tabs>
        <w:ind w:left="1107" w:hanging="567"/>
      </w:pPr>
    </w:lvl>
    <w:lvl w:ilvl="2">
      <w:start w:val="1"/>
      <w:numFmt w:val="decimal"/>
      <w:pStyle w:val="30"/>
      <w:lvlText w:val="%1.%2.%3."/>
      <w:lvlJc w:val="left"/>
      <w:pPr>
        <w:tabs>
          <w:tab w:val="num" w:pos="1159"/>
        </w:tabs>
        <w:ind w:left="1159" w:hanging="709"/>
      </w:pPr>
    </w:lvl>
    <w:lvl w:ilvl="3">
      <w:start w:val="1"/>
      <w:numFmt w:val="decimal"/>
      <w:lvlText w:val="%1.%2.%3.%4."/>
      <w:lvlJc w:val="left"/>
      <w:pPr>
        <w:tabs>
          <w:tab w:val="num" w:pos="1301"/>
        </w:tabs>
        <w:ind w:left="1301" w:hanging="851"/>
      </w:pPr>
    </w:lvl>
    <w:lvl w:ilvl="4">
      <w:start w:val="1"/>
      <w:numFmt w:val="decimal"/>
      <w:lvlText w:val="%1.%2.%3.%4.%5."/>
      <w:lvlJc w:val="left"/>
      <w:pPr>
        <w:tabs>
          <w:tab w:val="num" w:pos="1442"/>
        </w:tabs>
        <w:ind w:left="1442" w:hanging="992"/>
      </w:pPr>
    </w:lvl>
    <w:lvl w:ilvl="5">
      <w:start w:val="1"/>
      <w:numFmt w:val="decimal"/>
      <w:lvlText w:val="%1.%2.%3.%4.%5.%6."/>
      <w:lvlJc w:val="left"/>
      <w:pPr>
        <w:tabs>
          <w:tab w:val="num" w:pos="1584"/>
        </w:tabs>
        <w:ind w:left="1584" w:hanging="1134"/>
      </w:pPr>
    </w:lvl>
    <w:lvl w:ilvl="6">
      <w:start w:val="1"/>
      <w:numFmt w:val="decimal"/>
      <w:lvlText w:val="%1.%2.%3.%4.%5.%6.%7."/>
      <w:lvlJc w:val="left"/>
      <w:pPr>
        <w:tabs>
          <w:tab w:val="num" w:pos="1726"/>
        </w:tabs>
        <w:ind w:left="1726" w:hanging="1276"/>
      </w:pPr>
    </w:lvl>
    <w:lvl w:ilvl="7">
      <w:start w:val="1"/>
      <w:numFmt w:val="decimal"/>
      <w:lvlText w:val="%1.%2.%3.%4.%5.%6.%7.%8."/>
      <w:lvlJc w:val="left"/>
      <w:pPr>
        <w:tabs>
          <w:tab w:val="num" w:pos="1868"/>
        </w:tabs>
        <w:ind w:left="1868" w:hanging="1418"/>
      </w:pPr>
    </w:lvl>
    <w:lvl w:ilvl="8">
      <w:start w:val="1"/>
      <w:numFmt w:val="decimal"/>
      <w:lvlText w:val="%1.%2.%3.%4.%5.%6.%7.%8.%9."/>
      <w:lvlJc w:val="left"/>
      <w:pPr>
        <w:tabs>
          <w:tab w:val="num" w:pos="2009"/>
        </w:tabs>
        <w:ind w:left="2009" w:hanging="1559"/>
      </w:pPr>
    </w:lvl>
  </w:abstractNum>
  <w:abstractNum w:abstractNumId="75" w15:restartNumberingAfterBreak="0">
    <w:nsid w:val="3A3823F7"/>
    <w:multiLevelType w:val="multilevel"/>
    <w:tmpl w:val="3A3823F7"/>
    <w:lvl w:ilvl="0">
      <w:start w:val="1"/>
      <w:numFmt w:val="decimal"/>
      <w:pStyle w:val="1H1CriteriaTypeCriteriaType1CriteriaType2Cri"/>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496"/>
        </w:tabs>
        <w:ind w:left="4394" w:hanging="1418"/>
      </w:pPr>
    </w:lvl>
    <w:lvl w:ilvl="8">
      <w:start w:val="1"/>
      <w:numFmt w:val="decimal"/>
      <w:lvlText w:val="%1.%2.%3.%4.%5.%6.%7.%8.%9"/>
      <w:lvlJc w:val="left"/>
      <w:pPr>
        <w:tabs>
          <w:tab w:val="num" w:pos="6282"/>
        </w:tabs>
        <w:ind w:left="5102" w:hanging="1700"/>
      </w:pPr>
    </w:lvl>
  </w:abstractNum>
  <w:abstractNum w:abstractNumId="76" w15:restartNumberingAfterBreak="0">
    <w:nsid w:val="3A807693"/>
    <w:multiLevelType w:val="multilevel"/>
    <w:tmpl w:val="3A807693"/>
    <w:lvl w:ilvl="0">
      <w:start w:val="1"/>
      <w:numFmt w:val="bullet"/>
      <w:pStyle w:val="af0"/>
      <w:lvlText w:val=""/>
      <w:lvlJc w:val="left"/>
      <w:pPr>
        <w:tabs>
          <w:tab w:val="num" w:pos="0"/>
        </w:tabs>
        <w:ind w:left="907" w:hanging="425"/>
      </w:pPr>
      <w:rPr>
        <w:rFonts w:ascii="Wingdings" w:hAnsi="Wingdings" w:hint="default"/>
      </w:rPr>
    </w:lvl>
    <w:lvl w:ilvl="1">
      <w:start w:val="1"/>
      <w:numFmt w:val="bullet"/>
      <w:lvlText w:val=""/>
      <w:lvlJc w:val="left"/>
      <w:pPr>
        <w:tabs>
          <w:tab w:val="num" w:pos="962"/>
        </w:tabs>
        <w:ind w:left="962" w:hanging="420"/>
      </w:pPr>
      <w:rPr>
        <w:rFonts w:ascii="Wingdings" w:hAnsi="Wingdings" w:hint="default"/>
      </w:rPr>
    </w:lvl>
    <w:lvl w:ilvl="2">
      <w:start w:val="1"/>
      <w:numFmt w:val="bullet"/>
      <w:lvlText w:val=""/>
      <w:lvlJc w:val="left"/>
      <w:pPr>
        <w:tabs>
          <w:tab w:val="num" w:pos="1382"/>
        </w:tabs>
        <w:ind w:left="1382" w:hanging="420"/>
      </w:pPr>
      <w:rPr>
        <w:rFonts w:ascii="Wingdings" w:hAnsi="Wingdings" w:hint="default"/>
      </w:rPr>
    </w:lvl>
    <w:lvl w:ilvl="3">
      <w:start w:val="1"/>
      <w:numFmt w:val="bullet"/>
      <w:lvlText w:val=""/>
      <w:lvlJc w:val="left"/>
      <w:pPr>
        <w:tabs>
          <w:tab w:val="num" w:pos="1802"/>
        </w:tabs>
        <w:ind w:left="1802" w:hanging="420"/>
      </w:pPr>
      <w:rPr>
        <w:rFonts w:ascii="Wingdings" w:hAnsi="Wingdings" w:hint="default"/>
      </w:rPr>
    </w:lvl>
    <w:lvl w:ilvl="4">
      <w:start w:val="1"/>
      <w:numFmt w:val="bullet"/>
      <w:lvlText w:val=""/>
      <w:lvlJc w:val="left"/>
      <w:pPr>
        <w:tabs>
          <w:tab w:val="num" w:pos="2222"/>
        </w:tabs>
        <w:ind w:left="2222" w:hanging="420"/>
      </w:pPr>
      <w:rPr>
        <w:rFonts w:ascii="Wingdings" w:hAnsi="Wingdings" w:hint="default"/>
      </w:rPr>
    </w:lvl>
    <w:lvl w:ilvl="5">
      <w:start w:val="1"/>
      <w:numFmt w:val="bullet"/>
      <w:lvlText w:val=""/>
      <w:lvlJc w:val="left"/>
      <w:pPr>
        <w:tabs>
          <w:tab w:val="num" w:pos="2642"/>
        </w:tabs>
        <w:ind w:left="2642" w:hanging="420"/>
      </w:pPr>
      <w:rPr>
        <w:rFonts w:ascii="Wingdings" w:hAnsi="Wingdings" w:hint="default"/>
      </w:rPr>
    </w:lvl>
    <w:lvl w:ilvl="6">
      <w:start w:val="1"/>
      <w:numFmt w:val="bullet"/>
      <w:lvlText w:val=""/>
      <w:lvlJc w:val="left"/>
      <w:pPr>
        <w:tabs>
          <w:tab w:val="num" w:pos="3062"/>
        </w:tabs>
        <w:ind w:left="3062" w:hanging="420"/>
      </w:pPr>
      <w:rPr>
        <w:rFonts w:ascii="Wingdings" w:hAnsi="Wingdings" w:hint="default"/>
      </w:rPr>
    </w:lvl>
    <w:lvl w:ilvl="7">
      <w:start w:val="1"/>
      <w:numFmt w:val="bullet"/>
      <w:lvlText w:val=""/>
      <w:lvlJc w:val="left"/>
      <w:pPr>
        <w:tabs>
          <w:tab w:val="num" w:pos="3482"/>
        </w:tabs>
        <w:ind w:left="3482" w:hanging="420"/>
      </w:pPr>
      <w:rPr>
        <w:rFonts w:ascii="Wingdings" w:hAnsi="Wingdings" w:hint="default"/>
      </w:rPr>
    </w:lvl>
    <w:lvl w:ilvl="8">
      <w:start w:val="1"/>
      <w:numFmt w:val="bullet"/>
      <w:lvlText w:val=""/>
      <w:lvlJc w:val="left"/>
      <w:pPr>
        <w:tabs>
          <w:tab w:val="num" w:pos="3902"/>
        </w:tabs>
        <w:ind w:left="3902" w:hanging="420"/>
      </w:pPr>
      <w:rPr>
        <w:rFonts w:ascii="Wingdings" w:hAnsi="Wingdings" w:hint="default"/>
      </w:rPr>
    </w:lvl>
  </w:abstractNum>
  <w:abstractNum w:abstractNumId="77" w15:restartNumberingAfterBreak="0">
    <w:nsid w:val="3B685594"/>
    <w:multiLevelType w:val="multilevel"/>
    <w:tmpl w:val="3B685594"/>
    <w:lvl w:ilvl="0">
      <w:start w:val="1"/>
      <w:numFmt w:val="decimal"/>
      <w:pStyle w:val="1PIM1SectionHeadh1l11H1H11H12H111H13H1121st"/>
      <w:lvlText w:val="第%1章、"/>
      <w:lvlJc w:val="left"/>
      <w:pPr>
        <w:tabs>
          <w:tab w:val="num" w:pos="1800"/>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78" w15:restartNumberingAfterBreak="0">
    <w:nsid w:val="3C542647"/>
    <w:multiLevelType w:val="multilevel"/>
    <w:tmpl w:val="3C542647"/>
    <w:lvl w:ilvl="0">
      <w:start w:val="1"/>
      <w:numFmt w:val="decimal"/>
      <w:pStyle w:val="af1"/>
      <w:lvlText w:val="%1"/>
      <w:lvlJc w:val="left"/>
      <w:pPr>
        <w:tabs>
          <w:tab w:val="num" w:pos="425"/>
        </w:tabs>
        <w:ind w:left="425" w:hanging="425"/>
      </w:pPr>
      <w:rPr>
        <w:rFonts w:ascii="Times New Roman" w:eastAsia="宋体" w:hAnsi="Times New Roman" w:hint="eastAsia"/>
        <w:b/>
        <w:i w:val="0"/>
        <w:sz w:val="28"/>
        <w:szCs w:val="28"/>
      </w:rPr>
    </w:lvl>
    <w:lvl w:ilvl="1">
      <w:start w:val="1"/>
      <w:numFmt w:val="decimal"/>
      <w:pStyle w:val="af2"/>
      <w:lvlText w:val="%1.%2"/>
      <w:lvlJc w:val="left"/>
      <w:pPr>
        <w:tabs>
          <w:tab w:val="num" w:pos="992"/>
        </w:tabs>
        <w:ind w:left="992" w:hanging="567"/>
      </w:pPr>
      <w:rPr>
        <w:rFonts w:ascii="Times New Roman" w:eastAsia="宋体" w:hAnsi="Times New Roman" w:hint="eastAsia"/>
        <w:b/>
        <w:i w:val="0"/>
        <w:sz w:val="24"/>
        <w:szCs w:val="24"/>
      </w:rPr>
    </w:lvl>
    <w:lvl w:ilvl="2">
      <w:start w:val="1"/>
      <w:numFmt w:val="decimal"/>
      <w:pStyle w:val="af3"/>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79" w15:restartNumberingAfterBreak="0">
    <w:nsid w:val="3C64098E"/>
    <w:multiLevelType w:val="multilevel"/>
    <w:tmpl w:val="3C64098E"/>
    <w:lvl w:ilvl="0">
      <w:start w:val="1"/>
      <w:numFmt w:val="bullet"/>
      <w:pStyle w:val="af4"/>
      <w:lvlText w:val=""/>
      <w:lvlJc w:val="left"/>
      <w:pPr>
        <w:tabs>
          <w:tab w:val="num" w:pos="851"/>
        </w:tabs>
        <w:ind w:left="851" w:hanging="284"/>
      </w:pPr>
      <w:rPr>
        <w:rFonts w:ascii="Wingdings" w:hAnsi="Wingdings" w:hint="default"/>
        <w:b w:val="0"/>
        <w:i w:val="0"/>
        <w:sz w:val="13"/>
        <w:szCs w:val="13"/>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80" w15:restartNumberingAfterBreak="0">
    <w:nsid w:val="3D6E688D"/>
    <w:multiLevelType w:val="multilevel"/>
    <w:tmpl w:val="3D6E688D"/>
    <w:lvl w:ilvl="0">
      <w:start w:val="1"/>
      <w:numFmt w:val="bullet"/>
      <w:pStyle w:val="af5"/>
      <w:lvlText w:val=""/>
      <w:lvlJc w:val="left"/>
      <w:pPr>
        <w:tabs>
          <w:tab w:val="num" w:pos="360"/>
        </w:tabs>
        <w:ind w:left="360" w:hanging="360"/>
      </w:pPr>
      <w:rPr>
        <w:rFonts w:ascii="Wingdings" w:hAnsi="Wingdings" w:hint="default"/>
        <w:sz w:val="16"/>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81" w15:restartNumberingAfterBreak="0">
    <w:nsid w:val="3D8C63C8"/>
    <w:multiLevelType w:val="multilevel"/>
    <w:tmpl w:val="3D8C63C8"/>
    <w:lvl w:ilvl="0">
      <w:start w:val="1"/>
      <w:numFmt w:val="bullet"/>
      <w:pStyle w:val="jq22"/>
      <w:lvlText w:val=""/>
      <w:lvlJc w:val="left"/>
      <w:pPr>
        <w:tabs>
          <w:tab w:val="num" w:pos="908"/>
        </w:tabs>
        <w:ind w:left="908"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82" w15:restartNumberingAfterBreak="0">
    <w:nsid w:val="3E452EDE"/>
    <w:multiLevelType w:val="singleLevel"/>
    <w:tmpl w:val="3E452EDE"/>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83" w15:restartNumberingAfterBreak="0">
    <w:nsid w:val="3F155115"/>
    <w:multiLevelType w:val="multilevel"/>
    <w:tmpl w:val="3F155115"/>
    <w:lvl w:ilvl="0">
      <w:start w:val="1"/>
      <w:numFmt w:val="decimal"/>
      <w:pStyle w:val="af6"/>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4" w15:restartNumberingAfterBreak="0">
    <w:nsid w:val="4065159F"/>
    <w:multiLevelType w:val="multilevel"/>
    <w:tmpl w:val="4065159F"/>
    <w:lvl w:ilvl="0">
      <w:start w:val="1"/>
      <w:numFmt w:val="decimal"/>
      <w:pStyle w:val="2b"/>
      <w:lvlText w:val="%1."/>
      <w:lvlJc w:val="left"/>
      <w:pPr>
        <w:tabs>
          <w:tab w:val="num" w:pos="1335"/>
        </w:tabs>
        <w:ind w:left="1335" w:hanging="795"/>
      </w:pPr>
      <w:rPr>
        <w:rFonts w:ascii="Arial" w:hAnsi="Arial" w:cs="Arial" w:hint="default"/>
      </w:rPr>
    </w:lvl>
    <w:lvl w:ilvl="1">
      <w:start w:val="1"/>
      <w:numFmt w:val="lowerLetter"/>
      <w:lvlText w:val="%2)"/>
      <w:lvlJc w:val="left"/>
      <w:pPr>
        <w:tabs>
          <w:tab w:val="num" w:pos="1380"/>
        </w:tabs>
        <w:ind w:left="1380" w:hanging="420"/>
      </w:pPr>
    </w:lvl>
    <w:lvl w:ilvl="2">
      <w:start w:val="1"/>
      <w:numFmt w:val="lowerRoman"/>
      <w:lvlText w:val="%3."/>
      <w:lvlJc w:val="right"/>
      <w:pPr>
        <w:tabs>
          <w:tab w:val="num" w:pos="1800"/>
        </w:tabs>
        <w:ind w:left="1800" w:hanging="420"/>
      </w:pPr>
    </w:lvl>
    <w:lvl w:ilvl="3">
      <w:start w:val="1"/>
      <w:numFmt w:val="decimal"/>
      <w:lvlText w:val="%4."/>
      <w:lvlJc w:val="left"/>
      <w:pPr>
        <w:tabs>
          <w:tab w:val="num" w:pos="2220"/>
        </w:tabs>
        <w:ind w:left="2220" w:hanging="420"/>
      </w:pPr>
    </w:lvl>
    <w:lvl w:ilvl="4">
      <w:start w:val="1"/>
      <w:numFmt w:val="lowerLetter"/>
      <w:lvlText w:val="%5)"/>
      <w:lvlJc w:val="left"/>
      <w:pPr>
        <w:tabs>
          <w:tab w:val="num" w:pos="2640"/>
        </w:tabs>
        <w:ind w:left="2640" w:hanging="420"/>
      </w:pPr>
    </w:lvl>
    <w:lvl w:ilvl="5">
      <w:start w:val="1"/>
      <w:numFmt w:val="lowerRoman"/>
      <w:lvlText w:val="%6."/>
      <w:lvlJc w:val="right"/>
      <w:pPr>
        <w:tabs>
          <w:tab w:val="num" w:pos="3060"/>
        </w:tabs>
        <w:ind w:left="3060" w:hanging="420"/>
      </w:pPr>
    </w:lvl>
    <w:lvl w:ilvl="6">
      <w:start w:val="1"/>
      <w:numFmt w:val="decimal"/>
      <w:lvlText w:val="%7."/>
      <w:lvlJc w:val="left"/>
      <w:pPr>
        <w:tabs>
          <w:tab w:val="num" w:pos="3480"/>
        </w:tabs>
        <w:ind w:left="3480" w:hanging="420"/>
      </w:pPr>
    </w:lvl>
    <w:lvl w:ilvl="7">
      <w:start w:val="1"/>
      <w:numFmt w:val="lowerLetter"/>
      <w:lvlText w:val="%8)"/>
      <w:lvlJc w:val="left"/>
      <w:pPr>
        <w:tabs>
          <w:tab w:val="num" w:pos="3900"/>
        </w:tabs>
        <w:ind w:left="3900" w:hanging="420"/>
      </w:pPr>
    </w:lvl>
    <w:lvl w:ilvl="8">
      <w:start w:val="1"/>
      <w:numFmt w:val="lowerRoman"/>
      <w:lvlText w:val="%9."/>
      <w:lvlJc w:val="right"/>
      <w:pPr>
        <w:tabs>
          <w:tab w:val="num" w:pos="4320"/>
        </w:tabs>
        <w:ind w:left="4320" w:hanging="420"/>
      </w:pPr>
    </w:lvl>
  </w:abstractNum>
  <w:abstractNum w:abstractNumId="85" w15:restartNumberingAfterBreak="0">
    <w:nsid w:val="42027D4B"/>
    <w:multiLevelType w:val="multilevel"/>
    <w:tmpl w:val="42027D4B"/>
    <w:lvl w:ilvl="0">
      <w:start w:val="1"/>
      <w:numFmt w:val="bullet"/>
      <w:pStyle w:val="12"/>
      <w:lvlText w:val=""/>
      <w:lvlJc w:val="left"/>
      <w:pPr>
        <w:tabs>
          <w:tab w:val="num" w:pos="1260"/>
        </w:tabs>
        <w:ind w:left="1260" w:hanging="420"/>
      </w:pPr>
      <w:rPr>
        <w:rFonts w:ascii="Wingdings" w:hAnsi="Wingdings" w:hint="default"/>
      </w:rPr>
    </w:lvl>
    <w:lvl w:ilvl="1">
      <w:start w:val="1"/>
      <w:numFmt w:val="lowerLetter"/>
      <w:lvlText w:val="%2)"/>
      <w:lvlJc w:val="left"/>
      <w:pPr>
        <w:tabs>
          <w:tab w:val="num" w:pos="3123"/>
        </w:tabs>
        <w:ind w:left="3123" w:hanging="420"/>
      </w:pPr>
    </w:lvl>
    <w:lvl w:ilvl="2">
      <w:start w:val="1"/>
      <w:numFmt w:val="lowerRoman"/>
      <w:lvlText w:val="%3."/>
      <w:lvlJc w:val="right"/>
      <w:pPr>
        <w:tabs>
          <w:tab w:val="num" w:pos="3543"/>
        </w:tabs>
        <w:ind w:left="3543" w:hanging="420"/>
      </w:pPr>
    </w:lvl>
    <w:lvl w:ilvl="3">
      <w:start w:val="1"/>
      <w:numFmt w:val="decimal"/>
      <w:lvlText w:val="%4."/>
      <w:lvlJc w:val="left"/>
      <w:pPr>
        <w:tabs>
          <w:tab w:val="num" w:pos="3963"/>
        </w:tabs>
        <w:ind w:left="3963" w:hanging="420"/>
      </w:pPr>
    </w:lvl>
    <w:lvl w:ilvl="4">
      <w:start w:val="1"/>
      <w:numFmt w:val="lowerLetter"/>
      <w:lvlText w:val="%5)"/>
      <w:lvlJc w:val="left"/>
      <w:pPr>
        <w:tabs>
          <w:tab w:val="num" w:pos="4383"/>
        </w:tabs>
        <w:ind w:left="4383" w:hanging="420"/>
      </w:pPr>
    </w:lvl>
    <w:lvl w:ilvl="5">
      <w:start w:val="1"/>
      <w:numFmt w:val="lowerRoman"/>
      <w:lvlText w:val="%6."/>
      <w:lvlJc w:val="right"/>
      <w:pPr>
        <w:tabs>
          <w:tab w:val="num" w:pos="4803"/>
        </w:tabs>
        <w:ind w:left="4803" w:hanging="420"/>
      </w:pPr>
    </w:lvl>
    <w:lvl w:ilvl="6">
      <w:start w:val="1"/>
      <w:numFmt w:val="decimal"/>
      <w:lvlText w:val="%7."/>
      <w:lvlJc w:val="left"/>
      <w:pPr>
        <w:tabs>
          <w:tab w:val="num" w:pos="5223"/>
        </w:tabs>
        <w:ind w:left="5223" w:hanging="420"/>
      </w:pPr>
    </w:lvl>
    <w:lvl w:ilvl="7">
      <w:start w:val="1"/>
      <w:numFmt w:val="lowerLetter"/>
      <w:lvlText w:val="%8)"/>
      <w:lvlJc w:val="left"/>
      <w:pPr>
        <w:tabs>
          <w:tab w:val="num" w:pos="5643"/>
        </w:tabs>
        <w:ind w:left="5643" w:hanging="420"/>
      </w:pPr>
    </w:lvl>
    <w:lvl w:ilvl="8">
      <w:start w:val="1"/>
      <w:numFmt w:val="lowerRoman"/>
      <w:lvlText w:val="%9."/>
      <w:lvlJc w:val="right"/>
      <w:pPr>
        <w:tabs>
          <w:tab w:val="num" w:pos="6063"/>
        </w:tabs>
        <w:ind w:left="6063" w:hanging="420"/>
      </w:pPr>
    </w:lvl>
  </w:abstractNum>
  <w:abstractNum w:abstractNumId="86" w15:restartNumberingAfterBreak="0">
    <w:nsid w:val="42130F7E"/>
    <w:multiLevelType w:val="multilevel"/>
    <w:tmpl w:val="42130F7E"/>
    <w:lvl w:ilvl="0">
      <w:start w:val="1"/>
      <w:numFmt w:val="decimal"/>
      <w:isLgl/>
      <w:lvlText w:val="第%1章"/>
      <w:lvlJc w:val="center"/>
      <w:pPr>
        <w:tabs>
          <w:tab w:val="num" w:pos="907"/>
        </w:tabs>
        <w:ind w:left="907" w:hanging="619"/>
      </w:pPr>
      <w:rPr>
        <w:rFonts w:ascii="Times New Roman" w:hAnsi="Times New Roman" w:cs="Times New Roman" w:hint="eastAsia"/>
        <w:b w:val="0"/>
        <w:bCs w:val="0"/>
        <w:i w:val="0"/>
        <w:iCs w:val="0"/>
        <w:caps w:val="0"/>
        <w:smallCaps w:val="0"/>
        <w:strike w:val="0"/>
        <w:dstrike w:val="0"/>
        <w:vanish w:val="0"/>
        <w:color w:val="000000"/>
        <w:spacing w:val="0"/>
        <w:position w:val="0"/>
        <w:u w:val="none"/>
        <w:vertAlign w:val="baseline"/>
        <w:em w:val="none"/>
      </w:rPr>
    </w:lvl>
    <w:lvl w:ilvl="1">
      <w:start w:val="1"/>
      <w:numFmt w:val="decimal"/>
      <w:lvlText w:val="%1.%2"/>
      <w:lvlJc w:val="left"/>
      <w:pPr>
        <w:tabs>
          <w:tab w:val="num" w:pos="756"/>
        </w:tabs>
        <w:ind w:left="756" w:hanging="576"/>
      </w:pPr>
      <w:rPr>
        <w:rFonts w:ascii="Arial Unicode MS" w:hAnsi="Arial Unicode MS" w:hint="eastAsia"/>
      </w:rPr>
    </w:lvl>
    <w:lvl w:ilvl="2">
      <w:start w:val="1"/>
      <w:numFmt w:val="decimal"/>
      <w:lvlText w:val="%1.%2.%3"/>
      <w:lvlJc w:val="left"/>
      <w:pPr>
        <w:tabs>
          <w:tab w:val="num" w:pos="720"/>
        </w:tabs>
        <w:ind w:left="720" w:hanging="720"/>
      </w:pPr>
      <w:rPr>
        <w:rFonts w:ascii="Arial Unicode MS" w:hAnsi="Arial Unicode MS" w:hint="eastAsia"/>
      </w:rPr>
    </w:lvl>
    <w:lvl w:ilvl="3">
      <w:start w:val="1"/>
      <w:numFmt w:val="decimal"/>
      <w:pStyle w:val="h10"/>
      <w:lvlText w:val="%1.%2.%3.%4"/>
      <w:lvlJc w:val="left"/>
      <w:pPr>
        <w:tabs>
          <w:tab w:val="num" w:pos="1704"/>
        </w:tabs>
        <w:ind w:left="0" w:firstLine="0"/>
      </w:pPr>
      <w:rPr>
        <w:rFonts w:hint="eastAsia"/>
      </w:rPr>
    </w:lvl>
    <w:lvl w:ilvl="4">
      <w:start w:val="1"/>
      <w:numFmt w:val="decimal"/>
      <w:lvlText w:val="%1.%2.%3.%4.%5"/>
      <w:lvlJc w:val="left"/>
      <w:pPr>
        <w:tabs>
          <w:tab w:val="num" w:pos="2628"/>
        </w:tabs>
        <w:ind w:left="262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87" w15:restartNumberingAfterBreak="0">
    <w:nsid w:val="42FE570A"/>
    <w:multiLevelType w:val="multilevel"/>
    <w:tmpl w:val="42FE570A"/>
    <w:lvl w:ilvl="0">
      <w:start w:val="1"/>
      <w:numFmt w:val="decimal"/>
      <w:pStyle w:val="BulletLev1"/>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pStyle w:val="af7"/>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f8"/>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f9"/>
      <w:suff w:val="space"/>
      <w:lvlText w:val="表%9"/>
      <w:lvlJc w:val="center"/>
      <w:pPr>
        <w:ind w:left="0" w:firstLine="0"/>
      </w:pPr>
      <w:rPr>
        <w:rFonts w:ascii="Arial" w:eastAsia="黑体" w:hAnsi="Arial" w:hint="default"/>
        <w:b w:val="0"/>
        <w:i w:val="0"/>
        <w:sz w:val="18"/>
        <w:szCs w:val="18"/>
      </w:rPr>
    </w:lvl>
  </w:abstractNum>
  <w:abstractNum w:abstractNumId="88" w15:restartNumberingAfterBreak="0">
    <w:nsid w:val="43106F01"/>
    <w:multiLevelType w:val="multilevel"/>
    <w:tmpl w:val="43106F01"/>
    <w:lvl w:ilvl="0">
      <w:start w:val="1"/>
      <w:numFmt w:val="decimal"/>
      <w:pStyle w:val="13"/>
      <w:lvlText w:val="%1)"/>
      <w:lvlJc w:val="left"/>
      <w:pPr>
        <w:tabs>
          <w:tab w:val="num" w:pos="817"/>
        </w:tabs>
        <w:ind w:left="817"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89" w15:restartNumberingAfterBreak="0">
    <w:nsid w:val="44CA32E7"/>
    <w:multiLevelType w:val="multilevel"/>
    <w:tmpl w:val="44CA32E7"/>
    <w:lvl w:ilvl="0">
      <w:start w:val="1"/>
      <w:numFmt w:val="bullet"/>
      <w:pStyle w:val="2c"/>
      <w:lvlText w:val=""/>
      <w:lvlJc w:val="left"/>
      <w:pPr>
        <w:tabs>
          <w:tab w:val="num" w:pos="900"/>
        </w:tabs>
        <w:ind w:left="900" w:hanging="420"/>
      </w:pPr>
      <w:rPr>
        <w:rFonts w:ascii="Wingdings" w:hAnsi="Wingdings" w:hint="default"/>
      </w:rPr>
    </w:lvl>
    <w:lvl w:ilvl="1">
      <w:start w:val="1"/>
      <w:numFmt w:val="bullet"/>
      <w:lvlText w:val=""/>
      <w:lvlJc w:val="left"/>
      <w:pPr>
        <w:tabs>
          <w:tab w:val="num" w:pos="1320"/>
        </w:tabs>
        <w:ind w:left="1320" w:hanging="420"/>
      </w:pPr>
      <w:rPr>
        <w:rFonts w:ascii="Wingdings" w:hAnsi="Wingdings" w:hint="default"/>
      </w:rPr>
    </w:lvl>
    <w:lvl w:ilvl="2">
      <w:start w:val="1"/>
      <w:numFmt w:val="bullet"/>
      <w:lvlText w:val=""/>
      <w:lvlJc w:val="left"/>
      <w:pPr>
        <w:tabs>
          <w:tab w:val="num" w:pos="1740"/>
        </w:tabs>
        <w:ind w:left="1740" w:hanging="420"/>
      </w:pPr>
      <w:rPr>
        <w:rFonts w:ascii="Wingdings" w:hAnsi="Wingdings" w:hint="default"/>
      </w:rPr>
    </w:lvl>
    <w:lvl w:ilvl="3">
      <w:start w:val="1"/>
      <w:numFmt w:val="bullet"/>
      <w:lvlText w:val=""/>
      <w:lvlJc w:val="left"/>
      <w:pPr>
        <w:tabs>
          <w:tab w:val="num" w:pos="2160"/>
        </w:tabs>
        <w:ind w:left="2160" w:hanging="420"/>
      </w:pPr>
      <w:rPr>
        <w:rFonts w:ascii="Wingdings" w:hAnsi="Wingdings" w:hint="default"/>
      </w:rPr>
    </w:lvl>
    <w:lvl w:ilvl="4">
      <w:start w:val="1"/>
      <w:numFmt w:val="bullet"/>
      <w:lvlText w:val=""/>
      <w:lvlJc w:val="left"/>
      <w:pPr>
        <w:tabs>
          <w:tab w:val="num" w:pos="2580"/>
        </w:tabs>
        <w:ind w:left="2580" w:hanging="420"/>
      </w:pPr>
      <w:rPr>
        <w:rFonts w:ascii="Wingdings" w:hAnsi="Wingdings" w:hint="default"/>
      </w:rPr>
    </w:lvl>
    <w:lvl w:ilvl="5">
      <w:start w:val="1"/>
      <w:numFmt w:val="bullet"/>
      <w:lvlText w:val=""/>
      <w:lvlJc w:val="left"/>
      <w:pPr>
        <w:tabs>
          <w:tab w:val="num" w:pos="3000"/>
        </w:tabs>
        <w:ind w:left="3000" w:hanging="420"/>
      </w:pPr>
      <w:rPr>
        <w:rFonts w:ascii="Wingdings" w:hAnsi="Wingdings" w:hint="default"/>
      </w:rPr>
    </w:lvl>
    <w:lvl w:ilvl="6">
      <w:start w:val="1"/>
      <w:numFmt w:val="bullet"/>
      <w:lvlText w:val=""/>
      <w:lvlJc w:val="left"/>
      <w:pPr>
        <w:tabs>
          <w:tab w:val="num" w:pos="3420"/>
        </w:tabs>
        <w:ind w:left="3420" w:hanging="420"/>
      </w:pPr>
      <w:rPr>
        <w:rFonts w:ascii="Wingdings" w:hAnsi="Wingdings" w:hint="default"/>
      </w:rPr>
    </w:lvl>
    <w:lvl w:ilvl="7">
      <w:start w:val="1"/>
      <w:numFmt w:val="bullet"/>
      <w:lvlText w:val=""/>
      <w:lvlJc w:val="left"/>
      <w:pPr>
        <w:tabs>
          <w:tab w:val="num" w:pos="3840"/>
        </w:tabs>
        <w:ind w:left="3840" w:hanging="420"/>
      </w:pPr>
      <w:rPr>
        <w:rFonts w:ascii="Wingdings" w:hAnsi="Wingdings" w:hint="default"/>
      </w:rPr>
    </w:lvl>
    <w:lvl w:ilvl="8">
      <w:start w:val="1"/>
      <w:numFmt w:val="bullet"/>
      <w:lvlText w:val=""/>
      <w:lvlJc w:val="left"/>
      <w:pPr>
        <w:tabs>
          <w:tab w:val="num" w:pos="4260"/>
        </w:tabs>
        <w:ind w:left="4260" w:hanging="420"/>
      </w:pPr>
      <w:rPr>
        <w:rFonts w:ascii="Wingdings" w:hAnsi="Wingdings" w:hint="default"/>
      </w:rPr>
    </w:lvl>
  </w:abstractNum>
  <w:abstractNum w:abstractNumId="90" w15:restartNumberingAfterBreak="0">
    <w:nsid w:val="45E82542"/>
    <w:multiLevelType w:val="multilevel"/>
    <w:tmpl w:val="45E82542"/>
    <w:lvl w:ilvl="0">
      <w:start w:val="1"/>
      <w:numFmt w:val="bullet"/>
      <w:lvlText w:val=""/>
      <w:lvlJc w:val="left"/>
      <w:pPr>
        <w:tabs>
          <w:tab w:val="num" w:pos="900"/>
        </w:tabs>
        <w:ind w:left="900" w:hanging="420"/>
      </w:pPr>
      <w:rPr>
        <w:rFonts w:ascii="Wingdings" w:hAnsi="Wingdings" w:hint="default"/>
      </w:rPr>
    </w:lvl>
    <w:lvl w:ilvl="1">
      <w:start w:val="1"/>
      <w:numFmt w:val="bullet"/>
      <w:lvlText w:val=""/>
      <w:lvlJc w:val="left"/>
      <w:pPr>
        <w:tabs>
          <w:tab w:val="num" w:pos="1320"/>
        </w:tabs>
        <w:ind w:left="1320" w:hanging="420"/>
      </w:pPr>
      <w:rPr>
        <w:rFonts w:ascii="Wingdings" w:hAnsi="Wingdings" w:hint="default"/>
      </w:rPr>
    </w:lvl>
    <w:lvl w:ilvl="2">
      <w:start w:val="1"/>
      <w:numFmt w:val="bullet"/>
      <w:lvlText w:val=""/>
      <w:lvlJc w:val="left"/>
      <w:pPr>
        <w:tabs>
          <w:tab w:val="num" w:pos="1740"/>
        </w:tabs>
        <w:ind w:left="1740" w:hanging="420"/>
      </w:pPr>
      <w:rPr>
        <w:rFonts w:ascii="Wingdings" w:hAnsi="Wingdings" w:hint="default"/>
      </w:rPr>
    </w:lvl>
    <w:lvl w:ilvl="3">
      <w:start w:val="1"/>
      <w:numFmt w:val="bullet"/>
      <w:lvlText w:val=""/>
      <w:lvlJc w:val="left"/>
      <w:pPr>
        <w:tabs>
          <w:tab w:val="num" w:pos="2160"/>
        </w:tabs>
        <w:ind w:left="2160" w:hanging="420"/>
      </w:pPr>
      <w:rPr>
        <w:rFonts w:ascii="Wingdings" w:hAnsi="Wingdings" w:hint="default"/>
      </w:rPr>
    </w:lvl>
    <w:lvl w:ilvl="4">
      <w:start w:val="1"/>
      <w:numFmt w:val="bullet"/>
      <w:lvlText w:val=""/>
      <w:lvlJc w:val="left"/>
      <w:pPr>
        <w:tabs>
          <w:tab w:val="num" w:pos="2580"/>
        </w:tabs>
        <w:ind w:left="2580" w:hanging="420"/>
      </w:pPr>
      <w:rPr>
        <w:rFonts w:ascii="Wingdings" w:hAnsi="Wingdings" w:hint="default"/>
      </w:rPr>
    </w:lvl>
    <w:lvl w:ilvl="5">
      <w:start w:val="1"/>
      <w:numFmt w:val="bullet"/>
      <w:pStyle w:val="60"/>
      <w:lvlText w:val=""/>
      <w:lvlJc w:val="left"/>
      <w:pPr>
        <w:tabs>
          <w:tab w:val="num" w:pos="3000"/>
        </w:tabs>
        <w:ind w:left="3000" w:hanging="420"/>
      </w:pPr>
      <w:rPr>
        <w:rFonts w:ascii="Wingdings" w:hAnsi="Wingdings" w:hint="default"/>
      </w:rPr>
    </w:lvl>
    <w:lvl w:ilvl="6">
      <w:start w:val="1"/>
      <w:numFmt w:val="bullet"/>
      <w:lvlText w:val=""/>
      <w:lvlJc w:val="left"/>
      <w:pPr>
        <w:tabs>
          <w:tab w:val="num" w:pos="3420"/>
        </w:tabs>
        <w:ind w:left="3420" w:hanging="420"/>
      </w:pPr>
      <w:rPr>
        <w:rFonts w:ascii="Wingdings" w:hAnsi="Wingdings" w:hint="default"/>
      </w:rPr>
    </w:lvl>
    <w:lvl w:ilvl="7">
      <w:start w:val="1"/>
      <w:numFmt w:val="bullet"/>
      <w:lvlText w:val=""/>
      <w:lvlJc w:val="left"/>
      <w:pPr>
        <w:tabs>
          <w:tab w:val="num" w:pos="3840"/>
        </w:tabs>
        <w:ind w:left="3840" w:hanging="420"/>
      </w:pPr>
      <w:rPr>
        <w:rFonts w:ascii="Wingdings" w:hAnsi="Wingdings" w:hint="default"/>
      </w:rPr>
    </w:lvl>
    <w:lvl w:ilvl="8">
      <w:start w:val="1"/>
      <w:numFmt w:val="bullet"/>
      <w:lvlText w:val=""/>
      <w:lvlJc w:val="left"/>
      <w:pPr>
        <w:tabs>
          <w:tab w:val="num" w:pos="4260"/>
        </w:tabs>
        <w:ind w:left="4260" w:hanging="420"/>
      </w:pPr>
      <w:rPr>
        <w:rFonts w:ascii="Wingdings" w:hAnsi="Wingdings" w:hint="default"/>
      </w:rPr>
    </w:lvl>
  </w:abstractNum>
  <w:abstractNum w:abstractNumId="91" w15:restartNumberingAfterBreak="0">
    <w:nsid w:val="48441020"/>
    <w:multiLevelType w:val="multilevel"/>
    <w:tmpl w:val="48441020"/>
    <w:lvl w:ilvl="0">
      <w:start w:val="1"/>
      <w:numFmt w:val="decimal"/>
      <w:pStyle w:val="afa"/>
      <w:lvlText w:val="（%1）"/>
      <w:lvlJc w:val="left"/>
      <w:pPr>
        <w:ind w:left="1070" w:hanging="720"/>
      </w:pPr>
      <w:rPr>
        <w:rFonts w:hint="default"/>
      </w:rPr>
    </w:lvl>
    <w:lvl w:ilvl="1">
      <w:start w:val="1"/>
      <w:numFmt w:val="bullet"/>
      <w:lvlText w:val=""/>
      <w:lvlJc w:val="left"/>
      <w:pPr>
        <w:tabs>
          <w:tab w:val="num" w:pos="1190"/>
        </w:tabs>
        <w:ind w:left="1190" w:hanging="420"/>
      </w:pPr>
      <w:rPr>
        <w:rFonts w:ascii="Wingdings" w:hAnsi="Wingdings" w:hint="default"/>
      </w:rPr>
    </w:lvl>
    <w:lvl w:ilvl="2">
      <w:start w:val="1"/>
      <w:numFmt w:val="lowerRoman"/>
      <w:lvlText w:val="%3."/>
      <w:lvlJc w:val="right"/>
      <w:pPr>
        <w:ind w:left="1610" w:hanging="420"/>
      </w:pPr>
    </w:lvl>
    <w:lvl w:ilvl="3">
      <w:start w:val="1"/>
      <w:numFmt w:val="decimal"/>
      <w:lvlText w:val="%4."/>
      <w:lvlJc w:val="left"/>
      <w:pPr>
        <w:ind w:left="2030" w:hanging="420"/>
      </w:pPr>
    </w:lvl>
    <w:lvl w:ilvl="4">
      <w:start w:val="1"/>
      <w:numFmt w:val="lowerLetter"/>
      <w:lvlText w:val="%5)"/>
      <w:lvlJc w:val="left"/>
      <w:pPr>
        <w:ind w:left="2450" w:hanging="420"/>
      </w:pPr>
    </w:lvl>
    <w:lvl w:ilvl="5">
      <w:start w:val="1"/>
      <w:numFmt w:val="lowerRoman"/>
      <w:lvlText w:val="%6."/>
      <w:lvlJc w:val="right"/>
      <w:pPr>
        <w:ind w:left="2870" w:hanging="420"/>
      </w:pPr>
    </w:lvl>
    <w:lvl w:ilvl="6">
      <w:start w:val="1"/>
      <w:numFmt w:val="decimal"/>
      <w:lvlText w:val="%7."/>
      <w:lvlJc w:val="left"/>
      <w:pPr>
        <w:ind w:left="3290" w:hanging="420"/>
      </w:pPr>
    </w:lvl>
    <w:lvl w:ilvl="7">
      <w:start w:val="1"/>
      <w:numFmt w:val="lowerLetter"/>
      <w:lvlText w:val="%8)"/>
      <w:lvlJc w:val="left"/>
      <w:pPr>
        <w:ind w:left="3710" w:hanging="420"/>
      </w:pPr>
    </w:lvl>
    <w:lvl w:ilvl="8">
      <w:start w:val="1"/>
      <w:numFmt w:val="lowerRoman"/>
      <w:lvlText w:val="%9."/>
      <w:lvlJc w:val="right"/>
      <w:pPr>
        <w:ind w:left="4130" w:hanging="420"/>
      </w:pPr>
    </w:lvl>
  </w:abstractNum>
  <w:abstractNum w:abstractNumId="92" w15:restartNumberingAfterBreak="0">
    <w:nsid w:val="48B9180F"/>
    <w:multiLevelType w:val="multilevel"/>
    <w:tmpl w:val="48B9180F"/>
    <w:lvl w:ilvl="0">
      <w:start w:val="1"/>
      <w:numFmt w:val="bullet"/>
      <w:lvlText w:val=""/>
      <w:lvlJc w:val="left"/>
      <w:pPr>
        <w:tabs>
          <w:tab w:val="num" w:pos="980"/>
        </w:tabs>
        <w:ind w:left="980" w:hanging="420"/>
      </w:pPr>
      <w:rPr>
        <w:rFonts w:ascii="Wingdings" w:hAnsi="Wingdings" w:hint="default"/>
        <w:kern w:val="2"/>
        <w:sz w:val="24"/>
        <w:szCs w:val="28"/>
      </w:rPr>
    </w:lvl>
    <w:lvl w:ilvl="1">
      <w:start w:val="1"/>
      <w:numFmt w:val="bullet"/>
      <w:lvlText w:val=""/>
      <w:lvlJc w:val="left"/>
      <w:pPr>
        <w:tabs>
          <w:tab w:val="num" w:pos="1400"/>
        </w:tabs>
        <w:ind w:left="1400" w:hanging="420"/>
      </w:pPr>
      <w:rPr>
        <w:rFonts w:ascii="Wingdings" w:hAnsi="Wingdings" w:hint="default"/>
        <w:sz w:val="24"/>
        <w:szCs w:val="28"/>
      </w:rPr>
    </w:lvl>
    <w:lvl w:ilvl="2">
      <w:start w:val="1"/>
      <w:numFmt w:val="bullet"/>
      <w:lvlText w:val=""/>
      <w:lvlJc w:val="left"/>
      <w:pPr>
        <w:tabs>
          <w:tab w:val="num" w:pos="1820"/>
        </w:tabs>
        <w:ind w:left="1820" w:hanging="420"/>
      </w:pPr>
      <w:rPr>
        <w:rFonts w:ascii="Wingdings" w:hAnsi="Wingdings" w:hint="default"/>
        <w:sz w:val="24"/>
      </w:rPr>
    </w:lvl>
    <w:lvl w:ilvl="3">
      <w:start w:val="1"/>
      <w:numFmt w:val="bullet"/>
      <w:lvlText w:val=""/>
      <w:lvlJc w:val="left"/>
      <w:pPr>
        <w:tabs>
          <w:tab w:val="num" w:pos="2240"/>
        </w:tabs>
        <w:ind w:left="2240" w:hanging="420"/>
      </w:pPr>
      <w:rPr>
        <w:rFonts w:ascii="Wingdings" w:hAnsi="Wingdings" w:hint="default"/>
      </w:rPr>
    </w:lvl>
    <w:lvl w:ilvl="4">
      <w:start w:val="1"/>
      <w:numFmt w:val="bullet"/>
      <w:pStyle w:val="4444444"/>
      <w:lvlText w:val=""/>
      <w:lvlJc w:val="left"/>
      <w:pPr>
        <w:tabs>
          <w:tab w:val="num" w:pos="2660"/>
        </w:tabs>
        <w:ind w:left="2660" w:hanging="420"/>
      </w:pPr>
      <w:rPr>
        <w:rFonts w:ascii="Wingdings" w:hAnsi="Wingdings" w:hint="default"/>
      </w:rPr>
    </w:lvl>
    <w:lvl w:ilvl="5">
      <w:start w:val="1"/>
      <w:numFmt w:val="bullet"/>
      <w:lvlText w:val=""/>
      <w:lvlJc w:val="left"/>
      <w:pPr>
        <w:tabs>
          <w:tab w:val="num" w:pos="3080"/>
        </w:tabs>
        <w:ind w:left="3080" w:hanging="420"/>
      </w:pPr>
      <w:rPr>
        <w:rFonts w:ascii="Wingdings" w:hAnsi="Wingdings" w:hint="default"/>
      </w:rPr>
    </w:lvl>
    <w:lvl w:ilvl="6">
      <w:start w:val="1"/>
      <w:numFmt w:val="bullet"/>
      <w:lvlText w:val=""/>
      <w:lvlJc w:val="left"/>
      <w:pPr>
        <w:tabs>
          <w:tab w:val="num" w:pos="3500"/>
        </w:tabs>
        <w:ind w:left="3500" w:hanging="420"/>
      </w:pPr>
      <w:rPr>
        <w:rFonts w:ascii="Wingdings" w:hAnsi="Wingdings" w:hint="default"/>
      </w:rPr>
    </w:lvl>
    <w:lvl w:ilvl="7">
      <w:start w:val="1"/>
      <w:numFmt w:val="bullet"/>
      <w:lvlText w:val=""/>
      <w:lvlJc w:val="left"/>
      <w:pPr>
        <w:tabs>
          <w:tab w:val="num" w:pos="3920"/>
        </w:tabs>
        <w:ind w:left="3920" w:hanging="420"/>
      </w:pPr>
      <w:rPr>
        <w:rFonts w:ascii="Wingdings" w:hAnsi="Wingdings" w:hint="default"/>
      </w:rPr>
    </w:lvl>
    <w:lvl w:ilvl="8">
      <w:start w:val="1"/>
      <w:numFmt w:val="bullet"/>
      <w:lvlText w:val=""/>
      <w:lvlJc w:val="left"/>
      <w:pPr>
        <w:tabs>
          <w:tab w:val="num" w:pos="4340"/>
        </w:tabs>
        <w:ind w:left="4340" w:hanging="420"/>
      </w:pPr>
      <w:rPr>
        <w:rFonts w:ascii="Wingdings" w:hAnsi="Wingdings" w:hint="default"/>
      </w:rPr>
    </w:lvl>
  </w:abstractNum>
  <w:abstractNum w:abstractNumId="93" w15:restartNumberingAfterBreak="0">
    <w:nsid w:val="48F47CD5"/>
    <w:multiLevelType w:val="multilevel"/>
    <w:tmpl w:val="48F47CD5"/>
    <w:lvl w:ilvl="0">
      <w:start w:val="1"/>
      <w:numFmt w:val="decimal"/>
      <w:pStyle w:val="afb"/>
      <w:lvlText w:val="%1."/>
      <w:lvlJc w:val="left"/>
      <w:pPr>
        <w:tabs>
          <w:tab w:val="num" w:pos="907"/>
        </w:tabs>
        <w:ind w:left="907" w:hanging="504"/>
      </w:pPr>
      <w:rPr>
        <w:rFonts w:ascii="宋体" w:eastAsia="宋体" w:hAnsi="宋体" w:hint="eastAsia"/>
        <w:b w:val="0"/>
        <w:i w:val="0"/>
        <w:sz w:val="24"/>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4" w15:restartNumberingAfterBreak="0">
    <w:nsid w:val="4BA251F6"/>
    <w:multiLevelType w:val="multilevel"/>
    <w:tmpl w:val="4BA251F6"/>
    <w:lvl w:ilvl="0">
      <w:start w:val="1"/>
      <w:numFmt w:val="upperLetter"/>
      <w:pStyle w:val="headin"/>
      <w:lvlText w:val="%1."/>
      <w:lvlJc w:val="left"/>
      <w:pPr>
        <w:ind w:left="998" w:hanging="420"/>
      </w:pPr>
      <w:rPr>
        <w:rFonts w:hint="default"/>
      </w:rPr>
    </w:lvl>
    <w:lvl w:ilvl="1">
      <w:start w:val="1"/>
      <w:numFmt w:val="lowerLetter"/>
      <w:lvlText w:val="%2)"/>
      <w:lvlJc w:val="left"/>
      <w:pPr>
        <w:ind w:left="1418" w:hanging="420"/>
      </w:pPr>
    </w:lvl>
    <w:lvl w:ilvl="2">
      <w:start w:val="1"/>
      <w:numFmt w:val="lowerRoman"/>
      <w:lvlText w:val="%3."/>
      <w:lvlJc w:val="right"/>
      <w:pPr>
        <w:ind w:left="1838" w:hanging="420"/>
      </w:pPr>
    </w:lvl>
    <w:lvl w:ilvl="3">
      <w:start w:val="1"/>
      <w:numFmt w:val="decimal"/>
      <w:lvlText w:val="%4."/>
      <w:lvlJc w:val="left"/>
      <w:pPr>
        <w:ind w:left="2258" w:hanging="420"/>
      </w:pPr>
    </w:lvl>
    <w:lvl w:ilvl="4">
      <w:start w:val="1"/>
      <w:numFmt w:val="lowerLetter"/>
      <w:lvlText w:val="%5)"/>
      <w:lvlJc w:val="left"/>
      <w:pPr>
        <w:ind w:left="2678" w:hanging="420"/>
      </w:pPr>
    </w:lvl>
    <w:lvl w:ilvl="5">
      <w:start w:val="1"/>
      <w:numFmt w:val="lowerRoman"/>
      <w:lvlText w:val="%6."/>
      <w:lvlJc w:val="right"/>
      <w:pPr>
        <w:ind w:left="3098" w:hanging="420"/>
      </w:pPr>
    </w:lvl>
    <w:lvl w:ilvl="6">
      <w:start w:val="1"/>
      <w:numFmt w:val="decimal"/>
      <w:lvlText w:val="%7."/>
      <w:lvlJc w:val="left"/>
      <w:pPr>
        <w:ind w:left="3518" w:hanging="420"/>
      </w:pPr>
    </w:lvl>
    <w:lvl w:ilvl="7">
      <w:start w:val="1"/>
      <w:numFmt w:val="lowerLetter"/>
      <w:lvlText w:val="%8)"/>
      <w:lvlJc w:val="left"/>
      <w:pPr>
        <w:ind w:left="3938" w:hanging="420"/>
      </w:pPr>
    </w:lvl>
    <w:lvl w:ilvl="8">
      <w:start w:val="1"/>
      <w:numFmt w:val="lowerRoman"/>
      <w:lvlText w:val="%9."/>
      <w:lvlJc w:val="right"/>
      <w:pPr>
        <w:ind w:left="4358" w:hanging="420"/>
      </w:pPr>
    </w:lvl>
  </w:abstractNum>
  <w:abstractNum w:abstractNumId="95" w15:restartNumberingAfterBreak="0">
    <w:nsid w:val="4CFC2F07"/>
    <w:multiLevelType w:val="multilevel"/>
    <w:tmpl w:val="4CFC2F07"/>
    <w:lvl w:ilvl="0">
      <w:start w:val="1"/>
      <w:numFmt w:val="chineseCountingThousand"/>
      <w:pStyle w:val="afc"/>
      <w:suff w:val="space"/>
      <w:lvlText w:val="第%1章"/>
      <w:lvlJc w:val="center"/>
      <w:pPr>
        <w:ind w:left="-32767" w:firstLine="32767"/>
      </w:pPr>
      <w:rPr>
        <w:rFonts w:ascii="宋体" w:eastAsia="宋体" w:hAnsi="宋体" w:hint="default"/>
        <w:b w:val="0"/>
        <w:i w:val="0"/>
        <w:sz w:val="32"/>
      </w:rPr>
    </w:lvl>
    <w:lvl w:ilvl="1">
      <w:start w:val="1"/>
      <w:numFmt w:val="decimal"/>
      <w:isLgl/>
      <w:suff w:val="space"/>
      <w:lvlText w:val="%1.%2"/>
      <w:lvlJc w:val="left"/>
      <w:pPr>
        <w:ind w:left="987" w:hanging="987"/>
      </w:pPr>
      <w:rPr>
        <w:rFonts w:ascii="宋体" w:eastAsia="宋体" w:hint="eastAsia"/>
      </w:rPr>
    </w:lvl>
    <w:lvl w:ilvl="2">
      <w:start w:val="1"/>
      <w:numFmt w:val="decimal"/>
      <w:isLgl/>
      <w:suff w:val="space"/>
      <w:lvlText w:val="%1.%2.%3"/>
      <w:lvlJc w:val="left"/>
      <w:pPr>
        <w:ind w:left="1129" w:hanging="1129"/>
      </w:pPr>
      <w:rPr>
        <w:rFonts w:ascii="宋体" w:eastAsia="宋体" w:hint="eastAsia"/>
        <w:sz w:val="24"/>
        <w:szCs w:val="24"/>
      </w:rPr>
    </w:lvl>
    <w:lvl w:ilvl="3">
      <w:start w:val="1"/>
      <w:numFmt w:val="decimal"/>
      <w:isLgl/>
      <w:suff w:val="space"/>
      <w:lvlText w:val="%1.%2.%3.%4."/>
      <w:lvlJc w:val="left"/>
      <w:pPr>
        <w:ind w:left="1271" w:hanging="1271"/>
      </w:pPr>
      <w:rPr>
        <w:rFonts w:hint="eastAsia"/>
        <w:b w:val="0"/>
      </w:rPr>
    </w:lvl>
    <w:lvl w:ilvl="4">
      <w:start w:val="1"/>
      <w:numFmt w:val="decimal"/>
      <w:lvlText w:val="%1.%2.%3.%4.%5."/>
      <w:lvlJc w:val="left"/>
      <w:pPr>
        <w:tabs>
          <w:tab w:val="num" w:pos="1412"/>
        </w:tabs>
        <w:ind w:left="1412" w:hanging="992"/>
      </w:pPr>
      <w:rPr>
        <w:rFonts w:hint="eastAsia"/>
      </w:rPr>
    </w:lvl>
    <w:lvl w:ilvl="5">
      <w:start w:val="1"/>
      <w:numFmt w:val="decimal"/>
      <w:lvlText w:val="%1.%2.%3.%4.%5.%6."/>
      <w:lvlJc w:val="left"/>
      <w:pPr>
        <w:tabs>
          <w:tab w:val="num" w:pos="1554"/>
        </w:tabs>
        <w:ind w:left="1554" w:hanging="1134"/>
      </w:pPr>
      <w:rPr>
        <w:rFonts w:hint="eastAsia"/>
      </w:rPr>
    </w:lvl>
    <w:lvl w:ilvl="6">
      <w:start w:val="1"/>
      <w:numFmt w:val="decimal"/>
      <w:lvlText w:val="%1.%2.%3.%4.%5.%6.%7."/>
      <w:lvlJc w:val="left"/>
      <w:pPr>
        <w:tabs>
          <w:tab w:val="num" w:pos="1696"/>
        </w:tabs>
        <w:ind w:left="1696" w:hanging="1276"/>
      </w:pPr>
      <w:rPr>
        <w:rFonts w:hint="eastAsia"/>
      </w:rPr>
    </w:lvl>
    <w:lvl w:ilvl="7">
      <w:start w:val="1"/>
      <w:numFmt w:val="decimal"/>
      <w:lvlText w:val="%1.%2.%3.%4.%5.%6.%7.%8."/>
      <w:lvlJc w:val="left"/>
      <w:pPr>
        <w:tabs>
          <w:tab w:val="num" w:pos="1838"/>
        </w:tabs>
        <w:ind w:left="1838" w:hanging="1418"/>
      </w:pPr>
      <w:rPr>
        <w:rFonts w:hint="eastAsia"/>
      </w:rPr>
    </w:lvl>
    <w:lvl w:ilvl="8">
      <w:start w:val="1"/>
      <w:numFmt w:val="decimal"/>
      <w:lvlRestart w:val="0"/>
      <w:isLgl/>
      <w:suff w:val="space"/>
      <w:lvlText w:val="图%9"/>
      <w:lvlJc w:val="center"/>
      <w:pPr>
        <w:ind w:left="0" w:firstLine="0"/>
      </w:pPr>
      <w:rPr>
        <w:rFonts w:hint="eastAsia"/>
      </w:rPr>
    </w:lvl>
  </w:abstractNum>
  <w:abstractNum w:abstractNumId="96" w15:restartNumberingAfterBreak="0">
    <w:nsid w:val="4D004D22"/>
    <w:multiLevelType w:val="multilevel"/>
    <w:tmpl w:val="4D004D22"/>
    <w:lvl w:ilvl="0">
      <w:start w:val="1"/>
      <w:numFmt w:val="bullet"/>
      <w:pStyle w:val="afd"/>
      <w:lvlText w:val=""/>
      <w:lvlJc w:val="left"/>
      <w:pPr>
        <w:tabs>
          <w:tab w:val="num" w:pos="1474"/>
        </w:tabs>
        <w:ind w:left="1474" w:hanging="215"/>
      </w:pPr>
      <w:rPr>
        <w:rFonts w:ascii="Wingdings" w:hAnsi="Wingdings" w:hint="default"/>
      </w:rPr>
    </w:lvl>
    <w:lvl w:ilvl="1">
      <w:start w:val="1"/>
      <w:numFmt w:val="decimal"/>
      <w:lvlText w:val="%2)"/>
      <w:lvlJc w:val="left"/>
      <w:pPr>
        <w:tabs>
          <w:tab w:val="num" w:pos="840"/>
        </w:tabs>
        <w:ind w:left="840" w:hanging="420"/>
      </w:pPr>
      <w:rPr>
        <w:rFonts w:hint="default"/>
      </w:rPr>
    </w:lvl>
    <w:lvl w:ilvl="2">
      <w:start w:val="1"/>
      <w:numFmt w:val="decimal"/>
      <w:lvlText w:val="%3)"/>
      <w:lvlJc w:val="left"/>
      <w:pPr>
        <w:tabs>
          <w:tab w:val="num" w:pos="420"/>
        </w:tabs>
        <w:ind w:left="420" w:hanging="420"/>
      </w:pPr>
      <w:rPr>
        <w:rFonts w:hint="default"/>
      </w:rPr>
    </w:lvl>
    <w:lvl w:ilvl="3">
      <w:start w:val="1"/>
      <w:numFmt w:val="decimal"/>
      <w:lvlText w:val="%4)"/>
      <w:lvlJc w:val="left"/>
      <w:pPr>
        <w:tabs>
          <w:tab w:val="num" w:pos="1680"/>
        </w:tabs>
        <w:ind w:left="1680" w:hanging="420"/>
      </w:pPr>
      <w:rPr>
        <w:rFonts w:hint="eastAsia"/>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97" w15:restartNumberingAfterBreak="0">
    <w:nsid w:val="4F7864A0"/>
    <w:multiLevelType w:val="multilevel"/>
    <w:tmpl w:val="4F7864A0"/>
    <w:lvl w:ilvl="0">
      <w:start w:val="1"/>
      <w:numFmt w:val="decimal"/>
      <w:pStyle w:val="B"/>
      <w:lvlText w:val="表%1："/>
      <w:lvlJc w:val="left"/>
      <w:pPr>
        <w:ind w:left="420" w:hanging="420"/>
      </w:pPr>
      <w:rPr>
        <w:rFonts w:hint="eastAsia"/>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8" w15:restartNumberingAfterBreak="0">
    <w:nsid w:val="53BB5257"/>
    <w:multiLevelType w:val="singleLevel"/>
    <w:tmpl w:val="53BB5257"/>
    <w:lvl w:ilvl="0">
      <w:numFmt w:val="bullet"/>
      <w:pStyle w:val="sPointContent"/>
      <w:lvlText w:val=""/>
      <w:legacy w:legacy="1" w:legacySpace="0" w:legacyIndent="425"/>
      <w:lvlJc w:val="left"/>
      <w:pPr>
        <w:ind w:left="425" w:hanging="425"/>
      </w:pPr>
      <w:rPr>
        <w:rFonts w:ascii="Wingdings" w:hAnsi="Wingdings" w:hint="default"/>
      </w:rPr>
    </w:lvl>
  </w:abstractNum>
  <w:abstractNum w:abstractNumId="99" w15:restartNumberingAfterBreak="0">
    <w:nsid w:val="5550291E"/>
    <w:multiLevelType w:val="multilevel"/>
    <w:tmpl w:val="608C38F4"/>
    <w:lvl w:ilvl="0">
      <w:start w:val="1"/>
      <w:numFmt w:val="chineseCountingThousand"/>
      <w:pStyle w:val="14"/>
      <w:lvlText w:val="第%1章"/>
      <w:lvlJc w:val="left"/>
      <w:pPr>
        <w:tabs>
          <w:tab w:val="num" w:pos="425"/>
        </w:tabs>
        <w:ind w:left="425" w:hanging="425"/>
      </w:pPr>
      <w:rPr>
        <w:rFonts w:hint="eastAsia"/>
      </w:rPr>
    </w:lvl>
    <w:lvl w:ilvl="1">
      <w:start w:val="1"/>
      <w:numFmt w:val="decimal"/>
      <w:isLgl/>
      <w:lvlText w:val="%1.%2"/>
      <w:lvlJc w:val="left"/>
      <w:pPr>
        <w:tabs>
          <w:tab w:val="num" w:pos="1505"/>
        </w:tabs>
        <w:ind w:left="992" w:hanging="567"/>
      </w:pPr>
      <w:rPr>
        <w:rFonts w:hint="eastAsia"/>
      </w:rPr>
    </w:lvl>
    <w:lvl w:ilvl="2">
      <w:start w:val="1"/>
      <w:numFmt w:val="decimal"/>
      <w:isLgl/>
      <w:lvlText w:val="%1.%2.%3"/>
      <w:lvlJc w:val="left"/>
      <w:pPr>
        <w:tabs>
          <w:tab w:val="num" w:pos="2651"/>
        </w:tabs>
        <w:ind w:left="1418" w:hanging="567"/>
      </w:pPr>
      <w:rPr>
        <w:rFonts w:hint="eastAsia"/>
      </w:rPr>
    </w:lvl>
    <w:lvl w:ilvl="3">
      <w:start w:val="1"/>
      <w:numFmt w:val="decimal"/>
      <w:isLgl/>
      <w:lvlText w:val="%1.%2.%3.%4"/>
      <w:lvlJc w:val="left"/>
      <w:pPr>
        <w:tabs>
          <w:tab w:val="num" w:pos="3796"/>
        </w:tabs>
        <w:ind w:left="1984" w:hanging="708"/>
      </w:pPr>
      <w:rPr>
        <w:rFonts w:hint="eastAsia"/>
      </w:rPr>
    </w:lvl>
    <w:lvl w:ilvl="4">
      <w:start w:val="1"/>
      <w:numFmt w:val="decimal"/>
      <w:lvlText w:val="%1.%2.%3.%4.%5"/>
      <w:lvlJc w:val="left"/>
      <w:pPr>
        <w:tabs>
          <w:tab w:val="num" w:pos="4941"/>
        </w:tabs>
        <w:ind w:left="2551" w:hanging="850"/>
      </w:pPr>
      <w:rPr>
        <w:rFonts w:hint="eastAsia"/>
      </w:rPr>
    </w:lvl>
    <w:lvl w:ilvl="5">
      <w:start w:val="1"/>
      <w:numFmt w:val="decimal"/>
      <w:lvlText w:val="%1.%2.%3.%4.%5.%6"/>
      <w:lvlJc w:val="left"/>
      <w:pPr>
        <w:tabs>
          <w:tab w:val="num" w:pos="6086"/>
        </w:tabs>
        <w:ind w:left="3260" w:hanging="1134"/>
      </w:pPr>
      <w:rPr>
        <w:rFonts w:hint="eastAsia"/>
      </w:rPr>
    </w:lvl>
    <w:lvl w:ilvl="6">
      <w:start w:val="1"/>
      <w:numFmt w:val="decimal"/>
      <w:lvlText w:val="%1.%2.%3.%4.%5.%6.%7"/>
      <w:lvlJc w:val="left"/>
      <w:pPr>
        <w:tabs>
          <w:tab w:val="num" w:pos="7231"/>
        </w:tabs>
        <w:ind w:left="3827" w:hanging="1276"/>
      </w:pPr>
      <w:rPr>
        <w:rFonts w:hint="eastAsia"/>
      </w:rPr>
    </w:lvl>
    <w:lvl w:ilvl="7">
      <w:start w:val="1"/>
      <w:numFmt w:val="decimal"/>
      <w:lvlText w:val="%1.%2.%3.%4.%5.%6.%7.%8"/>
      <w:lvlJc w:val="left"/>
      <w:pPr>
        <w:tabs>
          <w:tab w:val="num" w:pos="8376"/>
        </w:tabs>
        <w:ind w:left="4394" w:hanging="1418"/>
      </w:pPr>
      <w:rPr>
        <w:rFonts w:hint="eastAsia"/>
      </w:rPr>
    </w:lvl>
    <w:lvl w:ilvl="8">
      <w:start w:val="1"/>
      <w:numFmt w:val="decimal"/>
      <w:lvlText w:val="%1.%2.%3.%4.%5.%6.%7.%8.%9"/>
      <w:lvlJc w:val="left"/>
      <w:pPr>
        <w:tabs>
          <w:tab w:val="num" w:pos="9522"/>
        </w:tabs>
        <w:ind w:left="5102" w:hanging="1700"/>
      </w:pPr>
      <w:rPr>
        <w:rFonts w:hint="eastAsia"/>
      </w:rPr>
    </w:lvl>
  </w:abstractNum>
  <w:abstractNum w:abstractNumId="100" w15:restartNumberingAfterBreak="0">
    <w:nsid w:val="56D6185E"/>
    <w:multiLevelType w:val="multilevel"/>
    <w:tmpl w:val="56D6185E"/>
    <w:lvl w:ilvl="0">
      <w:start w:val="1"/>
      <w:numFmt w:val="bullet"/>
      <w:pStyle w:val="afe"/>
      <w:lvlText w:val=""/>
      <w:lvlJc w:val="left"/>
      <w:pPr>
        <w:tabs>
          <w:tab w:val="num" w:pos="900"/>
        </w:tabs>
        <w:ind w:left="900" w:hanging="420"/>
      </w:pPr>
      <w:rPr>
        <w:rFonts w:ascii="Wingdings" w:hAnsi="Wingdings" w:hint="default"/>
      </w:rPr>
    </w:lvl>
    <w:lvl w:ilvl="1">
      <w:start w:val="1"/>
      <w:numFmt w:val="decimal"/>
      <w:lvlText w:val="%2)"/>
      <w:lvlJc w:val="left"/>
      <w:pPr>
        <w:tabs>
          <w:tab w:val="num" w:pos="1320"/>
        </w:tabs>
        <w:ind w:left="1320" w:hanging="420"/>
      </w:pPr>
      <w:rPr>
        <w:rFonts w:hint="default"/>
      </w:rPr>
    </w:lvl>
    <w:lvl w:ilvl="2">
      <w:start w:val="1"/>
      <w:numFmt w:val="bullet"/>
      <w:lvlText w:val=""/>
      <w:lvlJc w:val="left"/>
      <w:pPr>
        <w:tabs>
          <w:tab w:val="num" w:pos="1740"/>
        </w:tabs>
        <w:ind w:left="1740" w:hanging="420"/>
      </w:pPr>
      <w:rPr>
        <w:rFonts w:ascii="Wingdings" w:hAnsi="Wingdings" w:hint="default"/>
      </w:rPr>
    </w:lvl>
    <w:lvl w:ilvl="3">
      <w:start w:val="1"/>
      <w:numFmt w:val="bullet"/>
      <w:lvlText w:val=""/>
      <w:lvlJc w:val="left"/>
      <w:pPr>
        <w:tabs>
          <w:tab w:val="num" w:pos="2160"/>
        </w:tabs>
        <w:ind w:left="2160" w:hanging="420"/>
      </w:pPr>
      <w:rPr>
        <w:rFonts w:ascii="Wingdings" w:hAnsi="Wingdings" w:hint="default"/>
      </w:rPr>
    </w:lvl>
    <w:lvl w:ilvl="4">
      <w:start w:val="1"/>
      <w:numFmt w:val="bullet"/>
      <w:lvlText w:val=""/>
      <w:lvlJc w:val="left"/>
      <w:pPr>
        <w:tabs>
          <w:tab w:val="num" w:pos="2580"/>
        </w:tabs>
        <w:ind w:left="2580" w:hanging="420"/>
      </w:pPr>
      <w:rPr>
        <w:rFonts w:ascii="Wingdings" w:hAnsi="Wingdings" w:hint="default"/>
      </w:rPr>
    </w:lvl>
    <w:lvl w:ilvl="5">
      <w:start w:val="1"/>
      <w:numFmt w:val="bullet"/>
      <w:lvlText w:val=""/>
      <w:lvlJc w:val="left"/>
      <w:pPr>
        <w:tabs>
          <w:tab w:val="num" w:pos="3000"/>
        </w:tabs>
        <w:ind w:left="3000" w:hanging="420"/>
      </w:pPr>
      <w:rPr>
        <w:rFonts w:ascii="Wingdings" w:hAnsi="Wingdings" w:hint="default"/>
      </w:rPr>
    </w:lvl>
    <w:lvl w:ilvl="6">
      <w:start w:val="1"/>
      <w:numFmt w:val="bullet"/>
      <w:lvlText w:val=""/>
      <w:lvlJc w:val="left"/>
      <w:pPr>
        <w:tabs>
          <w:tab w:val="num" w:pos="3420"/>
        </w:tabs>
        <w:ind w:left="3420" w:hanging="420"/>
      </w:pPr>
      <w:rPr>
        <w:rFonts w:ascii="Wingdings" w:hAnsi="Wingdings" w:hint="default"/>
      </w:rPr>
    </w:lvl>
    <w:lvl w:ilvl="7">
      <w:start w:val="1"/>
      <w:numFmt w:val="bullet"/>
      <w:lvlText w:val=""/>
      <w:lvlJc w:val="left"/>
      <w:pPr>
        <w:tabs>
          <w:tab w:val="num" w:pos="3840"/>
        </w:tabs>
        <w:ind w:left="3840" w:hanging="420"/>
      </w:pPr>
      <w:rPr>
        <w:rFonts w:ascii="Wingdings" w:hAnsi="Wingdings" w:hint="default"/>
      </w:rPr>
    </w:lvl>
    <w:lvl w:ilvl="8">
      <w:start w:val="1"/>
      <w:numFmt w:val="bullet"/>
      <w:lvlText w:val=""/>
      <w:lvlJc w:val="left"/>
      <w:pPr>
        <w:tabs>
          <w:tab w:val="num" w:pos="4260"/>
        </w:tabs>
        <w:ind w:left="4260" w:hanging="420"/>
      </w:pPr>
      <w:rPr>
        <w:rFonts w:ascii="Wingdings" w:hAnsi="Wingdings" w:hint="default"/>
      </w:rPr>
    </w:lvl>
  </w:abstractNum>
  <w:abstractNum w:abstractNumId="101" w15:restartNumberingAfterBreak="0">
    <w:nsid w:val="57674238"/>
    <w:multiLevelType w:val="multilevel"/>
    <w:tmpl w:val="57674238"/>
    <w:lvl w:ilvl="0">
      <w:start w:val="1"/>
      <w:numFmt w:val="decimal"/>
      <w:pStyle w:val="aff"/>
      <w:lvlText w:val="%1."/>
      <w:lvlJc w:val="left"/>
      <w:pPr>
        <w:tabs>
          <w:tab w:val="num" w:pos="851"/>
        </w:tabs>
        <w:ind w:left="851" w:hanging="851"/>
      </w:pPr>
      <w:rPr>
        <w:rFonts w:hint="eastAsia"/>
        <w:b/>
        <w:i w:val="0"/>
        <w:caps w:val="0"/>
        <w:strike w:val="0"/>
        <w:dstrike w:val="0"/>
        <w:vanish w:val="0"/>
        <w:color w:val="000000"/>
        <w:sz w:val="30"/>
        <w:szCs w:val="3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851"/>
        </w:tabs>
        <w:ind w:left="851" w:hanging="851"/>
      </w:pPr>
      <w:rPr>
        <w:rFonts w:hint="eastAsia"/>
        <w:b/>
        <w:i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851"/>
        </w:tabs>
        <w:ind w:left="851" w:hanging="851"/>
      </w:pPr>
      <w:rPr>
        <w:rFonts w:hint="eastAsia"/>
        <w:b w:val="0"/>
        <w:i w:val="0"/>
        <w:sz w:val="24"/>
        <w:szCs w:val="24"/>
      </w:rPr>
    </w:lvl>
    <w:lvl w:ilvl="3">
      <w:start w:val="1"/>
      <w:numFmt w:val="decimal"/>
      <w:lvlText w:val="%1.%2.%3.%4."/>
      <w:lvlJc w:val="left"/>
      <w:pPr>
        <w:tabs>
          <w:tab w:val="num" w:pos="851"/>
        </w:tabs>
        <w:ind w:left="851" w:hanging="851"/>
      </w:pPr>
      <w:rPr>
        <w:rFonts w:hint="eastAsia"/>
        <w:b w:val="0"/>
        <w:i w:val="0"/>
        <w:sz w:val="24"/>
        <w:szCs w:val="24"/>
      </w:rPr>
    </w:lvl>
    <w:lvl w:ilvl="4">
      <w:start w:val="1"/>
      <w:numFmt w:val="decimal"/>
      <w:lvlText w:val="%1.%2.%3.%4.%5."/>
      <w:lvlJc w:val="left"/>
      <w:pPr>
        <w:tabs>
          <w:tab w:val="num" w:pos="1134"/>
        </w:tabs>
        <w:ind w:left="1134" w:hanging="1134"/>
      </w:pPr>
      <w:rPr>
        <w:rFonts w:hint="eastAsia"/>
        <w:b w:val="0"/>
        <w:i w:val="0"/>
        <w:sz w:val="24"/>
        <w:szCs w:val="24"/>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02" w15:restartNumberingAfterBreak="0">
    <w:nsid w:val="578C5AC5"/>
    <w:multiLevelType w:val="multilevel"/>
    <w:tmpl w:val="578C5AC5"/>
    <w:lvl w:ilvl="0">
      <w:start w:val="1"/>
      <w:numFmt w:val="decimal"/>
      <w:pStyle w:val="Numbering"/>
      <w:lvlText w:val="%1．"/>
      <w:lvlJc w:val="left"/>
      <w:pPr>
        <w:tabs>
          <w:tab w:val="num" w:pos="958"/>
        </w:tabs>
        <w:ind w:left="958" w:hanging="391"/>
      </w:pPr>
      <w:rPr>
        <w:rFonts w:hint="eastAsia"/>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15:restartNumberingAfterBreak="0">
    <w:nsid w:val="58E8074C"/>
    <w:multiLevelType w:val="multilevel"/>
    <w:tmpl w:val="58E8074C"/>
    <w:lvl w:ilvl="0">
      <w:start w:val="1"/>
      <w:numFmt w:val="decimal"/>
      <w:pStyle w:val="-1"/>
      <w:lvlText w:val="%1)"/>
      <w:lvlJc w:val="left"/>
      <w:pPr>
        <w:ind w:left="420" w:hanging="420"/>
      </w:pPr>
      <w:rPr>
        <w:rFonts w:cs="Times New Roman"/>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104" w15:restartNumberingAfterBreak="0">
    <w:nsid w:val="590D7DDB"/>
    <w:multiLevelType w:val="multilevel"/>
    <w:tmpl w:val="590D7DDB"/>
    <w:lvl w:ilvl="0">
      <w:start w:val="1"/>
      <w:numFmt w:val="decimal"/>
      <w:pStyle w:val="15"/>
      <w:lvlText w:val="%1"/>
      <w:lvlJc w:val="left"/>
      <w:pPr>
        <w:tabs>
          <w:tab w:val="num" w:pos="432"/>
        </w:tabs>
        <w:ind w:left="630"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1440"/>
        </w:tabs>
        <w:ind w:left="1440" w:hanging="720"/>
      </w:pPr>
      <w:rPr>
        <w:rFonts w:hint="eastAsia"/>
      </w:rPr>
    </w:lvl>
    <w:lvl w:ilvl="3">
      <w:start w:val="1"/>
      <w:numFmt w:val="decimal"/>
      <w:lvlText w:val="%1.%2.%3.%4"/>
      <w:lvlJc w:val="left"/>
      <w:pPr>
        <w:tabs>
          <w:tab w:val="num" w:pos="1588"/>
        </w:tabs>
        <w:ind w:left="1814" w:hanging="453"/>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ascii="Arial" w:eastAsia="黑体" w:hAnsi="Arial"/>
        <w:b/>
        <w:bCs/>
        <w:kern w:val="2"/>
        <w:sz w:val="24"/>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05" w15:restartNumberingAfterBreak="0">
    <w:nsid w:val="5B010AD0"/>
    <w:multiLevelType w:val="multilevel"/>
    <w:tmpl w:val="5B010AD0"/>
    <w:lvl w:ilvl="0">
      <w:start w:val="1"/>
      <w:numFmt w:val="decimal"/>
      <w:pStyle w:val="16"/>
      <w:isLg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eastAsia="黑体" w:hint="eastAsia"/>
        <w:sz w:val="28"/>
        <w:szCs w:val="28"/>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06" w15:restartNumberingAfterBreak="0">
    <w:nsid w:val="5EB74DF4"/>
    <w:multiLevelType w:val="multilevel"/>
    <w:tmpl w:val="5EB74DF4"/>
    <w:lvl w:ilvl="0">
      <w:start w:val="1"/>
      <w:numFmt w:val="bullet"/>
      <w:pStyle w:val="number1"/>
      <w:lvlText w:val=""/>
      <w:lvlJc w:val="left"/>
      <w:pPr>
        <w:tabs>
          <w:tab w:val="num" w:pos="840"/>
        </w:tabs>
        <w:ind w:left="840" w:hanging="420"/>
      </w:pPr>
      <w:rPr>
        <w:rFonts w:ascii="font238" w:hAnsi="font238" w:hint="default"/>
      </w:rPr>
    </w:lvl>
    <w:lvl w:ilvl="1">
      <w:start w:val="1"/>
      <w:numFmt w:val="decimal"/>
      <w:lvlText w:val="%2）"/>
      <w:lvlJc w:val="left"/>
      <w:pPr>
        <w:tabs>
          <w:tab w:val="num" w:pos="780"/>
        </w:tabs>
        <w:ind w:left="780" w:hanging="360"/>
      </w:pPr>
      <w:rPr>
        <w:rFonts w:hint="eastAsia"/>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07" w15:restartNumberingAfterBreak="0">
    <w:nsid w:val="5F062842"/>
    <w:multiLevelType w:val="multilevel"/>
    <w:tmpl w:val="5F062842"/>
    <w:lvl w:ilvl="0">
      <w:start w:val="1"/>
      <w:numFmt w:val="bullet"/>
      <w:pStyle w:val="aff0"/>
      <w:lvlText w:val=""/>
      <w:lvlJc w:val="left"/>
      <w:pPr>
        <w:tabs>
          <w:tab w:val="num" w:pos="1200"/>
        </w:tabs>
        <w:ind w:left="1200" w:hanging="420"/>
      </w:pPr>
      <w:rPr>
        <w:rFonts w:ascii="Wingdings" w:hAnsi="Wingdings" w:hint="default"/>
      </w:rPr>
    </w:lvl>
    <w:lvl w:ilvl="1">
      <w:start w:val="1"/>
      <w:numFmt w:val="bullet"/>
      <w:lvlText w:val=""/>
      <w:lvlJc w:val="left"/>
      <w:pPr>
        <w:tabs>
          <w:tab w:val="num" w:pos="1620"/>
        </w:tabs>
        <w:ind w:left="1620" w:hanging="420"/>
      </w:pPr>
      <w:rPr>
        <w:rFonts w:ascii="Wingdings" w:hAnsi="Wingdings" w:hint="default"/>
      </w:rPr>
    </w:lvl>
    <w:lvl w:ilvl="2">
      <w:start w:val="1"/>
      <w:numFmt w:val="bullet"/>
      <w:lvlText w:val=""/>
      <w:lvlJc w:val="left"/>
      <w:pPr>
        <w:tabs>
          <w:tab w:val="num" w:pos="2040"/>
        </w:tabs>
        <w:ind w:left="2040" w:hanging="420"/>
      </w:pPr>
      <w:rPr>
        <w:rFonts w:ascii="Wingdings" w:hAnsi="Wingdings" w:hint="default"/>
      </w:rPr>
    </w:lvl>
    <w:lvl w:ilvl="3">
      <w:start w:val="1"/>
      <w:numFmt w:val="bullet"/>
      <w:lvlText w:val=""/>
      <w:lvlJc w:val="left"/>
      <w:pPr>
        <w:tabs>
          <w:tab w:val="num" w:pos="2460"/>
        </w:tabs>
        <w:ind w:left="2460" w:hanging="420"/>
      </w:pPr>
      <w:rPr>
        <w:rFonts w:ascii="Wingdings" w:hAnsi="Wingdings" w:hint="default"/>
      </w:rPr>
    </w:lvl>
    <w:lvl w:ilvl="4">
      <w:start w:val="1"/>
      <w:numFmt w:val="bullet"/>
      <w:lvlText w:val=""/>
      <w:lvlJc w:val="left"/>
      <w:pPr>
        <w:tabs>
          <w:tab w:val="num" w:pos="2880"/>
        </w:tabs>
        <w:ind w:left="2880" w:hanging="420"/>
      </w:pPr>
      <w:rPr>
        <w:rFonts w:ascii="Wingdings" w:hAnsi="Wingdings" w:hint="default"/>
      </w:rPr>
    </w:lvl>
    <w:lvl w:ilvl="5">
      <w:start w:val="1"/>
      <w:numFmt w:val="bullet"/>
      <w:lvlText w:val=""/>
      <w:lvlJc w:val="left"/>
      <w:pPr>
        <w:tabs>
          <w:tab w:val="num" w:pos="3300"/>
        </w:tabs>
        <w:ind w:left="3300" w:hanging="420"/>
      </w:pPr>
      <w:rPr>
        <w:rFonts w:ascii="Wingdings" w:hAnsi="Wingdings" w:hint="default"/>
      </w:rPr>
    </w:lvl>
    <w:lvl w:ilvl="6">
      <w:start w:val="1"/>
      <w:numFmt w:val="bullet"/>
      <w:lvlText w:val=""/>
      <w:lvlJc w:val="left"/>
      <w:pPr>
        <w:tabs>
          <w:tab w:val="num" w:pos="3720"/>
        </w:tabs>
        <w:ind w:left="3720" w:hanging="420"/>
      </w:pPr>
      <w:rPr>
        <w:rFonts w:ascii="Wingdings" w:hAnsi="Wingdings" w:hint="default"/>
      </w:rPr>
    </w:lvl>
    <w:lvl w:ilvl="7">
      <w:start w:val="1"/>
      <w:numFmt w:val="bullet"/>
      <w:lvlText w:val=""/>
      <w:lvlJc w:val="left"/>
      <w:pPr>
        <w:tabs>
          <w:tab w:val="num" w:pos="4140"/>
        </w:tabs>
        <w:ind w:left="4140" w:hanging="420"/>
      </w:pPr>
      <w:rPr>
        <w:rFonts w:ascii="Wingdings" w:hAnsi="Wingdings" w:hint="default"/>
      </w:rPr>
    </w:lvl>
    <w:lvl w:ilvl="8">
      <w:start w:val="1"/>
      <w:numFmt w:val="bullet"/>
      <w:lvlText w:val=""/>
      <w:lvlJc w:val="left"/>
      <w:pPr>
        <w:tabs>
          <w:tab w:val="num" w:pos="4560"/>
        </w:tabs>
        <w:ind w:left="4560" w:hanging="420"/>
      </w:pPr>
      <w:rPr>
        <w:rFonts w:ascii="Wingdings" w:hAnsi="Wingdings" w:hint="default"/>
      </w:rPr>
    </w:lvl>
  </w:abstractNum>
  <w:abstractNum w:abstractNumId="108" w15:restartNumberingAfterBreak="0">
    <w:nsid w:val="5F0F1551"/>
    <w:multiLevelType w:val="multilevel"/>
    <w:tmpl w:val="5F0F1551"/>
    <w:lvl w:ilvl="0">
      <w:start w:val="6"/>
      <w:numFmt w:val="decimal"/>
      <w:suff w:val="space"/>
      <w:lvlText w:val="第%1章"/>
      <w:lvlJc w:val="left"/>
      <w:pPr>
        <w:ind w:left="1325" w:hanging="425"/>
      </w:pPr>
      <w:rPr>
        <w:rFonts w:hint="eastAsia"/>
      </w:rPr>
    </w:lvl>
    <w:lvl w:ilvl="1">
      <w:start w:val="1"/>
      <w:numFmt w:val="decimal"/>
      <w:suff w:val="space"/>
      <w:lvlText w:val="%1.%2."/>
      <w:lvlJc w:val="left"/>
      <w:pPr>
        <w:ind w:left="5787" w:hanging="747"/>
      </w:pPr>
      <w:rPr>
        <w:rFonts w:hint="eastAsia"/>
      </w:rPr>
    </w:lvl>
    <w:lvl w:ilvl="2">
      <w:start w:val="1"/>
      <w:numFmt w:val="decimal"/>
      <w:suff w:val="space"/>
      <w:lvlText w:val="%1.%2.%3. "/>
      <w:lvlJc w:val="left"/>
      <w:pPr>
        <w:ind w:left="1400" w:hanging="1400"/>
      </w:pPr>
      <w:rPr>
        <w:rFonts w:hint="eastAsia"/>
        <w:color w:val="auto"/>
      </w:rPr>
    </w:lvl>
    <w:lvl w:ilvl="3">
      <w:start w:val="1"/>
      <w:numFmt w:val="decimal"/>
      <w:suff w:val="space"/>
      <w:lvlText w:val="%1.%2.%3.%4."/>
      <w:lvlJc w:val="left"/>
      <w:pPr>
        <w:ind w:left="851" w:hanging="851"/>
      </w:pPr>
      <w:rPr>
        <w:rFonts w:hint="eastAsia"/>
      </w:rPr>
    </w:lvl>
    <w:lvl w:ilvl="4">
      <w:start w:val="1"/>
      <w:numFmt w:val="decimal"/>
      <w:lvlText w:val="%1.%2.%3.%4.%5."/>
      <w:lvlJc w:val="left"/>
      <w:pPr>
        <w:tabs>
          <w:tab w:val="num" w:pos="0"/>
        </w:tabs>
        <w:ind w:left="0" w:firstLine="0"/>
      </w:pPr>
      <w:rPr>
        <w:rFonts w:ascii="Arial" w:hAnsi="Arial" w:cs="Arial" w:hint="default"/>
      </w:rPr>
    </w:lvl>
    <w:lvl w:ilvl="5">
      <w:start w:val="1"/>
      <w:numFmt w:val="decimal"/>
      <w:lvlText w:val="%1.%2.%3.%4.%5.%6."/>
      <w:lvlJc w:val="left"/>
      <w:pPr>
        <w:tabs>
          <w:tab w:val="num" w:pos="1134"/>
        </w:tabs>
        <w:ind w:left="1134" w:hanging="1134"/>
      </w:pPr>
      <w:rPr>
        <w:rFonts w:ascii="Arial" w:hAnsi="Arial" w:cs="Arial" w:hint="default"/>
      </w:rPr>
    </w:lvl>
    <w:lvl w:ilvl="6">
      <w:start w:val="1"/>
      <w:numFmt w:val="decimal"/>
      <w:lvlText w:val="%1.%2.%3.%4.%5.%6.%7."/>
      <w:lvlJc w:val="left"/>
      <w:pPr>
        <w:tabs>
          <w:tab w:val="num" w:pos="0"/>
        </w:tabs>
        <w:ind w:left="0" w:firstLine="0"/>
      </w:pPr>
      <w:rPr>
        <w:rFonts w:ascii="Arial" w:hAnsi="Arial" w:cs="Arial" w:hint="default"/>
        <w:b/>
        <w:i w:val="0"/>
      </w:rPr>
    </w:lvl>
    <w:lvl w:ilvl="7">
      <w:start w:val="1"/>
      <w:numFmt w:val="decimal"/>
      <w:lvlText w:val="%1.%2.%3.%4.%5.%6.%7.%8."/>
      <w:lvlJc w:val="left"/>
      <w:pPr>
        <w:tabs>
          <w:tab w:val="num" w:pos="0"/>
        </w:tabs>
        <w:ind w:left="0" w:firstLine="0"/>
      </w:pPr>
      <w:rPr>
        <w:rFonts w:ascii="Arial" w:hAnsi="Arial" w:cs="Arial" w:hint="default"/>
        <w:b/>
        <w:i w:val="0"/>
      </w:rPr>
    </w:lvl>
    <w:lvl w:ilvl="8">
      <w:start w:val="1"/>
      <w:numFmt w:val="decimal"/>
      <w:pStyle w:val="9LegalLevel1111LevelahuhPIM9LegalLeve"/>
      <w:lvlText w:val="%1.4.3.4.3.%6.2.7.%9."/>
      <w:lvlJc w:val="left"/>
      <w:pPr>
        <w:tabs>
          <w:tab w:val="num" w:pos="0"/>
        </w:tabs>
        <w:ind w:left="0" w:firstLine="0"/>
      </w:pPr>
      <w:rPr>
        <w:rFonts w:ascii="Arial" w:hAnsi="Arial" w:cs="Arial" w:hint="default"/>
        <w:b/>
        <w:i w:val="0"/>
      </w:rPr>
    </w:lvl>
  </w:abstractNum>
  <w:abstractNum w:abstractNumId="109" w15:restartNumberingAfterBreak="0">
    <w:nsid w:val="60C47C39"/>
    <w:multiLevelType w:val="multilevel"/>
    <w:tmpl w:val="60C47C39"/>
    <w:lvl w:ilvl="0">
      <w:start w:val="1"/>
      <w:numFmt w:val="decimal"/>
      <w:pStyle w:val="--1"/>
      <w:lvlText w:val="%1."/>
      <w:lvlJc w:val="left"/>
      <w:pPr>
        <w:ind w:left="900" w:hanging="42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110" w15:restartNumberingAfterBreak="0">
    <w:nsid w:val="62104D95"/>
    <w:multiLevelType w:val="multilevel"/>
    <w:tmpl w:val="62104D95"/>
    <w:lvl w:ilvl="0">
      <w:start w:val="1"/>
      <w:numFmt w:val="decimal"/>
      <w:lvlText w:val="%1"/>
      <w:lvlJc w:val="left"/>
      <w:pPr>
        <w:tabs>
          <w:tab w:val="num" w:pos="632"/>
        </w:tabs>
        <w:ind w:left="632" w:hanging="432"/>
      </w:pPr>
      <w:rPr>
        <w:rFonts w:hint="eastAsia"/>
      </w:rPr>
    </w:lvl>
    <w:lvl w:ilvl="1">
      <w:start w:val="1"/>
      <w:numFmt w:val="decimal"/>
      <w:pStyle w:val="2h22Heading2HiddenHeading2CCBSH2Level2Headhea1"/>
      <w:lvlText w:val="%1.%2"/>
      <w:lvlJc w:val="left"/>
      <w:pPr>
        <w:tabs>
          <w:tab w:val="num" w:pos="776"/>
        </w:tabs>
        <w:ind w:left="776" w:hanging="576"/>
      </w:pPr>
      <w:rPr>
        <w:rFonts w:hint="eastAsia"/>
      </w:rPr>
    </w:lvl>
    <w:lvl w:ilvl="2">
      <w:start w:val="1"/>
      <w:numFmt w:val="decimal"/>
      <w:lvlText w:val="%1.%2.%3"/>
      <w:lvlJc w:val="left"/>
      <w:pPr>
        <w:tabs>
          <w:tab w:val="num" w:pos="920"/>
        </w:tabs>
        <w:ind w:left="920" w:hanging="720"/>
      </w:pPr>
      <w:rPr>
        <w:rFonts w:hint="eastAsia"/>
      </w:rPr>
    </w:lvl>
    <w:lvl w:ilvl="3">
      <w:start w:val="1"/>
      <w:numFmt w:val="decimal"/>
      <w:lvlText w:val="%1.%2.%3.%4"/>
      <w:lvlJc w:val="left"/>
      <w:pPr>
        <w:tabs>
          <w:tab w:val="num" w:pos="1064"/>
        </w:tabs>
        <w:ind w:left="1064" w:hanging="864"/>
      </w:pPr>
      <w:rPr>
        <w:rFonts w:hint="eastAsia"/>
      </w:rPr>
    </w:lvl>
    <w:lvl w:ilvl="4">
      <w:start w:val="1"/>
      <w:numFmt w:val="decimal"/>
      <w:lvlText w:val="%1.%2.%3.%4.%5"/>
      <w:lvlJc w:val="left"/>
      <w:pPr>
        <w:tabs>
          <w:tab w:val="num" w:pos="1208"/>
        </w:tabs>
        <w:ind w:left="1208" w:hanging="1008"/>
      </w:pPr>
      <w:rPr>
        <w:rFonts w:hint="eastAsia"/>
      </w:rPr>
    </w:lvl>
    <w:lvl w:ilvl="5">
      <w:start w:val="1"/>
      <w:numFmt w:val="decimal"/>
      <w:lvlText w:val="%1.%2.%3.%4.%5.%6"/>
      <w:lvlJc w:val="left"/>
      <w:pPr>
        <w:tabs>
          <w:tab w:val="num" w:pos="1352"/>
        </w:tabs>
        <w:ind w:left="1352" w:hanging="1152"/>
      </w:pPr>
      <w:rPr>
        <w:rFonts w:hint="eastAsia"/>
      </w:rPr>
    </w:lvl>
    <w:lvl w:ilvl="6">
      <w:start w:val="1"/>
      <w:numFmt w:val="decimal"/>
      <w:lvlText w:val="%1.%2.%3.%4.%5.%6.%7"/>
      <w:lvlJc w:val="left"/>
      <w:pPr>
        <w:tabs>
          <w:tab w:val="num" w:pos="1496"/>
        </w:tabs>
        <w:ind w:left="1496" w:hanging="1296"/>
      </w:pPr>
      <w:rPr>
        <w:rFonts w:hint="eastAsia"/>
      </w:rPr>
    </w:lvl>
    <w:lvl w:ilvl="7">
      <w:start w:val="1"/>
      <w:numFmt w:val="decimal"/>
      <w:lvlText w:val="%1.%2.%3.%4.%5.%6.%7.%8"/>
      <w:lvlJc w:val="left"/>
      <w:pPr>
        <w:tabs>
          <w:tab w:val="num" w:pos="1640"/>
        </w:tabs>
        <w:ind w:left="1640" w:hanging="1440"/>
      </w:pPr>
      <w:rPr>
        <w:rFonts w:hint="eastAsia"/>
      </w:rPr>
    </w:lvl>
    <w:lvl w:ilvl="8">
      <w:start w:val="1"/>
      <w:numFmt w:val="decimal"/>
      <w:lvlText w:val="%1.%2.%3.%4.%5.%6.%7.%8.%9"/>
      <w:lvlJc w:val="left"/>
      <w:pPr>
        <w:tabs>
          <w:tab w:val="num" w:pos="1784"/>
        </w:tabs>
        <w:ind w:left="1784" w:hanging="1584"/>
      </w:pPr>
      <w:rPr>
        <w:rFonts w:hint="eastAsia"/>
      </w:rPr>
    </w:lvl>
  </w:abstractNum>
  <w:abstractNum w:abstractNumId="111" w15:restartNumberingAfterBreak="0">
    <w:nsid w:val="63870F42"/>
    <w:multiLevelType w:val="multilevel"/>
    <w:tmpl w:val="63870F42"/>
    <w:lvl w:ilvl="0">
      <w:start w:val="1"/>
      <w:numFmt w:val="chineseCountingThousand"/>
      <w:pStyle w:val="aff1"/>
      <w:suff w:val="nothing"/>
      <w:lvlText w:val="第%1章"/>
      <w:lvlJc w:val="left"/>
      <w:pPr>
        <w:ind w:left="0" w:firstLine="0"/>
      </w:pPr>
    </w:lvl>
    <w:lvl w:ilvl="1">
      <w:start w:val="1"/>
      <w:numFmt w:val="decimal"/>
      <w:pStyle w:val="Char21"/>
      <w:suff w:val="nothing"/>
      <w:lvlText w:val="%2"/>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2" w15:restartNumberingAfterBreak="0">
    <w:nsid w:val="63962E4A"/>
    <w:multiLevelType w:val="multilevel"/>
    <w:tmpl w:val="63962E4A"/>
    <w:lvl w:ilvl="0">
      <w:start w:val="1"/>
      <w:numFmt w:val="decimal"/>
      <w:lvlText w:val="%1."/>
      <w:lvlJc w:val="left"/>
      <w:pPr>
        <w:tabs>
          <w:tab w:val="num" w:pos="425"/>
        </w:tabs>
        <w:ind w:left="425" w:hanging="425"/>
      </w:pPr>
      <w:rPr>
        <w:rFonts w:hint="default"/>
      </w:rPr>
    </w:lvl>
    <w:lvl w:ilvl="1">
      <w:start w:val="1"/>
      <w:numFmt w:val="decimal"/>
      <w:pStyle w:val="aff2"/>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13" w15:restartNumberingAfterBreak="0">
    <w:nsid w:val="65291F14"/>
    <w:multiLevelType w:val="multilevel"/>
    <w:tmpl w:val="65291F14"/>
    <w:lvl w:ilvl="0">
      <w:start w:val="1"/>
      <w:numFmt w:val="decimal"/>
      <w:lvlText w:val="%1"/>
      <w:lvlJc w:val="left"/>
      <w:pPr>
        <w:tabs>
          <w:tab w:val="num" w:pos="425"/>
        </w:tabs>
        <w:ind w:left="425" w:hanging="425"/>
      </w:pPr>
    </w:lvl>
    <w:lvl w:ilvl="1">
      <w:start w:val="1"/>
      <w:numFmt w:val="decimal"/>
      <w:pStyle w:val="123"/>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14" w15:restartNumberingAfterBreak="0">
    <w:nsid w:val="657F129F"/>
    <w:multiLevelType w:val="multilevel"/>
    <w:tmpl w:val="D9BE00B0"/>
    <w:lvl w:ilvl="0">
      <w:start w:val="1"/>
      <w:numFmt w:val="decimal"/>
      <w:lvlText w:val="%1"/>
      <w:lvlJc w:val="left"/>
      <w:pPr>
        <w:ind w:left="438" w:hanging="432"/>
      </w:pPr>
      <w:rPr>
        <w:rFonts w:hint="eastAsia"/>
      </w:rPr>
    </w:lvl>
    <w:lvl w:ilvl="1">
      <w:start w:val="1"/>
      <w:numFmt w:val="decimal"/>
      <w:lvlText w:val="%1.%2"/>
      <w:lvlJc w:val="left"/>
      <w:pPr>
        <w:ind w:left="6" w:firstLine="0"/>
      </w:pPr>
      <w:rPr>
        <w:rFonts w:hint="eastAsia"/>
      </w:rPr>
    </w:lvl>
    <w:lvl w:ilvl="2">
      <w:start w:val="1"/>
      <w:numFmt w:val="decimal"/>
      <w:lvlText w:val="%1.%2.%3"/>
      <w:lvlJc w:val="left"/>
      <w:pPr>
        <w:ind w:left="1418" w:firstLine="0"/>
      </w:pPr>
      <w:rPr>
        <w:rFonts w:hint="eastAsia"/>
        <w:i w:val="0"/>
        <w:sz w:val="28"/>
        <w:szCs w:val="28"/>
        <w:lang w:val="x-none"/>
      </w:rPr>
    </w:lvl>
    <w:lvl w:ilvl="3">
      <w:start w:val="1"/>
      <w:numFmt w:val="decimal"/>
      <w:lvlText w:val="%1.%2.%3.%4"/>
      <w:lvlJc w:val="left"/>
      <w:pPr>
        <w:ind w:left="990" w:hanging="864"/>
      </w:pPr>
      <w:rPr>
        <w:rFonts w:hint="eastAsia"/>
        <w:sz w:val="24"/>
        <w:szCs w:val="24"/>
      </w:rPr>
    </w:lvl>
    <w:lvl w:ilvl="4">
      <w:start w:val="1"/>
      <w:numFmt w:val="decimal"/>
      <w:lvlText w:val="%1.%2.%3.%4.%5"/>
      <w:lvlJc w:val="left"/>
      <w:pPr>
        <w:ind w:left="1014" w:hanging="1008"/>
      </w:pPr>
      <w:rPr>
        <w:rFonts w:hint="eastAsia"/>
      </w:rPr>
    </w:lvl>
    <w:lvl w:ilvl="5">
      <w:start w:val="1"/>
      <w:numFmt w:val="decimal"/>
      <w:pStyle w:val="61"/>
      <w:lvlText w:val="%1.%2.%3.%4.%5.%6"/>
      <w:lvlJc w:val="left"/>
      <w:pPr>
        <w:ind w:left="1158" w:hanging="1152"/>
      </w:pPr>
      <w:rPr>
        <w:rFonts w:hint="eastAsia"/>
      </w:rPr>
    </w:lvl>
    <w:lvl w:ilvl="6">
      <w:start w:val="1"/>
      <w:numFmt w:val="decimal"/>
      <w:pStyle w:val="70"/>
      <w:lvlText w:val="%1.%2.%3.%4.%5.%6.%7"/>
      <w:lvlJc w:val="left"/>
      <w:pPr>
        <w:ind w:left="1302" w:hanging="1296"/>
      </w:pPr>
      <w:rPr>
        <w:rFonts w:hint="eastAsia"/>
      </w:rPr>
    </w:lvl>
    <w:lvl w:ilvl="7">
      <w:start w:val="1"/>
      <w:numFmt w:val="decimal"/>
      <w:pStyle w:val="80"/>
      <w:lvlText w:val="%1.%2.%3.%4.%5.%6.%7.%8"/>
      <w:lvlJc w:val="left"/>
      <w:pPr>
        <w:ind w:left="1446" w:hanging="1440"/>
      </w:pPr>
      <w:rPr>
        <w:rFonts w:hint="eastAsia"/>
      </w:rPr>
    </w:lvl>
    <w:lvl w:ilvl="8">
      <w:start w:val="1"/>
      <w:numFmt w:val="decimal"/>
      <w:pStyle w:val="9"/>
      <w:lvlText w:val="%1.%2.%3.%4.%5.%6.%7.%8.%9"/>
      <w:lvlJc w:val="left"/>
      <w:pPr>
        <w:ind w:left="1590" w:hanging="1584"/>
      </w:pPr>
      <w:rPr>
        <w:rFonts w:hint="eastAsia"/>
      </w:rPr>
    </w:lvl>
  </w:abstractNum>
  <w:abstractNum w:abstractNumId="115" w15:restartNumberingAfterBreak="0">
    <w:nsid w:val="65D01EB9"/>
    <w:multiLevelType w:val="multilevel"/>
    <w:tmpl w:val="65D01EB9"/>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0" w:firstLine="425"/>
      </w:pPr>
      <w:rPr>
        <w:rFonts w:hint="eastAsia"/>
      </w:rPr>
    </w:lvl>
    <w:lvl w:ilvl="2">
      <w:start w:val="1"/>
      <w:numFmt w:val="decimal"/>
      <w:lvlText w:val="%1.%2.%3"/>
      <w:lvlJc w:val="left"/>
      <w:pPr>
        <w:tabs>
          <w:tab w:val="num" w:pos="2727"/>
        </w:tabs>
        <w:ind w:left="2727"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pStyle w:val="90"/>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16" w15:restartNumberingAfterBreak="0">
    <w:nsid w:val="66297C18"/>
    <w:multiLevelType w:val="multilevel"/>
    <w:tmpl w:val="66297C18"/>
    <w:lvl w:ilvl="0">
      <w:start w:val="3"/>
      <w:numFmt w:val="decimal"/>
      <w:lvlText w:val="%1."/>
      <w:lvlJc w:val="left"/>
      <w:pPr>
        <w:tabs>
          <w:tab w:val="num" w:pos="425"/>
        </w:tabs>
        <w:ind w:left="425" w:hanging="425"/>
      </w:pPr>
      <w:rPr>
        <w:rFonts w:hint="eastAsia"/>
      </w:rPr>
    </w:lvl>
    <w:lvl w:ilvl="1">
      <w:start w:val="2"/>
      <w:numFmt w:val="decimal"/>
      <w:lvlText w:val="%1.%2."/>
      <w:lvlJc w:val="left"/>
      <w:pPr>
        <w:tabs>
          <w:tab w:val="num" w:pos="567"/>
        </w:tabs>
        <w:ind w:left="567" w:hanging="567"/>
      </w:pPr>
      <w:rPr>
        <w:rFonts w:hint="eastAsia"/>
      </w:rPr>
    </w:lvl>
    <w:lvl w:ilvl="2">
      <w:start w:val="1"/>
      <w:numFmt w:val="decimal"/>
      <w:pStyle w:val="50"/>
      <w:lvlText w:val="%1.%2.%3."/>
      <w:lvlJc w:val="left"/>
      <w:pPr>
        <w:tabs>
          <w:tab w:val="num" w:pos="720"/>
        </w:tabs>
        <w:ind w:left="709" w:hanging="709"/>
      </w:pPr>
      <w:rPr>
        <w:rFonts w:hint="eastAsia"/>
      </w:rPr>
    </w:lvl>
    <w:lvl w:ilvl="3">
      <w:start w:val="1"/>
      <w:numFmt w:val="decimal"/>
      <w:lvlText w:val="%1.%2.%3.%4."/>
      <w:lvlJc w:val="left"/>
      <w:pPr>
        <w:tabs>
          <w:tab w:val="num" w:pos="1080"/>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17" w15:restartNumberingAfterBreak="0">
    <w:nsid w:val="67DE6F90"/>
    <w:multiLevelType w:val="singleLevel"/>
    <w:tmpl w:val="67DE6F90"/>
    <w:lvl w:ilvl="0">
      <w:start w:val="1"/>
      <w:numFmt w:val="bullet"/>
      <w:pStyle w:val="Bulletwithtext3"/>
      <w:lvlText w:val=""/>
      <w:lvlJc w:val="left"/>
      <w:pPr>
        <w:tabs>
          <w:tab w:val="num" w:pos="1080"/>
        </w:tabs>
        <w:ind w:left="1080" w:hanging="360"/>
      </w:pPr>
      <w:rPr>
        <w:rFonts w:ascii="Symbol" w:hAnsi="Symbol" w:hint="default"/>
        <w:b w:val="0"/>
        <w:i w:val="0"/>
        <w:sz w:val="24"/>
      </w:rPr>
    </w:lvl>
  </w:abstractNum>
  <w:abstractNum w:abstractNumId="118" w15:restartNumberingAfterBreak="0">
    <w:nsid w:val="68F37469"/>
    <w:multiLevelType w:val="multilevel"/>
    <w:tmpl w:val="68F37469"/>
    <w:lvl w:ilvl="0">
      <w:start w:val="1"/>
      <w:numFmt w:val="bullet"/>
      <w:pStyle w:val="Level3"/>
      <w:lvlText w:val=""/>
      <w:lvlJc w:val="left"/>
      <w:pPr>
        <w:tabs>
          <w:tab w:val="num" w:pos="482"/>
        </w:tabs>
        <w:ind w:left="482" w:firstLine="0"/>
      </w:pPr>
      <w:rPr>
        <w:rFonts w:ascii="Wingdings" w:hAnsi="Wingdings" w:hint="default"/>
        <w:caps w:val="0"/>
        <w:strike w:val="0"/>
        <w:dstrike w:val="0"/>
        <w:vanish w:val="0"/>
        <w:vertAlign w:val="baseline"/>
      </w:rPr>
    </w:lvl>
    <w:lvl w:ilvl="1">
      <w:start w:val="1"/>
      <w:numFmt w:val="bullet"/>
      <w:lvlText w:val="•"/>
      <w:lvlJc w:val="left"/>
      <w:pPr>
        <w:tabs>
          <w:tab w:val="num" w:pos="1440"/>
        </w:tabs>
        <w:ind w:left="1440" w:hanging="360"/>
      </w:pPr>
      <w:rPr>
        <w:rFonts w:ascii="宋体" w:hAnsi="宋体" w:hint="default"/>
      </w:rPr>
    </w:lvl>
    <w:lvl w:ilvl="2">
      <w:start w:val="1"/>
      <w:numFmt w:val="bullet"/>
      <w:lvlText w:val="•"/>
      <w:lvlJc w:val="left"/>
      <w:pPr>
        <w:tabs>
          <w:tab w:val="num" w:pos="2160"/>
        </w:tabs>
        <w:ind w:left="2160" w:hanging="360"/>
      </w:pPr>
      <w:rPr>
        <w:rFonts w:ascii="宋体" w:hAnsi="宋体" w:hint="default"/>
      </w:rPr>
    </w:lvl>
    <w:lvl w:ilvl="3">
      <w:start w:val="1"/>
      <w:numFmt w:val="bullet"/>
      <w:lvlText w:val="•"/>
      <w:lvlJc w:val="left"/>
      <w:pPr>
        <w:tabs>
          <w:tab w:val="num" w:pos="2880"/>
        </w:tabs>
        <w:ind w:left="2880" w:hanging="360"/>
      </w:pPr>
      <w:rPr>
        <w:rFonts w:ascii="宋体" w:hAnsi="宋体" w:hint="default"/>
      </w:rPr>
    </w:lvl>
    <w:lvl w:ilvl="4">
      <w:start w:val="1"/>
      <w:numFmt w:val="bullet"/>
      <w:lvlText w:val="•"/>
      <w:lvlJc w:val="left"/>
      <w:pPr>
        <w:tabs>
          <w:tab w:val="num" w:pos="3600"/>
        </w:tabs>
        <w:ind w:left="3600" w:hanging="360"/>
      </w:pPr>
      <w:rPr>
        <w:rFonts w:ascii="宋体" w:hAnsi="宋体" w:hint="default"/>
      </w:rPr>
    </w:lvl>
    <w:lvl w:ilvl="5">
      <w:start w:val="1"/>
      <w:numFmt w:val="bullet"/>
      <w:lvlText w:val="•"/>
      <w:lvlJc w:val="left"/>
      <w:pPr>
        <w:tabs>
          <w:tab w:val="num" w:pos="4320"/>
        </w:tabs>
        <w:ind w:left="4320" w:hanging="360"/>
      </w:pPr>
      <w:rPr>
        <w:rFonts w:ascii="宋体" w:hAnsi="宋体" w:hint="default"/>
      </w:rPr>
    </w:lvl>
    <w:lvl w:ilvl="6">
      <w:start w:val="1"/>
      <w:numFmt w:val="bullet"/>
      <w:lvlText w:val="•"/>
      <w:lvlJc w:val="left"/>
      <w:pPr>
        <w:tabs>
          <w:tab w:val="num" w:pos="5040"/>
        </w:tabs>
        <w:ind w:left="5040" w:hanging="360"/>
      </w:pPr>
      <w:rPr>
        <w:rFonts w:ascii="宋体" w:hAnsi="宋体" w:hint="default"/>
      </w:rPr>
    </w:lvl>
    <w:lvl w:ilvl="7">
      <w:start w:val="1"/>
      <w:numFmt w:val="bullet"/>
      <w:lvlText w:val="•"/>
      <w:lvlJc w:val="left"/>
      <w:pPr>
        <w:tabs>
          <w:tab w:val="num" w:pos="5760"/>
        </w:tabs>
        <w:ind w:left="5760" w:hanging="360"/>
      </w:pPr>
      <w:rPr>
        <w:rFonts w:ascii="宋体" w:hAnsi="宋体" w:hint="default"/>
      </w:rPr>
    </w:lvl>
    <w:lvl w:ilvl="8">
      <w:start w:val="1"/>
      <w:numFmt w:val="bullet"/>
      <w:lvlText w:val="•"/>
      <w:lvlJc w:val="left"/>
      <w:pPr>
        <w:tabs>
          <w:tab w:val="num" w:pos="6480"/>
        </w:tabs>
        <w:ind w:left="6480" w:hanging="360"/>
      </w:pPr>
      <w:rPr>
        <w:rFonts w:ascii="宋体" w:hAnsi="宋体" w:hint="default"/>
      </w:rPr>
    </w:lvl>
  </w:abstractNum>
  <w:abstractNum w:abstractNumId="119" w15:restartNumberingAfterBreak="0">
    <w:nsid w:val="697A3745"/>
    <w:multiLevelType w:val="multilevel"/>
    <w:tmpl w:val="697A3745"/>
    <w:lvl w:ilvl="0">
      <w:start w:val="1"/>
      <w:numFmt w:val="decimal"/>
      <w:suff w:val="space"/>
      <w:lvlText w:val="第%1章"/>
      <w:lvlJc w:val="left"/>
      <w:pPr>
        <w:ind w:left="0" w:firstLine="0"/>
      </w:pPr>
      <w:rPr>
        <w:rFonts w:hint="eastAsia"/>
      </w:rPr>
    </w:lvl>
    <w:lvl w:ilvl="1">
      <w:start w:val="3"/>
      <w:numFmt w:val="decimal"/>
      <w:suff w:val="space"/>
      <w:lvlText w:val="4.%2."/>
      <w:lvlJc w:val="left"/>
      <w:pPr>
        <w:ind w:left="0" w:firstLine="0"/>
      </w:pPr>
      <w:rPr>
        <w:rFonts w:hint="eastAsia"/>
      </w:rPr>
    </w:lvl>
    <w:lvl w:ilvl="2">
      <w:start w:val="1"/>
      <w:numFmt w:val="decimal"/>
      <w:suff w:val="space"/>
      <w:lvlText w:val="%1.%2.%3. "/>
      <w:lvlJc w:val="left"/>
      <w:pPr>
        <w:ind w:left="0" w:firstLine="0"/>
      </w:pPr>
      <w:rPr>
        <w:rFonts w:hint="eastAsia"/>
        <w:color w:val="auto"/>
      </w:rPr>
    </w:lvl>
    <w:lvl w:ilvl="3">
      <w:start w:val="1"/>
      <w:numFmt w:val="decimal"/>
      <w:suff w:val="space"/>
      <w:lvlText w:val="%1.%2.%3.%4."/>
      <w:lvlJc w:val="left"/>
      <w:pPr>
        <w:ind w:left="851" w:hanging="851"/>
      </w:pPr>
      <w:rPr>
        <w:rFonts w:hint="eastAsia"/>
      </w:rPr>
    </w:lvl>
    <w:lvl w:ilvl="4">
      <w:start w:val="3"/>
      <w:numFmt w:val="decimal"/>
      <w:lvlText w:val="%1.%2.%3.%4.%5."/>
      <w:lvlJc w:val="left"/>
      <w:pPr>
        <w:tabs>
          <w:tab w:val="num" w:pos="992"/>
        </w:tabs>
        <w:ind w:left="0" w:firstLine="0"/>
      </w:pPr>
      <w:rPr>
        <w:rFonts w:ascii="Arial" w:hAnsi="Arial" w:cs="Arial" w:hint="default"/>
      </w:rPr>
    </w:lvl>
    <w:lvl w:ilvl="5">
      <w:start w:val="1"/>
      <w:numFmt w:val="decimal"/>
      <w:lvlText w:val="%1.%2.%3.%4.%5.%6."/>
      <w:lvlJc w:val="left"/>
      <w:pPr>
        <w:tabs>
          <w:tab w:val="num" w:pos="1134"/>
        </w:tabs>
        <w:ind w:left="1134" w:hanging="1134"/>
      </w:pPr>
      <w:rPr>
        <w:rFonts w:ascii="Arial" w:hAnsi="Arial" w:cs="Arial" w:hint="default"/>
      </w:rPr>
    </w:lvl>
    <w:lvl w:ilvl="6">
      <w:start w:val="6"/>
      <w:numFmt w:val="decimal"/>
      <w:pStyle w:val="8LegalLevel11L7H7PIM7sdfletterlistL71H71"/>
      <w:isLgl/>
      <w:lvlText w:val="%1.%2.%3.%4.%5.%6.%7."/>
      <w:lvlJc w:val="left"/>
      <w:pPr>
        <w:tabs>
          <w:tab w:val="num" w:pos="0"/>
        </w:tabs>
        <w:ind w:left="0" w:firstLine="0"/>
      </w:pPr>
      <w:rPr>
        <w:rFonts w:ascii="Arial" w:hAnsi="Arial" w:cs="Arial" w:hint="default"/>
      </w:rPr>
    </w:lvl>
    <w:lvl w:ilvl="7">
      <w:start w:val="1"/>
      <w:numFmt w:val="decimal"/>
      <w:lvlRestart w:val="6"/>
      <w:isLgl/>
      <w:lvlText w:val="%1.%2.%3.%4.%5.%6.1.%8."/>
      <w:lvlJc w:val="left"/>
      <w:pPr>
        <w:tabs>
          <w:tab w:val="num" w:pos="0"/>
        </w:tabs>
        <w:ind w:left="0" w:firstLine="0"/>
      </w:pPr>
      <w:rPr>
        <w:rFonts w:ascii="Arial" w:hAnsi="Arial" w:cs="Arial" w:hint="default"/>
        <w:b/>
      </w:rPr>
    </w:lvl>
    <w:lvl w:ilvl="8">
      <w:start w:val="1"/>
      <w:numFmt w:val="decimal"/>
      <w:lvlText w:val="%1.%2.%3.%4.%5.%6.%7.%8."/>
      <w:lvlJc w:val="left"/>
      <w:pPr>
        <w:tabs>
          <w:tab w:val="num" w:pos="1559"/>
        </w:tabs>
        <w:ind w:left="0" w:firstLine="0"/>
      </w:pPr>
      <w:rPr>
        <w:rFonts w:ascii="Arial" w:hAnsi="Arial" w:cs="Arial" w:hint="default"/>
      </w:rPr>
    </w:lvl>
  </w:abstractNum>
  <w:abstractNum w:abstractNumId="120" w15:restartNumberingAfterBreak="0">
    <w:nsid w:val="69A704D8"/>
    <w:multiLevelType w:val="multilevel"/>
    <w:tmpl w:val="69A704D8"/>
    <w:lvl w:ilvl="0">
      <w:start w:val="1"/>
      <w:numFmt w:val="decimal"/>
      <w:pStyle w:val="1RGB2550102"/>
      <w:lvlText w:val="%1"/>
      <w:lvlJc w:val="left"/>
      <w:pPr>
        <w:tabs>
          <w:tab w:val="num" w:pos="0"/>
        </w:tabs>
        <w:ind w:left="0" w:firstLine="0"/>
      </w:pPr>
      <w:rPr>
        <w:rFonts w:ascii="黑体" w:hAnsi="黑体" w:cs="黑体" w:hint="eastAsia"/>
        <w:b w:val="0"/>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0"/>
        </w:tabs>
        <w:ind w:left="0" w:firstLine="0"/>
      </w:pPr>
      <w:rPr>
        <w:rFonts w:ascii="黑体" w:hAnsi="黑体" w:cs="黑体" w:hint="eastAsia"/>
        <w:b w:val="0"/>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0"/>
        </w:tabs>
        <w:ind w:left="0" w:firstLine="0"/>
      </w:pPr>
      <w:rPr>
        <w:rFonts w:hint="eastAsia"/>
      </w:rPr>
    </w:lvl>
    <w:lvl w:ilvl="3">
      <w:start w:val="1"/>
      <w:numFmt w:val="decimal"/>
      <w:lvlText w:val="%1.%2.%3.%4"/>
      <w:lvlJc w:val="left"/>
      <w:pPr>
        <w:tabs>
          <w:tab w:val="num" w:pos="0"/>
        </w:tabs>
        <w:ind w:left="0" w:firstLine="0"/>
      </w:pPr>
      <w:rPr>
        <w:rFonts w:hint="eastAsia"/>
      </w:rPr>
    </w:lvl>
    <w:lvl w:ilvl="4">
      <w:start w:val="1"/>
      <w:numFmt w:val="decimal"/>
      <w:lvlText w:val="%1.%2.%3.%4.%5"/>
      <w:lvlJc w:val="left"/>
      <w:pPr>
        <w:tabs>
          <w:tab w:val="num" w:pos="0"/>
        </w:tabs>
        <w:ind w:left="0" w:firstLine="0"/>
      </w:pPr>
      <w:rPr>
        <w:rFonts w:hint="eastAsia"/>
      </w:rPr>
    </w:lvl>
    <w:lvl w:ilvl="5">
      <w:start w:val="1"/>
      <w:numFmt w:val="decimal"/>
      <w:lvlText w:val="%1.%2.%3.%4.%5.%6"/>
      <w:lvlJc w:val="left"/>
      <w:pPr>
        <w:tabs>
          <w:tab w:val="num" w:pos="0"/>
        </w:tabs>
        <w:ind w:left="0" w:firstLine="0"/>
      </w:pPr>
      <w:rPr>
        <w:rFonts w:hint="eastAsia"/>
      </w:rPr>
    </w:lvl>
    <w:lvl w:ilvl="6">
      <w:start w:val="1"/>
      <w:numFmt w:val="decimal"/>
      <w:lvlText w:val="%1.%2.%3.%4.%5.%6.%7"/>
      <w:lvlJc w:val="left"/>
      <w:pPr>
        <w:tabs>
          <w:tab w:val="num" w:pos="0"/>
        </w:tabs>
        <w:ind w:left="0" w:firstLine="0"/>
      </w:pPr>
      <w:rPr>
        <w:rFonts w:hint="eastAsia"/>
      </w:rPr>
    </w:lvl>
    <w:lvl w:ilvl="7">
      <w:start w:val="1"/>
      <w:numFmt w:val="decimal"/>
      <w:lvlText w:val="%1.%2.%3.%4.%5.%6.%7.%8"/>
      <w:lvlJc w:val="left"/>
      <w:pPr>
        <w:tabs>
          <w:tab w:val="num" w:pos="0"/>
        </w:tabs>
        <w:ind w:left="0" w:firstLine="0"/>
      </w:pPr>
      <w:rPr>
        <w:rFonts w:hint="eastAsia"/>
      </w:rPr>
    </w:lvl>
    <w:lvl w:ilvl="8">
      <w:start w:val="1"/>
      <w:numFmt w:val="decimal"/>
      <w:lvlText w:val="%1.%2.%3.%4.%5.%6.%7.%8.%9"/>
      <w:lvlJc w:val="left"/>
      <w:pPr>
        <w:tabs>
          <w:tab w:val="num" w:pos="1584"/>
        </w:tabs>
        <w:ind w:left="1584" w:hanging="1584"/>
      </w:pPr>
      <w:rPr>
        <w:rFonts w:hint="eastAsia"/>
      </w:rPr>
    </w:lvl>
  </w:abstractNum>
  <w:abstractNum w:abstractNumId="121" w15:restartNumberingAfterBreak="0">
    <w:nsid w:val="6B65520F"/>
    <w:multiLevelType w:val="multilevel"/>
    <w:tmpl w:val="6B65520F"/>
    <w:lvl w:ilvl="0">
      <w:start w:val="4"/>
      <w:numFmt w:val="decimal"/>
      <w:pStyle w:val="jkm1"/>
      <w:lvlText w:val="第%1章."/>
      <w:lvlJc w:val="left"/>
      <w:pPr>
        <w:tabs>
          <w:tab w:val="num" w:pos="425"/>
        </w:tabs>
        <w:ind w:left="425" w:hanging="425"/>
      </w:pPr>
      <w:rPr>
        <w:rFonts w:hint="eastAsia"/>
      </w:rPr>
    </w:lvl>
    <w:lvl w:ilvl="1">
      <w:start w:val="1"/>
      <w:numFmt w:val="decimal"/>
      <w:pStyle w:val="jkm2"/>
      <w:lvlText w:val="%1.%2."/>
      <w:lvlJc w:val="left"/>
      <w:pPr>
        <w:tabs>
          <w:tab w:val="num" w:pos="567"/>
        </w:tabs>
        <w:ind w:left="567" w:hanging="567"/>
      </w:pPr>
      <w:rPr>
        <w:rFonts w:hint="eastAsia"/>
      </w:rPr>
    </w:lvl>
    <w:lvl w:ilvl="2">
      <w:start w:val="1"/>
      <w:numFmt w:val="decimal"/>
      <w:pStyle w:val="jkm3"/>
      <w:lvlText w:val="%1.%2.%3."/>
      <w:lvlJc w:val="left"/>
      <w:pPr>
        <w:tabs>
          <w:tab w:val="num" w:pos="709"/>
        </w:tabs>
        <w:ind w:left="709" w:hanging="709"/>
      </w:pPr>
      <w:rPr>
        <w:rFonts w:hint="eastAsia"/>
      </w:rPr>
    </w:lvl>
    <w:lvl w:ilvl="3">
      <w:start w:val="1"/>
      <w:numFmt w:val="decimal"/>
      <w:pStyle w:val="jkm4"/>
      <w:lvlText w:val="%1.%2.%3.%4."/>
      <w:lvlJc w:val="left"/>
      <w:pPr>
        <w:tabs>
          <w:tab w:val="num" w:pos="851"/>
        </w:tabs>
        <w:ind w:left="851" w:hanging="851"/>
      </w:pPr>
      <w:rPr>
        <w:rFonts w:hint="eastAsia"/>
      </w:rPr>
    </w:lvl>
    <w:lvl w:ilvl="4">
      <w:start w:val="2"/>
      <w:numFmt w:val="decimal"/>
      <w:pStyle w:val="jkm5"/>
      <w:lvlText w:val="%1.%2.%3.%4.%5."/>
      <w:lvlJc w:val="left"/>
      <w:pPr>
        <w:tabs>
          <w:tab w:val="num" w:pos="992"/>
        </w:tabs>
        <w:ind w:left="992" w:hanging="992"/>
      </w:pPr>
      <w:rPr>
        <w:rFonts w:hint="eastAsia"/>
      </w:rPr>
    </w:lvl>
    <w:lvl w:ilvl="5">
      <w:start w:val="4"/>
      <w:numFmt w:val="decimal"/>
      <w:pStyle w:val="jkm6"/>
      <w:lvlText w:val="%1.%2.%3.%4.%5.%6."/>
      <w:lvlJc w:val="left"/>
      <w:pPr>
        <w:tabs>
          <w:tab w:val="num" w:pos="1134"/>
        </w:tabs>
        <w:ind w:left="1134" w:hanging="1134"/>
      </w:pPr>
      <w:rPr>
        <w:rFonts w:hint="eastAsia"/>
      </w:rPr>
    </w:lvl>
    <w:lvl w:ilvl="6">
      <w:start w:val="1"/>
      <w:numFmt w:val="decimal"/>
      <w:pStyle w:val="jkm7"/>
      <w:lvlText w:val="%1.%2.%3.%4.%5.%6.%7."/>
      <w:lvlJc w:val="left"/>
      <w:pPr>
        <w:tabs>
          <w:tab w:val="num" w:pos="1276"/>
        </w:tabs>
        <w:ind w:left="1276" w:hanging="1276"/>
      </w:pPr>
      <w:rPr>
        <w:rFonts w:hint="eastAsia"/>
      </w:rPr>
    </w:lvl>
    <w:lvl w:ilvl="7">
      <w:start w:val="1"/>
      <w:numFmt w:val="decimal"/>
      <w:pStyle w:val="jkm8"/>
      <w:lvlText w:val="%1.%2.%3.%4.%5.%6.%7.%8."/>
      <w:lvlJc w:val="left"/>
      <w:pPr>
        <w:tabs>
          <w:tab w:val="num" w:pos="1418"/>
        </w:tabs>
        <w:ind w:left="1418" w:hanging="1418"/>
      </w:pPr>
      <w:rPr>
        <w:rFonts w:hint="eastAsia"/>
      </w:rPr>
    </w:lvl>
    <w:lvl w:ilvl="8">
      <w:start w:val="1"/>
      <w:numFmt w:val="decimal"/>
      <w:pStyle w:val="jkm9"/>
      <w:lvlText w:val="%1.%2.%3.%4.%5.%6.%7.%8.%9."/>
      <w:lvlJc w:val="left"/>
      <w:pPr>
        <w:tabs>
          <w:tab w:val="num" w:pos="1559"/>
        </w:tabs>
        <w:ind w:left="1559" w:hanging="1559"/>
      </w:pPr>
      <w:rPr>
        <w:rFonts w:hint="eastAsia"/>
      </w:rPr>
    </w:lvl>
  </w:abstractNum>
  <w:abstractNum w:abstractNumId="122" w15:restartNumberingAfterBreak="0">
    <w:nsid w:val="6C070FE0"/>
    <w:multiLevelType w:val="multilevel"/>
    <w:tmpl w:val="6C070FE0"/>
    <w:lvl w:ilvl="0">
      <w:start w:val="1"/>
      <w:numFmt w:val="bullet"/>
      <w:pStyle w:val="17"/>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pStyle w:val="150"/>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23" w15:restartNumberingAfterBreak="0">
    <w:nsid w:val="6CE56F2F"/>
    <w:multiLevelType w:val="multilevel"/>
    <w:tmpl w:val="6CE56F2F"/>
    <w:lvl w:ilvl="0">
      <w:start w:val="1"/>
      <w:numFmt w:val="decimal"/>
      <w:pStyle w:val="18"/>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4" w15:restartNumberingAfterBreak="0">
    <w:nsid w:val="6D285D7F"/>
    <w:multiLevelType w:val="multilevel"/>
    <w:tmpl w:val="6D285D7F"/>
    <w:lvl w:ilvl="0">
      <w:start w:val="1"/>
      <w:numFmt w:val="chineseCountingThousand"/>
      <w:pStyle w:val="aff3"/>
      <w:lvlText w:val="第%1章"/>
      <w:lvlJc w:val="left"/>
      <w:pPr>
        <w:ind w:left="425" w:hanging="425"/>
      </w:pPr>
      <w:rPr>
        <w:rFonts w:hint="eastAsia"/>
        <w:b/>
        <w:i w:val="0"/>
        <w:sz w:val="32"/>
        <w:szCs w:val="32"/>
      </w:rPr>
    </w:lvl>
    <w:lvl w:ilvl="1">
      <w:start w:val="1"/>
      <w:numFmt w:val="decimal"/>
      <w:pStyle w:val="aff4"/>
      <w:isLgl/>
      <w:lvlText w:val="%1.%2"/>
      <w:lvlJc w:val="left"/>
      <w:pPr>
        <w:ind w:left="992" w:hanging="567"/>
      </w:pPr>
      <w:rPr>
        <w:rFonts w:hint="eastAsia"/>
        <w:b/>
        <w:i w:val="0"/>
        <w:sz w:val="28"/>
      </w:rPr>
    </w:lvl>
    <w:lvl w:ilvl="2">
      <w:start w:val="1"/>
      <w:numFmt w:val="decimal"/>
      <w:isLgl/>
      <w:lvlText w:val="%1.%2.%3"/>
      <w:lvlJc w:val="left"/>
      <w:pPr>
        <w:ind w:left="1418" w:hanging="567"/>
      </w:pPr>
      <w:rPr>
        <w:rFonts w:hint="eastAsia"/>
        <w:sz w:val="24"/>
      </w:rPr>
    </w:lvl>
    <w:lvl w:ilvl="3">
      <w:start w:val="1"/>
      <w:numFmt w:val="decimal"/>
      <w:isLgl/>
      <w:lvlText w:val="%1.%2.%3.%4"/>
      <w:lvlJc w:val="left"/>
      <w:pPr>
        <w:ind w:left="1984" w:hanging="708"/>
      </w:pPr>
      <w:rPr>
        <w:rFonts w:hint="eastAsia"/>
        <w:sz w:val="24"/>
        <w:szCs w:val="24"/>
      </w:rPr>
    </w:lvl>
    <w:lvl w:ilvl="4">
      <w:start w:val="1"/>
      <w:numFmt w:val="decimal"/>
      <w:isLgl/>
      <w:lvlText w:val="%1.%2.%3.%4.%5"/>
      <w:lvlJc w:val="left"/>
      <w:pPr>
        <w:ind w:left="2551" w:hanging="850"/>
      </w:pPr>
      <w:rPr>
        <w:rFonts w:hint="eastAsia"/>
      </w:rPr>
    </w:lvl>
    <w:lvl w:ilvl="5">
      <w:start w:val="1"/>
      <w:numFmt w:val="decimal"/>
      <w:isLg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5" w15:restartNumberingAfterBreak="0">
    <w:nsid w:val="6E1A1A95"/>
    <w:multiLevelType w:val="multilevel"/>
    <w:tmpl w:val="6E1A1A95"/>
    <w:lvl w:ilvl="0">
      <w:start w:val="1"/>
      <w:numFmt w:val="none"/>
      <w:suff w:val="nothing"/>
      <w:lvlText w:val="%1"/>
      <w:lvlJc w:val="left"/>
      <w:pPr>
        <w:ind w:left="1" w:firstLine="0"/>
      </w:pPr>
      <w:rPr>
        <w:rFonts w:ascii="Times New Roman" w:hAnsi="Times New Roman" w:hint="default"/>
        <w:b/>
        <w:i w:val="0"/>
        <w:sz w:val="21"/>
      </w:rPr>
    </w:lvl>
    <w:lvl w:ilvl="1">
      <w:start w:val="1"/>
      <w:numFmt w:val="chineseCountingThousand"/>
      <w:pStyle w:val="aff5"/>
      <w:suff w:val="nothing"/>
      <w:lvlText w:val="第%1%2章　"/>
      <w:lvlJc w:val="left"/>
      <w:pPr>
        <w:ind w:left="1" w:firstLine="0"/>
      </w:pPr>
      <w:rPr>
        <w:rFonts w:ascii="黑体" w:eastAsia="黑体" w:hAnsi="Times New Roman" w:hint="eastAsia"/>
        <w:b w:val="0"/>
        <w:i w:val="0"/>
        <w:sz w:val="44"/>
        <w:szCs w:val="44"/>
      </w:rPr>
    </w:lvl>
    <w:lvl w:ilvl="2">
      <w:start w:val="1"/>
      <w:numFmt w:val="decimal"/>
      <w:pStyle w:val="aff6"/>
      <w:isLgl/>
      <w:suff w:val="nothing"/>
      <w:lvlText w:val="%1%2.%3　"/>
      <w:lvlJc w:val="left"/>
      <w:pPr>
        <w:ind w:left="360" w:firstLine="0"/>
      </w:pPr>
      <w:rPr>
        <w:rFonts w:ascii="黑体" w:eastAsia="黑体" w:hAnsi="Times New Roman" w:hint="eastAsia"/>
        <w:b w:val="0"/>
        <w:i w:val="0"/>
        <w:sz w:val="24"/>
        <w:szCs w:val="24"/>
      </w:rPr>
    </w:lvl>
    <w:lvl w:ilvl="3">
      <w:start w:val="1"/>
      <w:numFmt w:val="decimal"/>
      <w:pStyle w:val="aff7"/>
      <w:isLgl/>
      <w:suff w:val="nothing"/>
      <w:lvlText w:val="%1%2.%3.%4　"/>
      <w:lvlJc w:val="left"/>
      <w:pPr>
        <w:ind w:left="0" w:firstLine="0"/>
      </w:pPr>
      <w:rPr>
        <w:rFonts w:ascii="黑体" w:eastAsia="黑体" w:hAnsi="Times New Roman" w:hint="eastAsia"/>
        <w:b w:val="0"/>
        <w:i w:val="0"/>
        <w:sz w:val="24"/>
        <w:szCs w:val="24"/>
      </w:rPr>
    </w:lvl>
    <w:lvl w:ilvl="4">
      <w:start w:val="1"/>
      <w:numFmt w:val="decimal"/>
      <w:pStyle w:val="aff8"/>
      <w:isLgl/>
      <w:suff w:val="nothing"/>
      <w:lvlText w:val="%1%2.%3.%4.%5　"/>
      <w:lvlJc w:val="left"/>
      <w:pPr>
        <w:ind w:left="1440" w:firstLine="0"/>
      </w:pPr>
      <w:rPr>
        <w:rFonts w:ascii="黑体" w:eastAsia="黑体" w:hAnsi="Times New Roman" w:hint="eastAsia"/>
        <w:b w:val="0"/>
        <w:i w:val="0"/>
        <w:sz w:val="24"/>
        <w:szCs w:val="24"/>
      </w:rPr>
    </w:lvl>
    <w:lvl w:ilvl="5">
      <w:start w:val="1"/>
      <w:numFmt w:val="decimal"/>
      <w:pStyle w:val="aff9"/>
      <w:isLgl/>
      <w:suff w:val="nothing"/>
      <w:lvlText w:val="%1%2.%3.%4.%5.%6　"/>
      <w:lvlJc w:val="left"/>
      <w:pPr>
        <w:ind w:left="1" w:firstLine="0"/>
      </w:pPr>
      <w:rPr>
        <w:rFonts w:ascii="黑体" w:eastAsia="黑体" w:hAnsi="Times New Roman" w:hint="eastAsia"/>
        <w:b w:val="0"/>
        <w:i w:val="0"/>
        <w:sz w:val="24"/>
        <w:szCs w:val="24"/>
      </w:rPr>
    </w:lvl>
    <w:lvl w:ilvl="6">
      <w:start w:val="1"/>
      <w:numFmt w:val="decimal"/>
      <w:isLgl/>
      <w:suff w:val="nothing"/>
      <w:lvlText w:val="%1%2.%3.%4.%5.%6.%7　"/>
      <w:lvlJc w:val="left"/>
      <w:pPr>
        <w:ind w:left="1260" w:firstLine="0"/>
      </w:pPr>
      <w:rPr>
        <w:rFonts w:ascii="黑体" w:eastAsia="黑体" w:hAnsi="Times New Roman" w:hint="eastAsia"/>
        <w:b w:val="0"/>
        <w:i w:val="0"/>
        <w:sz w:val="24"/>
        <w:szCs w:val="24"/>
      </w:rPr>
    </w:lvl>
    <w:lvl w:ilvl="7">
      <w:start w:val="1"/>
      <w:numFmt w:val="lowerRoman"/>
      <w:lvlRestart w:val="2"/>
      <w:isLgl/>
      <w:lvlText w:val="%1表%2-%8"/>
      <w:lvlJc w:val="left"/>
      <w:pPr>
        <w:tabs>
          <w:tab w:val="num" w:pos="-567"/>
        </w:tabs>
        <w:ind w:left="0" w:firstLine="0"/>
      </w:pPr>
      <w:rPr>
        <w:rFonts w:eastAsia="黑体" w:hint="eastAsia"/>
        <w:b w:val="0"/>
        <w:i w:val="0"/>
        <w:sz w:val="24"/>
        <w:szCs w:val="24"/>
      </w:rPr>
    </w:lvl>
    <w:lvl w:ilvl="8">
      <w:start w:val="1"/>
      <w:numFmt w:val="decimal"/>
      <w:lvlRestart w:val="2"/>
      <w:isLgl/>
      <w:lvlText w:val="图%2-%9"/>
      <w:lvlJc w:val="left"/>
      <w:pPr>
        <w:tabs>
          <w:tab w:val="num" w:pos="0"/>
        </w:tabs>
        <w:ind w:left="0" w:firstLine="0"/>
      </w:pPr>
      <w:rPr>
        <w:rFonts w:eastAsia="黑体" w:hint="eastAsia"/>
        <w:b w:val="0"/>
        <w:i w:val="0"/>
        <w:sz w:val="24"/>
        <w:szCs w:val="24"/>
      </w:rPr>
    </w:lvl>
  </w:abstractNum>
  <w:abstractNum w:abstractNumId="126" w15:restartNumberingAfterBreak="0">
    <w:nsid w:val="6F427502"/>
    <w:multiLevelType w:val="multilevel"/>
    <w:tmpl w:val="6F427502"/>
    <w:lvl w:ilvl="0">
      <w:start w:val="6"/>
      <w:numFmt w:val="decimal"/>
      <w:suff w:val="nothing"/>
      <w:lvlText w:val="第%1章 "/>
      <w:lvlJc w:val="left"/>
      <w:pPr>
        <w:ind w:left="567" w:hanging="567"/>
      </w:pPr>
      <w:rPr>
        <w:rFonts w:ascii="Arial" w:hAnsi="Arial" w:hint="default"/>
      </w:rPr>
    </w:lvl>
    <w:lvl w:ilvl="1">
      <w:start w:val="1"/>
      <w:numFmt w:val="decimal"/>
      <w:suff w:val="nothing"/>
      <w:lvlText w:val="%1.%2."/>
      <w:lvlJc w:val="left"/>
      <w:pPr>
        <w:ind w:left="1418" w:hanging="1418"/>
      </w:pPr>
      <w:rPr>
        <w:rFonts w:ascii="Arial" w:hAnsi="Arial" w:hint="default"/>
      </w:rPr>
    </w:lvl>
    <w:lvl w:ilvl="2">
      <w:start w:val="1"/>
      <w:numFmt w:val="decimal"/>
      <w:suff w:val="nothing"/>
      <w:lvlText w:val="%1.%2.%3."/>
      <w:lvlJc w:val="left"/>
      <w:pPr>
        <w:ind w:left="2268" w:hanging="2268"/>
      </w:pPr>
      <w:rPr>
        <w:rFonts w:ascii="Arial" w:hAnsi="Arial" w:hint="default"/>
      </w:rPr>
    </w:lvl>
    <w:lvl w:ilvl="3">
      <w:start w:val="1"/>
      <w:numFmt w:val="decimal"/>
      <w:suff w:val="nothing"/>
      <w:lvlText w:val="%1.%2.%3.%4."/>
      <w:lvlJc w:val="left"/>
      <w:pPr>
        <w:ind w:left="3402" w:hanging="3402"/>
      </w:pPr>
      <w:rPr>
        <w:rFonts w:ascii="Arial" w:hAnsi="Arial" w:hint="default"/>
      </w:rPr>
    </w:lvl>
    <w:lvl w:ilvl="4">
      <w:start w:val="1"/>
      <w:numFmt w:val="decimal"/>
      <w:pStyle w:val="51"/>
      <w:suff w:val="nothing"/>
      <w:lvlText w:val="%1.%2.%3.%4.%5."/>
      <w:lvlJc w:val="left"/>
      <w:pPr>
        <w:ind w:left="4973" w:hanging="4253"/>
      </w:pPr>
      <w:rPr>
        <w:rFonts w:ascii="Arial" w:hAnsi="Arial" w:hint="default"/>
      </w:rPr>
    </w:lvl>
    <w:lvl w:ilvl="5">
      <w:start w:val="1"/>
      <w:numFmt w:val="decimal"/>
      <w:pStyle w:val="62"/>
      <w:suff w:val="nothing"/>
      <w:lvlText w:val="%1.%2.%3.%4.%5.%6."/>
      <w:lvlJc w:val="left"/>
      <w:pPr>
        <w:ind w:left="4820" w:hanging="4820"/>
      </w:pPr>
      <w:rPr>
        <w:rFonts w:ascii="Arial" w:hAnsi="Arial" w:hint="default"/>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27" w15:restartNumberingAfterBreak="0">
    <w:nsid w:val="6FEB4F2C"/>
    <w:multiLevelType w:val="multilevel"/>
    <w:tmpl w:val="6FEB4F2C"/>
    <w:lvl w:ilvl="0">
      <w:start w:val="1"/>
      <w:numFmt w:val="decimal"/>
      <w:pStyle w:val="StyleStyleStyleStyleStyleStyleHeading7PIM7Cente"/>
      <w:lvlText w:val="表 %1 "/>
      <w:lvlJc w:val="left"/>
      <w:pPr>
        <w:tabs>
          <w:tab w:val="num" w:pos="0"/>
        </w:tabs>
        <w:ind w:left="0" w:firstLine="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表 %7."/>
      <w:lvlJc w:val="left"/>
      <w:pPr>
        <w:tabs>
          <w:tab w:val="num" w:pos="0"/>
        </w:tabs>
        <w:ind w:left="567" w:hanging="567"/>
      </w:pPr>
      <w:rPr>
        <w:rFonts w:hint="eastAsia"/>
        <w:b w:val="0"/>
        <w:i w:val="0"/>
        <w:caps w:val="0"/>
        <w:strike w:val="0"/>
        <w:dstrike w:val="0"/>
        <w:vanish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8" w15:restartNumberingAfterBreak="0">
    <w:nsid w:val="705F492F"/>
    <w:multiLevelType w:val="multilevel"/>
    <w:tmpl w:val="705F492F"/>
    <w:lvl w:ilvl="0">
      <w:start w:val="1"/>
      <w:numFmt w:val="decimal"/>
      <w:pStyle w:val="19"/>
      <w:lvlText w:val="%1)"/>
      <w:lvlJc w:val="left"/>
      <w:pPr>
        <w:ind w:left="620" w:hanging="420"/>
      </w:pPr>
      <w:rPr>
        <w:rFonts w:hint="eastAsia"/>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129" w15:restartNumberingAfterBreak="0">
    <w:nsid w:val="70E263A4"/>
    <w:multiLevelType w:val="multilevel"/>
    <w:tmpl w:val="70E263A4"/>
    <w:lvl w:ilvl="0">
      <w:start w:val="1"/>
      <w:numFmt w:val="decimal"/>
      <w:lvlText w:val="第%1章"/>
      <w:lvlJc w:val="left"/>
      <w:pPr>
        <w:tabs>
          <w:tab w:val="num" w:pos="432"/>
        </w:tabs>
        <w:ind w:left="432" w:hanging="432"/>
      </w:pPr>
      <w:rPr>
        <w:rFonts w:hint="eastAsia"/>
      </w:rPr>
    </w:lvl>
    <w:lvl w:ilvl="1">
      <w:start w:val="1"/>
      <w:numFmt w:val="decimal"/>
      <w:pStyle w:val="22ndlevelh22Header2l2Heading2HiddenHeading2CC1"/>
      <w:lvlText w:val="%1.%2"/>
      <w:lvlJc w:val="left"/>
      <w:pPr>
        <w:tabs>
          <w:tab w:val="num" w:pos="576"/>
        </w:tabs>
        <w:ind w:left="576" w:hanging="576"/>
      </w:pPr>
      <w:rPr>
        <w:rFonts w:hint="eastAsia"/>
      </w:rPr>
    </w:lvl>
    <w:lvl w:ilvl="2">
      <w:start w:val="1"/>
      <w:numFmt w:val="decimal"/>
      <w:pStyle w:val="3Heading3-oldH3Level3HeadHeadingh33rdlevellev"/>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30" w15:restartNumberingAfterBreak="0">
    <w:nsid w:val="710937C7"/>
    <w:multiLevelType w:val="multilevel"/>
    <w:tmpl w:val="710937C7"/>
    <w:lvl w:ilvl="0">
      <w:start w:val="1"/>
      <w:numFmt w:val="bullet"/>
      <w:pStyle w:val="2d"/>
      <w:lvlText w:val=""/>
      <w:lvlJc w:val="left"/>
      <w:pPr>
        <w:tabs>
          <w:tab w:val="num" w:pos="984"/>
        </w:tabs>
        <w:ind w:left="984" w:hanging="360"/>
      </w:pPr>
      <w:rPr>
        <w:rFonts w:ascii="Symbol" w:hAnsi="Symbol" w:hint="default"/>
        <w:color w:val="auto"/>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1" w15:restartNumberingAfterBreak="0">
    <w:nsid w:val="71C30453"/>
    <w:multiLevelType w:val="singleLevel"/>
    <w:tmpl w:val="71C30453"/>
    <w:lvl w:ilvl="0">
      <w:start w:val="1"/>
      <w:numFmt w:val="bullet"/>
      <w:pStyle w:val="MyBullet3"/>
      <w:lvlText w:val=""/>
      <w:lvlJc w:val="left"/>
      <w:pPr>
        <w:tabs>
          <w:tab w:val="num" w:pos="360"/>
        </w:tabs>
        <w:ind w:left="360" w:hanging="360"/>
      </w:pPr>
      <w:rPr>
        <w:rFonts w:ascii="Symbol" w:hAnsi="Symbol" w:hint="default"/>
      </w:rPr>
    </w:lvl>
  </w:abstractNum>
  <w:abstractNum w:abstractNumId="132" w15:restartNumberingAfterBreak="0">
    <w:nsid w:val="724E6EC1"/>
    <w:multiLevelType w:val="multilevel"/>
    <w:tmpl w:val="724E6EC1"/>
    <w:lvl w:ilvl="0">
      <w:start w:val="1"/>
      <w:numFmt w:val="decimal"/>
      <w:pStyle w:val="affa"/>
      <w:lvlText w:val="%1）"/>
      <w:lvlJc w:val="left"/>
      <w:pPr>
        <w:tabs>
          <w:tab w:val="num" w:pos="980"/>
        </w:tabs>
        <w:ind w:left="98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33" w15:restartNumberingAfterBreak="0">
    <w:nsid w:val="732E77DF"/>
    <w:multiLevelType w:val="multilevel"/>
    <w:tmpl w:val="732E77DF"/>
    <w:lvl w:ilvl="0">
      <w:start w:val="4"/>
      <w:numFmt w:val="decimal"/>
      <w:pStyle w:val="77"/>
      <w:suff w:val="space"/>
      <w:lvlText w:val="第%1章"/>
      <w:lvlJc w:val="left"/>
      <w:pPr>
        <w:ind w:left="0" w:firstLine="0"/>
      </w:pPr>
      <w:rPr>
        <w:rFonts w:hint="eastAsia"/>
      </w:rPr>
    </w:lvl>
    <w:lvl w:ilvl="1">
      <w:start w:val="1"/>
      <w:numFmt w:val="decimal"/>
      <w:suff w:val="space"/>
      <w:lvlText w:val="%1.%2."/>
      <w:lvlJc w:val="left"/>
      <w:pPr>
        <w:ind w:left="0" w:firstLine="0"/>
      </w:pPr>
      <w:rPr>
        <w:rFonts w:ascii="Arial" w:hAnsi="Arial" w:cs="Arial" w:hint="default"/>
      </w:rPr>
    </w:lvl>
    <w:lvl w:ilvl="2">
      <w:start w:val="1"/>
      <w:numFmt w:val="decimal"/>
      <w:suff w:val="space"/>
      <w:lvlText w:val="%1.%2.%3. "/>
      <w:lvlJc w:val="left"/>
      <w:pPr>
        <w:ind w:left="0" w:firstLine="0"/>
      </w:pPr>
      <w:rPr>
        <w:rFonts w:hint="eastAsia"/>
        <w:color w:val="auto"/>
      </w:rPr>
    </w:lvl>
    <w:lvl w:ilvl="3">
      <w:start w:val="1"/>
      <w:numFmt w:val="decimal"/>
      <w:suff w:val="space"/>
      <w:lvlText w:val="%1.%2.%3.%4."/>
      <w:lvlJc w:val="left"/>
      <w:pPr>
        <w:ind w:left="851" w:hanging="851"/>
      </w:pPr>
      <w:rPr>
        <w:rFonts w:ascii="Arial" w:hAnsi="Arial" w:cs="Arial" w:hint="default"/>
      </w:rPr>
    </w:lvl>
    <w:lvl w:ilvl="4">
      <w:start w:val="1"/>
      <w:numFmt w:val="decimal"/>
      <w:lvlText w:val="%1.%2.%3.%4.%5."/>
      <w:lvlJc w:val="left"/>
      <w:pPr>
        <w:tabs>
          <w:tab w:val="num" w:pos="992"/>
        </w:tabs>
        <w:ind w:left="0" w:firstLine="0"/>
      </w:pPr>
      <w:rPr>
        <w:rFonts w:ascii="Arial" w:hAnsi="Arial" w:cs="Arial" w:hint="default"/>
      </w:rPr>
    </w:lvl>
    <w:lvl w:ilvl="5">
      <w:start w:val="1"/>
      <w:numFmt w:val="decimal"/>
      <w:lvlText w:val="%1.%2.%3.%4.%5.%6."/>
      <w:lvlJc w:val="left"/>
      <w:pPr>
        <w:tabs>
          <w:tab w:val="num" w:pos="1134"/>
        </w:tabs>
        <w:ind w:left="1134" w:hanging="1134"/>
      </w:pPr>
      <w:rPr>
        <w:rFonts w:ascii="Arial" w:hAnsi="Arial" w:cs="Arial" w:hint="default"/>
      </w:rPr>
    </w:lvl>
    <w:lvl w:ilvl="6">
      <w:start w:val="1"/>
      <w:numFmt w:val="decimal"/>
      <w:lvlRestart w:val="0"/>
      <w:lvlText w:val="%1.%2.%3.%4.%5.%6.%7."/>
      <w:lvlJc w:val="left"/>
      <w:pPr>
        <w:tabs>
          <w:tab w:val="num" w:pos="0"/>
        </w:tabs>
        <w:ind w:left="0" w:firstLine="0"/>
      </w:pPr>
      <w:rPr>
        <w:rFonts w:ascii="Arial" w:hAnsi="Arial" w:cs="Arial" w:hint="default"/>
      </w:rPr>
    </w:lvl>
    <w:lvl w:ilvl="7">
      <w:start w:val="1"/>
      <w:numFmt w:val="none"/>
      <w:lvlText w:val=""/>
      <w:lvlJc w:val="left"/>
      <w:pPr>
        <w:tabs>
          <w:tab w:val="num" w:pos="0"/>
        </w:tabs>
        <w:ind w:left="0" w:firstLine="0"/>
      </w:pPr>
      <w:rPr>
        <w:rFonts w:ascii="Arial" w:hAnsi="Arial" w:cs="Arial" w:hint="default"/>
        <w:b/>
      </w:rPr>
    </w:lvl>
    <w:lvl w:ilvl="8">
      <w:start w:val="1"/>
      <w:numFmt w:val="decimal"/>
      <w:lvlText w:val="%1.%2.%3.%4.%5.%6.%7.%8%9."/>
      <w:lvlJc w:val="left"/>
      <w:pPr>
        <w:tabs>
          <w:tab w:val="num" w:pos="1559"/>
        </w:tabs>
        <w:ind w:left="0" w:firstLine="0"/>
      </w:pPr>
      <w:rPr>
        <w:rFonts w:ascii="Arial" w:hAnsi="Arial" w:cs="Arial" w:hint="default"/>
        <w:b/>
      </w:rPr>
    </w:lvl>
  </w:abstractNum>
  <w:abstractNum w:abstractNumId="134" w15:restartNumberingAfterBreak="0">
    <w:nsid w:val="745003A2"/>
    <w:multiLevelType w:val="singleLevel"/>
    <w:tmpl w:val="745003A2"/>
    <w:lvl w:ilvl="0">
      <w:start w:val="1"/>
      <w:numFmt w:val="bullet"/>
      <w:pStyle w:val="ParaCharCharCharCharCharCharCharCharCharCharChar"/>
      <w:lvlText w:val=""/>
      <w:lvlJc w:val="left"/>
      <w:pPr>
        <w:tabs>
          <w:tab w:val="num" w:pos="425"/>
        </w:tabs>
        <w:ind w:left="425" w:hanging="425"/>
      </w:pPr>
      <w:rPr>
        <w:rFonts w:ascii="Wingdings" w:hAnsi="Wingdings" w:hint="default"/>
      </w:rPr>
    </w:lvl>
  </w:abstractNum>
  <w:abstractNum w:abstractNumId="135" w15:restartNumberingAfterBreak="0">
    <w:nsid w:val="76933334"/>
    <w:multiLevelType w:val="multilevel"/>
    <w:tmpl w:val="76933334"/>
    <w:lvl w:ilvl="0">
      <w:start w:val="1"/>
      <w:numFmt w:val="none"/>
      <w:pStyle w:val="affb"/>
      <w:lvlText w:val="%1——"/>
      <w:lvlJc w:val="left"/>
      <w:pPr>
        <w:tabs>
          <w:tab w:val="num" w:pos="1140"/>
        </w:tabs>
        <w:ind w:left="840" w:hanging="420"/>
      </w:pPr>
      <w:rPr>
        <w:lang w:val="en-US"/>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36" w15:restartNumberingAfterBreak="0">
    <w:nsid w:val="77734908"/>
    <w:multiLevelType w:val="multilevel"/>
    <w:tmpl w:val="77734908"/>
    <w:lvl w:ilvl="0">
      <w:start w:val="1"/>
      <w:numFmt w:val="decimal"/>
      <w:pStyle w:val="my1"/>
      <w:lvlText w:val="（%1）"/>
      <w:lvlJc w:val="left"/>
      <w:pPr>
        <w:tabs>
          <w:tab w:val="num" w:pos="1335"/>
        </w:tabs>
        <w:ind w:left="1335" w:hanging="855"/>
      </w:pPr>
      <w:rPr>
        <w:rFonts w:ascii="宋体" w:eastAsia="宋体" w:hAnsi="宋体" w:hint="default"/>
        <w:lang w:val="en-US"/>
      </w:rPr>
    </w:lvl>
    <w:lvl w:ilvl="1">
      <w:start w:val="1"/>
      <w:numFmt w:val="decimal"/>
      <w:lvlText w:val="（%2）"/>
      <w:lvlJc w:val="left"/>
      <w:pPr>
        <w:tabs>
          <w:tab w:val="num" w:pos="1620"/>
        </w:tabs>
        <w:ind w:left="1620" w:hanging="720"/>
      </w:pPr>
      <w:rPr>
        <w:rFonts w:ascii="宋体" w:eastAsia="宋体" w:hAnsi="宋体" w:cs="Times New Roman"/>
      </w:r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137" w15:restartNumberingAfterBreak="0">
    <w:nsid w:val="78105B24"/>
    <w:multiLevelType w:val="multilevel"/>
    <w:tmpl w:val="78105B24"/>
    <w:lvl w:ilvl="0">
      <w:start w:val="1"/>
      <w:numFmt w:val="decimal"/>
      <w:pStyle w:val="1-"/>
      <w:suff w:val="nothing"/>
      <w:lvlText w:val="%1.  "/>
      <w:lvlJc w:val="left"/>
      <w:pPr>
        <w:ind w:left="2623" w:hanging="2098"/>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Cs w:val="0"/>
        <w:u w:val="none"/>
        <w:vertAlign w:val="baseline"/>
        <w:em w:val="none"/>
      </w:rPr>
    </w:lvl>
    <w:lvl w:ilvl="1">
      <w:start w:val="1"/>
      <w:numFmt w:val="decimal"/>
      <w:pStyle w:val="2-"/>
      <w:suff w:val="nothing"/>
      <w:lvlText w:val="%1.%2   "/>
      <w:lvlJc w:val="left"/>
      <w:pPr>
        <w:ind w:left="2608" w:hanging="2608"/>
      </w:pPr>
      <w:rPr>
        <w:rFonts w:hint="eastAsia"/>
      </w:rPr>
    </w:lvl>
    <w:lvl w:ilvl="2">
      <w:start w:val="1"/>
      <w:numFmt w:val="decimal"/>
      <w:pStyle w:val="3-"/>
      <w:suff w:val="nothing"/>
      <w:lvlText w:val="%1.%2.%3  "/>
      <w:lvlJc w:val="left"/>
      <w:pPr>
        <w:ind w:left="3786" w:hanging="3686"/>
      </w:pPr>
      <w:rPr>
        <w:rFonts w:hint="eastAsia"/>
      </w:rPr>
    </w:lvl>
    <w:lvl w:ilvl="3">
      <w:start w:val="1"/>
      <w:numFmt w:val="decimal"/>
      <w:suff w:val="nothing"/>
      <w:lvlText w:val="%1.%2.%3.%4 "/>
      <w:lvlJc w:val="left"/>
      <w:pPr>
        <w:ind w:left="3788" w:hanging="3688"/>
      </w:pPr>
      <w:rPr>
        <w:rFonts w:hint="eastAsia"/>
      </w:rPr>
    </w:lvl>
    <w:lvl w:ilvl="4">
      <w:start w:val="1"/>
      <w:numFmt w:val="decimal"/>
      <w:suff w:val="space"/>
      <w:lvlText w:val="%1.%2.%3.%4.%5"/>
      <w:lvlJc w:val="left"/>
      <w:pPr>
        <w:ind w:left="1108" w:hanging="1008"/>
      </w:pPr>
      <w:rPr>
        <w:rFonts w:hint="eastAsia"/>
      </w:rPr>
    </w:lvl>
    <w:lvl w:ilvl="5">
      <w:start w:val="1"/>
      <w:numFmt w:val="decimal"/>
      <w:lvlText w:val="%1.%2.%3.%4.%5.%6"/>
      <w:lvlJc w:val="left"/>
      <w:pPr>
        <w:tabs>
          <w:tab w:val="num" w:pos="1252"/>
        </w:tabs>
        <w:ind w:left="1252" w:hanging="1152"/>
      </w:pPr>
      <w:rPr>
        <w:rFonts w:hint="eastAsia"/>
      </w:rPr>
    </w:lvl>
    <w:lvl w:ilvl="6">
      <w:start w:val="1"/>
      <w:numFmt w:val="decimal"/>
      <w:lvlText w:val="%1.%2.%3.%4.%5.%6.%7"/>
      <w:lvlJc w:val="left"/>
      <w:pPr>
        <w:tabs>
          <w:tab w:val="num" w:pos="1396"/>
        </w:tabs>
        <w:ind w:left="1396" w:hanging="1296"/>
      </w:pPr>
      <w:rPr>
        <w:rFonts w:hint="eastAsia"/>
      </w:rPr>
    </w:lvl>
    <w:lvl w:ilvl="7">
      <w:start w:val="1"/>
      <w:numFmt w:val="decimal"/>
      <w:lvlText w:val="%1.%2.%3.%4.%5.%6.%7.%8"/>
      <w:lvlJc w:val="left"/>
      <w:pPr>
        <w:tabs>
          <w:tab w:val="num" w:pos="1540"/>
        </w:tabs>
        <w:ind w:left="1540" w:hanging="1440"/>
      </w:pPr>
      <w:rPr>
        <w:rFonts w:hint="eastAsia"/>
      </w:rPr>
    </w:lvl>
    <w:lvl w:ilvl="8">
      <w:start w:val="1"/>
      <w:numFmt w:val="decimal"/>
      <w:lvlText w:val="%1.%2.%3.%4.%5.%6.%7.%8.%9"/>
      <w:lvlJc w:val="left"/>
      <w:pPr>
        <w:tabs>
          <w:tab w:val="num" w:pos="1684"/>
        </w:tabs>
        <w:ind w:left="1684" w:hanging="1584"/>
      </w:pPr>
      <w:rPr>
        <w:rFonts w:hint="eastAsia"/>
      </w:rPr>
    </w:lvl>
  </w:abstractNum>
  <w:abstractNum w:abstractNumId="138" w15:restartNumberingAfterBreak="0">
    <w:nsid w:val="7A1F435D"/>
    <w:multiLevelType w:val="multilevel"/>
    <w:tmpl w:val="7A1F435D"/>
    <w:lvl w:ilvl="0">
      <w:start w:val="1"/>
      <w:numFmt w:val="decimal"/>
      <w:pStyle w:val="affc"/>
      <w:lvlText w:val="%1."/>
      <w:lvlJc w:val="left"/>
      <w:pPr>
        <w:tabs>
          <w:tab w:val="num" w:pos="420"/>
        </w:tabs>
        <w:ind w:left="420" w:hanging="420"/>
      </w:pPr>
    </w:lvl>
    <w:lvl w:ilvl="1">
      <w:start w:val="1"/>
      <w:numFmt w:val="decimal"/>
      <w:lvlText w:val="（%2）"/>
      <w:lvlJc w:val="left"/>
      <w:pPr>
        <w:ind w:left="1020" w:hanging="600"/>
      </w:pPr>
      <w:rPr>
        <w:rFonts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39" w15:restartNumberingAfterBreak="0">
    <w:nsid w:val="7B6C41FE"/>
    <w:multiLevelType w:val="singleLevel"/>
    <w:tmpl w:val="7B6C41FE"/>
    <w:lvl w:ilvl="0">
      <w:start w:val="1"/>
      <w:numFmt w:val="decimal"/>
      <w:pStyle w:val="affd"/>
      <w:lvlText w:val="%1."/>
      <w:lvlJc w:val="left"/>
      <w:pPr>
        <w:tabs>
          <w:tab w:val="num" w:pos="360"/>
        </w:tabs>
        <w:ind w:left="284" w:hanging="284"/>
      </w:pPr>
      <w:rPr>
        <w:rFonts w:hint="eastAsia"/>
      </w:rPr>
    </w:lvl>
  </w:abstractNum>
  <w:abstractNum w:abstractNumId="140" w15:restartNumberingAfterBreak="0">
    <w:nsid w:val="7DB02A22"/>
    <w:multiLevelType w:val="multilevel"/>
    <w:tmpl w:val="7DB02A22"/>
    <w:lvl w:ilvl="0">
      <w:start w:val="1"/>
      <w:numFmt w:val="bullet"/>
      <w:pStyle w:val="affe"/>
      <w:lvlText w:val=""/>
      <w:lvlJc w:val="left"/>
      <w:pPr>
        <w:tabs>
          <w:tab w:val="num" w:pos="900"/>
        </w:tabs>
        <w:ind w:left="900" w:hanging="420"/>
      </w:pPr>
      <w:rPr>
        <w:rFonts w:ascii="Wingdings" w:hAnsi="Wingdings" w:hint="default"/>
      </w:rPr>
    </w:lvl>
    <w:lvl w:ilvl="1">
      <w:start w:val="1"/>
      <w:numFmt w:val="bullet"/>
      <w:lvlText w:val=""/>
      <w:lvlJc w:val="left"/>
      <w:pPr>
        <w:tabs>
          <w:tab w:val="num" w:pos="1320"/>
        </w:tabs>
        <w:ind w:left="1320" w:hanging="420"/>
      </w:pPr>
      <w:rPr>
        <w:rFonts w:ascii="Wingdings" w:hAnsi="Wingdings" w:hint="default"/>
      </w:rPr>
    </w:lvl>
    <w:lvl w:ilvl="2">
      <w:start w:val="1"/>
      <w:numFmt w:val="bullet"/>
      <w:lvlText w:val=""/>
      <w:lvlJc w:val="left"/>
      <w:pPr>
        <w:tabs>
          <w:tab w:val="num" w:pos="1740"/>
        </w:tabs>
        <w:ind w:left="1740" w:hanging="420"/>
      </w:pPr>
      <w:rPr>
        <w:rFonts w:ascii="Wingdings" w:hAnsi="Wingdings" w:hint="default"/>
      </w:rPr>
    </w:lvl>
    <w:lvl w:ilvl="3">
      <w:start w:val="1"/>
      <w:numFmt w:val="bullet"/>
      <w:lvlText w:val=""/>
      <w:lvlJc w:val="left"/>
      <w:pPr>
        <w:tabs>
          <w:tab w:val="num" w:pos="2160"/>
        </w:tabs>
        <w:ind w:left="2160" w:hanging="420"/>
      </w:pPr>
      <w:rPr>
        <w:rFonts w:ascii="Wingdings" w:hAnsi="Wingdings" w:hint="default"/>
      </w:rPr>
    </w:lvl>
    <w:lvl w:ilvl="4">
      <w:start w:val="1"/>
      <w:numFmt w:val="bullet"/>
      <w:lvlText w:val=""/>
      <w:lvlJc w:val="left"/>
      <w:pPr>
        <w:tabs>
          <w:tab w:val="num" w:pos="2580"/>
        </w:tabs>
        <w:ind w:left="2580" w:hanging="420"/>
      </w:pPr>
      <w:rPr>
        <w:rFonts w:ascii="Wingdings" w:hAnsi="Wingdings" w:hint="default"/>
      </w:rPr>
    </w:lvl>
    <w:lvl w:ilvl="5">
      <w:start w:val="1"/>
      <w:numFmt w:val="bullet"/>
      <w:lvlText w:val=""/>
      <w:lvlJc w:val="left"/>
      <w:pPr>
        <w:tabs>
          <w:tab w:val="num" w:pos="3000"/>
        </w:tabs>
        <w:ind w:left="3000" w:hanging="420"/>
      </w:pPr>
      <w:rPr>
        <w:rFonts w:ascii="Wingdings" w:hAnsi="Wingdings" w:hint="default"/>
      </w:rPr>
    </w:lvl>
    <w:lvl w:ilvl="6">
      <w:start w:val="1"/>
      <w:numFmt w:val="bullet"/>
      <w:lvlText w:val=""/>
      <w:lvlJc w:val="left"/>
      <w:pPr>
        <w:tabs>
          <w:tab w:val="num" w:pos="3420"/>
        </w:tabs>
        <w:ind w:left="3420" w:hanging="420"/>
      </w:pPr>
      <w:rPr>
        <w:rFonts w:ascii="Wingdings" w:hAnsi="Wingdings" w:hint="default"/>
      </w:rPr>
    </w:lvl>
    <w:lvl w:ilvl="7">
      <w:start w:val="1"/>
      <w:numFmt w:val="bullet"/>
      <w:lvlText w:val=""/>
      <w:lvlJc w:val="left"/>
      <w:pPr>
        <w:tabs>
          <w:tab w:val="num" w:pos="3840"/>
        </w:tabs>
        <w:ind w:left="3840" w:hanging="420"/>
      </w:pPr>
      <w:rPr>
        <w:rFonts w:ascii="Wingdings" w:hAnsi="Wingdings" w:hint="default"/>
      </w:rPr>
    </w:lvl>
    <w:lvl w:ilvl="8">
      <w:start w:val="1"/>
      <w:numFmt w:val="bullet"/>
      <w:lvlText w:val=""/>
      <w:lvlJc w:val="left"/>
      <w:pPr>
        <w:tabs>
          <w:tab w:val="num" w:pos="4260"/>
        </w:tabs>
        <w:ind w:left="4260" w:hanging="420"/>
      </w:pPr>
      <w:rPr>
        <w:rFonts w:ascii="Wingdings" w:hAnsi="Wingdings" w:hint="default"/>
      </w:rPr>
    </w:lvl>
  </w:abstractNum>
  <w:num w:numId="1" w16cid:durableId="2102144390">
    <w:abstractNumId w:val="114"/>
  </w:num>
  <w:num w:numId="2" w16cid:durableId="591474936">
    <w:abstractNumId w:val="99"/>
  </w:num>
  <w:num w:numId="3" w16cid:durableId="1281691070">
    <w:abstractNumId w:val="29"/>
  </w:num>
  <w:num w:numId="4" w16cid:durableId="1871718452">
    <w:abstractNumId w:val="28"/>
  </w:num>
  <w:num w:numId="5" w16cid:durableId="81689007">
    <w:abstractNumId w:val="95"/>
  </w:num>
  <w:num w:numId="6" w16cid:durableId="1902717926">
    <w:abstractNumId w:val="50"/>
  </w:num>
  <w:num w:numId="7" w16cid:durableId="1395199147">
    <w:abstractNumId w:val="84"/>
  </w:num>
  <w:num w:numId="8" w16cid:durableId="624233830">
    <w:abstractNumId w:val="38"/>
  </w:num>
  <w:num w:numId="9" w16cid:durableId="1059478082">
    <w:abstractNumId w:val="22"/>
  </w:num>
  <w:num w:numId="10" w16cid:durableId="1405492672">
    <w:abstractNumId w:val="20"/>
  </w:num>
  <w:num w:numId="11" w16cid:durableId="100732169">
    <w:abstractNumId w:val="19"/>
  </w:num>
  <w:num w:numId="12" w16cid:durableId="981695382">
    <w:abstractNumId w:val="121"/>
  </w:num>
  <w:num w:numId="13" w16cid:durableId="2053797471">
    <w:abstractNumId w:val="25"/>
  </w:num>
  <w:num w:numId="14" w16cid:durableId="2131242268">
    <w:abstractNumId w:val="12"/>
  </w:num>
  <w:num w:numId="15" w16cid:durableId="1051148573">
    <w:abstractNumId w:val="137"/>
  </w:num>
  <w:num w:numId="16" w16cid:durableId="1144128925">
    <w:abstractNumId w:val="76"/>
  </w:num>
  <w:num w:numId="17" w16cid:durableId="2075741502">
    <w:abstractNumId w:val="87"/>
  </w:num>
  <w:num w:numId="18" w16cid:durableId="2139176759">
    <w:abstractNumId w:val="11"/>
  </w:num>
  <w:num w:numId="19" w16cid:durableId="1637223797">
    <w:abstractNumId w:val="13"/>
  </w:num>
  <w:num w:numId="20" w16cid:durableId="1709334065">
    <w:abstractNumId w:val="71"/>
  </w:num>
  <w:num w:numId="21" w16cid:durableId="1282299838">
    <w:abstractNumId w:val="27"/>
  </w:num>
  <w:num w:numId="22" w16cid:durableId="1702323370">
    <w:abstractNumId w:val="125"/>
  </w:num>
  <w:num w:numId="23" w16cid:durableId="301077586">
    <w:abstractNumId w:val="97"/>
  </w:num>
  <w:num w:numId="24" w16cid:durableId="1187253793">
    <w:abstractNumId w:val="64"/>
  </w:num>
  <w:num w:numId="25" w16cid:durableId="1108238746">
    <w:abstractNumId w:val="62"/>
  </w:num>
  <w:num w:numId="26" w16cid:durableId="561864860">
    <w:abstractNumId w:val="9"/>
  </w:num>
  <w:num w:numId="27" w16cid:durableId="351146422">
    <w:abstractNumId w:val="80"/>
  </w:num>
  <w:num w:numId="28" w16cid:durableId="908610974">
    <w:abstractNumId w:val="14"/>
  </w:num>
  <w:num w:numId="29" w16cid:durableId="1971548090">
    <w:abstractNumId w:val="23"/>
  </w:num>
  <w:num w:numId="30" w16cid:durableId="309141083">
    <w:abstractNumId w:val="82"/>
  </w:num>
  <w:num w:numId="31" w16cid:durableId="815032305">
    <w:abstractNumId w:val="126"/>
  </w:num>
  <w:num w:numId="32" w16cid:durableId="1395621771">
    <w:abstractNumId w:val="61"/>
  </w:num>
  <w:num w:numId="33" w16cid:durableId="1514876735">
    <w:abstractNumId w:val="59"/>
  </w:num>
  <w:num w:numId="34" w16cid:durableId="1304190902">
    <w:abstractNumId w:val="67"/>
  </w:num>
  <w:num w:numId="35" w16cid:durableId="114101397">
    <w:abstractNumId w:val="55"/>
  </w:num>
  <w:num w:numId="36" w16cid:durableId="1464537351">
    <w:abstractNumId w:val="139"/>
  </w:num>
  <w:num w:numId="37" w16cid:durableId="1798067954">
    <w:abstractNumId w:val="21"/>
  </w:num>
  <w:num w:numId="38" w16cid:durableId="1537811494">
    <w:abstractNumId w:val="74"/>
  </w:num>
  <w:num w:numId="39" w16cid:durableId="2041120839">
    <w:abstractNumId w:val="48"/>
  </w:num>
  <w:num w:numId="40" w16cid:durableId="1060599003">
    <w:abstractNumId w:val="17"/>
  </w:num>
  <w:num w:numId="41" w16cid:durableId="968167381">
    <w:abstractNumId w:val="49"/>
  </w:num>
  <w:num w:numId="42" w16cid:durableId="34892020">
    <w:abstractNumId w:val="104"/>
  </w:num>
  <w:num w:numId="43" w16cid:durableId="891189037">
    <w:abstractNumId w:val="18"/>
  </w:num>
  <w:num w:numId="44" w16cid:durableId="1540585462">
    <w:abstractNumId w:val="103"/>
  </w:num>
  <w:num w:numId="45" w16cid:durableId="1932541873">
    <w:abstractNumId w:val="68"/>
  </w:num>
  <w:num w:numId="46" w16cid:durableId="636837726">
    <w:abstractNumId w:val="3"/>
  </w:num>
  <w:num w:numId="47" w16cid:durableId="1584484269">
    <w:abstractNumId w:val="96"/>
  </w:num>
  <w:num w:numId="48" w16cid:durableId="1971980463">
    <w:abstractNumId w:val="122"/>
  </w:num>
  <w:num w:numId="49" w16cid:durableId="1119568595">
    <w:abstractNumId w:val="70"/>
  </w:num>
  <w:num w:numId="50" w16cid:durableId="1246918777">
    <w:abstractNumId w:val="33"/>
  </w:num>
  <w:num w:numId="51" w16cid:durableId="2144955312">
    <w:abstractNumId w:val="100"/>
  </w:num>
  <w:num w:numId="52" w16cid:durableId="512064054">
    <w:abstractNumId w:val="8"/>
  </w:num>
  <w:num w:numId="53" w16cid:durableId="891380706">
    <w:abstractNumId w:val="4"/>
  </w:num>
  <w:num w:numId="54" w16cid:durableId="414790514">
    <w:abstractNumId w:val="89"/>
  </w:num>
  <w:num w:numId="55" w16cid:durableId="1759012402">
    <w:abstractNumId w:val="94"/>
  </w:num>
  <w:num w:numId="56" w16cid:durableId="1321347198">
    <w:abstractNumId w:val="37"/>
  </w:num>
  <w:num w:numId="57" w16cid:durableId="611321099">
    <w:abstractNumId w:val="46"/>
  </w:num>
  <w:num w:numId="58" w16cid:durableId="566040439">
    <w:abstractNumId w:val="32"/>
  </w:num>
  <w:num w:numId="59" w16cid:durableId="1842887661">
    <w:abstractNumId w:val="58"/>
  </w:num>
  <w:num w:numId="60" w16cid:durableId="570966422">
    <w:abstractNumId w:val="106"/>
  </w:num>
  <w:num w:numId="61" w16cid:durableId="1583906185">
    <w:abstractNumId w:val="90"/>
  </w:num>
  <w:num w:numId="62" w16cid:durableId="1112170674">
    <w:abstractNumId w:val="88"/>
  </w:num>
  <w:num w:numId="63" w16cid:durableId="1606228451">
    <w:abstractNumId w:val="15"/>
  </w:num>
  <w:num w:numId="64" w16cid:durableId="1627815239">
    <w:abstractNumId w:val="53"/>
  </w:num>
  <w:num w:numId="65" w16cid:durableId="1415324610">
    <w:abstractNumId w:val="93"/>
  </w:num>
  <w:num w:numId="66" w16cid:durableId="2090997759">
    <w:abstractNumId w:val="119"/>
  </w:num>
  <w:num w:numId="67" w16cid:durableId="895775016">
    <w:abstractNumId w:val="83"/>
  </w:num>
  <w:num w:numId="68" w16cid:durableId="1439105825">
    <w:abstractNumId w:val="77"/>
  </w:num>
  <w:num w:numId="69" w16cid:durableId="1095520817">
    <w:abstractNumId w:val="138"/>
  </w:num>
  <w:num w:numId="70" w16cid:durableId="2037343611">
    <w:abstractNumId w:val="42"/>
  </w:num>
  <w:num w:numId="71" w16cid:durableId="1855532283">
    <w:abstractNumId w:val="108"/>
  </w:num>
  <w:num w:numId="72" w16cid:durableId="1190223537">
    <w:abstractNumId w:val="10"/>
  </w:num>
  <w:num w:numId="73" w16cid:durableId="1710380237">
    <w:abstractNumId w:val="65"/>
  </w:num>
  <w:num w:numId="74" w16cid:durableId="1964193015">
    <w:abstractNumId w:val="111"/>
  </w:num>
  <w:num w:numId="75" w16cid:durableId="418866278">
    <w:abstractNumId w:val="78"/>
  </w:num>
  <w:num w:numId="76" w16cid:durableId="1953392946">
    <w:abstractNumId w:val="79"/>
  </w:num>
  <w:num w:numId="77" w16cid:durableId="1841306771">
    <w:abstractNumId w:val="135"/>
  </w:num>
  <w:num w:numId="78" w16cid:durableId="1580872713">
    <w:abstractNumId w:val="51"/>
  </w:num>
  <w:num w:numId="79" w16cid:durableId="1853835997">
    <w:abstractNumId w:val="124"/>
  </w:num>
  <w:num w:numId="80" w16cid:durableId="1200241454">
    <w:abstractNumId w:val="115"/>
  </w:num>
  <w:num w:numId="81" w16cid:durableId="29576830">
    <w:abstractNumId w:val="69"/>
  </w:num>
  <w:num w:numId="82" w16cid:durableId="1897811596">
    <w:abstractNumId w:val="36"/>
  </w:num>
  <w:num w:numId="83" w16cid:durableId="517234507">
    <w:abstractNumId w:val="60"/>
  </w:num>
  <w:num w:numId="84" w16cid:durableId="271594668">
    <w:abstractNumId w:val="40"/>
  </w:num>
  <w:num w:numId="85" w16cid:durableId="1519352442">
    <w:abstractNumId w:val="116"/>
  </w:num>
  <w:num w:numId="86" w16cid:durableId="1667709627">
    <w:abstractNumId w:val="1"/>
  </w:num>
  <w:num w:numId="87" w16cid:durableId="1761415856">
    <w:abstractNumId w:val="134"/>
  </w:num>
  <w:num w:numId="88" w16cid:durableId="222377739">
    <w:abstractNumId w:val="98"/>
  </w:num>
  <w:num w:numId="89" w16cid:durableId="1715304937">
    <w:abstractNumId w:val="118"/>
  </w:num>
  <w:num w:numId="90" w16cid:durableId="716246795">
    <w:abstractNumId w:val="39"/>
  </w:num>
  <w:num w:numId="91" w16cid:durableId="1013264209">
    <w:abstractNumId w:val="132"/>
  </w:num>
  <w:num w:numId="92" w16cid:durableId="2071802000">
    <w:abstractNumId w:val="123"/>
  </w:num>
  <w:num w:numId="93" w16cid:durableId="1149783928">
    <w:abstractNumId w:val="101"/>
  </w:num>
  <w:num w:numId="94" w16cid:durableId="2118519871">
    <w:abstractNumId w:val="30"/>
  </w:num>
  <w:num w:numId="95" w16cid:durableId="219827909">
    <w:abstractNumId w:val="63"/>
  </w:num>
  <w:num w:numId="96" w16cid:durableId="509419024">
    <w:abstractNumId w:val="127"/>
  </w:num>
  <w:num w:numId="97" w16cid:durableId="109667220">
    <w:abstractNumId w:val="5"/>
  </w:num>
  <w:num w:numId="98" w16cid:durableId="1970820301">
    <w:abstractNumId w:val="75"/>
  </w:num>
  <w:num w:numId="99" w16cid:durableId="6687018">
    <w:abstractNumId w:val="31"/>
  </w:num>
  <w:num w:numId="100" w16cid:durableId="1132363584">
    <w:abstractNumId w:val="56"/>
  </w:num>
  <w:num w:numId="101" w16cid:durableId="138352700">
    <w:abstractNumId w:val="54"/>
  </w:num>
  <w:num w:numId="102" w16cid:durableId="2031493928">
    <w:abstractNumId w:val="85"/>
  </w:num>
  <w:num w:numId="103" w16cid:durableId="1712655875">
    <w:abstractNumId w:val="0"/>
  </w:num>
  <w:num w:numId="104" w16cid:durableId="693383455">
    <w:abstractNumId w:val="117"/>
  </w:num>
  <w:num w:numId="105" w16cid:durableId="1057583508">
    <w:abstractNumId w:val="110"/>
  </w:num>
  <w:num w:numId="106" w16cid:durableId="2074960583">
    <w:abstractNumId w:val="131"/>
  </w:num>
  <w:num w:numId="107" w16cid:durableId="633103383">
    <w:abstractNumId w:val="130"/>
  </w:num>
  <w:num w:numId="108" w16cid:durableId="66730892">
    <w:abstractNumId w:val="128"/>
  </w:num>
  <w:num w:numId="109" w16cid:durableId="702751938">
    <w:abstractNumId w:val="129"/>
  </w:num>
  <w:num w:numId="110" w16cid:durableId="1672445659">
    <w:abstractNumId w:val="92"/>
  </w:num>
  <w:num w:numId="111" w16cid:durableId="2107069027">
    <w:abstractNumId w:val="24"/>
  </w:num>
  <w:num w:numId="112" w16cid:durableId="2011248747">
    <w:abstractNumId w:val="26"/>
  </w:num>
  <w:num w:numId="113" w16cid:durableId="228879756">
    <w:abstractNumId w:val="81"/>
  </w:num>
  <w:num w:numId="114" w16cid:durableId="1579708091">
    <w:abstractNumId w:val="112"/>
  </w:num>
  <w:num w:numId="115" w16cid:durableId="1240554635">
    <w:abstractNumId w:val="45"/>
  </w:num>
  <w:num w:numId="116" w16cid:durableId="345251230">
    <w:abstractNumId w:val="52"/>
  </w:num>
  <w:num w:numId="117" w16cid:durableId="1978024522">
    <w:abstractNumId w:val="57"/>
  </w:num>
  <w:num w:numId="118" w16cid:durableId="1139416201">
    <w:abstractNumId w:val="16"/>
  </w:num>
  <w:num w:numId="119" w16cid:durableId="1696496781">
    <w:abstractNumId w:val="47"/>
  </w:num>
  <w:num w:numId="120" w16cid:durableId="1952545465">
    <w:abstractNumId w:val="109"/>
  </w:num>
  <w:num w:numId="121" w16cid:durableId="1691374366">
    <w:abstractNumId w:val="86"/>
  </w:num>
  <w:num w:numId="122" w16cid:durableId="2043285567">
    <w:abstractNumId w:val="105"/>
  </w:num>
  <w:num w:numId="123" w16cid:durableId="1950357219">
    <w:abstractNumId w:val="102"/>
  </w:num>
  <w:num w:numId="124" w16cid:durableId="728236037">
    <w:abstractNumId w:val="43"/>
  </w:num>
  <w:num w:numId="125" w16cid:durableId="2042850836">
    <w:abstractNumId w:val="41"/>
  </w:num>
  <w:num w:numId="126" w16cid:durableId="1427387347">
    <w:abstractNumId w:val="120"/>
  </w:num>
  <w:num w:numId="127" w16cid:durableId="1487893593">
    <w:abstractNumId w:val="136"/>
  </w:num>
  <w:num w:numId="128" w16cid:durableId="1205216688">
    <w:abstractNumId w:val="66"/>
  </w:num>
  <w:num w:numId="129" w16cid:durableId="126361745">
    <w:abstractNumId w:val="140"/>
  </w:num>
  <w:num w:numId="130" w16cid:durableId="545261045">
    <w:abstractNumId w:val="34"/>
  </w:num>
  <w:num w:numId="131" w16cid:durableId="627469042">
    <w:abstractNumId w:val="133"/>
  </w:num>
  <w:num w:numId="132" w16cid:durableId="224535368">
    <w:abstractNumId w:val="91"/>
  </w:num>
  <w:num w:numId="133" w16cid:durableId="970091193">
    <w:abstractNumId w:val="107"/>
  </w:num>
  <w:num w:numId="134" w16cid:durableId="2039429628">
    <w:abstractNumId w:val="35"/>
  </w:num>
  <w:num w:numId="135" w16cid:durableId="630866751">
    <w:abstractNumId w:val="113"/>
  </w:num>
  <w:num w:numId="136" w16cid:durableId="100953385">
    <w:abstractNumId w:val="73"/>
  </w:num>
  <w:num w:numId="137" w16cid:durableId="274949769">
    <w:abstractNumId w:val="44"/>
  </w:num>
  <w:num w:numId="138" w16cid:durableId="1702971770">
    <w:abstractNumId w:val="72"/>
  </w:num>
  <w:num w:numId="139" w16cid:durableId="191774282">
    <w:abstractNumId w:val="44"/>
  </w:num>
  <w:num w:numId="140" w16cid:durableId="1818566827">
    <w:abstractNumId w:val="44"/>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attachedTemplate r:id="rId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cfc">
      <v:fill color="#cfc"/>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D6D"/>
    <w:rsid w:val="0000000B"/>
    <w:rsid w:val="000000C1"/>
    <w:rsid w:val="00000847"/>
    <w:rsid w:val="00000C5D"/>
    <w:rsid w:val="000015AE"/>
    <w:rsid w:val="000015D4"/>
    <w:rsid w:val="00001B0E"/>
    <w:rsid w:val="00001B9B"/>
    <w:rsid w:val="0000238E"/>
    <w:rsid w:val="000024EC"/>
    <w:rsid w:val="000026F6"/>
    <w:rsid w:val="00002A40"/>
    <w:rsid w:val="00002C53"/>
    <w:rsid w:val="00003316"/>
    <w:rsid w:val="0000339F"/>
    <w:rsid w:val="000035A9"/>
    <w:rsid w:val="00003CF7"/>
    <w:rsid w:val="000051B5"/>
    <w:rsid w:val="000058D4"/>
    <w:rsid w:val="00005AF3"/>
    <w:rsid w:val="00005E18"/>
    <w:rsid w:val="0000639C"/>
    <w:rsid w:val="00006633"/>
    <w:rsid w:val="000073D8"/>
    <w:rsid w:val="00007420"/>
    <w:rsid w:val="00007421"/>
    <w:rsid w:val="00007A0F"/>
    <w:rsid w:val="00007BD0"/>
    <w:rsid w:val="00007BFC"/>
    <w:rsid w:val="00010456"/>
    <w:rsid w:val="000104BA"/>
    <w:rsid w:val="0001086D"/>
    <w:rsid w:val="0001127A"/>
    <w:rsid w:val="00011300"/>
    <w:rsid w:val="000128D2"/>
    <w:rsid w:val="00012C1B"/>
    <w:rsid w:val="00013786"/>
    <w:rsid w:val="00013841"/>
    <w:rsid w:val="000138B2"/>
    <w:rsid w:val="00013C1C"/>
    <w:rsid w:val="00014853"/>
    <w:rsid w:val="00014D8E"/>
    <w:rsid w:val="00014F5D"/>
    <w:rsid w:val="00015243"/>
    <w:rsid w:val="00015418"/>
    <w:rsid w:val="00015B44"/>
    <w:rsid w:val="00016493"/>
    <w:rsid w:val="0001667A"/>
    <w:rsid w:val="0001678D"/>
    <w:rsid w:val="00016CDB"/>
    <w:rsid w:val="0001710A"/>
    <w:rsid w:val="00017701"/>
    <w:rsid w:val="00017786"/>
    <w:rsid w:val="00017968"/>
    <w:rsid w:val="0001799D"/>
    <w:rsid w:val="00017B54"/>
    <w:rsid w:val="00017C4F"/>
    <w:rsid w:val="00020AA7"/>
    <w:rsid w:val="00020E10"/>
    <w:rsid w:val="000214E1"/>
    <w:rsid w:val="00021A20"/>
    <w:rsid w:val="00021BCA"/>
    <w:rsid w:val="00022A40"/>
    <w:rsid w:val="000236CF"/>
    <w:rsid w:val="00023EF5"/>
    <w:rsid w:val="000247CF"/>
    <w:rsid w:val="00024C7D"/>
    <w:rsid w:val="00024CA7"/>
    <w:rsid w:val="00024E95"/>
    <w:rsid w:val="00024EE3"/>
    <w:rsid w:val="000251B5"/>
    <w:rsid w:val="00025A44"/>
    <w:rsid w:val="00026ADA"/>
    <w:rsid w:val="0002774F"/>
    <w:rsid w:val="000277B0"/>
    <w:rsid w:val="0003009D"/>
    <w:rsid w:val="000301B5"/>
    <w:rsid w:val="000306EA"/>
    <w:rsid w:val="00030A55"/>
    <w:rsid w:val="00030B9E"/>
    <w:rsid w:val="000314A6"/>
    <w:rsid w:val="00031A7D"/>
    <w:rsid w:val="000323C2"/>
    <w:rsid w:val="00032EEA"/>
    <w:rsid w:val="00033278"/>
    <w:rsid w:val="00034032"/>
    <w:rsid w:val="00034542"/>
    <w:rsid w:val="000345BF"/>
    <w:rsid w:val="000345FB"/>
    <w:rsid w:val="000352A1"/>
    <w:rsid w:val="000356F7"/>
    <w:rsid w:val="00035A9E"/>
    <w:rsid w:val="00035BDC"/>
    <w:rsid w:val="0003618A"/>
    <w:rsid w:val="000362F3"/>
    <w:rsid w:val="00036C34"/>
    <w:rsid w:val="00036CE2"/>
    <w:rsid w:val="00036EA8"/>
    <w:rsid w:val="0003734D"/>
    <w:rsid w:val="00037437"/>
    <w:rsid w:val="0003790F"/>
    <w:rsid w:val="00037B40"/>
    <w:rsid w:val="00040472"/>
    <w:rsid w:val="00040A99"/>
    <w:rsid w:val="000416A0"/>
    <w:rsid w:val="00042091"/>
    <w:rsid w:val="0004234C"/>
    <w:rsid w:val="000424D2"/>
    <w:rsid w:val="00042524"/>
    <w:rsid w:val="00043F3E"/>
    <w:rsid w:val="0004478D"/>
    <w:rsid w:val="00045959"/>
    <w:rsid w:val="00045DDB"/>
    <w:rsid w:val="00045E35"/>
    <w:rsid w:val="00046AB7"/>
    <w:rsid w:val="00046C1F"/>
    <w:rsid w:val="00046C49"/>
    <w:rsid w:val="0004739E"/>
    <w:rsid w:val="00047565"/>
    <w:rsid w:val="000475DE"/>
    <w:rsid w:val="000479A4"/>
    <w:rsid w:val="000479EF"/>
    <w:rsid w:val="00047FF0"/>
    <w:rsid w:val="0005057A"/>
    <w:rsid w:val="00051C81"/>
    <w:rsid w:val="00052036"/>
    <w:rsid w:val="00052371"/>
    <w:rsid w:val="0005284A"/>
    <w:rsid w:val="00052956"/>
    <w:rsid w:val="000534BE"/>
    <w:rsid w:val="000535F6"/>
    <w:rsid w:val="0005384D"/>
    <w:rsid w:val="00053F33"/>
    <w:rsid w:val="00054214"/>
    <w:rsid w:val="00054646"/>
    <w:rsid w:val="00055983"/>
    <w:rsid w:val="0005633F"/>
    <w:rsid w:val="0005698E"/>
    <w:rsid w:val="00056BB7"/>
    <w:rsid w:val="00057088"/>
    <w:rsid w:val="0005725D"/>
    <w:rsid w:val="0006014A"/>
    <w:rsid w:val="00060DA1"/>
    <w:rsid w:val="00060FA3"/>
    <w:rsid w:val="0006162D"/>
    <w:rsid w:val="0006176B"/>
    <w:rsid w:val="00062761"/>
    <w:rsid w:val="00062DD2"/>
    <w:rsid w:val="00063376"/>
    <w:rsid w:val="0006386E"/>
    <w:rsid w:val="00063F2D"/>
    <w:rsid w:val="00064193"/>
    <w:rsid w:val="000648AD"/>
    <w:rsid w:val="00064BB6"/>
    <w:rsid w:val="000656B8"/>
    <w:rsid w:val="000658E0"/>
    <w:rsid w:val="00065B2B"/>
    <w:rsid w:val="00066672"/>
    <w:rsid w:val="00066828"/>
    <w:rsid w:val="00066BC5"/>
    <w:rsid w:val="00066EF3"/>
    <w:rsid w:val="00067D23"/>
    <w:rsid w:val="0007008D"/>
    <w:rsid w:val="000703FF"/>
    <w:rsid w:val="00070541"/>
    <w:rsid w:val="000705DC"/>
    <w:rsid w:val="000719FC"/>
    <w:rsid w:val="00071C79"/>
    <w:rsid w:val="00071ECC"/>
    <w:rsid w:val="00071F86"/>
    <w:rsid w:val="0007233C"/>
    <w:rsid w:val="00072898"/>
    <w:rsid w:val="00072C67"/>
    <w:rsid w:val="00072D2D"/>
    <w:rsid w:val="00072FCF"/>
    <w:rsid w:val="000733CC"/>
    <w:rsid w:val="0007364B"/>
    <w:rsid w:val="000738CB"/>
    <w:rsid w:val="00073D7E"/>
    <w:rsid w:val="00074325"/>
    <w:rsid w:val="0007445C"/>
    <w:rsid w:val="00074C89"/>
    <w:rsid w:val="00074CC3"/>
    <w:rsid w:val="00074D69"/>
    <w:rsid w:val="00074F24"/>
    <w:rsid w:val="00075351"/>
    <w:rsid w:val="00075557"/>
    <w:rsid w:val="00075EBB"/>
    <w:rsid w:val="000764A5"/>
    <w:rsid w:val="000766F7"/>
    <w:rsid w:val="00076ACD"/>
    <w:rsid w:val="00077367"/>
    <w:rsid w:val="00077B5E"/>
    <w:rsid w:val="00080281"/>
    <w:rsid w:val="0008063A"/>
    <w:rsid w:val="000808C3"/>
    <w:rsid w:val="0008106C"/>
    <w:rsid w:val="00081ADE"/>
    <w:rsid w:val="00081FAA"/>
    <w:rsid w:val="00082780"/>
    <w:rsid w:val="00082985"/>
    <w:rsid w:val="000838CF"/>
    <w:rsid w:val="00084020"/>
    <w:rsid w:val="0008462E"/>
    <w:rsid w:val="00084D30"/>
    <w:rsid w:val="00084DA3"/>
    <w:rsid w:val="00085062"/>
    <w:rsid w:val="000851D2"/>
    <w:rsid w:val="000857D3"/>
    <w:rsid w:val="00085AD0"/>
    <w:rsid w:val="000861F5"/>
    <w:rsid w:val="00086210"/>
    <w:rsid w:val="00086379"/>
    <w:rsid w:val="00086DA6"/>
    <w:rsid w:val="000870DC"/>
    <w:rsid w:val="000902A6"/>
    <w:rsid w:val="00090681"/>
    <w:rsid w:val="00090BF5"/>
    <w:rsid w:val="00090F6B"/>
    <w:rsid w:val="0009105C"/>
    <w:rsid w:val="00091C6A"/>
    <w:rsid w:val="00092141"/>
    <w:rsid w:val="000921A0"/>
    <w:rsid w:val="000922E4"/>
    <w:rsid w:val="0009233B"/>
    <w:rsid w:val="000925E9"/>
    <w:rsid w:val="00092686"/>
    <w:rsid w:val="0009344F"/>
    <w:rsid w:val="00093A66"/>
    <w:rsid w:val="0009496E"/>
    <w:rsid w:val="00094B2A"/>
    <w:rsid w:val="00094FD3"/>
    <w:rsid w:val="00094FD4"/>
    <w:rsid w:val="00095902"/>
    <w:rsid w:val="000959A3"/>
    <w:rsid w:val="00095E6F"/>
    <w:rsid w:val="00096488"/>
    <w:rsid w:val="000964A9"/>
    <w:rsid w:val="00096631"/>
    <w:rsid w:val="00096CD4"/>
    <w:rsid w:val="0009741D"/>
    <w:rsid w:val="00097B58"/>
    <w:rsid w:val="00097F6F"/>
    <w:rsid w:val="000A1649"/>
    <w:rsid w:val="000A24E9"/>
    <w:rsid w:val="000A271B"/>
    <w:rsid w:val="000A31E8"/>
    <w:rsid w:val="000A3622"/>
    <w:rsid w:val="000A50D0"/>
    <w:rsid w:val="000A5202"/>
    <w:rsid w:val="000A52F4"/>
    <w:rsid w:val="000A572F"/>
    <w:rsid w:val="000A5C16"/>
    <w:rsid w:val="000A658D"/>
    <w:rsid w:val="000A6C03"/>
    <w:rsid w:val="000A72E3"/>
    <w:rsid w:val="000B03CE"/>
    <w:rsid w:val="000B0D2B"/>
    <w:rsid w:val="000B16F6"/>
    <w:rsid w:val="000B17D6"/>
    <w:rsid w:val="000B213C"/>
    <w:rsid w:val="000B2390"/>
    <w:rsid w:val="000B24F6"/>
    <w:rsid w:val="000B2B79"/>
    <w:rsid w:val="000B2CF8"/>
    <w:rsid w:val="000B2D50"/>
    <w:rsid w:val="000B2E39"/>
    <w:rsid w:val="000B30F8"/>
    <w:rsid w:val="000B371F"/>
    <w:rsid w:val="000B3A45"/>
    <w:rsid w:val="000B3CEA"/>
    <w:rsid w:val="000B4EA0"/>
    <w:rsid w:val="000B4F00"/>
    <w:rsid w:val="000B5F67"/>
    <w:rsid w:val="000B6DF1"/>
    <w:rsid w:val="000B7574"/>
    <w:rsid w:val="000B76BA"/>
    <w:rsid w:val="000B7764"/>
    <w:rsid w:val="000B79CF"/>
    <w:rsid w:val="000C021A"/>
    <w:rsid w:val="000C02D9"/>
    <w:rsid w:val="000C052D"/>
    <w:rsid w:val="000C12B7"/>
    <w:rsid w:val="000C19C4"/>
    <w:rsid w:val="000C1D54"/>
    <w:rsid w:val="000C20D0"/>
    <w:rsid w:val="000C29D7"/>
    <w:rsid w:val="000C2DC5"/>
    <w:rsid w:val="000C3789"/>
    <w:rsid w:val="000C3A83"/>
    <w:rsid w:val="000C3B79"/>
    <w:rsid w:val="000C4CB7"/>
    <w:rsid w:val="000C4D74"/>
    <w:rsid w:val="000C5B37"/>
    <w:rsid w:val="000C5D89"/>
    <w:rsid w:val="000C651C"/>
    <w:rsid w:val="000C71DE"/>
    <w:rsid w:val="000D014F"/>
    <w:rsid w:val="000D01D2"/>
    <w:rsid w:val="000D093C"/>
    <w:rsid w:val="000D0D12"/>
    <w:rsid w:val="000D1050"/>
    <w:rsid w:val="000D1B37"/>
    <w:rsid w:val="000D2343"/>
    <w:rsid w:val="000D2595"/>
    <w:rsid w:val="000D27BD"/>
    <w:rsid w:val="000D2B1E"/>
    <w:rsid w:val="000D2C5A"/>
    <w:rsid w:val="000D2C93"/>
    <w:rsid w:val="000D32C1"/>
    <w:rsid w:val="000D3409"/>
    <w:rsid w:val="000D3975"/>
    <w:rsid w:val="000D49B4"/>
    <w:rsid w:val="000D5200"/>
    <w:rsid w:val="000D569A"/>
    <w:rsid w:val="000D5B36"/>
    <w:rsid w:val="000D5D6E"/>
    <w:rsid w:val="000D5DD0"/>
    <w:rsid w:val="000D6060"/>
    <w:rsid w:val="000D667A"/>
    <w:rsid w:val="000D67C1"/>
    <w:rsid w:val="000D6A43"/>
    <w:rsid w:val="000D6EA2"/>
    <w:rsid w:val="000D7D80"/>
    <w:rsid w:val="000E0021"/>
    <w:rsid w:val="000E05E1"/>
    <w:rsid w:val="000E0CFD"/>
    <w:rsid w:val="000E15BA"/>
    <w:rsid w:val="000E1FF2"/>
    <w:rsid w:val="000E2396"/>
    <w:rsid w:val="000E2620"/>
    <w:rsid w:val="000E3116"/>
    <w:rsid w:val="000E3379"/>
    <w:rsid w:val="000E34F1"/>
    <w:rsid w:val="000E35EC"/>
    <w:rsid w:val="000E40B6"/>
    <w:rsid w:val="000E487E"/>
    <w:rsid w:val="000E497A"/>
    <w:rsid w:val="000E568B"/>
    <w:rsid w:val="000E58BE"/>
    <w:rsid w:val="000E5E24"/>
    <w:rsid w:val="000E6A4B"/>
    <w:rsid w:val="000E6D5F"/>
    <w:rsid w:val="000E6D74"/>
    <w:rsid w:val="000E7407"/>
    <w:rsid w:val="000E7783"/>
    <w:rsid w:val="000E7AB9"/>
    <w:rsid w:val="000E7DBB"/>
    <w:rsid w:val="000F01AF"/>
    <w:rsid w:val="000F07C8"/>
    <w:rsid w:val="000F0858"/>
    <w:rsid w:val="000F0D75"/>
    <w:rsid w:val="000F1169"/>
    <w:rsid w:val="000F16CA"/>
    <w:rsid w:val="000F177A"/>
    <w:rsid w:val="000F20C3"/>
    <w:rsid w:val="000F2827"/>
    <w:rsid w:val="000F3F16"/>
    <w:rsid w:val="000F4531"/>
    <w:rsid w:val="000F50AB"/>
    <w:rsid w:val="000F5240"/>
    <w:rsid w:val="000F5CAD"/>
    <w:rsid w:val="000F613C"/>
    <w:rsid w:val="000F64E3"/>
    <w:rsid w:val="000F6980"/>
    <w:rsid w:val="000F6EDE"/>
    <w:rsid w:val="000F73DA"/>
    <w:rsid w:val="000F7D55"/>
    <w:rsid w:val="00100B04"/>
    <w:rsid w:val="00100F4A"/>
    <w:rsid w:val="0010105C"/>
    <w:rsid w:val="00102524"/>
    <w:rsid w:val="0010253A"/>
    <w:rsid w:val="00103A63"/>
    <w:rsid w:val="00103F2E"/>
    <w:rsid w:val="00104D5C"/>
    <w:rsid w:val="0010517B"/>
    <w:rsid w:val="0010575F"/>
    <w:rsid w:val="001067A8"/>
    <w:rsid w:val="001068C8"/>
    <w:rsid w:val="00106BD8"/>
    <w:rsid w:val="00106E9A"/>
    <w:rsid w:val="001075D0"/>
    <w:rsid w:val="0010784B"/>
    <w:rsid w:val="00107998"/>
    <w:rsid w:val="00107A00"/>
    <w:rsid w:val="00107C52"/>
    <w:rsid w:val="00107FA6"/>
    <w:rsid w:val="00110737"/>
    <w:rsid w:val="00110BA9"/>
    <w:rsid w:val="00110D22"/>
    <w:rsid w:val="00110D59"/>
    <w:rsid w:val="001112AB"/>
    <w:rsid w:val="00111423"/>
    <w:rsid w:val="00112B81"/>
    <w:rsid w:val="00112F6B"/>
    <w:rsid w:val="00113647"/>
    <w:rsid w:val="00113993"/>
    <w:rsid w:val="00113AE4"/>
    <w:rsid w:val="00113F23"/>
    <w:rsid w:val="00114858"/>
    <w:rsid w:val="001151F5"/>
    <w:rsid w:val="0011521B"/>
    <w:rsid w:val="00115A42"/>
    <w:rsid w:val="00116372"/>
    <w:rsid w:val="00116999"/>
    <w:rsid w:val="00116B5C"/>
    <w:rsid w:val="00116BD2"/>
    <w:rsid w:val="00116D75"/>
    <w:rsid w:val="00116F7F"/>
    <w:rsid w:val="001175B3"/>
    <w:rsid w:val="00117A05"/>
    <w:rsid w:val="00117D63"/>
    <w:rsid w:val="00117E86"/>
    <w:rsid w:val="0012012C"/>
    <w:rsid w:val="00120E05"/>
    <w:rsid w:val="0012132A"/>
    <w:rsid w:val="00122636"/>
    <w:rsid w:val="00122A95"/>
    <w:rsid w:val="00122D58"/>
    <w:rsid w:val="00122FDD"/>
    <w:rsid w:val="00123468"/>
    <w:rsid w:val="00123E65"/>
    <w:rsid w:val="00123F77"/>
    <w:rsid w:val="00124653"/>
    <w:rsid w:val="00124FD6"/>
    <w:rsid w:val="001251DC"/>
    <w:rsid w:val="0012539A"/>
    <w:rsid w:val="001257CF"/>
    <w:rsid w:val="00125A97"/>
    <w:rsid w:val="00125CE3"/>
    <w:rsid w:val="00126F78"/>
    <w:rsid w:val="00127248"/>
    <w:rsid w:val="001277A6"/>
    <w:rsid w:val="00127E9F"/>
    <w:rsid w:val="00127F0D"/>
    <w:rsid w:val="001305E1"/>
    <w:rsid w:val="001305EC"/>
    <w:rsid w:val="0013068F"/>
    <w:rsid w:val="00130831"/>
    <w:rsid w:val="0013085F"/>
    <w:rsid w:val="0013142A"/>
    <w:rsid w:val="0013152C"/>
    <w:rsid w:val="00131781"/>
    <w:rsid w:val="00131B20"/>
    <w:rsid w:val="0013285E"/>
    <w:rsid w:val="00133040"/>
    <w:rsid w:val="001331F9"/>
    <w:rsid w:val="00133408"/>
    <w:rsid w:val="0013361C"/>
    <w:rsid w:val="00133B4E"/>
    <w:rsid w:val="00133DAC"/>
    <w:rsid w:val="00134265"/>
    <w:rsid w:val="0013490A"/>
    <w:rsid w:val="00134ACB"/>
    <w:rsid w:val="00134E59"/>
    <w:rsid w:val="00134F6D"/>
    <w:rsid w:val="001357CA"/>
    <w:rsid w:val="00135846"/>
    <w:rsid w:val="001365EA"/>
    <w:rsid w:val="001367ED"/>
    <w:rsid w:val="0013741E"/>
    <w:rsid w:val="00137500"/>
    <w:rsid w:val="00137A9A"/>
    <w:rsid w:val="001401EE"/>
    <w:rsid w:val="00140784"/>
    <w:rsid w:val="00141C4F"/>
    <w:rsid w:val="00141F31"/>
    <w:rsid w:val="001425C4"/>
    <w:rsid w:val="00142AC8"/>
    <w:rsid w:val="00142E0F"/>
    <w:rsid w:val="00143699"/>
    <w:rsid w:val="001437E0"/>
    <w:rsid w:val="001447DA"/>
    <w:rsid w:val="001448FD"/>
    <w:rsid w:val="001458E6"/>
    <w:rsid w:val="00146792"/>
    <w:rsid w:val="00146DAA"/>
    <w:rsid w:val="001472FE"/>
    <w:rsid w:val="001473EF"/>
    <w:rsid w:val="00147C3D"/>
    <w:rsid w:val="00147ECE"/>
    <w:rsid w:val="00150609"/>
    <w:rsid w:val="00150D54"/>
    <w:rsid w:val="00150EA7"/>
    <w:rsid w:val="00151055"/>
    <w:rsid w:val="001511C3"/>
    <w:rsid w:val="00151264"/>
    <w:rsid w:val="001524C9"/>
    <w:rsid w:val="00152E32"/>
    <w:rsid w:val="0015307B"/>
    <w:rsid w:val="00153143"/>
    <w:rsid w:val="0015340F"/>
    <w:rsid w:val="00153EDA"/>
    <w:rsid w:val="00154622"/>
    <w:rsid w:val="001547E8"/>
    <w:rsid w:val="001550EF"/>
    <w:rsid w:val="00156268"/>
    <w:rsid w:val="001564BF"/>
    <w:rsid w:val="00156780"/>
    <w:rsid w:val="00157052"/>
    <w:rsid w:val="0015715E"/>
    <w:rsid w:val="0015753D"/>
    <w:rsid w:val="00157E82"/>
    <w:rsid w:val="001602BC"/>
    <w:rsid w:val="00160778"/>
    <w:rsid w:val="001619A3"/>
    <w:rsid w:val="00161B48"/>
    <w:rsid w:val="00161C0B"/>
    <w:rsid w:val="001621A3"/>
    <w:rsid w:val="001626A0"/>
    <w:rsid w:val="00164630"/>
    <w:rsid w:val="0016527B"/>
    <w:rsid w:val="001655AE"/>
    <w:rsid w:val="00166091"/>
    <w:rsid w:val="00166C4B"/>
    <w:rsid w:val="001674A0"/>
    <w:rsid w:val="0016764F"/>
    <w:rsid w:val="001679A6"/>
    <w:rsid w:val="00167B24"/>
    <w:rsid w:val="00167F98"/>
    <w:rsid w:val="00170A02"/>
    <w:rsid w:val="00170AA9"/>
    <w:rsid w:val="00171068"/>
    <w:rsid w:val="00171983"/>
    <w:rsid w:val="00171D98"/>
    <w:rsid w:val="00172099"/>
    <w:rsid w:val="001720C3"/>
    <w:rsid w:val="001728F0"/>
    <w:rsid w:val="00173108"/>
    <w:rsid w:val="00173407"/>
    <w:rsid w:val="00173594"/>
    <w:rsid w:val="00173838"/>
    <w:rsid w:val="00174110"/>
    <w:rsid w:val="00174244"/>
    <w:rsid w:val="00174715"/>
    <w:rsid w:val="00174D7A"/>
    <w:rsid w:val="00175023"/>
    <w:rsid w:val="00175896"/>
    <w:rsid w:val="00175F6B"/>
    <w:rsid w:val="00175FCC"/>
    <w:rsid w:val="001763E0"/>
    <w:rsid w:val="00176656"/>
    <w:rsid w:val="00176FF9"/>
    <w:rsid w:val="00177D96"/>
    <w:rsid w:val="00177E7F"/>
    <w:rsid w:val="001815FD"/>
    <w:rsid w:val="0018163C"/>
    <w:rsid w:val="00182A88"/>
    <w:rsid w:val="00182E66"/>
    <w:rsid w:val="001832C9"/>
    <w:rsid w:val="00183367"/>
    <w:rsid w:val="0018390A"/>
    <w:rsid w:val="00183C07"/>
    <w:rsid w:val="00184618"/>
    <w:rsid w:val="001847F1"/>
    <w:rsid w:val="00184DA4"/>
    <w:rsid w:val="00184E8B"/>
    <w:rsid w:val="00185BE2"/>
    <w:rsid w:val="00185C50"/>
    <w:rsid w:val="00185DE8"/>
    <w:rsid w:val="00186586"/>
    <w:rsid w:val="00186AF4"/>
    <w:rsid w:val="00186C57"/>
    <w:rsid w:val="00186E95"/>
    <w:rsid w:val="00186FC1"/>
    <w:rsid w:val="001871EE"/>
    <w:rsid w:val="001877BE"/>
    <w:rsid w:val="001877C1"/>
    <w:rsid w:val="00190300"/>
    <w:rsid w:val="0019053C"/>
    <w:rsid w:val="0019060D"/>
    <w:rsid w:val="00190968"/>
    <w:rsid w:val="00190E84"/>
    <w:rsid w:val="00190F0A"/>
    <w:rsid w:val="00190FE1"/>
    <w:rsid w:val="001918D9"/>
    <w:rsid w:val="00191FBE"/>
    <w:rsid w:val="0019333E"/>
    <w:rsid w:val="00194954"/>
    <w:rsid w:val="001953BD"/>
    <w:rsid w:val="00195F1A"/>
    <w:rsid w:val="0019638B"/>
    <w:rsid w:val="001963C6"/>
    <w:rsid w:val="00196ECD"/>
    <w:rsid w:val="00197134"/>
    <w:rsid w:val="00197ECA"/>
    <w:rsid w:val="001A01EE"/>
    <w:rsid w:val="001A02D1"/>
    <w:rsid w:val="001A0356"/>
    <w:rsid w:val="001A03D2"/>
    <w:rsid w:val="001A1269"/>
    <w:rsid w:val="001A14BB"/>
    <w:rsid w:val="001A1612"/>
    <w:rsid w:val="001A175F"/>
    <w:rsid w:val="001A1AD5"/>
    <w:rsid w:val="001A1F8E"/>
    <w:rsid w:val="001A224D"/>
    <w:rsid w:val="001A235B"/>
    <w:rsid w:val="001A290B"/>
    <w:rsid w:val="001A292D"/>
    <w:rsid w:val="001A3386"/>
    <w:rsid w:val="001A3616"/>
    <w:rsid w:val="001A3FCF"/>
    <w:rsid w:val="001A40D5"/>
    <w:rsid w:val="001A4C13"/>
    <w:rsid w:val="001A4F3B"/>
    <w:rsid w:val="001A5F1D"/>
    <w:rsid w:val="001A6144"/>
    <w:rsid w:val="001A64AD"/>
    <w:rsid w:val="001A6612"/>
    <w:rsid w:val="001A673C"/>
    <w:rsid w:val="001A6E6C"/>
    <w:rsid w:val="001A7146"/>
    <w:rsid w:val="001A7457"/>
    <w:rsid w:val="001A76D1"/>
    <w:rsid w:val="001A7FCD"/>
    <w:rsid w:val="001B0047"/>
    <w:rsid w:val="001B0152"/>
    <w:rsid w:val="001B0E35"/>
    <w:rsid w:val="001B0FEC"/>
    <w:rsid w:val="001B19A3"/>
    <w:rsid w:val="001B245F"/>
    <w:rsid w:val="001B2982"/>
    <w:rsid w:val="001B37D2"/>
    <w:rsid w:val="001B42A2"/>
    <w:rsid w:val="001B472A"/>
    <w:rsid w:val="001B479E"/>
    <w:rsid w:val="001B4920"/>
    <w:rsid w:val="001B4D97"/>
    <w:rsid w:val="001B5292"/>
    <w:rsid w:val="001B5728"/>
    <w:rsid w:val="001B5C67"/>
    <w:rsid w:val="001B67D1"/>
    <w:rsid w:val="001B6D4A"/>
    <w:rsid w:val="001B70D4"/>
    <w:rsid w:val="001B76A0"/>
    <w:rsid w:val="001B7ACA"/>
    <w:rsid w:val="001B7BCB"/>
    <w:rsid w:val="001C0648"/>
    <w:rsid w:val="001C0662"/>
    <w:rsid w:val="001C0F18"/>
    <w:rsid w:val="001C12D7"/>
    <w:rsid w:val="001C18C1"/>
    <w:rsid w:val="001C25AD"/>
    <w:rsid w:val="001C271D"/>
    <w:rsid w:val="001C2962"/>
    <w:rsid w:val="001C2F29"/>
    <w:rsid w:val="001C2F56"/>
    <w:rsid w:val="001C3089"/>
    <w:rsid w:val="001C359C"/>
    <w:rsid w:val="001C3642"/>
    <w:rsid w:val="001C3BF7"/>
    <w:rsid w:val="001C3DF0"/>
    <w:rsid w:val="001C4CE1"/>
    <w:rsid w:val="001C5165"/>
    <w:rsid w:val="001C51B3"/>
    <w:rsid w:val="001C5F09"/>
    <w:rsid w:val="001C66DB"/>
    <w:rsid w:val="001C6759"/>
    <w:rsid w:val="001C6CDD"/>
    <w:rsid w:val="001C72EB"/>
    <w:rsid w:val="001C7625"/>
    <w:rsid w:val="001C784A"/>
    <w:rsid w:val="001C7C7A"/>
    <w:rsid w:val="001D00AC"/>
    <w:rsid w:val="001D0A77"/>
    <w:rsid w:val="001D0B63"/>
    <w:rsid w:val="001D0C41"/>
    <w:rsid w:val="001D0D28"/>
    <w:rsid w:val="001D0ECD"/>
    <w:rsid w:val="001D10AF"/>
    <w:rsid w:val="001D1208"/>
    <w:rsid w:val="001D1755"/>
    <w:rsid w:val="001D220A"/>
    <w:rsid w:val="001D2797"/>
    <w:rsid w:val="001D2E77"/>
    <w:rsid w:val="001D3534"/>
    <w:rsid w:val="001D388E"/>
    <w:rsid w:val="001D3A24"/>
    <w:rsid w:val="001D3E62"/>
    <w:rsid w:val="001D3FFC"/>
    <w:rsid w:val="001D435A"/>
    <w:rsid w:val="001D47FC"/>
    <w:rsid w:val="001D4E11"/>
    <w:rsid w:val="001D5292"/>
    <w:rsid w:val="001D5B22"/>
    <w:rsid w:val="001D5F2F"/>
    <w:rsid w:val="001D64A5"/>
    <w:rsid w:val="001D65EF"/>
    <w:rsid w:val="001D6940"/>
    <w:rsid w:val="001D69F0"/>
    <w:rsid w:val="001D7192"/>
    <w:rsid w:val="001D7416"/>
    <w:rsid w:val="001D74D6"/>
    <w:rsid w:val="001D767D"/>
    <w:rsid w:val="001E0416"/>
    <w:rsid w:val="001E0437"/>
    <w:rsid w:val="001E0872"/>
    <w:rsid w:val="001E0E43"/>
    <w:rsid w:val="001E1113"/>
    <w:rsid w:val="001E1E3C"/>
    <w:rsid w:val="001E2214"/>
    <w:rsid w:val="001E240C"/>
    <w:rsid w:val="001E28A3"/>
    <w:rsid w:val="001E2D31"/>
    <w:rsid w:val="001E2E10"/>
    <w:rsid w:val="001E3B1A"/>
    <w:rsid w:val="001E3BD7"/>
    <w:rsid w:val="001E3E36"/>
    <w:rsid w:val="001E4051"/>
    <w:rsid w:val="001E44C1"/>
    <w:rsid w:val="001E4500"/>
    <w:rsid w:val="001E5A82"/>
    <w:rsid w:val="001E6AC2"/>
    <w:rsid w:val="001E7492"/>
    <w:rsid w:val="001E78D0"/>
    <w:rsid w:val="001F0922"/>
    <w:rsid w:val="001F0DB4"/>
    <w:rsid w:val="001F1181"/>
    <w:rsid w:val="001F11BF"/>
    <w:rsid w:val="001F14B8"/>
    <w:rsid w:val="001F17EB"/>
    <w:rsid w:val="001F1875"/>
    <w:rsid w:val="001F216C"/>
    <w:rsid w:val="001F2809"/>
    <w:rsid w:val="001F2F17"/>
    <w:rsid w:val="001F3764"/>
    <w:rsid w:val="001F3EEE"/>
    <w:rsid w:val="001F57A9"/>
    <w:rsid w:val="001F5B63"/>
    <w:rsid w:val="001F64C0"/>
    <w:rsid w:val="001F675C"/>
    <w:rsid w:val="001F7553"/>
    <w:rsid w:val="002000A3"/>
    <w:rsid w:val="00200153"/>
    <w:rsid w:val="00200319"/>
    <w:rsid w:val="0020150B"/>
    <w:rsid w:val="002016C1"/>
    <w:rsid w:val="00201B03"/>
    <w:rsid w:val="0020261C"/>
    <w:rsid w:val="00202A13"/>
    <w:rsid w:val="00202A16"/>
    <w:rsid w:val="0020323F"/>
    <w:rsid w:val="002036FC"/>
    <w:rsid w:val="00203BD0"/>
    <w:rsid w:val="00203D98"/>
    <w:rsid w:val="00204331"/>
    <w:rsid w:val="0020437C"/>
    <w:rsid w:val="00205176"/>
    <w:rsid w:val="002060E7"/>
    <w:rsid w:val="00206505"/>
    <w:rsid w:val="00206606"/>
    <w:rsid w:val="0020698F"/>
    <w:rsid w:val="002069C4"/>
    <w:rsid w:val="00206E78"/>
    <w:rsid w:val="002079FF"/>
    <w:rsid w:val="002102D3"/>
    <w:rsid w:val="002109C7"/>
    <w:rsid w:val="00210FDC"/>
    <w:rsid w:val="00211DD9"/>
    <w:rsid w:val="00212E97"/>
    <w:rsid w:val="00213109"/>
    <w:rsid w:val="00213378"/>
    <w:rsid w:val="00213B86"/>
    <w:rsid w:val="00213E47"/>
    <w:rsid w:val="00213EAA"/>
    <w:rsid w:val="00214734"/>
    <w:rsid w:val="00214BD3"/>
    <w:rsid w:val="00214FE6"/>
    <w:rsid w:val="00215224"/>
    <w:rsid w:val="002152D3"/>
    <w:rsid w:val="002155BA"/>
    <w:rsid w:val="002158B7"/>
    <w:rsid w:val="00215E32"/>
    <w:rsid w:val="00215FFB"/>
    <w:rsid w:val="0021667D"/>
    <w:rsid w:val="00216CF9"/>
    <w:rsid w:val="00217EB4"/>
    <w:rsid w:val="00220A71"/>
    <w:rsid w:val="00220CE0"/>
    <w:rsid w:val="00221218"/>
    <w:rsid w:val="0022128E"/>
    <w:rsid w:val="0022162F"/>
    <w:rsid w:val="00221E49"/>
    <w:rsid w:val="00222260"/>
    <w:rsid w:val="0022247C"/>
    <w:rsid w:val="002229C8"/>
    <w:rsid w:val="00222D9C"/>
    <w:rsid w:val="00223F66"/>
    <w:rsid w:val="0022415D"/>
    <w:rsid w:val="00224700"/>
    <w:rsid w:val="002248EB"/>
    <w:rsid w:val="00225117"/>
    <w:rsid w:val="002253E0"/>
    <w:rsid w:val="00225899"/>
    <w:rsid w:val="00225CEB"/>
    <w:rsid w:val="00226D51"/>
    <w:rsid w:val="00226DCD"/>
    <w:rsid w:val="00226E0C"/>
    <w:rsid w:val="00226FCB"/>
    <w:rsid w:val="00227048"/>
    <w:rsid w:val="00227A4B"/>
    <w:rsid w:val="00227B1E"/>
    <w:rsid w:val="00227C5B"/>
    <w:rsid w:val="00227FE7"/>
    <w:rsid w:val="002308D4"/>
    <w:rsid w:val="00230D49"/>
    <w:rsid w:val="002314D0"/>
    <w:rsid w:val="00231F0B"/>
    <w:rsid w:val="002333C7"/>
    <w:rsid w:val="00233BD7"/>
    <w:rsid w:val="00233E50"/>
    <w:rsid w:val="0023414B"/>
    <w:rsid w:val="00234E83"/>
    <w:rsid w:val="00235917"/>
    <w:rsid w:val="00235C43"/>
    <w:rsid w:val="00235D2A"/>
    <w:rsid w:val="00235DF2"/>
    <w:rsid w:val="00236593"/>
    <w:rsid w:val="00236A05"/>
    <w:rsid w:val="00236CC1"/>
    <w:rsid w:val="00236D87"/>
    <w:rsid w:val="0023720D"/>
    <w:rsid w:val="002374A6"/>
    <w:rsid w:val="00237654"/>
    <w:rsid w:val="0023787E"/>
    <w:rsid w:val="0024001C"/>
    <w:rsid w:val="002402F3"/>
    <w:rsid w:val="00240642"/>
    <w:rsid w:val="00240AC0"/>
    <w:rsid w:val="0024164F"/>
    <w:rsid w:val="002417A6"/>
    <w:rsid w:val="00242201"/>
    <w:rsid w:val="00243AD9"/>
    <w:rsid w:val="00243C5C"/>
    <w:rsid w:val="00245DAA"/>
    <w:rsid w:val="002467C2"/>
    <w:rsid w:val="0024686E"/>
    <w:rsid w:val="00246AD0"/>
    <w:rsid w:val="00246C42"/>
    <w:rsid w:val="00246D06"/>
    <w:rsid w:val="00247197"/>
    <w:rsid w:val="0024730D"/>
    <w:rsid w:val="0024758B"/>
    <w:rsid w:val="002476E3"/>
    <w:rsid w:val="00247BCD"/>
    <w:rsid w:val="00250A88"/>
    <w:rsid w:val="00250D34"/>
    <w:rsid w:val="0025124F"/>
    <w:rsid w:val="00251563"/>
    <w:rsid w:val="002515AD"/>
    <w:rsid w:val="00251737"/>
    <w:rsid w:val="00251DA1"/>
    <w:rsid w:val="00251E9D"/>
    <w:rsid w:val="00252019"/>
    <w:rsid w:val="0025253E"/>
    <w:rsid w:val="0025330B"/>
    <w:rsid w:val="00253D01"/>
    <w:rsid w:val="00254ADD"/>
    <w:rsid w:val="00255462"/>
    <w:rsid w:val="00256441"/>
    <w:rsid w:val="00256789"/>
    <w:rsid w:val="00256B4F"/>
    <w:rsid w:val="0025778F"/>
    <w:rsid w:val="002578A2"/>
    <w:rsid w:val="00257B15"/>
    <w:rsid w:val="00257DDB"/>
    <w:rsid w:val="00257F27"/>
    <w:rsid w:val="00257FD7"/>
    <w:rsid w:val="00260375"/>
    <w:rsid w:val="00260485"/>
    <w:rsid w:val="002610AA"/>
    <w:rsid w:val="00262007"/>
    <w:rsid w:val="00262027"/>
    <w:rsid w:val="0026305E"/>
    <w:rsid w:val="00263156"/>
    <w:rsid w:val="00263666"/>
    <w:rsid w:val="00263B25"/>
    <w:rsid w:val="00264F18"/>
    <w:rsid w:val="00265C32"/>
    <w:rsid w:val="00265D0F"/>
    <w:rsid w:val="0026602A"/>
    <w:rsid w:val="002667F4"/>
    <w:rsid w:val="00266E76"/>
    <w:rsid w:val="0026778B"/>
    <w:rsid w:val="00267E1E"/>
    <w:rsid w:val="002704D2"/>
    <w:rsid w:val="00270BD5"/>
    <w:rsid w:val="00270E96"/>
    <w:rsid w:val="00271246"/>
    <w:rsid w:val="002713A6"/>
    <w:rsid w:val="0027155C"/>
    <w:rsid w:val="0027189F"/>
    <w:rsid w:val="00271DE3"/>
    <w:rsid w:val="002720B8"/>
    <w:rsid w:val="002724A2"/>
    <w:rsid w:val="00273211"/>
    <w:rsid w:val="00273D43"/>
    <w:rsid w:val="00273DC3"/>
    <w:rsid w:val="00274181"/>
    <w:rsid w:val="002743F7"/>
    <w:rsid w:val="002745BA"/>
    <w:rsid w:val="00274E78"/>
    <w:rsid w:val="00275229"/>
    <w:rsid w:val="0027533C"/>
    <w:rsid w:val="00275871"/>
    <w:rsid w:val="00275954"/>
    <w:rsid w:val="0027604A"/>
    <w:rsid w:val="002761FE"/>
    <w:rsid w:val="0027633A"/>
    <w:rsid w:val="002779C7"/>
    <w:rsid w:val="00277A37"/>
    <w:rsid w:val="00277DA4"/>
    <w:rsid w:val="00277F60"/>
    <w:rsid w:val="002801A5"/>
    <w:rsid w:val="00280518"/>
    <w:rsid w:val="00280A5F"/>
    <w:rsid w:val="00281286"/>
    <w:rsid w:val="002812EE"/>
    <w:rsid w:val="00281453"/>
    <w:rsid w:val="00281557"/>
    <w:rsid w:val="00281644"/>
    <w:rsid w:val="00281776"/>
    <w:rsid w:val="002818E7"/>
    <w:rsid w:val="00281B58"/>
    <w:rsid w:val="00281C15"/>
    <w:rsid w:val="002823BE"/>
    <w:rsid w:val="002823E9"/>
    <w:rsid w:val="00282526"/>
    <w:rsid w:val="00282555"/>
    <w:rsid w:val="00282562"/>
    <w:rsid w:val="00282848"/>
    <w:rsid w:val="00282D5D"/>
    <w:rsid w:val="00283322"/>
    <w:rsid w:val="00284B5B"/>
    <w:rsid w:val="00284B88"/>
    <w:rsid w:val="002850EA"/>
    <w:rsid w:val="0028537D"/>
    <w:rsid w:val="00285485"/>
    <w:rsid w:val="00285DFA"/>
    <w:rsid w:val="00285FA2"/>
    <w:rsid w:val="00286064"/>
    <w:rsid w:val="0028620D"/>
    <w:rsid w:val="00286235"/>
    <w:rsid w:val="00286ED5"/>
    <w:rsid w:val="0028741B"/>
    <w:rsid w:val="00287AAF"/>
    <w:rsid w:val="00287B13"/>
    <w:rsid w:val="0029026E"/>
    <w:rsid w:val="0029089E"/>
    <w:rsid w:val="00290F34"/>
    <w:rsid w:val="00291744"/>
    <w:rsid w:val="0029198D"/>
    <w:rsid w:val="00291A28"/>
    <w:rsid w:val="00291C28"/>
    <w:rsid w:val="00292DCB"/>
    <w:rsid w:val="00292E26"/>
    <w:rsid w:val="00293642"/>
    <w:rsid w:val="0029431E"/>
    <w:rsid w:val="00294B95"/>
    <w:rsid w:val="00294C08"/>
    <w:rsid w:val="00294F20"/>
    <w:rsid w:val="0029507F"/>
    <w:rsid w:val="00295158"/>
    <w:rsid w:val="00295D03"/>
    <w:rsid w:val="002966B9"/>
    <w:rsid w:val="00296C88"/>
    <w:rsid w:val="0029720C"/>
    <w:rsid w:val="002973DD"/>
    <w:rsid w:val="002978A6"/>
    <w:rsid w:val="00297F17"/>
    <w:rsid w:val="002A0375"/>
    <w:rsid w:val="002A03C7"/>
    <w:rsid w:val="002A0608"/>
    <w:rsid w:val="002A1684"/>
    <w:rsid w:val="002A1CED"/>
    <w:rsid w:val="002A1F95"/>
    <w:rsid w:val="002A2F98"/>
    <w:rsid w:val="002A312A"/>
    <w:rsid w:val="002A3682"/>
    <w:rsid w:val="002A3C43"/>
    <w:rsid w:val="002A4002"/>
    <w:rsid w:val="002A46EB"/>
    <w:rsid w:val="002A4A57"/>
    <w:rsid w:val="002A4BF3"/>
    <w:rsid w:val="002A4E15"/>
    <w:rsid w:val="002A57EF"/>
    <w:rsid w:val="002A5AB2"/>
    <w:rsid w:val="002A614D"/>
    <w:rsid w:val="002A61D7"/>
    <w:rsid w:val="002A6D29"/>
    <w:rsid w:val="002A6D6A"/>
    <w:rsid w:val="002A6FC9"/>
    <w:rsid w:val="002A7B96"/>
    <w:rsid w:val="002B01B3"/>
    <w:rsid w:val="002B10C8"/>
    <w:rsid w:val="002B14B9"/>
    <w:rsid w:val="002B154F"/>
    <w:rsid w:val="002B2543"/>
    <w:rsid w:val="002B3044"/>
    <w:rsid w:val="002B321E"/>
    <w:rsid w:val="002B3556"/>
    <w:rsid w:val="002B3959"/>
    <w:rsid w:val="002B3F1C"/>
    <w:rsid w:val="002B4720"/>
    <w:rsid w:val="002B47E7"/>
    <w:rsid w:val="002B49C2"/>
    <w:rsid w:val="002B4A21"/>
    <w:rsid w:val="002B4C73"/>
    <w:rsid w:val="002B4D25"/>
    <w:rsid w:val="002B4F72"/>
    <w:rsid w:val="002B5070"/>
    <w:rsid w:val="002B5CDA"/>
    <w:rsid w:val="002B7654"/>
    <w:rsid w:val="002B7B61"/>
    <w:rsid w:val="002B7BF7"/>
    <w:rsid w:val="002C028B"/>
    <w:rsid w:val="002C0449"/>
    <w:rsid w:val="002C085A"/>
    <w:rsid w:val="002C08EB"/>
    <w:rsid w:val="002C0FC9"/>
    <w:rsid w:val="002C1D2D"/>
    <w:rsid w:val="002C1D92"/>
    <w:rsid w:val="002C1DAA"/>
    <w:rsid w:val="002C20BE"/>
    <w:rsid w:val="002C24CB"/>
    <w:rsid w:val="002C27DE"/>
    <w:rsid w:val="002C298F"/>
    <w:rsid w:val="002C2CE0"/>
    <w:rsid w:val="002C3B46"/>
    <w:rsid w:val="002C3BE0"/>
    <w:rsid w:val="002C3F3B"/>
    <w:rsid w:val="002C4365"/>
    <w:rsid w:val="002C4580"/>
    <w:rsid w:val="002C4A3D"/>
    <w:rsid w:val="002C4B6D"/>
    <w:rsid w:val="002C54F2"/>
    <w:rsid w:val="002C5A10"/>
    <w:rsid w:val="002C63A7"/>
    <w:rsid w:val="002C6424"/>
    <w:rsid w:val="002C7157"/>
    <w:rsid w:val="002C76A1"/>
    <w:rsid w:val="002C783E"/>
    <w:rsid w:val="002C7C90"/>
    <w:rsid w:val="002C7EC0"/>
    <w:rsid w:val="002D039C"/>
    <w:rsid w:val="002D05F9"/>
    <w:rsid w:val="002D099A"/>
    <w:rsid w:val="002D0CF0"/>
    <w:rsid w:val="002D125A"/>
    <w:rsid w:val="002D1C7F"/>
    <w:rsid w:val="002D26E7"/>
    <w:rsid w:val="002D2AD2"/>
    <w:rsid w:val="002D36C4"/>
    <w:rsid w:val="002D3AAF"/>
    <w:rsid w:val="002D4405"/>
    <w:rsid w:val="002D4584"/>
    <w:rsid w:val="002D4F51"/>
    <w:rsid w:val="002D5998"/>
    <w:rsid w:val="002D5A39"/>
    <w:rsid w:val="002D5C7F"/>
    <w:rsid w:val="002D5C9C"/>
    <w:rsid w:val="002D6BD9"/>
    <w:rsid w:val="002D6FFE"/>
    <w:rsid w:val="002D78A6"/>
    <w:rsid w:val="002D7E35"/>
    <w:rsid w:val="002E05A3"/>
    <w:rsid w:val="002E1020"/>
    <w:rsid w:val="002E1032"/>
    <w:rsid w:val="002E1139"/>
    <w:rsid w:val="002E16CF"/>
    <w:rsid w:val="002E184D"/>
    <w:rsid w:val="002E19DD"/>
    <w:rsid w:val="002E1F65"/>
    <w:rsid w:val="002E2040"/>
    <w:rsid w:val="002E21A1"/>
    <w:rsid w:val="002E230D"/>
    <w:rsid w:val="002E2319"/>
    <w:rsid w:val="002E373B"/>
    <w:rsid w:val="002E3A0C"/>
    <w:rsid w:val="002E40D1"/>
    <w:rsid w:val="002E4FD5"/>
    <w:rsid w:val="002E5571"/>
    <w:rsid w:val="002E626C"/>
    <w:rsid w:val="002E6C8C"/>
    <w:rsid w:val="002E7489"/>
    <w:rsid w:val="002E7C70"/>
    <w:rsid w:val="002F0997"/>
    <w:rsid w:val="002F0A65"/>
    <w:rsid w:val="002F12AB"/>
    <w:rsid w:val="002F17B7"/>
    <w:rsid w:val="002F1CFD"/>
    <w:rsid w:val="002F227D"/>
    <w:rsid w:val="002F2B39"/>
    <w:rsid w:val="002F3512"/>
    <w:rsid w:val="002F47FB"/>
    <w:rsid w:val="002F51B8"/>
    <w:rsid w:val="002F53A0"/>
    <w:rsid w:val="002F640C"/>
    <w:rsid w:val="002F673D"/>
    <w:rsid w:val="002F69BB"/>
    <w:rsid w:val="002F6AB1"/>
    <w:rsid w:val="002F6F5B"/>
    <w:rsid w:val="002F7959"/>
    <w:rsid w:val="002F7DD4"/>
    <w:rsid w:val="002F7F03"/>
    <w:rsid w:val="0030044F"/>
    <w:rsid w:val="00300E5B"/>
    <w:rsid w:val="00300E6F"/>
    <w:rsid w:val="00301688"/>
    <w:rsid w:val="00301875"/>
    <w:rsid w:val="0030196F"/>
    <w:rsid w:val="00301B85"/>
    <w:rsid w:val="00301DA8"/>
    <w:rsid w:val="00301DEC"/>
    <w:rsid w:val="00302002"/>
    <w:rsid w:val="00302587"/>
    <w:rsid w:val="0030309F"/>
    <w:rsid w:val="00303805"/>
    <w:rsid w:val="0030421F"/>
    <w:rsid w:val="00305E2C"/>
    <w:rsid w:val="00306AEE"/>
    <w:rsid w:val="0030724D"/>
    <w:rsid w:val="0030728A"/>
    <w:rsid w:val="0030748A"/>
    <w:rsid w:val="0030792B"/>
    <w:rsid w:val="00310070"/>
    <w:rsid w:val="003109AA"/>
    <w:rsid w:val="00310B6B"/>
    <w:rsid w:val="003111F8"/>
    <w:rsid w:val="003114DC"/>
    <w:rsid w:val="00311CD8"/>
    <w:rsid w:val="003125D5"/>
    <w:rsid w:val="0031337D"/>
    <w:rsid w:val="00313B78"/>
    <w:rsid w:val="003144DB"/>
    <w:rsid w:val="003144E9"/>
    <w:rsid w:val="00314680"/>
    <w:rsid w:val="00314BB9"/>
    <w:rsid w:val="00314E32"/>
    <w:rsid w:val="00314EA5"/>
    <w:rsid w:val="00315013"/>
    <w:rsid w:val="00315814"/>
    <w:rsid w:val="00315ACA"/>
    <w:rsid w:val="0031616F"/>
    <w:rsid w:val="00316272"/>
    <w:rsid w:val="00316381"/>
    <w:rsid w:val="003168DF"/>
    <w:rsid w:val="003169D0"/>
    <w:rsid w:val="00316B89"/>
    <w:rsid w:val="0031776E"/>
    <w:rsid w:val="003203A4"/>
    <w:rsid w:val="00320565"/>
    <w:rsid w:val="00320CA0"/>
    <w:rsid w:val="00320EA3"/>
    <w:rsid w:val="003236A6"/>
    <w:rsid w:val="00323A02"/>
    <w:rsid w:val="0032443F"/>
    <w:rsid w:val="00324484"/>
    <w:rsid w:val="00324C4E"/>
    <w:rsid w:val="0032517C"/>
    <w:rsid w:val="00325AEB"/>
    <w:rsid w:val="00325D56"/>
    <w:rsid w:val="00326043"/>
    <w:rsid w:val="0032690C"/>
    <w:rsid w:val="00327AB4"/>
    <w:rsid w:val="00327BCB"/>
    <w:rsid w:val="00330661"/>
    <w:rsid w:val="003309F0"/>
    <w:rsid w:val="00330AB1"/>
    <w:rsid w:val="0033120D"/>
    <w:rsid w:val="00331542"/>
    <w:rsid w:val="003315CC"/>
    <w:rsid w:val="0033186E"/>
    <w:rsid w:val="003325C5"/>
    <w:rsid w:val="00332724"/>
    <w:rsid w:val="003327E1"/>
    <w:rsid w:val="00332ADB"/>
    <w:rsid w:val="00333365"/>
    <w:rsid w:val="00333483"/>
    <w:rsid w:val="003336CF"/>
    <w:rsid w:val="00334052"/>
    <w:rsid w:val="00334552"/>
    <w:rsid w:val="003348D6"/>
    <w:rsid w:val="00334ADB"/>
    <w:rsid w:val="003351CC"/>
    <w:rsid w:val="0033525B"/>
    <w:rsid w:val="003358F3"/>
    <w:rsid w:val="00336D5C"/>
    <w:rsid w:val="003376A9"/>
    <w:rsid w:val="00340045"/>
    <w:rsid w:val="00340236"/>
    <w:rsid w:val="003402DE"/>
    <w:rsid w:val="00340A6D"/>
    <w:rsid w:val="00340F71"/>
    <w:rsid w:val="0034135E"/>
    <w:rsid w:val="00342143"/>
    <w:rsid w:val="003426B5"/>
    <w:rsid w:val="003432E6"/>
    <w:rsid w:val="00343EA6"/>
    <w:rsid w:val="00344A8C"/>
    <w:rsid w:val="00344B92"/>
    <w:rsid w:val="00344D9B"/>
    <w:rsid w:val="0034532D"/>
    <w:rsid w:val="00345A09"/>
    <w:rsid w:val="00345D22"/>
    <w:rsid w:val="00346780"/>
    <w:rsid w:val="003472FC"/>
    <w:rsid w:val="00347938"/>
    <w:rsid w:val="00347DDC"/>
    <w:rsid w:val="00350F92"/>
    <w:rsid w:val="00351230"/>
    <w:rsid w:val="00351420"/>
    <w:rsid w:val="00351519"/>
    <w:rsid w:val="003528BB"/>
    <w:rsid w:val="00352C5C"/>
    <w:rsid w:val="00352D24"/>
    <w:rsid w:val="003534C5"/>
    <w:rsid w:val="00354811"/>
    <w:rsid w:val="00354FC4"/>
    <w:rsid w:val="003555B0"/>
    <w:rsid w:val="00355F8C"/>
    <w:rsid w:val="003561E9"/>
    <w:rsid w:val="0035692F"/>
    <w:rsid w:val="003569D4"/>
    <w:rsid w:val="003572B5"/>
    <w:rsid w:val="00357B47"/>
    <w:rsid w:val="00360BAB"/>
    <w:rsid w:val="00360D68"/>
    <w:rsid w:val="00360E54"/>
    <w:rsid w:val="00361171"/>
    <w:rsid w:val="00361522"/>
    <w:rsid w:val="0036210A"/>
    <w:rsid w:val="0036235F"/>
    <w:rsid w:val="003627F7"/>
    <w:rsid w:val="00362C1A"/>
    <w:rsid w:val="00362F27"/>
    <w:rsid w:val="003632D9"/>
    <w:rsid w:val="0036331C"/>
    <w:rsid w:val="00363D2F"/>
    <w:rsid w:val="00363DE5"/>
    <w:rsid w:val="00364AC5"/>
    <w:rsid w:val="00364D8C"/>
    <w:rsid w:val="00365034"/>
    <w:rsid w:val="00366530"/>
    <w:rsid w:val="00366836"/>
    <w:rsid w:val="00366B4B"/>
    <w:rsid w:val="003677D0"/>
    <w:rsid w:val="0037185A"/>
    <w:rsid w:val="00371BD7"/>
    <w:rsid w:val="00371EE5"/>
    <w:rsid w:val="00372276"/>
    <w:rsid w:val="003725FC"/>
    <w:rsid w:val="00372BC5"/>
    <w:rsid w:val="003732F7"/>
    <w:rsid w:val="0037352B"/>
    <w:rsid w:val="0037359B"/>
    <w:rsid w:val="0037377A"/>
    <w:rsid w:val="00373FB1"/>
    <w:rsid w:val="0037598C"/>
    <w:rsid w:val="003762AB"/>
    <w:rsid w:val="003763CF"/>
    <w:rsid w:val="00376489"/>
    <w:rsid w:val="00376981"/>
    <w:rsid w:val="00376985"/>
    <w:rsid w:val="00376D49"/>
    <w:rsid w:val="00377825"/>
    <w:rsid w:val="00377954"/>
    <w:rsid w:val="00377EE4"/>
    <w:rsid w:val="00380122"/>
    <w:rsid w:val="00380425"/>
    <w:rsid w:val="00380C17"/>
    <w:rsid w:val="00380F64"/>
    <w:rsid w:val="00381422"/>
    <w:rsid w:val="00381505"/>
    <w:rsid w:val="00381A87"/>
    <w:rsid w:val="0038219F"/>
    <w:rsid w:val="00382353"/>
    <w:rsid w:val="0038253B"/>
    <w:rsid w:val="00382A29"/>
    <w:rsid w:val="00382A49"/>
    <w:rsid w:val="00382ED7"/>
    <w:rsid w:val="003830C6"/>
    <w:rsid w:val="003836A3"/>
    <w:rsid w:val="00383C88"/>
    <w:rsid w:val="003840F1"/>
    <w:rsid w:val="00384BBB"/>
    <w:rsid w:val="0038503A"/>
    <w:rsid w:val="00385F75"/>
    <w:rsid w:val="00385FEB"/>
    <w:rsid w:val="00386E61"/>
    <w:rsid w:val="003876F0"/>
    <w:rsid w:val="003877AF"/>
    <w:rsid w:val="003879DA"/>
    <w:rsid w:val="00387A4E"/>
    <w:rsid w:val="00390267"/>
    <w:rsid w:val="00391545"/>
    <w:rsid w:val="00391736"/>
    <w:rsid w:val="003924A6"/>
    <w:rsid w:val="00392CA0"/>
    <w:rsid w:val="0039306D"/>
    <w:rsid w:val="0039386E"/>
    <w:rsid w:val="00394234"/>
    <w:rsid w:val="00394AC6"/>
    <w:rsid w:val="0039504E"/>
    <w:rsid w:val="00395A84"/>
    <w:rsid w:val="00395F96"/>
    <w:rsid w:val="00396126"/>
    <w:rsid w:val="003961FB"/>
    <w:rsid w:val="0039627B"/>
    <w:rsid w:val="0039632D"/>
    <w:rsid w:val="00396942"/>
    <w:rsid w:val="00396F1D"/>
    <w:rsid w:val="00397042"/>
    <w:rsid w:val="0039770A"/>
    <w:rsid w:val="003977BC"/>
    <w:rsid w:val="00397D73"/>
    <w:rsid w:val="003A025D"/>
    <w:rsid w:val="003A055D"/>
    <w:rsid w:val="003A0EC0"/>
    <w:rsid w:val="003A11D0"/>
    <w:rsid w:val="003A1307"/>
    <w:rsid w:val="003A1441"/>
    <w:rsid w:val="003A14D6"/>
    <w:rsid w:val="003A1B0D"/>
    <w:rsid w:val="003A221F"/>
    <w:rsid w:val="003A28BF"/>
    <w:rsid w:val="003A298F"/>
    <w:rsid w:val="003A3B52"/>
    <w:rsid w:val="003A3DA6"/>
    <w:rsid w:val="003A452C"/>
    <w:rsid w:val="003A4D27"/>
    <w:rsid w:val="003A4E68"/>
    <w:rsid w:val="003A4FC3"/>
    <w:rsid w:val="003A50AF"/>
    <w:rsid w:val="003A63BC"/>
    <w:rsid w:val="003A6F1F"/>
    <w:rsid w:val="003A714A"/>
    <w:rsid w:val="003A7953"/>
    <w:rsid w:val="003A79D3"/>
    <w:rsid w:val="003B009F"/>
    <w:rsid w:val="003B0193"/>
    <w:rsid w:val="003B05DF"/>
    <w:rsid w:val="003B0828"/>
    <w:rsid w:val="003B134F"/>
    <w:rsid w:val="003B1362"/>
    <w:rsid w:val="003B1E92"/>
    <w:rsid w:val="003B1F72"/>
    <w:rsid w:val="003B2575"/>
    <w:rsid w:val="003B2CFB"/>
    <w:rsid w:val="003B38A7"/>
    <w:rsid w:val="003B3C35"/>
    <w:rsid w:val="003B4E07"/>
    <w:rsid w:val="003B517C"/>
    <w:rsid w:val="003B5BBF"/>
    <w:rsid w:val="003B5C38"/>
    <w:rsid w:val="003B5FA0"/>
    <w:rsid w:val="003B65F0"/>
    <w:rsid w:val="003B6B21"/>
    <w:rsid w:val="003B6F0E"/>
    <w:rsid w:val="003B777B"/>
    <w:rsid w:val="003B7F37"/>
    <w:rsid w:val="003C054C"/>
    <w:rsid w:val="003C10E5"/>
    <w:rsid w:val="003C1956"/>
    <w:rsid w:val="003C1AAC"/>
    <w:rsid w:val="003C1B83"/>
    <w:rsid w:val="003C1F25"/>
    <w:rsid w:val="003C2179"/>
    <w:rsid w:val="003C2494"/>
    <w:rsid w:val="003C28B3"/>
    <w:rsid w:val="003C28E2"/>
    <w:rsid w:val="003C2B20"/>
    <w:rsid w:val="003C31EE"/>
    <w:rsid w:val="003C3206"/>
    <w:rsid w:val="003C3289"/>
    <w:rsid w:val="003C3291"/>
    <w:rsid w:val="003C3B47"/>
    <w:rsid w:val="003C402D"/>
    <w:rsid w:val="003C48BF"/>
    <w:rsid w:val="003C5BD6"/>
    <w:rsid w:val="003C5C32"/>
    <w:rsid w:val="003C5D22"/>
    <w:rsid w:val="003C6257"/>
    <w:rsid w:val="003C6A7E"/>
    <w:rsid w:val="003C6DA8"/>
    <w:rsid w:val="003C7BEE"/>
    <w:rsid w:val="003D139E"/>
    <w:rsid w:val="003D15B5"/>
    <w:rsid w:val="003D16C1"/>
    <w:rsid w:val="003D17BB"/>
    <w:rsid w:val="003D1C68"/>
    <w:rsid w:val="003D21AD"/>
    <w:rsid w:val="003D21E8"/>
    <w:rsid w:val="003D30A1"/>
    <w:rsid w:val="003D32DB"/>
    <w:rsid w:val="003D336E"/>
    <w:rsid w:val="003D355B"/>
    <w:rsid w:val="003D3D20"/>
    <w:rsid w:val="003D3F06"/>
    <w:rsid w:val="003D51CF"/>
    <w:rsid w:val="003D533A"/>
    <w:rsid w:val="003D58F4"/>
    <w:rsid w:val="003D5C3F"/>
    <w:rsid w:val="003D5C6A"/>
    <w:rsid w:val="003D7113"/>
    <w:rsid w:val="003E0038"/>
    <w:rsid w:val="003E02D2"/>
    <w:rsid w:val="003E0537"/>
    <w:rsid w:val="003E07C4"/>
    <w:rsid w:val="003E0C81"/>
    <w:rsid w:val="003E0DC0"/>
    <w:rsid w:val="003E0DFC"/>
    <w:rsid w:val="003E1399"/>
    <w:rsid w:val="003E15FF"/>
    <w:rsid w:val="003E16E9"/>
    <w:rsid w:val="003E198C"/>
    <w:rsid w:val="003E1F41"/>
    <w:rsid w:val="003E1F9E"/>
    <w:rsid w:val="003E25A6"/>
    <w:rsid w:val="003E2755"/>
    <w:rsid w:val="003E2E2D"/>
    <w:rsid w:val="003E3017"/>
    <w:rsid w:val="003E44BD"/>
    <w:rsid w:val="003E4A17"/>
    <w:rsid w:val="003E53EA"/>
    <w:rsid w:val="003E58C6"/>
    <w:rsid w:val="003E6D22"/>
    <w:rsid w:val="003E76D2"/>
    <w:rsid w:val="003F03B7"/>
    <w:rsid w:val="003F0C7F"/>
    <w:rsid w:val="003F104D"/>
    <w:rsid w:val="003F10A8"/>
    <w:rsid w:val="003F1C62"/>
    <w:rsid w:val="003F1C8C"/>
    <w:rsid w:val="003F225E"/>
    <w:rsid w:val="003F27AA"/>
    <w:rsid w:val="003F3007"/>
    <w:rsid w:val="003F3FD9"/>
    <w:rsid w:val="003F415B"/>
    <w:rsid w:val="003F452E"/>
    <w:rsid w:val="003F4747"/>
    <w:rsid w:val="003F4B98"/>
    <w:rsid w:val="003F4CAD"/>
    <w:rsid w:val="003F4FCE"/>
    <w:rsid w:val="003F502F"/>
    <w:rsid w:val="003F5643"/>
    <w:rsid w:val="003F62C5"/>
    <w:rsid w:val="003F63C6"/>
    <w:rsid w:val="003F659D"/>
    <w:rsid w:val="003F67C0"/>
    <w:rsid w:val="003F6885"/>
    <w:rsid w:val="003F693D"/>
    <w:rsid w:val="003F6E2E"/>
    <w:rsid w:val="003F7BE4"/>
    <w:rsid w:val="004008F5"/>
    <w:rsid w:val="00400E74"/>
    <w:rsid w:val="004018C4"/>
    <w:rsid w:val="00401E5B"/>
    <w:rsid w:val="004023A8"/>
    <w:rsid w:val="00402581"/>
    <w:rsid w:val="00402809"/>
    <w:rsid w:val="00403084"/>
    <w:rsid w:val="004033C8"/>
    <w:rsid w:val="00403A0C"/>
    <w:rsid w:val="00403B07"/>
    <w:rsid w:val="004042A4"/>
    <w:rsid w:val="004049C0"/>
    <w:rsid w:val="0040530C"/>
    <w:rsid w:val="0040552B"/>
    <w:rsid w:val="0040556B"/>
    <w:rsid w:val="0040563A"/>
    <w:rsid w:val="00405903"/>
    <w:rsid w:val="0040615A"/>
    <w:rsid w:val="00406A28"/>
    <w:rsid w:val="00406D43"/>
    <w:rsid w:val="004070F0"/>
    <w:rsid w:val="004071A8"/>
    <w:rsid w:val="00407BBE"/>
    <w:rsid w:val="00407E67"/>
    <w:rsid w:val="004111E7"/>
    <w:rsid w:val="00411763"/>
    <w:rsid w:val="00411C6A"/>
    <w:rsid w:val="00412118"/>
    <w:rsid w:val="004130CE"/>
    <w:rsid w:val="004132DC"/>
    <w:rsid w:val="00413A22"/>
    <w:rsid w:val="004144C5"/>
    <w:rsid w:val="00415399"/>
    <w:rsid w:val="0041571F"/>
    <w:rsid w:val="0041587F"/>
    <w:rsid w:val="00415985"/>
    <w:rsid w:val="00416C7D"/>
    <w:rsid w:val="00417573"/>
    <w:rsid w:val="004175A2"/>
    <w:rsid w:val="0042028D"/>
    <w:rsid w:val="0042050D"/>
    <w:rsid w:val="004207D8"/>
    <w:rsid w:val="004209A6"/>
    <w:rsid w:val="00421127"/>
    <w:rsid w:val="004211BA"/>
    <w:rsid w:val="00421F59"/>
    <w:rsid w:val="00422004"/>
    <w:rsid w:val="00422232"/>
    <w:rsid w:val="00422F4C"/>
    <w:rsid w:val="00423E0E"/>
    <w:rsid w:val="00424722"/>
    <w:rsid w:val="00424C94"/>
    <w:rsid w:val="004255BC"/>
    <w:rsid w:val="00425830"/>
    <w:rsid w:val="00426249"/>
    <w:rsid w:val="00426734"/>
    <w:rsid w:val="00426785"/>
    <w:rsid w:val="00427245"/>
    <w:rsid w:val="00427921"/>
    <w:rsid w:val="0043006F"/>
    <w:rsid w:val="0043021C"/>
    <w:rsid w:val="004305B4"/>
    <w:rsid w:val="00430774"/>
    <w:rsid w:val="00430DDE"/>
    <w:rsid w:val="004314E1"/>
    <w:rsid w:val="0043185B"/>
    <w:rsid w:val="0043186C"/>
    <w:rsid w:val="00431E41"/>
    <w:rsid w:val="00432625"/>
    <w:rsid w:val="0043329E"/>
    <w:rsid w:val="004333B8"/>
    <w:rsid w:val="00433434"/>
    <w:rsid w:val="004334CB"/>
    <w:rsid w:val="004334D9"/>
    <w:rsid w:val="0043381A"/>
    <w:rsid w:val="00433D17"/>
    <w:rsid w:val="00435DA7"/>
    <w:rsid w:val="00436E37"/>
    <w:rsid w:val="0043721A"/>
    <w:rsid w:val="0043757C"/>
    <w:rsid w:val="00437898"/>
    <w:rsid w:val="00437B3D"/>
    <w:rsid w:val="00437EE1"/>
    <w:rsid w:val="00437F16"/>
    <w:rsid w:val="00440261"/>
    <w:rsid w:val="00440577"/>
    <w:rsid w:val="00441524"/>
    <w:rsid w:val="00441732"/>
    <w:rsid w:val="004418BC"/>
    <w:rsid w:val="00441DE3"/>
    <w:rsid w:val="00442028"/>
    <w:rsid w:val="00443325"/>
    <w:rsid w:val="00443543"/>
    <w:rsid w:val="004435B9"/>
    <w:rsid w:val="0044396A"/>
    <w:rsid w:val="00443A7B"/>
    <w:rsid w:val="00444015"/>
    <w:rsid w:val="0044425F"/>
    <w:rsid w:val="0044431C"/>
    <w:rsid w:val="00446246"/>
    <w:rsid w:val="00446421"/>
    <w:rsid w:val="004464ED"/>
    <w:rsid w:val="00447BE6"/>
    <w:rsid w:val="00452229"/>
    <w:rsid w:val="004523B1"/>
    <w:rsid w:val="00453749"/>
    <w:rsid w:val="0045441B"/>
    <w:rsid w:val="004547F1"/>
    <w:rsid w:val="00454F66"/>
    <w:rsid w:val="00454F75"/>
    <w:rsid w:val="0045513E"/>
    <w:rsid w:val="00455146"/>
    <w:rsid w:val="00455544"/>
    <w:rsid w:val="0045586C"/>
    <w:rsid w:val="00455C1C"/>
    <w:rsid w:val="004569C9"/>
    <w:rsid w:val="00456A51"/>
    <w:rsid w:val="0045767B"/>
    <w:rsid w:val="00457EF1"/>
    <w:rsid w:val="0046131D"/>
    <w:rsid w:val="004613CA"/>
    <w:rsid w:val="00461481"/>
    <w:rsid w:val="00461E9C"/>
    <w:rsid w:val="00462834"/>
    <w:rsid w:val="004630D7"/>
    <w:rsid w:val="004635F6"/>
    <w:rsid w:val="00463AD7"/>
    <w:rsid w:val="00463EFD"/>
    <w:rsid w:val="00464023"/>
    <w:rsid w:val="004647E0"/>
    <w:rsid w:val="0046492D"/>
    <w:rsid w:val="00464981"/>
    <w:rsid w:val="00464F86"/>
    <w:rsid w:val="00466058"/>
    <w:rsid w:val="00466520"/>
    <w:rsid w:val="0046653D"/>
    <w:rsid w:val="00466755"/>
    <w:rsid w:val="004667D0"/>
    <w:rsid w:val="00466BBD"/>
    <w:rsid w:val="0046729D"/>
    <w:rsid w:val="0046752E"/>
    <w:rsid w:val="00467581"/>
    <w:rsid w:val="00467899"/>
    <w:rsid w:val="00467DD3"/>
    <w:rsid w:val="00470BAF"/>
    <w:rsid w:val="00470C2E"/>
    <w:rsid w:val="00470E3B"/>
    <w:rsid w:val="0047104A"/>
    <w:rsid w:val="004710F6"/>
    <w:rsid w:val="00471107"/>
    <w:rsid w:val="004717C6"/>
    <w:rsid w:val="00471ED5"/>
    <w:rsid w:val="00472960"/>
    <w:rsid w:val="00472ACB"/>
    <w:rsid w:val="004735B1"/>
    <w:rsid w:val="00473764"/>
    <w:rsid w:val="004738F8"/>
    <w:rsid w:val="00473DCF"/>
    <w:rsid w:val="0047462B"/>
    <w:rsid w:val="00474AF6"/>
    <w:rsid w:val="004752AF"/>
    <w:rsid w:val="004755B1"/>
    <w:rsid w:val="004755E0"/>
    <w:rsid w:val="00475D21"/>
    <w:rsid w:val="00475E04"/>
    <w:rsid w:val="00476A31"/>
    <w:rsid w:val="0047719A"/>
    <w:rsid w:val="00477290"/>
    <w:rsid w:val="004776CA"/>
    <w:rsid w:val="004778E2"/>
    <w:rsid w:val="00477D98"/>
    <w:rsid w:val="0048078E"/>
    <w:rsid w:val="00480CAA"/>
    <w:rsid w:val="00480FE6"/>
    <w:rsid w:val="004822F5"/>
    <w:rsid w:val="00482B1E"/>
    <w:rsid w:val="0048362B"/>
    <w:rsid w:val="00483FDF"/>
    <w:rsid w:val="00484098"/>
    <w:rsid w:val="00484FC9"/>
    <w:rsid w:val="00485413"/>
    <w:rsid w:val="0048570C"/>
    <w:rsid w:val="00485950"/>
    <w:rsid w:val="00485AC3"/>
    <w:rsid w:val="00485BB3"/>
    <w:rsid w:val="00486089"/>
    <w:rsid w:val="0048704C"/>
    <w:rsid w:val="0048732C"/>
    <w:rsid w:val="00487C70"/>
    <w:rsid w:val="004909B8"/>
    <w:rsid w:val="004918B9"/>
    <w:rsid w:val="00491965"/>
    <w:rsid w:val="00491AF7"/>
    <w:rsid w:val="004920C0"/>
    <w:rsid w:val="0049271D"/>
    <w:rsid w:val="00492DD6"/>
    <w:rsid w:val="00492F97"/>
    <w:rsid w:val="00493010"/>
    <w:rsid w:val="0049383B"/>
    <w:rsid w:val="004938DB"/>
    <w:rsid w:val="00493987"/>
    <w:rsid w:val="00493F7D"/>
    <w:rsid w:val="004942B4"/>
    <w:rsid w:val="00494DC8"/>
    <w:rsid w:val="00494EC0"/>
    <w:rsid w:val="0049501C"/>
    <w:rsid w:val="0049542C"/>
    <w:rsid w:val="0049549C"/>
    <w:rsid w:val="00495B54"/>
    <w:rsid w:val="00495F2A"/>
    <w:rsid w:val="00495F7C"/>
    <w:rsid w:val="0049601A"/>
    <w:rsid w:val="0049641A"/>
    <w:rsid w:val="00496EDC"/>
    <w:rsid w:val="0049789E"/>
    <w:rsid w:val="00497DB2"/>
    <w:rsid w:val="00497FAA"/>
    <w:rsid w:val="004A008F"/>
    <w:rsid w:val="004A0820"/>
    <w:rsid w:val="004A089C"/>
    <w:rsid w:val="004A0B43"/>
    <w:rsid w:val="004A0D04"/>
    <w:rsid w:val="004A0D78"/>
    <w:rsid w:val="004A1341"/>
    <w:rsid w:val="004A1383"/>
    <w:rsid w:val="004A14CF"/>
    <w:rsid w:val="004A1A37"/>
    <w:rsid w:val="004A2A74"/>
    <w:rsid w:val="004A3A34"/>
    <w:rsid w:val="004A3C7B"/>
    <w:rsid w:val="004A3E6C"/>
    <w:rsid w:val="004A47A3"/>
    <w:rsid w:val="004A482F"/>
    <w:rsid w:val="004A4AE4"/>
    <w:rsid w:val="004A5401"/>
    <w:rsid w:val="004A54C0"/>
    <w:rsid w:val="004A6902"/>
    <w:rsid w:val="004A6A95"/>
    <w:rsid w:val="004A773B"/>
    <w:rsid w:val="004B02EB"/>
    <w:rsid w:val="004B03CB"/>
    <w:rsid w:val="004B05F8"/>
    <w:rsid w:val="004B1186"/>
    <w:rsid w:val="004B13AB"/>
    <w:rsid w:val="004B1563"/>
    <w:rsid w:val="004B1DE6"/>
    <w:rsid w:val="004B1EF5"/>
    <w:rsid w:val="004B2DEC"/>
    <w:rsid w:val="004B2E5A"/>
    <w:rsid w:val="004B36F4"/>
    <w:rsid w:val="004B380B"/>
    <w:rsid w:val="004B3D08"/>
    <w:rsid w:val="004B3ED4"/>
    <w:rsid w:val="004B4948"/>
    <w:rsid w:val="004B5202"/>
    <w:rsid w:val="004B5206"/>
    <w:rsid w:val="004B5B01"/>
    <w:rsid w:val="004B5B97"/>
    <w:rsid w:val="004B5CC7"/>
    <w:rsid w:val="004B5DA1"/>
    <w:rsid w:val="004B629E"/>
    <w:rsid w:val="004B6FA1"/>
    <w:rsid w:val="004B7A09"/>
    <w:rsid w:val="004B7D0B"/>
    <w:rsid w:val="004B7D24"/>
    <w:rsid w:val="004B7E19"/>
    <w:rsid w:val="004C0380"/>
    <w:rsid w:val="004C0B1F"/>
    <w:rsid w:val="004C20FF"/>
    <w:rsid w:val="004C2287"/>
    <w:rsid w:val="004C244C"/>
    <w:rsid w:val="004C2B66"/>
    <w:rsid w:val="004C3440"/>
    <w:rsid w:val="004C34C6"/>
    <w:rsid w:val="004C36D0"/>
    <w:rsid w:val="004C391C"/>
    <w:rsid w:val="004C44AB"/>
    <w:rsid w:val="004C452F"/>
    <w:rsid w:val="004C4897"/>
    <w:rsid w:val="004C4A07"/>
    <w:rsid w:val="004C4A29"/>
    <w:rsid w:val="004C4D81"/>
    <w:rsid w:val="004C515D"/>
    <w:rsid w:val="004C55AF"/>
    <w:rsid w:val="004C58C3"/>
    <w:rsid w:val="004C59A1"/>
    <w:rsid w:val="004C5CEA"/>
    <w:rsid w:val="004C6203"/>
    <w:rsid w:val="004C63D9"/>
    <w:rsid w:val="004C7769"/>
    <w:rsid w:val="004C7887"/>
    <w:rsid w:val="004C78DA"/>
    <w:rsid w:val="004D09B0"/>
    <w:rsid w:val="004D09FC"/>
    <w:rsid w:val="004D0EF3"/>
    <w:rsid w:val="004D1274"/>
    <w:rsid w:val="004D1A5E"/>
    <w:rsid w:val="004D1EBB"/>
    <w:rsid w:val="004D1EE9"/>
    <w:rsid w:val="004D22D9"/>
    <w:rsid w:val="004D305A"/>
    <w:rsid w:val="004D3E09"/>
    <w:rsid w:val="004D3E18"/>
    <w:rsid w:val="004D44E5"/>
    <w:rsid w:val="004D4661"/>
    <w:rsid w:val="004D49C0"/>
    <w:rsid w:val="004D4D82"/>
    <w:rsid w:val="004D4DA7"/>
    <w:rsid w:val="004D4F37"/>
    <w:rsid w:val="004D53B2"/>
    <w:rsid w:val="004D6225"/>
    <w:rsid w:val="004D6299"/>
    <w:rsid w:val="004D6527"/>
    <w:rsid w:val="004D69D6"/>
    <w:rsid w:val="004D6CFD"/>
    <w:rsid w:val="004D72E1"/>
    <w:rsid w:val="004D7B10"/>
    <w:rsid w:val="004D7BDE"/>
    <w:rsid w:val="004D7D8E"/>
    <w:rsid w:val="004D7EB5"/>
    <w:rsid w:val="004D7EC5"/>
    <w:rsid w:val="004E0202"/>
    <w:rsid w:val="004E0249"/>
    <w:rsid w:val="004E06A2"/>
    <w:rsid w:val="004E0789"/>
    <w:rsid w:val="004E0C9B"/>
    <w:rsid w:val="004E0EE4"/>
    <w:rsid w:val="004E1BF0"/>
    <w:rsid w:val="004E1E94"/>
    <w:rsid w:val="004E2119"/>
    <w:rsid w:val="004E29EF"/>
    <w:rsid w:val="004E3015"/>
    <w:rsid w:val="004E32BA"/>
    <w:rsid w:val="004E3357"/>
    <w:rsid w:val="004E3366"/>
    <w:rsid w:val="004E3737"/>
    <w:rsid w:val="004E37A1"/>
    <w:rsid w:val="004E43F9"/>
    <w:rsid w:val="004E46EE"/>
    <w:rsid w:val="004E4B13"/>
    <w:rsid w:val="004E4FCB"/>
    <w:rsid w:val="004E534F"/>
    <w:rsid w:val="004E578B"/>
    <w:rsid w:val="004E59DA"/>
    <w:rsid w:val="004E5C1F"/>
    <w:rsid w:val="004E5D05"/>
    <w:rsid w:val="004E6115"/>
    <w:rsid w:val="004E62B4"/>
    <w:rsid w:val="004E69F5"/>
    <w:rsid w:val="004E75C5"/>
    <w:rsid w:val="004E7ABF"/>
    <w:rsid w:val="004E7D0B"/>
    <w:rsid w:val="004F075D"/>
    <w:rsid w:val="004F0888"/>
    <w:rsid w:val="004F0920"/>
    <w:rsid w:val="004F177D"/>
    <w:rsid w:val="004F1978"/>
    <w:rsid w:val="004F1FD8"/>
    <w:rsid w:val="004F2C53"/>
    <w:rsid w:val="004F35A7"/>
    <w:rsid w:val="004F37A7"/>
    <w:rsid w:val="004F4157"/>
    <w:rsid w:val="004F4FC3"/>
    <w:rsid w:val="004F52F4"/>
    <w:rsid w:val="004F53DA"/>
    <w:rsid w:val="004F574C"/>
    <w:rsid w:val="004F5AA4"/>
    <w:rsid w:val="004F65DB"/>
    <w:rsid w:val="004F6F50"/>
    <w:rsid w:val="004F7528"/>
    <w:rsid w:val="004F76D0"/>
    <w:rsid w:val="0050007F"/>
    <w:rsid w:val="0050041F"/>
    <w:rsid w:val="00500533"/>
    <w:rsid w:val="005006C8"/>
    <w:rsid w:val="00500E7E"/>
    <w:rsid w:val="0050135F"/>
    <w:rsid w:val="00501935"/>
    <w:rsid w:val="00502FFE"/>
    <w:rsid w:val="00503578"/>
    <w:rsid w:val="00503587"/>
    <w:rsid w:val="00503649"/>
    <w:rsid w:val="00503AC4"/>
    <w:rsid w:val="00503D14"/>
    <w:rsid w:val="00504513"/>
    <w:rsid w:val="0050457F"/>
    <w:rsid w:val="00504951"/>
    <w:rsid w:val="0050559E"/>
    <w:rsid w:val="00505751"/>
    <w:rsid w:val="005057FE"/>
    <w:rsid w:val="00506226"/>
    <w:rsid w:val="00506300"/>
    <w:rsid w:val="0050662C"/>
    <w:rsid w:val="00510352"/>
    <w:rsid w:val="0051068D"/>
    <w:rsid w:val="00510B8F"/>
    <w:rsid w:val="00510DF6"/>
    <w:rsid w:val="00510FCD"/>
    <w:rsid w:val="00511655"/>
    <w:rsid w:val="0051213F"/>
    <w:rsid w:val="00512481"/>
    <w:rsid w:val="00512F93"/>
    <w:rsid w:val="005131AA"/>
    <w:rsid w:val="005138B6"/>
    <w:rsid w:val="00513BD8"/>
    <w:rsid w:val="00513D3E"/>
    <w:rsid w:val="0051439E"/>
    <w:rsid w:val="005146A7"/>
    <w:rsid w:val="00514A47"/>
    <w:rsid w:val="005156C2"/>
    <w:rsid w:val="00516520"/>
    <w:rsid w:val="005165EC"/>
    <w:rsid w:val="00516AF2"/>
    <w:rsid w:val="00516F1F"/>
    <w:rsid w:val="00517533"/>
    <w:rsid w:val="00517BA2"/>
    <w:rsid w:val="00517F39"/>
    <w:rsid w:val="0052036D"/>
    <w:rsid w:val="00520712"/>
    <w:rsid w:val="00520830"/>
    <w:rsid w:val="00520972"/>
    <w:rsid w:val="00520F18"/>
    <w:rsid w:val="005211CF"/>
    <w:rsid w:val="005215EE"/>
    <w:rsid w:val="00521A9A"/>
    <w:rsid w:val="00521E28"/>
    <w:rsid w:val="0052217B"/>
    <w:rsid w:val="00522E4F"/>
    <w:rsid w:val="00523301"/>
    <w:rsid w:val="005235F1"/>
    <w:rsid w:val="00523772"/>
    <w:rsid w:val="00524372"/>
    <w:rsid w:val="00524B67"/>
    <w:rsid w:val="0052598E"/>
    <w:rsid w:val="00526A14"/>
    <w:rsid w:val="005271B0"/>
    <w:rsid w:val="00527AC9"/>
    <w:rsid w:val="00527D3B"/>
    <w:rsid w:val="00527D4F"/>
    <w:rsid w:val="0053074F"/>
    <w:rsid w:val="00530E37"/>
    <w:rsid w:val="00531463"/>
    <w:rsid w:val="00533283"/>
    <w:rsid w:val="00533AB7"/>
    <w:rsid w:val="00533D7D"/>
    <w:rsid w:val="00533E41"/>
    <w:rsid w:val="005340A2"/>
    <w:rsid w:val="005342FE"/>
    <w:rsid w:val="00534BED"/>
    <w:rsid w:val="00535721"/>
    <w:rsid w:val="0053612B"/>
    <w:rsid w:val="0053684C"/>
    <w:rsid w:val="0053689E"/>
    <w:rsid w:val="00536FA6"/>
    <w:rsid w:val="005374EE"/>
    <w:rsid w:val="00540154"/>
    <w:rsid w:val="005415BA"/>
    <w:rsid w:val="00541952"/>
    <w:rsid w:val="00541F1A"/>
    <w:rsid w:val="00542B35"/>
    <w:rsid w:val="00543471"/>
    <w:rsid w:val="00543498"/>
    <w:rsid w:val="00544538"/>
    <w:rsid w:val="00544646"/>
    <w:rsid w:val="005446CD"/>
    <w:rsid w:val="00544918"/>
    <w:rsid w:val="00545824"/>
    <w:rsid w:val="005459D1"/>
    <w:rsid w:val="00550CE1"/>
    <w:rsid w:val="00551ECC"/>
    <w:rsid w:val="005526B1"/>
    <w:rsid w:val="005526EC"/>
    <w:rsid w:val="0055273C"/>
    <w:rsid w:val="00552F6E"/>
    <w:rsid w:val="00552FB5"/>
    <w:rsid w:val="005533A8"/>
    <w:rsid w:val="005541F6"/>
    <w:rsid w:val="005543A4"/>
    <w:rsid w:val="00554455"/>
    <w:rsid w:val="00554C4E"/>
    <w:rsid w:val="00554F97"/>
    <w:rsid w:val="00554FB6"/>
    <w:rsid w:val="0055518A"/>
    <w:rsid w:val="005556ED"/>
    <w:rsid w:val="005564FD"/>
    <w:rsid w:val="00556E86"/>
    <w:rsid w:val="00556FED"/>
    <w:rsid w:val="00557299"/>
    <w:rsid w:val="005574D8"/>
    <w:rsid w:val="005604C8"/>
    <w:rsid w:val="005608FF"/>
    <w:rsid w:val="00560D50"/>
    <w:rsid w:val="00561079"/>
    <w:rsid w:val="005610DD"/>
    <w:rsid w:val="0056134B"/>
    <w:rsid w:val="005627B7"/>
    <w:rsid w:val="00562E5B"/>
    <w:rsid w:val="005631C2"/>
    <w:rsid w:val="0056437C"/>
    <w:rsid w:val="00564D1B"/>
    <w:rsid w:val="00564D54"/>
    <w:rsid w:val="00565145"/>
    <w:rsid w:val="005654D2"/>
    <w:rsid w:val="00565573"/>
    <w:rsid w:val="00566120"/>
    <w:rsid w:val="00566264"/>
    <w:rsid w:val="005666E3"/>
    <w:rsid w:val="00566DCD"/>
    <w:rsid w:val="0056720C"/>
    <w:rsid w:val="00567456"/>
    <w:rsid w:val="005678B7"/>
    <w:rsid w:val="00567CB4"/>
    <w:rsid w:val="00567E17"/>
    <w:rsid w:val="00567EBA"/>
    <w:rsid w:val="005708A6"/>
    <w:rsid w:val="0057128B"/>
    <w:rsid w:val="00571374"/>
    <w:rsid w:val="00571D3E"/>
    <w:rsid w:val="00571EFA"/>
    <w:rsid w:val="005728A6"/>
    <w:rsid w:val="00572CA0"/>
    <w:rsid w:val="00572E7B"/>
    <w:rsid w:val="0057338C"/>
    <w:rsid w:val="00573821"/>
    <w:rsid w:val="00573B38"/>
    <w:rsid w:val="00573F48"/>
    <w:rsid w:val="0057400B"/>
    <w:rsid w:val="0057415E"/>
    <w:rsid w:val="00574349"/>
    <w:rsid w:val="00574418"/>
    <w:rsid w:val="00574D63"/>
    <w:rsid w:val="00576470"/>
    <w:rsid w:val="00576F09"/>
    <w:rsid w:val="00576F63"/>
    <w:rsid w:val="00577152"/>
    <w:rsid w:val="00577615"/>
    <w:rsid w:val="005776B2"/>
    <w:rsid w:val="005777BC"/>
    <w:rsid w:val="0057781F"/>
    <w:rsid w:val="00580802"/>
    <w:rsid w:val="00580C59"/>
    <w:rsid w:val="00581F82"/>
    <w:rsid w:val="00582C99"/>
    <w:rsid w:val="00582F58"/>
    <w:rsid w:val="00583069"/>
    <w:rsid w:val="0058313D"/>
    <w:rsid w:val="00583B51"/>
    <w:rsid w:val="00583D16"/>
    <w:rsid w:val="005843D7"/>
    <w:rsid w:val="00584409"/>
    <w:rsid w:val="00584818"/>
    <w:rsid w:val="0058528C"/>
    <w:rsid w:val="00585A75"/>
    <w:rsid w:val="0058648D"/>
    <w:rsid w:val="00586E81"/>
    <w:rsid w:val="005873E3"/>
    <w:rsid w:val="00587D13"/>
    <w:rsid w:val="00587E83"/>
    <w:rsid w:val="00587FA9"/>
    <w:rsid w:val="00590864"/>
    <w:rsid w:val="00591064"/>
    <w:rsid w:val="005910A0"/>
    <w:rsid w:val="005918CC"/>
    <w:rsid w:val="00591F8C"/>
    <w:rsid w:val="00592881"/>
    <w:rsid w:val="00592E77"/>
    <w:rsid w:val="0059314A"/>
    <w:rsid w:val="005936B3"/>
    <w:rsid w:val="005937CA"/>
    <w:rsid w:val="00593ECB"/>
    <w:rsid w:val="005949DD"/>
    <w:rsid w:val="00595CDA"/>
    <w:rsid w:val="00595E25"/>
    <w:rsid w:val="0059618C"/>
    <w:rsid w:val="00596E1F"/>
    <w:rsid w:val="00597181"/>
    <w:rsid w:val="00597AC9"/>
    <w:rsid w:val="005A01C9"/>
    <w:rsid w:val="005A08FE"/>
    <w:rsid w:val="005A0D1D"/>
    <w:rsid w:val="005A16EE"/>
    <w:rsid w:val="005A20C4"/>
    <w:rsid w:val="005A363A"/>
    <w:rsid w:val="005A3B52"/>
    <w:rsid w:val="005A3DEF"/>
    <w:rsid w:val="005A4558"/>
    <w:rsid w:val="005A4BF9"/>
    <w:rsid w:val="005A4E79"/>
    <w:rsid w:val="005A5B2B"/>
    <w:rsid w:val="005A5E21"/>
    <w:rsid w:val="005A7268"/>
    <w:rsid w:val="005A7AB4"/>
    <w:rsid w:val="005A7E69"/>
    <w:rsid w:val="005B0124"/>
    <w:rsid w:val="005B01A0"/>
    <w:rsid w:val="005B027E"/>
    <w:rsid w:val="005B0B9A"/>
    <w:rsid w:val="005B0F4D"/>
    <w:rsid w:val="005B14F4"/>
    <w:rsid w:val="005B17E3"/>
    <w:rsid w:val="005B2975"/>
    <w:rsid w:val="005B2BAE"/>
    <w:rsid w:val="005B41A6"/>
    <w:rsid w:val="005B469C"/>
    <w:rsid w:val="005B4838"/>
    <w:rsid w:val="005B4F05"/>
    <w:rsid w:val="005B4F3D"/>
    <w:rsid w:val="005B6806"/>
    <w:rsid w:val="005B6A92"/>
    <w:rsid w:val="005B6C3B"/>
    <w:rsid w:val="005B6F0D"/>
    <w:rsid w:val="005B72AF"/>
    <w:rsid w:val="005B7A01"/>
    <w:rsid w:val="005B7FAF"/>
    <w:rsid w:val="005C06E1"/>
    <w:rsid w:val="005C07D2"/>
    <w:rsid w:val="005C0820"/>
    <w:rsid w:val="005C0D3F"/>
    <w:rsid w:val="005C1015"/>
    <w:rsid w:val="005C13DF"/>
    <w:rsid w:val="005C1A75"/>
    <w:rsid w:val="005C1F04"/>
    <w:rsid w:val="005C1FD1"/>
    <w:rsid w:val="005C2055"/>
    <w:rsid w:val="005C2572"/>
    <w:rsid w:val="005C28FE"/>
    <w:rsid w:val="005C2ADC"/>
    <w:rsid w:val="005C2D7F"/>
    <w:rsid w:val="005C3027"/>
    <w:rsid w:val="005C35D0"/>
    <w:rsid w:val="005C3986"/>
    <w:rsid w:val="005C3A32"/>
    <w:rsid w:val="005C3ECB"/>
    <w:rsid w:val="005C4257"/>
    <w:rsid w:val="005C4E13"/>
    <w:rsid w:val="005C4EE8"/>
    <w:rsid w:val="005C514C"/>
    <w:rsid w:val="005C51D6"/>
    <w:rsid w:val="005C5556"/>
    <w:rsid w:val="005C58F4"/>
    <w:rsid w:val="005C5A9E"/>
    <w:rsid w:val="005C5B07"/>
    <w:rsid w:val="005C5EC8"/>
    <w:rsid w:val="005C62B3"/>
    <w:rsid w:val="005C6761"/>
    <w:rsid w:val="005C67D0"/>
    <w:rsid w:val="005C6894"/>
    <w:rsid w:val="005C7143"/>
    <w:rsid w:val="005C73F7"/>
    <w:rsid w:val="005C74A5"/>
    <w:rsid w:val="005C7594"/>
    <w:rsid w:val="005D0131"/>
    <w:rsid w:val="005D14DD"/>
    <w:rsid w:val="005D19B6"/>
    <w:rsid w:val="005D1ACA"/>
    <w:rsid w:val="005D1D17"/>
    <w:rsid w:val="005D21ED"/>
    <w:rsid w:val="005D24F9"/>
    <w:rsid w:val="005D262C"/>
    <w:rsid w:val="005D2DD1"/>
    <w:rsid w:val="005D339C"/>
    <w:rsid w:val="005D33D1"/>
    <w:rsid w:val="005D35DE"/>
    <w:rsid w:val="005D4AA9"/>
    <w:rsid w:val="005D57BC"/>
    <w:rsid w:val="005D674C"/>
    <w:rsid w:val="005D76CF"/>
    <w:rsid w:val="005D7C33"/>
    <w:rsid w:val="005D7F51"/>
    <w:rsid w:val="005E09CA"/>
    <w:rsid w:val="005E09DB"/>
    <w:rsid w:val="005E1899"/>
    <w:rsid w:val="005E1FAC"/>
    <w:rsid w:val="005E201F"/>
    <w:rsid w:val="005E2BA7"/>
    <w:rsid w:val="005E2F14"/>
    <w:rsid w:val="005E3AED"/>
    <w:rsid w:val="005E3DCE"/>
    <w:rsid w:val="005E489F"/>
    <w:rsid w:val="005E4A3A"/>
    <w:rsid w:val="005E5A00"/>
    <w:rsid w:val="005E6440"/>
    <w:rsid w:val="005E672B"/>
    <w:rsid w:val="005E7649"/>
    <w:rsid w:val="005E7764"/>
    <w:rsid w:val="005E78BC"/>
    <w:rsid w:val="005E7AD9"/>
    <w:rsid w:val="005F0181"/>
    <w:rsid w:val="005F06F5"/>
    <w:rsid w:val="005F0ABD"/>
    <w:rsid w:val="005F0ED9"/>
    <w:rsid w:val="005F130E"/>
    <w:rsid w:val="005F18F5"/>
    <w:rsid w:val="005F1C34"/>
    <w:rsid w:val="005F237F"/>
    <w:rsid w:val="005F27D7"/>
    <w:rsid w:val="005F36BD"/>
    <w:rsid w:val="005F3B36"/>
    <w:rsid w:val="005F3C87"/>
    <w:rsid w:val="005F5256"/>
    <w:rsid w:val="005F532C"/>
    <w:rsid w:val="005F53CA"/>
    <w:rsid w:val="005F56FC"/>
    <w:rsid w:val="005F6905"/>
    <w:rsid w:val="005F6B95"/>
    <w:rsid w:val="005F76B7"/>
    <w:rsid w:val="005F7799"/>
    <w:rsid w:val="00600EB9"/>
    <w:rsid w:val="00602831"/>
    <w:rsid w:val="00602E9A"/>
    <w:rsid w:val="006033CA"/>
    <w:rsid w:val="00603652"/>
    <w:rsid w:val="006039D9"/>
    <w:rsid w:val="006046E8"/>
    <w:rsid w:val="00604F28"/>
    <w:rsid w:val="00605D6D"/>
    <w:rsid w:val="006068BB"/>
    <w:rsid w:val="00606A83"/>
    <w:rsid w:val="00606AFF"/>
    <w:rsid w:val="00606C9F"/>
    <w:rsid w:val="00606D29"/>
    <w:rsid w:val="00606F8C"/>
    <w:rsid w:val="00607727"/>
    <w:rsid w:val="00607D4D"/>
    <w:rsid w:val="00607E74"/>
    <w:rsid w:val="00607FDD"/>
    <w:rsid w:val="00610969"/>
    <w:rsid w:val="00610B29"/>
    <w:rsid w:val="00610C4B"/>
    <w:rsid w:val="00610CA6"/>
    <w:rsid w:val="00610CC5"/>
    <w:rsid w:val="00610DFD"/>
    <w:rsid w:val="00610E22"/>
    <w:rsid w:val="00610E8F"/>
    <w:rsid w:val="00610F07"/>
    <w:rsid w:val="0061175D"/>
    <w:rsid w:val="0061252E"/>
    <w:rsid w:val="006127AA"/>
    <w:rsid w:val="00612ACB"/>
    <w:rsid w:val="00612DBD"/>
    <w:rsid w:val="0061381E"/>
    <w:rsid w:val="00613828"/>
    <w:rsid w:val="00613B39"/>
    <w:rsid w:val="00613C74"/>
    <w:rsid w:val="0061418A"/>
    <w:rsid w:val="00614416"/>
    <w:rsid w:val="00614755"/>
    <w:rsid w:val="006149E0"/>
    <w:rsid w:val="00614B68"/>
    <w:rsid w:val="00614B8F"/>
    <w:rsid w:val="00614F24"/>
    <w:rsid w:val="00615F50"/>
    <w:rsid w:val="006163F9"/>
    <w:rsid w:val="00616907"/>
    <w:rsid w:val="006201FE"/>
    <w:rsid w:val="00620636"/>
    <w:rsid w:val="00620E31"/>
    <w:rsid w:val="00620F0A"/>
    <w:rsid w:val="00620F69"/>
    <w:rsid w:val="006212C5"/>
    <w:rsid w:val="006212EB"/>
    <w:rsid w:val="00621654"/>
    <w:rsid w:val="00621EEF"/>
    <w:rsid w:val="00622122"/>
    <w:rsid w:val="00622266"/>
    <w:rsid w:val="00622933"/>
    <w:rsid w:val="00622934"/>
    <w:rsid w:val="00622E1C"/>
    <w:rsid w:val="00622F04"/>
    <w:rsid w:val="00622F66"/>
    <w:rsid w:val="00623093"/>
    <w:rsid w:val="00623159"/>
    <w:rsid w:val="006231E1"/>
    <w:rsid w:val="00623F6D"/>
    <w:rsid w:val="0062471A"/>
    <w:rsid w:val="00624FAA"/>
    <w:rsid w:val="006251FA"/>
    <w:rsid w:val="00625F7E"/>
    <w:rsid w:val="00625FEC"/>
    <w:rsid w:val="00626369"/>
    <w:rsid w:val="00626555"/>
    <w:rsid w:val="00626D13"/>
    <w:rsid w:val="00626D34"/>
    <w:rsid w:val="006271A0"/>
    <w:rsid w:val="0062728F"/>
    <w:rsid w:val="00630542"/>
    <w:rsid w:val="00630717"/>
    <w:rsid w:val="00630B89"/>
    <w:rsid w:val="00630D54"/>
    <w:rsid w:val="00631795"/>
    <w:rsid w:val="006336F9"/>
    <w:rsid w:val="00633AD0"/>
    <w:rsid w:val="00633CA0"/>
    <w:rsid w:val="006340B4"/>
    <w:rsid w:val="00634186"/>
    <w:rsid w:val="0063467A"/>
    <w:rsid w:val="0063492A"/>
    <w:rsid w:val="0063527E"/>
    <w:rsid w:val="006352FB"/>
    <w:rsid w:val="00635556"/>
    <w:rsid w:val="00635F4A"/>
    <w:rsid w:val="00636170"/>
    <w:rsid w:val="00637DD2"/>
    <w:rsid w:val="00640F02"/>
    <w:rsid w:val="0064102F"/>
    <w:rsid w:val="00641260"/>
    <w:rsid w:val="006414C9"/>
    <w:rsid w:val="00641584"/>
    <w:rsid w:val="00642709"/>
    <w:rsid w:val="00642ABD"/>
    <w:rsid w:val="00642EAE"/>
    <w:rsid w:val="00643098"/>
    <w:rsid w:val="0064379D"/>
    <w:rsid w:val="00643A4F"/>
    <w:rsid w:val="00643AAE"/>
    <w:rsid w:val="00643B99"/>
    <w:rsid w:val="00643C90"/>
    <w:rsid w:val="00643FB3"/>
    <w:rsid w:val="00644CF0"/>
    <w:rsid w:val="00644E9C"/>
    <w:rsid w:val="006453F6"/>
    <w:rsid w:val="006457F7"/>
    <w:rsid w:val="0064591C"/>
    <w:rsid w:val="00645DF9"/>
    <w:rsid w:val="00645F5A"/>
    <w:rsid w:val="006465AB"/>
    <w:rsid w:val="00646F34"/>
    <w:rsid w:val="00647A6F"/>
    <w:rsid w:val="00647BD8"/>
    <w:rsid w:val="00650B4C"/>
    <w:rsid w:val="00651AE5"/>
    <w:rsid w:val="00651BF9"/>
    <w:rsid w:val="00651F66"/>
    <w:rsid w:val="006521A0"/>
    <w:rsid w:val="006524E3"/>
    <w:rsid w:val="00653230"/>
    <w:rsid w:val="006536F9"/>
    <w:rsid w:val="006554E4"/>
    <w:rsid w:val="0065563B"/>
    <w:rsid w:val="00655691"/>
    <w:rsid w:val="00655CE7"/>
    <w:rsid w:val="006561BD"/>
    <w:rsid w:val="006562C5"/>
    <w:rsid w:val="00656C55"/>
    <w:rsid w:val="00656F09"/>
    <w:rsid w:val="0065797D"/>
    <w:rsid w:val="0065798B"/>
    <w:rsid w:val="0066023A"/>
    <w:rsid w:val="006603B8"/>
    <w:rsid w:val="0066069B"/>
    <w:rsid w:val="006609CD"/>
    <w:rsid w:val="00661269"/>
    <w:rsid w:val="00661759"/>
    <w:rsid w:val="00661DE2"/>
    <w:rsid w:val="0066297A"/>
    <w:rsid w:val="00662F80"/>
    <w:rsid w:val="00663269"/>
    <w:rsid w:val="00663327"/>
    <w:rsid w:val="006637A3"/>
    <w:rsid w:val="006639FA"/>
    <w:rsid w:val="00664014"/>
    <w:rsid w:val="0066497D"/>
    <w:rsid w:val="00664CC1"/>
    <w:rsid w:val="00664E83"/>
    <w:rsid w:val="006652A7"/>
    <w:rsid w:val="006657C6"/>
    <w:rsid w:val="006667A7"/>
    <w:rsid w:val="00666BC8"/>
    <w:rsid w:val="0066779E"/>
    <w:rsid w:val="00667B7F"/>
    <w:rsid w:val="00667E73"/>
    <w:rsid w:val="006700DB"/>
    <w:rsid w:val="00670408"/>
    <w:rsid w:val="00670772"/>
    <w:rsid w:val="00670D32"/>
    <w:rsid w:val="00670DAC"/>
    <w:rsid w:val="00670E83"/>
    <w:rsid w:val="00671281"/>
    <w:rsid w:val="00671EAA"/>
    <w:rsid w:val="00672581"/>
    <w:rsid w:val="00672741"/>
    <w:rsid w:val="00672C13"/>
    <w:rsid w:val="006732F1"/>
    <w:rsid w:val="00673C96"/>
    <w:rsid w:val="00673EE6"/>
    <w:rsid w:val="00674767"/>
    <w:rsid w:val="00674824"/>
    <w:rsid w:val="006749FA"/>
    <w:rsid w:val="00674B8A"/>
    <w:rsid w:val="00675840"/>
    <w:rsid w:val="00675A9D"/>
    <w:rsid w:val="00675F7C"/>
    <w:rsid w:val="006762D9"/>
    <w:rsid w:val="006764B7"/>
    <w:rsid w:val="00676E5A"/>
    <w:rsid w:val="006774DA"/>
    <w:rsid w:val="0068010D"/>
    <w:rsid w:val="006803F0"/>
    <w:rsid w:val="0068073C"/>
    <w:rsid w:val="00681426"/>
    <w:rsid w:val="00681485"/>
    <w:rsid w:val="0068157D"/>
    <w:rsid w:val="006815C5"/>
    <w:rsid w:val="00681A8F"/>
    <w:rsid w:val="00681D0A"/>
    <w:rsid w:val="00682434"/>
    <w:rsid w:val="00682874"/>
    <w:rsid w:val="00682C51"/>
    <w:rsid w:val="00682F5B"/>
    <w:rsid w:val="0068301F"/>
    <w:rsid w:val="006834A6"/>
    <w:rsid w:val="00683991"/>
    <w:rsid w:val="00683B1A"/>
    <w:rsid w:val="00683B8C"/>
    <w:rsid w:val="0068449B"/>
    <w:rsid w:val="00684BC7"/>
    <w:rsid w:val="00684C44"/>
    <w:rsid w:val="00684C81"/>
    <w:rsid w:val="006851D6"/>
    <w:rsid w:val="00685B73"/>
    <w:rsid w:val="00685D4A"/>
    <w:rsid w:val="00685F67"/>
    <w:rsid w:val="006860E5"/>
    <w:rsid w:val="0068688B"/>
    <w:rsid w:val="00686C91"/>
    <w:rsid w:val="00686E28"/>
    <w:rsid w:val="00687738"/>
    <w:rsid w:val="00687967"/>
    <w:rsid w:val="00687AB5"/>
    <w:rsid w:val="00687CB5"/>
    <w:rsid w:val="00690064"/>
    <w:rsid w:val="006903EF"/>
    <w:rsid w:val="00690402"/>
    <w:rsid w:val="00690403"/>
    <w:rsid w:val="00690B4D"/>
    <w:rsid w:val="0069217F"/>
    <w:rsid w:val="006937CC"/>
    <w:rsid w:val="006942E9"/>
    <w:rsid w:val="00694B10"/>
    <w:rsid w:val="00694E31"/>
    <w:rsid w:val="00694F36"/>
    <w:rsid w:val="00695A0E"/>
    <w:rsid w:val="00696033"/>
    <w:rsid w:val="0069625E"/>
    <w:rsid w:val="00696411"/>
    <w:rsid w:val="00696B9A"/>
    <w:rsid w:val="006974C6"/>
    <w:rsid w:val="00697610"/>
    <w:rsid w:val="006978E3"/>
    <w:rsid w:val="00697BF4"/>
    <w:rsid w:val="00697E9E"/>
    <w:rsid w:val="006A0266"/>
    <w:rsid w:val="006A11FB"/>
    <w:rsid w:val="006A18F5"/>
    <w:rsid w:val="006A2C98"/>
    <w:rsid w:val="006A2F03"/>
    <w:rsid w:val="006A340B"/>
    <w:rsid w:val="006A34CD"/>
    <w:rsid w:val="006A425E"/>
    <w:rsid w:val="006A59EE"/>
    <w:rsid w:val="006A5CE6"/>
    <w:rsid w:val="006A65FC"/>
    <w:rsid w:val="006A6A75"/>
    <w:rsid w:val="006A74F5"/>
    <w:rsid w:val="006A7558"/>
    <w:rsid w:val="006A75D0"/>
    <w:rsid w:val="006A76CD"/>
    <w:rsid w:val="006A7B1C"/>
    <w:rsid w:val="006B04A2"/>
    <w:rsid w:val="006B0900"/>
    <w:rsid w:val="006B0F39"/>
    <w:rsid w:val="006B145B"/>
    <w:rsid w:val="006B17C4"/>
    <w:rsid w:val="006B316E"/>
    <w:rsid w:val="006B335E"/>
    <w:rsid w:val="006B37D4"/>
    <w:rsid w:val="006B3874"/>
    <w:rsid w:val="006B4109"/>
    <w:rsid w:val="006B4174"/>
    <w:rsid w:val="006B464C"/>
    <w:rsid w:val="006B4651"/>
    <w:rsid w:val="006B54B0"/>
    <w:rsid w:val="006B54C9"/>
    <w:rsid w:val="006B569E"/>
    <w:rsid w:val="006B5CD7"/>
    <w:rsid w:val="006B651A"/>
    <w:rsid w:val="006B6750"/>
    <w:rsid w:val="006B723B"/>
    <w:rsid w:val="006B7615"/>
    <w:rsid w:val="006B7754"/>
    <w:rsid w:val="006B778D"/>
    <w:rsid w:val="006B79B6"/>
    <w:rsid w:val="006B7C3F"/>
    <w:rsid w:val="006B7D8A"/>
    <w:rsid w:val="006C016F"/>
    <w:rsid w:val="006C0A1B"/>
    <w:rsid w:val="006C0C18"/>
    <w:rsid w:val="006C1093"/>
    <w:rsid w:val="006C1490"/>
    <w:rsid w:val="006C1927"/>
    <w:rsid w:val="006C1C07"/>
    <w:rsid w:val="006C1C87"/>
    <w:rsid w:val="006C2DD3"/>
    <w:rsid w:val="006C3237"/>
    <w:rsid w:val="006C3AF4"/>
    <w:rsid w:val="006C439E"/>
    <w:rsid w:val="006C450D"/>
    <w:rsid w:val="006C5073"/>
    <w:rsid w:val="006C6639"/>
    <w:rsid w:val="006C668A"/>
    <w:rsid w:val="006C73A4"/>
    <w:rsid w:val="006C76EE"/>
    <w:rsid w:val="006D1481"/>
    <w:rsid w:val="006D166A"/>
    <w:rsid w:val="006D17BA"/>
    <w:rsid w:val="006D1980"/>
    <w:rsid w:val="006D2C7D"/>
    <w:rsid w:val="006D325B"/>
    <w:rsid w:val="006D397B"/>
    <w:rsid w:val="006D407D"/>
    <w:rsid w:val="006D41CD"/>
    <w:rsid w:val="006D431E"/>
    <w:rsid w:val="006D6213"/>
    <w:rsid w:val="006D7085"/>
    <w:rsid w:val="006D7584"/>
    <w:rsid w:val="006D7DDE"/>
    <w:rsid w:val="006E01FE"/>
    <w:rsid w:val="006E0981"/>
    <w:rsid w:val="006E0E43"/>
    <w:rsid w:val="006E1491"/>
    <w:rsid w:val="006E1EF1"/>
    <w:rsid w:val="006E21C1"/>
    <w:rsid w:val="006E2947"/>
    <w:rsid w:val="006E414F"/>
    <w:rsid w:val="006E427B"/>
    <w:rsid w:val="006E4C9C"/>
    <w:rsid w:val="006E4D31"/>
    <w:rsid w:val="006E4D65"/>
    <w:rsid w:val="006E4DA2"/>
    <w:rsid w:val="006E52C3"/>
    <w:rsid w:val="006E5BA0"/>
    <w:rsid w:val="006E62C6"/>
    <w:rsid w:val="006E637D"/>
    <w:rsid w:val="006E6701"/>
    <w:rsid w:val="006E6B08"/>
    <w:rsid w:val="006E6DAE"/>
    <w:rsid w:val="006E71B5"/>
    <w:rsid w:val="006E7D96"/>
    <w:rsid w:val="006F0B16"/>
    <w:rsid w:val="006F1004"/>
    <w:rsid w:val="006F11F6"/>
    <w:rsid w:val="006F1393"/>
    <w:rsid w:val="006F1585"/>
    <w:rsid w:val="006F236E"/>
    <w:rsid w:val="006F2A26"/>
    <w:rsid w:val="006F2CE7"/>
    <w:rsid w:val="006F45EC"/>
    <w:rsid w:val="006F4835"/>
    <w:rsid w:val="006F4A66"/>
    <w:rsid w:val="006F5148"/>
    <w:rsid w:val="006F5CB9"/>
    <w:rsid w:val="006F6A37"/>
    <w:rsid w:val="006F6A46"/>
    <w:rsid w:val="006F7199"/>
    <w:rsid w:val="006F7B0A"/>
    <w:rsid w:val="00700792"/>
    <w:rsid w:val="00700919"/>
    <w:rsid w:val="00700E56"/>
    <w:rsid w:val="00701283"/>
    <w:rsid w:val="0070365B"/>
    <w:rsid w:val="007052FC"/>
    <w:rsid w:val="007057C0"/>
    <w:rsid w:val="007065B6"/>
    <w:rsid w:val="00706840"/>
    <w:rsid w:val="00707EB8"/>
    <w:rsid w:val="00710B33"/>
    <w:rsid w:val="00711865"/>
    <w:rsid w:val="007122A2"/>
    <w:rsid w:val="00712E8A"/>
    <w:rsid w:val="0071345C"/>
    <w:rsid w:val="00713779"/>
    <w:rsid w:val="00713A5C"/>
    <w:rsid w:val="00713EAD"/>
    <w:rsid w:val="007140DD"/>
    <w:rsid w:val="007142C1"/>
    <w:rsid w:val="007156EB"/>
    <w:rsid w:val="00716B6A"/>
    <w:rsid w:val="00716DDB"/>
    <w:rsid w:val="00717122"/>
    <w:rsid w:val="00717545"/>
    <w:rsid w:val="00720426"/>
    <w:rsid w:val="00720CB4"/>
    <w:rsid w:val="00720CC1"/>
    <w:rsid w:val="00721DC9"/>
    <w:rsid w:val="00721E7D"/>
    <w:rsid w:val="0072205F"/>
    <w:rsid w:val="00722215"/>
    <w:rsid w:val="00722ECF"/>
    <w:rsid w:val="007232FF"/>
    <w:rsid w:val="0072340E"/>
    <w:rsid w:val="00723441"/>
    <w:rsid w:val="007238E1"/>
    <w:rsid w:val="00723C82"/>
    <w:rsid w:val="00724AC8"/>
    <w:rsid w:val="00725DF2"/>
    <w:rsid w:val="00725FD7"/>
    <w:rsid w:val="007261E7"/>
    <w:rsid w:val="00726315"/>
    <w:rsid w:val="00726629"/>
    <w:rsid w:val="0072669E"/>
    <w:rsid w:val="007272A9"/>
    <w:rsid w:val="00727346"/>
    <w:rsid w:val="0072766A"/>
    <w:rsid w:val="00727A9A"/>
    <w:rsid w:val="00727B35"/>
    <w:rsid w:val="0073010A"/>
    <w:rsid w:val="007315B8"/>
    <w:rsid w:val="00732328"/>
    <w:rsid w:val="00732F29"/>
    <w:rsid w:val="007332E6"/>
    <w:rsid w:val="00733410"/>
    <w:rsid w:val="00733656"/>
    <w:rsid w:val="00734654"/>
    <w:rsid w:val="0073520B"/>
    <w:rsid w:val="0073523A"/>
    <w:rsid w:val="00735B02"/>
    <w:rsid w:val="007361D8"/>
    <w:rsid w:val="0073695D"/>
    <w:rsid w:val="00736A63"/>
    <w:rsid w:val="00737048"/>
    <w:rsid w:val="00737460"/>
    <w:rsid w:val="007379C5"/>
    <w:rsid w:val="00737C61"/>
    <w:rsid w:val="00737FB2"/>
    <w:rsid w:val="00740210"/>
    <w:rsid w:val="00740D46"/>
    <w:rsid w:val="0074140B"/>
    <w:rsid w:val="007419D3"/>
    <w:rsid w:val="00741FD8"/>
    <w:rsid w:val="00742744"/>
    <w:rsid w:val="007428A9"/>
    <w:rsid w:val="007433A5"/>
    <w:rsid w:val="00744A65"/>
    <w:rsid w:val="0074538F"/>
    <w:rsid w:val="00745C14"/>
    <w:rsid w:val="00745CFE"/>
    <w:rsid w:val="00745D01"/>
    <w:rsid w:val="00746565"/>
    <w:rsid w:val="00746781"/>
    <w:rsid w:val="007469A1"/>
    <w:rsid w:val="00746EA4"/>
    <w:rsid w:val="00747590"/>
    <w:rsid w:val="007478E6"/>
    <w:rsid w:val="007479B0"/>
    <w:rsid w:val="007479B1"/>
    <w:rsid w:val="00747FFC"/>
    <w:rsid w:val="00750225"/>
    <w:rsid w:val="007505B7"/>
    <w:rsid w:val="007507F1"/>
    <w:rsid w:val="007518A2"/>
    <w:rsid w:val="007518D9"/>
    <w:rsid w:val="00751986"/>
    <w:rsid w:val="00751A8C"/>
    <w:rsid w:val="0075205E"/>
    <w:rsid w:val="00752B83"/>
    <w:rsid w:val="00752D9A"/>
    <w:rsid w:val="00752ED2"/>
    <w:rsid w:val="00753395"/>
    <w:rsid w:val="007537F5"/>
    <w:rsid w:val="00753B03"/>
    <w:rsid w:val="0075412F"/>
    <w:rsid w:val="0075432E"/>
    <w:rsid w:val="007552A3"/>
    <w:rsid w:val="00755FF1"/>
    <w:rsid w:val="0075659B"/>
    <w:rsid w:val="00756664"/>
    <w:rsid w:val="007566DD"/>
    <w:rsid w:val="0076114F"/>
    <w:rsid w:val="007621CD"/>
    <w:rsid w:val="007621D9"/>
    <w:rsid w:val="00763496"/>
    <w:rsid w:val="00763D30"/>
    <w:rsid w:val="007643BB"/>
    <w:rsid w:val="007645E8"/>
    <w:rsid w:val="00764784"/>
    <w:rsid w:val="00764BDC"/>
    <w:rsid w:val="00764ED2"/>
    <w:rsid w:val="00764F37"/>
    <w:rsid w:val="00765279"/>
    <w:rsid w:val="007652F6"/>
    <w:rsid w:val="00765644"/>
    <w:rsid w:val="00765F9F"/>
    <w:rsid w:val="00765FEB"/>
    <w:rsid w:val="007664C4"/>
    <w:rsid w:val="00766E93"/>
    <w:rsid w:val="00767202"/>
    <w:rsid w:val="0076720A"/>
    <w:rsid w:val="00767AA8"/>
    <w:rsid w:val="007700A6"/>
    <w:rsid w:val="00770B61"/>
    <w:rsid w:val="00770EE0"/>
    <w:rsid w:val="007717A5"/>
    <w:rsid w:val="00771848"/>
    <w:rsid w:val="00771D6B"/>
    <w:rsid w:val="00771F83"/>
    <w:rsid w:val="007723C9"/>
    <w:rsid w:val="00772FEF"/>
    <w:rsid w:val="007732F0"/>
    <w:rsid w:val="00773A2C"/>
    <w:rsid w:val="00774BF8"/>
    <w:rsid w:val="0077519F"/>
    <w:rsid w:val="00775FF6"/>
    <w:rsid w:val="007760B5"/>
    <w:rsid w:val="0077640A"/>
    <w:rsid w:val="00776E98"/>
    <w:rsid w:val="00776FB8"/>
    <w:rsid w:val="0077756D"/>
    <w:rsid w:val="0077792F"/>
    <w:rsid w:val="00777A26"/>
    <w:rsid w:val="00777F14"/>
    <w:rsid w:val="00777F5A"/>
    <w:rsid w:val="00780281"/>
    <w:rsid w:val="00780583"/>
    <w:rsid w:val="00780A32"/>
    <w:rsid w:val="0078145A"/>
    <w:rsid w:val="00781BFF"/>
    <w:rsid w:val="007821D3"/>
    <w:rsid w:val="00782E74"/>
    <w:rsid w:val="00782F61"/>
    <w:rsid w:val="00783EEA"/>
    <w:rsid w:val="007840AA"/>
    <w:rsid w:val="00784976"/>
    <w:rsid w:val="00784FA1"/>
    <w:rsid w:val="00785C5F"/>
    <w:rsid w:val="007864BC"/>
    <w:rsid w:val="00786DD5"/>
    <w:rsid w:val="00787010"/>
    <w:rsid w:val="007871FE"/>
    <w:rsid w:val="00787309"/>
    <w:rsid w:val="00787AC2"/>
    <w:rsid w:val="00787EDF"/>
    <w:rsid w:val="00790820"/>
    <w:rsid w:val="0079085C"/>
    <w:rsid w:val="00790A7D"/>
    <w:rsid w:val="007916E8"/>
    <w:rsid w:val="007918C2"/>
    <w:rsid w:val="00791903"/>
    <w:rsid w:val="00791DB3"/>
    <w:rsid w:val="00792010"/>
    <w:rsid w:val="00792099"/>
    <w:rsid w:val="00792FDA"/>
    <w:rsid w:val="007931DB"/>
    <w:rsid w:val="0079345B"/>
    <w:rsid w:val="00793958"/>
    <w:rsid w:val="00793B9A"/>
    <w:rsid w:val="00793C74"/>
    <w:rsid w:val="00793D8C"/>
    <w:rsid w:val="00794678"/>
    <w:rsid w:val="00794750"/>
    <w:rsid w:val="00795467"/>
    <w:rsid w:val="0079559F"/>
    <w:rsid w:val="00795953"/>
    <w:rsid w:val="007968E7"/>
    <w:rsid w:val="007971C3"/>
    <w:rsid w:val="007975C7"/>
    <w:rsid w:val="00797D9B"/>
    <w:rsid w:val="00797E2E"/>
    <w:rsid w:val="00797EAD"/>
    <w:rsid w:val="007A0796"/>
    <w:rsid w:val="007A17F4"/>
    <w:rsid w:val="007A2314"/>
    <w:rsid w:val="007A2B3A"/>
    <w:rsid w:val="007A2C13"/>
    <w:rsid w:val="007A30FF"/>
    <w:rsid w:val="007A32AE"/>
    <w:rsid w:val="007A39F9"/>
    <w:rsid w:val="007A3B02"/>
    <w:rsid w:val="007A3EAE"/>
    <w:rsid w:val="007A4531"/>
    <w:rsid w:val="007A4633"/>
    <w:rsid w:val="007A4C49"/>
    <w:rsid w:val="007A505C"/>
    <w:rsid w:val="007A5772"/>
    <w:rsid w:val="007A58D8"/>
    <w:rsid w:val="007A6AE5"/>
    <w:rsid w:val="007A762E"/>
    <w:rsid w:val="007A7931"/>
    <w:rsid w:val="007A795F"/>
    <w:rsid w:val="007A7E1E"/>
    <w:rsid w:val="007B0086"/>
    <w:rsid w:val="007B0AD1"/>
    <w:rsid w:val="007B0FAF"/>
    <w:rsid w:val="007B143B"/>
    <w:rsid w:val="007B14D9"/>
    <w:rsid w:val="007B1608"/>
    <w:rsid w:val="007B1B2B"/>
    <w:rsid w:val="007B1C4B"/>
    <w:rsid w:val="007B1ECF"/>
    <w:rsid w:val="007B22D1"/>
    <w:rsid w:val="007B250A"/>
    <w:rsid w:val="007B26F4"/>
    <w:rsid w:val="007B274F"/>
    <w:rsid w:val="007B2AD7"/>
    <w:rsid w:val="007B3150"/>
    <w:rsid w:val="007B3218"/>
    <w:rsid w:val="007B3876"/>
    <w:rsid w:val="007B3AB8"/>
    <w:rsid w:val="007B4126"/>
    <w:rsid w:val="007B56FA"/>
    <w:rsid w:val="007B5F2F"/>
    <w:rsid w:val="007B6307"/>
    <w:rsid w:val="007B630B"/>
    <w:rsid w:val="007B63DB"/>
    <w:rsid w:val="007B6D43"/>
    <w:rsid w:val="007B7D72"/>
    <w:rsid w:val="007C0879"/>
    <w:rsid w:val="007C0985"/>
    <w:rsid w:val="007C19CF"/>
    <w:rsid w:val="007C1D54"/>
    <w:rsid w:val="007C2080"/>
    <w:rsid w:val="007C256F"/>
    <w:rsid w:val="007C30A5"/>
    <w:rsid w:val="007C3CAE"/>
    <w:rsid w:val="007C3D66"/>
    <w:rsid w:val="007C4E1A"/>
    <w:rsid w:val="007C4F65"/>
    <w:rsid w:val="007C4F9B"/>
    <w:rsid w:val="007C5071"/>
    <w:rsid w:val="007C56D3"/>
    <w:rsid w:val="007C5F34"/>
    <w:rsid w:val="007C6465"/>
    <w:rsid w:val="007C6535"/>
    <w:rsid w:val="007C6F7D"/>
    <w:rsid w:val="007C7EFC"/>
    <w:rsid w:val="007D0174"/>
    <w:rsid w:val="007D0289"/>
    <w:rsid w:val="007D02DA"/>
    <w:rsid w:val="007D06D5"/>
    <w:rsid w:val="007D0B67"/>
    <w:rsid w:val="007D1A5B"/>
    <w:rsid w:val="007D2348"/>
    <w:rsid w:val="007D243F"/>
    <w:rsid w:val="007D25E8"/>
    <w:rsid w:val="007D2C79"/>
    <w:rsid w:val="007D2DDE"/>
    <w:rsid w:val="007D3E3F"/>
    <w:rsid w:val="007D428B"/>
    <w:rsid w:val="007D437C"/>
    <w:rsid w:val="007D454A"/>
    <w:rsid w:val="007D540E"/>
    <w:rsid w:val="007D54E3"/>
    <w:rsid w:val="007D5C28"/>
    <w:rsid w:val="007D62C0"/>
    <w:rsid w:val="007D733D"/>
    <w:rsid w:val="007D7DA2"/>
    <w:rsid w:val="007E06B1"/>
    <w:rsid w:val="007E0BC7"/>
    <w:rsid w:val="007E0E02"/>
    <w:rsid w:val="007E1321"/>
    <w:rsid w:val="007E1C79"/>
    <w:rsid w:val="007E2388"/>
    <w:rsid w:val="007E23F7"/>
    <w:rsid w:val="007E242F"/>
    <w:rsid w:val="007E2724"/>
    <w:rsid w:val="007E2771"/>
    <w:rsid w:val="007E2901"/>
    <w:rsid w:val="007E2B5F"/>
    <w:rsid w:val="007E2ED7"/>
    <w:rsid w:val="007E30B5"/>
    <w:rsid w:val="007E3EC6"/>
    <w:rsid w:val="007E444C"/>
    <w:rsid w:val="007E4CEB"/>
    <w:rsid w:val="007E595E"/>
    <w:rsid w:val="007E5D8C"/>
    <w:rsid w:val="007E613E"/>
    <w:rsid w:val="007E64D8"/>
    <w:rsid w:val="007E67C5"/>
    <w:rsid w:val="007E72B8"/>
    <w:rsid w:val="007E7474"/>
    <w:rsid w:val="007E7C9B"/>
    <w:rsid w:val="007F065C"/>
    <w:rsid w:val="007F0DC3"/>
    <w:rsid w:val="007F1812"/>
    <w:rsid w:val="007F1859"/>
    <w:rsid w:val="007F1E75"/>
    <w:rsid w:val="007F21F3"/>
    <w:rsid w:val="007F2582"/>
    <w:rsid w:val="007F2F7A"/>
    <w:rsid w:val="007F3177"/>
    <w:rsid w:val="007F3287"/>
    <w:rsid w:val="007F3671"/>
    <w:rsid w:val="007F3BE3"/>
    <w:rsid w:val="007F3D25"/>
    <w:rsid w:val="007F3F0C"/>
    <w:rsid w:val="007F52C1"/>
    <w:rsid w:val="007F53F6"/>
    <w:rsid w:val="007F73D1"/>
    <w:rsid w:val="007F7FCB"/>
    <w:rsid w:val="00800366"/>
    <w:rsid w:val="00800A34"/>
    <w:rsid w:val="00801251"/>
    <w:rsid w:val="00801262"/>
    <w:rsid w:val="008017A6"/>
    <w:rsid w:val="0080278B"/>
    <w:rsid w:val="00802CDE"/>
    <w:rsid w:val="00802FD4"/>
    <w:rsid w:val="00803681"/>
    <w:rsid w:val="0080390A"/>
    <w:rsid w:val="00804B70"/>
    <w:rsid w:val="00804C34"/>
    <w:rsid w:val="00805532"/>
    <w:rsid w:val="0080588B"/>
    <w:rsid w:val="008062CF"/>
    <w:rsid w:val="00806C7F"/>
    <w:rsid w:val="008072C9"/>
    <w:rsid w:val="008073C0"/>
    <w:rsid w:val="0080755D"/>
    <w:rsid w:val="00807779"/>
    <w:rsid w:val="00807A4A"/>
    <w:rsid w:val="00807D8A"/>
    <w:rsid w:val="00810221"/>
    <w:rsid w:val="00810B7D"/>
    <w:rsid w:val="00811608"/>
    <w:rsid w:val="00811716"/>
    <w:rsid w:val="008125BD"/>
    <w:rsid w:val="0081266A"/>
    <w:rsid w:val="0081292C"/>
    <w:rsid w:val="00812937"/>
    <w:rsid w:val="00812A3A"/>
    <w:rsid w:val="00812C7F"/>
    <w:rsid w:val="00812E75"/>
    <w:rsid w:val="008135EE"/>
    <w:rsid w:val="00813778"/>
    <w:rsid w:val="00815788"/>
    <w:rsid w:val="00815C8F"/>
    <w:rsid w:val="00815F00"/>
    <w:rsid w:val="0081629D"/>
    <w:rsid w:val="0081692B"/>
    <w:rsid w:val="00817A5E"/>
    <w:rsid w:val="00817E98"/>
    <w:rsid w:val="008203B4"/>
    <w:rsid w:val="008209ED"/>
    <w:rsid w:val="00820A90"/>
    <w:rsid w:val="00821826"/>
    <w:rsid w:val="00822D1A"/>
    <w:rsid w:val="00823D6A"/>
    <w:rsid w:val="0082431B"/>
    <w:rsid w:val="008247FE"/>
    <w:rsid w:val="00824E31"/>
    <w:rsid w:val="00825199"/>
    <w:rsid w:val="00825F8E"/>
    <w:rsid w:val="008261F1"/>
    <w:rsid w:val="00826730"/>
    <w:rsid w:val="0082704B"/>
    <w:rsid w:val="00827133"/>
    <w:rsid w:val="00827E66"/>
    <w:rsid w:val="00830C11"/>
    <w:rsid w:val="00830C52"/>
    <w:rsid w:val="00830FB3"/>
    <w:rsid w:val="0083139A"/>
    <w:rsid w:val="00831DA2"/>
    <w:rsid w:val="00831F2C"/>
    <w:rsid w:val="008322B7"/>
    <w:rsid w:val="0083307E"/>
    <w:rsid w:val="008333F7"/>
    <w:rsid w:val="00833F82"/>
    <w:rsid w:val="00835082"/>
    <w:rsid w:val="00835819"/>
    <w:rsid w:val="00835B3A"/>
    <w:rsid w:val="008362C6"/>
    <w:rsid w:val="00837028"/>
    <w:rsid w:val="00837112"/>
    <w:rsid w:val="00837792"/>
    <w:rsid w:val="00837C5C"/>
    <w:rsid w:val="00837E35"/>
    <w:rsid w:val="00840D2B"/>
    <w:rsid w:val="00840E83"/>
    <w:rsid w:val="00841352"/>
    <w:rsid w:val="0084192F"/>
    <w:rsid w:val="00841C6E"/>
    <w:rsid w:val="00841CFD"/>
    <w:rsid w:val="0084212D"/>
    <w:rsid w:val="00842798"/>
    <w:rsid w:val="00842CDF"/>
    <w:rsid w:val="00843006"/>
    <w:rsid w:val="008432BD"/>
    <w:rsid w:val="008434CC"/>
    <w:rsid w:val="00843781"/>
    <w:rsid w:val="008439EB"/>
    <w:rsid w:val="008439F2"/>
    <w:rsid w:val="00843F76"/>
    <w:rsid w:val="0084403F"/>
    <w:rsid w:val="008449EE"/>
    <w:rsid w:val="008459FA"/>
    <w:rsid w:val="00845DDF"/>
    <w:rsid w:val="0084627F"/>
    <w:rsid w:val="008467CC"/>
    <w:rsid w:val="00847975"/>
    <w:rsid w:val="00847B4D"/>
    <w:rsid w:val="00850615"/>
    <w:rsid w:val="008508A7"/>
    <w:rsid w:val="0085096D"/>
    <w:rsid w:val="00850E36"/>
    <w:rsid w:val="008513A3"/>
    <w:rsid w:val="0085158F"/>
    <w:rsid w:val="00851A43"/>
    <w:rsid w:val="00851AC4"/>
    <w:rsid w:val="00851B05"/>
    <w:rsid w:val="00851ECE"/>
    <w:rsid w:val="008527C2"/>
    <w:rsid w:val="00852CF5"/>
    <w:rsid w:val="00852D8D"/>
    <w:rsid w:val="00853318"/>
    <w:rsid w:val="00853530"/>
    <w:rsid w:val="00854010"/>
    <w:rsid w:val="0085502D"/>
    <w:rsid w:val="008559ED"/>
    <w:rsid w:val="008569D7"/>
    <w:rsid w:val="00856BBD"/>
    <w:rsid w:val="0085705C"/>
    <w:rsid w:val="00857822"/>
    <w:rsid w:val="00857A3D"/>
    <w:rsid w:val="00857D4E"/>
    <w:rsid w:val="00857FB9"/>
    <w:rsid w:val="008600CA"/>
    <w:rsid w:val="008603A1"/>
    <w:rsid w:val="008605DE"/>
    <w:rsid w:val="00860735"/>
    <w:rsid w:val="00860B35"/>
    <w:rsid w:val="008613DD"/>
    <w:rsid w:val="008615B2"/>
    <w:rsid w:val="00861D10"/>
    <w:rsid w:val="00861EF5"/>
    <w:rsid w:val="008624AC"/>
    <w:rsid w:val="008628B8"/>
    <w:rsid w:val="0086333F"/>
    <w:rsid w:val="00863620"/>
    <w:rsid w:val="00863A74"/>
    <w:rsid w:val="00864604"/>
    <w:rsid w:val="008654B8"/>
    <w:rsid w:val="008654F6"/>
    <w:rsid w:val="00865676"/>
    <w:rsid w:val="00865D95"/>
    <w:rsid w:val="0086622E"/>
    <w:rsid w:val="0086647F"/>
    <w:rsid w:val="008668C6"/>
    <w:rsid w:val="008671E3"/>
    <w:rsid w:val="008678C4"/>
    <w:rsid w:val="00867C7F"/>
    <w:rsid w:val="00867CEC"/>
    <w:rsid w:val="0087029C"/>
    <w:rsid w:val="00870D4F"/>
    <w:rsid w:val="00870E99"/>
    <w:rsid w:val="008713BC"/>
    <w:rsid w:val="0087263E"/>
    <w:rsid w:val="008727AC"/>
    <w:rsid w:val="00873970"/>
    <w:rsid w:val="00873B00"/>
    <w:rsid w:val="00873B82"/>
    <w:rsid w:val="00873C80"/>
    <w:rsid w:val="00874073"/>
    <w:rsid w:val="008744F9"/>
    <w:rsid w:val="008756A3"/>
    <w:rsid w:val="00875AA4"/>
    <w:rsid w:val="00875B88"/>
    <w:rsid w:val="00876898"/>
    <w:rsid w:val="00876EE9"/>
    <w:rsid w:val="008777A9"/>
    <w:rsid w:val="0088022D"/>
    <w:rsid w:val="00880D2B"/>
    <w:rsid w:val="00880DFB"/>
    <w:rsid w:val="00880FD4"/>
    <w:rsid w:val="008810D7"/>
    <w:rsid w:val="0088121C"/>
    <w:rsid w:val="0088165B"/>
    <w:rsid w:val="00881B8B"/>
    <w:rsid w:val="00882072"/>
    <w:rsid w:val="00882DFE"/>
    <w:rsid w:val="0088336E"/>
    <w:rsid w:val="00883388"/>
    <w:rsid w:val="008848FE"/>
    <w:rsid w:val="00884AC5"/>
    <w:rsid w:val="00884B73"/>
    <w:rsid w:val="0088505B"/>
    <w:rsid w:val="00885448"/>
    <w:rsid w:val="00885803"/>
    <w:rsid w:val="0088596E"/>
    <w:rsid w:val="00885CA8"/>
    <w:rsid w:val="00885D7D"/>
    <w:rsid w:val="0088632E"/>
    <w:rsid w:val="00886E62"/>
    <w:rsid w:val="00886F97"/>
    <w:rsid w:val="00887FA2"/>
    <w:rsid w:val="008901A1"/>
    <w:rsid w:val="0089125B"/>
    <w:rsid w:val="00891498"/>
    <w:rsid w:val="00891A1A"/>
    <w:rsid w:val="00891E89"/>
    <w:rsid w:val="00892513"/>
    <w:rsid w:val="00892619"/>
    <w:rsid w:val="00892E41"/>
    <w:rsid w:val="00892F99"/>
    <w:rsid w:val="0089300D"/>
    <w:rsid w:val="00893207"/>
    <w:rsid w:val="0089338C"/>
    <w:rsid w:val="008933AA"/>
    <w:rsid w:val="00893AF9"/>
    <w:rsid w:val="008942B0"/>
    <w:rsid w:val="00894E61"/>
    <w:rsid w:val="00895164"/>
    <w:rsid w:val="0089527D"/>
    <w:rsid w:val="00895708"/>
    <w:rsid w:val="0089585F"/>
    <w:rsid w:val="008961F8"/>
    <w:rsid w:val="00896D4F"/>
    <w:rsid w:val="00896D9E"/>
    <w:rsid w:val="008970E1"/>
    <w:rsid w:val="0089781C"/>
    <w:rsid w:val="00897DB4"/>
    <w:rsid w:val="00897E24"/>
    <w:rsid w:val="00897FF4"/>
    <w:rsid w:val="008A035D"/>
    <w:rsid w:val="008A0869"/>
    <w:rsid w:val="008A1387"/>
    <w:rsid w:val="008A24A9"/>
    <w:rsid w:val="008A31A6"/>
    <w:rsid w:val="008A3363"/>
    <w:rsid w:val="008A37A7"/>
    <w:rsid w:val="008A3FBC"/>
    <w:rsid w:val="008A4B7A"/>
    <w:rsid w:val="008A54A9"/>
    <w:rsid w:val="008A6161"/>
    <w:rsid w:val="008A623B"/>
    <w:rsid w:val="008A6BAC"/>
    <w:rsid w:val="008B07C2"/>
    <w:rsid w:val="008B0CBF"/>
    <w:rsid w:val="008B2334"/>
    <w:rsid w:val="008B2D8E"/>
    <w:rsid w:val="008B2E69"/>
    <w:rsid w:val="008B3944"/>
    <w:rsid w:val="008B3A0B"/>
    <w:rsid w:val="008B3EA3"/>
    <w:rsid w:val="008B4955"/>
    <w:rsid w:val="008B4D2E"/>
    <w:rsid w:val="008B50A5"/>
    <w:rsid w:val="008B5B81"/>
    <w:rsid w:val="008B5CFB"/>
    <w:rsid w:val="008B6099"/>
    <w:rsid w:val="008B6BFE"/>
    <w:rsid w:val="008B6F7F"/>
    <w:rsid w:val="008B6FBD"/>
    <w:rsid w:val="008C0610"/>
    <w:rsid w:val="008C14D4"/>
    <w:rsid w:val="008C1B71"/>
    <w:rsid w:val="008C1C54"/>
    <w:rsid w:val="008C20C5"/>
    <w:rsid w:val="008C2204"/>
    <w:rsid w:val="008C2371"/>
    <w:rsid w:val="008C267B"/>
    <w:rsid w:val="008C2BFF"/>
    <w:rsid w:val="008C3074"/>
    <w:rsid w:val="008C339C"/>
    <w:rsid w:val="008C480A"/>
    <w:rsid w:val="008C481B"/>
    <w:rsid w:val="008C4920"/>
    <w:rsid w:val="008C4CEE"/>
    <w:rsid w:val="008C52AE"/>
    <w:rsid w:val="008C5B8A"/>
    <w:rsid w:val="008C643A"/>
    <w:rsid w:val="008C6643"/>
    <w:rsid w:val="008C68D0"/>
    <w:rsid w:val="008C6A11"/>
    <w:rsid w:val="008C6A58"/>
    <w:rsid w:val="008C7307"/>
    <w:rsid w:val="008C7971"/>
    <w:rsid w:val="008C79B6"/>
    <w:rsid w:val="008D028A"/>
    <w:rsid w:val="008D02AD"/>
    <w:rsid w:val="008D04CA"/>
    <w:rsid w:val="008D0C28"/>
    <w:rsid w:val="008D10DE"/>
    <w:rsid w:val="008D1545"/>
    <w:rsid w:val="008D1EB8"/>
    <w:rsid w:val="008D2316"/>
    <w:rsid w:val="008D2509"/>
    <w:rsid w:val="008D26DC"/>
    <w:rsid w:val="008D2918"/>
    <w:rsid w:val="008D2C2E"/>
    <w:rsid w:val="008D2D11"/>
    <w:rsid w:val="008D2FC1"/>
    <w:rsid w:val="008D37C5"/>
    <w:rsid w:val="008D3C32"/>
    <w:rsid w:val="008D4364"/>
    <w:rsid w:val="008D4606"/>
    <w:rsid w:val="008D4B05"/>
    <w:rsid w:val="008D4CBF"/>
    <w:rsid w:val="008D5094"/>
    <w:rsid w:val="008D5CA2"/>
    <w:rsid w:val="008D68F0"/>
    <w:rsid w:val="008D7919"/>
    <w:rsid w:val="008D7C76"/>
    <w:rsid w:val="008D7F46"/>
    <w:rsid w:val="008E0033"/>
    <w:rsid w:val="008E0369"/>
    <w:rsid w:val="008E059A"/>
    <w:rsid w:val="008E0BDA"/>
    <w:rsid w:val="008E0D34"/>
    <w:rsid w:val="008E1367"/>
    <w:rsid w:val="008E1B36"/>
    <w:rsid w:val="008E2BB5"/>
    <w:rsid w:val="008E3310"/>
    <w:rsid w:val="008E3BC3"/>
    <w:rsid w:val="008E450B"/>
    <w:rsid w:val="008E456A"/>
    <w:rsid w:val="008E4C39"/>
    <w:rsid w:val="008E4F6C"/>
    <w:rsid w:val="008E5223"/>
    <w:rsid w:val="008E59AE"/>
    <w:rsid w:val="008E5E33"/>
    <w:rsid w:val="008E620A"/>
    <w:rsid w:val="008E633E"/>
    <w:rsid w:val="008E6D68"/>
    <w:rsid w:val="008E704A"/>
    <w:rsid w:val="008E78BE"/>
    <w:rsid w:val="008E7BEA"/>
    <w:rsid w:val="008F06E2"/>
    <w:rsid w:val="008F0737"/>
    <w:rsid w:val="008F0CFD"/>
    <w:rsid w:val="008F16DE"/>
    <w:rsid w:val="008F1718"/>
    <w:rsid w:val="008F1B0B"/>
    <w:rsid w:val="008F1EE5"/>
    <w:rsid w:val="008F2226"/>
    <w:rsid w:val="008F25C1"/>
    <w:rsid w:val="008F2B8C"/>
    <w:rsid w:val="008F3413"/>
    <w:rsid w:val="008F4CFF"/>
    <w:rsid w:val="008F4DE0"/>
    <w:rsid w:val="008F4FBA"/>
    <w:rsid w:val="008F50FB"/>
    <w:rsid w:val="008F6B78"/>
    <w:rsid w:val="008F7004"/>
    <w:rsid w:val="008F719C"/>
    <w:rsid w:val="008F730F"/>
    <w:rsid w:val="008F77C8"/>
    <w:rsid w:val="008F7AB9"/>
    <w:rsid w:val="00900A8D"/>
    <w:rsid w:val="00900E16"/>
    <w:rsid w:val="00900F77"/>
    <w:rsid w:val="009017C0"/>
    <w:rsid w:val="00901D95"/>
    <w:rsid w:val="00902B72"/>
    <w:rsid w:val="00902C0E"/>
    <w:rsid w:val="00902C4F"/>
    <w:rsid w:val="009034AB"/>
    <w:rsid w:val="009036D6"/>
    <w:rsid w:val="00904215"/>
    <w:rsid w:val="009043D1"/>
    <w:rsid w:val="00904682"/>
    <w:rsid w:val="00904A99"/>
    <w:rsid w:val="00905262"/>
    <w:rsid w:val="00906280"/>
    <w:rsid w:val="00907307"/>
    <w:rsid w:val="009074B1"/>
    <w:rsid w:val="00907EE0"/>
    <w:rsid w:val="00910472"/>
    <w:rsid w:val="00910930"/>
    <w:rsid w:val="00910AF6"/>
    <w:rsid w:val="009111C2"/>
    <w:rsid w:val="00912817"/>
    <w:rsid w:val="00913D3D"/>
    <w:rsid w:val="009145A7"/>
    <w:rsid w:val="00914602"/>
    <w:rsid w:val="0091510E"/>
    <w:rsid w:val="009155FB"/>
    <w:rsid w:val="00915B5B"/>
    <w:rsid w:val="00915B78"/>
    <w:rsid w:val="00915E27"/>
    <w:rsid w:val="00916066"/>
    <w:rsid w:val="00916779"/>
    <w:rsid w:val="00916837"/>
    <w:rsid w:val="009168A3"/>
    <w:rsid w:val="00917BA2"/>
    <w:rsid w:val="00920901"/>
    <w:rsid w:val="00921261"/>
    <w:rsid w:val="00921C21"/>
    <w:rsid w:val="00921F80"/>
    <w:rsid w:val="009220EA"/>
    <w:rsid w:val="00923770"/>
    <w:rsid w:val="00923A11"/>
    <w:rsid w:val="00924BE3"/>
    <w:rsid w:val="00924E15"/>
    <w:rsid w:val="0092524D"/>
    <w:rsid w:val="00925AD0"/>
    <w:rsid w:val="00925FB9"/>
    <w:rsid w:val="00926C29"/>
    <w:rsid w:val="009275FC"/>
    <w:rsid w:val="00930D21"/>
    <w:rsid w:val="00931B0F"/>
    <w:rsid w:val="009322FB"/>
    <w:rsid w:val="009335D7"/>
    <w:rsid w:val="0093415F"/>
    <w:rsid w:val="009346F2"/>
    <w:rsid w:val="00935897"/>
    <w:rsid w:val="00935B47"/>
    <w:rsid w:val="00935D29"/>
    <w:rsid w:val="00935EB1"/>
    <w:rsid w:val="0093632F"/>
    <w:rsid w:val="00936C0C"/>
    <w:rsid w:val="00936DC1"/>
    <w:rsid w:val="00936F4E"/>
    <w:rsid w:val="00936F63"/>
    <w:rsid w:val="0093708B"/>
    <w:rsid w:val="0093762C"/>
    <w:rsid w:val="00937E9E"/>
    <w:rsid w:val="0094059B"/>
    <w:rsid w:val="00940E7E"/>
    <w:rsid w:val="00941CAC"/>
    <w:rsid w:val="00941F80"/>
    <w:rsid w:val="00941F9A"/>
    <w:rsid w:val="00942E64"/>
    <w:rsid w:val="009435AD"/>
    <w:rsid w:val="009436F0"/>
    <w:rsid w:val="009437D1"/>
    <w:rsid w:val="009438E8"/>
    <w:rsid w:val="009444D0"/>
    <w:rsid w:val="00944690"/>
    <w:rsid w:val="009446F8"/>
    <w:rsid w:val="00944716"/>
    <w:rsid w:val="00944E75"/>
    <w:rsid w:val="00944FB4"/>
    <w:rsid w:val="00945806"/>
    <w:rsid w:val="009459C9"/>
    <w:rsid w:val="00945AFE"/>
    <w:rsid w:val="00945C5A"/>
    <w:rsid w:val="009468F9"/>
    <w:rsid w:val="00946EC7"/>
    <w:rsid w:val="00946FA9"/>
    <w:rsid w:val="009471D7"/>
    <w:rsid w:val="0094745C"/>
    <w:rsid w:val="009477D4"/>
    <w:rsid w:val="00947B0E"/>
    <w:rsid w:val="00947D81"/>
    <w:rsid w:val="0095015F"/>
    <w:rsid w:val="00950183"/>
    <w:rsid w:val="0095069B"/>
    <w:rsid w:val="00950BA6"/>
    <w:rsid w:val="00951215"/>
    <w:rsid w:val="009515B9"/>
    <w:rsid w:val="00951A85"/>
    <w:rsid w:val="00951AA4"/>
    <w:rsid w:val="00951AC3"/>
    <w:rsid w:val="00951C8C"/>
    <w:rsid w:val="00952B0A"/>
    <w:rsid w:val="009535A5"/>
    <w:rsid w:val="009544DF"/>
    <w:rsid w:val="009546CB"/>
    <w:rsid w:val="00955062"/>
    <w:rsid w:val="00955152"/>
    <w:rsid w:val="009551A4"/>
    <w:rsid w:val="00955AC2"/>
    <w:rsid w:val="009563C8"/>
    <w:rsid w:val="0095694D"/>
    <w:rsid w:val="00957B92"/>
    <w:rsid w:val="00957CB1"/>
    <w:rsid w:val="009600B2"/>
    <w:rsid w:val="009604A9"/>
    <w:rsid w:val="009605C3"/>
    <w:rsid w:val="00960A5B"/>
    <w:rsid w:val="009614FC"/>
    <w:rsid w:val="00961706"/>
    <w:rsid w:val="0096193A"/>
    <w:rsid w:val="00962038"/>
    <w:rsid w:val="00962535"/>
    <w:rsid w:val="00962A6B"/>
    <w:rsid w:val="00962CB4"/>
    <w:rsid w:val="00963448"/>
    <w:rsid w:val="00963653"/>
    <w:rsid w:val="00963EE2"/>
    <w:rsid w:val="0096431C"/>
    <w:rsid w:val="00964796"/>
    <w:rsid w:val="00964929"/>
    <w:rsid w:val="0096497B"/>
    <w:rsid w:val="0096535A"/>
    <w:rsid w:val="009657BE"/>
    <w:rsid w:val="0096586E"/>
    <w:rsid w:val="00965A42"/>
    <w:rsid w:val="00965BBB"/>
    <w:rsid w:val="00965BC3"/>
    <w:rsid w:val="00966976"/>
    <w:rsid w:val="009669E4"/>
    <w:rsid w:val="00966ADB"/>
    <w:rsid w:val="00966B03"/>
    <w:rsid w:val="00966DDC"/>
    <w:rsid w:val="00966F77"/>
    <w:rsid w:val="00970182"/>
    <w:rsid w:val="00971A3B"/>
    <w:rsid w:val="00971BFA"/>
    <w:rsid w:val="00971C5D"/>
    <w:rsid w:val="00971DF6"/>
    <w:rsid w:val="00972716"/>
    <w:rsid w:val="00972FC8"/>
    <w:rsid w:val="009732A2"/>
    <w:rsid w:val="009737DE"/>
    <w:rsid w:val="00973BA3"/>
    <w:rsid w:val="0097445B"/>
    <w:rsid w:val="00974C5E"/>
    <w:rsid w:val="00974D29"/>
    <w:rsid w:val="00974DD7"/>
    <w:rsid w:val="00974EB1"/>
    <w:rsid w:val="00975673"/>
    <w:rsid w:val="00975B62"/>
    <w:rsid w:val="009760C7"/>
    <w:rsid w:val="009764B3"/>
    <w:rsid w:val="009775CC"/>
    <w:rsid w:val="00977E8C"/>
    <w:rsid w:val="00980128"/>
    <w:rsid w:val="00980768"/>
    <w:rsid w:val="00981222"/>
    <w:rsid w:val="0098134D"/>
    <w:rsid w:val="009816B4"/>
    <w:rsid w:val="009824A9"/>
    <w:rsid w:val="00983296"/>
    <w:rsid w:val="0098429C"/>
    <w:rsid w:val="009844EE"/>
    <w:rsid w:val="00984957"/>
    <w:rsid w:val="009856CB"/>
    <w:rsid w:val="009857B2"/>
    <w:rsid w:val="009859FD"/>
    <w:rsid w:val="00985AB3"/>
    <w:rsid w:val="00985F8A"/>
    <w:rsid w:val="0098601B"/>
    <w:rsid w:val="00986BA6"/>
    <w:rsid w:val="00987992"/>
    <w:rsid w:val="00987B3F"/>
    <w:rsid w:val="00987BBA"/>
    <w:rsid w:val="00987DCC"/>
    <w:rsid w:val="00990298"/>
    <w:rsid w:val="009906EA"/>
    <w:rsid w:val="0099077D"/>
    <w:rsid w:val="00990C17"/>
    <w:rsid w:val="00990C4E"/>
    <w:rsid w:val="00990D9E"/>
    <w:rsid w:val="00991051"/>
    <w:rsid w:val="00991B47"/>
    <w:rsid w:val="00991CB3"/>
    <w:rsid w:val="00991DE5"/>
    <w:rsid w:val="00992DF2"/>
    <w:rsid w:val="0099327C"/>
    <w:rsid w:val="0099353F"/>
    <w:rsid w:val="00993620"/>
    <w:rsid w:val="00993954"/>
    <w:rsid w:val="00994673"/>
    <w:rsid w:val="00994A9E"/>
    <w:rsid w:val="00994F4A"/>
    <w:rsid w:val="00995777"/>
    <w:rsid w:val="0099589D"/>
    <w:rsid w:val="00995A17"/>
    <w:rsid w:val="00996128"/>
    <w:rsid w:val="00996C6C"/>
    <w:rsid w:val="009975A4"/>
    <w:rsid w:val="00997868"/>
    <w:rsid w:val="00997AB5"/>
    <w:rsid w:val="00997B30"/>
    <w:rsid w:val="00997F05"/>
    <w:rsid w:val="009A04A3"/>
    <w:rsid w:val="009A0C46"/>
    <w:rsid w:val="009A1066"/>
    <w:rsid w:val="009A1D7C"/>
    <w:rsid w:val="009A2273"/>
    <w:rsid w:val="009A25FA"/>
    <w:rsid w:val="009A27DF"/>
    <w:rsid w:val="009A349A"/>
    <w:rsid w:val="009A383F"/>
    <w:rsid w:val="009A48CA"/>
    <w:rsid w:val="009A4A37"/>
    <w:rsid w:val="009A5667"/>
    <w:rsid w:val="009A6448"/>
    <w:rsid w:val="009A6633"/>
    <w:rsid w:val="009A7186"/>
    <w:rsid w:val="009A76BA"/>
    <w:rsid w:val="009A7709"/>
    <w:rsid w:val="009A7E3A"/>
    <w:rsid w:val="009A7E63"/>
    <w:rsid w:val="009A7F18"/>
    <w:rsid w:val="009B0208"/>
    <w:rsid w:val="009B074C"/>
    <w:rsid w:val="009B1099"/>
    <w:rsid w:val="009B24DB"/>
    <w:rsid w:val="009B28E4"/>
    <w:rsid w:val="009B2CBB"/>
    <w:rsid w:val="009B2CEF"/>
    <w:rsid w:val="009B3C6A"/>
    <w:rsid w:val="009B4EA2"/>
    <w:rsid w:val="009B530A"/>
    <w:rsid w:val="009B576B"/>
    <w:rsid w:val="009B5855"/>
    <w:rsid w:val="009B5F55"/>
    <w:rsid w:val="009B6227"/>
    <w:rsid w:val="009B65B5"/>
    <w:rsid w:val="009B674C"/>
    <w:rsid w:val="009B72CA"/>
    <w:rsid w:val="009B76B6"/>
    <w:rsid w:val="009C1B96"/>
    <w:rsid w:val="009C1EA1"/>
    <w:rsid w:val="009C252E"/>
    <w:rsid w:val="009C2597"/>
    <w:rsid w:val="009C35D6"/>
    <w:rsid w:val="009C3763"/>
    <w:rsid w:val="009C3B6F"/>
    <w:rsid w:val="009C3C42"/>
    <w:rsid w:val="009C48E5"/>
    <w:rsid w:val="009C4CF4"/>
    <w:rsid w:val="009C4D7F"/>
    <w:rsid w:val="009C5011"/>
    <w:rsid w:val="009C52EB"/>
    <w:rsid w:val="009C5A49"/>
    <w:rsid w:val="009C5D17"/>
    <w:rsid w:val="009C6501"/>
    <w:rsid w:val="009C6E6C"/>
    <w:rsid w:val="009C7D40"/>
    <w:rsid w:val="009C7E36"/>
    <w:rsid w:val="009C7F90"/>
    <w:rsid w:val="009D0E61"/>
    <w:rsid w:val="009D162F"/>
    <w:rsid w:val="009D19C3"/>
    <w:rsid w:val="009D1C27"/>
    <w:rsid w:val="009D2021"/>
    <w:rsid w:val="009D22A8"/>
    <w:rsid w:val="009D2FAD"/>
    <w:rsid w:val="009D30AA"/>
    <w:rsid w:val="009D3201"/>
    <w:rsid w:val="009D342C"/>
    <w:rsid w:val="009D35EE"/>
    <w:rsid w:val="009D364E"/>
    <w:rsid w:val="009D3F3A"/>
    <w:rsid w:val="009D4FD3"/>
    <w:rsid w:val="009D51F3"/>
    <w:rsid w:val="009D5475"/>
    <w:rsid w:val="009D5976"/>
    <w:rsid w:val="009D605D"/>
    <w:rsid w:val="009D66A0"/>
    <w:rsid w:val="009D70EE"/>
    <w:rsid w:val="009D710B"/>
    <w:rsid w:val="009E04B1"/>
    <w:rsid w:val="009E0968"/>
    <w:rsid w:val="009E2038"/>
    <w:rsid w:val="009E203D"/>
    <w:rsid w:val="009E2C47"/>
    <w:rsid w:val="009E2F22"/>
    <w:rsid w:val="009E3140"/>
    <w:rsid w:val="009E31B6"/>
    <w:rsid w:val="009E393D"/>
    <w:rsid w:val="009E464B"/>
    <w:rsid w:val="009E499B"/>
    <w:rsid w:val="009E5B31"/>
    <w:rsid w:val="009E5EA0"/>
    <w:rsid w:val="009E5F45"/>
    <w:rsid w:val="009E6D25"/>
    <w:rsid w:val="009E6DC1"/>
    <w:rsid w:val="009E6FB9"/>
    <w:rsid w:val="009E7370"/>
    <w:rsid w:val="009E747E"/>
    <w:rsid w:val="009E77CA"/>
    <w:rsid w:val="009F0155"/>
    <w:rsid w:val="009F0434"/>
    <w:rsid w:val="009F0D65"/>
    <w:rsid w:val="009F0DE0"/>
    <w:rsid w:val="009F1545"/>
    <w:rsid w:val="009F1B03"/>
    <w:rsid w:val="009F205F"/>
    <w:rsid w:val="009F236B"/>
    <w:rsid w:val="009F2D40"/>
    <w:rsid w:val="009F2E93"/>
    <w:rsid w:val="009F2EA2"/>
    <w:rsid w:val="009F4CEE"/>
    <w:rsid w:val="009F5126"/>
    <w:rsid w:val="009F5B92"/>
    <w:rsid w:val="009F5C4B"/>
    <w:rsid w:val="009F6438"/>
    <w:rsid w:val="009F68F4"/>
    <w:rsid w:val="009F6FF8"/>
    <w:rsid w:val="009F71B3"/>
    <w:rsid w:val="009F71E8"/>
    <w:rsid w:val="009F7BCF"/>
    <w:rsid w:val="00A000CD"/>
    <w:rsid w:val="00A004DE"/>
    <w:rsid w:val="00A006B9"/>
    <w:rsid w:val="00A00798"/>
    <w:rsid w:val="00A0137E"/>
    <w:rsid w:val="00A01638"/>
    <w:rsid w:val="00A017D2"/>
    <w:rsid w:val="00A0194B"/>
    <w:rsid w:val="00A01ECE"/>
    <w:rsid w:val="00A02054"/>
    <w:rsid w:val="00A02766"/>
    <w:rsid w:val="00A044B5"/>
    <w:rsid w:val="00A04697"/>
    <w:rsid w:val="00A04CC9"/>
    <w:rsid w:val="00A054CF"/>
    <w:rsid w:val="00A05EDA"/>
    <w:rsid w:val="00A06613"/>
    <w:rsid w:val="00A072B6"/>
    <w:rsid w:val="00A074F4"/>
    <w:rsid w:val="00A079D7"/>
    <w:rsid w:val="00A07C6A"/>
    <w:rsid w:val="00A108E1"/>
    <w:rsid w:val="00A10C06"/>
    <w:rsid w:val="00A10D13"/>
    <w:rsid w:val="00A11083"/>
    <w:rsid w:val="00A117B2"/>
    <w:rsid w:val="00A11A74"/>
    <w:rsid w:val="00A11CC0"/>
    <w:rsid w:val="00A127B4"/>
    <w:rsid w:val="00A130A9"/>
    <w:rsid w:val="00A13108"/>
    <w:rsid w:val="00A1324E"/>
    <w:rsid w:val="00A13DE2"/>
    <w:rsid w:val="00A14193"/>
    <w:rsid w:val="00A1419A"/>
    <w:rsid w:val="00A143A3"/>
    <w:rsid w:val="00A14661"/>
    <w:rsid w:val="00A14A55"/>
    <w:rsid w:val="00A14BCD"/>
    <w:rsid w:val="00A15656"/>
    <w:rsid w:val="00A15897"/>
    <w:rsid w:val="00A158BB"/>
    <w:rsid w:val="00A1633D"/>
    <w:rsid w:val="00A16DA4"/>
    <w:rsid w:val="00A17512"/>
    <w:rsid w:val="00A1779B"/>
    <w:rsid w:val="00A17C3E"/>
    <w:rsid w:val="00A205EF"/>
    <w:rsid w:val="00A2094D"/>
    <w:rsid w:val="00A20F8A"/>
    <w:rsid w:val="00A21A83"/>
    <w:rsid w:val="00A22E66"/>
    <w:rsid w:val="00A23F59"/>
    <w:rsid w:val="00A254BC"/>
    <w:rsid w:val="00A2575B"/>
    <w:rsid w:val="00A25934"/>
    <w:rsid w:val="00A25BD1"/>
    <w:rsid w:val="00A25E56"/>
    <w:rsid w:val="00A260C3"/>
    <w:rsid w:val="00A26110"/>
    <w:rsid w:val="00A26AD6"/>
    <w:rsid w:val="00A26D45"/>
    <w:rsid w:val="00A270A4"/>
    <w:rsid w:val="00A27884"/>
    <w:rsid w:val="00A27A29"/>
    <w:rsid w:val="00A27F50"/>
    <w:rsid w:val="00A301B3"/>
    <w:rsid w:val="00A301F9"/>
    <w:rsid w:val="00A307E2"/>
    <w:rsid w:val="00A30B23"/>
    <w:rsid w:val="00A30D04"/>
    <w:rsid w:val="00A30F02"/>
    <w:rsid w:val="00A3146A"/>
    <w:rsid w:val="00A31870"/>
    <w:rsid w:val="00A3239F"/>
    <w:rsid w:val="00A325D0"/>
    <w:rsid w:val="00A32F83"/>
    <w:rsid w:val="00A33577"/>
    <w:rsid w:val="00A3400C"/>
    <w:rsid w:val="00A343CC"/>
    <w:rsid w:val="00A34BD7"/>
    <w:rsid w:val="00A35098"/>
    <w:rsid w:val="00A3522C"/>
    <w:rsid w:val="00A356F9"/>
    <w:rsid w:val="00A3654E"/>
    <w:rsid w:val="00A3654F"/>
    <w:rsid w:val="00A36BAD"/>
    <w:rsid w:val="00A36FAA"/>
    <w:rsid w:val="00A37032"/>
    <w:rsid w:val="00A40751"/>
    <w:rsid w:val="00A41291"/>
    <w:rsid w:val="00A419B9"/>
    <w:rsid w:val="00A41C0F"/>
    <w:rsid w:val="00A42232"/>
    <w:rsid w:val="00A425E7"/>
    <w:rsid w:val="00A43820"/>
    <w:rsid w:val="00A438F7"/>
    <w:rsid w:val="00A43F3B"/>
    <w:rsid w:val="00A4513B"/>
    <w:rsid w:val="00A455AF"/>
    <w:rsid w:val="00A45C2B"/>
    <w:rsid w:val="00A45CF4"/>
    <w:rsid w:val="00A46208"/>
    <w:rsid w:val="00A46517"/>
    <w:rsid w:val="00A46B56"/>
    <w:rsid w:val="00A46B9D"/>
    <w:rsid w:val="00A46D45"/>
    <w:rsid w:val="00A47756"/>
    <w:rsid w:val="00A47858"/>
    <w:rsid w:val="00A47A65"/>
    <w:rsid w:val="00A50114"/>
    <w:rsid w:val="00A5011D"/>
    <w:rsid w:val="00A503CC"/>
    <w:rsid w:val="00A509BC"/>
    <w:rsid w:val="00A50B39"/>
    <w:rsid w:val="00A51095"/>
    <w:rsid w:val="00A51392"/>
    <w:rsid w:val="00A52265"/>
    <w:rsid w:val="00A53762"/>
    <w:rsid w:val="00A53E4A"/>
    <w:rsid w:val="00A54928"/>
    <w:rsid w:val="00A5495F"/>
    <w:rsid w:val="00A54BDB"/>
    <w:rsid w:val="00A54D7F"/>
    <w:rsid w:val="00A55625"/>
    <w:rsid w:val="00A56BC8"/>
    <w:rsid w:val="00A57400"/>
    <w:rsid w:val="00A57CFE"/>
    <w:rsid w:val="00A60B4C"/>
    <w:rsid w:val="00A612A2"/>
    <w:rsid w:val="00A61758"/>
    <w:rsid w:val="00A61899"/>
    <w:rsid w:val="00A61D1C"/>
    <w:rsid w:val="00A61DD0"/>
    <w:rsid w:val="00A61E6B"/>
    <w:rsid w:val="00A6237C"/>
    <w:rsid w:val="00A62923"/>
    <w:rsid w:val="00A6312E"/>
    <w:rsid w:val="00A6368B"/>
    <w:rsid w:val="00A636E7"/>
    <w:rsid w:val="00A637D7"/>
    <w:rsid w:val="00A643E4"/>
    <w:rsid w:val="00A648B1"/>
    <w:rsid w:val="00A64EC0"/>
    <w:rsid w:val="00A655AD"/>
    <w:rsid w:val="00A657EC"/>
    <w:rsid w:val="00A65938"/>
    <w:rsid w:val="00A65B98"/>
    <w:rsid w:val="00A66EC3"/>
    <w:rsid w:val="00A67748"/>
    <w:rsid w:val="00A67EE0"/>
    <w:rsid w:val="00A67EEB"/>
    <w:rsid w:val="00A67FCA"/>
    <w:rsid w:val="00A7113C"/>
    <w:rsid w:val="00A716CE"/>
    <w:rsid w:val="00A719E5"/>
    <w:rsid w:val="00A71FA8"/>
    <w:rsid w:val="00A72A35"/>
    <w:rsid w:val="00A72E7E"/>
    <w:rsid w:val="00A736A1"/>
    <w:rsid w:val="00A73E08"/>
    <w:rsid w:val="00A74323"/>
    <w:rsid w:val="00A74603"/>
    <w:rsid w:val="00A74753"/>
    <w:rsid w:val="00A748A1"/>
    <w:rsid w:val="00A74C9B"/>
    <w:rsid w:val="00A74F7A"/>
    <w:rsid w:val="00A75266"/>
    <w:rsid w:val="00A75A89"/>
    <w:rsid w:val="00A75CA0"/>
    <w:rsid w:val="00A75D9A"/>
    <w:rsid w:val="00A75FAF"/>
    <w:rsid w:val="00A7613A"/>
    <w:rsid w:val="00A7657B"/>
    <w:rsid w:val="00A77715"/>
    <w:rsid w:val="00A77A8C"/>
    <w:rsid w:val="00A77E1B"/>
    <w:rsid w:val="00A801B5"/>
    <w:rsid w:val="00A80AB0"/>
    <w:rsid w:val="00A80F6F"/>
    <w:rsid w:val="00A8125A"/>
    <w:rsid w:val="00A81625"/>
    <w:rsid w:val="00A816FA"/>
    <w:rsid w:val="00A8282C"/>
    <w:rsid w:val="00A8325C"/>
    <w:rsid w:val="00A832B5"/>
    <w:rsid w:val="00A84DE3"/>
    <w:rsid w:val="00A8519C"/>
    <w:rsid w:val="00A8563A"/>
    <w:rsid w:val="00A856E6"/>
    <w:rsid w:val="00A85836"/>
    <w:rsid w:val="00A85846"/>
    <w:rsid w:val="00A85CF8"/>
    <w:rsid w:val="00A85EB8"/>
    <w:rsid w:val="00A86694"/>
    <w:rsid w:val="00A86870"/>
    <w:rsid w:val="00A86AEB"/>
    <w:rsid w:val="00A86BD5"/>
    <w:rsid w:val="00A874D8"/>
    <w:rsid w:val="00A91265"/>
    <w:rsid w:val="00A91967"/>
    <w:rsid w:val="00A9226E"/>
    <w:rsid w:val="00A93B2B"/>
    <w:rsid w:val="00A93B90"/>
    <w:rsid w:val="00A93BF4"/>
    <w:rsid w:val="00A93C6F"/>
    <w:rsid w:val="00A941A0"/>
    <w:rsid w:val="00A94440"/>
    <w:rsid w:val="00A95498"/>
    <w:rsid w:val="00A954E2"/>
    <w:rsid w:val="00A95643"/>
    <w:rsid w:val="00A95848"/>
    <w:rsid w:val="00A95D13"/>
    <w:rsid w:val="00A96332"/>
    <w:rsid w:val="00A963AE"/>
    <w:rsid w:val="00A96675"/>
    <w:rsid w:val="00A96726"/>
    <w:rsid w:val="00A970A6"/>
    <w:rsid w:val="00AA04AE"/>
    <w:rsid w:val="00AA0BE2"/>
    <w:rsid w:val="00AA0FD2"/>
    <w:rsid w:val="00AA1277"/>
    <w:rsid w:val="00AA1390"/>
    <w:rsid w:val="00AA13A4"/>
    <w:rsid w:val="00AA1437"/>
    <w:rsid w:val="00AA1715"/>
    <w:rsid w:val="00AA1CD8"/>
    <w:rsid w:val="00AA218F"/>
    <w:rsid w:val="00AA2ECA"/>
    <w:rsid w:val="00AA3940"/>
    <w:rsid w:val="00AA3D36"/>
    <w:rsid w:val="00AA3DB1"/>
    <w:rsid w:val="00AA3E60"/>
    <w:rsid w:val="00AA5667"/>
    <w:rsid w:val="00AA5853"/>
    <w:rsid w:val="00AA65ED"/>
    <w:rsid w:val="00AA69BE"/>
    <w:rsid w:val="00AA6D60"/>
    <w:rsid w:val="00AA70CF"/>
    <w:rsid w:val="00AA759C"/>
    <w:rsid w:val="00AA75A0"/>
    <w:rsid w:val="00AA78AF"/>
    <w:rsid w:val="00AA7EA3"/>
    <w:rsid w:val="00AB05FE"/>
    <w:rsid w:val="00AB072D"/>
    <w:rsid w:val="00AB0F92"/>
    <w:rsid w:val="00AB1055"/>
    <w:rsid w:val="00AB1161"/>
    <w:rsid w:val="00AB1EC0"/>
    <w:rsid w:val="00AB23B6"/>
    <w:rsid w:val="00AB2F9E"/>
    <w:rsid w:val="00AB38BE"/>
    <w:rsid w:val="00AB4BF3"/>
    <w:rsid w:val="00AB4C63"/>
    <w:rsid w:val="00AB4CD9"/>
    <w:rsid w:val="00AB4E81"/>
    <w:rsid w:val="00AB5527"/>
    <w:rsid w:val="00AB5B4C"/>
    <w:rsid w:val="00AB5D1C"/>
    <w:rsid w:val="00AB5FA6"/>
    <w:rsid w:val="00AB6142"/>
    <w:rsid w:val="00AB70D3"/>
    <w:rsid w:val="00AB7E02"/>
    <w:rsid w:val="00AC1ABA"/>
    <w:rsid w:val="00AC1E0B"/>
    <w:rsid w:val="00AC1FDC"/>
    <w:rsid w:val="00AC37BF"/>
    <w:rsid w:val="00AC3C51"/>
    <w:rsid w:val="00AC431F"/>
    <w:rsid w:val="00AC4626"/>
    <w:rsid w:val="00AC4732"/>
    <w:rsid w:val="00AC5173"/>
    <w:rsid w:val="00AC6883"/>
    <w:rsid w:val="00AC6E0B"/>
    <w:rsid w:val="00AC6EFA"/>
    <w:rsid w:val="00AC72D8"/>
    <w:rsid w:val="00AC7650"/>
    <w:rsid w:val="00AC7824"/>
    <w:rsid w:val="00AC7A63"/>
    <w:rsid w:val="00AC7AC3"/>
    <w:rsid w:val="00AC7BD3"/>
    <w:rsid w:val="00AC7F05"/>
    <w:rsid w:val="00AD059A"/>
    <w:rsid w:val="00AD0D47"/>
    <w:rsid w:val="00AD10E8"/>
    <w:rsid w:val="00AD13A4"/>
    <w:rsid w:val="00AD1D39"/>
    <w:rsid w:val="00AD211D"/>
    <w:rsid w:val="00AD24BC"/>
    <w:rsid w:val="00AD2BC5"/>
    <w:rsid w:val="00AD2EAB"/>
    <w:rsid w:val="00AD2F1D"/>
    <w:rsid w:val="00AD300B"/>
    <w:rsid w:val="00AD306F"/>
    <w:rsid w:val="00AD34D5"/>
    <w:rsid w:val="00AD366B"/>
    <w:rsid w:val="00AD39F2"/>
    <w:rsid w:val="00AD3BE1"/>
    <w:rsid w:val="00AD3C2D"/>
    <w:rsid w:val="00AD3D17"/>
    <w:rsid w:val="00AD3E1B"/>
    <w:rsid w:val="00AD4901"/>
    <w:rsid w:val="00AD4945"/>
    <w:rsid w:val="00AD4E17"/>
    <w:rsid w:val="00AD5625"/>
    <w:rsid w:val="00AD5E8D"/>
    <w:rsid w:val="00AD669E"/>
    <w:rsid w:val="00AD7164"/>
    <w:rsid w:val="00AD7A0D"/>
    <w:rsid w:val="00AD7B1C"/>
    <w:rsid w:val="00AD7B68"/>
    <w:rsid w:val="00AE03AC"/>
    <w:rsid w:val="00AE0633"/>
    <w:rsid w:val="00AE0A33"/>
    <w:rsid w:val="00AE25E8"/>
    <w:rsid w:val="00AE3BA2"/>
    <w:rsid w:val="00AE3C43"/>
    <w:rsid w:val="00AE4066"/>
    <w:rsid w:val="00AE4167"/>
    <w:rsid w:val="00AE41A0"/>
    <w:rsid w:val="00AE4301"/>
    <w:rsid w:val="00AE44F7"/>
    <w:rsid w:val="00AE4597"/>
    <w:rsid w:val="00AE4782"/>
    <w:rsid w:val="00AE4BD9"/>
    <w:rsid w:val="00AE4D62"/>
    <w:rsid w:val="00AE56FE"/>
    <w:rsid w:val="00AE57D3"/>
    <w:rsid w:val="00AE5B08"/>
    <w:rsid w:val="00AE6262"/>
    <w:rsid w:val="00AE6356"/>
    <w:rsid w:val="00AE6716"/>
    <w:rsid w:val="00AE6828"/>
    <w:rsid w:val="00AE6C2E"/>
    <w:rsid w:val="00AE74DD"/>
    <w:rsid w:val="00AE7743"/>
    <w:rsid w:val="00AE7B35"/>
    <w:rsid w:val="00AE7E37"/>
    <w:rsid w:val="00AF0170"/>
    <w:rsid w:val="00AF0189"/>
    <w:rsid w:val="00AF018D"/>
    <w:rsid w:val="00AF02FB"/>
    <w:rsid w:val="00AF25B4"/>
    <w:rsid w:val="00AF2E34"/>
    <w:rsid w:val="00AF3298"/>
    <w:rsid w:val="00AF342B"/>
    <w:rsid w:val="00AF34AC"/>
    <w:rsid w:val="00AF477F"/>
    <w:rsid w:val="00AF4931"/>
    <w:rsid w:val="00AF510D"/>
    <w:rsid w:val="00AF52E8"/>
    <w:rsid w:val="00AF5DC2"/>
    <w:rsid w:val="00AF63A7"/>
    <w:rsid w:val="00AF64C2"/>
    <w:rsid w:val="00AF66CD"/>
    <w:rsid w:val="00AF6AD7"/>
    <w:rsid w:val="00AF6BC5"/>
    <w:rsid w:val="00AF703E"/>
    <w:rsid w:val="00AF7041"/>
    <w:rsid w:val="00AF730A"/>
    <w:rsid w:val="00AF7693"/>
    <w:rsid w:val="00AF7DA7"/>
    <w:rsid w:val="00AF7DB6"/>
    <w:rsid w:val="00AF7EF3"/>
    <w:rsid w:val="00B0047F"/>
    <w:rsid w:val="00B01F28"/>
    <w:rsid w:val="00B03AAA"/>
    <w:rsid w:val="00B03B56"/>
    <w:rsid w:val="00B0484C"/>
    <w:rsid w:val="00B05D46"/>
    <w:rsid w:val="00B05E47"/>
    <w:rsid w:val="00B06207"/>
    <w:rsid w:val="00B06CA7"/>
    <w:rsid w:val="00B07386"/>
    <w:rsid w:val="00B0751E"/>
    <w:rsid w:val="00B07A70"/>
    <w:rsid w:val="00B10707"/>
    <w:rsid w:val="00B116CF"/>
    <w:rsid w:val="00B11D9F"/>
    <w:rsid w:val="00B12279"/>
    <w:rsid w:val="00B124B9"/>
    <w:rsid w:val="00B131EC"/>
    <w:rsid w:val="00B13207"/>
    <w:rsid w:val="00B1326F"/>
    <w:rsid w:val="00B137EE"/>
    <w:rsid w:val="00B13A83"/>
    <w:rsid w:val="00B14214"/>
    <w:rsid w:val="00B143A2"/>
    <w:rsid w:val="00B145C2"/>
    <w:rsid w:val="00B14BD0"/>
    <w:rsid w:val="00B15948"/>
    <w:rsid w:val="00B15B33"/>
    <w:rsid w:val="00B15C49"/>
    <w:rsid w:val="00B16205"/>
    <w:rsid w:val="00B1717E"/>
    <w:rsid w:val="00B1785D"/>
    <w:rsid w:val="00B2077B"/>
    <w:rsid w:val="00B20E00"/>
    <w:rsid w:val="00B21361"/>
    <w:rsid w:val="00B2192A"/>
    <w:rsid w:val="00B2280E"/>
    <w:rsid w:val="00B22EE5"/>
    <w:rsid w:val="00B232E0"/>
    <w:rsid w:val="00B24199"/>
    <w:rsid w:val="00B2488E"/>
    <w:rsid w:val="00B24EBE"/>
    <w:rsid w:val="00B24FDA"/>
    <w:rsid w:val="00B25185"/>
    <w:rsid w:val="00B254BA"/>
    <w:rsid w:val="00B259E3"/>
    <w:rsid w:val="00B26CB9"/>
    <w:rsid w:val="00B27311"/>
    <w:rsid w:val="00B27322"/>
    <w:rsid w:val="00B2754A"/>
    <w:rsid w:val="00B27E00"/>
    <w:rsid w:val="00B305EA"/>
    <w:rsid w:val="00B30667"/>
    <w:rsid w:val="00B315E4"/>
    <w:rsid w:val="00B32433"/>
    <w:rsid w:val="00B330A6"/>
    <w:rsid w:val="00B33131"/>
    <w:rsid w:val="00B3394B"/>
    <w:rsid w:val="00B33992"/>
    <w:rsid w:val="00B33DA1"/>
    <w:rsid w:val="00B33F90"/>
    <w:rsid w:val="00B3407F"/>
    <w:rsid w:val="00B34530"/>
    <w:rsid w:val="00B34DEC"/>
    <w:rsid w:val="00B34F56"/>
    <w:rsid w:val="00B34FB8"/>
    <w:rsid w:val="00B34FC4"/>
    <w:rsid w:val="00B34FD4"/>
    <w:rsid w:val="00B358CA"/>
    <w:rsid w:val="00B364C0"/>
    <w:rsid w:val="00B3653C"/>
    <w:rsid w:val="00B36F72"/>
    <w:rsid w:val="00B37016"/>
    <w:rsid w:val="00B378A1"/>
    <w:rsid w:val="00B37BD8"/>
    <w:rsid w:val="00B40389"/>
    <w:rsid w:val="00B407AE"/>
    <w:rsid w:val="00B40A58"/>
    <w:rsid w:val="00B425A8"/>
    <w:rsid w:val="00B42790"/>
    <w:rsid w:val="00B42BDA"/>
    <w:rsid w:val="00B43688"/>
    <w:rsid w:val="00B44661"/>
    <w:rsid w:val="00B452EC"/>
    <w:rsid w:val="00B453D4"/>
    <w:rsid w:val="00B4547D"/>
    <w:rsid w:val="00B45DF5"/>
    <w:rsid w:val="00B46A39"/>
    <w:rsid w:val="00B46A9D"/>
    <w:rsid w:val="00B477FF"/>
    <w:rsid w:val="00B47C8D"/>
    <w:rsid w:val="00B50361"/>
    <w:rsid w:val="00B50A7A"/>
    <w:rsid w:val="00B50DE0"/>
    <w:rsid w:val="00B51858"/>
    <w:rsid w:val="00B51924"/>
    <w:rsid w:val="00B51CEC"/>
    <w:rsid w:val="00B51FFB"/>
    <w:rsid w:val="00B52CA9"/>
    <w:rsid w:val="00B53790"/>
    <w:rsid w:val="00B53BEE"/>
    <w:rsid w:val="00B53CC9"/>
    <w:rsid w:val="00B54B57"/>
    <w:rsid w:val="00B5550F"/>
    <w:rsid w:val="00B55860"/>
    <w:rsid w:val="00B55E17"/>
    <w:rsid w:val="00B56E3A"/>
    <w:rsid w:val="00B56E91"/>
    <w:rsid w:val="00B577F6"/>
    <w:rsid w:val="00B579EF"/>
    <w:rsid w:val="00B57D63"/>
    <w:rsid w:val="00B6022D"/>
    <w:rsid w:val="00B60280"/>
    <w:rsid w:val="00B60461"/>
    <w:rsid w:val="00B60465"/>
    <w:rsid w:val="00B60B47"/>
    <w:rsid w:val="00B60BC1"/>
    <w:rsid w:val="00B60F93"/>
    <w:rsid w:val="00B615F5"/>
    <w:rsid w:val="00B618B4"/>
    <w:rsid w:val="00B619C0"/>
    <w:rsid w:val="00B61C4B"/>
    <w:rsid w:val="00B61EAD"/>
    <w:rsid w:val="00B6240D"/>
    <w:rsid w:val="00B625E5"/>
    <w:rsid w:val="00B6313D"/>
    <w:rsid w:val="00B63837"/>
    <w:rsid w:val="00B63F49"/>
    <w:rsid w:val="00B64850"/>
    <w:rsid w:val="00B64B51"/>
    <w:rsid w:val="00B64E32"/>
    <w:rsid w:val="00B659DD"/>
    <w:rsid w:val="00B65E74"/>
    <w:rsid w:val="00B6615A"/>
    <w:rsid w:val="00B66228"/>
    <w:rsid w:val="00B66545"/>
    <w:rsid w:val="00B66653"/>
    <w:rsid w:val="00B66ACD"/>
    <w:rsid w:val="00B66B49"/>
    <w:rsid w:val="00B66DDB"/>
    <w:rsid w:val="00B7000C"/>
    <w:rsid w:val="00B70477"/>
    <w:rsid w:val="00B70C25"/>
    <w:rsid w:val="00B70C83"/>
    <w:rsid w:val="00B71B05"/>
    <w:rsid w:val="00B71DD2"/>
    <w:rsid w:val="00B71F14"/>
    <w:rsid w:val="00B721F3"/>
    <w:rsid w:val="00B7348C"/>
    <w:rsid w:val="00B73519"/>
    <w:rsid w:val="00B73634"/>
    <w:rsid w:val="00B73DC2"/>
    <w:rsid w:val="00B74CCF"/>
    <w:rsid w:val="00B755AC"/>
    <w:rsid w:val="00B75C7D"/>
    <w:rsid w:val="00B75F6E"/>
    <w:rsid w:val="00B76409"/>
    <w:rsid w:val="00B76866"/>
    <w:rsid w:val="00B7686C"/>
    <w:rsid w:val="00B76B80"/>
    <w:rsid w:val="00B76C36"/>
    <w:rsid w:val="00B7736D"/>
    <w:rsid w:val="00B77828"/>
    <w:rsid w:val="00B779CF"/>
    <w:rsid w:val="00B803AF"/>
    <w:rsid w:val="00B804CA"/>
    <w:rsid w:val="00B80B09"/>
    <w:rsid w:val="00B81F4E"/>
    <w:rsid w:val="00B82412"/>
    <w:rsid w:val="00B83065"/>
    <w:rsid w:val="00B83618"/>
    <w:rsid w:val="00B843BB"/>
    <w:rsid w:val="00B84965"/>
    <w:rsid w:val="00B84BDE"/>
    <w:rsid w:val="00B84CE3"/>
    <w:rsid w:val="00B8607D"/>
    <w:rsid w:val="00B87400"/>
    <w:rsid w:val="00B876D1"/>
    <w:rsid w:val="00B8799D"/>
    <w:rsid w:val="00B87A0F"/>
    <w:rsid w:val="00B90361"/>
    <w:rsid w:val="00B91189"/>
    <w:rsid w:val="00B91210"/>
    <w:rsid w:val="00B9201E"/>
    <w:rsid w:val="00B92046"/>
    <w:rsid w:val="00B92232"/>
    <w:rsid w:val="00B9238E"/>
    <w:rsid w:val="00B9366E"/>
    <w:rsid w:val="00B93B4B"/>
    <w:rsid w:val="00B9493A"/>
    <w:rsid w:val="00B95029"/>
    <w:rsid w:val="00B95437"/>
    <w:rsid w:val="00B9548A"/>
    <w:rsid w:val="00B964AB"/>
    <w:rsid w:val="00B97E3F"/>
    <w:rsid w:val="00BA0269"/>
    <w:rsid w:val="00BA1FB1"/>
    <w:rsid w:val="00BA366B"/>
    <w:rsid w:val="00BA39D6"/>
    <w:rsid w:val="00BA4945"/>
    <w:rsid w:val="00BA4AA6"/>
    <w:rsid w:val="00BA4CBA"/>
    <w:rsid w:val="00BA4D3E"/>
    <w:rsid w:val="00BA5347"/>
    <w:rsid w:val="00BA553D"/>
    <w:rsid w:val="00BA5D38"/>
    <w:rsid w:val="00BA73F2"/>
    <w:rsid w:val="00BA74DF"/>
    <w:rsid w:val="00BA7FB7"/>
    <w:rsid w:val="00BB035A"/>
    <w:rsid w:val="00BB063D"/>
    <w:rsid w:val="00BB090A"/>
    <w:rsid w:val="00BB0942"/>
    <w:rsid w:val="00BB0FF6"/>
    <w:rsid w:val="00BB12DA"/>
    <w:rsid w:val="00BB1562"/>
    <w:rsid w:val="00BB1AD7"/>
    <w:rsid w:val="00BB1AFA"/>
    <w:rsid w:val="00BB2827"/>
    <w:rsid w:val="00BB4210"/>
    <w:rsid w:val="00BB6138"/>
    <w:rsid w:val="00BB691C"/>
    <w:rsid w:val="00BB7283"/>
    <w:rsid w:val="00BB7EF2"/>
    <w:rsid w:val="00BC01C2"/>
    <w:rsid w:val="00BC029B"/>
    <w:rsid w:val="00BC04A8"/>
    <w:rsid w:val="00BC0956"/>
    <w:rsid w:val="00BC0B27"/>
    <w:rsid w:val="00BC0C2F"/>
    <w:rsid w:val="00BC0E00"/>
    <w:rsid w:val="00BC1678"/>
    <w:rsid w:val="00BC170A"/>
    <w:rsid w:val="00BC1C1C"/>
    <w:rsid w:val="00BC227D"/>
    <w:rsid w:val="00BC229A"/>
    <w:rsid w:val="00BC2CA7"/>
    <w:rsid w:val="00BC2E1A"/>
    <w:rsid w:val="00BC34FD"/>
    <w:rsid w:val="00BC352D"/>
    <w:rsid w:val="00BC3899"/>
    <w:rsid w:val="00BC4012"/>
    <w:rsid w:val="00BC438B"/>
    <w:rsid w:val="00BC5B96"/>
    <w:rsid w:val="00BC5C6D"/>
    <w:rsid w:val="00BC5C94"/>
    <w:rsid w:val="00BC5D3E"/>
    <w:rsid w:val="00BC5D54"/>
    <w:rsid w:val="00BC693C"/>
    <w:rsid w:val="00BC7FF0"/>
    <w:rsid w:val="00BD04EB"/>
    <w:rsid w:val="00BD0834"/>
    <w:rsid w:val="00BD0F52"/>
    <w:rsid w:val="00BD11B4"/>
    <w:rsid w:val="00BD1470"/>
    <w:rsid w:val="00BD1E1E"/>
    <w:rsid w:val="00BD1F98"/>
    <w:rsid w:val="00BD1FAF"/>
    <w:rsid w:val="00BD1FC7"/>
    <w:rsid w:val="00BD3339"/>
    <w:rsid w:val="00BD3504"/>
    <w:rsid w:val="00BD3695"/>
    <w:rsid w:val="00BD4384"/>
    <w:rsid w:val="00BD44E2"/>
    <w:rsid w:val="00BD4C09"/>
    <w:rsid w:val="00BD4C94"/>
    <w:rsid w:val="00BD4FB6"/>
    <w:rsid w:val="00BD5067"/>
    <w:rsid w:val="00BD5360"/>
    <w:rsid w:val="00BD5393"/>
    <w:rsid w:val="00BD5636"/>
    <w:rsid w:val="00BD5E94"/>
    <w:rsid w:val="00BD6021"/>
    <w:rsid w:val="00BD6275"/>
    <w:rsid w:val="00BD62C9"/>
    <w:rsid w:val="00BD66F0"/>
    <w:rsid w:val="00BD765A"/>
    <w:rsid w:val="00BD77C7"/>
    <w:rsid w:val="00BD7EE0"/>
    <w:rsid w:val="00BE03BB"/>
    <w:rsid w:val="00BE04EE"/>
    <w:rsid w:val="00BE1315"/>
    <w:rsid w:val="00BE1317"/>
    <w:rsid w:val="00BE176F"/>
    <w:rsid w:val="00BE1B52"/>
    <w:rsid w:val="00BE1FCA"/>
    <w:rsid w:val="00BE257E"/>
    <w:rsid w:val="00BE2D8B"/>
    <w:rsid w:val="00BE35AD"/>
    <w:rsid w:val="00BE395D"/>
    <w:rsid w:val="00BE396E"/>
    <w:rsid w:val="00BE3D25"/>
    <w:rsid w:val="00BE4633"/>
    <w:rsid w:val="00BE5992"/>
    <w:rsid w:val="00BE5993"/>
    <w:rsid w:val="00BE5B2B"/>
    <w:rsid w:val="00BE6C86"/>
    <w:rsid w:val="00BE6D57"/>
    <w:rsid w:val="00BE7C5F"/>
    <w:rsid w:val="00BF05B1"/>
    <w:rsid w:val="00BF1160"/>
    <w:rsid w:val="00BF1435"/>
    <w:rsid w:val="00BF14D9"/>
    <w:rsid w:val="00BF1907"/>
    <w:rsid w:val="00BF26F0"/>
    <w:rsid w:val="00BF2C70"/>
    <w:rsid w:val="00BF34F0"/>
    <w:rsid w:val="00BF3A59"/>
    <w:rsid w:val="00BF3F8E"/>
    <w:rsid w:val="00BF46FA"/>
    <w:rsid w:val="00BF4749"/>
    <w:rsid w:val="00BF4FA7"/>
    <w:rsid w:val="00BF51B5"/>
    <w:rsid w:val="00BF5E12"/>
    <w:rsid w:val="00BF5E7B"/>
    <w:rsid w:val="00BF6088"/>
    <w:rsid w:val="00BF798B"/>
    <w:rsid w:val="00C0091B"/>
    <w:rsid w:val="00C00FC1"/>
    <w:rsid w:val="00C0193F"/>
    <w:rsid w:val="00C01CD7"/>
    <w:rsid w:val="00C023DF"/>
    <w:rsid w:val="00C03FFA"/>
    <w:rsid w:val="00C053E7"/>
    <w:rsid w:val="00C056EE"/>
    <w:rsid w:val="00C05CAB"/>
    <w:rsid w:val="00C06057"/>
    <w:rsid w:val="00C06895"/>
    <w:rsid w:val="00C06B17"/>
    <w:rsid w:val="00C06D2D"/>
    <w:rsid w:val="00C0705E"/>
    <w:rsid w:val="00C07A2B"/>
    <w:rsid w:val="00C105DC"/>
    <w:rsid w:val="00C1081B"/>
    <w:rsid w:val="00C10EF2"/>
    <w:rsid w:val="00C10FCE"/>
    <w:rsid w:val="00C113C8"/>
    <w:rsid w:val="00C1165C"/>
    <w:rsid w:val="00C119E2"/>
    <w:rsid w:val="00C11DC2"/>
    <w:rsid w:val="00C11E2E"/>
    <w:rsid w:val="00C127E3"/>
    <w:rsid w:val="00C12FAE"/>
    <w:rsid w:val="00C13CD2"/>
    <w:rsid w:val="00C14537"/>
    <w:rsid w:val="00C1484C"/>
    <w:rsid w:val="00C155DE"/>
    <w:rsid w:val="00C15AC2"/>
    <w:rsid w:val="00C169F8"/>
    <w:rsid w:val="00C173FD"/>
    <w:rsid w:val="00C175B1"/>
    <w:rsid w:val="00C1768A"/>
    <w:rsid w:val="00C206C9"/>
    <w:rsid w:val="00C209BE"/>
    <w:rsid w:val="00C20B99"/>
    <w:rsid w:val="00C213BA"/>
    <w:rsid w:val="00C21595"/>
    <w:rsid w:val="00C21DC9"/>
    <w:rsid w:val="00C21E30"/>
    <w:rsid w:val="00C22362"/>
    <w:rsid w:val="00C23852"/>
    <w:rsid w:val="00C23BDF"/>
    <w:rsid w:val="00C23DBF"/>
    <w:rsid w:val="00C24288"/>
    <w:rsid w:val="00C246B9"/>
    <w:rsid w:val="00C2502B"/>
    <w:rsid w:val="00C2525C"/>
    <w:rsid w:val="00C25A5E"/>
    <w:rsid w:val="00C25A9E"/>
    <w:rsid w:val="00C25FED"/>
    <w:rsid w:val="00C261EC"/>
    <w:rsid w:val="00C26818"/>
    <w:rsid w:val="00C26F31"/>
    <w:rsid w:val="00C27107"/>
    <w:rsid w:val="00C27504"/>
    <w:rsid w:val="00C2788B"/>
    <w:rsid w:val="00C30AED"/>
    <w:rsid w:val="00C30BAD"/>
    <w:rsid w:val="00C310A2"/>
    <w:rsid w:val="00C3192F"/>
    <w:rsid w:val="00C31AFE"/>
    <w:rsid w:val="00C3220F"/>
    <w:rsid w:val="00C32866"/>
    <w:rsid w:val="00C33713"/>
    <w:rsid w:val="00C34053"/>
    <w:rsid w:val="00C3419F"/>
    <w:rsid w:val="00C34320"/>
    <w:rsid w:val="00C34E88"/>
    <w:rsid w:val="00C35B53"/>
    <w:rsid w:val="00C35E1F"/>
    <w:rsid w:val="00C360C3"/>
    <w:rsid w:val="00C370B6"/>
    <w:rsid w:val="00C37B8E"/>
    <w:rsid w:val="00C37E36"/>
    <w:rsid w:val="00C4008E"/>
    <w:rsid w:val="00C40D48"/>
    <w:rsid w:val="00C418EB"/>
    <w:rsid w:val="00C41E4C"/>
    <w:rsid w:val="00C41F6B"/>
    <w:rsid w:val="00C423FA"/>
    <w:rsid w:val="00C425D5"/>
    <w:rsid w:val="00C42B22"/>
    <w:rsid w:val="00C434E3"/>
    <w:rsid w:val="00C43D8C"/>
    <w:rsid w:val="00C43E1C"/>
    <w:rsid w:val="00C43F37"/>
    <w:rsid w:val="00C440C5"/>
    <w:rsid w:val="00C443B4"/>
    <w:rsid w:val="00C44B28"/>
    <w:rsid w:val="00C44D3A"/>
    <w:rsid w:val="00C450E0"/>
    <w:rsid w:val="00C45501"/>
    <w:rsid w:val="00C4599E"/>
    <w:rsid w:val="00C45C12"/>
    <w:rsid w:val="00C45EA3"/>
    <w:rsid w:val="00C4605D"/>
    <w:rsid w:val="00C462FA"/>
    <w:rsid w:val="00C462FB"/>
    <w:rsid w:val="00C470FE"/>
    <w:rsid w:val="00C4713A"/>
    <w:rsid w:val="00C47177"/>
    <w:rsid w:val="00C47683"/>
    <w:rsid w:val="00C4780B"/>
    <w:rsid w:val="00C479B0"/>
    <w:rsid w:val="00C479DD"/>
    <w:rsid w:val="00C47F8A"/>
    <w:rsid w:val="00C5023B"/>
    <w:rsid w:val="00C50866"/>
    <w:rsid w:val="00C50E00"/>
    <w:rsid w:val="00C51775"/>
    <w:rsid w:val="00C51B4F"/>
    <w:rsid w:val="00C51EE4"/>
    <w:rsid w:val="00C52145"/>
    <w:rsid w:val="00C526F6"/>
    <w:rsid w:val="00C52C98"/>
    <w:rsid w:val="00C53235"/>
    <w:rsid w:val="00C539F7"/>
    <w:rsid w:val="00C53D45"/>
    <w:rsid w:val="00C53E77"/>
    <w:rsid w:val="00C54B22"/>
    <w:rsid w:val="00C54F00"/>
    <w:rsid w:val="00C54FAC"/>
    <w:rsid w:val="00C55510"/>
    <w:rsid w:val="00C5579D"/>
    <w:rsid w:val="00C559C3"/>
    <w:rsid w:val="00C55F9B"/>
    <w:rsid w:val="00C56682"/>
    <w:rsid w:val="00C569A0"/>
    <w:rsid w:val="00C57624"/>
    <w:rsid w:val="00C57C2D"/>
    <w:rsid w:val="00C57F68"/>
    <w:rsid w:val="00C6040B"/>
    <w:rsid w:val="00C60524"/>
    <w:rsid w:val="00C6109D"/>
    <w:rsid w:val="00C6133E"/>
    <w:rsid w:val="00C628B8"/>
    <w:rsid w:val="00C62D16"/>
    <w:rsid w:val="00C634F1"/>
    <w:rsid w:val="00C63CFE"/>
    <w:rsid w:val="00C645FA"/>
    <w:rsid w:val="00C64A3D"/>
    <w:rsid w:val="00C64A9E"/>
    <w:rsid w:val="00C64E24"/>
    <w:rsid w:val="00C65703"/>
    <w:rsid w:val="00C65CD1"/>
    <w:rsid w:val="00C65F93"/>
    <w:rsid w:val="00C667C5"/>
    <w:rsid w:val="00C67291"/>
    <w:rsid w:val="00C7068B"/>
    <w:rsid w:val="00C70C4E"/>
    <w:rsid w:val="00C7144F"/>
    <w:rsid w:val="00C727B4"/>
    <w:rsid w:val="00C7282A"/>
    <w:rsid w:val="00C73282"/>
    <w:rsid w:val="00C73911"/>
    <w:rsid w:val="00C740D3"/>
    <w:rsid w:val="00C7439C"/>
    <w:rsid w:val="00C74435"/>
    <w:rsid w:val="00C74A48"/>
    <w:rsid w:val="00C74DF2"/>
    <w:rsid w:val="00C7531C"/>
    <w:rsid w:val="00C7624F"/>
    <w:rsid w:val="00C77F1D"/>
    <w:rsid w:val="00C81041"/>
    <w:rsid w:val="00C81CAE"/>
    <w:rsid w:val="00C82364"/>
    <w:rsid w:val="00C832C3"/>
    <w:rsid w:val="00C84B42"/>
    <w:rsid w:val="00C854CF"/>
    <w:rsid w:val="00C857A1"/>
    <w:rsid w:val="00C85A3C"/>
    <w:rsid w:val="00C85BC6"/>
    <w:rsid w:val="00C86B1E"/>
    <w:rsid w:val="00C871E5"/>
    <w:rsid w:val="00C9072F"/>
    <w:rsid w:val="00C90E61"/>
    <w:rsid w:val="00C90E70"/>
    <w:rsid w:val="00C910F0"/>
    <w:rsid w:val="00C91128"/>
    <w:rsid w:val="00C9115C"/>
    <w:rsid w:val="00C915A8"/>
    <w:rsid w:val="00C91C45"/>
    <w:rsid w:val="00C91E55"/>
    <w:rsid w:val="00C92B40"/>
    <w:rsid w:val="00C9304A"/>
    <w:rsid w:val="00C9356B"/>
    <w:rsid w:val="00C948FB"/>
    <w:rsid w:val="00C94A16"/>
    <w:rsid w:val="00C94B33"/>
    <w:rsid w:val="00C94B59"/>
    <w:rsid w:val="00C94D48"/>
    <w:rsid w:val="00C94D82"/>
    <w:rsid w:val="00C951C9"/>
    <w:rsid w:val="00C9540B"/>
    <w:rsid w:val="00C95553"/>
    <w:rsid w:val="00C95AEC"/>
    <w:rsid w:val="00C95F02"/>
    <w:rsid w:val="00C97DC4"/>
    <w:rsid w:val="00C97E89"/>
    <w:rsid w:val="00CA00FA"/>
    <w:rsid w:val="00CA010F"/>
    <w:rsid w:val="00CA06B2"/>
    <w:rsid w:val="00CA111C"/>
    <w:rsid w:val="00CA14D7"/>
    <w:rsid w:val="00CA1DC6"/>
    <w:rsid w:val="00CA2F72"/>
    <w:rsid w:val="00CA359E"/>
    <w:rsid w:val="00CA3668"/>
    <w:rsid w:val="00CA3792"/>
    <w:rsid w:val="00CA3F19"/>
    <w:rsid w:val="00CA46BC"/>
    <w:rsid w:val="00CA4AAE"/>
    <w:rsid w:val="00CA4D62"/>
    <w:rsid w:val="00CA5850"/>
    <w:rsid w:val="00CA5C89"/>
    <w:rsid w:val="00CA5E90"/>
    <w:rsid w:val="00CA6154"/>
    <w:rsid w:val="00CA67F4"/>
    <w:rsid w:val="00CA6A8A"/>
    <w:rsid w:val="00CA6CAE"/>
    <w:rsid w:val="00CA7100"/>
    <w:rsid w:val="00CA74DD"/>
    <w:rsid w:val="00CA7810"/>
    <w:rsid w:val="00CA7D76"/>
    <w:rsid w:val="00CB142F"/>
    <w:rsid w:val="00CB1437"/>
    <w:rsid w:val="00CB1B5A"/>
    <w:rsid w:val="00CB1F8B"/>
    <w:rsid w:val="00CB30AD"/>
    <w:rsid w:val="00CB32FF"/>
    <w:rsid w:val="00CB3559"/>
    <w:rsid w:val="00CB3B67"/>
    <w:rsid w:val="00CB3DF9"/>
    <w:rsid w:val="00CB4FDB"/>
    <w:rsid w:val="00CB5894"/>
    <w:rsid w:val="00CB5A78"/>
    <w:rsid w:val="00CB6758"/>
    <w:rsid w:val="00CB6D9A"/>
    <w:rsid w:val="00CB6F12"/>
    <w:rsid w:val="00CB79C4"/>
    <w:rsid w:val="00CB7DB8"/>
    <w:rsid w:val="00CC0013"/>
    <w:rsid w:val="00CC09D0"/>
    <w:rsid w:val="00CC0BEB"/>
    <w:rsid w:val="00CC0DFC"/>
    <w:rsid w:val="00CC1577"/>
    <w:rsid w:val="00CC1ECD"/>
    <w:rsid w:val="00CC2063"/>
    <w:rsid w:val="00CC2376"/>
    <w:rsid w:val="00CC2578"/>
    <w:rsid w:val="00CC2D17"/>
    <w:rsid w:val="00CC2D5D"/>
    <w:rsid w:val="00CC330F"/>
    <w:rsid w:val="00CC35E8"/>
    <w:rsid w:val="00CC3931"/>
    <w:rsid w:val="00CC4166"/>
    <w:rsid w:val="00CC4258"/>
    <w:rsid w:val="00CC443D"/>
    <w:rsid w:val="00CC4577"/>
    <w:rsid w:val="00CC49C3"/>
    <w:rsid w:val="00CC49CF"/>
    <w:rsid w:val="00CC4A08"/>
    <w:rsid w:val="00CC4EF0"/>
    <w:rsid w:val="00CC4FFF"/>
    <w:rsid w:val="00CC5124"/>
    <w:rsid w:val="00CC5195"/>
    <w:rsid w:val="00CC5485"/>
    <w:rsid w:val="00CC57A4"/>
    <w:rsid w:val="00CC6166"/>
    <w:rsid w:val="00CC6558"/>
    <w:rsid w:val="00CC65AD"/>
    <w:rsid w:val="00CC6C0A"/>
    <w:rsid w:val="00CC6D07"/>
    <w:rsid w:val="00CC763E"/>
    <w:rsid w:val="00CC780B"/>
    <w:rsid w:val="00CC79ED"/>
    <w:rsid w:val="00CC7C23"/>
    <w:rsid w:val="00CD00D3"/>
    <w:rsid w:val="00CD01E4"/>
    <w:rsid w:val="00CD0463"/>
    <w:rsid w:val="00CD128B"/>
    <w:rsid w:val="00CD153A"/>
    <w:rsid w:val="00CD16BB"/>
    <w:rsid w:val="00CD21A3"/>
    <w:rsid w:val="00CD258E"/>
    <w:rsid w:val="00CD25AE"/>
    <w:rsid w:val="00CD297C"/>
    <w:rsid w:val="00CD29C8"/>
    <w:rsid w:val="00CD34DB"/>
    <w:rsid w:val="00CD3FA9"/>
    <w:rsid w:val="00CD43A4"/>
    <w:rsid w:val="00CD52DC"/>
    <w:rsid w:val="00CD5425"/>
    <w:rsid w:val="00CD548D"/>
    <w:rsid w:val="00CD62F4"/>
    <w:rsid w:val="00CD667B"/>
    <w:rsid w:val="00CD668F"/>
    <w:rsid w:val="00CD6F5E"/>
    <w:rsid w:val="00CD70E5"/>
    <w:rsid w:val="00CD722F"/>
    <w:rsid w:val="00CD7BE0"/>
    <w:rsid w:val="00CE0550"/>
    <w:rsid w:val="00CE0937"/>
    <w:rsid w:val="00CE0D9C"/>
    <w:rsid w:val="00CE0E14"/>
    <w:rsid w:val="00CE0F1F"/>
    <w:rsid w:val="00CE14C1"/>
    <w:rsid w:val="00CE1597"/>
    <w:rsid w:val="00CE186D"/>
    <w:rsid w:val="00CE2AA7"/>
    <w:rsid w:val="00CE2D11"/>
    <w:rsid w:val="00CE405A"/>
    <w:rsid w:val="00CE4147"/>
    <w:rsid w:val="00CE4152"/>
    <w:rsid w:val="00CE4249"/>
    <w:rsid w:val="00CE6537"/>
    <w:rsid w:val="00CE6BDC"/>
    <w:rsid w:val="00CE74CA"/>
    <w:rsid w:val="00CE7BA8"/>
    <w:rsid w:val="00CF15E7"/>
    <w:rsid w:val="00CF1DB2"/>
    <w:rsid w:val="00CF1E0F"/>
    <w:rsid w:val="00CF1E8C"/>
    <w:rsid w:val="00CF29FB"/>
    <w:rsid w:val="00CF2E75"/>
    <w:rsid w:val="00CF4676"/>
    <w:rsid w:val="00CF526B"/>
    <w:rsid w:val="00CF5CAD"/>
    <w:rsid w:val="00CF603C"/>
    <w:rsid w:val="00CF6381"/>
    <w:rsid w:val="00CF68F8"/>
    <w:rsid w:val="00CF6C1D"/>
    <w:rsid w:val="00CF6DE5"/>
    <w:rsid w:val="00CF6E3C"/>
    <w:rsid w:val="00CF71EA"/>
    <w:rsid w:val="00CF71EC"/>
    <w:rsid w:val="00CF7CE0"/>
    <w:rsid w:val="00D000DC"/>
    <w:rsid w:val="00D001B8"/>
    <w:rsid w:val="00D002A1"/>
    <w:rsid w:val="00D00338"/>
    <w:rsid w:val="00D00E54"/>
    <w:rsid w:val="00D01023"/>
    <w:rsid w:val="00D0142E"/>
    <w:rsid w:val="00D01631"/>
    <w:rsid w:val="00D01B7F"/>
    <w:rsid w:val="00D02B6B"/>
    <w:rsid w:val="00D02BA7"/>
    <w:rsid w:val="00D03002"/>
    <w:rsid w:val="00D03223"/>
    <w:rsid w:val="00D03740"/>
    <w:rsid w:val="00D03F82"/>
    <w:rsid w:val="00D04B21"/>
    <w:rsid w:val="00D04EC1"/>
    <w:rsid w:val="00D051DA"/>
    <w:rsid w:val="00D05519"/>
    <w:rsid w:val="00D05724"/>
    <w:rsid w:val="00D057C6"/>
    <w:rsid w:val="00D065D7"/>
    <w:rsid w:val="00D1047A"/>
    <w:rsid w:val="00D108D3"/>
    <w:rsid w:val="00D11231"/>
    <w:rsid w:val="00D11768"/>
    <w:rsid w:val="00D11E6F"/>
    <w:rsid w:val="00D11F3C"/>
    <w:rsid w:val="00D1240E"/>
    <w:rsid w:val="00D12E93"/>
    <w:rsid w:val="00D12F67"/>
    <w:rsid w:val="00D14E4D"/>
    <w:rsid w:val="00D157CE"/>
    <w:rsid w:val="00D15F73"/>
    <w:rsid w:val="00D2009C"/>
    <w:rsid w:val="00D20298"/>
    <w:rsid w:val="00D2072A"/>
    <w:rsid w:val="00D20A4F"/>
    <w:rsid w:val="00D20A98"/>
    <w:rsid w:val="00D2148D"/>
    <w:rsid w:val="00D21D5C"/>
    <w:rsid w:val="00D22125"/>
    <w:rsid w:val="00D22201"/>
    <w:rsid w:val="00D2258F"/>
    <w:rsid w:val="00D2284C"/>
    <w:rsid w:val="00D22A6B"/>
    <w:rsid w:val="00D22B84"/>
    <w:rsid w:val="00D22E5E"/>
    <w:rsid w:val="00D22E75"/>
    <w:rsid w:val="00D233AD"/>
    <w:rsid w:val="00D25734"/>
    <w:rsid w:val="00D25FC2"/>
    <w:rsid w:val="00D27766"/>
    <w:rsid w:val="00D306CC"/>
    <w:rsid w:val="00D307C7"/>
    <w:rsid w:val="00D30926"/>
    <w:rsid w:val="00D30DF1"/>
    <w:rsid w:val="00D31442"/>
    <w:rsid w:val="00D31CC2"/>
    <w:rsid w:val="00D31E1F"/>
    <w:rsid w:val="00D324C3"/>
    <w:rsid w:val="00D32893"/>
    <w:rsid w:val="00D32A1D"/>
    <w:rsid w:val="00D32E54"/>
    <w:rsid w:val="00D32FB6"/>
    <w:rsid w:val="00D32FCA"/>
    <w:rsid w:val="00D330D1"/>
    <w:rsid w:val="00D3359C"/>
    <w:rsid w:val="00D34B37"/>
    <w:rsid w:val="00D35494"/>
    <w:rsid w:val="00D365FD"/>
    <w:rsid w:val="00D367DD"/>
    <w:rsid w:val="00D36F4A"/>
    <w:rsid w:val="00D36F4C"/>
    <w:rsid w:val="00D372EA"/>
    <w:rsid w:val="00D37DEF"/>
    <w:rsid w:val="00D404EC"/>
    <w:rsid w:val="00D40F3D"/>
    <w:rsid w:val="00D415EA"/>
    <w:rsid w:val="00D41EE1"/>
    <w:rsid w:val="00D4200A"/>
    <w:rsid w:val="00D425D3"/>
    <w:rsid w:val="00D42613"/>
    <w:rsid w:val="00D42A71"/>
    <w:rsid w:val="00D42C52"/>
    <w:rsid w:val="00D42EC7"/>
    <w:rsid w:val="00D42F24"/>
    <w:rsid w:val="00D433C2"/>
    <w:rsid w:val="00D43A0B"/>
    <w:rsid w:val="00D4430B"/>
    <w:rsid w:val="00D44C00"/>
    <w:rsid w:val="00D455D4"/>
    <w:rsid w:val="00D4603B"/>
    <w:rsid w:val="00D464D7"/>
    <w:rsid w:val="00D466FE"/>
    <w:rsid w:val="00D46986"/>
    <w:rsid w:val="00D469A1"/>
    <w:rsid w:val="00D469F0"/>
    <w:rsid w:val="00D47589"/>
    <w:rsid w:val="00D47A99"/>
    <w:rsid w:val="00D47B97"/>
    <w:rsid w:val="00D506BA"/>
    <w:rsid w:val="00D5088F"/>
    <w:rsid w:val="00D50CC8"/>
    <w:rsid w:val="00D517E1"/>
    <w:rsid w:val="00D52468"/>
    <w:rsid w:val="00D5266B"/>
    <w:rsid w:val="00D52675"/>
    <w:rsid w:val="00D529EF"/>
    <w:rsid w:val="00D52E27"/>
    <w:rsid w:val="00D52F6A"/>
    <w:rsid w:val="00D53CC9"/>
    <w:rsid w:val="00D5449C"/>
    <w:rsid w:val="00D544F7"/>
    <w:rsid w:val="00D547D9"/>
    <w:rsid w:val="00D54C7C"/>
    <w:rsid w:val="00D553F6"/>
    <w:rsid w:val="00D556C0"/>
    <w:rsid w:val="00D56451"/>
    <w:rsid w:val="00D56537"/>
    <w:rsid w:val="00D568DE"/>
    <w:rsid w:val="00D56B3B"/>
    <w:rsid w:val="00D570E6"/>
    <w:rsid w:val="00D57385"/>
    <w:rsid w:val="00D60354"/>
    <w:rsid w:val="00D6155A"/>
    <w:rsid w:val="00D62C34"/>
    <w:rsid w:val="00D62D57"/>
    <w:rsid w:val="00D62FFB"/>
    <w:rsid w:val="00D63292"/>
    <w:rsid w:val="00D638FA"/>
    <w:rsid w:val="00D63F12"/>
    <w:rsid w:val="00D64BD9"/>
    <w:rsid w:val="00D64EA1"/>
    <w:rsid w:val="00D66512"/>
    <w:rsid w:val="00D66F02"/>
    <w:rsid w:val="00D67B50"/>
    <w:rsid w:val="00D67D0A"/>
    <w:rsid w:val="00D701BA"/>
    <w:rsid w:val="00D70642"/>
    <w:rsid w:val="00D70DA1"/>
    <w:rsid w:val="00D72155"/>
    <w:rsid w:val="00D72780"/>
    <w:rsid w:val="00D7288E"/>
    <w:rsid w:val="00D729AC"/>
    <w:rsid w:val="00D73532"/>
    <w:rsid w:val="00D73609"/>
    <w:rsid w:val="00D74380"/>
    <w:rsid w:val="00D74668"/>
    <w:rsid w:val="00D747A7"/>
    <w:rsid w:val="00D747F4"/>
    <w:rsid w:val="00D74F0E"/>
    <w:rsid w:val="00D7574C"/>
    <w:rsid w:val="00D7590D"/>
    <w:rsid w:val="00D75AA9"/>
    <w:rsid w:val="00D75B17"/>
    <w:rsid w:val="00D766DE"/>
    <w:rsid w:val="00D76761"/>
    <w:rsid w:val="00D772DA"/>
    <w:rsid w:val="00D7778F"/>
    <w:rsid w:val="00D77CBE"/>
    <w:rsid w:val="00D8117B"/>
    <w:rsid w:val="00D813CF"/>
    <w:rsid w:val="00D819DD"/>
    <w:rsid w:val="00D82AA0"/>
    <w:rsid w:val="00D84398"/>
    <w:rsid w:val="00D847C4"/>
    <w:rsid w:val="00D8495A"/>
    <w:rsid w:val="00D85141"/>
    <w:rsid w:val="00D85551"/>
    <w:rsid w:val="00D85C42"/>
    <w:rsid w:val="00D86009"/>
    <w:rsid w:val="00D8634C"/>
    <w:rsid w:val="00D87097"/>
    <w:rsid w:val="00D8723E"/>
    <w:rsid w:val="00D87AC4"/>
    <w:rsid w:val="00D87D0E"/>
    <w:rsid w:val="00D900A5"/>
    <w:rsid w:val="00D90427"/>
    <w:rsid w:val="00D908A4"/>
    <w:rsid w:val="00D908FE"/>
    <w:rsid w:val="00D90A65"/>
    <w:rsid w:val="00D90B81"/>
    <w:rsid w:val="00D90E10"/>
    <w:rsid w:val="00D911AD"/>
    <w:rsid w:val="00D9136F"/>
    <w:rsid w:val="00D919D4"/>
    <w:rsid w:val="00D91BB8"/>
    <w:rsid w:val="00D92196"/>
    <w:rsid w:val="00D92701"/>
    <w:rsid w:val="00D9280E"/>
    <w:rsid w:val="00D92ECC"/>
    <w:rsid w:val="00D931DF"/>
    <w:rsid w:val="00D9399D"/>
    <w:rsid w:val="00D93D00"/>
    <w:rsid w:val="00D94250"/>
    <w:rsid w:val="00D94AFC"/>
    <w:rsid w:val="00D9650E"/>
    <w:rsid w:val="00D96EFE"/>
    <w:rsid w:val="00D9710B"/>
    <w:rsid w:val="00D97599"/>
    <w:rsid w:val="00D97772"/>
    <w:rsid w:val="00D978C3"/>
    <w:rsid w:val="00D97B59"/>
    <w:rsid w:val="00DA039E"/>
    <w:rsid w:val="00DA0E39"/>
    <w:rsid w:val="00DA15C7"/>
    <w:rsid w:val="00DA175F"/>
    <w:rsid w:val="00DA182D"/>
    <w:rsid w:val="00DA1D58"/>
    <w:rsid w:val="00DA2310"/>
    <w:rsid w:val="00DA27FD"/>
    <w:rsid w:val="00DA28D0"/>
    <w:rsid w:val="00DA2FF3"/>
    <w:rsid w:val="00DA38BA"/>
    <w:rsid w:val="00DA3B0B"/>
    <w:rsid w:val="00DA438A"/>
    <w:rsid w:val="00DA4748"/>
    <w:rsid w:val="00DA4F09"/>
    <w:rsid w:val="00DA590D"/>
    <w:rsid w:val="00DA5D13"/>
    <w:rsid w:val="00DA5FEA"/>
    <w:rsid w:val="00DA601D"/>
    <w:rsid w:val="00DA61E9"/>
    <w:rsid w:val="00DA7613"/>
    <w:rsid w:val="00DA798B"/>
    <w:rsid w:val="00DA7994"/>
    <w:rsid w:val="00DA79A1"/>
    <w:rsid w:val="00DA7B09"/>
    <w:rsid w:val="00DA7CD9"/>
    <w:rsid w:val="00DB003C"/>
    <w:rsid w:val="00DB0CF1"/>
    <w:rsid w:val="00DB0F2C"/>
    <w:rsid w:val="00DB10F5"/>
    <w:rsid w:val="00DB1B7B"/>
    <w:rsid w:val="00DB23C3"/>
    <w:rsid w:val="00DB27E0"/>
    <w:rsid w:val="00DB2D04"/>
    <w:rsid w:val="00DB30E9"/>
    <w:rsid w:val="00DB35F2"/>
    <w:rsid w:val="00DB3894"/>
    <w:rsid w:val="00DB3A70"/>
    <w:rsid w:val="00DB3A8A"/>
    <w:rsid w:val="00DB3D7B"/>
    <w:rsid w:val="00DB411C"/>
    <w:rsid w:val="00DB45C9"/>
    <w:rsid w:val="00DB4819"/>
    <w:rsid w:val="00DB49A9"/>
    <w:rsid w:val="00DB4A36"/>
    <w:rsid w:val="00DB5EA1"/>
    <w:rsid w:val="00DB6548"/>
    <w:rsid w:val="00DB7121"/>
    <w:rsid w:val="00DB7262"/>
    <w:rsid w:val="00DB7C1F"/>
    <w:rsid w:val="00DB7E8E"/>
    <w:rsid w:val="00DC0479"/>
    <w:rsid w:val="00DC0918"/>
    <w:rsid w:val="00DC0D74"/>
    <w:rsid w:val="00DC0F97"/>
    <w:rsid w:val="00DC26CD"/>
    <w:rsid w:val="00DC2945"/>
    <w:rsid w:val="00DC3417"/>
    <w:rsid w:val="00DC45BB"/>
    <w:rsid w:val="00DC4623"/>
    <w:rsid w:val="00DC5085"/>
    <w:rsid w:val="00DC563F"/>
    <w:rsid w:val="00DC5AE6"/>
    <w:rsid w:val="00DC5EA8"/>
    <w:rsid w:val="00DC6C40"/>
    <w:rsid w:val="00DC6DD2"/>
    <w:rsid w:val="00DC7096"/>
    <w:rsid w:val="00DC7457"/>
    <w:rsid w:val="00DC74EC"/>
    <w:rsid w:val="00DC78D4"/>
    <w:rsid w:val="00DD07BC"/>
    <w:rsid w:val="00DD081D"/>
    <w:rsid w:val="00DD0FDC"/>
    <w:rsid w:val="00DD11EB"/>
    <w:rsid w:val="00DD121F"/>
    <w:rsid w:val="00DD1B06"/>
    <w:rsid w:val="00DD1C6B"/>
    <w:rsid w:val="00DD2151"/>
    <w:rsid w:val="00DD248F"/>
    <w:rsid w:val="00DD2BD7"/>
    <w:rsid w:val="00DD2C04"/>
    <w:rsid w:val="00DD2D19"/>
    <w:rsid w:val="00DD2E1C"/>
    <w:rsid w:val="00DD33D9"/>
    <w:rsid w:val="00DD3408"/>
    <w:rsid w:val="00DD36F5"/>
    <w:rsid w:val="00DD4387"/>
    <w:rsid w:val="00DD4AA5"/>
    <w:rsid w:val="00DD4C18"/>
    <w:rsid w:val="00DD4CD9"/>
    <w:rsid w:val="00DD5231"/>
    <w:rsid w:val="00DD6C1A"/>
    <w:rsid w:val="00DD6CA6"/>
    <w:rsid w:val="00DD72BD"/>
    <w:rsid w:val="00DD7370"/>
    <w:rsid w:val="00DD7544"/>
    <w:rsid w:val="00DD77E8"/>
    <w:rsid w:val="00DD78A5"/>
    <w:rsid w:val="00DD7DB8"/>
    <w:rsid w:val="00DE0067"/>
    <w:rsid w:val="00DE0E79"/>
    <w:rsid w:val="00DE1865"/>
    <w:rsid w:val="00DE1BF4"/>
    <w:rsid w:val="00DE1D36"/>
    <w:rsid w:val="00DE1FF7"/>
    <w:rsid w:val="00DE21DC"/>
    <w:rsid w:val="00DE2611"/>
    <w:rsid w:val="00DE381B"/>
    <w:rsid w:val="00DE4EA7"/>
    <w:rsid w:val="00DE521C"/>
    <w:rsid w:val="00DE5437"/>
    <w:rsid w:val="00DE5831"/>
    <w:rsid w:val="00DE5907"/>
    <w:rsid w:val="00DE5B42"/>
    <w:rsid w:val="00DE6127"/>
    <w:rsid w:val="00DE646A"/>
    <w:rsid w:val="00DE676A"/>
    <w:rsid w:val="00DE75C0"/>
    <w:rsid w:val="00DF0C08"/>
    <w:rsid w:val="00DF0F17"/>
    <w:rsid w:val="00DF11AA"/>
    <w:rsid w:val="00DF1A15"/>
    <w:rsid w:val="00DF1BFB"/>
    <w:rsid w:val="00DF2093"/>
    <w:rsid w:val="00DF33DA"/>
    <w:rsid w:val="00DF4004"/>
    <w:rsid w:val="00DF456A"/>
    <w:rsid w:val="00DF4962"/>
    <w:rsid w:val="00DF4BCB"/>
    <w:rsid w:val="00DF5913"/>
    <w:rsid w:val="00DF5F36"/>
    <w:rsid w:val="00DF71A2"/>
    <w:rsid w:val="00DF78EA"/>
    <w:rsid w:val="00DF7A44"/>
    <w:rsid w:val="00DF7D44"/>
    <w:rsid w:val="00DF7DA9"/>
    <w:rsid w:val="00DF7FC7"/>
    <w:rsid w:val="00E0013B"/>
    <w:rsid w:val="00E0074E"/>
    <w:rsid w:val="00E00B20"/>
    <w:rsid w:val="00E00B87"/>
    <w:rsid w:val="00E00CC8"/>
    <w:rsid w:val="00E00E8A"/>
    <w:rsid w:val="00E012C6"/>
    <w:rsid w:val="00E01D2C"/>
    <w:rsid w:val="00E0233B"/>
    <w:rsid w:val="00E03391"/>
    <w:rsid w:val="00E03742"/>
    <w:rsid w:val="00E03F8B"/>
    <w:rsid w:val="00E056F2"/>
    <w:rsid w:val="00E05C4D"/>
    <w:rsid w:val="00E0627A"/>
    <w:rsid w:val="00E0695F"/>
    <w:rsid w:val="00E06974"/>
    <w:rsid w:val="00E07303"/>
    <w:rsid w:val="00E075EB"/>
    <w:rsid w:val="00E07BF7"/>
    <w:rsid w:val="00E11793"/>
    <w:rsid w:val="00E11B0C"/>
    <w:rsid w:val="00E12352"/>
    <w:rsid w:val="00E129F7"/>
    <w:rsid w:val="00E12CFB"/>
    <w:rsid w:val="00E131AC"/>
    <w:rsid w:val="00E131B2"/>
    <w:rsid w:val="00E13984"/>
    <w:rsid w:val="00E14246"/>
    <w:rsid w:val="00E1438A"/>
    <w:rsid w:val="00E1476C"/>
    <w:rsid w:val="00E147AC"/>
    <w:rsid w:val="00E15741"/>
    <w:rsid w:val="00E15C4E"/>
    <w:rsid w:val="00E167BC"/>
    <w:rsid w:val="00E16F07"/>
    <w:rsid w:val="00E17159"/>
    <w:rsid w:val="00E175DA"/>
    <w:rsid w:val="00E177D2"/>
    <w:rsid w:val="00E17EF6"/>
    <w:rsid w:val="00E201B1"/>
    <w:rsid w:val="00E20AFD"/>
    <w:rsid w:val="00E20FB9"/>
    <w:rsid w:val="00E211B3"/>
    <w:rsid w:val="00E214C2"/>
    <w:rsid w:val="00E218E1"/>
    <w:rsid w:val="00E21996"/>
    <w:rsid w:val="00E21EFE"/>
    <w:rsid w:val="00E222F8"/>
    <w:rsid w:val="00E23294"/>
    <w:rsid w:val="00E23B88"/>
    <w:rsid w:val="00E23D50"/>
    <w:rsid w:val="00E24066"/>
    <w:rsid w:val="00E242A2"/>
    <w:rsid w:val="00E243ED"/>
    <w:rsid w:val="00E24D94"/>
    <w:rsid w:val="00E25412"/>
    <w:rsid w:val="00E26DC1"/>
    <w:rsid w:val="00E272DD"/>
    <w:rsid w:val="00E2730E"/>
    <w:rsid w:val="00E2752A"/>
    <w:rsid w:val="00E305BB"/>
    <w:rsid w:val="00E306BF"/>
    <w:rsid w:val="00E314E4"/>
    <w:rsid w:val="00E3154A"/>
    <w:rsid w:val="00E323CA"/>
    <w:rsid w:val="00E326ED"/>
    <w:rsid w:val="00E3272B"/>
    <w:rsid w:val="00E32CE8"/>
    <w:rsid w:val="00E359A0"/>
    <w:rsid w:val="00E360D0"/>
    <w:rsid w:val="00E36137"/>
    <w:rsid w:val="00E361EA"/>
    <w:rsid w:val="00E363B4"/>
    <w:rsid w:val="00E366D6"/>
    <w:rsid w:val="00E3685C"/>
    <w:rsid w:val="00E37914"/>
    <w:rsid w:val="00E40168"/>
    <w:rsid w:val="00E41D64"/>
    <w:rsid w:val="00E41FCE"/>
    <w:rsid w:val="00E4214D"/>
    <w:rsid w:val="00E42508"/>
    <w:rsid w:val="00E42A53"/>
    <w:rsid w:val="00E42F29"/>
    <w:rsid w:val="00E43552"/>
    <w:rsid w:val="00E436D6"/>
    <w:rsid w:val="00E43BA2"/>
    <w:rsid w:val="00E43E04"/>
    <w:rsid w:val="00E446DA"/>
    <w:rsid w:val="00E44AF7"/>
    <w:rsid w:val="00E451FF"/>
    <w:rsid w:val="00E45806"/>
    <w:rsid w:val="00E46CE2"/>
    <w:rsid w:val="00E475A4"/>
    <w:rsid w:val="00E4797A"/>
    <w:rsid w:val="00E50185"/>
    <w:rsid w:val="00E50422"/>
    <w:rsid w:val="00E516AF"/>
    <w:rsid w:val="00E518CB"/>
    <w:rsid w:val="00E5197D"/>
    <w:rsid w:val="00E51CB6"/>
    <w:rsid w:val="00E52549"/>
    <w:rsid w:val="00E52CA2"/>
    <w:rsid w:val="00E538C5"/>
    <w:rsid w:val="00E53F99"/>
    <w:rsid w:val="00E543E3"/>
    <w:rsid w:val="00E547B6"/>
    <w:rsid w:val="00E54845"/>
    <w:rsid w:val="00E54CC3"/>
    <w:rsid w:val="00E5518C"/>
    <w:rsid w:val="00E55214"/>
    <w:rsid w:val="00E555B4"/>
    <w:rsid w:val="00E557EE"/>
    <w:rsid w:val="00E55949"/>
    <w:rsid w:val="00E55BD8"/>
    <w:rsid w:val="00E566A8"/>
    <w:rsid w:val="00E56DF5"/>
    <w:rsid w:val="00E57D79"/>
    <w:rsid w:val="00E600B6"/>
    <w:rsid w:val="00E60BC2"/>
    <w:rsid w:val="00E60C06"/>
    <w:rsid w:val="00E60FC2"/>
    <w:rsid w:val="00E61299"/>
    <w:rsid w:val="00E61AA3"/>
    <w:rsid w:val="00E61CA9"/>
    <w:rsid w:val="00E63151"/>
    <w:rsid w:val="00E6352D"/>
    <w:rsid w:val="00E645AB"/>
    <w:rsid w:val="00E649B9"/>
    <w:rsid w:val="00E64CED"/>
    <w:rsid w:val="00E64D7B"/>
    <w:rsid w:val="00E6502C"/>
    <w:rsid w:val="00E6567B"/>
    <w:rsid w:val="00E657C3"/>
    <w:rsid w:val="00E66239"/>
    <w:rsid w:val="00E66609"/>
    <w:rsid w:val="00E66A0F"/>
    <w:rsid w:val="00E66D6E"/>
    <w:rsid w:val="00E66E14"/>
    <w:rsid w:val="00E67801"/>
    <w:rsid w:val="00E678C7"/>
    <w:rsid w:val="00E70256"/>
    <w:rsid w:val="00E703C4"/>
    <w:rsid w:val="00E703F5"/>
    <w:rsid w:val="00E70B9C"/>
    <w:rsid w:val="00E71A59"/>
    <w:rsid w:val="00E72053"/>
    <w:rsid w:val="00E725D6"/>
    <w:rsid w:val="00E72BA1"/>
    <w:rsid w:val="00E72E03"/>
    <w:rsid w:val="00E731BF"/>
    <w:rsid w:val="00E73380"/>
    <w:rsid w:val="00E73AB4"/>
    <w:rsid w:val="00E74105"/>
    <w:rsid w:val="00E7422E"/>
    <w:rsid w:val="00E7447A"/>
    <w:rsid w:val="00E75325"/>
    <w:rsid w:val="00E7618B"/>
    <w:rsid w:val="00E762B0"/>
    <w:rsid w:val="00E7697F"/>
    <w:rsid w:val="00E77933"/>
    <w:rsid w:val="00E779F3"/>
    <w:rsid w:val="00E77B93"/>
    <w:rsid w:val="00E77DCD"/>
    <w:rsid w:val="00E8024D"/>
    <w:rsid w:val="00E803B7"/>
    <w:rsid w:val="00E8051E"/>
    <w:rsid w:val="00E80841"/>
    <w:rsid w:val="00E80B6A"/>
    <w:rsid w:val="00E80C25"/>
    <w:rsid w:val="00E81223"/>
    <w:rsid w:val="00E81D0B"/>
    <w:rsid w:val="00E823AD"/>
    <w:rsid w:val="00E83016"/>
    <w:rsid w:val="00E83084"/>
    <w:rsid w:val="00E83B10"/>
    <w:rsid w:val="00E83F27"/>
    <w:rsid w:val="00E83F89"/>
    <w:rsid w:val="00E83FDD"/>
    <w:rsid w:val="00E84F66"/>
    <w:rsid w:val="00E8583A"/>
    <w:rsid w:val="00E862E5"/>
    <w:rsid w:val="00E867D9"/>
    <w:rsid w:val="00E869CE"/>
    <w:rsid w:val="00E86CAD"/>
    <w:rsid w:val="00E87331"/>
    <w:rsid w:val="00E87647"/>
    <w:rsid w:val="00E87F5B"/>
    <w:rsid w:val="00E911EA"/>
    <w:rsid w:val="00E919B6"/>
    <w:rsid w:val="00E91BB4"/>
    <w:rsid w:val="00E91BBC"/>
    <w:rsid w:val="00E9242D"/>
    <w:rsid w:val="00E928DD"/>
    <w:rsid w:val="00E93100"/>
    <w:rsid w:val="00E933A5"/>
    <w:rsid w:val="00E93497"/>
    <w:rsid w:val="00E93605"/>
    <w:rsid w:val="00E936F1"/>
    <w:rsid w:val="00E93B42"/>
    <w:rsid w:val="00E93DEC"/>
    <w:rsid w:val="00E9423E"/>
    <w:rsid w:val="00E94600"/>
    <w:rsid w:val="00E94829"/>
    <w:rsid w:val="00E949DF"/>
    <w:rsid w:val="00E949F2"/>
    <w:rsid w:val="00E957A2"/>
    <w:rsid w:val="00E9598D"/>
    <w:rsid w:val="00E95A96"/>
    <w:rsid w:val="00E97117"/>
    <w:rsid w:val="00E97335"/>
    <w:rsid w:val="00E97410"/>
    <w:rsid w:val="00E97864"/>
    <w:rsid w:val="00E97FE6"/>
    <w:rsid w:val="00EA02E4"/>
    <w:rsid w:val="00EA1CBB"/>
    <w:rsid w:val="00EA2464"/>
    <w:rsid w:val="00EA252C"/>
    <w:rsid w:val="00EA2949"/>
    <w:rsid w:val="00EA3423"/>
    <w:rsid w:val="00EA37AA"/>
    <w:rsid w:val="00EA3DAF"/>
    <w:rsid w:val="00EA3E34"/>
    <w:rsid w:val="00EA4A9A"/>
    <w:rsid w:val="00EA4DB7"/>
    <w:rsid w:val="00EA5384"/>
    <w:rsid w:val="00EA782D"/>
    <w:rsid w:val="00EA788F"/>
    <w:rsid w:val="00EB0535"/>
    <w:rsid w:val="00EB07F4"/>
    <w:rsid w:val="00EB0FAE"/>
    <w:rsid w:val="00EB0FCA"/>
    <w:rsid w:val="00EB1914"/>
    <w:rsid w:val="00EB1B75"/>
    <w:rsid w:val="00EB1DF4"/>
    <w:rsid w:val="00EB220A"/>
    <w:rsid w:val="00EB22CC"/>
    <w:rsid w:val="00EB2308"/>
    <w:rsid w:val="00EB23E6"/>
    <w:rsid w:val="00EB2724"/>
    <w:rsid w:val="00EB2993"/>
    <w:rsid w:val="00EB2FB2"/>
    <w:rsid w:val="00EB3687"/>
    <w:rsid w:val="00EB3AB7"/>
    <w:rsid w:val="00EB3EB8"/>
    <w:rsid w:val="00EB4C89"/>
    <w:rsid w:val="00EB4D5B"/>
    <w:rsid w:val="00EB54D1"/>
    <w:rsid w:val="00EB6168"/>
    <w:rsid w:val="00EB6674"/>
    <w:rsid w:val="00EB67AA"/>
    <w:rsid w:val="00EB6BA0"/>
    <w:rsid w:val="00EB6EFD"/>
    <w:rsid w:val="00EB74DF"/>
    <w:rsid w:val="00EB7754"/>
    <w:rsid w:val="00EC0033"/>
    <w:rsid w:val="00EC0052"/>
    <w:rsid w:val="00EC0827"/>
    <w:rsid w:val="00EC0D10"/>
    <w:rsid w:val="00EC190D"/>
    <w:rsid w:val="00EC2574"/>
    <w:rsid w:val="00EC2A63"/>
    <w:rsid w:val="00EC2C07"/>
    <w:rsid w:val="00EC2C09"/>
    <w:rsid w:val="00EC331C"/>
    <w:rsid w:val="00EC339D"/>
    <w:rsid w:val="00EC362A"/>
    <w:rsid w:val="00EC380E"/>
    <w:rsid w:val="00EC393B"/>
    <w:rsid w:val="00EC416B"/>
    <w:rsid w:val="00EC49C1"/>
    <w:rsid w:val="00EC4F87"/>
    <w:rsid w:val="00EC53C7"/>
    <w:rsid w:val="00EC5B3A"/>
    <w:rsid w:val="00EC6423"/>
    <w:rsid w:val="00EC69D2"/>
    <w:rsid w:val="00EC73EB"/>
    <w:rsid w:val="00EC7D99"/>
    <w:rsid w:val="00EC7F43"/>
    <w:rsid w:val="00ED0989"/>
    <w:rsid w:val="00ED0C6D"/>
    <w:rsid w:val="00ED1454"/>
    <w:rsid w:val="00ED1A34"/>
    <w:rsid w:val="00ED1DF2"/>
    <w:rsid w:val="00ED2033"/>
    <w:rsid w:val="00ED2B22"/>
    <w:rsid w:val="00ED31F4"/>
    <w:rsid w:val="00ED37C9"/>
    <w:rsid w:val="00ED39E2"/>
    <w:rsid w:val="00ED3DBD"/>
    <w:rsid w:val="00ED4CF4"/>
    <w:rsid w:val="00ED5FE3"/>
    <w:rsid w:val="00ED6076"/>
    <w:rsid w:val="00ED609C"/>
    <w:rsid w:val="00ED614A"/>
    <w:rsid w:val="00ED68DE"/>
    <w:rsid w:val="00ED6E87"/>
    <w:rsid w:val="00ED6EBE"/>
    <w:rsid w:val="00ED74A6"/>
    <w:rsid w:val="00EE0B88"/>
    <w:rsid w:val="00EE0C0C"/>
    <w:rsid w:val="00EE10F0"/>
    <w:rsid w:val="00EE13E4"/>
    <w:rsid w:val="00EE1906"/>
    <w:rsid w:val="00EE2660"/>
    <w:rsid w:val="00EE40DF"/>
    <w:rsid w:val="00EE46E8"/>
    <w:rsid w:val="00EE4D31"/>
    <w:rsid w:val="00EE4EC7"/>
    <w:rsid w:val="00EE4EF9"/>
    <w:rsid w:val="00EE56FC"/>
    <w:rsid w:val="00EE570D"/>
    <w:rsid w:val="00EE587C"/>
    <w:rsid w:val="00EE588A"/>
    <w:rsid w:val="00EE592C"/>
    <w:rsid w:val="00EE5A07"/>
    <w:rsid w:val="00EE5D82"/>
    <w:rsid w:val="00EE5FCD"/>
    <w:rsid w:val="00EE6462"/>
    <w:rsid w:val="00EE6551"/>
    <w:rsid w:val="00EE71E3"/>
    <w:rsid w:val="00EE7DD3"/>
    <w:rsid w:val="00EF0168"/>
    <w:rsid w:val="00EF0295"/>
    <w:rsid w:val="00EF0740"/>
    <w:rsid w:val="00EF0B28"/>
    <w:rsid w:val="00EF0C68"/>
    <w:rsid w:val="00EF112D"/>
    <w:rsid w:val="00EF1269"/>
    <w:rsid w:val="00EF17FA"/>
    <w:rsid w:val="00EF2145"/>
    <w:rsid w:val="00EF3142"/>
    <w:rsid w:val="00EF3296"/>
    <w:rsid w:val="00EF348F"/>
    <w:rsid w:val="00EF3A15"/>
    <w:rsid w:val="00EF400B"/>
    <w:rsid w:val="00EF4038"/>
    <w:rsid w:val="00EF407B"/>
    <w:rsid w:val="00EF4AC3"/>
    <w:rsid w:val="00EF4E07"/>
    <w:rsid w:val="00EF522F"/>
    <w:rsid w:val="00EF5927"/>
    <w:rsid w:val="00EF5E81"/>
    <w:rsid w:val="00EF5F9C"/>
    <w:rsid w:val="00EF6226"/>
    <w:rsid w:val="00EF651B"/>
    <w:rsid w:val="00F00432"/>
    <w:rsid w:val="00F00799"/>
    <w:rsid w:val="00F00EB7"/>
    <w:rsid w:val="00F013E8"/>
    <w:rsid w:val="00F015EE"/>
    <w:rsid w:val="00F015F7"/>
    <w:rsid w:val="00F019E2"/>
    <w:rsid w:val="00F01A85"/>
    <w:rsid w:val="00F02301"/>
    <w:rsid w:val="00F02319"/>
    <w:rsid w:val="00F02543"/>
    <w:rsid w:val="00F03288"/>
    <w:rsid w:val="00F03548"/>
    <w:rsid w:val="00F03551"/>
    <w:rsid w:val="00F03D3F"/>
    <w:rsid w:val="00F03F57"/>
    <w:rsid w:val="00F0486D"/>
    <w:rsid w:val="00F04B00"/>
    <w:rsid w:val="00F04F9B"/>
    <w:rsid w:val="00F052FB"/>
    <w:rsid w:val="00F05C67"/>
    <w:rsid w:val="00F05C8D"/>
    <w:rsid w:val="00F06022"/>
    <w:rsid w:val="00F062C8"/>
    <w:rsid w:val="00F06691"/>
    <w:rsid w:val="00F069DD"/>
    <w:rsid w:val="00F06B83"/>
    <w:rsid w:val="00F0727E"/>
    <w:rsid w:val="00F07518"/>
    <w:rsid w:val="00F07D76"/>
    <w:rsid w:val="00F07F79"/>
    <w:rsid w:val="00F104EB"/>
    <w:rsid w:val="00F10ADE"/>
    <w:rsid w:val="00F114E8"/>
    <w:rsid w:val="00F11AF0"/>
    <w:rsid w:val="00F11FF9"/>
    <w:rsid w:val="00F1220D"/>
    <w:rsid w:val="00F125DA"/>
    <w:rsid w:val="00F133E1"/>
    <w:rsid w:val="00F135BE"/>
    <w:rsid w:val="00F1378B"/>
    <w:rsid w:val="00F13AC8"/>
    <w:rsid w:val="00F14645"/>
    <w:rsid w:val="00F14E17"/>
    <w:rsid w:val="00F14EE8"/>
    <w:rsid w:val="00F15211"/>
    <w:rsid w:val="00F158D7"/>
    <w:rsid w:val="00F162C6"/>
    <w:rsid w:val="00F16DEE"/>
    <w:rsid w:val="00F1735B"/>
    <w:rsid w:val="00F177FD"/>
    <w:rsid w:val="00F20059"/>
    <w:rsid w:val="00F20130"/>
    <w:rsid w:val="00F20438"/>
    <w:rsid w:val="00F20B6E"/>
    <w:rsid w:val="00F20C71"/>
    <w:rsid w:val="00F21298"/>
    <w:rsid w:val="00F222D8"/>
    <w:rsid w:val="00F22979"/>
    <w:rsid w:val="00F22C2A"/>
    <w:rsid w:val="00F22E2F"/>
    <w:rsid w:val="00F22F59"/>
    <w:rsid w:val="00F251B7"/>
    <w:rsid w:val="00F25869"/>
    <w:rsid w:val="00F261F7"/>
    <w:rsid w:val="00F277C0"/>
    <w:rsid w:val="00F27BD4"/>
    <w:rsid w:val="00F30E12"/>
    <w:rsid w:val="00F3147D"/>
    <w:rsid w:val="00F333B8"/>
    <w:rsid w:val="00F33535"/>
    <w:rsid w:val="00F33E57"/>
    <w:rsid w:val="00F343BA"/>
    <w:rsid w:val="00F34464"/>
    <w:rsid w:val="00F34C9A"/>
    <w:rsid w:val="00F37D63"/>
    <w:rsid w:val="00F37EF2"/>
    <w:rsid w:val="00F409A7"/>
    <w:rsid w:val="00F410A6"/>
    <w:rsid w:val="00F41F0B"/>
    <w:rsid w:val="00F4213F"/>
    <w:rsid w:val="00F42397"/>
    <w:rsid w:val="00F42D64"/>
    <w:rsid w:val="00F437F5"/>
    <w:rsid w:val="00F43B67"/>
    <w:rsid w:val="00F43F34"/>
    <w:rsid w:val="00F4432E"/>
    <w:rsid w:val="00F44471"/>
    <w:rsid w:val="00F4487D"/>
    <w:rsid w:val="00F44EAD"/>
    <w:rsid w:val="00F45784"/>
    <w:rsid w:val="00F457DC"/>
    <w:rsid w:val="00F45D1B"/>
    <w:rsid w:val="00F46260"/>
    <w:rsid w:val="00F467C6"/>
    <w:rsid w:val="00F46DF4"/>
    <w:rsid w:val="00F477A3"/>
    <w:rsid w:val="00F47A8D"/>
    <w:rsid w:val="00F47B4A"/>
    <w:rsid w:val="00F47CE9"/>
    <w:rsid w:val="00F503D9"/>
    <w:rsid w:val="00F50481"/>
    <w:rsid w:val="00F504B7"/>
    <w:rsid w:val="00F5089C"/>
    <w:rsid w:val="00F50918"/>
    <w:rsid w:val="00F50A3B"/>
    <w:rsid w:val="00F50A7F"/>
    <w:rsid w:val="00F50E6D"/>
    <w:rsid w:val="00F51863"/>
    <w:rsid w:val="00F518A9"/>
    <w:rsid w:val="00F5191C"/>
    <w:rsid w:val="00F519DC"/>
    <w:rsid w:val="00F51AB8"/>
    <w:rsid w:val="00F51C11"/>
    <w:rsid w:val="00F51CB1"/>
    <w:rsid w:val="00F51D7D"/>
    <w:rsid w:val="00F52224"/>
    <w:rsid w:val="00F52414"/>
    <w:rsid w:val="00F52539"/>
    <w:rsid w:val="00F52724"/>
    <w:rsid w:val="00F52A14"/>
    <w:rsid w:val="00F52CCC"/>
    <w:rsid w:val="00F52EB2"/>
    <w:rsid w:val="00F53343"/>
    <w:rsid w:val="00F53616"/>
    <w:rsid w:val="00F53A95"/>
    <w:rsid w:val="00F543B0"/>
    <w:rsid w:val="00F54848"/>
    <w:rsid w:val="00F550F7"/>
    <w:rsid w:val="00F5514E"/>
    <w:rsid w:val="00F55514"/>
    <w:rsid w:val="00F567E0"/>
    <w:rsid w:val="00F56AF6"/>
    <w:rsid w:val="00F57193"/>
    <w:rsid w:val="00F571DB"/>
    <w:rsid w:val="00F5792E"/>
    <w:rsid w:val="00F57D0F"/>
    <w:rsid w:val="00F57E98"/>
    <w:rsid w:val="00F6002D"/>
    <w:rsid w:val="00F60745"/>
    <w:rsid w:val="00F60818"/>
    <w:rsid w:val="00F60A8D"/>
    <w:rsid w:val="00F60D3B"/>
    <w:rsid w:val="00F60D97"/>
    <w:rsid w:val="00F61021"/>
    <w:rsid w:val="00F61933"/>
    <w:rsid w:val="00F61E2D"/>
    <w:rsid w:val="00F6220F"/>
    <w:rsid w:val="00F6263B"/>
    <w:rsid w:val="00F62B3D"/>
    <w:rsid w:val="00F63455"/>
    <w:rsid w:val="00F63808"/>
    <w:rsid w:val="00F638B8"/>
    <w:rsid w:val="00F63B72"/>
    <w:rsid w:val="00F64702"/>
    <w:rsid w:val="00F6523A"/>
    <w:rsid w:val="00F65829"/>
    <w:rsid w:val="00F6595C"/>
    <w:rsid w:val="00F65C7C"/>
    <w:rsid w:val="00F65F7F"/>
    <w:rsid w:val="00F660EA"/>
    <w:rsid w:val="00F66417"/>
    <w:rsid w:val="00F66559"/>
    <w:rsid w:val="00F667E6"/>
    <w:rsid w:val="00F6694C"/>
    <w:rsid w:val="00F66979"/>
    <w:rsid w:val="00F66FCC"/>
    <w:rsid w:val="00F67598"/>
    <w:rsid w:val="00F67DAC"/>
    <w:rsid w:val="00F67E1C"/>
    <w:rsid w:val="00F70310"/>
    <w:rsid w:val="00F70879"/>
    <w:rsid w:val="00F70C58"/>
    <w:rsid w:val="00F711A5"/>
    <w:rsid w:val="00F71433"/>
    <w:rsid w:val="00F71E12"/>
    <w:rsid w:val="00F73018"/>
    <w:rsid w:val="00F73852"/>
    <w:rsid w:val="00F73BE9"/>
    <w:rsid w:val="00F73C0A"/>
    <w:rsid w:val="00F7466B"/>
    <w:rsid w:val="00F74707"/>
    <w:rsid w:val="00F74755"/>
    <w:rsid w:val="00F74B3B"/>
    <w:rsid w:val="00F75446"/>
    <w:rsid w:val="00F754ED"/>
    <w:rsid w:val="00F75EF2"/>
    <w:rsid w:val="00F765B6"/>
    <w:rsid w:val="00F77574"/>
    <w:rsid w:val="00F80125"/>
    <w:rsid w:val="00F808A0"/>
    <w:rsid w:val="00F80A5B"/>
    <w:rsid w:val="00F80F1B"/>
    <w:rsid w:val="00F8111D"/>
    <w:rsid w:val="00F81E7D"/>
    <w:rsid w:val="00F8295A"/>
    <w:rsid w:val="00F82B3A"/>
    <w:rsid w:val="00F82EB3"/>
    <w:rsid w:val="00F83B24"/>
    <w:rsid w:val="00F83D6D"/>
    <w:rsid w:val="00F840A2"/>
    <w:rsid w:val="00F84340"/>
    <w:rsid w:val="00F856F1"/>
    <w:rsid w:val="00F85AC5"/>
    <w:rsid w:val="00F85B0A"/>
    <w:rsid w:val="00F862F7"/>
    <w:rsid w:val="00F8685A"/>
    <w:rsid w:val="00F86F4B"/>
    <w:rsid w:val="00F87AC9"/>
    <w:rsid w:val="00F90188"/>
    <w:rsid w:val="00F925AF"/>
    <w:rsid w:val="00F92808"/>
    <w:rsid w:val="00F92DD2"/>
    <w:rsid w:val="00F92F45"/>
    <w:rsid w:val="00F9408A"/>
    <w:rsid w:val="00F94214"/>
    <w:rsid w:val="00F942EF"/>
    <w:rsid w:val="00F946F0"/>
    <w:rsid w:val="00F94906"/>
    <w:rsid w:val="00F94C89"/>
    <w:rsid w:val="00F95143"/>
    <w:rsid w:val="00F95964"/>
    <w:rsid w:val="00F95A82"/>
    <w:rsid w:val="00F963BC"/>
    <w:rsid w:val="00F9647A"/>
    <w:rsid w:val="00F96A9E"/>
    <w:rsid w:val="00F97C4E"/>
    <w:rsid w:val="00F97C70"/>
    <w:rsid w:val="00FA0462"/>
    <w:rsid w:val="00FA056B"/>
    <w:rsid w:val="00FA0A8D"/>
    <w:rsid w:val="00FA0D0B"/>
    <w:rsid w:val="00FA13FF"/>
    <w:rsid w:val="00FA173C"/>
    <w:rsid w:val="00FA1DED"/>
    <w:rsid w:val="00FA28F1"/>
    <w:rsid w:val="00FA2EB9"/>
    <w:rsid w:val="00FA2F8A"/>
    <w:rsid w:val="00FA3E79"/>
    <w:rsid w:val="00FA453D"/>
    <w:rsid w:val="00FA4A22"/>
    <w:rsid w:val="00FA4F0F"/>
    <w:rsid w:val="00FA4F58"/>
    <w:rsid w:val="00FA5216"/>
    <w:rsid w:val="00FA53C1"/>
    <w:rsid w:val="00FA54B2"/>
    <w:rsid w:val="00FA5EEE"/>
    <w:rsid w:val="00FA70BC"/>
    <w:rsid w:val="00FA7244"/>
    <w:rsid w:val="00FA7647"/>
    <w:rsid w:val="00FB05E8"/>
    <w:rsid w:val="00FB0EE0"/>
    <w:rsid w:val="00FB10E6"/>
    <w:rsid w:val="00FB1147"/>
    <w:rsid w:val="00FB1E5A"/>
    <w:rsid w:val="00FB1F9D"/>
    <w:rsid w:val="00FB20EB"/>
    <w:rsid w:val="00FB245E"/>
    <w:rsid w:val="00FB2880"/>
    <w:rsid w:val="00FB2C67"/>
    <w:rsid w:val="00FB3C0D"/>
    <w:rsid w:val="00FB3F39"/>
    <w:rsid w:val="00FB429B"/>
    <w:rsid w:val="00FB4D99"/>
    <w:rsid w:val="00FB4FDD"/>
    <w:rsid w:val="00FB5015"/>
    <w:rsid w:val="00FB5687"/>
    <w:rsid w:val="00FB5D0F"/>
    <w:rsid w:val="00FB62D9"/>
    <w:rsid w:val="00FB63D8"/>
    <w:rsid w:val="00FB69AE"/>
    <w:rsid w:val="00FB73A0"/>
    <w:rsid w:val="00FB7782"/>
    <w:rsid w:val="00FB78A0"/>
    <w:rsid w:val="00FC0BA4"/>
    <w:rsid w:val="00FC0BC4"/>
    <w:rsid w:val="00FC1817"/>
    <w:rsid w:val="00FC3452"/>
    <w:rsid w:val="00FC368E"/>
    <w:rsid w:val="00FC3A75"/>
    <w:rsid w:val="00FC3B00"/>
    <w:rsid w:val="00FC3C06"/>
    <w:rsid w:val="00FC4A1B"/>
    <w:rsid w:val="00FC6281"/>
    <w:rsid w:val="00FC67D7"/>
    <w:rsid w:val="00FC692E"/>
    <w:rsid w:val="00FC6A2A"/>
    <w:rsid w:val="00FC6E11"/>
    <w:rsid w:val="00FC6F09"/>
    <w:rsid w:val="00FC6F9C"/>
    <w:rsid w:val="00FC7A3A"/>
    <w:rsid w:val="00FC7DE3"/>
    <w:rsid w:val="00FD00C6"/>
    <w:rsid w:val="00FD01F6"/>
    <w:rsid w:val="00FD0373"/>
    <w:rsid w:val="00FD0A03"/>
    <w:rsid w:val="00FD2C02"/>
    <w:rsid w:val="00FD2E9F"/>
    <w:rsid w:val="00FD2F1E"/>
    <w:rsid w:val="00FD3024"/>
    <w:rsid w:val="00FD386E"/>
    <w:rsid w:val="00FD39AF"/>
    <w:rsid w:val="00FD3B18"/>
    <w:rsid w:val="00FD49EF"/>
    <w:rsid w:val="00FD4EFD"/>
    <w:rsid w:val="00FD528A"/>
    <w:rsid w:val="00FD53E1"/>
    <w:rsid w:val="00FD68A2"/>
    <w:rsid w:val="00FD691C"/>
    <w:rsid w:val="00FD69D4"/>
    <w:rsid w:val="00FD6ABA"/>
    <w:rsid w:val="00FD6CAB"/>
    <w:rsid w:val="00FD7184"/>
    <w:rsid w:val="00FD72D2"/>
    <w:rsid w:val="00FD7527"/>
    <w:rsid w:val="00FD7A0F"/>
    <w:rsid w:val="00FE01E3"/>
    <w:rsid w:val="00FE06E0"/>
    <w:rsid w:val="00FE0A28"/>
    <w:rsid w:val="00FE0C61"/>
    <w:rsid w:val="00FE1137"/>
    <w:rsid w:val="00FE12BF"/>
    <w:rsid w:val="00FE15FF"/>
    <w:rsid w:val="00FE1A26"/>
    <w:rsid w:val="00FE1B38"/>
    <w:rsid w:val="00FE1CAE"/>
    <w:rsid w:val="00FE1E55"/>
    <w:rsid w:val="00FE2028"/>
    <w:rsid w:val="00FE2C0B"/>
    <w:rsid w:val="00FE2C53"/>
    <w:rsid w:val="00FE2C9A"/>
    <w:rsid w:val="00FE3517"/>
    <w:rsid w:val="00FE3886"/>
    <w:rsid w:val="00FE3BB7"/>
    <w:rsid w:val="00FE4EE0"/>
    <w:rsid w:val="00FE5430"/>
    <w:rsid w:val="00FE54C0"/>
    <w:rsid w:val="00FE5961"/>
    <w:rsid w:val="00FE5B96"/>
    <w:rsid w:val="00FE5FC4"/>
    <w:rsid w:val="00FE617E"/>
    <w:rsid w:val="00FE6588"/>
    <w:rsid w:val="00FE6849"/>
    <w:rsid w:val="00FE773C"/>
    <w:rsid w:val="00FE7D9D"/>
    <w:rsid w:val="00FF0D7D"/>
    <w:rsid w:val="00FF10EB"/>
    <w:rsid w:val="00FF1EEC"/>
    <w:rsid w:val="00FF20F9"/>
    <w:rsid w:val="00FF2201"/>
    <w:rsid w:val="00FF26B0"/>
    <w:rsid w:val="00FF2770"/>
    <w:rsid w:val="00FF2E23"/>
    <w:rsid w:val="00FF3087"/>
    <w:rsid w:val="00FF3345"/>
    <w:rsid w:val="00FF39F4"/>
    <w:rsid w:val="00FF4145"/>
    <w:rsid w:val="00FF4171"/>
    <w:rsid w:val="00FF435C"/>
    <w:rsid w:val="00FF46D5"/>
    <w:rsid w:val="00FF4E50"/>
    <w:rsid w:val="00FF5085"/>
    <w:rsid w:val="00FF5BE3"/>
    <w:rsid w:val="00FF62FA"/>
    <w:rsid w:val="00FF68F4"/>
    <w:rsid w:val="00FF6D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cfc">
      <v:fill color="#cfc"/>
    </o:shapedefaults>
    <o:shapelayout v:ext="edit">
      <o:idmap v:ext="edit" data="2"/>
    </o:shapelayout>
  </w:shapeDefaults>
  <w:decimalSymbol w:val="."/>
  <w:listSeparator w:val=","/>
  <w14:docId w14:val="4B904F07"/>
  <w15:chartTrackingRefBased/>
  <w15:docId w15:val="{0CA1BB6F-5C9A-45A2-A904-33FA1DA13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iPriority="9" w:qFormat="1"/>
    <w:lsdException w:name="heading 8" w:qFormat="1"/>
    <w:lsdException w:name="heading 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qFormat="1"/>
    <w:lsdException w:name="footnote text" w:semiHidden="1" w:unhideWhenUsed="1" w:qFormat="1"/>
    <w:lsdException w:name="annotation text" w:semiHidden="1" w:unhideWhenUsed="1" w:qFormat="1"/>
    <w:lsdException w:name="header" w:semiHidden="1" w:uiPriority="99" w:unhideWhenUsed="1" w:qFormat="1"/>
    <w:lsdException w:name="footer" w:semiHidden="1" w:uiPriority="99" w:unhideWhenUsed="1" w:qFormat="1"/>
    <w:lsdException w:name="index heading" w:semiHidden="1" w:unhideWhenUsed="1" w:qFormat="1"/>
    <w:lsdException w:name="caption" w:qFormat="1"/>
    <w:lsdException w:name="table of figures" w:semiHidden="1" w:uiPriority="99" w:unhideWhenUsed="1" w:qFormat="1"/>
    <w:lsdException w:name="envelope address" w:semiHidden="1" w:unhideWhenUsed="1" w:qFormat="1"/>
    <w:lsdException w:name="envelope return" w:semiHidden="1" w:unhideWhenUsed="1" w:qFormat="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qFormat="1"/>
    <w:lsdException w:name="Salutation" w:semiHidden="1" w:unhideWhenUsed="1" w:qFormat="1"/>
    <w:lsdException w:name="Date" w:semiHidden="1" w:unhideWhenUsed="1" w:qFormat="1"/>
    <w:lsdException w:name="Body Text First Indent" w:semiHidden="1" w:unhideWhenUsed="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iPriority="99"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qFormat="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qFormat="1"/>
    <w:lsdException w:name="Table Grid" w:uiPriority="59"/>
    <w:lsdException w:name="Table Theme" w:semiHidden="1" w:uiPriority="99"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ff">
    <w:name w:val="Normal"/>
    <w:qFormat/>
    <w:rsid w:val="00F94C89"/>
    <w:pPr>
      <w:spacing w:line="360" w:lineRule="auto"/>
    </w:pPr>
    <w:rPr>
      <w:sz w:val="21"/>
      <w:szCs w:val="24"/>
      <w:lang w:eastAsia="en-US" w:bidi="en-US"/>
    </w:rPr>
  </w:style>
  <w:style w:type="paragraph" w:styleId="11">
    <w:name w:val="heading 1"/>
    <w:aliases w:val="DocAccpt,(Chapter Nbr),PIM 1,H1,123321,Title1,卷标题,aa章标题,Heading One,Section Head,h1,l1,1,Heading 0,Level 1 Topic Heading,1st level,I1,Chapter title,l1+toc 1,Level 11,Head1,Heading apps,BMS Heading 1,H11,H12,H13,H14,H15,H16,H17,SCE,RFP Heading1,h11"/>
    <w:basedOn w:val="afff"/>
    <w:next w:val="afff"/>
    <w:link w:val="1a"/>
    <w:qFormat/>
    <w:rsid w:val="00DD07BC"/>
    <w:pPr>
      <w:keepNext/>
      <w:numPr>
        <w:numId w:val="137"/>
      </w:numPr>
      <w:spacing w:before="240" w:after="60"/>
      <w:outlineLvl w:val="0"/>
    </w:pPr>
    <w:rPr>
      <w:rFonts w:ascii="Cambria" w:hAnsi="Cambria"/>
      <w:b/>
      <w:bCs/>
      <w:kern w:val="32"/>
      <w:sz w:val="32"/>
      <w:szCs w:val="32"/>
      <w:lang w:val="x-none"/>
    </w:rPr>
  </w:style>
  <w:style w:type="paragraph" w:styleId="23">
    <w:name w:val="heading 2"/>
    <w:aliases w:val="l2,H2,h2,2,Header 2,Level 2 Head,Small Chapter),Reshdr2,Heading 2 Hidden,Heading 2 CCBS,子系统,子系统1,子系统2,子系统3,子系统4,子系统11,子系统21,子系统31,子系统5,子系统12,子系统22,子系统32,子系统6,子系统13,子系统23,子系统33,子系统7,子系统14,子系统24,子系统34,子系统8,子系统15,子系统25,子系统35,子系统9,子系统16,子系统26,子系统36,L2"/>
    <w:basedOn w:val="afff"/>
    <w:next w:val="afff"/>
    <w:link w:val="2e"/>
    <w:qFormat/>
    <w:rsid w:val="00B87400"/>
    <w:pPr>
      <w:keepNext/>
      <w:numPr>
        <w:ilvl w:val="1"/>
        <w:numId w:val="137"/>
      </w:numPr>
      <w:spacing w:before="240" w:after="60"/>
      <w:outlineLvl w:val="1"/>
    </w:pPr>
    <w:rPr>
      <w:rFonts w:ascii="Cambria" w:hAnsi="Cambria"/>
      <w:b/>
      <w:bCs/>
      <w:i/>
      <w:iCs/>
      <w:sz w:val="28"/>
      <w:szCs w:val="28"/>
      <w:lang w:val="x-none"/>
    </w:rPr>
  </w:style>
  <w:style w:type="paragraph" w:styleId="31">
    <w:name w:val="heading 3"/>
    <w:aliases w:val="Char5,节内1级标记,Heading 3 - old,h3,H3,level_3,PIM 3,Level 3 Head,sect1.2.3,sect1.2.31,sect1.2.32,sect1.2.311,sect1.2.33,sect1.2.312,Bold Head,bh,3,Heading Three,3rd level,heading 3TOC,BOD 0,1.1.1 Heading 3,l3,CT,1.1.1,h31,heading 31,h32,Section,??? 3"/>
    <w:basedOn w:val="afff"/>
    <w:next w:val="afff"/>
    <w:link w:val="34"/>
    <w:qFormat/>
    <w:rsid w:val="00940E7E"/>
    <w:pPr>
      <w:keepNext/>
      <w:spacing w:before="240" w:after="60"/>
      <w:outlineLvl w:val="2"/>
    </w:pPr>
    <w:rPr>
      <w:rFonts w:ascii="Cambria" w:hAnsi="Cambria"/>
      <w:b/>
      <w:bCs/>
      <w:sz w:val="28"/>
      <w:szCs w:val="26"/>
      <w:lang w:val="x-none"/>
    </w:rPr>
  </w:style>
  <w:style w:type="paragraph" w:styleId="4">
    <w:name w:val="heading 4"/>
    <w:aliases w:val="节内2级标记,Heading 4 Char,h4,PIM 4,H4,sect 1.2.3.4,Ref Heading 1,rh1,sect 1.2.3.41,Ref Heading 11,rh11,sect 1.2.3.42,Ref Heading 12,rh12,sect 1.2.3.411,Ref Heading 111,rh111,sect 1.2.3.43,Ref Heading 13,rh13,sect 1.2.3.412,Ref Heading 112,rh112,四级标题,第三"/>
    <w:basedOn w:val="afff"/>
    <w:next w:val="afff"/>
    <w:link w:val="41"/>
    <w:qFormat/>
    <w:rsid w:val="00A3522C"/>
    <w:pPr>
      <w:keepNext/>
      <w:numPr>
        <w:ilvl w:val="3"/>
        <w:numId w:val="137"/>
      </w:numPr>
      <w:spacing w:before="240" w:after="60"/>
      <w:outlineLvl w:val="3"/>
    </w:pPr>
    <w:rPr>
      <w:b/>
      <w:bCs/>
      <w:szCs w:val="28"/>
      <w:lang w:val="x-none"/>
    </w:rPr>
  </w:style>
  <w:style w:type="paragraph" w:styleId="5">
    <w:name w:val="heading 5"/>
    <w:aliases w:val="节内3级标记,H5,PIM 5,h5,Second Subheading,dash,ds,dd,5,第四层条,1.1.1.1.1标题 5,标ghfhg题 5,ggg,Roman list,Level 3 - i,CSS节内3级标记,H51,H52,H53,第五层,Block Label,口,heading 5,h51,heading 51,h52,heading 52,h53,heading 53,标 5,Body Text (R),dash1,ds1,dd1,l4,口1,1.1.1.1.1"/>
    <w:basedOn w:val="afff"/>
    <w:next w:val="afff"/>
    <w:link w:val="52"/>
    <w:qFormat/>
    <w:rsid w:val="005E4A3A"/>
    <w:pPr>
      <w:numPr>
        <w:ilvl w:val="4"/>
        <w:numId w:val="137"/>
      </w:numPr>
      <w:spacing w:before="240" w:after="60"/>
      <w:outlineLvl w:val="4"/>
    </w:pPr>
    <w:rPr>
      <w:b/>
      <w:bCs/>
      <w:i/>
      <w:iCs/>
      <w:szCs w:val="26"/>
      <w:lang w:val="x-none"/>
    </w:rPr>
  </w:style>
  <w:style w:type="paragraph" w:styleId="61">
    <w:name w:val="heading 6"/>
    <w:aliases w:val="节内4级标记,h6,Third Subheading,H6,BOD 4,PIM 6,第五层条,1.1.1.1.1.1标题 6,Bullet list,Legal Level 1.,CSS节内4级标记,L6,Bullet (Single Lines),h61,heading 61,第六层条目,Level 1,Alt+6,heading 6,Heading6,6,标题7,PIM 61,H61,BOD 41,PIM 62,H62,BOD 42,PIM 63,H63,PIM 64,H64,l6,hs"/>
    <w:basedOn w:val="afff"/>
    <w:next w:val="afff"/>
    <w:link w:val="63"/>
    <w:qFormat/>
    <w:rsid w:val="00DD07BC"/>
    <w:pPr>
      <w:numPr>
        <w:ilvl w:val="5"/>
        <w:numId w:val="1"/>
      </w:numPr>
      <w:spacing w:before="240" w:after="60"/>
      <w:outlineLvl w:val="5"/>
    </w:pPr>
    <w:rPr>
      <w:b/>
      <w:bCs/>
      <w:sz w:val="22"/>
      <w:szCs w:val="22"/>
      <w:lang w:val="x-none"/>
    </w:rPr>
  </w:style>
  <w:style w:type="paragraph" w:styleId="70">
    <w:name w:val="heading 7"/>
    <w:aliases w:val="项标题(1),PIM 7,Legal Level 1.1.,letter list,不用,正文七级标题,st,SDL title,h71,st1,SDL title1,h72,st2,SDL title2,h73,st3,SDL title3,h74,st4,SDL title4,h75,st5,SDL title5,sdf,Alt+7,L7,Heading7,Objective,ExhibitTitle,heading7,req3,heading 7,hd7,fcs,（1）,H7,i"/>
    <w:basedOn w:val="afff"/>
    <w:next w:val="afff"/>
    <w:link w:val="71"/>
    <w:uiPriority w:val="9"/>
    <w:qFormat/>
    <w:rsid w:val="00DD07BC"/>
    <w:pPr>
      <w:numPr>
        <w:ilvl w:val="6"/>
        <w:numId w:val="1"/>
      </w:numPr>
      <w:spacing w:before="240" w:after="60"/>
      <w:outlineLvl w:val="6"/>
    </w:pPr>
    <w:rPr>
      <w:lang w:val="x-none"/>
    </w:rPr>
  </w:style>
  <w:style w:type="paragraph" w:styleId="80">
    <w:name w:val="heading 8"/>
    <w:basedOn w:val="afff"/>
    <w:next w:val="afff"/>
    <w:link w:val="81"/>
    <w:qFormat/>
    <w:rsid w:val="00DD07BC"/>
    <w:pPr>
      <w:numPr>
        <w:ilvl w:val="7"/>
        <w:numId w:val="1"/>
      </w:numPr>
      <w:spacing w:before="240" w:after="60"/>
      <w:outlineLvl w:val="7"/>
    </w:pPr>
    <w:rPr>
      <w:i/>
      <w:iCs/>
      <w:lang w:val="x-none"/>
    </w:rPr>
  </w:style>
  <w:style w:type="paragraph" w:styleId="9">
    <w:name w:val="heading 9"/>
    <w:basedOn w:val="afff"/>
    <w:next w:val="afff"/>
    <w:link w:val="91"/>
    <w:qFormat/>
    <w:rsid w:val="00DD07BC"/>
    <w:pPr>
      <w:numPr>
        <w:ilvl w:val="8"/>
        <w:numId w:val="1"/>
      </w:numPr>
      <w:spacing w:before="240" w:after="60"/>
      <w:outlineLvl w:val="8"/>
    </w:pPr>
    <w:rPr>
      <w:rFonts w:ascii="Cambria" w:hAnsi="Cambria"/>
      <w:sz w:val="22"/>
      <w:szCs w:val="22"/>
      <w:lang w:val="x-none"/>
    </w:rPr>
  </w:style>
  <w:style w:type="character" w:default="1" w:styleId="afff0">
    <w:name w:val="Default Paragraph Font"/>
    <w:uiPriority w:val="1"/>
    <w:semiHidden/>
    <w:unhideWhenUsed/>
  </w:style>
  <w:style w:type="table" w:default="1" w:styleId="afff1">
    <w:name w:val="Normal Table"/>
    <w:uiPriority w:val="99"/>
    <w:semiHidden/>
    <w:unhideWhenUsed/>
    <w:tblPr>
      <w:tblInd w:w="0" w:type="dxa"/>
      <w:tblCellMar>
        <w:top w:w="0" w:type="dxa"/>
        <w:left w:w="108" w:type="dxa"/>
        <w:bottom w:w="0" w:type="dxa"/>
        <w:right w:w="108" w:type="dxa"/>
      </w:tblCellMar>
    </w:tblPr>
  </w:style>
  <w:style w:type="numbering" w:default="1" w:styleId="afff2">
    <w:name w:val="No List"/>
    <w:uiPriority w:val="99"/>
    <w:semiHidden/>
    <w:unhideWhenUsed/>
  </w:style>
  <w:style w:type="character" w:customStyle="1" w:styleId="1a">
    <w:name w:val="标题 1 字符"/>
    <w:aliases w:val="DocAccpt 字符,(Chapter Nbr) 字符,PIM 1 字符,H1 字符,123321 字符,Title1 字符,卷标题 字符,aa章标题 字符,Heading One 字符,Section Head 字符,h1 字符,l1 字符,1 字符,Heading 0 字符,Level 1 Topic Heading 字符,1st level 字符,I1 字符,Chapter title 字符,l1+toc 1 字符,Level 11 字符,Head1 字符,H11 字符"/>
    <w:link w:val="11"/>
    <w:rsid w:val="00DD07BC"/>
    <w:rPr>
      <w:rFonts w:ascii="Cambria" w:hAnsi="Cambria"/>
      <w:b/>
      <w:bCs/>
      <w:kern w:val="32"/>
      <w:sz w:val="32"/>
      <w:szCs w:val="32"/>
      <w:lang w:val="x-none" w:eastAsia="en-US" w:bidi="en-US"/>
    </w:rPr>
  </w:style>
  <w:style w:type="character" w:customStyle="1" w:styleId="2e">
    <w:name w:val="标题 2 字符"/>
    <w:aliases w:val="l2 字符,H2 字符,h2 字符,2 字符,Header 2 字符,Level 2 Head 字符,Small Chapter) 字符,Reshdr2 字符,Heading 2 Hidden 字符,Heading 2 CCBS 字符,子系统 字符,子系统1 字符,子系统2 字符,子系统3 字符,子系统4 字符,子系统11 字符,子系统21 字符,子系统31 字符,子系统5 字符,子系统12 字符,子系统22 字符,子系统32 字符,子系统6 字符,子系统13 字符,子系统23 字符"/>
    <w:link w:val="23"/>
    <w:rsid w:val="00B87400"/>
    <w:rPr>
      <w:rFonts w:ascii="Cambria" w:hAnsi="Cambria"/>
      <w:b/>
      <w:bCs/>
      <w:i/>
      <w:iCs/>
      <w:sz w:val="28"/>
      <w:szCs w:val="28"/>
      <w:lang w:val="x-none" w:eastAsia="en-US" w:bidi="en-US"/>
    </w:rPr>
  </w:style>
  <w:style w:type="character" w:customStyle="1" w:styleId="34">
    <w:name w:val="标题 3 字符"/>
    <w:aliases w:val="Char5 字符,节内1级标记 字符,Heading 3 - old 字符,h3 字符,H3 字符,level_3 字符,PIM 3 字符,Level 3 Head 字符,sect1.2.3 字符,sect1.2.31 字符,sect1.2.32 字符,sect1.2.311 字符,sect1.2.33 字符,sect1.2.312 字符,Bold Head 字符,bh 字符,3 字符,Heading Three 字符,3rd level 字符,heading 3TOC 字符"/>
    <w:link w:val="31"/>
    <w:rsid w:val="00940E7E"/>
    <w:rPr>
      <w:rFonts w:ascii="Cambria" w:hAnsi="Cambria"/>
      <w:b/>
      <w:bCs/>
      <w:sz w:val="28"/>
      <w:szCs w:val="26"/>
      <w:lang w:val="x-none" w:eastAsia="en-US" w:bidi="en-US"/>
    </w:rPr>
  </w:style>
  <w:style w:type="character" w:customStyle="1" w:styleId="41">
    <w:name w:val="标题 4 字符"/>
    <w:aliases w:val="节内2级标记 字符,Heading 4 Char 字符,h4 字符,PIM 4 字符,H4 字符,sect 1.2.3.4 字符,Ref Heading 1 字符,rh1 字符,sect 1.2.3.41 字符,Ref Heading 11 字符,rh11 字符,sect 1.2.3.42 字符,Ref Heading 12 字符,rh12 字符,sect 1.2.3.411 字符,Ref Heading 111 字符,rh111 字符,sect 1.2.3.43 字符,rh13 字符"/>
    <w:link w:val="4"/>
    <w:rsid w:val="00A3522C"/>
    <w:rPr>
      <w:b/>
      <w:bCs/>
      <w:sz w:val="21"/>
      <w:szCs w:val="28"/>
      <w:lang w:val="x-none" w:eastAsia="en-US" w:bidi="en-US"/>
    </w:rPr>
  </w:style>
  <w:style w:type="character" w:customStyle="1" w:styleId="52">
    <w:name w:val="标题 5 字符"/>
    <w:aliases w:val="节内3级标记 字符,H5 字符,PIM 5 字符,h5 字符,Second Subheading 字符,dash 字符,ds 字符,dd 字符,5 字符,第四层条 字符,1.1.1.1.1标题 5 字符,标ghfhg题 5 字符,ggg 字符,Roman list 字符,Level 3 - i 字符,CSS节内3级标记 字符,H51 字符,H52 字符,H53 字符,第五层 字符,Block Label 字符,口 字符,heading 5 字符,h51 字符,heading 51 字符"/>
    <w:link w:val="5"/>
    <w:rsid w:val="005E4A3A"/>
    <w:rPr>
      <w:b/>
      <w:bCs/>
      <w:i/>
      <w:iCs/>
      <w:sz w:val="21"/>
      <w:szCs w:val="26"/>
      <w:lang w:val="x-none" w:eastAsia="en-US" w:bidi="en-US"/>
    </w:rPr>
  </w:style>
  <w:style w:type="character" w:customStyle="1" w:styleId="63">
    <w:name w:val="标题 6 字符"/>
    <w:aliases w:val="节内4级标记 字符,h6 字符,Third Subheading 字符,H6 字符,BOD 4 字符,PIM 6 字符,第五层条 字符,1.1.1.1.1.1标题 6 字符,Bullet list 字符,Legal Level 1. 字符,CSS节内4级标记 字符,L6 字符,Bullet (Single Lines) 字符,h61 字符,heading 61 字符,第六层条目 字符,Level 1 字符,Alt+6 字符,heading 6 字符,Heading6 字符,6 字符"/>
    <w:link w:val="61"/>
    <w:rsid w:val="00DD07BC"/>
    <w:rPr>
      <w:b/>
      <w:bCs/>
      <w:sz w:val="22"/>
      <w:szCs w:val="22"/>
      <w:lang w:val="x-none" w:eastAsia="en-US" w:bidi="en-US"/>
    </w:rPr>
  </w:style>
  <w:style w:type="character" w:customStyle="1" w:styleId="71">
    <w:name w:val="标题 7 字符"/>
    <w:aliases w:val="项标题(1) 字符,PIM 7 字符,Legal Level 1.1. 字符,letter list 字符,不用 字符,正文七级标题 字符,st 字符,SDL title 字符,h71 字符,st1 字符,SDL title1 字符,h72 字符,st2 字符,SDL title2 字符,h73 字符,st3 字符,SDL title3 字符,h74 字符,st4 字符,SDL title4 字符,h75 字符,st5 字符,SDL title5 字符,sdf 字符,Alt+7 字符"/>
    <w:link w:val="70"/>
    <w:uiPriority w:val="9"/>
    <w:rsid w:val="00DD07BC"/>
    <w:rPr>
      <w:sz w:val="21"/>
      <w:szCs w:val="24"/>
      <w:lang w:val="x-none" w:eastAsia="en-US" w:bidi="en-US"/>
    </w:rPr>
  </w:style>
  <w:style w:type="character" w:customStyle="1" w:styleId="81">
    <w:name w:val="标题 8 字符"/>
    <w:link w:val="80"/>
    <w:rsid w:val="00DD07BC"/>
    <w:rPr>
      <w:i/>
      <w:iCs/>
      <w:sz w:val="21"/>
      <w:szCs w:val="24"/>
      <w:lang w:val="x-none" w:eastAsia="en-US" w:bidi="en-US"/>
    </w:rPr>
  </w:style>
  <w:style w:type="character" w:customStyle="1" w:styleId="91">
    <w:name w:val="标题 9 字符"/>
    <w:link w:val="9"/>
    <w:rsid w:val="00DD07BC"/>
    <w:rPr>
      <w:rFonts w:ascii="Cambria" w:hAnsi="Cambria"/>
      <w:sz w:val="22"/>
      <w:szCs w:val="22"/>
      <w:lang w:val="x-none" w:eastAsia="en-US" w:bidi="en-US"/>
    </w:rPr>
  </w:style>
  <w:style w:type="paragraph" w:styleId="afff3">
    <w:name w:val="header"/>
    <w:aliases w:val="Ò³Ã¼,h7,headerU,Draft,Table header,Draft1,Draft2,Header3,Heading"/>
    <w:basedOn w:val="afff"/>
    <w:link w:val="afff4"/>
    <w:uiPriority w:val="99"/>
    <w:qFormat/>
    <w:rsid w:val="00613B39"/>
    <w:pPr>
      <w:pBdr>
        <w:bottom w:val="single" w:sz="6" w:space="1" w:color="auto"/>
      </w:pBdr>
      <w:tabs>
        <w:tab w:val="center" w:pos="4153"/>
        <w:tab w:val="right" w:pos="8306"/>
      </w:tabs>
      <w:snapToGrid w:val="0"/>
      <w:jc w:val="center"/>
    </w:pPr>
    <w:rPr>
      <w:kern w:val="2"/>
      <w:sz w:val="18"/>
      <w:szCs w:val="18"/>
      <w:lang w:val="x-none" w:eastAsia="x-none" w:bidi="ar-SA"/>
    </w:rPr>
  </w:style>
  <w:style w:type="character" w:customStyle="1" w:styleId="afff4">
    <w:name w:val="页眉 字符"/>
    <w:aliases w:val="Ò³Ã¼ 字符,h7 字符,headerU 字符,Draft 字符,Table header 字符,Draft1 字符,Draft2 字符,Header3 字符,Heading 字符"/>
    <w:link w:val="afff3"/>
    <w:uiPriority w:val="99"/>
    <w:rsid w:val="0049271D"/>
    <w:rPr>
      <w:kern w:val="2"/>
      <w:sz w:val="18"/>
      <w:szCs w:val="18"/>
    </w:rPr>
  </w:style>
  <w:style w:type="paragraph" w:styleId="afff5">
    <w:name w:val="footer"/>
    <w:basedOn w:val="afff"/>
    <w:link w:val="afff6"/>
    <w:uiPriority w:val="99"/>
    <w:qFormat/>
    <w:rsid w:val="00613B39"/>
    <w:pPr>
      <w:tabs>
        <w:tab w:val="center" w:pos="4153"/>
        <w:tab w:val="right" w:pos="8306"/>
      </w:tabs>
      <w:snapToGrid w:val="0"/>
    </w:pPr>
    <w:rPr>
      <w:kern w:val="2"/>
      <w:sz w:val="18"/>
      <w:szCs w:val="18"/>
      <w:lang w:val="x-none" w:eastAsia="x-none" w:bidi="ar-SA"/>
    </w:rPr>
  </w:style>
  <w:style w:type="character" w:customStyle="1" w:styleId="afff6">
    <w:name w:val="页脚 字符"/>
    <w:link w:val="afff5"/>
    <w:uiPriority w:val="99"/>
    <w:rsid w:val="00971BFA"/>
    <w:rPr>
      <w:kern w:val="2"/>
      <w:sz w:val="18"/>
      <w:szCs w:val="18"/>
    </w:rPr>
  </w:style>
  <w:style w:type="character" w:styleId="afff7">
    <w:name w:val="page number"/>
    <w:basedOn w:val="afff0"/>
    <w:rsid w:val="00613B39"/>
  </w:style>
  <w:style w:type="paragraph" w:styleId="TOC1">
    <w:name w:val="toc 1"/>
    <w:aliases w:val="目录 1"/>
    <w:basedOn w:val="afff"/>
    <w:next w:val="afff"/>
    <w:autoRedefine/>
    <w:uiPriority w:val="39"/>
    <w:qFormat/>
    <w:rsid w:val="00152E32"/>
    <w:pPr>
      <w:tabs>
        <w:tab w:val="left" w:pos="420"/>
        <w:tab w:val="right" w:leader="dot" w:pos="9627"/>
      </w:tabs>
    </w:pPr>
    <w:rPr>
      <w:b/>
      <w:bCs/>
      <w:caps/>
    </w:rPr>
  </w:style>
  <w:style w:type="paragraph" w:styleId="TOC2">
    <w:name w:val="toc 2"/>
    <w:aliases w:val="目录 2"/>
    <w:basedOn w:val="afff"/>
    <w:next w:val="afff"/>
    <w:autoRedefine/>
    <w:uiPriority w:val="39"/>
    <w:qFormat/>
    <w:rsid w:val="00613B39"/>
    <w:pPr>
      <w:ind w:left="210"/>
    </w:pPr>
    <w:rPr>
      <w:smallCaps/>
    </w:rPr>
  </w:style>
  <w:style w:type="paragraph" w:styleId="TOC3">
    <w:name w:val="toc 3"/>
    <w:aliases w:val="目录 3"/>
    <w:basedOn w:val="afff"/>
    <w:next w:val="afff"/>
    <w:autoRedefine/>
    <w:uiPriority w:val="39"/>
    <w:qFormat/>
    <w:rsid w:val="00BB691C"/>
    <w:pPr>
      <w:ind w:left="420"/>
    </w:pPr>
    <w:rPr>
      <w:iCs/>
    </w:rPr>
  </w:style>
  <w:style w:type="paragraph" w:styleId="TOC4">
    <w:name w:val="toc 4"/>
    <w:aliases w:val="目录 4"/>
    <w:basedOn w:val="afff"/>
    <w:next w:val="afff"/>
    <w:autoRedefine/>
    <w:uiPriority w:val="39"/>
    <w:qFormat/>
    <w:rsid w:val="00613B39"/>
    <w:pPr>
      <w:ind w:left="630"/>
    </w:pPr>
    <w:rPr>
      <w:szCs w:val="21"/>
    </w:rPr>
  </w:style>
  <w:style w:type="paragraph" w:styleId="TOC5">
    <w:name w:val="toc 5"/>
    <w:aliases w:val="目录 5"/>
    <w:basedOn w:val="afff"/>
    <w:next w:val="afff"/>
    <w:autoRedefine/>
    <w:uiPriority w:val="39"/>
    <w:qFormat/>
    <w:rsid w:val="00613B39"/>
    <w:pPr>
      <w:ind w:left="840"/>
    </w:pPr>
    <w:rPr>
      <w:szCs w:val="21"/>
    </w:rPr>
  </w:style>
  <w:style w:type="paragraph" w:styleId="TOC6">
    <w:name w:val="toc 6"/>
    <w:aliases w:val="目录 6"/>
    <w:basedOn w:val="afff"/>
    <w:next w:val="afff"/>
    <w:autoRedefine/>
    <w:uiPriority w:val="39"/>
    <w:qFormat/>
    <w:rsid w:val="00613B39"/>
    <w:pPr>
      <w:ind w:left="1050"/>
    </w:pPr>
    <w:rPr>
      <w:szCs w:val="21"/>
    </w:rPr>
  </w:style>
  <w:style w:type="paragraph" w:styleId="TOC7">
    <w:name w:val="toc 7"/>
    <w:aliases w:val="目录 7"/>
    <w:basedOn w:val="afff"/>
    <w:next w:val="afff"/>
    <w:autoRedefine/>
    <w:uiPriority w:val="39"/>
    <w:qFormat/>
    <w:rsid w:val="00613B39"/>
    <w:pPr>
      <w:ind w:left="1260"/>
    </w:pPr>
    <w:rPr>
      <w:szCs w:val="21"/>
    </w:rPr>
  </w:style>
  <w:style w:type="paragraph" w:styleId="TOC8">
    <w:name w:val="toc 8"/>
    <w:aliases w:val="目录 8"/>
    <w:basedOn w:val="afff"/>
    <w:next w:val="afff"/>
    <w:autoRedefine/>
    <w:uiPriority w:val="39"/>
    <w:qFormat/>
    <w:rsid w:val="00F65829"/>
    <w:rPr>
      <w:szCs w:val="21"/>
    </w:rPr>
  </w:style>
  <w:style w:type="paragraph" w:styleId="TOC9">
    <w:name w:val="toc 9"/>
    <w:aliases w:val="目录 9"/>
    <w:basedOn w:val="afff"/>
    <w:next w:val="afff"/>
    <w:autoRedefine/>
    <w:uiPriority w:val="39"/>
    <w:qFormat/>
    <w:rsid w:val="00613B39"/>
    <w:pPr>
      <w:ind w:left="1680"/>
    </w:pPr>
    <w:rPr>
      <w:szCs w:val="21"/>
    </w:rPr>
  </w:style>
  <w:style w:type="paragraph" w:customStyle="1" w:styleId="xl30">
    <w:name w:val="xl30"/>
    <w:basedOn w:val="afff"/>
    <w:qFormat/>
    <w:rsid w:val="00613B39"/>
    <w:pPr>
      <w:spacing w:before="100" w:beforeAutospacing="1" w:after="100" w:afterAutospacing="1"/>
      <w:jc w:val="center"/>
      <w:textAlignment w:val="center"/>
    </w:pPr>
    <w:rPr>
      <w:rFonts w:ascii="楷体_GB2312" w:eastAsia="楷体_GB2312" w:hAnsi="宋体" w:hint="eastAsia"/>
      <w:sz w:val="72"/>
      <w:szCs w:val="72"/>
    </w:rPr>
  </w:style>
  <w:style w:type="paragraph" w:customStyle="1" w:styleId="xl34">
    <w:name w:val="xl34"/>
    <w:basedOn w:val="afff"/>
    <w:qFormat/>
    <w:rsid w:val="00613B39"/>
    <w:pPr>
      <w:pBdr>
        <w:left w:val="single" w:sz="4" w:space="0" w:color="auto"/>
      </w:pBdr>
      <w:spacing w:before="100" w:beforeAutospacing="1" w:after="100" w:afterAutospacing="1"/>
      <w:jc w:val="center"/>
      <w:textAlignment w:val="center"/>
    </w:pPr>
    <w:rPr>
      <w:rFonts w:ascii="楷体_GB2312" w:eastAsia="楷体_GB2312" w:hAnsi="宋体" w:hint="eastAsia"/>
      <w:sz w:val="24"/>
    </w:rPr>
  </w:style>
  <w:style w:type="character" w:styleId="afff8">
    <w:name w:val="Hyperlink"/>
    <w:uiPriority w:val="99"/>
    <w:rsid w:val="00613B39"/>
    <w:rPr>
      <w:color w:val="0000FF"/>
      <w:u w:val="single"/>
    </w:rPr>
  </w:style>
  <w:style w:type="paragraph" w:styleId="afff9">
    <w:name w:val="Body Text Indent"/>
    <w:basedOn w:val="afff"/>
    <w:link w:val="afffa"/>
    <w:qFormat/>
    <w:rsid w:val="00613B39"/>
    <w:pPr>
      <w:ind w:firstLineChars="200" w:firstLine="480"/>
    </w:pPr>
    <w:rPr>
      <w:sz w:val="24"/>
      <w:lang w:val="x-none"/>
    </w:rPr>
  </w:style>
  <w:style w:type="paragraph" w:styleId="afffb">
    <w:name w:val="Body Text"/>
    <w:basedOn w:val="afff"/>
    <w:link w:val="afffc"/>
    <w:qFormat/>
    <w:rsid w:val="00613B39"/>
    <w:rPr>
      <w:i/>
      <w:iCs/>
      <w:sz w:val="24"/>
      <w:lang w:val="x-none"/>
    </w:rPr>
  </w:style>
  <w:style w:type="character" w:styleId="afffd">
    <w:name w:val="FollowedHyperlink"/>
    <w:uiPriority w:val="99"/>
    <w:rsid w:val="00613B39"/>
    <w:rPr>
      <w:color w:val="800080"/>
      <w:u w:val="single"/>
    </w:rPr>
  </w:style>
  <w:style w:type="paragraph" w:styleId="afffe">
    <w:name w:val="Normal Indent"/>
    <w:aliases w:val="表正文,正文非缩进,特点,段1,正文不缩进,标题4,特点标题,ALT+Z,四号,正文（段落文字）,缩进,正文编号,Justified,plain paragraph,pp,Block text,t,BODY TEXT,text,sp,sbs,block text,bt4,body text4,bt5,body text5,bt1,body text1,txt1,T1,Title 1,Text,本文1,Block 55,??1,P,tx,Teh2xt,BT,正文小标题,鋘drad,???änd"/>
    <w:basedOn w:val="afff"/>
    <w:link w:val="affff"/>
    <w:qFormat/>
    <w:rsid w:val="00613B39"/>
    <w:rPr>
      <w:sz w:val="24"/>
      <w:szCs w:val="20"/>
      <w:lang w:val="x-none"/>
    </w:rPr>
  </w:style>
  <w:style w:type="paragraph" w:styleId="2f">
    <w:name w:val="Body Text Indent 2"/>
    <w:basedOn w:val="afff"/>
    <w:link w:val="2f0"/>
    <w:qFormat/>
    <w:rsid w:val="00613B39"/>
    <w:pPr>
      <w:ind w:firstLineChars="200" w:firstLine="560"/>
    </w:pPr>
    <w:rPr>
      <w:sz w:val="28"/>
      <w:lang w:val="x-none"/>
    </w:rPr>
  </w:style>
  <w:style w:type="paragraph" w:styleId="affff0">
    <w:name w:val="Document Map"/>
    <w:basedOn w:val="afff"/>
    <w:link w:val="affff1"/>
    <w:uiPriority w:val="99"/>
    <w:unhideWhenUsed/>
    <w:qFormat/>
    <w:rsid w:val="00F1735B"/>
    <w:rPr>
      <w:rFonts w:ascii="宋体"/>
      <w:kern w:val="2"/>
      <w:sz w:val="18"/>
      <w:szCs w:val="18"/>
      <w:lang w:val="x-none" w:eastAsia="x-none" w:bidi="ar-SA"/>
    </w:rPr>
  </w:style>
  <w:style w:type="character" w:customStyle="1" w:styleId="affff1">
    <w:name w:val="文档结构图 字符"/>
    <w:link w:val="affff0"/>
    <w:uiPriority w:val="99"/>
    <w:rsid w:val="00F1735B"/>
    <w:rPr>
      <w:rFonts w:ascii="宋体"/>
      <w:kern w:val="2"/>
      <w:sz w:val="18"/>
      <w:szCs w:val="18"/>
    </w:rPr>
  </w:style>
  <w:style w:type="paragraph" w:styleId="affff2">
    <w:name w:val="List Paragraph"/>
    <w:aliases w:val="列出段落"/>
    <w:basedOn w:val="afff"/>
    <w:link w:val="affff3"/>
    <w:uiPriority w:val="34"/>
    <w:qFormat/>
    <w:rsid w:val="00DD07BC"/>
    <w:pPr>
      <w:ind w:left="720"/>
      <w:contextualSpacing/>
    </w:pPr>
  </w:style>
  <w:style w:type="paragraph" w:styleId="affff4">
    <w:name w:val="Balloon Text"/>
    <w:basedOn w:val="afff"/>
    <w:link w:val="affff5"/>
    <w:uiPriority w:val="99"/>
    <w:unhideWhenUsed/>
    <w:qFormat/>
    <w:rsid w:val="00B9493A"/>
    <w:rPr>
      <w:kern w:val="2"/>
      <w:sz w:val="18"/>
      <w:szCs w:val="18"/>
      <w:lang w:val="x-none" w:eastAsia="x-none" w:bidi="ar-SA"/>
    </w:rPr>
  </w:style>
  <w:style w:type="character" w:customStyle="1" w:styleId="affff5">
    <w:name w:val="批注框文本 字符"/>
    <w:link w:val="affff4"/>
    <w:uiPriority w:val="99"/>
    <w:rsid w:val="00B9493A"/>
    <w:rPr>
      <w:kern w:val="2"/>
      <w:sz w:val="18"/>
      <w:szCs w:val="18"/>
    </w:rPr>
  </w:style>
  <w:style w:type="paragraph" w:styleId="affff6">
    <w:name w:val="annotation text"/>
    <w:basedOn w:val="afff"/>
    <w:link w:val="affff7"/>
    <w:qFormat/>
    <w:rsid w:val="004042A4"/>
    <w:pPr>
      <w:spacing w:beforeLines="50" w:afterLines="50" w:line="276" w:lineRule="auto"/>
      <w:ind w:firstLineChars="200" w:firstLine="480"/>
    </w:pPr>
    <w:rPr>
      <w:kern w:val="2"/>
      <w:sz w:val="20"/>
      <w:lang w:val="x-none" w:eastAsia="x-none" w:bidi="ar-SA"/>
    </w:rPr>
  </w:style>
  <w:style w:type="character" w:customStyle="1" w:styleId="affff7">
    <w:name w:val="批注文字 字符"/>
    <w:link w:val="affff6"/>
    <w:uiPriority w:val="99"/>
    <w:rsid w:val="004042A4"/>
    <w:rPr>
      <w:kern w:val="2"/>
      <w:szCs w:val="24"/>
    </w:rPr>
  </w:style>
  <w:style w:type="character" w:styleId="affff8">
    <w:name w:val="annotation reference"/>
    <w:uiPriority w:val="99"/>
    <w:unhideWhenUsed/>
    <w:rsid w:val="004042A4"/>
    <w:rPr>
      <w:sz w:val="21"/>
      <w:szCs w:val="21"/>
    </w:rPr>
  </w:style>
  <w:style w:type="paragraph" w:styleId="affff9">
    <w:name w:val="annotation subject"/>
    <w:basedOn w:val="affff6"/>
    <w:next w:val="affff6"/>
    <w:link w:val="affffa"/>
    <w:uiPriority w:val="99"/>
    <w:unhideWhenUsed/>
    <w:qFormat/>
    <w:rsid w:val="004D69D6"/>
    <w:pPr>
      <w:spacing w:beforeLines="0" w:afterLines="0" w:line="240" w:lineRule="auto"/>
      <w:ind w:firstLineChars="0" w:firstLine="0"/>
    </w:pPr>
    <w:rPr>
      <w:b/>
      <w:bCs/>
      <w:sz w:val="21"/>
    </w:rPr>
  </w:style>
  <w:style w:type="character" w:customStyle="1" w:styleId="affffa">
    <w:name w:val="批注主题 字符"/>
    <w:link w:val="affff9"/>
    <w:uiPriority w:val="99"/>
    <w:rsid w:val="004D69D6"/>
    <w:rPr>
      <w:b/>
      <w:bCs/>
      <w:kern w:val="2"/>
      <w:sz w:val="21"/>
      <w:szCs w:val="24"/>
    </w:rPr>
  </w:style>
  <w:style w:type="paragraph" w:styleId="affffb">
    <w:name w:val="caption"/>
    <w:aliases w:val=" Char1,Char1, Char Char Char Char Char,表,Char Char Char Char Char,信息主题,信息主题1,Char,题注-QBPT,题注 Char Char Char Char1,题注 Char Char Char Char Char,题注 Char Char Char Char Char Char Char Char Char,题注1 Char,题注 Char Char Char1 Char,题注 Char Char,题注(图注), Char3"/>
    <w:basedOn w:val="afff"/>
    <w:next w:val="afff"/>
    <w:link w:val="affffc"/>
    <w:qFormat/>
    <w:rsid w:val="001953BD"/>
    <w:pPr>
      <w:ind w:firstLineChars="200" w:firstLine="200"/>
    </w:pPr>
    <w:rPr>
      <w:rFonts w:ascii="Cambria" w:eastAsia="黑体" w:hAnsi="Cambria"/>
      <w:kern w:val="2"/>
      <w:sz w:val="20"/>
      <w:szCs w:val="20"/>
      <w:lang w:val="x-none" w:eastAsia="x-none" w:bidi="ar-SA"/>
    </w:rPr>
  </w:style>
  <w:style w:type="character" w:customStyle="1" w:styleId="affffc">
    <w:name w:val="题注 字符"/>
    <w:aliases w:val=" Char1 字符,Char1 字符, Char Char Char Char Char 字符,表 字符,Char Char Char Char Char 字符,信息主题 字符,信息主题1 字符,Char 字符,题注-QBPT 字符,题注 Char Char Char Char1 字符,题注 Char Char Char Char Char 字符,题注 Char Char Char Char Char Char Char Char Char 字符,题注1 Char 字符,题注(图注) 字符"/>
    <w:link w:val="affffb"/>
    <w:rsid w:val="001953BD"/>
    <w:rPr>
      <w:rFonts w:ascii="Cambria" w:eastAsia="黑体" w:hAnsi="Cambria"/>
      <w:kern w:val="2"/>
    </w:rPr>
  </w:style>
  <w:style w:type="table" w:styleId="affffd">
    <w:name w:val="Table Grid"/>
    <w:basedOn w:val="afff1"/>
    <w:uiPriority w:val="59"/>
    <w:rsid w:val="004207D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2Char">
    <w:name w:val="样式 正文五号 首行缩进:  2 字符 Char"/>
    <w:link w:val="2f1"/>
    <w:rsid w:val="00697BF4"/>
    <w:rPr>
      <w:rFonts w:ascii="Calibri" w:hAnsi="Calibri"/>
      <w:kern w:val="2"/>
      <w:sz w:val="21"/>
      <w:szCs w:val="22"/>
    </w:rPr>
  </w:style>
  <w:style w:type="paragraph" w:customStyle="1" w:styleId="2f1">
    <w:name w:val="样式 正文五号 首行缩进:  2 字符"/>
    <w:basedOn w:val="afff"/>
    <w:link w:val="2Char"/>
    <w:qFormat/>
    <w:rsid w:val="00697BF4"/>
    <w:pPr>
      <w:ind w:firstLineChars="200" w:firstLine="420"/>
    </w:pPr>
    <w:rPr>
      <w:kern w:val="2"/>
      <w:szCs w:val="22"/>
      <w:lang w:val="x-none" w:eastAsia="x-none" w:bidi="ar-SA"/>
    </w:rPr>
  </w:style>
  <w:style w:type="paragraph" w:styleId="affffe">
    <w:name w:val="Title"/>
    <w:basedOn w:val="afff"/>
    <w:next w:val="afff"/>
    <w:link w:val="afffff"/>
    <w:qFormat/>
    <w:rsid w:val="00DD07BC"/>
    <w:pPr>
      <w:spacing w:before="240" w:after="60"/>
      <w:jc w:val="center"/>
      <w:outlineLvl w:val="0"/>
    </w:pPr>
    <w:rPr>
      <w:rFonts w:ascii="Cambria" w:hAnsi="Cambria"/>
      <w:b/>
      <w:bCs/>
      <w:kern w:val="28"/>
      <w:sz w:val="32"/>
      <w:szCs w:val="32"/>
      <w:lang w:val="x-none" w:eastAsia="x-none" w:bidi="ar-SA"/>
    </w:rPr>
  </w:style>
  <w:style w:type="character" w:customStyle="1" w:styleId="afffff">
    <w:name w:val="标题 字符"/>
    <w:link w:val="affffe"/>
    <w:rsid w:val="00DD07BC"/>
    <w:rPr>
      <w:rFonts w:ascii="Cambria" w:eastAsia="宋体" w:hAnsi="Cambria"/>
      <w:b/>
      <w:bCs/>
      <w:kern w:val="28"/>
      <w:sz w:val="32"/>
      <w:szCs w:val="32"/>
    </w:rPr>
  </w:style>
  <w:style w:type="table" w:customStyle="1" w:styleId="-11">
    <w:name w:val="浅色底纹 - 强调文字颜色 11"/>
    <w:basedOn w:val="afff1"/>
    <w:uiPriority w:val="60"/>
    <w:rsid w:val="00971BFA"/>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afffff0">
    <w:name w:val="No Spacing"/>
    <w:basedOn w:val="afff"/>
    <w:link w:val="afffff1"/>
    <w:uiPriority w:val="1"/>
    <w:qFormat/>
    <w:rsid w:val="00DD07BC"/>
    <w:rPr>
      <w:szCs w:val="32"/>
    </w:rPr>
  </w:style>
  <w:style w:type="paragraph" w:customStyle="1" w:styleId="CharCharChar1">
    <w:name w:val="Char Char Char"/>
    <w:basedOn w:val="afff"/>
    <w:uiPriority w:val="99"/>
    <w:rsid w:val="004735B1"/>
    <w:rPr>
      <w:rFonts w:ascii="Arial" w:eastAsia="黑体" w:hAnsi="Arial"/>
      <w:b/>
      <w:sz w:val="30"/>
      <w:szCs w:val="30"/>
    </w:rPr>
  </w:style>
  <w:style w:type="paragraph" w:customStyle="1" w:styleId="210">
    <w:name w:val="样式 首行缩进:  2 字符1"/>
    <w:basedOn w:val="afff"/>
    <w:link w:val="21Char"/>
    <w:qFormat/>
    <w:rsid w:val="00606D29"/>
    <w:pPr>
      <w:ind w:firstLineChars="200" w:firstLine="480"/>
    </w:pPr>
    <w:rPr>
      <w:rFonts w:cs="宋体"/>
      <w:sz w:val="24"/>
      <w:szCs w:val="20"/>
    </w:rPr>
  </w:style>
  <w:style w:type="paragraph" w:styleId="afffff2">
    <w:name w:val="Subtitle"/>
    <w:basedOn w:val="afff"/>
    <w:next w:val="afff"/>
    <w:link w:val="afffff3"/>
    <w:qFormat/>
    <w:rsid w:val="00DD07BC"/>
    <w:pPr>
      <w:spacing w:after="60"/>
      <w:jc w:val="center"/>
      <w:outlineLvl w:val="1"/>
    </w:pPr>
    <w:rPr>
      <w:rFonts w:ascii="Cambria" w:hAnsi="Cambria"/>
      <w:sz w:val="24"/>
      <w:lang w:val="x-none" w:eastAsia="x-none" w:bidi="ar-SA"/>
    </w:rPr>
  </w:style>
  <w:style w:type="character" w:customStyle="1" w:styleId="afffff3">
    <w:name w:val="副标题 字符"/>
    <w:link w:val="afffff2"/>
    <w:rsid w:val="00DD07BC"/>
    <w:rPr>
      <w:rFonts w:ascii="Cambria" w:eastAsia="宋体" w:hAnsi="Cambria"/>
      <w:sz w:val="24"/>
      <w:szCs w:val="24"/>
    </w:rPr>
  </w:style>
  <w:style w:type="character" w:styleId="afffff4">
    <w:name w:val="Strong"/>
    <w:qFormat/>
    <w:rsid w:val="00DD07BC"/>
    <w:rPr>
      <w:b/>
      <w:bCs/>
    </w:rPr>
  </w:style>
  <w:style w:type="character" w:styleId="afffff5">
    <w:name w:val="Emphasis"/>
    <w:uiPriority w:val="20"/>
    <w:qFormat/>
    <w:rsid w:val="00DD07BC"/>
    <w:rPr>
      <w:rFonts w:ascii="Calibri" w:hAnsi="Calibri"/>
      <w:b/>
      <w:i/>
      <w:iCs/>
    </w:rPr>
  </w:style>
  <w:style w:type="paragraph" w:styleId="afffff6">
    <w:name w:val="Quote"/>
    <w:basedOn w:val="afff"/>
    <w:next w:val="afff"/>
    <w:link w:val="afffff7"/>
    <w:qFormat/>
    <w:rsid w:val="00DD07BC"/>
    <w:rPr>
      <w:i/>
      <w:sz w:val="24"/>
      <w:lang w:val="x-none" w:eastAsia="x-none" w:bidi="ar-SA"/>
    </w:rPr>
  </w:style>
  <w:style w:type="character" w:customStyle="1" w:styleId="afffff7">
    <w:name w:val="引用 字符"/>
    <w:link w:val="afffff6"/>
    <w:rsid w:val="00DD07BC"/>
    <w:rPr>
      <w:i/>
      <w:sz w:val="24"/>
      <w:szCs w:val="24"/>
    </w:rPr>
  </w:style>
  <w:style w:type="paragraph" w:styleId="afffff8">
    <w:name w:val="Intense Quote"/>
    <w:basedOn w:val="afff"/>
    <w:next w:val="afff"/>
    <w:link w:val="afffff9"/>
    <w:qFormat/>
    <w:rsid w:val="00DD07BC"/>
    <w:pPr>
      <w:ind w:left="720" w:right="720"/>
    </w:pPr>
    <w:rPr>
      <w:b/>
      <w:i/>
      <w:sz w:val="24"/>
      <w:szCs w:val="20"/>
      <w:lang w:val="x-none" w:eastAsia="x-none" w:bidi="ar-SA"/>
    </w:rPr>
  </w:style>
  <w:style w:type="character" w:customStyle="1" w:styleId="afffff9">
    <w:name w:val="明显引用 字符"/>
    <w:link w:val="afffff8"/>
    <w:rsid w:val="00DD07BC"/>
    <w:rPr>
      <w:b/>
      <w:i/>
      <w:sz w:val="24"/>
    </w:rPr>
  </w:style>
  <w:style w:type="character" w:styleId="afffffa">
    <w:name w:val="Subtle Emphasis"/>
    <w:qFormat/>
    <w:rsid w:val="00DD07BC"/>
    <w:rPr>
      <w:i/>
      <w:color w:val="5A5A5A"/>
    </w:rPr>
  </w:style>
  <w:style w:type="character" w:styleId="afffffb">
    <w:name w:val="Intense Emphasis"/>
    <w:qFormat/>
    <w:rsid w:val="00DD07BC"/>
    <w:rPr>
      <w:b/>
      <w:i/>
      <w:sz w:val="24"/>
      <w:szCs w:val="24"/>
      <w:u w:val="single"/>
    </w:rPr>
  </w:style>
  <w:style w:type="character" w:styleId="afffffc">
    <w:name w:val="Subtle Reference"/>
    <w:qFormat/>
    <w:rsid w:val="00DD07BC"/>
    <w:rPr>
      <w:sz w:val="24"/>
      <w:szCs w:val="24"/>
      <w:u w:val="single"/>
    </w:rPr>
  </w:style>
  <w:style w:type="character" w:styleId="afffffd">
    <w:name w:val="Intense Reference"/>
    <w:qFormat/>
    <w:rsid w:val="00DD07BC"/>
    <w:rPr>
      <w:b/>
      <w:sz w:val="24"/>
      <w:u w:val="single"/>
    </w:rPr>
  </w:style>
  <w:style w:type="character" w:styleId="afffffe">
    <w:name w:val="Book Title"/>
    <w:qFormat/>
    <w:rsid w:val="00DD07BC"/>
    <w:rPr>
      <w:rFonts w:ascii="Cambria" w:eastAsia="宋体" w:hAnsi="Cambria"/>
      <w:b/>
      <w:i/>
      <w:sz w:val="24"/>
      <w:szCs w:val="24"/>
    </w:rPr>
  </w:style>
  <w:style w:type="paragraph" w:styleId="TOC">
    <w:name w:val="TOC Heading"/>
    <w:basedOn w:val="11"/>
    <w:next w:val="afff"/>
    <w:uiPriority w:val="39"/>
    <w:qFormat/>
    <w:rsid w:val="00DD07BC"/>
    <w:pPr>
      <w:outlineLvl w:val="9"/>
    </w:pPr>
  </w:style>
  <w:style w:type="character" w:customStyle="1" w:styleId="apple-style-span">
    <w:name w:val="apple-style-span"/>
    <w:basedOn w:val="afff0"/>
    <w:rsid w:val="00F6002D"/>
  </w:style>
  <w:style w:type="paragraph" w:customStyle="1" w:styleId="CharChar1CharCharCharCharCharCharCharCharCharCharCharCharCharCharChar">
    <w:name w:val="Char Char1 Char Char Char Char Char Char Char Char Char Char Char Char Char Char Char"/>
    <w:basedOn w:val="afff"/>
    <w:link w:val="CharChar1CharCharCharCharCharCharCharCharCharCharCharCharCharCharCharChar"/>
    <w:qFormat/>
    <w:rsid w:val="007537F5"/>
    <w:pPr>
      <w:spacing w:after="160" w:line="240" w:lineRule="exact"/>
      <w:ind w:firstLineChars="200" w:firstLine="480"/>
    </w:pPr>
    <w:rPr>
      <w:rFonts w:ascii="Verdana" w:eastAsia="楷体_GB2312" w:hAnsi="Verdana"/>
      <w:sz w:val="30"/>
      <w:szCs w:val="30"/>
      <w:lang w:bidi="ar-SA"/>
    </w:rPr>
  </w:style>
  <w:style w:type="paragraph" w:styleId="affffff">
    <w:name w:val="Normal (Web)"/>
    <w:basedOn w:val="afff"/>
    <w:uiPriority w:val="99"/>
    <w:qFormat/>
    <w:rsid w:val="00400E74"/>
    <w:pPr>
      <w:spacing w:before="100" w:beforeAutospacing="1" w:after="100" w:afterAutospacing="1"/>
    </w:pPr>
    <w:rPr>
      <w:rFonts w:ascii="宋体" w:hAnsi="宋体" w:cs="宋体"/>
      <w:lang w:eastAsia="zh-CN" w:bidi="ar-SA"/>
    </w:rPr>
  </w:style>
  <w:style w:type="paragraph" w:customStyle="1" w:styleId="3Char5GB2312">
    <w:name w:val="样式 标题 3 Char5 + 仿宋_GB2312 非加粗 段后: 自动"/>
    <w:basedOn w:val="31"/>
    <w:uiPriority w:val="99"/>
    <w:rsid w:val="00473764"/>
    <w:pPr>
      <w:keepLines/>
      <w:widowControl w:val="0"/>
      <w:tabs>
        <w:tab w:val="num" w:pos="0"/>
      </w:tabs>
      <w:spacing w:before="120" w:beforeAutospacing="1" w:after="50" w:afterAutospacing="1"/>
      <w:ind w:left="1189" w:hanging="709"/>
      <w:jc w:val="both"/>
    </w:pPr>
    <w:rPr>
      <w:rFonts w:ascii="仿宋_GB2312" w:eastAsia="黑体" w:hAnsi="Times New Roman" w:cs="宋体"/>
      <w:b w:val="0"/>
      <w:bCs w:val="0"/>
      <w:kern w:val="2"/>
      <w:sz w:val="24"/>
      <w:szCs w:val="20"/>
      <w:lang w:eastAsia="zh-CN" w:bidi="ar-SA"/>
    </w:rPr>
  </w:style>
  <w:style w:type="paragraph" w:customStyle="1" w:styleId="2GB2312105">
    <w:name w:val="样式 标题 2 + 仿宋_GB2312 段前: 1 行 段后: 0.5 行"/>
    <w:basedOn w:val="23"/>
    <w:uiPriority w:val="99"/>
    <w:rsid w:val="00473764"/>
    <w:pPr>
      <w:keepLines/>
      <w:widowControl w:val="0"/>
      <w:tabs>
        <w:tab w:val="num" w:pos="0"/>
        <w:tab w:val="left" w:pos="567"/>
      </w:tabs>
      <w:spacing w:beforeLines="100" w:afterLines="50" w:after="120"/>
      <w:ind w:left="567" w:hanging="567"/>
      <w:jc w:val="both"/>
    </w:pPr>
    <w:rPr>
      <w:rFonts w:ascii="仿宋_GB2312" w:eastAsia="黑体" w:cs="宋体"/>
      <w:b w:val="0"/>
      <w:bCs w:val="0"/>
      <w:i w:val="0"/>
      <w:iCs w:val="0"/>
      <w:kern w:val="2"/>
      <w:szCs w:val="20"/>
      <w:lang w:eastAsia="zh-CN" w:bidi="ar-SA"/>
    </w:rPr>
  </w:style>
  <w:style w:type="character" w:customStyle="1" w:styleId="2Char0">
    <w:name w:val="样式 正文缩进 + 首行缩进:  2 字符 Char"/>
    <w:link w:val="2f2"/>
    <w:rsid w:val="003B5C38"/>
    <w:rPr>
      <w:kern w:val="2"/>
      <w:sz w:val="24"/>
    </w:rPr>
  </w:style>
  <w:style w:type="paragraph" w:customStyle="1" w:styleId="2f2">
    <w:name w:val="样式 正文缩进 + 首行缩进:  2 字符"/>
    <w:basedOn w:val="afffe"/>
    <w:link w:val="2Char0"/>
    <w:qFormat/>
    <w:rsid w:val="003B5C38"/>
    <w:pPr>
      <w:widowControl w:val="0"/>
      <w:ind w:firstLineChars="200" w:firstLine="200"/>
      <w:jc w:val="both"/>
    </w:pPr>
    <w:rPr>
      <w:kern w:val="2"/>
      <w:lang w:eastAsia="x-none" w:bidi="ar-SA"/>
    </w:rPr>
  </w:style>
  <w:style w:type="paragraph" w:customStyle="1" w:styleId="1tzy1tzy11tzy12tzy111tzy13tzy112GB23120">
    <w:name w:val="样式 样式 标题 1tzy1tzy11tzy12tzy111tzy13tzy112 + 仿宋_GB2312 段后: 0.... ..."/>
    <w:basedOn w:val="afff"/>
    <w:uiPriority w:val="99"/>
    <w:rsid w:val="00510352"/>
    <w:pPr>
      <w:keepNext/>
      <w:keepLines/>
      <w:widowControl w:val="0"/>
      <w:spacing w:beforeLines="100" w:before="240" w:afterLines="50" w:after="120"/>
      <w:ind w:left="432" w:hanging="432"/>
      <w:jc w:val="both"/>
      <w:outlineLvl w:val="0"/>
    </w:pPr>
    <w:rPr>
      <w:rFonts w:ascii="仿宋_GB2312" w:eastAsia="黑体" w:hAnsi="Times New Roman" w:cs="宋体"/>
      <w:b/>
      <w:bCs/>
      <w:kern w:val="44"/>
      <w:sz w:val="32"/>
      <w:szCs w:val="20"/>
      <w:lang w:eastAsia="zh-CN" w:bidi="ar-SA"/>
    </w:rPr>
  </w:style>
  <w:style w:type="paragraph" w:customStyle="1" w:styleId="Char">
    <w:name w:val="Char"/>
    <w:basedOn w:val="afff"/>
    <w:rsid w:val="00A3654E"/>
    <w:pPr>
      <w:widowControl w:val="0"/>
      <w:jc w:val="both"/>
    </w:pPr>
    <w:rPr>
      <w:rFonts w:ascii="Tahoma" w:hAnsi="Tahoma"/>
      <w:kern w:val="2"/>
      <w:szCs w:val="20"/>
      <w:lang w:eastAsia="zh-CN" w:bidi="ar-SA"/>
    </w:rPr>
  </w:style>
  <w:style w:type="character" w:customStyle="1" w:styleId="l2CharChar">
    <w:name w:val="l2 Char Char"/>
    <w:rsid w:val="00A72E7E"/>
    <w:rPr>
      <w:rFonts w:ascii="Cambria" w:eastAsia="宋体" w:hAnsi="Cambria"/>
      <w:b/>
      <w:bCs/>
      <w:i/>
      <w:iCs/>
      <w:sz w:val="28"/>
      <w:szCs w:val="28"/>
      <w:lang w:val="en-US" w:eastAsia="en-US" w:bidi="en-US"/>
    </w:rPr>
  </w:style>
  <w:style w:type="character" w:customStyle="1" w:styleId="CharChar13">
    <w:name w:val="Char Char13"/>
    <w:rsid w:val="00A72E7E"/>
    <w:rPr>
      <w:rFonts w:ascii="Cambria" w:eastAsia="宋体" w:hAnsi="Cambria"/>
      <w:b/>
      <w:bCs/>
      <w:sz w:val="26"/>
      <w:szCs w:val="26"/>
      <w:lang w:val="en-US" w:eastAsia="en-US" w:bidi="en-US"/>
    </w:rPr>
  </w:style>
  <w:style w:type="paragraph" w:customStyle="1" w:styleId="3Char50061">
    <w:name w:val="样式 标题 3Char5 + 黑体 四号 加粗 左侧:  0 厘米 首行缩进:  0 厘米 段前: 6 磅 段后:...1"/>
    <w:basedOn w:val="31"/>
    <w:uiPriority w:val="99"/>
    <w:rsid w:val="00A72E7E"/>
    <w:pPr>
      <w:keepNext w:val="0"/>
      <w:widowControl w:val="0"/>
      <w:tabs>
        <w:tab w:val="num" w:pos="1931"/>
      </w:tabs>
      <w:spacing w:before="120" w:after="120"/>
      <w:jc w:val="both"/>
    </w:pPr>
    <w:rPr>
      <w:rFonts w:ascii="黑体" w:eastAsia="黑体" w:hAnsi="黑体" w:cs="宋体"/>
      <w:kern w:val="2"/>
      <w:szCs w:val="20"/>
      <w:lang w:eastAsia="zh-CN" w:bidi="ar-SA"/>
    </w:rPr>
  </w:style>
  <w:style w:type="paragraph" w:styleId="affffff0">
    <w:name w:val="Plain Text"/>
    <w:basedOn w:val="afff"/>
    <w:link w:val="affffff1"/>
    <w:qFormat/>
    <w:rsid w:val="00A72E7E"/>
    <w:pPr>
      <w:widowControl w:val="0"/>
      <w:jc w:val="both"/>
    </w:pPr>
    <w:rPr>
      <w:rFonts w:ascii="宋体" w:hAnsi="Courier New"/>
      <w:kern w:val="2"/>
      <w:szCs w:val="20"/>
      <w:lang w:val="x-none" w:eastAsia="x-none" w:bidi="ar-SA"/>
    </w:rPr>
  </w:style>
  <w:style w:type="character" w:customStyle="1" w:styleId="Char5Char">
    <w:name w:val="Char5 Char"/>
    <w:aliases w:val="Char5 Char Char1"/>
    <w:rsid w:val="00D74668"/>
    <w:rPr>
      <w:rFonts w:ascii="Cambria" w:eastAsia="宋体" w:hAnsi="Cambria"/>
      <w:b/>
      <w:bCs/>
      <w:sz w:val="26"/>
      <w:szCs w:val="26"/>
      <w:lang w:val="en-US" w:eastAsia="en-US" w:bidi="en-US"/>
    </w:rPr>
  </w:style>
  <w:style w:type="character" w:customStyle="1" w:styleId="shorttext1">
    <w:name w:val="short_text1"/>
    <w:rsid w:val="00D74668"/>
    <w:rPr>
      <w:sz w:val="29"/>
      <w:szCs w:val="29"/>
    </w:rPr>
  </w:style>
  <w:style w:type="character" w:customStyle="1" w:styleId="Char5CharChar">
    <w:name w:val="Char5 Char Char"/>
    <w:rsid w:val="00D74668"/>
    <w:rPr>
      <w:rFonts w:eastAsia="宋体"/>
      <w:kern w:val="2"/>
      <w:sz w:val="21"/>
      <w:szCs w:val="24"/>
      <w:lang w:val="en-US" w:eastAsia="zh-CN" w:bidi="ar-SA"/>
    </w:rPr>
  </w:style>
  <w:style w:type="paragraph" w:customStyle="1" w:styleId="2H2h22Header2l2Level2HeadSmallChapterReshdr2">
    <w:name w:val="样式 标题 2H2h22Header 2l2Level 2 HeadSmall Chapter)Reshdr2..."/>
    <w:basedOn w:val="23"/>
    <w:uiPriority w:val="99"/>
    <w:rsid w:val="00D74668"/>
    <w:pPr>
      <w:keepLines/>
      <w:widowControl w:val="0"/>
      <w:numPr>
        <w:ilvl w:val="0"/>
        <w:numId w:val="0"/>
      </w:numPr>
      <w:spacing w:before="260" w:after="260" w:line="413" w:lineRule="auto"/>
      <w:ind w:left="1320" w:hanging="420"/>
    </w:pPr>
    <w:rPr>
      <w:rFonts w:ascii="Arial" w:eastAsia="黑体" w:hAnsi="Arial" w:cs="宋体"/>
      <w:b w:val="0"/>
      <w:bCs w:val="0"/>
      <w:i w:val="0"/>
      <w:iCs w:val="0"/>
      <w:sz w:val="32"/>
      <w:szCs w:val="20"/>
      <w:lang w:eastAsia="zh-CN" w:bidi="ar-SA"/>
    </w:rPr>
  </w:style>
  <w:style w:type="paragraph" w:customStyle="1" w:styleId="1b">
    <w:name w:val="样式1"/>
    <w:basedOn w:val="afff"/>
    <w:link w:val="1Char"/>
    <w:qFormat/>
    <w:rsid w:val="00D74668"/>
    <w:pPr>
      <w:widowControl w:val="0"/>
      <w:jc w:val="both"/>
    </w:pPr>
    <w:rPr>
      <w:rFonts w:ascii="Times New Roman" w:hAnsi="Times New Roman"/>
      <w:kern w:val="2"/>
      <w:lang w:eastAsia="zh-CN" w:bidi="ar-SA"/>
    </w:rPr>
  </w:style>
  <w:style w:type="paragraph" w:customStyle="1" w:styleId="2GB231205">
    <w:name w:val="样式 标题 2 + 仿宋_GB2312 黑色 段后: 0.5 行"/>
    <w:basedOn w:val="23"/>
    <w:uiPriority w:val="99"/>
    <w:rsid w:val="00D74668"/>
    <w:pPr>
      <w:keepLines/>
      <w:widowControl w:val="0"/>
      <w:tabs>
        <w:tab w:val="left" w:pos="567"/>
        <w:tab w:val="num" w:pos="1145"/>
      </w:tabs>
      <w:spacing w:beforeLines="100" w:before="120" w:afterLines="50" w:after="120"/>
      <w:ind w:left="992" w:hanging="567"/>
    </w:pPr>
    <w:rPr>
      <w:rFonts w:ascii="仿宋_GB2312" w:cs="宋体"/>
      <w:bCs w:val="0"/>
      <w:i w:val="0"/>
      <w:iCs w:val="0"/>
      <w:color w:val="000000"/>
      <w:kern w:val="2"/>
      <w:szCs w:val="20"/>
      <w:lang w:eastAsia="zh-CN" w:bidi="ar-SA"/>
    </w:rPr>
  </w:style>
  <w:style w:type="paragraph" w:customStyle="1" w:styleId="14">
    <w:name w:val="样式 标题 1 +"/>
    <w:basedOn w:val="11"/>
    <w:uiPriority w:val="99"/>
    <w:rsid w:val="00D74668"/>
    <w:pPr>
      <w:keepLines/>
      <w:widowControl w:val="0"/>
      <w:numPr>
        <w:numId w:val="2"/>
      </w:numPr>
      <w:adjustRightInd w:val="0"/>
      <w:spacing w:before="340" w:after="330" w:line="578" w:lineRule="auto"/>
    </w:pPr>
    <w:rPr>
      <w:rFonts w:ascii="Times New Roman" w:hAnsi="Times New Roman"/>
      <w:kern w:val="0"/>
      <w:szCs w:val="44"/>
      <w:lang w:eastAsia="zh-CN" w:bidi="ar-SA"/>
    </w:rPr>
  </w:style>
  <w:style w:type="paragraph" w:customStyle="1" w:styleId="CharCharChar2">
    <w:name w:val="Char Char Char"/>
    <w:basedOn w:val="afff"/>
    <w:autoRedefine/>
    <w:rsid w:val="00D74668"/>
    <w:pPr>
      <w:spacing w:after="160"/>
      <w:jc w:val="center"/>
    </w:pPr>
    <w:rPr>
      <w:rFonts w:ascii="宋体" w:eastAsia="仿宋_GB2312" w:hAnsi="Times New Roman" w:cs="宋体"/>
      <w:color w:val="000000"/>
      <w:lang w:val="zh-CN" w:eastAsia="zh-CN" w:bidi="ar-SA"/>
    </w:rPr>
  </w:style>
  <w:style w:type="paragraph" w:customStyle="1" w:styleId="2H2h22Header2l2Level2HeadSmallChapterReshdr21">
    <w:name w:val="样式 标题 2H2h22Header 2l2Level 2 HeadSmall Chapter)Reshdr2...1"/>
    <w:basedOn w:val="23"/>
    <w:uiPriority w:val="99"/>
    <w:rsid w:val="00D74668"/>
    <w:pPr>
      <w:keepLines/>
      <w:widowControl w:val="0"/>
      <w:tabs>
        <w:tab w:val="num" w:pos="1145"/>
      </w:tabs>
      <w:spacing w:before="120" w:after="120"/>
      <w:ind w:left="992" w:hanging="567"/>
      <w:jc w:val="both"/>
    </w:pPr>
    <w:rPr>
      <w:rFonts w:ascii="Arial" w:eastAsia="黑体" w:hAnsi="Arial" w:cs="宋体"/>
      <w:i w:val="0"/>
      <w:iCs w:val="0"/>
      <w:kern w:val="2"/>
      <w:sz w:val="32"/>
      <w:szCs w:val="20"/>
      <w:lang w:eastAsia="zh-CN" w:bidi="ar-SA"/>
    </w:rPr>
  </w:style>
  <w:style w:type="character" w:customStyle="1" w:styleId="Char5Char1">
    <w:name w:val="Char5 Char1"/>
    <w:aliases w:val="Char5 Char Char2,标题 3 Char1,节内1级标记 Char1,Heading 3 - old Char1,h3 Char1,H3 Char1,level_3 Char1,PIM 3 Char1,Level 3 Head Char1,sect1.2.3 Char1,sect1.2.31 Char1,sect1.2.32 Char1,sect1.2.311 Char1,sect1.2.33 Char1,sect1.2.312 Char1"/>
    <w:rsid w:val="00A25BD1"/>
    <w:rPr>
      <w:rFonts w:ascii="Cambria" w:hAnsi="Cambria"/>
      <w:b/>
      <w:bCs/>
      <w:sz w:val="26"/>
      <w:szCs w:val="26"/>
      <w:lang w:eastAsia="en-US" w:bidi="en-US"/>
    </w:rPr>
  </w:style>
  <w:style w:type="paragraph" w:customStyle="1" w:styleId="CharCharCharCharCharCharChar">
    <w:name w:val="Char 正文 Char Char Char Char Char Char"/>
    <w:basedOn w:val="11"/>
    <w:uiPriority w:val="99"/>
    <w:rsid w:val="009C1B96"/>
    <w:pPr>
      <w:keepLines/>
      <w:numPr>
        <w:numId w:val="0"/>
      </w:numPr>
      <w:snapToGrid w:val="0"/>
      <w:spacing w:after="240" w:line="348" w:lineRule="auto"/>
    </w:pPr>
    <w:rPr>
      <w:rFonts w:ascii="Tahoma" w:hAnsi="Tahoma" w:cs="宋体"/>
      <w:bCs w:val="0"/>
      <w:kern w:val="44"/>
      <w:sz w:val="24"/>
      <w:szCs w:val="20"/>
      <w:lang w:eastAsia="zh-CN" w:bidi="ar-SA"/>
    </w:rPr>
  </w:style>
  <w:style w:type="paragraph" w:customStyle="1" w:styleId="0">
    <w:name w:val="样式 正文文本缩进 + 左  0 字符"/>
    <w:basedOn w:val="afff9"/>
    <w:link w:val="0Char"/>
    <w:qFormat/>
    <w:rsid w:val="000C71DE"/>
    <w:pPr>
      <w:widowControl w:val="0"/>
      <w:ind w:firstLine="200"/>
      <w:jc w:val="both"/>
    </w:pPr>
    <w:rPr>
      <w:rFonts w:cs="宋体"/>
      <w:kern w:val="2"/>
      <w:szCs w:val="20"/>
      <w:lang w:val="en-US" w:eastAsia="zh-CN" w:bidi="ar-SA"/>
    </w:rPr>
  </w:style>
  <w:style w:type="character" w:customStyle="1" w:styleId="0Char">
    <w:name w:val="样式 正文文本缩进 + 左  0 字符 Char"/>
    <w:link w:val="0"/>
    <w:rsid w:val="000C71DE"/>
    <w:rPr>
      <w:rFonts w:eastAsia="宋体" w:cs="宋体"/>
      <w:kern w:val="2"/>
      <w:sz w:val="24"/>
      <w:lang w:val="en-US" w:eastAsia="zh-CN" w:bidi="ar-SA"/>
    </w:rPr>
  </w:style>
  <w:style w:type="paragraph" w:customStyle="1" w:styleId="Default">
    <w:name w:val="Default"/>
    <w:link w:val="DefaultChar"/>
    <w:qFormat/>
    <w:rsid w:val="00724AC8"/>
    <w:pPr>
      <w:widowControl w:val="0"/>
      <w:autoSpaceDE w:val="0"/>
      <w:autoSpaceDN w:val="0"/>
      <w:adjustRightInd w:val="0"/>
    </w:pPr>
    <w:rPr>
      <w:rFonts w:ascii="华文细黑" w:eastAsia="华文细黑" w:hAnsi="Times New Roman" w:cs="华文细黑"/>
      <w:color w:val="000000"/>
      <w:sz w:val="24"/>
      <w:szCs w:val="24"/>
    </w:rPr>
  </w:style>
  <w:style w:type="numbering" w:styleId="111111">
    <w:name w:val="Outline List 2"/>
    <w:basedOn w:val="afff2"/>
    <w:rsid w:val="00831F2C"/>
    <w:pPr>
      <w:numPr>
        <w:numId w:val="3"/>
      </w:numPr>
    </w:pPr>
  </w:style>
  <w:style w:type="character" w:customStyle="1" w:styleId="CharChar11">
    <w:name w:val="Char Char11"/>
    <w:rsid w:val="00C450E0"/>
    <w:rPr>
      <w:sz w:val="24"/>
      <w:szCs w:val="24"/>
      <w:lang w:val="x-none" w:eastAsia="en-US" w:bidi="en-US"/>
    </w:rPr>
  </w:style>
  <w:style w:type="character" w:customStyle="1" w:styleId="CharChar10">
    <w:name w:val="Char Char10"/>
    <w:rsid w:val="00C450E0"/>
    <w:rPr>
      <w:i/>
      <w:iCs/>
      <w:sz w:val="24"/>
      <w:szCs w:val="24"/>
      <w:lang w:val="x-none" w:eastAsia="en-US" w:bidi="en-US"/>
    </w:rPr>
  </w:style>
  <w:style w:type="paragraph" w:styleId="affffff2">
    <w:name w:val="Body Text First Indent"/>
    <w:aliases w:val="正文首行缩进"/>
    <w:basedOn w:val="afffb"/>
    <w:link w:val="affffff3"/>
    <w:qFormat/>
    <w:rsid w:val="00C450E0"/>
    <w:pPr>
      <w:widowControl w:val="0"/>
      <w:spacing w:after="120" w:line="240" w:lineRule="auto"/>
      <w:ind w:firstLineChars="100" w:firstLine="420"/>
      <w:jc w:val="both"/>
    </w:pPr>
    <w:rPr>
      <w:i w:val="0"/>
      <w:iCs w:val="0"/>
      <w:kern w:val="2"/>
      <w:sz w:val="21"/>
      <w:lang w:val="en-US" w:eastAsia="zh-CN" w:bidi="ar-SA"/>
    </w:rPr>
  </w:style>
  <w:style w:type="character" w:customStyle="1" w:styleId="CharChar12">
    <w:name w:val="Char Char12"/>
    <w:rsid w:val="0058648D"/>
    <w:rPr>
      <w:rFonts w:ascii="Calibri" w:eastAsia="宋体" w:hAnsi="Calibri" w:cs="Times New Roman"/>
      <w:i/>
      <w:iCs/>
      <w:kern w:val="0"/>
      <w:sz w:val="24"/>
      <w:szCs w:val="24"/>
      <w:lang w:eastAsia="en-US" w:bidi="en-US"/>
    </w:rPr>
  </w:style>
  <w:style w:type="character" w:customStyle="1" w:styleId="CharChar130">
    <w:name w:val="Char Char13"/>
    <w:rsid w:val="0058648D"/>
    <w:rPr>
      <w:rFonts w:ascii="Cambria" w:eastAsia="宋体" w:hAnsi="Cambria"/>
      <w:b/>
      <w:bCs/>
      <w:sz w:val="26"/>
      <w:szCs w:val="26"/>
      <w:lang w:val="en-US" w:eastAsia="en-US" w:bidi="en-US"/>
    </w:rPr>
  </w:style>
  <w:style w:type="paragraph" w:customStyle="1" w:styleId="affffff4">
    <w:name w:val="样式 题注 + 黑体 五号"/>
    <w:basedOn w:val="affffb"/>
    <w:link w:val="Char0"/>
    <w:autoRedefine/>
    <w:qFormat/>
    <w:rsid w:val="0058648D"/>
    <w:pPr>
      <w:widowControl w:val="0"/>
      <w:spacing w:line="240" w:lineRule="auto"/>
      <w:ind w:firstLineChars="0" w:firstLine="0"/>
      <w:jc w:val="both"/>
    </w:pPr>
    <w:rPr>
      <w:rFonts w:ascii="黑体" w:hAnsi="黑体" w:cs="Arial"/>
      <w:sz w:val="21"/>
      <w:lang w:val="en-US" w:eastAsia="zh-CN"/>
    </w:rPr>
  </w:style>
  <w:style w:type="character" w:customStyle="1" w:styleId="Char0">
    <w:name w:val="样式 题注 + 黑体 五号 Char"/>
    <w:link w:val="affffff4"/>
    <w:rsid w:val="0058648D"/>
    <w:rPr>
      <w:rFonts w:ascii="黑体" w:eastAsia="黑体" w:hAnsi="黑体" w:cs="Arial"/>
      <w:kern w:val="2"/>
      <w:sz w:val="21"/>
      <w:lang w:val="en-US" w:eastAsia="zh-CN" w:bidi="ar-SA"/>
    </w:rPr>
  </w:style>
  <w:style w:type="character" w:customStyle="1" w:styleId="Char1">
    <w:name w:val="标准正文 Char"/>
    <w:link w:val="affffff5"/>
    <w:rsid w:val="0058648D"/>
    <w:rPr>
      <w:rFonts w:ascii="Verdana" w:eastAsia="宋体" w:hAnsi="Verdana"/>
      <w:sz w:val="24"/>
      <w:lang w:bidi="ar-SA"/>
    </w:rPr>
  </w:style>
  <w:style w:type="paragraph" w:customStyle="1" w:styleId="affffff5">
    <w:name w:val="标准正文"/>
    <w:basedOn w:val="afff"/>
    <w:link w:val="Char1"/>
    <w:qFormat/>
    <w:rsid w:val="0058648D"/>
    <w:pPr>
      <w:widowControl w:val="0"/>
      <w:ind w:firstLineChars="200" w:firstLine="480"/>
      <w:jc w:val="both"/>
    </w:pPr>
    <w:rPr>
      <w:rFonts w:ascii="Verdana" w:hAnsi="Verdana"/>
      <w:sz w:val="24"/>
      <w:szCs w:val="20"/>
      <w:lang w:val="x-none" w:eastAsia="x-none" w:bidi="ar-SA"/>
    </w:rPr>
  </w:style>
  <w:style w:type="character" w:customStyle="1" w:styleId="affffff3">
    <w:name w:val="正文文本首行缩进 字符"/>
    <w:aliases w:val="正文首行缩进 字符"/>
    <w:link w:val="affffff2"/>
    <w:rsid w:val="000E3116"/>
    <w:rPr>
      <w:rFonts w:eastAsia="宋体"/>
      <w:kern w:val="2"/>
      <w:sz w:val="21"/>
      <w:szCs w:val="24"/>
      <w:lang w:val="en-US" w:eastAsia="zh-CN" w:bidi="ar-SA"/>
    </w:rPr>
  </w:style>
  <w:style w:type="paragraph" w:customStyle="1" w:styleId="right">
    <w:name w:val="right"/>
    <w:basedOn w:val="afff"/>
    <w:uiPriority w:val="99"/>
    <w:rsid w:val="000E3116"/>
    <w:pPr>
      <w:spacing w:before="100" w:beforeAutospacing="1" w:after="100" w:afterAutospacing="1"/>
    </w:pPr>
    <w:rPr>
      <w:rFonts w:ascii="宋体" w:hAnsi="宋体" w:cs="宋体"/>
      <w:lang w:eastAsia="zh-CN" w:bidi="ar-SA"/>
    </w:rPr>
  </w:style>
  <w:style w:type="character" w:customStyle="1" w:styleId="afffc">
    <w:name w:val="正文文本 字符"/>
    <w:link w:val="afffb"/>
    <w:rsid w:val="003B2575"/>
    <w:rPr>
      <w:i/>
      <w:iCs/>
      <w:sz w:val="24"/>
      <w:szCs w:val="24"/>
      <w:lang w:eastAsia="en-US" w:bidi="en-US"/>
    </w:rPr>
  </w:style>
  <w:style w:type="character" w:customStyle="1" w:styleId="afffa">
    <w:name w:val="正文文本缩进 字符"/>
    <w:link w:val="afff9"/>
    <w:rsid w:val="003B2575"/>
    <w:rPr>
      <w:sz w:val="24"/>
      <w:szCs w:val="24"/>
      <w:lang w:eastAsia="en-US" w:bidi="en-US"/>
    </w:rPr>
  </w:style>
  <w:style w:type="paragraph" w:customStyle="1" w:styleId="TableContents">
    <w:name w:val="Table Contents"/>
    <w:basedOn w:val="afff"/>
    <w:qFormat/>
    <w:rsid w:val="003B2575"/>
    <w:pPr>
      <w:widowControl w:val="0"/>
      <w:suppressLineNumbers/>
      <w:suppressAutoHyphens/>
      <w:snapToGrid w:val="0"/>
      <w:jc w:val="center"/>
    </w:pPr>
    <w:rPr>
      <w:rFonts w:ascii="Times New Roman" w:eastAsia="DejaVu Sans" w:hAnsi="Times New Roman" w:cs="DejaVu Sans"/>
      <w:kern w:val="1"/>
      <w:lang w:eastAsia="hi-IN" w:bidi="hi-IN"/>
    </w:rPr>
  </w:style>
  <w:style w:type="paragraph" w:customStyle="1" w:styleId="CM8">
    <w:name w:val="CM8"/>
    <w:basedOn w:val="Default"/>
    <w:next w:val="Default"/>
    <w:qFormat/>
    <w:rsid w:val="0057128B"/>
    <w:pPr>
      <w:spacing w:line="468" w:lineRule="atLeast"/>
    </w:pPr>
    <w:rPr>
      <w:rFonts w:ascii="宋体" w:eastAsia="宋体" w:hAnsi="Calibri" w:cs="Times New Roman"/>
      <w:color w:val="auto"/>
    </w:rPr>
  </w:style>
  <w:style w:type="paragraph" w:customStyle="1" w:styleId="2f3">
    <w:name w:val="样式 正文五号缩进2字符"/>
    <w:basedOn w:val="2f2"/>
    <w:link w:val="2Char1"/>
    <w:qFormat/>
    <w:rsid w:val="0057128B"/>
    <w:pPr>
      <w:ind w:firstLine="420"/>
    </w:pPr>
    <w:rPr>
      <w:rFonts w:ascii="Times New Roman" w:hAnsi="Times New Roman" w:cs="宋体"/>
      <w:sz w:val="21"/>
    </w:rPr>
  </w:style>
  <w:style w:type="paragraph" w:customStyle="1" w:styleId="82">
    <w:name w:val="8"/>
    <w:uiPriority w:val="99"/>
    <w:rsid w:val="005165EC"/>
    <w:rPr>
      <w:sz w:val="24"/>
      <w:szCs w:val="24"/>
      <w:lang w:eastAsia="en-US" w:bidi="en-US"/>
    </w:rPr>
  </w:style>
  <w:style w:type="paragraph" w:customStyle="1" w:styleId="21">
    <w:name w:val="标题2"/>
    <w:next w:val="afff"/>
    <w:autoRedefine/>
    <w:uiPriority w:val="99"/>
    <w:qFormat/>
    <w:rsid w:val="005165EC"/>
    <w:pPr>
      <w:numPr>
        <w:numId w:val="4"/>
      </w:numPr>
      <w:outlineLvl w:val="1"/>
    </w:pPr>
    <w:rPr>
      <w:rFonts w:ascii="Cambria" w:eastAsia="黑体" w:hAnsi="Cambria"/>
      <w:bCs/>
      <w:kern w:val="2"/>
      <w:sz w:val="30"/>
      <w:szCs w:val="30"/>
    </w:rPr>
  </w:style>
  <w:style w:type="paragraph" w:customStyle="1" w:styleId="font5">
    <w:name w:val="font5"/>
    <w:basedOn w:val="afff"/>
    <w:qFormat/>
    <w:rsid w:val="001C66DB"/>
    <w:pPr>
      <w:spacing w:before="100" w:beforeAutospacing="1" w:after="100" w:afterAutospacing="1"/>
    </w:pPr>
    <w:rPr>
      <w:rFonts w:ascii="宋体" w:hAnsi="宋体" w:cs="宋体"/>
      <w:sz w:val="18"/>
      <w:szCs w:val="18"/>
      <w:lang w:eastAsia="zh-CN" w:bidi="ar-SA"/>
    </w:rPr>
  </w:style>
  <w:style w:type="paragraph" w:customStyle="1" w:styleId="font6">
    <w:name w:val="font6"/>
    <w:basedOn w:val="afff"/>
    <w:qFormat/>
    <w:rsid w:val="001C66DB"/>
    <w:pPr>
      <w:spacing w:before="100" w:beforeAutospacing="1" w:after="100" w:afterAutospacing="1"/>
    </w:pPr>
    <w:rPr>
      <w:rFonts w:ascii="宋体" w:hAnsi="宋体" w:cs="宋体"/>
      <w:color w:val="000000"/>
      <w:szCs w:val="21"/>
      <w:lang w:eastAsia="zh-CN" w:bidi="ar-SA"/>
    </w:rPr>
  </w:style>
  <w:style w:type="paragraph" w:customStyle="1" w:styleId="xl63">
    <w:name w:val="xl63"/>
    <w:basedOn w:val="afff"/>
    <w:qFormat/>
    <w:rsid w:val="001C66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宋体" w:hAnsi="宋体" w:cs="宋体"/>
      <w:lang w:eastAsia="zh-CN" w:bidi="ar-SA"/>
    </w:rPr>
  </w:style>
  <w:style w:type="paragraph" w:customStyle="1" w:styleId="xl64">
    <w:name w:val="xl64"/>
    <w:basedOn w:val="afff"/>
    <w:qFormat/>
    <w:rsid w:val="001C66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xl65">
    <w:name w:val="xl65"/>
    <w:basedOn w:val="afff"/>
    <w:qFormat/>
    <w:rsid w:val="001C66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lang w:eastAsia="zh-CN" w:bidi="ar-SA"/>
    </w:rPr>
  </w:style>
  <w:style w:type="paragraph" w:customStyle="1" w:styleId="xl66">
    <w:name w:val="xl66"/>
    <w:basedOn w:val="afff"/>
    <w:qFormat/>
    <w:rsid w:val="001C66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lang w:eastAsia="zh-CN" w:bidi="ar-SA"/>
    </w:rPr>
  </w:style>
  <w:style w:type="paragraph" w:customStyle="1" w:styleId="xl67">
    <w:name w:val="xl67"/>
    <w:basedOn w:val="afff"/>
    <w:qFormat/>
    <w:rsid w:val="001C66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szCs w:val="21"/>
      <w:lang w:eastAsia="zh-CN" w:bidi="ar-SA"/>
    </w:rPr>
  </w:style>
  <w:style w:type="paragraph" w:customStyle="1" w:styleId="xl68">
    <w:name w:val="xl68"/>
    <w:basedOn w:val="afff"/>
    <w:qFormat/>
    <w:rsid w:val="001C66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Cs w:val="21"/>
      <w:lang w:eastAsia="zh-CN" w:bidi="ar-SA"/>
    </w:rPr>
  </w:style>
  <w:style w:type="paragraph" w:customStyle="1" w:styleId="xl69">
    <w:name w:val="xl69"/>
    <w:basedOn w:val="afff"/>
    <w:qFormat/>
    <w:rsid w:val="001C66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宋体" w:hAnsi="宋体" w:cs="宋体"/>
      <w:szCs w:val="21"/>
      <w:lang w:eastAsia="zh-CN" w:bidi="ar-SA"/>
    </w:rPr>
  </w:style>
  <w:style w:type="paragraph" w:customStyle="1" w:styleId="xl70">
    <w:name w:val="xl70"/>
    <w:basedOn w:val="afff"/>
    <w:qFormat/>
    <w:rsid w:val="001C66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szCs w:val="21"/>
      <w:lang w:eastAsia="zh-CN" w:bidi="ar-SA"/>
    </w:rPr>
  </w:style>
  <w:style w:type="paragraph" w:customStyle="1" w:styleId="xl71">
    <w:name w:val="xl71"/>
    <w:basedOn w:val="afff"/>
    <w:qFormat/>
    <w:rsid w:val="001C66DB"/>
    <w:pPr>
      <w:pBdr>
        <w:left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szCs w:val="21"/>
      <w:lang w:eastAsia="zh-CN" w:bidi="ar-SA"/>
    </w:rPr>
  </w:style>
  <w:style w:type="paragraph" w:customStyle="1" w:styleId="xl72">
    <w:name w:val="xl72"/>
    <w:basedOn w:val="afff"/>
    <w:qFormat/>
    <w:rsid w:val="001C66DB"/>
    <w:pPr>
      <w:pBdr>
        <w:top w:val="single" w:sz="4" w:space="0" w:color="auto"/>
        <w:left w:val="single" w:sz="4" w:space="0" w:color="auto"/>
        <w:right w:val="single" w:sz="4" w:space="0" w:color="auto"/>
      </w:pBdr>
      <w:shd w:val="clear" w:color="000000" w:fill="FFFFFF"/>
      <w:spacing w:before="100" w:beforeAutospacing="1" w:after="100" w:afterAutospacing="1"/>
      <w:jc w:val="both"/>
      <w:textAlignment w:val="center"/>
    </w:pPr>
    <w:rPr>
      <w:rFonts w:ascii="宋体" w:hAnsi="宋体" w:cs="宋体"/>
      <w:szCs w:val="21"/>
      <w:lang w:eastAsia="zh-CN" w:bidi="ar-SA"/>
    </w:rPr>
  </w:style>
  <w:style w:type="paragraph" w:customStyle="1" w:styleId="xl73">
    <w:name w:val="xl73"/>
    <w:basedOn w:val="afff"/>
    <w:qFormat/>
    <w:rsid w:val="001C66DB"/>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szCs w:val="21"/>
      <w:lang w:eastAsia="zh-CN" w:bidi="ar-SA"/>
    </w:rPr>
  </w:style>
  <w:style w:type="paragraph" w:customStyle="1" w:styleId="xl74">
    <w:name w:val="xl74"/>
    <w:basedOn w:val="afff"/>
    <w:qFormat/>
    <w:rsid w:val="001C66DB"/>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szCs w:val="21"/>
      <w:lang w:eastAsia="zh-CN" w:bidi="ar-SA"/>
    </w:rPr>
  </w:style>
  <w:style w:type="paragraph" w:customStyle="1" w:styleId="xl75">
    <w:name w:val="xl75"/>
    <w:basedOn w:val="afff"/>
    <w:qFormat/>
    <w:rsid w:val="001C66DB"/>
    <w:pPr>
      <w:pBdr>
        <w:left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szCs w:val="21"/>
      <w:lang w:eastAsia="zh-CN" w:bidi="ar-SA"/>
    </w:rPr>
  </w:style>
  <w:style w:type="paragraph" w:customStyle="1" w:styleId="xl76">
    <w:name w:val="xl76"/>
    <w:basedOn w:val="afff"/>
    <w:qFormat/>
    <w:rsid w:val="001C66DB"/>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szCs w:val="21"/>
      <w:lang w:eastAsia="zh-CN" w:bidi="ar-SA"/>
    </w:rPr>
  </w:style>
  <w:style w:type="paragraph" w:customStyle="1" w:styleId="xl77">
    <w:name w:val="xl77"/>
    <w:basedOn w:val="afff"/>
    <w:qFormat/>
    <w:rsid w:val="001C66DB"/>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xl78">
    <w:name w:val="xl78"/>
    <w:basedOn w:val="afff"/>
    <w:qFormat/>
    <w:rsid w:val="001C66DB"/>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xl79">
    <w:name w:val="xl79"/>
    <w:basedOn w:val="afff"/>
    <w:qFormat/>
    <w:rsid w:val="001C66DB"/>
    <w:pPr>
      <w:pBdr>
        <w:left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xl80">
    <w:name w:val="xl80"/>
    <w:basedOn w:val="afff"/>
    <w:qFormat/>
    <w:rsid w:val="001C66DB"/>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Cs w:val="21"/>
      <w:lang w:eastAsia="zh-CN" w:bidi="ar-SA"/>
    </w:rPr>
  </w:style>
  <w:style w:type="paragraph" w:customStyle="1" w:styleId="xl81">
    <w:name w:val="xl81"/>
    <w:basedOn w:val="afff"/>
    <w:qFormat/>
    <w:rsid w:val="001C66DB"/>
    <w:pPr>
      <w:pBdr>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Cs w:val="21"/>
      <w:lang w:eastAsia="zh-CN" w:bidi="ar-SA"/>
    </w:rPr>
  </w:style>
  <w:style w:type="paragraph" w:customStyle="1" w:styleId="xl82">
    <w:name w:val="xl82"/>
    <w:basedOn w:val="afff"/>
    <w:qFormat/>
    <w:rsid w:val="001C66DB"/>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Cs w:val="21"/>
      <w:lang w:eastAsia="zh-CN" w:bidi="ar-SA"/>
    </w:rPr>
  </w:style>
  <w:style w:type="paragraph" w:customStyle="1" w:styleId="xl83">
    <w:name w:val="xl83"/>
    <w:basedOn w:val="afff"/>
    <w:qFormat/>
    <w:rsid w:val="001C66DB"/>
    <w:pPr>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宋体" w:hAnsi="宋体" w:cs="宋体"/>
      <w:lang w:eastAsia="zh-CN" w:bidi="ar-SA"/>
    </w:rPr>
  </w:style>
  <w:style w:type="paragraph" w:customStyle="1" w:styleId="xl84">
    <w:name w:val="xl84"/>
    <w:basedOn w:val="afff"/>
    <w:qFormat/>
    <w:rsid w:val="001C66DB"/>
    <w:pPr>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lang w:eastAsia="zh-CN" w:bidi="ar-SA"/>
    </w:rPr>
  </w:style>
  <w:style w:type="paragraph" w:customStyle="1" w:styleId="xl85">
    <w:name w:val="xl85"/>
    <w:basedOn w:val="afff"/>
    <w:qFormat/>
    <w:rsid w:val="001C66DB"/>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xl86">
    <w:name w:val="xl86"/>
    <w:basedOn w:val="afff"/>
    <w:qFormat/>
    <w:rsid w:val="001C66DB"/>
    <w:pPr>
      <w:pBdr>
        <w:left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xl87">
    <w:name w:val="xl87"/>
    <w:basedOn w:val="afff"/>
    <w:qFormat/>
    <w:rsid w:val="001C66DB"/>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xl88">
    <w:name w:val="xl88"/>
    <w:basedOn w:val="afff"/>
    <w:qFormat/>
    <w:rsid w:val="001C66DB"/>
    <w:pPr>
      <w:pBdr>
        <w:left w:val="single" w:sz="4" w:space="0" w:color="auto"/>
        <w:right w:val="single" w:sz="4" w:space="0" w:color="auto"/>
      </w:pBdr>
      <w:shd w:val="clear" w:color="000000" w:fill="FFFFFF"/>
      <w:spacing w:before="100" w:beforeAutospacing="1" w:after="100" w:afterAutospacing="1"/>
      <w:jc w:val="center"/>
    </w:pPr>
    <w:rPr>
      <w:rFonts w:ascii="宋体" w:hAnsi="宋体" w:cs="宋体"/>
      <w:lang w:eastAsia="zh-CN" w:bidi="ar-SA"/>
    </w:rPr>
  </w:style>
  <w:style w:type="paragraph" w:customStyle="1" w:styleId="xl89">
    <w:name w:val="xl89"/>
    <w:basedOn w:val="afff"/>
    <w:qFormat/>
    <w:rsid w:val="001C66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xl90">
    <w:name w:val="xl90"/>
    <w:basedOn w:val="afff"/>
    <w:qFormat/>
    <w:rsid w:val="001C66DB"/>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宋体" w:hAnsi="宋体" w:cs="宋体"/>
      <w:lang w:eastAsia="zh-CN" w:bidi="ar-SA"/>
    </w:rPr>
  </w:style>
  <w:style w:type="paragraph" w:customStyle="1" w:styleId="xl91">
    <w:name w:val="xl91"/>
    <w:basedOn w:val="afff"/>
    <w:qFormat/>
    <w:rsid w:val="001C66DB"/>
    <w:pPr>
      <w:pBdr>
        <w:left w:val="single" w:sz="4" w:space="0" w:color="auto"/>
        <w:right w:val="single" w:sz="4" w:space="0" w:color="auto"/>
      </w:pBdr>
      <w:shd w:val="clear" w:color="000000" w:fill="FFFFFF"/>
      <w:spacing w:before="100" w:beforeAutospacing="1" w:after="100" w:afterAutospacing="1"/>
      <w:textAlignment w:val="center"/>
    </w:pPr>
    <w:rPr>
      <w:rFonts w:ascii="宋体" w:hAnsi="宋体" w:cs="宋体"/>
      <w:lang w:eastAsia="zh-CN" w:bidi="ar-SA"/>
    </w:rPr>
  </w:style>
  <w:style w:type="paragraph" w:customStyle="1" w:styleId="xl92">
    <w:name w:val="xl92"/>
    <w:basedOn w:val="afff"/>
    <w:qFormat/>
    <w:rsid w:val="001C66DB"/>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宋体" w:hAnsi="宋体" w:cs="宋体"/>
      <w:lang w:eastAsia="zh-CN" w:bidi="ar-SA"/>
    </w:rPr>
  </w:style>
  <w:style w:type="character" w:customStyle="1" w:styleId="affff">
    <w:name w:val="正文缩进 字符"/>
    <w:aliases w:val="表正文 字符,正文非缩进 字符,特点 字符,段1 字符,正文不缩进 字符,标题4 字符,特点标题 字符,ALT+Z 字符,四号 字符,正文（段落文字） 字符,缩进 字符,正文编号 字符,Justified 字符,plain paragraph 字符,pp 字符,Block text 字符,t 字符,BODY TEXT 字符,text 字符,sp 字符,sbs 字符,block text 字符,bt4 字符,body text4 字符,bt5 字符,body text5 字符,T1 字符"/>
    <w:link w:val="afffe"/>
    <w:rsid w:val="00137500"/>
    <w:rPr>
      <w:sz w:val="24"/>
      <w:lang w:eastAsia="en-US" w:bidi="en-US"/>
    </w:rPr>
  </w:style>
  <w:style w:type="character" w:customStyle="1" w:styleId="1Char1">
    <w:name w:val="标题 1 Char1"/>
    <w:aliases w:val="DocAccpt Char1,(Chapter Nbr) Char1,PIM 1 Char1,H1 Char1,123321 Char1,Title1 Char1,卷标题 Char1,aa章标题 Char1,Heading One Char1,Section Head Char1,h1 Char1,l1 Char1,1 Char1,Heading 0 Char1,Level 1 Topic Heading Char1,1st level Char1,I1 Char1"/>
    <w:rsid w:val="00CC4FFF"/>
    <w:rPr>
      <w:rFonts w:cs="Times New Roman"/>
      <w:b/>
      <w:bCs/>
      <w:kern w:val="44"/>
      <w:sz w:val="44"/>
      <w:szCs w:val="44"/>
      <w:lang w:eastAsia="en-US" w:bidi="en-US"/>
    </w:rPr>
  </w:style>
  <w:style w:type="character" w:customStyle="1" w:styleId="2Char10">
    <w:name w:val="标题 2 Char1"/>
    <w:aliases w:val="l2 Char1,H2 Char1,h2 Char1,2 Char1,Header 2 Char1,Level 2 Head Char1,Small Chapter) Char1,Reshdr2 Char1,Heading 2 Hidden Char1,Heading 2 CCBS Char1,子系统 Char1,子系统1 Char1,子系统2 Char1,子系统3 Char1,子系统4 Char1,子系统11 Char1,子系统21 Char1,子系统31 Char1"/>
    <w:rsid w:val="00CC4FFF"/>
    <w:rPr>
      <w:rFonts w:ascii="Cambria" w:eastAsia="宋体" w:hAnsi="Cambria" w:cs="Times New Roman"/>
      <w:b/>
      <w:bCs/>
      <w:sz w:val="32"/>
      <w:szCs w:val="32"/>
      <w:lang w:eastAsia="en-US" w:bidi="en-US"/>
    </w:rPr>
  </w:style>
  <w:style w:type="character" w:customStyle="1" w:styleId="4Char1">
    <w:name w:val="标题 4 Char1"/>
    <w:aliases w:val="节内2级标记 Char1,Heading 4 Char Char1,h4 Char1,PIM 4 Char1,H4 Char1,sect 1.2.3.4 Char1,Ref Heading 1 Char1,rh1 Char1,sect 1.2.3.41 Char1,Ref Heading 11 Char1,rh11 Char1,sect 1.2.3.42 Char1,Ref Heading 12 Char1,rh12 Char1,sect 1.2.3.411 Char1"/>
    <w:rsid w:val="00CC4FFF"/>
    <w:rPr>
      <w:rFonts w:ascii="Cambria" w:eastAsia="宋体" w:hAnsi="Cambria" w:cs="Times New Roman"/>
      <w:b/>
      <w:bCs/>
      <w:sz w:val="28"/>
      <w:szCs w:val="28"/>
      <w:lang w:eastAsia="en-US" w:bidi="en-US"/>
    </w:rPr>
  </w:style>
  <w:style w:type="character" w:customStyle="1" w:styleId="5Char1">
    <w:name w:val="标题 5 Char1"/>
    <w:aliases w:val="节内3级标记 Char1,H5 Char1,PIM 5 Char1,h5 Char1,Second Subheading Char1,dash Char1,ds Char1,dd Char1,5 Char1,第四层条 Char1,1.1.1.1.1标题 5 Char1,标ghfhg题 5 Char1,ggg Char1,Roman list Char1,Level 3 - i Char1,CSS节内3级标记 Char1,H51 Char1,H52 Char1,H53 Char1"/>
    <w:rsid w:val="00CC4FFF"/>
    <w:rPr>
      <w:rFonts w:cs="Times New Roman"/>
      <w:b/>
      <w:bCs/>
      <w:sz w:val="28"/>
      <w:szCs w:val="28"/>
      <w:lang w:eastAsia="en-US" w:bidi="en-US"/>
    </w:rPr>
  </w:style>
  <w:style w:type="character" w:customStyle="1" w:styleId="6Char1">
    <w:name w:val="标题 6 Char1"/>
    <w:aliases w:val="节内4级标记 Char1,h6 Char1,Third Subheading Char1,H6 Char1,BOD 4 Char1,PIM 6 Char1,第五层条 Char1,1.1.1.1.1.1标题 6 Char1,Bullet list Char1,Legal Level 1. Char1,CSS节内4级标记 Char1,L6 Char1,Bullet (Single Lines) Char1,h61 Char1,heading 61 Char1,第六层条目 Char1"/>
    <w:rsid w:val="00CC4FFF"/>
    <w:rPr>
      <w:rFonts w:ascii="Cambria" w:eastAsia="宋体" w:hAnsi="Cambria" w:cs="Times New Roman"/>
      <w:b/>
      <w:bCs/>
      <w:sz w:val="24"/>
      <w:szCs w:val="24"/>
      <w:lang w:eastAsia="en-US" w:bidi="en-US"/>
    </w:rPr>
  </w:style>
  <w:style w:type="character" w:customStyle="1" w:styleId="Char10">
    <w:name w:val="页眉 Char1"/>
    <w:aliases w:val="Ò³Ã¼ Char1,h7 Char1,headerU Char1,Draft Char1,Table header Char1,Draft1 Char1,Draft2 Char1,Header3 Char1,Heading Char1,Cover Page Char1,首页页眉 Char1,header Char1,ContentsHeader Char1,even Char1,页眉1 Char1,Header/Footer Char1,Hyphen Char1,h Char1"/>
    <w:uiPriority w:val="99"/>
    <w:rsid w:val="00CC4FFF"/>
    <w:rPr>
      <w:sz w:val="18"/>
      <w:szCs w:val="18"/>
      <w:lang w:eastAsia="en-US" w:bidi="en-US"/>
    </w:rPr>
  </w:style>
  <w:style w:type="character" w:customStyle="1" w:styleId="2f0">
    <w:name w:val="正文文本缩进 2 字符"/>
    <w:link w:val="2f"/>
    <w:rsid w:val="00CC4FFF"/>
    <w:rPr>
      <w:sz w:val="28"/>
      <w:szCs w:val="24"/>
      <w:lang w:eastAsia="en-US" w:bidi="en-US"/>
    </w:rPr>
  </w:style>
  <w:style w:type="character" w:customStyle="1" w:styleId="affffff1">
    <w:name w:val="纯文本 字符"/>
    <w:link w:val="affffff0"/>
    <w:rsid w:val="00CC4FFF"/>
    <w:rPr>
      <w:rFonts w:ascii="宋体" w:hAnsi="Courier New"/>
      <w:kern w:val="2"/>
      <w:sz w:val="21"/>
    </w:rPr>
  </w:style>
  <w:style w:type="character" w:customStyle="1" w:styleId="CharChar110">
    <w:name w:val="Char Char11"/>
    <w:rsid w:val="00CC4FFF"/>
    <w:rPr>
      <w:sz w:val="24"/>
      <w:szCs w:val="24"/>
      <w:lang w:val="x-none" w:eastAsia="en-US" w:bidi="en-US"/>
    </w:rPr>
  </w:style>
  <w:style w:type="character" w:customStyle="1" w:styleId="CharChar100">
    <w:name w:val="Char Char10"/>
    <w:rsid w:val="00CC4FFF"/>
    <w:rPr>
      <w:i/>
      <w:iCs/>
      <w:sz w:val="24"/>
      <w:szCs w:val="24"/>
      <w:lang w:val="x-none" w:eastAsia="en-US" w:bidi="en-US"/>
    </w:rPr>
  </w:style>
  <w:style w:type="character" w:customStyle="1" w:styleId="CharChar120">
    <w:name w:val="Char Char12"/>
    <w:rsid w:val="00CC4FFF"/>
    <w:rPr>
      <w:rFonts w:ascii="Calibri" w:eastAsia="宋体" w:hAnsi="Calibri" w:cs="Times New Roman" w:hint="default"/>
      <w:i/>
      <w:iCs/>
      <w:kern w:val="0"/>
      <w:sz w:val="24"/>
      <w:szCs w:val="24"/>
      <w:lang w:eastAsia="en-US" w:bidi="en-US"/>
    </w:rPr>
  </w:style>
  <w:style w:type="paragraph" w:styleId="affffff6">
    <w:name w:val="Revision"/>
    <w:hidden/>
    <w:uiPriority w:val="99"/>
    <w:qFormat/>
    <w:rsid w:val="00A40751"/>
    <w:rPr>
      <w:sz w:val="24"/>
      <w:szCs w:val="24"/>
      <w:lang w:eastAsia="en-US" w:bidi="en-US"/>
    </w:rPr>
  </w:style>
  <w:style w:type="paragraph" w:customStyle="1" w:styleId="WW-">
    <w:name w:val="WW-正文缩进"/>
    <w:basedOn w:val="afff"/>
    <w:link w:val="WW-Char"/>
    <w:qFormat/>
    <w:rsid w:val="007D62C0"/>
    <w:pPr>
      <w:widowControl w:val="0"/>
      <w:suppressAutoHyphens/>
    </w:pPr>
    <w:rPr>
      <w:rFonts w:cs="Calibri"/>
      <w:szCs w:val="20"/>
    </w:rPr>
  </w:style>
  <w:style w:type="paragraph" w:customStyle="1" w:styleId="72">
    <w:name w:val="7"/>
    <w:uiPriority w:val="99"/>
    <w:rsid w:val="00510B8F"/>
    <w:pPr>
      <w:spacing w:line="360" w:lineRule="auto"/>
    </w:pPr>
    <w:rPr>
      <w:sz w:val="24"/>
      <w:szCs w:val="24"/>
      <w:lang w:eastAsia="en-US" w:bidi="en-US"/>
    </w:rPr>
  </w:style>
  <w:style w:type="paragraph" w:customStyle="1" w:styleId="42">
    <w:name w:val="4"/>
    <w:qFormat/>
    <w:rsid w:val="00202A13"/>
    <w:rPr>
      <w:sz w:val="24"/>
      <w:szCs w:val="24"/>
      <w:lang w:eastAsia="en-US" w:bidi="en-US"/>
    </w:rPr>
  </w:style>
  <w:style w:type="paragraph" w:customStyle="1" w:styleId="u-grid-row-table1">
    <w:name w:val="u-grid-row-table1"/>
    <w:basedOn w:val="afff"/>
    <w:uiPriority w:val="99"/>
    <w:rsid w:val="00C21E30"/>
    <w:pPr>
      <w:spacing w:before="100" w:beforeAutospacing="1" w:after="100" w:afterAutospacing="1" w:line="240" w:lineRule="auto"/>
    </w:pPr>
    <w:rPr>
      <w:rFonts w:ascii="宋体" w:hAnsi="宋体" w:cs="宋体"/>
      <w:sz w:val="18"/>
      <w:szCs w:val="18"/>
      <w:lang w:eastAsia="zh-CN" w:bidi="ar-SA"/>
    </w:rPr>
  </w:style>
  <w:style w:type="character" w:customStyle="1" w:styleId="7Char1">
    <w:name w:val="标题 7 Char1"/>
    <w:aliases w:val="项标题(1) Char,PIM 7 Char,Legal Level 1.1. Char,letter list Char,不用 Char,正文七级标题 Char,st Char,SDL title Char,h71 Char,st1 Char,SDL title1 Char,h72 Char,st2 Char,SDL title2 Char,h73 Char,st3 Char,SDL title3 Char,h74 Char,st4 Char,SDL title4 Char"/>
    <w:uiPriority w:val="9"/>
    <w:rsid w:val="00433434"/>
    <w:rPr>
      <w:rFonts w:cs="Times New Roman"/>
      <w:b/>
      <w:bCs/>
      <w:sz w:val="24"/>
      <w:szCs w:val="24"/>
      <w:lang w:eastAsia="en-US" w:bidi="en-US"/>
    </w:rPr>
  </w:style>
  <w:style w:type="character" w:customStyle="1" w:styleId="style61">
    <w:name w:val="style61"/>
    <w:rsid w:val="00255462"/>
    <w:rPr>
      <w:sz w:val="18"/>
      <w:szCs w:val="18"/>
    </w:rPr>
  </w:style>
  <w:style w:type="character" w:customStyle="1" w:styleId="1c">
    <w:name w:val="间距1"/>
    <w:rsid w:val="00255462"/>
    <w:rPr>
      <w:spacing w:val="400"/>
    </w:rPr>
  </w:style>
  <w:style w:type="character" w:customStyle="1" w:styleId="BodyText3Char">
    <w:name w:val="Body Text 3 Char"/>
    <w:rsid w:val="00255462"/>
    <w:rPr>
      <w:b/>
      <w:sz w:val="22"/>
      <w:lang w:val="en-US"/>
    </w:rPr>
  </w:style>
  <w:style w:type="character" w:customStyle="1" w:styleId="HD1Char">
    <w:name w:val="HD正文1 Char"/>
    <w:link w:val="HD1"/>
    <w:rsid w:val="00255462"/>
    <w:rPr>
      <w:rFonts w:ascii="仿宋_GB2312" w:eastAsia="仿宋_GB2312" w:hAnsi="宋体"/>
      <w:color w:val="000000"/>
      <w:sz w:val="28"/>
    </w:rPr>
  </w:style>
  <w:style w:type="character" w:customStyle="1" w:styleId="ALTZCharCharCha">
    <w:name w:val="ALT+Z Char Char Cha"/>
    <w:rsid w:val="00255462"/>
    <w:rPr>
      <w:rFonts w:eastAsia="宋体"/>
      <w:kern w:val="2"/>
      <w:sz w:val="21"/>
      <w:szCs w:val="24"/>
      <w:lang w:val="en-US" w:eastAsia="zh-CN" w:bidi="ar-SA"/>
    </w:rPr>
  </w:style>
  <w:style w:type="character" w:styleId="affffff7">
    <w:name w:val="endnote reference"/>
    <w:rsid w:val="00255462"/>
    <w:rPr>
      <w:smallCaps/>
      <w:vertAlign w:val="baseline"/>
    </w:rPr>
  </w:style>
  <w:style w:type="character" w:customStyle="1" w:styleId="WW8Num40z1">
    <w:name w:val="WW8Num40z1"/>
    <w:rsid w:val="00255462"/>
    <w:rPr>
      <w:rFonts w:ascii="Arial" w:hAnsi="Arial"/>
      <w:b w:val="0"/>
      <w:i w:val="0"/>
      <w:sz w:val="30"/>
      <w:szCs w:val="30"/>
    </w:rPr>
  </w:style>
  <w:style w:type="character" w:customStyle="1" w:styleId="WW8Num1z1">
    <w:name w:val="WW8Num1z1"/>
    <w:rsid w:val="00255462"/>
    <w:rPr>
      <w:rFonts w:eastAsia="黑体"/>
      <w:b/>
      <w:i w:val="0"/>
      <w:sz w:val="36"/>
      <w:szCs w:val="36"/>
    </w:rPr>
  </w:style>
  <w:style w:type="character" w:customStyle="1" w:styleId="newChar">
    <w:name w:val="new Char"/>
    <w:link w:val="new"/>
    <w:rsid w:val="00255462"/>
    <w:rPr>
      <w:rFonts w:eastAsia="仿宋_GB2312"/>
      <w:color w:val="000000"/>
      <w:sz w:val="28"/>
      <w:szCs w:val="24"/>
    </w:rPr>
  </w:style>
  <w:style w:type="character" w:customStyle="1" w:styleId="Char2">
    <w:name w:val="正文文字 Char"/>
    <w:rsid w:val="00255462"/>
    <w:rPr>
      <w:rFonts w:ascii="Tahoma" w:eastAsia="宋体" w:hAnsi="Tahoma"/>
      <w:kern w:val="2"/>
      <w:sz w:val="21"/>
      <w:szCs w:val="24"/>
      <w:lang w:val="en-US" w:eastAsia="zh-CN" w:bidi="ar-SA"/>
    </w:rPr>
  </w:style>
  <w:style w:type="character" w:customStyle="1" w:styleId="WW8Num49z0">
    <w:name w:val="WW8Num49z0"/>
    <w:rsid w:val="00255462"/>
    <w:rPr>
      <w:rFonts w:ascii="Wingdings" w:hAnsi="Wingdings"/>
    </w:rPr>
  </w:style>
  <w:style w:type="character" w:customStyle="1" w:styleId="2Char2">
    <w:name w:val="样式 规范正文 + 首行缩进:  2 字符 Char"/>
    <w:link w:val="2f4"/>
    <w:rsid w:val="00255462"/>
    <w:rPr>
      <w:rFonts w:cs="宋体"/>
      <w:color w:val="000000"/>
      <w:sz w:val="24"/>
      <w:szCs w:val="24"/>
    </w:rPr>
  </w:style>
  <w:style w:type="character" w:styleId="affffff8">
    <w:name w:val="line number"/>
    <w:rsid w:val="00255462"/>
  </w:style>
  <w:style w:type="character" w:styleId="HTML">
    <w:name w:val="HTML Definition"/>
    <w:rsid w:val="00255462"/>
    <w:rPr>
      <w:rFonts w:ascii="Verdana" w:eastAsia="宋体" w:hAnsi="Verdana" w:cs="Mangal"/>
      <w:i/>
      <w:iCs/>
      <w:sz w:val="24"/>
      <w:szCs w:val="24"/>
      <w:lang w:val="en-US" w:eastAsia="en-US" w:bidi="hi-IN"/>
    </w:rPr>
  </w:style>
  <w:style w:type="character" w:customStyle="1" w:styleId="Char20">
    <w:name w:val="批注主题 Char2"/>
    <w:uiPriority w:val="99"/>
    <w:semiHidden/>
    <w:rsid w:val="00255462"/>
    <w:rPr>
      <w:b/>
      <w:bCs/>
    </w:rPr>
  </w:style>
  <w:style w:type="character" w:styleId="HTML0">
    <w:name w:val="HTML Typewriter"/>
    <w:rsid w:val="00255462"/>
    <w:rPr>
      <w:rFonts w:ascii="Courier New" w:eastAsia="宋体" w:hAnsi="Courier New" w:cs="Courier New"/>
      <w:sz w:val="20"/>
      <w:szCs w:val="20"/>
      <w:lang w:val="en-US" w:eastAsia="en-US" w:bidi="hi-IN"/>
    </w:rPr>
  </w:style>
  <w:style w:type="character" w:customStyle="1" w:styleId="rabbitChar">
    <w:name w:val="rabbit Char"/>
    <w:rsid w:val="00255462"/>
    <w:rPr>
      <w:rFonts w:eastAsia="Arial"/>
      <w:b/>
      <w:kern w:val="2"/>
      <w:sz w:val="24"/>
      <w:szCs w:val="24"/>
      <w:lang w:val="en-US" w:eastAsia="zh-CN" w:bidi="ar-SA"/>
    </w:rPr>
  </w:style>
  <w:style w:type="character" w:styleId="HTML1">
    <w:name w:val="HTML Acronym"/>
    <w:rsid w:val="00255462"/>
    <w:rPr>
      <w:rFonts w:ascii="Verdana" w:eastAsia="宋体" w:hAnsi="Verdana" w:cs="Mangal"/>
      <w:sz w:val="24"/>
      <w:szCs w:val="24"/>
      <w:lang w:val="en-US" w:eastAsia="en-US" w:bidi="hi-IN"/>
    </w:rPr>
  </w:style>
  <w:style w:type="character" w:customStyle="1" w:styleId="affffff9">
    <w:name w:val="更改履历"/>
    <w:rsid w:val="00255462"/>
    <w:rPr>
      <w:rFonts w:ascii="Verdana" w:eastAsia="黑体" w:hAnsi="Verdana"/>
      <w:b/>
      <w:bCs/>
      <w:sz w:val="32"/>
    </w:rPr>
  </w:style>
  <w:style w:type="character" w:styleId="HTML2">
    <w:name w:val="HTML Variable"/>
    <w:rsid w:val="00255462"/>
    <w:rPr>
      <w:rFonts w:ascii="Verdana" w:eastAsia="宋体" w:hAnsi="Verdana" w:cs="Mangal"/>
      <w:i/>
      <w:iCs/>
      <w:sz w:val="24"/>
      <w:szCs w:val="24"/>
      <w:lang w:val="en-US" w:eastAsia="en-US" w:bidi="hi-IN"/>
    </w:rPr>
  </w:style>
  <w:style w:type="character" w:customStyle="1" w:styleId="affffffa">
    <w:name w:val="个人答复风格"/>
    <w:rsid w:val="00255462"/>
    <w:rPr>
      <w:rFonts w:ascii="Arial" w:eastAsia="宋体" w:hAnsi="Arial" w:cs="Arial"/>
      <w:color w:val="auto"/>
      <w:sz w:val="20"/>
    </w:rPr>
  </w:style>
  <w:style w:type="character" w:customStyle="1" w:styleId="BalloonTextChar">
    <w:name w:val="Balloon Text Char"/>
    <w:semiHidden/>
    <w:locked/>
    <w:rsid w:val="00255462"/>
    <w:rPr>
      <w:rFonts w:ascii="Calibri" w:eastAsia="宋体" w:hAnsi="Calibri"/>
      <w:kern w:val="2"/>
      <w:sz w:val="18"/>
      <w:szCs w:val="18"/>
      <w:lang w:val="en-US" w:eastAsia="zh-CN" w:bidi="ar-SA"/>
    </w:rPr>
  </w:style>
  <w:style w:type="character" w:customStyle="1" w:styleId="Char3">
    <w:name w:val="图样式 Char"/>
    <w:link w:val="affffffb"/>
    <w:rsid w:val="00255462"/>
    <w:rPr>
      <w:rFonts w:ascii="Verdana" w:eastAsia="华文细黑" w:hAnsi="Verdana"/>
      <w:color w:val="000000"/>
      <w:sz w:val="24"/>
      <w:szCs w:val="24"/>
    </w:rPr>
  </w:style>
  <w:style w:type="character" w:styleId="HTML3">
    <w:name w:val="HTML Code"/>
    <w:rsid w:val="00255462"/>
    <w:rPr>
      <w:rFonts w:ascii="宋体" w:eastAsia="宋体" w:hAnsi="宋体" w:cs="宋体"/>
      <w:kern w:val="2"/>
      <w:sz w:val="24"/>
      <w:szCs w:val="24"/>
      <w:lang w:val="en-US" w:eastAsia="zh-CN" w:bidi="ar-SA"/>
    </w:rPr>
  </w:style>
  <w:style w:type="character" w:customStyle="1" w:styleId="CharChar71">
    <w:name w:val="Char Char71"/>
    <w:rsid w:val="00255462"/>
    <w:rPr>
      <w:rFonts w:eastAsia="宋体"/>
      <w:b/>
      <w:bCs/>
      <w:kern w:val="2"/>
      <w:sz w:val="32"/>
      <w:szCs w:val="32"/>
      <w:lang w:val="en-US" w:eastAsia="zh-CN" w:bidi="ar-SA"/>
    </w:rPr>
  </w:style>
  <w:style w:type="character" w:customStyle="1" w:styleId="affffffc">
    <w:name w:val="签名 字符"/>
    <w:link w:val="affffffd"/>
    <w:rsid w:val="00255462"/>
    <w:rPr>
      <w:rFonts w:eastAsia="楷体_GB2312"/>
      <w:color w:val="000000"/>
      <w:sz w:val="24"/>
    </w:rPr>
  </w:style>
  <w:style w:type="character" w:styleId="HTML4">
    <w:name w:val="HTML Cite"/>
    <w:rsid w:val="00255462"/>
    <w:rPr>
      <w:rFonts w:ascii="Verdana" w:eastAsia="宋体" w:hAnsi="Verdana" w:cs="Mangal"/>
      <w:i/>
      <w:iCs/>
      <w:sz w:val="24"/>
      <w:szCs w:val="24"/>
      <w:lang w:val="en-US" w:eastAsia="en-US" w:bidi="hi-IN"/>
    </w:rPr>
  </w:style>
  <w:style w:type="character" w:customStyle="1" w:styleId="HTML5">
    <w:name w:val="HTML 地址 字符"/>
    <w:link w:val="HTML6"/>
    <w:rsid w:val="00255462"/>
    <w:rPr>
      <w:i/>
      <w:iCs/>
      <w:color w:val="000000"/>
      <w:sz w:val="24"/>
      <w:szCs w:val="24"/>
    </w:rPr>
  </w:style>
  <w:style w:type="character" w:styleId="affffffe">
    <w:name w:val="footnote reference"/>
    <w:rsid w:val="00255462"/>
    <w:rPr>
      <w:sz w:val="20"/>
      <w:vertAlign w:val="superscript"/>
    </w:rPr>
  </w:style>
  <w:style w:type="character" w:customStyle="1" w:styleId="2CharChar">
    <w:name w:val="正文首行缩进 2 Char Char"/>
    <w:rsid w:val="00255462"/>
    <w:rPr>
      <w:rFonts w:eastAsia="宋体"/>
      <w:kern w:val="2"/>
      <w:sz w:val="21"/>
      <w:szCs w:val="24"/>
      <w:lang w:val="en-US" w:eastAsia="zh-CN" w:bidi="ar-SA"/>
    </w:rPr>
  </w:style>
  <w:style w:type="character" w:styleId="HTML7">
    <w:name w:val="HTML Keyboard"/>
    <w:rsid w:val="00255462"/>
    <w:rPr>
      <w:rFonts w:ascii="Courier New" w:eastAsia="宋体" w:hAnsi="Courier New" w:cs="Courier New"/>
      <w:sz w:val="20"/>
      <w:szCs w:val="20"/>
      <w:lang w:val="en-US" w:eastAsia="en-US" w:bidi="hi-IN"/>
    </w:rPr>
  </w:style>
  <w:style w:type="character" w:customStyle="1" w:styleId="CharChar143">
    <w:name w:val="Char Char143"/>
    <w:rsid w:val="00255462"/>
    <w:rPr>
      <w:rFonts w:ascii="Arial" w:eastAsia="宋体" w:hAnsi="Arial"/>
      <w:kern w:val="2"/>
      <w:sz w:val="18"/>
      <w:lang w:val="en-US" w:eastAsia="zh-CN" w:bidi="ar-SA"/>
    </w:rPr>
  </w:style>
  <w:style w:type="character" w:customStyle="1" w:styleId="WW8Num22z1">
    <w:name w:val="WW8Num22z1"/>
    <w:rsid w:val="00255462"/>
    <w:rPr>
      <w:rFonts w:ascii="Courier New" w:hAnsi="Courier New"/>
    </w:rPr>
  </w:style>
  <w:style w:type="character" w:styleId="HTML8">
    <w:name w:val="HTML Sample"/>
    <w:rsid w:val="00255462"/>
    <w:rPr>
      <w:rFonts w:ascii="Courier New" w:hAnsi="Courier New" w:cs="Courier New"/>
    </w:rPr>
  </w:style>
  <w:style w:type="character" w:customStyle="1" w:styleId="3CharChar">
    <w:name w:val="标题 3 Char Char"/>
    <w:rsid w:val="00255462"/>
    <w:rPr>
      <w:rFonts w:eastAsia="宋体"/>
      <w:b/>
      <w:bCs/>
      <w:kern w:val="2"/>
      <w:sz w:val="32"/>
      <w:szCs w:val="32"/>
      <w:lang w:val="en-US" w:eastAsia="zh-CN" w:bidi="ar-SA"/>
    </w:rPr>
  </w:style>
  <w:style w:type="character" w:customStyle="1" w:styleId="afffffff">
    <w:name w:val="列表项目符号 字符"/>
    <w:link w:val="afffffff0"/>
    <w:rsid w:val="00255462"/>
    <w:rPr>
      <w:rFonts w:ascii="宋体" w:cs="Angsana New"/>
      <w:kern w:val="28"/>
      <w:sz w:val="28"/>
      <w:lang w:val="en-GB"/>
    </w:rPr>
  </w:style>
  <w:style w:type="character" w:customStyle="1" w:styleId="Char4">
    <w:name w:val="正文_五号 Char"/>
    <w:link w:val="afffffff1"/>
    <w:rsid w:val="00255462"/>
    <w:rPr>
      <w:color w:val="000000"/>
      <w:sz w:val="24"/>
      <w:szCs w:val="21"/>
    </w:rPr>
  </w:style>
  <w:style w:type="character" w:customStyle="1" w:styleId="huei12b1">
    <w:name w:val="huei12b1"/>
    <w:rsid w:val="00255462"/>
    <w:rPr>
      <w:b/>
      <w:bCs/>
      <w:color w:val="333333"/>
      <w:sz w:val="18"/>
      <w:szCs w:val="18"/>
    </w:rPr>
  </w:style>
  <w:style w:type="character" w:customStyle="1" w:styleId="WW8Num16z2">
    <w:name w:val="WW8Num16z2"/>
    <w:rsid w:val="00255462"/>
    <w:rPr>
      <w:rFonts w:ascii="宋体" w:eastAsia="宋体" w:hAnsi="宋体" w:cs="Times New Roman"/>
      <w:b/>
    </w:rPr>
  </w:style>
  <w:style w:type="character" w:customStyle="1" w:styleId="Char11">
    <w:name w:val="正文文字首行缩进 Char1"/>
    <w:aliases w:val="PI Char1,Body Text1 Char1,正文文字不缩进 Char1,HD正文1 Char1,PI Char Char Char Char1,正文小标题 Char1,Body Text 2 Char1,正文文字缩进 Char1,上海中望标准正文（首行缩进两字） Char1,正文非缩进 Char Char Char1,正文非缩进 Char Char2,正文（首行缩进两字） Char Char Char Char Char Char1"/>
    <w:rsid w:val="00255462"/>
    <w:rPr>
      <w:kern w:val="2"/>
      <w:sz w:val="21"/>
      <w:szCs w:val="22"/>
    </w:rPr>
  </w:style>
  <w:style w:type="character" w:customStyle="1" w:styleId="a1Char">
    <w:name w:val="编号a1 Char"/>
    <w:link w:val="a10"/>
    <w:rsid w:val="00255462"/>
  </w:style>
  <w:style w:type="character" w:customStyle="1" w:styleId="Char12">
    <w:name w:val="自然段 Char1"/>
    <w:link w:val="afffffff2"/>
    <w:rsid w:val="00255462"/>
    <w:rPr>
      <w:color w:val="000000"/>
      <w:sz w:val="24"/>
      <w:szCs w:val="24"/>
    </w:rPr>
  </w:style>
  <w:style w:type="character" w:customStyle="1" w:styleId="Char30">
    <w:name w:val="正文文本 Char3"/>
    <w:uiPriority w:val="99"/>
    <w:semiHidden/>
    <w:rsid w:val="00255462"/>
    <w:rPr>
      <w:rFonts w:ascii="Calibri" w:hAnsi="Calibri"/>
      <w:kern w:val="2"/>
      <w:sz w:val="21"/>
      <w:szCs w:val="22"/>
    </w:rPr>
  </w:style>
  <w:style w:type="character" w:customStyle="1" w:styleId="WW8Num26z1">
    <w:name w:val="WW8Num26z1"/>
    <w:rsid w:val="00255462"/>
    <w:rPr>
      <w:rFonts w:ascii="Courier New" w:hAnsi="Courier New"/>
    </w:rPr>
  </w:style>
  <w:style w:type="character" w:customStyle="1" w:styleId="Char5">
    <w:name w:val="_正文 Char"/>
    <w:link w:val="afffffff3"/>
    <w:rsid w:val="00255462"/>
    <w:rPr>
      <w:color w:val="000000"/>
      <w:sz w:val="24"/>
      <w:szCs w:val="24"/>
    </w:rPr>
  </w:style>
  <w:style w:type="character" w:customStyle="1" w:styleId="CharCharCharChar1TimesNewRomanChar1">
    <w:name w:val="样式 纯文本普通文字 Char纯文本 Char普通文字 Char Char标题1 + Times New Roman ... Char1"/>
    <w:link w:val="CharCharCharChar1TimesNewRoman"/>
    <w:rsid w:val="00255462"/>
    <w:rPr>
      <w:rFonts w:cs="宋体"/>
      <w:sz w:val="24"/>
      <w:szCs w:val="24"/>
    </w:rPr>
  </w:style>
  <w:style w:type="character" w:customStyle="1" w:styleId="CharChar15">
    <w:name w:val="Char Char15"/>
    <w:rsid w:val="00255462"/>
    <w:rPr>
      <w:rFonts w:ascii="宋体" w:hAnsi="宋体"/>
      <w:sz w:val="24"/>
    </w:rPr>
  </w:style>
  <w:style w:type="character" w:customStyle="1" w:styleId="3CharChar0">
    <w:name w:val="正文文字缩进 3 Char Char"/>
    <w:rsid w:val="00255462"/>
    <w:rPr>
      <w:rFonts w:ascii="宋体" w:eastAsia="宋体" w:hAnsi="宋体"/>
      <w:kern w:val="2"/>
      <w:sz w:val="24"/>
      <w:szCs w:val="21"/>
      <w:lang w:val="en-US" w:eastAsia="zh-CN" w:bidi="ar-SA"/>
    </w:rPr>
  </w:style>
  <w:style w:type="character" w:customStyle="1" w:styleId="atitle2">
    <w:name w:val="atitle2"/>
    <w:rsid w:val="00255462"/>
  </w:style>
  <w:style w:type="character" w:customStyle="1" w:styleId="Char31">
    <w:name w:val="批注文字 Char3"/>
    <w:uiPriority w:val="99"/>
    <w:semiHidden/>
    <w:rsid w:val="00255462"/>
    <w:rPr>
      <w:rFonts w:ascii="Calibri" w:hAnsi="Calibri"/>
      <w:kern w:val="2"/>
      <w:sz w:val="21"/>
      <w:szCs w:val="22"/>
    </w:rPr>
  </w:style>
  <w:style w:type="character" w:customStyle="1" w:styleId="WW8Num2z3">
    <w:name w:val="WW8Num2z3"/>
    <w:rsid w:val="00255462"/>
    <w:rPr>
      <w:rFonts w:ascii="Times New Roman" w:eastAsia="黑体" w:hAnsi="Times New Roman" w:cs="Times New Roman"/>
      <w:b w:val="0"/>
    </w:rPr>
  </w:style>
  <w:style w:type="character" w:customStyle="1" w:styleId="WW-Absatz-Standardschriftart111">
    <w:name w:val="WW-Absatz-Standardschriftart111"/>
    <w:rsid w:val="00255462"/>
  </w:style>
  <w:style w:type="character" w:customStyle="1" w:styleId="bdsmore1">
    <w:name w:val="bds_more1"/>
    <w:rsid w:val="00255462"/>
    <w:rPr>
      <w:rFonts w:ascii="宋体" w:eastAsia="宋体" w:hAnsi="宋体" w:cs="宋体" w:hint="eastAsia"/>
    </w:rPr>
  </w:style>
  <w:style w:type="character" w:customStyle="1" w:styleId="HeaderChar1">
    <w:name w:val="Header Char1"/>
    <w:rsid w:val="00255462"/>
    <w:rPr>
      <w:lang w:val="en-US"/>
    </w:rPr>
  </w:style>
  <w:style w:type="character" w:customStyle="1" w:styleId="Char40">
    <w:name w:val="正文二级标题 Char4"/>
    <w:aliases w:val="H2 Char4,sect 1.2 Char4,PIM2 Char4,Heading 2 Hidden Char4,2nd level Char4,h2 Char4,2 Char4,Header 2 Char4,l2 Char4,Titre2 Char4,Head 2 Char4,Heading 2 CCBS Char4,Titre3 Char4,heading 2 Char4,Level 2 Head Char4,2.标题 2 Char4,HD2 Char4"/>
    <w:rsid w:val="00255462"/>
    <w:rPr>
      <w:rFonts w:ascii="Arial" w:eastAsia="黑体" w:hAnsi="Arial"/>
      <w:b/>
      <w:bCs/>
      <w:kern w:val="2"/>
      <w:sz w:val="32"/>
      <w:szCs w:val="32"/>
      <w:lang w:val="en-US" w:eastAsia="zh-CN" w:bidi="ar-SA"/>
    </w:rPr>
  </w:style>
  <w:style w:type="character" w:customStyle="1" w:styleId="Char6">
    <w:name w:val="方案正文 Char"/>
    <w:link w:val="afffffff4"/>
    <w:locked/>
    <w:rsid w:val="00255462"/>
    <w:rPr>
      <w:rFonts w:ascii="Arial" w:hAnsi="Arial" w:cs="宋体"/>
      <w:sz w:val="24"/>
      <w:szCs w:val="21"/>
    </w:rPr>
  </w:style>
  <w:style w:type="character" w:customStyle="1" w:styleId="style41">
    <w:name w:val="style41"/>
    <w:rsid w:val="00255462"/>
    <w:rPr>
      <w:color w:val="000000"/>
    </w:rPr>
  </w:style>
  <w:style w:type="character" w:customStyle="1" w:styleId="Char13">
    <w:name w:val="题注 Char1"/>
    <w:rsid w:val="00255462"/>
    <w:rPr>
      <w:sz w:val="24"/>
    </w:rPr>
  </w:style>
  <w:style w:type="character" w:customStyle="1" w:styleId="CharChar3">
    <w:name w:val="Char Char3"/>
    <w:rsid w:val="00255462"/>
    <w:rPr>
      <w:rFonts w:eastAsia="宋体"/>
      <w:b/>
      <w:bCs/>
      <w:kern w:val="2"/>
      <w:sz w:val="32"/>
      <w:szCs w:val="32"/>
      <w:lang w:val="en-US" w:eastAsia="zh-CN" w:bidi="ar-SA"/>
    </w:rPr>
  </w:style>
  <w:style w:type="character" w:customStyle="1" w:styleId="Char7">
    <w:name w:val="公司文档正文段落 Char"/>
    <w:link w:val="afffffff5"/>
    <w:locked/>
    <w:rsid w:val="00255462"/>
    <w:rPr>
      <w:rFonts w:ascii="宋体" w:hAnsi="宋体"/>
      <w:sz w:val="24"/>
      <w:szCs w:val="24"/>
    </w:rPr>
  </w:style>
  <w:style w:type="character" w:customStyle="1" w:styleId="font121">
    <w:name w:val="font121"/>
    <w:rsid w:val="00255462"/>
    <w:rPr>
      <w:sz w:val="24"/>
      <w:szCs w:val="24"/>
    </w:rPr>
  </w:style>
  <w:style w:type="character" w:customStyle="1" w:styleId="WW8Num56z3">
    <w:name w:val="WW8Num56z3"/>
    <w:rsid w:val="00255462"/>
    <w:rPr>
      <w:rFonts w:ascii="Symbol" w:hAnsi="Symbol"/>
    </w:rPr>
  </w:style>
  <w:style w:type="character" w:customStyle="1" w:styleId="affff3">
    <w:name w:val="列表段落 字符"/>
    <w:aliases w:val="列出段落 字符"/>
    <w:link w:val="affff2"/>
    <w:uiPriority w:val="34"/>
    <w:rsid w:val="00255462"/>
    <w:rPr>
      <w:sz w:val="21"/>
      <w:szCs w:val="24"/>
      <w:lang w:eastAsia="en-US" w:bidi="en-US"/>
    </w:rPr>
  </w:style>
  <w:style w:type="character" w:customStyle="1" w:styleId="afffffff6">
    <w:name w:val="尾注文本 字符"/>
    <w:link w:val="afffffff7"/>
    <w:rsid w:val="00255462"/>
    <w:rPr>
      <w:rFonts w:ascii="Courier New" w:hAnsi="Courier New" w:cs="Angsana New"/>
      <w:sz w:val="24"/>
      <w:lang w:val="en-GB"/>
    </w:rPr>
  </w:style>
  <w:style w:type="character" w:customStyle="1" w:styleId="CharChar27">
    <w:name w:val="Char Char27"/>
    <w:rsid w:val="00255462"/>
    <w:rPr>
      <w:rFonts w:ascii="Times New Roman" w:hAnsi="Times New Roman"/>
      <w:b/>
      <w:bCs/>
      <w:kern w:val="2"/>
      <w:sz w:val="28"/>
      <w:szCs w:val="28"/>
    </w:rPr>
  </w:style>
  <w:style w:type="character" w:customStyle="1" w:styleId="HTMLChar1">
    <w:name w:val="HTML 地址 Char1"/>
    <w:rsid w:val="00255462"/>
    <w:rPr>
      <w:rFonts w:eastAsia="仿宋_GB2312"/>
      <w:b/>
      <w:sz w:val="28"/>
    </w:rPr>
  </w:style>
  <w:style w:type="character" w:customStyle="1" w:styleId="H4Char2">
    <w:name w:val="H4 Char2"/>
    <w:aliases w:val="PIM 4 Char2,h4 Char2,bullet Char2,bl Char2,bb Char2,bullet1 Char2,bl1 Char2,bb1 Char2,bullet2 Char2,bl2 Char2,bb2 Char2,bullet3 Char2,bl3 Char2,bb3 Char2,bullet4 Char2,bl4 Char2,bb4 Char2,bullet5 Char2,bl5 Char2,bb5 Char2,bullet6 Char2,bb7 Char"/>
    <w:rsid w:val="00255462"/>
    <w:rPr>
      <w:rFonts w:ascii="Arial" w:eastAsia="黑体" w:hAnsi="Arial"/>
      <w:b/>
      <w:bCs/>
      <w:kern w:val="2"/>
      <w:sz w:val="28"/>
      <w:szCs w:val="28"/>
      <w:lang w:val="en-US" w:eastAsia="zh-CN" w:bidi="ar-SA"/>
    </w:rPr>
  </w:style>
  <w:style w:type="character" w:customStyle="1" w:styleId="CharChar1">
    <w:name w:val="正文不空 Char Char"/>
    <w:rsid w:val="00255462"/>
    <w:rPr>
      <w:rFonts w:ascii="Arial" w:eastAsia="仿宋_GB2312" w:hAnsi="Arial"/>
      <w:kern w:val="2"/>
      <w:sz w:val="32"/>
      <w:szCs w:val="32"/>
      <w:lang w:val="en-US" w:eastAsia="zh-CN" w:bidi="ar-SA"/>
    </w:rPr>
  </w:style>
  <w:style w:type="character" w:customStyle="1" w:styleId="WW8Num39z0">
    <w:name w:val="WW8Num39z0"/>
    <w:rsid w:val="00255462"/>
    <w:rPr>
      <w:lang w:val="en-US"/>
    </w:rPr>
  </w:style>
  <w:style w:type="character" w:customStyle="1" w:styleId="WW8Num53z1">
    <w:name w:val="WW8Num53z1"/>
    <w:rsid w:val="00255462"/>
    <w:rPr>
      <w:rFonts w:ascii="Wingdings" w:hAnsi="Wingdings"/>
    </w:rPr>
  </w:style>
  <w:style w:type="character" w:customStyle="1" w:styleId="CapCharChar">
    <w:name w:val="Cap_正文 Char Char"/>
    <w:link w:val="Cap"/>
    <w:rsid w:val="00255462"/>
    <w:rPr>
      <w:rFonts w:ascii="Arial Unicode MS" w:hAnsi="Arial Unicode MS"/>
      <w:sz w:val="22"/>
      <w:szCs w:val="24"/>
      <w:lang w:eastAsia="en-CA"/>
    </w:rPr>
  </w:style>
  <w:style w:type="character" w:customStyle="1" w:styleId="43">
    <w:name w:val="页码4"/>
    <w:rsid w:val="00255462"/>
    <w:rPr>
      <w:rFonts w:cs="Times New Roman"/>
    </w:rPr>
  </w:style>
  <w:style w:type="character" w:customStyle="1" w:styleId="heihou">
    <w:name w:val="heihou"/>
    <w:rsid w:val="00255462"/>
  </w:style>
  <w:style w:type="character" w:customStyle="1" w:styleId="22Char">
    <w:name w:val="样式 样式 正文缩进 + 首行缩进:  2 字符 + 四号 首行缩进:  2 字符 Char"/>
    <w:link w:val="220"/>
    <w:rsid w:val="00255462"/>
    <w:rPr>
      <w:rFonts w:cs="宋体"/>
      <w:sz w:val="28"/>
    </w:rPr>
  </w:style>
  <w:style w:type="character" w:customStyle="1" w:styleId="bdsmore">
    <w:name w:val="bds_more"/>
    <w:rsid w:val="00255462"/>
  </w:style>
  <w:style w:type="character" w:customStyle="1" w:styleId="CharCharCharCharCharCharCharCharCharCharCharCharCharCharCharCharCharCharCharCharChar1">
    <w:name w:val="正文首行缩进 Char Char Char Char Char Char Char Char Char Char Char Char Char Char Char Char Char Char Char Char Char1"/>
    <w:rsid w:val="00255462"/>
    <w:rPr>
      <w:rFonts w:eastAsia="宋体"/>
      <w:kern w:val="2"/>
      <w:sz w:val="24"/>
      <w:lang w:val="en-US" w:eastAsia="zh-CN" w:bidi="ar-SA"/>
    </w:rPr>
  </w:style>
  <w:style w:type="character" w:customStyle="1" w:styleId="Char22">
    <w:name w:val="文档结构图 Char2"/>
    <w:uiPriority w:val="99"/>
    <w:semiHidden/>
    <w:rsid w:val="00255462"/>
    <w:rPr>
      <w:rFonts w:ascii="Microsoft YaHei UI" w:eastAsia="Microsoft YaHei UI" w:hAnsi="Calibri" w:cs="Times New Roman"/>
      <w:sz w:val="18"/>
      <w:szCs w:val="18"/>
    </w:rPr>
  </w:style>
  <w:style w:type="character" w:customStyle="1" w:styleId="CharChar173">
    <w:name w:val="Char Char173"/>
    <w:rsid w:val="00255462"/>
    <w:rPr>
      <w:rFonts w:ascii="Times New Roman" w:eastAsia="楷体_GB2312" w:hAnsi="Times New Roman"/>
      <w:kern w:val="2"/>
      <w:sz w:val="24"/>
      <w:szCs w:val="18"/>
    </w:rPr>
  </w:style>
  <w:style w:type="character" w:customStyle="1" w:styleId="4Char">
    <w:name w:val="标题  4 Char"/>
    <w:rsid w:val="00255462"/>
    <w:rPr>
      <w:rFonts w:eastAsia="宋体"/>
      <w:b/>
      <w:kern w:val="2"/>
      <w:sz w:val="28"/>
      <w:lang w:val="en-US" w:eastAsia="zh-CN" w:bidi="ar-SA"/>
    </w:rPr>
  </w:style>
  <w:style w:type="character" w:customStyle="1" w:styleId="large1">
    <w:name w:val="large1"/>
    <w:rsid w:val="00255462"/>
    <w:rPr>
      <w:rFonts w:ascii="宋体" w:eastAsia="宋体" w:hAnsi="宋体" w:hint="eastAsia"/>
      <w:sz w:val="22"/>
      <w:szCs w:val="22"/>
    </w:rPr>
  </w:style>
  <w:style w:type="character" w:customStyle="1" w:styleId="aaaChar">
    <w:name w:val="aaa Char"/>
    <w:rsid w:val="00255462"/>
    <w:rPr>
      <w:rFonts w:ascii="Arial" w:eastAsia="黑体" w:hAnsi="Arial" w:cs="Angsana New"/>
      <w:b w:val="0"/>
      <w:bCs/>
      <w:caps/>
      <w:kern w:val="2"/>
      <w:sz w:val="28"/>
      <w:szCs w:val="28"/>
    </w:rPr>
  </w:style>
  <w:style w:type="character" w:customStyle="1" w:styleId="WW8Num55z0">
    <w:name w:val="WW8Num55z0"/>
    <w:rsid w:val="00255462"/>
    <w:rPr>
      <w:rFonts w:ascii="Times New Roman" w:eastAsia="黑体" w:hAnsi="Times New Roman" w:cs="Times New Roman"/>
      <w:b/>
      <w:i w:val="0"/>
      <w:color w:val="auto"/>
      <w:sz w:val="44"/>
      <w:szCs w:val="44"/>
    </w:rPr>
  </w:style>
  <w:style w:type="character" w:customStyle="1" w:styleId="WW8Num17z2">
    <w:name w:val="WW8Num17z2"/>
    <w:rsid w:val="00255462"/>
    <w:rPr>
      <w:rFonts w:ascii="Wingdings" w:hAnsi="Wingdings"/>
    </w:rPr>
  </w:style>
  <w:style w:type="character" w:customStyle="1" w:styleId="WW8Num71z1">
    <w:name w:val="WW8Num71z1"/>
    <w:rsid w:val="00255462"/>
    <w:rPr>
      <w:rFonts w:ascii="OpenSymbol" w:hAnsi="OpenSymbol" w:cs="OpenSymbol"/>
    </w:rPr>
  </w:style>
  <w:style w:type="character" w:customStyle="1" w:styleId="3Char2">
    <w:name w:val="正文文本缩进 3 Char2"/>
    <w:rsid w:val="00255462"/>
    <w:rPr>
      <w:rFonts w:ascii="Arial" w:hAnsi="Arial" w:cs="Arial"/>
      <w:color w:val="000000"/>
      <w:kern w:val="2"/>
      <w:sz w:val="16"/>
      <w:szCs w:val="16"/>
    </w:rPr>
  </w:style>
  <w:style w:type="character" w:customStyle="1" w:styleId="afffffff8">
    <w:name w:val="方欣脚注"/>
    <w:rsid w:val="00255462"/>
    <w:rPr>
      <w:i/>
      <w:iCs/>
    </w:rPr>
  </w:style>
  <w:style w:type="character" w:customStyle="1" w:styleId="CharChar52">
    <w:name w:val="Char Char52"/>
    <w:rsid w:val="00255462"/>
    <w:rPr>
      <w:rFonts w:ascii="Arial Narrow" w:eastAsia="楷体" w:hAnsi="Arial Narrow"/>
      <w:b/>
      <w:w w:val="98"/>
      <w:sz w:val="18"/>
      <w:lang w:val="en-US" w:eastAsia="zh-CN" w:bidi="ar-SA"/>
    </w:rPr>
  </w:style>
  <w:style w:type="character" w:customStyle="1" w:styleId="2Char3">
    <w:name w:val="正文2* Char"/>
    <w:link w:val="24"/>
    <w:rsid w:val="00255462"/>
    <w:rPr>
      <w:rFonts w:ascii="Arial" w:hAnsi="Arial"/>
      <w:sz w:val="24"/>
      <w:szCs w:val="21"/>
    </w:rPr>
  </w:style>
  <w:style w:type="character" w:customStyle="1" w:styleId="ISO1Char">
    <w:name w:val="ISO1 Char"/>
    <w:rsid w:val="00255462"/>
    <w:rPr>
      <w:rFonts w:ascii="Arial" w:eastAsia="黑体" w:hAnsi="Arial"/>
      <w:bCs/>
      <w:kern w:val="2"/>
      <w:sz w:val="32"/>
      <w:szCs w:val="32"/>
      <w:lang w:val="en-US" w:eastAsia="zh-CN" w:bidi="ar-SA"/>
    </w:rPr>
  </w:style>
  <w:style w:type="character" w:customStyle="1" w:styleId="hei1">
    <w:name w:val="hei1"/>
    <w:rsid w:val="00255462"/>
    <w:rPr>
      <w:strike w:val="0"/>
      <w:dstrike w:val="0"/>
      <w:color w:val="000000"/>
      <w:spacing w:val="0"/>
      <w:sz w:val="18"/>
      <w:szCs w:val="18"/>
      <w:u w:val="none"/>
    </w:rPr>
  </w:style>
  <w:style w:type="character" w:customStyle="1" w:styleId="Char8">
    <w:name w:val="图标 Char"/>
    <w:link w:val="afffffff9"/>
    <w:rsid w:val="00255462"/>
    <w:rPr>
      <w:rFonts w:ascii="宋体" w:hAnsi="宋体"/>
      <w:color w:val="000000"/>
      <w:sz w:val="28"/>
      <w:szCs w:val="28"/>
    </w:rPr>
  </w:style>
  <w:style w:type="character" w:customStyle="1" w:styleId="Char9">
    <w:name w:val="标题五 Char"/>
    <w:link w:val="afffffffa"/>
    <w:rsid w:val="00255462"/>
    <w:rPr>
      <w:rFonts w:ascii="宋体" w:hAnsi="宋体"/>
      <w:b/>
      <w:color w:val="000000"/>
      <w:sz w:val="28"/>
      <w:szCs w:val="28"/>
    </w:rPr>
  </w:style>
  <w:style w:type="character" w:customStyle="1" w:styleId="tlecn1">
    <w:name w:val="tle_cn1"/>
    <w:rsid w:val="00255462"/>
    <w:rPr>
      <w:rFonts w:ascii="Arial" w:hAnsi="Arial" w:cs="Arial" w:hint="default"/>
      <w:b/>
      <w:bCs/>
      <w:color w:val="7C7C7C"/>
      <w:sz w:val="21"/>
      <w:szCs w:val="21"/>
    </w:rPr>
  </w:style>
  <w:style w:type="character" w:customStyle="1" w:styleId="EmailStyle415">
    <w:name w:val="EmailStyle415"/>
    <w:semiHidden/>
    <w:rsid w:val="00255462"/>
    <w:rPr>
      <w:rFonts w:ascii="Arial" w:eastAsia="宋体" w:hAnsi="Arial" w:cs="Arial"/>
      <w:color w:val="000080"/>
      <w:sz w:val="18"/>
      <w:szCs w:val="20"/>
    </w:rPr>
  </w:style>
  <w:style w:type="character" w:customStyle="1" w:styleId="CharChar262">
    <w:name w:val="Char Char262"/>
    <w:rsid w:val="00255462"/>
    <w:rPr>
      <w:rFonts w:ascii="Arial" w:eastAsia="黑体" w:hAnsi="Arial"/>
      <w:b/>
      <w:kern w:val="2"/>
      <w:sz w:val="24"/>
      <w:szCs w:val="21"/>
    </w:rPr>
  </w:style>
  <w:style w:type="character" w:customStyle="1" w:styleId="WW8Num44z2">
    <w:name w:val="WW8Num44z2"/>
    <w:rsid w:val="00255462"/>
    <w:rPr>
      <w:rFonts w:ascii="Wingdings" w:hAnsi="Wingdings"/>
    </w:rPr>
  </w:style>
  <w:style w:type="character" w:customStyle="1" w:styleId="maincss1">
    <w:name w:val="maincss1"/>
    <w:rsid w:val="00255462"/>
    <w:rPr>
      <w:rFonts w:ascii="Arial" w:hAnsi="Arial" w:cs="Arial" w:hint="default"/>
      <w:i w:val="0"/>
      <w:iCs w:val="0"/>
      <w:strike w:val="0"/>
      <w:dstrike w:val="0"/>
      <w:color w:val="363636"/>
      <w:sz w:val="18"/>
      <w:szCs w:val="18"/>
      <w:u w:val="none"/>
    </w:rPr>
  </w:style>
  <w:style w:type="character" w:customStyle="1" w:styleId="CharChar53">
    <w:name w:val="Char Char53"/>
    <w:rsid w:val="00255462"/>
    <w:rPr>
      <w:rFonts w:ascii="Arial Narrow" w:eastAsia="楷体" w:hAnsi="Arial Narrow"/>
      <w:b/>
      <w:w w:val="98"/>
      <w:sz w:val="18"/>
      <w:lang w:val="en-US" w:eastAsia="zh-CN" w:bidi="ar-SA"/>
    </w:rPr>
  </w:style>
  <w:style w:type="character" w:customStyle="1" w:styleId="CharChar194">
    <w:name w:val="Char Char194"/>
    <w:rsid w:val="00255462"/>
    <w:rPr>
      <w:rFonts w:ascii="Arial" w:eastAsia="黑体" w:hAnsi="Arial"/>
      <w:b/>
      <w:kern w:val="2"/>
      <w:sz w:val="24"/>
      <w:lang w:bidi="ar-SA"/>
    </w:rPr>
  </w:style>
  <w:style w:type="character" w:customStyle="1" w:styleId="WW8Num15z1">
    <w:name w:val="WW8Num15z1"/>
    <w:rsid w:val="00255462"/>
    <w:rPr>
      <w:rFonts w:eastAsia="黑体"/>
      <w:b/>
      <w:i w:val="0"/>
      <w:spacing w:val="0"/>
      <w:sz w:val="36"/>
      <w:szCs w:val="36"/>
    </w:rPr>
  </w:style>
  <w:style w:type="character" w:customStyle="1" w:styleId="EmailStyle426">
    <w:name w:val="EmailStyle426"/>
    <w:semiHidden/>
    <w:rsid w:val="00255462"/>
    <w:rPr>
      <w:rFonts w:ascii="Arial" w:eastAsia="宋体" w:hAnsi="Arial" w:cs="Arial"/>
      <w:color w:val="000080"/>
      <w:sz w:val="18"/>
      <w:szCs w:val="20"/>
    </w:rPr>
  </w:style>
  <w:style w:type="character" w:customStyle="1" w:styleId="Chara">
    <w:name w:val="文字 Char"/>
    <w:link w:val="afffffffb"/>
    <w:rsid w:val="00255462"/>
    <w:rPr>
      <w:rFonts w:ascii="宋体"/>
      <w:color w:val="000000"/>
      <w:sz w:val="28"/>
    </w:rPr>
  </w:style>
  <w:style w:type="character" w:customStyle="1" w:styleId="pass-clearbtn-smsverifycode1">
    <w:name w:val="pass-clearbtn-smsverifycode1"/>
    <w:rsid w:val="00255462"/>
  </w:style>
  <w:style w:type="character" w:customStyle="1" w:styleId="WW8Num3z4">
    <w:name w:val="WW8Num3z4"/>
    <w:rsid w:val="00255462"/>
    <w:rPr>
      <w:b w:val="0"/>
      <w:i w:val="0"/>
    </w:rPr>
  </w:style>
  <w:style w:type="character" w:customStyle="1" w:styleId="Charb">
    <w:name w:val="首行缩进正文 Char"/>
    <w:link w:val="afffffffc"/>
    <w:rsid w:val="00255462"/>
    <w:rPr>
      <w:color w:val="000000"/>
      <w:sz w:val="24"/>
      <w:szCs w:val="24"/>
    </w:rPr>
  </w:style>
  <w:style w:type="character" w:customStyle="1" w:styleId="2f5">
    <w:name w:val="行号2"/>
    <w:rsid w:val="00255462"/>
    <w:rPr>
      <w:rFonts w:ascii="Verdana" w:eastAsia="宋体" w:hAnsi="Verdana"/>
      <w:lang w:val="en-US" w:eastAsia="en-US"/>
    </w:rPr>
  </w:style>
  <w:style w:type="character" w:customStyle="1" w:styleId="WW8Num40z7">
    <w:name w:val="WW8Num40z7"/>
    <w:rsid w:val="00255462"/>
    <w:rPr>
      <w:rFonts w:ascii="Arial" w:eastAsia="黑体" w:hAnsi="Arial"/>
      <w:b w:val="0"/>
      <w:i w:val="0"/>
      <w:sz w:val="18"/>
      <w:szCs w:val="18"/>
    </w:rPr>
  </w:style>
  <w:style w:type="character" w:customStyle="1" w:styleId="Charc">
    <w:name w:val="表格首行 Char"/>
    <w:link w:val="afffffffd"/>
    <w:rsid w:val="00255462"/>
    <w:rPr>
      <w:rFonts w:ascii="宋体" w:hAnsi="宋体"/>
      <w:color w:val="000000"/>
      <w:sz w:val="24"/>
      <w:szCs w:val="24"/>
    </w:rPr>
  </w:style>
  <w:style w:type="character" w:customStyle="1" w:styleId="Chard">
    <w:name w:val="正文列表 Char"/>
    <w:link w:val="afffffffe"/>
    <w:rsid w:val="00255462"/>
    <w:rPr>
      <w:rFonts w:ascii="Arial" w:hAnsi="Arial"/>
      <w:color w:val="000000"/>
      <w:sz w:val="24"/>
      <w:szCs w:val="24"/>
    </w:rPr>
  </w:style>
  <w:style w:type="character" w:customStyle="1" w:styleId="Char14">
    <w:name w:val="签名 Char1"/>
    <w:rsid w:val="00255462"/>
    <w:rPr>
      <w:rFonts w:ascii="Arial" w:eastAsia="黑体" w:hAnsi="Arial" w:cs="Times New Roman"/>
      <w:szCs w:val="24"/>
    </w:rPr>
  </w:style>
  <w:style w:type="character" w:customStyle="1" w:styleId="CharChar152">
    <w:name w:val="Char Char152"/>
    <w:rsid w:val="00255462"/>
    <w:rPr>
      <w:rFonts w:ascii="宋体" w:hAnsi="宋体"/>
      <w:sz w:val="24"/>
    </w:rPr>
  </w:style>
  <w:style w:type="character" w:customStyle="1" w:styleId="WW8Num2z2">
    <w:name w:val="WW8Num2z2"/>
    <w:rsid w:val="00255462"/>
    <w:rPr>
      <w:rFonts w:ascii="Wingdings" w:hAnsi="Wingdings"/>
    </w:rPr>
  </w:style>
  <w:style w:type="character" w:customStyle="1" w:styleId="-20110711Char">
    <w:name w:val="图-20110711 Char"/>
    <w:link w:val="-20110711"/>
    <w:rsid w:val="00255462"/>
    <w:rPr>
      <w:rFonts w:eastAsia="仿宋_GB2312"/>
      <w:color w:val="000000"/>
      <w:sz w:val="24"/>
      <w:szCs w:val="24"/>
    </w:rPr>
  </w:style>
  <w:style w:type="character" w:customStyle="1" w:styleId="Char32">
    <w:name w:val="文档结构图 Char3"/>
    <w:uiPriority w:val="99"/>
    <w:semiHidden/>
    <w:rsid w:val="00255462"/>
    <w:rPr>
      <w:rFonts w:ascii="Microsoft YaHei UI" w:eastAsia="Microsoft YaHei UI" w:hAnsi="Calibri"/>
      <w:kern w:val="2"/>
      <w:sz w:val="18"/>
      <w:szCs w:val="18"/>
    </w:rPr>
  </w:style>
  <w:style w:type="character" w:customStyle="1" w:styleId="Chare">
    <w:name w:val="_正文段落 Char"/>
    <w:link w:val="affffffff"/>
    <w:rsid w:val="00255462"/>
    <w:rPr>
      <w:color w:val="000000"/>
      <w:sz w:val="24"/>
      <w:szCs w:val="24"/>
    </w:rPr>
  </w:style>
  <w:style w:type="character" w:customStyle="1" w:styleId="t-tag">
    <w:name w:val="t-tag"/>
    <w:rsid w:val="00255462"/>
    <w:rPr>
      <w:b w:val="0"/>
      <w:color w:val="FFFFFF"/>
      <w:sz w:val="18"/>
      <w:szCs w:val="18"/>
      <w:shd w:val="clear" w:color="auto" w:fill="FE8833"/>
    </w:rPr>
  </w:style>
  <w:style w:type="character" w:customStyle="1" w:styleId="City">
    <w:name w:val="City"/>
    <w:rsid w:val="00255462"/>
    <w:rPr>
      <w:rFonts w:ascii="Arial" w:hAnsi="Arial"/>
      <w:i/>
      <w:outline/>
      <w:color w:val="000000"/>
      <w:sz w:val="22"/>
      <w:u w:val="single"/>
      <w14:textOutline w14:w="9525" w14:cap="flat" w14:cmpd="sng" w14:algn="ctr">
        <w14:solidFill>
          <w14:srgbClr w14:val="000000"/>
        </w14:solidFill>
        <w14:prstDash w14:val="solid"/>
        <w14:round/>
      </w14:textOutline>
      <w14:textFill>
        <w14:noFill/>
      </w14:textFill>
    </w:rPr>
  </w:style>
  <w:style w:type="character" w:customStyle="1" w:styleId="CharChar202">
    <w:name w:val="Char Char202"/>
    <w:rsid w:val="00255462"/>
    <w:rPr>
      <w:rFonts w:ascii="Times New Roman" w:hAnsi="Times New Roman"/>
      <w:kern w:val="2"/>
      <w:sz w:val="21"/>
      <w:szCs w:val="21"/>
      <w:shd w:val="clear" w:color="auto" w:fill="000080"/>
    </w:rPr>
  </w:style>
  <w:style w:type="character" w:customStyle="1" w:styleId="Charf">
    <w:name w:val="正文不空 Char"/>
    <w:rsid w:val="00255462"/>
    <w:rPr>
      <w:rFonts w:ascii="Arial" w:eastAsia="仿宋_GB2312" w:hAnsi="Arial"/>
      <w:kern w:val="2"/>
      <w:sz w:val="32"/>
      <w:szCs w:val="32"/>
      <w:lang w:val="en-US" w:eastAsia="zh-CN" w:bidi="ar-SA"/>
    </w:rPr>
  </w:style>
  <w:style w:type="character" w:customStyle="1" w:styleId="3-Char">
    <w:name w:val="标题3-宋体 Char"/>
    <w:link w:val="3-0"/>
    <w:locked/>
    <w:rsid w:val="00255462"/>
    <w:rPr>
      <w:rFonts w:ascii="微软雅黑" w:eastAsia="微软雅黑" w:hAnsi="微软雅黑"/>
      <w:b/>
      <w:color w:val="000000"/>
      <w:sz w:val="32"/>
      <w:szCs w:val="32"/>
    </w:rPr>
  </w:style>
  <w:style w:type="character" w:customStyle="1" w:styleId="EmailStyle222">
    <w:name w:val="EmailStyle222"/>
    <w:rsid w:val="00255462"/>
    <w:rPr>
      <w:rFonts w:ascii="Arial" w:eastAsia="宋体" w:hAnsi="Arial" w:cs="Arial"/>
      <w:color w:val="auto"/>
      <w:sz w:val="20"/>
    </w:rPr>
  </w:style>
  <w:style w:type="character" w:customStyle="1" w:styleId="Charf0">
    <w:name w:val="公文正文 Char"/>
    <w:link w:val="affffffff0"/>
    <w:locked/>
    <w:rsid w:val="00255462"/>
    <w:rPr>
      <w:rFonts w:ascii="仿宋_GB2312" w:eastAsia="仿宋_GB2312" w:hAnsi="宋体"/>
      <w:kern w:val="28"/>
      <w:sz w:val="28"/>
      <w:szCs w:val="24"/>
    </w:rPr>
  </w:style>
  <w:style w:type="character" w:customStyle="1" w:styleId="Heading2Char">
    <w:name w:val="Heading 2 Char"/>
    <w:aliases w:val="标题 1.1 Char"/>
    <w:rsid w:val="00255462"/>
    <w:rPr>
      <w:rFonts w:ascii="Arial" w:eastAsia="宋体" w:hAnsi="Arial" w:cs="Arial" w:hint="default"/>
      <w:b/>
      <w:bCs w:val="0"/>
      <w:sz w:val="24"/>
      <w:lang w:val="de-DE" w:eastAsia="en-US" w:bidi="ar-SA"/>
    </w:rPr>
  </w:style>
  <w:style w:type="character" w:customStyle="1" w:styleId="Charf1">
    <w:name w:val="正文（可研报告） Char"/>
    <w:link w:val="affffffff1"/>
    <w:rsid w:val="00255462"/>
    <w:rPr>
      <w:sz w:val="24"/>
      <w:szCs w:val="24"/>
    </w:rPr>
  </w:style>
  <w:style w:type="character" w:customStyle="1" w:styleId="CharChar172">
    <w:name w:val="Char Char172"/>
    <w:rsid w:val="00255462"/>
    <w:rPr>
      <w:rFonts w:ascii="Times New Roman" w:eastAsia="楷体_GB2312" w:hAnsi="Times New Roman"/>
      <w:kern w:val="2"/>
      <w:sz w:val="24"/>
      <w:szCs w:val="18"/>
    </w:rPr>
  </w:style>
  <w:style w:type="character" w:customStyle="1" w:styleId="Char23">
    <w:name w:val="称呼 Char2"/>
    <w:uiPriority w:val="99"/>
    <w:semiHidden/>
    <w:rsid w:val="00255462"/>
    <w:rPr>
      <w:rFonts w:ascii="Calibri" w:eastAsia="宋体" w:hAnsi="Calibri" w:cs="Times New Roman"/>
    </w:rPr>
  </w:style>
  <w:style w:type="character" w:customStyle="1" w:styleId="HTMLChar3">
    <w:name w:val="HTML 预设格式 Char3"/>
    <w:uiPriority w:val="99"/>
    <w:semiHidden/>
    <w:rsid w:val="00255462"/>
    <w:rPr>
      <w:rFonts w:ascii="Courier New" w:eastAsia="宋体" w:hAnsi="Courier New" w:cs="Courier New"/>
      <w:sz w:val="20"/>
      <w:szCs w:val="20"/>
    </w:rPr>
  </w:style>
  <w:style w:type="character" w:customStyle="1" w:styleId="WW8Num32z0">
    <w:name w:val="WW8Num32z0"/>
    <w:rsid w:val="00255462"/>
    <w:rPr>
      <w:rFonts w:ascii="Wingdings" w:hAnsi="Wingdings"/>
    </w:rPr>
  </w:style>
  <w:style w:type="character" w:customStyle="1" w:styleId="CharChar183">
    <w:name w:val="Char Char183"/>
    <w:rsid w:val="00255462"/>
    <w:rPr>
      <w:rFonts w:eastAsia="宋体"/>
      <w:b/>
      <w:kern w:val="2"/>
      <w:sz w:val="24"/>
      <w:lang w:bidi="ar-SA"/>
    </w:rPr>
  </w:style>
  <w:style w:type="character" w:customStyle="1" w:styleId="WW8Num71z3">
    <w:name w:val="WW8Num71z3"/>
    <w:rsid w:val="00255462"/>
    <w:rPr>
      <w:rFonts w:ascii="Symbol" w:hAnsi="Symbol" w:cs="OpenSymbol"/>
    </w:rPr>
  </w:style>
  <w:style w:type="character" w:customStyle="1" w:styleId="blue1">
    <w:name w:val="blue1"/>
    <w:rsid w:val="00255462"/>
    <w:rPr>
      <w:strike w:val="0"/>
      <w:dstrike w:val="0"/>
      <w:color w:val="04489D"/>
      <w:sz w:val="18"/>
      <w:szCs w:val="18"/>
      <w:u w:val="none"/>
    </w:rPr>
  </w:style>
  <w:style w:type="character" w:customStyle="1" w:styleId="Charf2">
    <w:name w:val="正文(首行缩进) Char"/>
    <w:link w:val="affffffff2"/>
    <w:rsid w:val="00255462"/>
    <w:rPr>
      <w:rFonts w:ascii="Arial Narrow" w:eastAsia="楷体_GB2312" w:hAnsi="Arial Narrow"/>
      <w:color w:val="000000"/>
      <w:sz w:val="24"/>
      <w:szCs w:val="24"/>
    </w:rPr>
  </w:style>
  <w:style w:type="character" w:customStyle="1" w:styleId="afffff1">
    <w:name w:val="无间隔 字符"/>
    <w:link w:val="afffff0"/>
    <w:uiPriority w:val="1"/>
    <w:rsid w:val="00255462"/>
    <w:rPr>
      <w:sz w:val="21"/>
      <w:szCs w:val="32"/>
      <w:lang w:eastAsia="en-US" w:bidi="en-US"/>
    </w:rPr>
  </w:style>
  <w:style w:type="character" w:customStyle="1" w:styleId="Char24">
    <w:name w:val="结束语 Char2"/>
    <w:uiPriority w:val="99"/>
    <w:semiHidden/>
    <w:rsid w:val="00255462"/>
    <w:rPr>
      <w:rFonts w:ascii="Calibri" w:hAnsi="Calibri"/>
      <w:kern w:val="2"/>
      <w:sz w:val="21"/>
      <w:szCs w:val="22"/>
    </w:rPr>
  </w:style>
  <w:style w:type="character" w:customStyle="1" w:styleId="Charf3">
    <w:name w:val="加黑小标题 Char"/>
    <w:link w:val="affffffff3"/>
    <w:locked/>
    <w:rsid w:val="00255462"/>
    <w:rPr>
      <w:b/>
      <w:sz w:val="24"/>
      <w:szCs w:val="24"/>
    </w:rPr>
  </w:style>
  <w:style w:type="character" w:customStyle="1" w:styleId="9LegalLevel1111LevelahuhPIM9LegalLeveChar">
    <w:name w:val="样式 标题 9Legal Level 1.1.1.1.Level (a)huh三级标题PIM 9Legal Leve... Char"/>
    <w:link w:val="9LegalLevel1111LevelahuhPIM9LegalLeve"/>
    <w:rsid w:val="00255462"/>
    <w:rPr>
      <w:rFonts w:ascii="宋体" w:eastAsia="仿宋_GB2312" w:hAnsi="宋体"/>
      <w:b/>
      <w:color w:val="000000"/>
      <w:sz w:val="24"/>
    </w:rPr>
  </w:style>
  <w:style w:type="character" w:customStyle="1" w:styleId="Char15">
    <w:name w:val="文档正文 Char1"/>
    <w:rsid w:val="00255462"/>
    <w:rPr>
      <w:rFonts w:ascii="宋体"/>
      <w:spacing w:val="4"/>
      <w:sz w:val="24"/>
    </w:rPr>
  </w:style>
  <w:style w:type="character" w:customStyle="1" w:styleId="SoDAField">
    <w:name w:val="SoDA Field"/>
    <w:rsid w:val="00255462"/>
    <w:rPr>
      <w:color w:val="0000FF"/>
      <w:sz w:val="20"/>
    </w:rPr>
  </w:style>
  <w:style w:type="character" w:customStyle="1" w:styleId="0Char0">
    <w:name w:val="0正文 Char"/>
    <w:link w:val="00"/>
    <w:rsid w:val="00255462"/>
    <w:rPr>
      <w:rFonts w:eastAsia="华文中宋"/>
      <w:color w:val="000000"/>
      <w:sz w:val="24"/>
      <w:szCs w:val="24"/>
    </w:rPr>
  </w:style>
  <w:style w:type="character" w:customStyle="1" w:styleId="H5Char4">
    <w:name w:val="H5 Char4"/>
    <w:aliases w:val="PIM 5 Char4,dash Char4,ds Char4,dd Char4,dash1 Char4,ds1 Char4,dd1 Char4,dash2 Char4,ds2 Char4,dd2 Char4,dash3 Char4,ds3 Char4,dd3 Char4,dash4 Char4,ds4 Char4,dd4 Char4,dash5 Char4,ds5 Char4,dd5 Char4,dash6 Char4,ds6 Char4,dd6 Char4,dash7 Char4"/>
    <w:rsid w:val="00255462"/>
    <w:rPr>
      <w:rFonts w:eastAsia="宋体"/>
      <w:b/>
      <w:bCs/>
      <w:kern w:val="2"/>
      <w:sz w:val="28"/>
      <w:szCs w:val="28"/>
      <w:lang w:val="en-US" w:eastAsia="zh-CN" w:bidi="ar-SA"/>
    </w:rPr>
  </w:style>
  <w:style w:type="character" w:customStyle="1" w:styleId="CharChar92">
    <w:name w:val="Char Char92"/>
    <w:rsid w:val="00255462"/>
    <w:rPr>
      <w:rFonts w:ascii="Times New Roman" w:eastAsia="宋体" w:hAnsi="Times New Roman" w:cs="Times New Roman" w:hint="default"/>
      <w:szCs w:val="24"/>
    </w:rPr>
  </w:style>
  <w:style w:type="character" w:customStyle="1" w:styleId="CharChar19">
    <w:name w:val="Char Char19"/>
    <w:rsid w:val="00255462"/>
    <w:rPr>
      <w:rFonts w:ascii="Arial" w:eastAsia="黑体" w:hAnsi="Arial"/>
      <w:b/>
      <w:kern w:val="2"/>
      <w:sz w:val="24"/>
      <w:lang w:bidi="ar-SA"/>
    </w:rPr>
  </w:style>
  <w:style w:type="character" w:customStyle="1" w:styleId="4CharChar">
    <w:name w:val="样式 标题 4Char Char + 宋体 四号"/>
    <w:rsid w:val="00255462"/>
    <w:rPr>
      <w:rFonts w:ascii="宋体" w:eastAsia="宋体" w:hAnsi="宋体"/>
      <w:b/>
      <w:bCs/>
      <w:kern w:val="2"/>
      <w:sz w:val="28"/>
      <w:szCs w:val="32"/>
      <w:lang w:val="en-US" w:eastAsia="zh-CN" w:bidi="ar-SA"/>
    </w:rPr>
  </w:style>
  <w:style w:type="character" w:customStyle="1" w:styleId="WW8Num20z0">
    <w:name w:val="WW8Num20z0"/>
    <w:rsid w:val="00255462"/>
    <w:rPr>
      <w:rFonts w:ascii="Arial" w:eastAsia="黑体" w:hAnsi="Arial"/>
      <w:b w:val="0"/>
      <w:i w:val="0"/>
      <w:spacing w:val="0"/>
      <w:sz w:val="36"/>
    </w:rPr>
  </w:style>
  <w:style w:type="character" w:customStyle="1" w:styleId="CharChar2">
    <w:name w:val="图案编号 Char Char"/>
    <w:link w:val="affffffff4"/>
    <w:rsid w:val="00255462"/>
    <w:rPr>
      <w:rFonts w:ascii="宋体" w:hAnsi="宋体"/>
      <w:color w:val="000000"/>
      <w:sz w:val="22"/>
      <w:szCs w:val="24"/>
    </w:rPr>
  </w:style>
  <w:style w:type="character" w:customStyle="1" w:styleId="font21">
    <w:name w:val="font21"/>
    <w:rsid w:val="00255462"/>
    <w:rPr>
      <w:rFonts w:ascii="宋体" w:eastAsia="宋体" w:hAnsi="宋体" w:hint="eastAsia"/>
      <w:sz w:val="20"/>
      <w:szCs w:val="20"/>
    </w:rPr>
  </w:style>
  <w:style w:type="character" w:customStyle="1" w:styleId="1H1CriteriaTypeCriteriaType1CriteriaType2CriChar">
    <w:name w:val="样式 标题 1H1第 ？ 章Criteria TypeCriteria Type1Criteria Type2Cri... Char"/>
    <w:link w:val="1H1CriteriaTypeCriteriaType1CriteriaType2Cri"/>
    <w:locked/>
    <w:rsid w:val="00255462"/>
    <w:rPr>
      <w:rFonts w:ascii="宋体" w:hAnsi="宋体"/>
      <w:b/>
      <w:color w:val="000000"/>
      <w:sz w:val="44"/>
      <w:shd w:val="solid" w:color="FFFFFF" w:fill="FFFFFF"/>
      <w:lang w:eastAsia="en-US"/>
    </w:rPr>
  </w:style>
  <w:style w:type="character" w:customStyle="1" w:styleId="XieChar">
    <w:name w:val="Xie表头 Char"/>
    <w:link w:val="Xie"/>
    <w:rsid w:val="00255462"/>
    <w:rPr>
      <w:color w:val="000000"/>
      <w:sz w:val="24"/>
      <w:szCs w:val="24"/>
    </w:rPr>
  </w:style>
  <w:style w:type="character" w:customStyle="1" w:styleId="newtitle1">
    <w:name w:val="newtitle1"/>
    <w:rsid w:val="00255462"/>
    <w:rPr>
      <w:b/>
      <w:bCs/>
      <w:color w:val="104264"/>
    </w:rPr>
  </w:style>
  <w:style w:type="character" w:customStyle="1" w:styleId="5CharChar">
    <w:name w:val="样式5 Char Char"/>
    <w:link w:val="50"/>
    <w:rsid w:val="00255462"/>
    <w:rPr>
      <w:rFonts w:ascii="宋体" w:hAnsi="宋体"/>
      <w:b/>
      <w:sz w:val="24"/>
      <w:szCs w:val="24"/>
    </w:rPr>
  </w:style>
  <w:style w:type="character" w:customStyle="1" w:styleId="affffffff5">
    <w:name w:val="发布"/>
    <w:rsid w:val="00255462"/>
    <w:rPr>
      <w:rFonts w:ascii="黑体" w:eastAsia="黑体"/>
      <w:spacing w:val="22"/>
      <w:w w:val="100"/>
      <w:position w:val="3"/>
      <w:sz w:val="28"/>
    </w:rPr>
  </w:style>
  <w:style w:type="character" w:customStyle="1" w:styleId="lv1">
    <w:name w:val="lv1"/>
    <w:rsid w:val="00255462"/>
    <w:rPr>
      <w:sz w:val="20"/>
      <w:szCs w:val="20"/>
    </w:rPr>
  </w:style>
  <w:style w:type="character" w:customStyle="1" w:styleId="CharChar221">
    <w:name w:val="Char Char221"/>
    <w:rsid w:val="00255462"/>
    <w:rPr>
      <w:sz w:val="18"/>
      <w:szCs w:val="18"/>
    </w:rPr>
  </w:style>
  <w:style w:type="character" w:customStyle="1" w:styleId="WW8Num18z2">
    <w:name w:val="WW8Num18z2"/>
    <w:rsid w:val="00255462"/>
    <w:rPr>
      <w:rFonts w:ascii="Arial" w:hAnsi="Arial"/>
      <w:b w:val="0"/>
      <w:i w:val="0"/>
      <w:sz w:val="24"/>
      <w:szCs w:val="24"/>
    </w:rPr>
  </w:style>
  <w:style w:type="character" w:customStyle="1" w:styleId="Charf4">
    <w:name w:val="样式条项 Char"/>
    <w:link w:val="a3"/>
    <w:rsid w:val="00255462"/>
    <w:rPr>
      <w:rFonts w:ascii="Arial Unicode MS" w:hAnsi="Arial Unicode MS"/>
      <w:color w:val="000000"/>
      <w:sz w:val="24"/>
      <w:szCs w:val="24"/>
    </w:rPr>
  </w:style>
  <w:style w:type="character" w:customStyle="1" w:styleId="Char16">
    <w:name w:val="文档结构图 Char1"/>
    <w:semiHidden/>
    <w:rsid w:val="00255462"/>
    <w:rPr>
      <w:kern w:val="2"/>
      <w:sz w:val="21"/>
      <w:szCs w:val="24"/>
      <w:shd w:val="clear" w:color="auto" w:fill="000080"/>
    </w:rPr>
  </w:style>
  <w:style w:type="character" w:customStyle="1" w:styleId="WW8Num20z4">
    <w:name w:val="WW8Num20z4"/>
    <w:rsid w:val="00255462"/>
    <w:rPr>
      <w:rFonts w:ascii="宋体" w:eastAsia="宋体" w:hAnsi="宋体"/>
      <w:b w:val="0"/>
      <w:i w:val="0"/>
      <w:sz w:val="20"/>
    </w:rPr>
  </w:style>
  <w:style w:type="character" w:customStyle="1" w:styleId="2Char4">
    <w:name w:val="正文 首行缩进:2字符 Char"/>
    <w:rsid w:val="00255462"/>
    <w:rPr>
      <w:rFonts w:ascii="宋体" w:eastAsia="宋体" w:hAnsi="Verdana"/>
      <w:kern w:val="2"/>
      <w:sz w:val="24"/>
      <w:szCs w:val="24"/>
      <w:lang w:val="en-US" w:eastAsia="zh-CN" w:bidi="ar-SA"/>
    </w:rPr>
  </w:style>
  <w:style w:type="character" w:customStyle="1" w:styleId="p21">
    <w:name w:val="p21"/>
    <w:rsid w:val="00255462"/>
    <w:rPr>
      <w:rFonts w:ascii="宋体" w:eastAsia="宋体" w:hAnsi="宋体" w:hint="eastAsia"/>
      <w:spacing w:val="320"/>
      <w:sz w:val="18"/>
      <w:szCs w:val="18"/>
    </w:rPr>
  </w:style>
  <w:style w:type="character" w:customStyle="1" w:styleId="pfont11">
    <w:name w:val="pfont11"/>
    <w:rsid w:val="00255462"/>
    <w:rPr>
      <w:rFonts w:ascii="Tahoma" w:eastAsia="宋体" w:hAnsi="Tahoma"/>
      <w:kern w:val="2"/>
      <w:sz w:val="18"/>
      <w:szCs w:val="18"/>
      <w:lang w:val="en-US" w:eastAsia="zh-CN" w:bidi="ar-SA"/>
    </w:rPr>
  </w:style>
  <w:style w:type="character" w:customStyle="1" w:styleId="aaChar">
    <w:name w:val="aa Char"/>
    <w:link w:val="aa0"/>
    <w:rsid w:val="00255462"/>
    <w:rPr>
      <w:rFonts w:ascii="Arial Unicode MS" w:hAnsi="Arial Unicode MS"/>
      <w:b/>
      <w:color w:val="000000"/>
      <w:sz w:val="24"/>
      <w:szCs w:val="24"/>
    </w:rPr>
  </w:style>
  <w:style w:type="character" w:customStyle="1" w:styleId="6Char">
    <w:name w:val="标题6 Char"/>
    <w:link w:val="64"/>
    <w:rsid w:val="00255462"/>
    <w:rPr>
      <w:b/>
      <w:bCs/>
      <w:color w:val="000000"/>
      <w:sz w:val="28"/>
      <w:szCs w:val="28"/>
    </w:rPr>
  </w:style>
  <w:style w:type="character" w:customStyle="1" w:styleId="WW8Num65z0">
    <w:name w:val="WW8Num65z0"/>
    <w:rsid w:val="00255462"/>
    <w:rPr>
      <w:rFonts w:ascii="Wingdings" w:hAnsi="Wingdings"/>
    </w:rPr>
  </w:style>
  <w:style w:type="character" w:customStyle="1" w:styleId="WW8Num67z1">
    <w:name w:val="WW8Num67z1"/>
    <w:rsid w:val="00255462"/>
    <w:rPr>
      <w:rFonts w:ascii="Wingdings" w:hAnsi="Wingdings"/>
    </w:rPr>
  </w:style>
  <w:style w:type="character" w:customStyle="1" w:styleId="Charf5">
    <w:name w:val="正文内容 Char"/>
    <w:link w:val="affffffff6"/>
    <w:rsid w:val="00255462"/>
    <w:rPr>
      <w:rFonts w:ascii="宋体" w:hAnsi="宋体"/>
      <w:color w:val="000000"/>
      <w:spacing w:val="-12"/>
      <w:sz w:val="24"/>
    </w:rPr>
  </w:style>
  <w:style w:type="character" w:customStyle="1" w:styleId="BPbodytextCharChar">
    <w:name w:val="BP body text Char Char"/>
    <w:link w:val="BPbodytextChar"/>
    <w:rsid w:val="00255462"/>
    <w:rPr>
      <w:rFonts w:ascii="Arial" w:hAnsi="Arial" w:cs="Arial"/>
      <w:sz w:val="22"/>
      <w:szCs w:val="24"/>
    </w:rPr>
  </w:style>
  <w:style w:type="character" w:customStyle="1" w:styleId="fontw1">
    <w:name w:val="fontw1"/>
    <w:rsid w:val="00255462"/>
    <w:rPr>
      <w:b/>
      <w:bCs/>
    </w:rPr>
  </w:style>
  <w:style w:type="character" w:customStyle="1" w:styleId="wellhopeChar1">
    <w:name w:val="wellhope正文 Char1"/>
    <w:link w:val="wellhope"/>
    <w:rsid w:val="00255462"/>
    <w:rPr>
      <w:rFonts w:ascii="仿宋_GB2312" w:eastAsia="仿宋_GB2312"/>
      <w:sz w:val="28"/>
    </w:rPr>
  </w:style>
  <w:style w:type="character" w:customStyle="1" w:styleId="4CharChar1">
    <w:name w:val="标题 4 Char Char1"/>
    <w:rsid w:val="00255462"/>
    <w:rPr>
      <w:rFonts w:ascii="Arial" w:eastAsia="黑体" w:hAnsi="Arial"/>
      <w:b/>
      <w:bCs/>
      <w:kern w:val="2"/>
      <w:sz w:val="28"/>
      <w:szCs w:val="28"/>
      <w:lang w:val="en-US" w:eastAsia="zh-CN" w:bidi="ar-SA"/>
    </w:rPr>
  </w:style>
  <w:style w:type="character" w:customStyle="1" w:styleId="CharChar1CharCharCharCharCharCharCharCharCharCharCharCharCharCharCharChar">
    <w:name w:val="Char Char1 Char Char Char Char Char Char Char Char Char Char Char Char Char Char Char Char"/>
    <w:link w:val="CharChar1CharCharCharCharCharCharCharCharCharCharCharCharCharCharChar"/>
    <w:rsid w:val="00255462"/>
    <w:rPr>
      <w:rFonts w:ascii="Verdana" w:eastAsia="楷体_GB2312" w:hAnsi="Verdana"/>
      <w:sz w:val="30"/>
      <w:szCs w:val="30"/>
      <w:lang w:eastAsia="en-US"/>
    </w:rPr>
  </w:style>
  <w:style w:type="character" w:customStyle="1" w:styleId="CSSCharChar">
    <w:name w:val="CSS章标记 Char Char"/>
    <w:rsid w:val="00255462"/>
    <w:rPr>
      <w:rFonts w:eastAsia="仿宋_GB2312"/>
      <w:bCs/>
      <w:kern w:val="44"/>
      <w:szCs w:val="44"/>
    </w:rPr>
  </w:style>
  <w:style w:type="character" w:customStyle="1" w:styleId="CharCharCharCharCharChar">
    <w:name w:val="标准正文 Char Char Char Char Char Char"/>
    <w:rsid w:val="00255462"/>
    <w:rPr>
      <w:rFonts w:ascii="Arial" w:eastAsia="宋体" w:hAnsi="Arial"/>
      <w:kern w:val="2"/>
      <w:sz w:val="24"/>
      <w:szCs w:val="24"/>
      <w:lang w:val="en-US" w:eastAsia="zh-CN" w:bidi="ar-SA"/>
    </w:rPr>
  </w:style>
  <w:style w:type="character" w:customStyle="1" w:styleId="titleemph">
    <w:name w:val="title_emph"/>
    <w:rsid w:val="00255462"/>
  </w:style>
  <w:style w:type="character" w:customStyle="1" w:styleId="affffffff7">
    <w:name w:val="西文"/>
    <w:semiHidden/>
    <w:rsid w:val="00255462"/>
    <w:rPr>
      <w:rFonts w:ascii="仿宋_GB2312" w:eastAsia="Times New Roman" w:hAnsi="仿宋_GB2312"/>
      <w:kern w:val="0"/>
      <w:sz w:val="21"/>
    </w:rPr>
  </w:style>
  <w:style w:type="character" w:customStyle="1" w:styleId="WW8Num61z0">
    <w:name w:val="WW8Num61z0"/>
    <w:rsid w:val="00255462"/>
    <w:rPr>
      <w:rFonts w:ascii="Wingdings" w:hAnsi="Wingdings"/>
    </w:rPr>
  </w:style>
  <w:style w:type="character" w:customStyle="1" w:styleId="2Char1">
    <w:name w:val="样式 正文五号缩进2字符 Char"/>
    <w:link w:val="2f3"/>
    <w:rsid w:val="00255462"/>
    <w:rPr>
      <w:rFonts w:ascii="Times New Roman" w:hAnsi="Times New Roman" w:cs="宋体"/>
      <w:kern w:val="2"/>
      <w:sz w:val="21"/>
      <w:lang w:val="x-none" w:eastAsia="x-none"/>
    </w:rPr>
  </w:style>
  <w:style w:type="character" w:customStyle="1" w:styleId="pass-clearbtn-smsverifycode">
    <w:name w:val="pass-clearbtn-smsverifycode"/>
    <w:rsid w:val="00255462"/>
  </w:style>
  <w:style w:type="character" w:customStyle="1" w:styleId="Bibliographyentry">
    <w:name w:val="Bibliography entry"/>
    <w:rsid w:val="00255462"/>
  </w:style>
  <w:style w:type="character" w:customStyle="1" w:styleId="CharChar174">
    <w:name w:val="Char Char174"/>
    <w:rsid w:val="00255462"/>
    <w:rPr>
      <w:rFonts w:ascii="Arial" w:eastAsia="黑体" w:hAnsi="Arial"/>
      <w:kern w:val="2"/>
      <w:sz w:val="24"/>
      <w:lang w:bidi="ar-SA"/>
    </w:rPr>
  </w:style>
  <w:style w:type="character" w:customStyle="1" w:styleId="00Char">
    <w:name w:val="00正文 Char"/>
    <w:link w:val="000"/>
    <w:rsid w:val="00255462"/>
    <w:rPr>
      <w:color w:val="000000"/>
      <w:sz w:val="24"/>
      <w:szCs w:val="24"/>
    </w:rPr>
  </w:style>
  <w:style w:type="character" w:customStyle="1" w:styleId="215Char">
    <w:name w:val="样式 首行缩进:  2 字符 行距: 1.5 倍行距 Char"/>
    <w:link w:val="215"/>
    <w:rsid w:val="00255462"/>
    <w:rPr>
      <w:rFonts w:ascii="Arial" w:eastAsia="仿宋_GB2312" w:hAnsi="Arial" w:cs="宋体"/>
      <w:sz w:val="24"/>
      <w:szCs w:val="24"/>
    </w:rPr>
  </w:style>
  <w:style w:type="character" w:customStyle="1" w:styleId="Charf6">
    <w:name w:val="正文 首行缩进 Char"/>
    <w:link w:val="affffffff8"/>
    <w:rsid w:val="00255462"/>
    <w:rPr>
      <w:rFonts w:ascii="宋体" w:hAnsi="宋体" w:cs="Arial"/>
      <w:color w:val="000000"/>
      <w:sz w:val="24"/>
    </w:rPr>
  </w:style>
  <w:style w:type="character" w:customStyle="1" w:styleId="8LegalLevel111Level111LegalLevel11111Char">
    <w:name w:val="样式 标题 8Legal Level 1.1.1.Level 1.1.1注意框体Legal Level 1.1.1.1...1 Char"/>
    <w:link w:val="8LegalLevel111Level111LegalLevel11111"/>
    <w:rsid w:val="00255462"/>
    <w:rPr>
      <w:rFonts w:ascii="宋体" w:eastAsia="黑体" w:hAnsi="宋体"/>
      <w:b/>
      <w:bCs/>
    </w:rPr>
  </w:style>
  <w:style w:type="character" w:customStyle="1" w:styleId="WW8Num46z1">
    <w:name w:val="WW8Num46z1"/>
    <w:rsid w:val="00255462"/>
    <w:rPr>
      <w:rFonts w:ascii="Courier New" w:hAnsi="Courier New"/>
      <w:sz w:val="20"/>
    </w:rPr>
  </w:style>
  <w:style w:type="character" w:customStyle="1" w:styleId="Char1CharChar1">
    <w:name w:val="Char1 Char Char1"/>
    <w:rsid w:val="00255462"/>
    <w:rPr>
      <w:rFonts w:ascii="Arial" w:eastAsia="黑体" w:hAnsi="Arial" w:cs="Arial"/>
      <w:kern w:val="2"/>
      <w:lang w:val="en-US" w:eastAsia="zh-CN" w:bidi="ar-SA"/>
    </w:rPr>
  </w:style>
  <w:style w:type="character" w:customStyle="1" w:styleId="CharChar222">
    <w:name w:val="Char Char222"/>
    <w:rsid w:val="00255462"/>
    <w:rPr>
      <w:sz w:val="18"/>
      <w:szCs w:val="18"/>
    </w:rPr>
  </w:style>
  <w:style w:type="character" w:customStyle="1" w:styleId="CharChar201">
    <w:name w:val="Char Char201"/>
    <w:rsid w:val="00255462"/>
    <w:rPr>
      <w:rFonts w:eastAsia="宋体"/>
      <w:b/>
      <w:kern w:val="2"/>
      <w:sz w:val="28"/>
      <w:lang w:bidi="ar-SA"/>
    </w:rPr>
  </w:style>
  <w:style w:type="character" w:customStyle="1" w:styleId="text03">
    <w:name w:val="text03"/>
    <w:rsid w:val="00255462"/>
    <w:rPr>
      <w:rFonts w:ascii="Tahoma" w:eastAsia="宋体" w:hAnsi="Tahoma"/>
      <w:kern w:val="2"/>
      <w:sz w:val="24"/>
      <w:lang w:val="en-US" w:eastAsia="zh-CN" w:bidi="ar-SA"/>
    </w:rPr>
  </w:style>
  <w:style w:type="character" w:customStyle="1" w:styleId="2Char5">
    <w:name w:val="正文文字 2 Char"/>
    <w:rsid w:val="00255462"/>
    <w:rPr>
      <w:rFonts w:eastAsia="楷体_GB2312" w:hAnsi="仿宋_GB2312"/>
      <w:color w:val="000000"/>
      <w:kern w:val="2"/>
      <w:sz w:val="28"/>
      <w:lang w:val="en-US" w:eastAsia="zh-CN" w:bidi="ar-SA"/>
    </w:rPr>
  </w:style>
  <w:style w:type="character" w:customStyle="1" w:styleId="1Char0">
    <w:name w:val="1.正文 Char"/>
    <w:link w:val="1d"/>
    <w:rsid w:val="00255462"/>
    <w:rPr>
      <w:rFonts w:ascii="宋体" w:hAnsi="宋体"/>
    </w:rPr>
  </w:style>
  <w:style w:type="character" w:customStyle="1" w:styleId="9zihei1">
    <w:name w:val="9zihei1"/>
    <w:rsid w:val="00255462"/>
    <w:rPr>
      <w:rFonts w:ascii="ˎ̥" w:hAnsi="ˎ̥" w:hint="default"/>
      <w:strike w:val="0"/>
      <w:dstrike w:val="0"/>
      <w:color w:val="333333"/>
      <w:sz w:val="18"/>
      <w:szCs w:val="18"/>
      <w:u w:val="none"/>
    </w:rPr>
  </w:style>
  <w:style w:type="character" w:customStyle="1" w:styleId="CharChar203">
    <w:name w:val="Char Char203"/>
    <w:rsid w:val="00255462"/>
    <w:rPr>
      <w:rFonts w:ascii="Times New Roman" w:hAnsi="Times New Roman"/>
      <w:kern w:val="2"/>
      <w:sz w:val="21"/>
      <w:szCs w:val="21"/>
      <w:shd w:val="clear" w:color="auto" w:fill="000080"/>
    </w:rPr>
  </w:style>
  <w:style w:type="character" w:customStyle="1" w:styleId="Char33">
    <w:name w:val="页脚 Char3"/>
    <w:uiPriority w:val="99"/>
    <w:semiHidden/>
    <w:rsid w:val="00255462"/>
    <w:rPr>
      <w:rFonts w:ascii="Calibri" w:eastAsia="宋体" w:hAnsi="Calibri" w:cs="Times New Roman"/>
      <w:sz w:val="18"/>
      <w:szCs w:val="18"/>
    </w:rPr>
  </w:style>
  <w:style w:type="character" w:customStyle="1" w:styleId="WW8Num37z2">
    <w:name w:val="WW8Num37z2"/>
    <w:rsid w:val="00255462"/>
    <w:rPr>
      <w:rFonts w:ascii="Wingdings" w:hAnsi="Wingdings"/>
    </w:rPr>
  </w:style>
  <w:style w:type="character" w:customStyle="1" w:styleId="WW8Num33z2">
    <w:name w:val="WW8Num33z2"/>
    <w:rsid w:val="00255462"/>
    <w:rPr>
      <w:rFonts w:ascii="Wingdings" w:hAnsi="Wingdings"/>
    </w:rPr>
  </w:style>
  <w:style w:type="character" w:customStyle="1" w:styleId="treenode">
    <w:name w:val="treenode"/>
    <w:rsid w:val="00255462"/>
  </w:style>
  <w:style w:type="character" w:customStyle="1" w:styleId="CharCharChar3">
    <w:name w:val="一级条标题 Char Char Char"/>
    <w:rsid w:val="00255462"/>
    <w:rPr>
      <w:rFonts w:eastAsia="黑体"/>
      <w:sz w:val="21"/>
      <w:lang w:val="en-US" w:eastAsia="zh-CN" w:bidi="ar-SA"/>
    </w:rPr>
  </w:style>
  <w:style w:type="character" w:customStyle="1" w:styleId="size1">
    <w:name w:val="size1"/>
    <w:rsid w:val="00255462"/>
    <w:rPr>
      <w:spacing w:val="300"/>
      <w:sz w:val="18"/>
      <w:szCs w:val="18"/>
    </w:rPr>
  </w:style>
  <w:style w:type="character" w:customStyle="1" w:styleId="FranklinGothicDemiChar">
    <w:name w:val="样式 (西文) Franklin Gothic Demi Char"/>
    <w:link w:val="FranklinGothicDemi"/>
    <w:rsid w:val="00255462"/>
    <w:rPr>
      <w:rFonts w:ascii="宋体" w:eastAsia="仿宋_GB2312" w:hAnsi="宋体"/>
      <w:color w:val="000000"/>
      <w:sz w:val="24"/>
      <w:szCs w:val="24"/>
    </w:rPr>
  </w:style>
  <w:style w:type="character" w:customStyle="1" w:styleId="Charf7">
    <w:name w:val="正文 首行缩进加粗 Char"/>
    <w:link w:val="affffffff9"/>
    <w:rsid w:val="00255462"/>
    <w:rPr>
      <w:rFonts w:ascii="宋体" w:hAnsi="宋体" w:cs="Arial"/>
      <w:b/>
      <w:color w:val="000000"/>
      <w:sz w:val="24"/>
    </w:rPr>
  </w:style>
  <w:style w:type="character" w:customStyle="1" w:styleId="2Char6">
    <w:name w:val="名称2 Char"/>
    <w:rsid w:val="00255462"/>
    <w:rPr>
      <w:rFonts w:ascii="宋体" w:eastAsia="宋体" w:hAnsi="宋体" w:hint="eastAsia"/>
      <w:b/>
      <w:bCs w:val="0"/>
      <w:kern w:val="2"/>
      <w:sz w:val="28"/>
      <w:szCs w:val="28"/>
      <w:lang w:val="en-US" w:eastAsia="zh-CN" w:bidi="ar-SA"/>
    </w:rPr>
  </w:style>
  <w:style w:type="character" w:customStyle="1" w:styleId="24Char">
    <w:name w:val="样式 首行缩进:  2 字符4 Char"/>
    <w:link w:val="240"/>
    <w:rsid w:val="00255462"/>
    <w:rPr>
      <w:rFonts w:cs="宋体"/>
      <w:color w:val="000000"/>
      <w:sz w:val="24"/>
      <w:szCs w:val="24"/>
    </w:rPr>
  </w:style>
  <w:style w:type="character" w:customStyle="1" w:styleId="DZBL--2Char">
    <w:name w:val="DZBL-正文-2 Char"/>
    <w:link w:val="DZBL--2"/>
    <w:rsid w:val="00255462"/>
    <w:rPr>
      <w:sz w:val="24"/>
      <w:szCs w:val="24"/>
    </w:rPr>
  </w:style>
  <w:style w:type="character" w:customStyle="1" w:styleId="A11">
    <w:name w:val="A11"/>
    <w:rsid w:val="00255462"/>
    <w:rPr>
      <w:color w:val="000000"/>
      <w:sz w:val="16"/>
      <w:szCs w:val="16"/>
    </w:rPr>
  </w:style>
  <w:style w:type="character" w:customStyle="1" w:styleId="WW8Num40z3">
    <w:name w:val="WW8Num40z3"/>
    <w:rsid w:val="00255462"/>
    <w:rPr>
      <w:rFonts w:ascii="Arial" w:hAnsi="Arial"/>
      <w:b w:val="0"/>
      <w:i w:val="0"/>
      <w:sz w:val="21"/>
      <w:szCs w:val="21"/>
    </w:rPr>
  </w:style>
  <w:style w:type="character" w:customStyle="1" w:styleId="Charf8">
    <w:name w:val="正文 一级标题 Char"/>
    <w:link w:val="affffffffa"/>
    <w:rsid w:val="00255462"/>
    <w:rPr>
      <w:b/>
      <w:color w:val="000000"/>
      <w:sz w:val="24"/>
      <w:szCs w:val="24"/>
    </w:rPr>
  </w:style>
  <w:style w:type="character" w:customStyle="1" w:styleId="Heading1Char1">
    <w:name w:val="Heading 1 Char1"/>
    <w:aliases w:val="Part Char,style1 Char,??? 1 Char"/>
    <w:rsid w:val="00255462"/>
    <w:rPr>
      <w:rFonts w:ascii="Book Antiqua" w:hAnsi="Book Antiqua"/>
      <w:sz w:val="40"/>
      <w:lang w:val="en-US"/>
    </w:rPr>
  </w:style>
  <w:style w:type="character" w:customStyle="1" w:styleId="2Char11">
    <w:name w:val="正文文本 2 Char1"/>
    <w:uiPriority w:val="99"/>
    <w:semiHidden/>
    <w:rsid w:val="00255462"/>
    <w:rPr>
      <w:rFonts w:ascii="Calibri" w:eastAsia="宋体" w:hAnsi="Calibri" w:cs="Times New Roman"/>
    </w:rPr>
  </w:style>
  <w:style w:type="character" w:customStyle="1" w:styleId="WW8Num71z0">
    <w:name w:val="WW8Num71z0"/>
    <w:rsid w:val="00255462"/>
    <w:rPr>
      <w:rFonts w:ascii="Wingdings" w:hAnsi="Wingdings" w:cs="OpenSymbol"/>
    </w:rPr>
  </w:style>
  <w:style w:type="character" w:customStyle="1" w:styleId="tx1">
    <w:name w:val="tx1"/>
    <w:rsid w:val="00255462"/>
    <w:rPr>
      <w:rFonts w:ascii="Tahoma" w:eastAsia="宋体" w:hAnsi="Tahoma"/>
      <w:b/>
      <w:bCs/>
      <w:kern w:val="2"/>
      <w:sz w:val="24"/>
      <w:lang w:val="en-US" w:eastAsia="zh-CN" w:bidi="ar-SA"/>
    </w:rPr>
  </w:style>
  <w:style w:type="character" w:customStyle="1" w:styleId="CharChar231">
    <w:name w:val="Char Char231"/>
    <w:rsid w:val="00255462"/>
    <w:rPr>
      <w:rFonts w:ascii="Arial" w:eastAsia="黑体" w:hAnsi="Arial"/>
      <w:color w:val="000000"/>
      <w:kern w:val="2"/>
      <w:sz w:val="28"/>
      <w:szCs w:val="21"/>
    </w:rPr>
  </w:style>
  <w:style w:type="character" w:customStyle="1" w:styleId="MMTopic3Char">
    <w:name w:val="MM Topic 3 Char"/>
    <w:link w:val="MMTopic3"/>
    <w:rsid w:val="00255462"/>
    <w:rPr>
      <w:b/>
      <w:bCs/>
      <w:color w:val="000000"/>
      <w:sz w:val="32"/>
      <w:szCs w:val="32"/>
    </w:rPr>
  </w:style>
  <w:style w:type="character" w:customStyle="1" w:styleId="text1">
    <w:name w:val="text1"/>
    <w:rsid w:val="00255462"/>
    <w:rPr>
      <w:color w:val="DADADA"/>
      <w:sz w:val="21"/>
      <w:szCs w:val="21"/>
    </w:rPr>
  </w:style>
  <w:style w:type="character" w:customStyle="1" w:styleId="WW8Num56z0">
    <w:name w:val="WW8Num56z0"/>
    <w:rsid w:val="00255462"/>
    <w:rPr>
      <w:rFonts w:ascii="Wingdings" w:hAnsi="Wingdings"/>
    </w:rPr>
  </w:style>
  <w:style w:type="character" w:customStyle="1" w:styleId="2CharChar0">
    <w:name w:val="正文（首行缩进2字符） Char Char"/>
    <w:rsid w:val="00255462"/>
    <w:rPr>
      <w:rFonts w:ascii="仿宋_GB2312" w:eastAsia="宋体" w:hAnsi="宋体"/>
    </w:rPr>
  </w:style>
  <w:style w:type="character" w:customStyle="1" w:styleId="Numberedlist23Char1">
    <w:name w:val="Numbered list 2.3 Char1"/>
    <w:link w:val="Numberedlist23"/>
    <w:rsid w:val="00255462"/>
    <w:rPr>
      <w:rFonts w:ascii="Futura Bk" w:hAnsi="Futura Bk"/>
      <w:b/>
      <w:color w:val="000000"/>
      <w:sz w:val="22"/>
      <w:lang w:eastAsia="en-US"/>
    </w:rPr>
  </w:style>
  <w:style w:type="character" w:customStyle="1" w:styleId="CharChar210">
    <w:name w:val="Char Char210"/>
    <w:rsid w:val="00255462"/>
    <w:rPr>
      <w:b/>
      <w:bCs/>
      <w:kern w:val="2"/>
      <w:sz w:val="32"/>
      <w:szCs w:val="32"/>
    </w:rPr>
  </w:style>
  <w:style w:type="character" w:customStyle="1" w:styleId="110">
    <w:name w:val="正文文本11"/>
    <w:aliases w:val="正文文字1,正文文本 Char Char Char1,正文文本 Char Char Char2"/>
    <w:rsid w:val="00255462"/>
    <w:rPr>
      <w:rFonts w:ascii="仿宋_GB2312" w:eastAsia="仿宋_GB2312" w:hAnsi="仿宋_GB2312"/>
      <w:color w:val="000000"/>
      <w:kern w:val="2"/>
      <w:sz w:val="21"/>
      <w:lang w:val="en-US" w:eastAsia="zh-CN" w:bidi="ar-SA"/>
    </w:rPr>
  </w:style>
  <w:style w:type="character" w:customStyle="1" w:styleId="WW8Num68z0">
    <w:name w:val="WW8Num68z0"/>
    <w:rsid w:val="00255462"/>
    <w:rPr>
      <w:rFonts w:ascii="Wingdings" w:hAnsi="Wingdings"/>
    </w:rPr>
  </w:style>
  <w:style w:type="character" w:customStyle="1" w:styleId="grame">
    <w:name w:val="grame"/>
    <w:rsid w:val="00255462"/>
  </w:style>
  <w:style w:type="character" w:customStyle="1" w:styleId="CharChar4">
    <w:name w:val="段落正文 Char Char"/>
    <w:rsid w:val="00255462"/>
    <w:rPr>
      <w:rFonts w:eastAsia="宋体"/>
      <w:spacing w:val="2"/>
      <w:kern w:val="2"/>
      <w:sz w:val="24"/>
      <w:szCs w:val="24"/>
      <w:lang w:val="en-US" w:eastAsia="zh-CN" w:bidi="ar-SA"/>
    </w:rPr>
  </w:style>
  <w:style w:type="character" w:customStyle="1" w:styleId="WW8Num12z1">
    <w:name w:val="WW8Num12z1"/>
    <w:rsid w:val="00255462"/>
    <w:rPr>
      <w:rFonts w:ascii="Symbol" w:eastAsia="Palatino" w:hAnsi="Symbol" w:cs="Palatino"/>
      <w:b/>
      <w:bCs/>
      <w:spacing w:val="-5"/>
      <w:sz w:val="28"/>
    </w:rPr>
  </w:style>
  <w:style w:type="character" w:customStyle="1" w:styleId="CharChar311">
    <w:name w:val="Char Char311"/>
    <w:rsid w:val="00255462"/>
    <w:rPr>
      <w:rFonts w:ascii="黑体" w:eastAsia="黑体" w:hAnsi="Times New Roman"/>
      <w:kern w:val="44"/>
      <w:sz w:val="28"/>
    </w:rPr>
  </w:style>
  <w:style w:type="character" w:customStyle="1" w:styleId="WW8Num30z2">
    <w:name w:val="WW8Num30z2"/>
    <w:rsid w:val="00255462"/>
    <w:rPr>
      <w:rFonts w:ascii="Wingdings" w:hAnsi="Wingdings"/>
    </w:rPr>
  </w:style>
  <w:style w:type="character" w:customStyle="1" w:styleId="font111">
    <w:name w:val="font111"/>
    <w:rsid w:val="00255462"/>
    <w:rPr>
      <w:sz w:val="22"/>
      <w:szCs w:val="22"/>
    </w:rPr>
  </w:style>
  <w:style w:type="character" w:customStyle="1" w:styleId="1Char2">
    <w:name w:val="序列1 Char"/>
    <w:link w:val="1e"/>
    <w:rsid w:val="00255462"/>
    <w:rPr>
      <w:b/>
      <w:color w:val="000000"/>
      <w:sz w:val="24"/>
      <w:szCs w:val="24"/>
    </w:rPr>
  </w:style>
  <w:style w:type="character" w:customStyle="1" w:styleId="12-E3-Char">
    <w:name w:val="12-E3-正文 Char"/>
    <w:link w:val="12-E3-"/>
    <w:rsid w:val="00255462"/>
    <w:rPr>
      <w:rFonts w:eastAsia="仿宋_GB2312"/>
      <w:color w:val="000000"/>
      <w:sz w:val="24"/>
      <w:szCs w:val="24"/>
    </w:rPr>
  </w:style>
  <w:style w:type="character" w:customStyle="1" w:styleId="WW8Num45z0">
    <w:name w:val="WW8Num45z0"/>
    <w:rsid w:val="00255462"/>
    <w:rPr>
      <w:rFonts w:ascii="Wingdings" w:hAnsi="Wingdings"/>
    </w:rPr>
  </w:style>
  <w:style w:type="character" w:customStyle="1" w:styleId="WW8Num27z2">
    <w:name w:val="WW8Num27z2"/>
    <w:rsid w:val="00255462"/>
    <w:rPr>
      <w:rFonts w:ascii="Wingdings" w:hAnsi="Wingdings"/>
    </w:rPr>
  </w:style>
  <w:style w:type="character" w:customStyle="1" w:styleId="WW8Num13z0">
    <w:name w:val="WW8Num13z0"/>
    <w:rsid w:val="00255462"/>
    <w:rPr>
      <w:rFonts w:ascii="Wingdings" w:hAnsi="Wingdings"/>
    </w:rPr>
  </w:style>
  <w:style w:type="character" w:customStyle="1" w:styleId="TableTextChar1">
    <w:name w:val="Table Text Char1"/>
    <w:link w:val="TableText"/>
    <w:rsid w:val="00255462"/>
    <w:rPr>
      <w:sz w:val="16"/>
      <w:szCs w:val="24"/>
    </w:rPr>
  </w:style>
  <w:style w:type="character" w:customStyle="1" w:styleId="CharChar191">
    <w:name w:val="Char Char191"/>
    <w:rsid w:val="00255462"/>
    <w:rPr>
      <w:rFonts w:ascii="Arial" w:eastAsia="黑体" w:hAnsi="Arial"/>
      <w:b/>
      <w:kern w:val="2"/>
      <w:sz w:val="24"/>
      <w:lang w:val="en-US" w:eastAsia="zh-CN" w:bidi="ar-SA"/>
    </w:rPr>
  </w:style>
  <w:style w:type="character" w:customStyle="1" w:styleId="WW8Num22z0">
    <w:name w:val="WW8Num22z0"/>
    <w:rsid w:val="00255462"/>
    <w:rPr>
      <w:rFonts w:ascii="Wingdings" w:hAnsi="Wingdings"/>
    </w:rPr>
  </w:style>
  <w:style w:type="character" w:customStyle="1" w:styleId="WW8Num9z4">
    <w:name w:val="WW8Num9z4"/>
    <w:rsid w:val="00255462"/>
    <w:rPr>
      <w:rFonts w:ascii="宋体" w:eastAsia="宋体" w:hAnsi="宋体"/>
      <w:b w:val="0"/>
      <w:i w:val="0"/>
      <w:sz w:val="20"/>
    </w:rPr>
  </w:style>
  <w:style w:type="character" w:customStyle="1" w:styleId="WW8Num37z0">
    <w:name w:val="WW8Num37z0"/>
    <w:rsid w:val="00255462"/>
    <w:rPr>
      <w:rFonts w:ascii="Wingdings" w:hAnsi="Wingdings"/>
      <w:b w:val="0"/>
      <w:i w:val="0"/>
      <w:sz w:val="13"/>
      <w:szCs w:val="13"/>
    </w:rPr>
  </w:style>
  <w:style w:type="character" w:customStyle="1" w:styleId="1Char3">
    <w:name w:val="教育台标题1 Char"/>
    <w:link w:val="1f"/>
    <w:rsid w:val="00255462"/>
    <w:rPr>
      <w:rFonts w:ascii="黑体" w:hAnsi="华文细黑"/>
      <w:b/>
      <w:bCs/>
      <w:color w:val="000000"/>
      <w:spacing w:val="1"/>
      <w:kern w:val="44"/>
      <w:sz w:val="28"/>
      <w:szCs w:val="28"/>
      <w:lang w:val="fr-FR"/>
    </w:rPr>
  </w:style>
  <w:style w:type="character" w:customStyle="1" w:styleId="WW8Num7z2">
    <w:name w:val="WW8Num7z2"/>
    <w:rsid w:val="00255462"/>
    <w:rPr>
      <w:rFonts w:ascii="Wingdings" w:hAnsi="Wingdings"/>
    </w:rPr>
  </w:style>
  <w:style w:type="character" w:customStyle="1" w:styleId="WW8Num64z3">
    <w:name w:val="WW8Num64z3"/>
    <w:rsid w:val="00255462"/>
    <w:rPr>
      <w:rFonts w:ascii="Times New Roman" w:eastAsia="黑体" w:hAnsi="Times New Roman" w:cs="Times New Roman"/>
      <w:b w:val="0"/>
    </w:rPr>
  </w:style>
  <w:style w:type="character" w:customStyle="1" w:styleId="2CharChar1">
    <w:name w:val="标题 2 Char Char"/>
    <w:rsid w:val="00255462"/>
    <w:rPr>
      <w:rFonts w:ascii="Arial" w:eastAsia="黑体" w:hAnsi="Arial"/>
      <w:b/>
      <w:bCs/>
      <w:kern w:val="2"/>
      <w:sz w:val="32"/>
      <w:szCs w:val="32"/>
      <w:lang w:val="en-US" w:eastAsia="zh-CN" w:bidi="ar-SA"/>
    </w:rPr>
  </w:style>
  <w:style w:type="character" w:customStyle="1" w:styleId="td111">
    <w:name w:val="td111"/>
    <w:rsid w:val="00255462"/>
    <w:rPr>
      <w:rFonts w:ascii="ˎ̥" w:hAnsi="ˎ̥" w:hint="default"/>
      <w:strike w:val="0"/>
      <w:dstrike w:val="0"/>
      <w:color w:val="333333"/>
      <w:sz w:val="18"/>
      <w:szCs w:val="18"/>
      <w:u w:val="none"/>
    </w:rPr>
  </w:style>
  <w:style w:type="character" w:customStyle="1" w:styleId="CharChar14">
    <w:name w:val="方案正文 Char Char1"/>
    <w:rsid w:val="00255462"/>
    <w:rPr>
      <w:rFonts w:ascii="Arial" w:eastAsia="宋体" w:hAnsi="Arial" w:cs="宋体"/>
      <w:sz w:val="24"/>
      <w:szCs w:val="21"/>
    </w:rPr>
  </w:style>
  <w:style w:type="character" w:customStyle="1" w:styleId="WW8Num1z3">
    <w:name w:val="WW8Num1z3"/>
    <w:rsid w:val="00255462"/>
    <w:rPr>
      <w:rFonts w:ascii="Times New Roman" w:eastAsia="黑体" w:hAnsi="Times New Roman" w:cs="Times New Roman"/>
      <w:b w:val="0"/>
    </w:rPr>
  </w:style>
  <w:style w:type="character" w:customStyle="1" w:styleId="225Char">
    <w:name w:val="样式 首行缩进:  2.25 字符 Char"/>
    <w:link w:val="225"/>
    <w:rsid w:val="00255462"/>
    <w:rPr>
      <w:rFonts w:cs="宋体"/>
      <w:color w:val="000000"/>
      <w:sz w:val="24"/>
    </w:rPr>
  </w:style>
  <w:style w:type="character" w:customStyle="1" w:styleId="CharCharCharChar">
    <w:name w:val="段落正文 Char Char Char Char"/>
    <w:link w:val="CharCharChar4"/>
    <w:semiHidden/>
    <w:rsid w:val="00255462"/>
    <w:rPr>
      <w:color w:val="000000"/>
      <w:spacing w:val="2"/>
      <w:sz w:val="24"/>
      <w:szCs w:val="24"/>
    </w:rPr>
  </w:style>
  <w:style w:type="character" w:customStyle="1" w:styleId="WW8Num17z0">
    <w:name w:val="WW8Num17z0"/>
    <w:rsid w:val="00255462"/>
    <w:rPr>
      <w:rFonts w:ascii="Wingdings" w:hAnsi="Wingdings"/>
    </w:rPr>
  </w:style>
  <w:style w:type="character" w:customStyle="1" w:styleId="CharChar151">
    <w:name w:val="Char Char151"/>
    <w:locked/>
    <w:rsid w:val="00255462"/>
    <w:rPr>
      <w:rFonts w:ascii="宋体" w:eastAsia="宋体" w:hAnsi="宋体"/>
      <w:sz w:val="24"/>
      <w:lang w:bidi="ar-SA"/>
    </w:rPr>
  </w:style>
  <w:style w:type="character" w:customStyle="1" w:styleId="CharChar282">
    <w:name w:val="Char Char282"/>
    <w:rsid w:val="00255462"/>
    <w:rPr>
      <w:rFonts w:ascii="Arial" w:eastAsia="黑体" w:hAnsi="Arial"/>
      <w:b/>
      <w:bCs/>
      <w:kern w:val="2"/>
      <w:sz w:val="30"/>
      <w:szCs w:val="28"/>
    </w:rPr>
  </w:style>
  <w:style w:type="character" w:customStyle="1" w:styleId="CharChar5">
    <w:name w:val="一级条标题 Char Char"/>
    <w:rsid w:val="00255462"/>
  </w:style>
  <w:style w:type="character" w:customStyle="1" w:styleId="f141">
    <w:name w:val="f141"/>
    <w:rsid w:val="00255462"/>
  </w:style>
  <w:style w:type="character" w:customStyle="1" w:styleId="2CharCharChar">
    <w:name w:val="图正文2 Char Char Char"/>
    <w:rsid w:val="00255462"/>
    <w:rPr>
      <w:rFonts w:eastAsia="宋体" w:hAnsi="仿宋_GB2312"/>
      <w:color w:val="000000"/>
      <w:kern w:val="2"/>
      <w:sz w:val="18"/>
      <w:lang w:val="en-US" w:eastAsia="zh-CN" w:bidi="ar-SA"/>
    </w:rPr>
  </w:style>
  <w:style w:type="character" w:customStyle="1" w:styleId="CharChar51">
    <w:name w:val="Char Char51"/>
    <w:rsid w:val="00255462"/>
    <w:rPr>
      <w:rFonts w:eastAsia="宋体"/>
      <w:kern w:val="2"/>
      <w:sz w:val="21"/>
      <w:szCs w:val="24"/>
      <w:lang w:val="en-US" w:eastAsia="zh-CN" w:bidi="ar-SA"/>
    </w:rPr>
  </w:style>
  <w:style w:type="character" w:customStyle="1" w:styleId="6Char0">
    <w:name w:val="图中文字6 Char"/>
    <w:rsid w:val="00255462"/>
    <w:rPr>
      <w:rFonts w:ascii="仿宋_GB2312" w:eastAsia="仿宋_GB2312"/>
      <w:kern w:val="2"/>
      <w:sz w:val="21"/>
      <w:szCs w:val="21"/>
      <w:lang w:val="en-US" w:eastAsia="zh-CN" w:bidi="ar-SA"/>
    </w:rPr>
  </w:style>
  <w:style w:type="character" w:customStyle="1" w:styleId="35">
    <w:name w:val="正文文本 3 字符"/>
    <w:link w:val="36"/>
    <w:rsid w:val="00255462"/>
    <w:rPr>
      <w:rFonts w:cs="Angsana New"/>
      <w:sz w:val="24"/>
      <w:szCs w:val="24"/>
    </w:rPr>
  </w:style>
  <w:style w:type="character" w:customStyle="1" w:styleId="Charf9">
    <w:name w:val="图注 Char"/>
    <w:link w:val="affffffffb"/>
    <w:rsid w:val="00255462"/>
    <w:rPr>
      <w:rFonts w:ascii="文鼎CS仿宋体" w:eastAsia="文鼎CS仿宋体"/>
      <w:sz w:val="28"/>
      <w:szCs w:val="28"/>
    </w:rPr>
  </w:style>
  <w:style w:type="character" w:customStyle="1" w:styleId="WW8Num4z1">
    <w:name w:val="WW8Num4z1"/>
    <w:rsid w:val="00255462"/>
    <w:rPr>
      <w:rFonts w:ascii="Courier New" w:hAnsi="Courier New"/>
    </w:rPr>
  </w:style>
  <w:style w:type="character" w:customStyle="1" w:styleId="Charfa">
    <w:name w:val="小标题 Char"/>
    <w:link w:val="affffffffc"/>
    <w:rsid w:val="00255462"/>
    <w:rPr>
      <w:rFonts w:ascii="宋体" w:cs="Angsana New"/>
      <w:sz w:val="24"/>
      <w:lang w:val="en-GB"/>
    </w:rPr>
  </w:style>
  <w:style w:type="character" w:customStyle="1" w:styleId="affffffffd">
    <w:name w:val="编制组成员"/>
    <w:rsid w:val="00255462"/>
    <w:rPr>
      <w:sz w:val="32"/>
    </w:rPr>
  </w:style>
  <w:style w:type="character" w:customStyle="1" w:styleId="Char17">
    <w:name w:val="注释标题 Char1"/>
    <w:rsid w:val="00255462"/>
    <w:rPr>
      <w:kern w:val="2"/>
      <w:sz w:val="21"/>
      <w:szCs w:val="22"/>
    </w:rPr>
  </w:style>
  <w:style w:type="character" w:styleId="affffffffe">
    <w:name w:val="Placeholder Text"/>
    <w:rsid w:val="00255462"/>
    <w:rPr>
      <w:color w:val="808080"/>
    </w:rPr>
  </w:style>
  <w:style w:type="character" w:customStyle="1" w:styleId="WW8Num52z0">
    <w:name w:val="WW8Num52z0"/>
    <w:rsid w:val="00255462"/>
    <w:rPr>
      <w:rFonts w:ascii="Wingdings" w:hAnsi="Wingdings"/>
    </w:rPr>
  </w:style>
  <w:style w:type="character" w:customStyle="1" w:styleId="WW8Num16z0">
    <w:name w:val="WW8Num16z0"/>
    <w:rsid w:val="00255462"/>
    <w:rPr>
      <w:rFonts w:ascii="Wingdings" w:hAnsi="Wingdings"/>
      <w:b w:val="0"/>
      <w:i w:val="0"/>
      <w:sz w:val="13"/>
      <w:szCs w:val="13"/>
    </w:rPr>
  </w:style>
  <w:style w:type="character" w:customStyle="1" w:styleId="verbl81">
    <w:name w:val="verbl81"/>
    <w:rsid w:val="00255462"/>
    <w:rPr>
      <w:rFonts w:ascii="Verdana" w:hAnsi="Verdana" w:hint="default"/>
      <w:color w:val="000000"/>
      <w:sz w:val="16"/>
      <w:szCs w:val="16"/>
    </w:rPr>
  </w:style>
  <w:style w:type="character" w:customStyle="1" w:styleId="CharChar6">
    <w:name w:val="正文文字 Char Char"/>
    <w:rsid w:val="00255462"/>
    <w:rPr>
      <w:kern w:val="2"/>
      <w:sz w:val="24"/>
      <w:szCs w:val="24"/>
    </w:rPr>
  </w:style>
  <w:style w:type="character" w:customStyle="1" w:styleId="Char18">
    <w:name w:val="批注框文本 Char1"/>
    <w:rsid w:val="00255462"/>
    <w:rPr>
      <w:rFonts w:ascii="Arial" w:eastAsia="黑体" w:hAnsi="Arial" w:cs="Times New Roman"/>
      <w:sz w:val="18"/>
      <w:szCs w:val="18"/>
    </w:rPr>
  </w:style>
  <w:style w:type="character" w:customStyle="1" w:styleId="WW8Num8z2">
    <w:name w:val="WW8Num8z2"/>
    <w:rsid w:val="00255462"/>
    <w:rPr>
      <w:rFonts w:ascii="Wingdings" w:hAnsi="Wingdings"/>
    </w:rPr>
  </w:style>
  <w:style w:type="character" w:customStyle="1" w:styleId="WW8Num16z1">
    <w:name w:val="WW8Num16z1"/>
    <w:rsid w:val="00255462"/>
    <w:rPr>
      <w:rFonts w:ascii="Times New Roman" w:eastAsia="宋体" w:hAnsi="Times New Roman" w:cs="Times New Roman"/>
    </w:rPr>
  </w:style>
  <w:style w:type="character" w:customStyle="1" w:styleId="7Char">
    <w:name w:val="样式7 Char"/>
    <w:rsid w:val="00255462"/>
    <w:rPr>
      <w:rFonts w:ascii="仿宋_GB2312" w:eastAsia="仿宋_GB2312" w:cs="仿宋_GB2312"/>
      <w:sz w:val="30"/>
      <w:szCs w:val="30"/>
      <w:lang w:val="zh-CN"/>
    </w:rPr>
  </w:style>
  <w:style w:type="character" w:customStyle="1" w:styleId="WW8Num14z0">
    <w:name w:val="WW8Num14z0"/>
    <w:rsid w:val="00255462"/>
    <w:rPr>
      <w:rFonts w:ascii="Wingdings" w:hAnsi="Wingdings"/>
    </w:rPr>
  </w:style>
  <w:style w:type="character" w:customStyle="1" w:styleId="WW8Num19z2">
    <w:name w:val="WW8Num19z2"/>
    <w:rsid w:val="00255462"/>
    <w:rPr>
      <w:rFonts w:ascii="Wingdings" w:hAnsi="Wingdings"/>
    </w:rPr>
  </w:style>
  <w:style w:type="character" w:customStyle="1" w:styleId="Charfb">
    <w:name w:val="设计正文 Char"/>
    <w:link w:val="afffffffff"/>
    <w:rsid w:val="00255462"/>
    <w:rPr>
      <w:rFonts w:ascii="仿宋_GB2312" w:eastAsia="仿宋_GB2312"/>
      <w:color w:val="000000"/>
      <w:sz w:val="24"/>
    </w:rPr>
  </w:style>
  <w:style w:type="character" w:customStyle="1" w:styleId="1Char4">
    <w:name w:val="注释1 Char"/>
    <w:link w:val="1f0"/>
    <w:rsid w:val="00255462"/>
    <w:rPr>
      <w:rFonts w:ascii="宋体" w:hAnsi="宋体"/>
      <w:b/>
      <w:color w:val="000000"/>
      <w:sz w:val="24"/>
      <w:szCs w:val="21"/>
    </w:rPr>
  </w:style>
  <w:style w:type="character" w:customStyle="1" w:styleId="bdsnopic2">
    <w:name w:val="bds_nopic2"/>
    <w:rsid w:val="00255462"/>
  </w:style>
  <w:style w:type="character" w:customStyle="1" w:styleId="CharChar23">
    <w:name w:val="Char Char23"/>
    <w:rsid w:val="00255462"/>
    <w:rPr>
      <w:rFonts w:ascii="Arial" w:eastAsia="黑体" w:hAnsi="Arial"/>
      <w:color w:val="000000"/>
      <w:kern w:val="2"/>
      <w:sz w:val="28"/>
      <w:szCs w:val="21"/>
    </w:rPr>
  </w:style>
  <w:style w:type="character" w:customStyle="1" w:styleId="hwyangChar">
    <w:name w:val="hwyang Char"/>
    <w:link w:val="hwyang"/>
    <w:rsid w:val="00255462"/>
    <w:rPr>
      <w:color w:val="000000"/>
      <w:sz w:val="24"/>
      <w:szCs w:val="24"/>
    </w:rPr>
  </w:style>
  <w:style w:type="character" w:customStyle="1" w:styleId="WW8Num18z0">
    <w:name w:val="WW8Num18z0"/>
    <w:rsid w:val="00255462"/>
    <w:rPr>
      <w:rFonts w:ascii="Wingdings" w:hAnsi="Wingdings"/>
    </w:rPr>
  </w:style>
  <w:style w:type="character" w:customStyle="1" w:styleId="WW8Num33z1">
    <w:name w:val="WW8Num33z1"/>
    <w:rsid w:val="00255462"/>
    <w:rPr>
      <w:rFonts w:ascii="Symbol" w:hAnsi="Symbol"/>
      <w:color w:val="000000"/>
    </w:rPr>
  </w:style>
  <w:style w:type="character" w:customStyle="1" w:styleId="style3">
    <w:name w:val="style3"/>
    <w:rsid w:val="00255462"/>
    <w:rPr>
      <w:rFonts w:ascii="Tahoma" w:eastAsia="宋体" w:hAnsi="Tahoma"/>
      <w:kern w:val="2"/>
      <w:sz w:val="24"/>
      <w:szCs w:val="24"/>
      <w:lang w:val="en-US" w:eastAsia="zh-CN" w:bidi="ar-SA"/>
    </w:rPr>
  </w:style>
  <w:style w:type="character" w:customStyle="1" w:styleId="z-Char1">
    <w:name w:val="z-窗体顶端 Char1"/>
    <w:rsid w:val="00255462"/>
    <w:rPr>
      <w:rFonts w:ascii="Arial" w:eastAsia="仿宋_GB2312" w:hAnsi="Arial" w:cs="Arial"/>
      <w:vanish/>
      <w:kern w:val="2"/>
      <w:sz w:val="16"/>
      <w:szCs w:val="16"/>
      <w:lang w:val="en-US" w:eastAsia="zh-CN" w:bidi="ar-SA"/>
    </w:rPr>
  </w:style>
  <w:style w:type="character" w:customStyle="1" w:styleId="CharChar16">
    <w:name w:val="正文文本缩进 Char Char1"/>
    <w:aliases w:val="正文文本缩进 Char Char1 Char"/>
    <w:rsid w:val="00255462"/>
    <w:rPr>
      <w:rFonts w:ascii="Tahoma" w:eastAsia="宋体" w:hAnsi="Tahoma"/>
      <w:kern w:val="2"/>
      <w:sz w:val="21"/>
      <w:szCs w:val="24"/>
      <w:lang w:val="en-US" w:eastAsia="zh-CN" w:bidi="ar-SA"/>
    </w:rPr>
  </w:style>
  <w:style w:type="character" w:customStyle="1" w:styleId="WW8Num31z1">
    <w:name w:val="WW8Num31z1"/>
    <w:rsid w:val="00255462"/>
    <w:rPr>
      <w:rFonts w:ascii="Courier New" w:hAnsi="Courier New"/>
    </w:rPr>
  </w:style>
  <w:style w:type="character" w:customStyle="1" w:styleId="Charfc">
    <w:name w:val="列表符号 Char"/>
    <w:link w:val="a5"/>
    <w:locked/>
    <w:rsid w:val="00255462"/>
    <w:rPr>
      <w:color w:val="000000"/>
      <w:sz w:val="24"/>
      <w:szCs w:val="24"/>
    </w:rPr>
  </w:style>
  <w:style w:type="character" w:customStyle="1" w:styleId="f121">
    <w:name w:val="f121"/>
    <w:semiHidden/>
    <w:rsid w:val="00255462"/>
    <w:rPr>
      <w:b w:val="0"/>
      <w:bCs w:val="0"/>
      <w:strike w:val="0"/>
      <w:dstrike w:val="0"/>
      <w:sz w:val="18"/>
      <w:szCs w:val="18"/>
      <w:u w:val="none"/>
    </w:rPr>
  </w:style>
  <w:style w:type="character" w:customStyle="1" w:styleId="pass-placeholder-smsphone">
    <w:name w:val="pass-placeholder-smsphone"/>
    <w:rsid w:val="00255462"/>
  </w:style>
  <w:style w:type="character" w:customStyle="1" w:styleId="CharCharChar22">
    <w:name w:val="Char Char Char22"/>
    <w:rsid w:val="00255462"/>
    <w:rPr>
      <w:rFonts w:eastAsia="黑体"/>
      <w:b/>
      <w:kern w:val="2"/>
      <w:sz w:val="28"/>
      <w:lang w:val="en-US" w:eastAsia="zh-CN" w:bidi="ar-SA"/>
    </w:rPr>
  </w:style>
  <w:style w:type="character" w:customStyle="1" w:styleId="Char25">
    <w:name w:val="信息标题 Char2"/>
    <w:uiPriority w:val="99"/>
    <w:semiHidden/>
    <w:rsid w:val="00255462"/>
    <w:rPr>
      <w:rFonts w:ascii="Calibri Light" w:eastAsia="宋体" w:hAnsi="Calibri Light" w:cs="Times New Roman"/>
      <w:kern w:val="2"/>
      <w:sz w:val="24"/>
      <w:szCs w:val="24"/>
      <w:shd w:val="pct20" w:color="auto" w:fill="auto"/>
    </w:rPr>
  </w:style>
  <w:style w:type="character" w:customStyle="1" w:styleId="Char26">
    <w:name w:val="签名 Char2"/>
    <w:uiPriority w:val="99"/>
    <w:semiHidden/>
    <w:rsid w:val="00255462"/>
    <w:rPr>
      <w:rFonts w:ascii="Calibri" w:eastAsia="宋体" w:hAnsi="Calibri" w:cs="Times New Roman"/>
    </w:rPr>
  </w:style>
  <w:style w:type="character" w:customStyle="1" w:styleId="WW-Char">
    <w:name w:val="WW-正文缩进 Char"/>
    <w:link w:val="WW-"/>
    <w:locked/>
    <w:rsid w:val="00255462"/>
    <w:rPr>
      <w:rFonts w:cs="Calibri"/>
      <w:sz w:val="21"/>
      <w:lang w:eastAsia="en-US" w:bidi="en-US"/>
    </w:rPr>
  </w:style>
  <w:style w:type="character" w:customStyle="1" w:styleId="-Char">
    <w:name w:val="正文-西藏 Char"/>
    <w:link w:val="-"/>
    <w:rsid w:val="00255462"/>
    <w:rPr>
      <w:rFonts w:eastAsia="华文中宋"/>
      <w:color w:val="000000"/>
      <w:sz w:val="24"/>
      <w:szCs w:val="24"/>
    </w:rPr>
  </w:style>
  <w:style w:type="character" w:customStyle="1" w:styleId="2f6">
    <w:name w:val="正文文本 2 字符"/>
    <w:link w:val="2f7"/>
    <w:rsid w:val="00255462"/>
    <w:rPr>
      <w:rFonts w:cs="Angsana New"/>
      <w:i/>
      <w:lang w:eastAsia="en-US"/>
    </w:rPr>
  </w:style>
  <w:style w:type="character" w:customStyle="1" w:styleId="Charfd">
    <w:name w:val="图表 Char"/>
    <w:semiHidden/>
    <w:rsid w:val="00255462"/>
    <w:rPr>
      <w:rFonts w:ascii="Arial" w:eastAsia="仿宋_GB2312" w:hAnsi="Arial"/>
      <w:bCs/>
      <w:kern w:val="2"/>
      <w:sz w:val="21"/>
      <w:szCs w:val="21"/>
      <w:lang w:val="en-US" w:eastAsia="zh-CN" w:bidi="ar-SA"/>
    </w:rPr>
  </w:style>
  <w:style w:type="character" w:customStyle="1" w:styleId="5h5BlockLabelH5PIM5dashdsddh51heading51h1Char">
    <w:name w:val="样式 标题 5h5Block LabelH5PIM 5第四层条dashdsddh51heading 51h...1 Char"/>
    <w:link w:val="5h5BlockLabelH5PIM5dashdsddh51heading51h1"/>
    <w:rsid w:val="00255462"/>
    <w:rPr>
      <w:rFonts w:ascii="宋体" w:hAnsi="宋体"/>
      <w:b/>
      <w:bCs/>
      <w:iCs/>
      <w:color w:val="000000"/>
      <w:sz w:val="28"/>
      <w:szCs w:val="28"/>
    </w:rPr>
  </w:style>
  <w:style w:type="character" w:customStyle="1" w:styleId="bold">
    <w:name w:val="bold"/>
    <w:rsid w:val="00255462"/>
  </w:style>
  <w:style w:type="character" w:customStyle="1" w:styleId="CharChar41">
    <w:name w:val="Char Char41"/>
    <w:rsid w:val="00255462"/>
    <w:rPr>
      <w:b/>
      <w:bCs/>
      <w:color w:val="000000"/>
      <w:spacing w:val="10"/>
      <w:kern w:val="44"/>
      <w:sz w:val="30"/>
      <w:szCs w:val="32"/>
      <w:lang w:val="en-US" w:eastAsia="zh-CN" w:bidi="ar-SA"/>
    </w:rPr>
  </w:style>
  <w:style w:type="character" w:customStyle="1" w:styleId="MMTopic1Char">
    <w:name w:val="MM Topic 1 Char"/>
    <w:link w:val="MMTopic1"/>
    <w:rsid w:val="00255462"/>
    <w:rPr>
      <w:b/>
      <w:bCs/>
      <w:color w:val="000000"/>
      <w:kern w:val="44"/>
      <w:sz w:val="44"/>
      <w:szCs w:val="44"/>
    </w:rPr>
  </w:style>
  <w:style w:type="character" w:customStyle="1" w:styleId="WW-Absatz-Standardschriftart11">
    <w:name w:val="WW-Absatz-Standardschriftart11"/>
    <w:rsid w:val="00255462"/>
  </w:style>
  <w:style w:type="character" w:customStyle="1" w:styleId="CharChar54">
    <w:name w:val="Char Char54"/>
    <w:rsid w:val="00255462"/>
    <w:rPr>
      <w:rFonts w:ascii="Arial Narrow" w:eastAsia="楷体" w:hAnsi="Arial Narrow"/>
      <w:b/>
      <w:w w:val="98"/>
      <w:sz w:val="18"/>
      <w:lang w:val="en-US" w:eastAsia="zh-CN" w:bidi="ar-SA"/>
    </w:rPr>
  </w:style>
  <w:style w:type="character" w:customStyle="1" w:styleId="WW8Num60z0">
    <w:name w:val="WW8Num60z0"/>
    <w:rsid w:val="00255462"/>
    <w:rPr>
      <w:rFonts w:ascii="Wingdings" w:hAnsi="Wingdings"/>
    </w:rPr>
  </w:style>
  <w:style w:type="character" w:customStyle="1" w:styleId="WW8Num2z0">
    <w:name w:val="WW8Num2z0"/>
    <w:rsid w:val="00255462"/>
    <w:rPr>
      <w:rFonts w:ascii="Wingdings" w:hAnsi="Wingdings"/>
    </w:rPr>
  </w:style>
  <w:style w:type="character" w:customStyle="1" w:styleId="WW8Num55z1">
    <w:name w:val="WW8Num55z1"/>
    <w:rsid w:val="00255462"/>
    <w:rPr>
      <w:rFonts w:eastAsia="黑体"/>
      <w:b/>
      <w:i w:val="0"/>
      <w:sz w:val="36"/>
      <w:szCs w:val="36"/>
    </w:rPr>
  </w:style>
  <w:style w:type="character" w:customStyle="1" w:styleId="WW8Num26z0">
    <w:name w:val="WW8Num26z0"/>
    <w:rsid w:val="00255462"/>
    <w:rPr>
      <w:rFonts w:ascii="Symbol" w:hAnsi="Symbol"/>
      <w:color w:val="auto"/>
    </w:rPr>
  </w:style>
  <w:style w:type="character" w:customStyle="1" w:styleId="11CharChar">
    <w:name w:val="标题 1.1 Char Char"/>
    <w:rsid w:val="00255462"/>
    <w:rPr>
      <w:rFonts w:ascii="Cambria" w:hAnsi="Cambria"/>
      <w:b/>
      <w:bCs/>
      <w:kern w:val="2"/>
      <w:sz w:val="30"/>
      <w:szCs w:val="26"/>
    </w:rPr>
  </w:style>
  <w:style w:type="character" w:customStyle="1" w:styleId="2f8">
    <w:name w:val="正文文本首行缩进 2 字符"/>
    <w:aliases w:val="正文首行缩进 2 字符"/>
    <w:link w:val="2f9"/>
    <w:rsid w:val="00255462"/>
    <w:rPr>
      <w:sz w:val="24"/>
      <w:szCs w:val="24"/>
      <w:lang w:eastAsia="en-US" w:bidi="en-US"/>
    </w:rPr>
  </w:style>
  <w:style w:type="character" w:customStyle="1" w:styleId="WW8Num50z2">
    <w:name w:val="WW8Num50z2"/>
    <w:rsid w:val="00255462"/>
    <w:rPr>
      <w:rFonts w:ascii="Wingdings" w:hAnsi="Wingdings"/>
      <w:sz w:val="20"/>
    </w:rPr>
  </w:style>
  <w:style w:type="character" w:customStyle="1" w:styleId="Char90">
    <w:name w:val="Char9"/>
    <w:rsid w:val="00255462"/>
    <w:rPr>
      <w:rFonts w:eastAsia="仿宋_GB2312"/>
      <w:b/>
      <w:sz w:val="28"/>
      <w:lang w:val="en-US" w:eastAsia="zh-CN" w:bidi="ar-SA"/>
    </w:rPr>
  </w:style>
  <w:style w:type="character" w:customStyle="1" w:styleId="BodyCharChar">
    <w:name w:val="Body Char Char"/>
    <w:link w:val="BodyChar"/>
    <w:rsid w:val="00255462"/>
    <w:rPr>
      <w:rFonts w:ascii="Tahoma" w:hAnsi="Tahoma"/>
      <w:sz w:val="24"/>
      <w:szCs w:val="24"/>
      <w:lang w:eastAsia="en-US"/>
    </w:rPr>
  </w:style>
  <w:style w:type="character" w:customStyle="1" w:styleId="3Char">
    <w:name w:val="样式 题注 + 黑体3 Char"/>
    <w:link w:val="37"/>
    <w:rsid w:val="00255462"/>
    <w:rPr>
      <w:rFonts w:ascii="黑体" w:eastAsia="黑体" w:hAnsi="黑体" w:cs="Arial"/>
    </w:rPr>
  </w:style>
  <w:style w:type="character" w:customStyle="1" w:styleId="WW8Num2z1">
    <w:name w:val="WW8Num2z1"/>
    <w:rsid w:val="00255462"/>
    <w:rPr>
      <w:rFonts w:eastAsia="黑体"/>
      <w:b/>
      <w:i w:val="0"/>
      <w:sz w:val="36"/>
      <w:szCs w:val="36"/>
    </w:rPr>
  </w:style>
  <w:style w:type="character" w:customStyle="1" w:styleId="Charfe">
    <w:name w:val="正文首行缩进（绿盟科技） Char"/>
    <w:link w:val="afffffffff0"/>
    <w:rsid w:val="00255462"/>
  </w:style>
  <w:style w:type="character" w:customStyle="1" w:styleId="WW8Num27z0">
    <w:name w:val="WW8Num27z0"/>
    <w:rsid w:val="00255462"/>
    <w:rPr>
      <w:rFonts w:ascii="Wingdings" w:hAnsi="Wingdings"/>
    </w:rPr>
  </w:style>
  <w:style w:type="character" w:customStyle="1" w:styleId="p11b1">
    <w:name w:val="p11b1"/>
    <w:rsid w:val="00255462"/>
    <w:rPr>
      <w:rFonts w:eastAsia="楷体_GB2312"/>
      <w:spacing w:val="330"/>
      <w:sz w:val="21"/>
      <w:szCs w:val="21"/>
      <w:u w:val="none"/>
    </w:rPr>
  </w:style>
  <w:style w:type="character" w:customStyle="1" w:styleId="HeaderboldChar1">
    <w:name w:val="Header bold Char1"/>
    <w:aliases w:val="he Char1,header odd Char1,first Char1,heading one Char Char1"/>
    <w:rsid w:val="00255462"/>
    <w:rPr>
      <w:rFonts w:eastAsia="宋体"/>
      <w:kern w:val="2"/>
      <w:sz w:val="18"/>
      <w:szCs w:val="18"/>
      <w:lang w:bidi="ar-SA"/>
    </w:rPr>
  </w:style>
  <w:style w:type="character" w:customStyle="1" w:styleId="CharChar241">
    <w:name w:val="Char Char241"/>
    <w:rsid w:val="00255462"/>
    <w:rPr>
      <w:rFonts w:ascii="Arial" w:eastAsia="黑体" w:hAnsi="Arial"/>
      <w:color w:val="000000"/>
      <w:kern w:val="2"/>
      <w:sz w:val="28"/>
      <w:szCs w:val="21"/>
    </w:rPr>
  </w:style>
  <w:style w:type="character" w:customStyle="1" w:styleId="WW8Num46z0">
    <w:name w:val="WW8Num46z0"/>
    <w:rsid w:val="00255462"/>
    <w:rPr>
      <w:rFonts w:ascii="Wingdings" w:hAnsi="Wingdings"/>
    </w:rPr>
  </w:style>
  <w:style w:type="character" w:customStyle="1" w:styleId="WW8Num54z0">
    <w:name w:val="WW8Num54z0"/>
    <w:rsid w:val="00255462"/>
    <w:rPr>
      <w:rFonts w:ascii="Wingdings" w:hAnsi="Wingdings"/>
    </w:rPr>
  </w:style>
  <w:style w:type="character" w:customStyle="1" w:styleId="WW8Num72z3">
    <w:name w:val="WW8Num72z3"/>
    <w:rsid w:val="00255462"/>
    <w:rPr>
      <w:rFonts w:ascii="Times New Roman" w:eastAsia="黑体" w:hAnsi="Times New Roman" w:cs="Times New Roman"/>
      <w:b w:val="0"/>
    </w:rPr>
  </w:style>
  <w:style w:type="character" w:customStyle="1" w:styleId="HTMLChar2">
    <w:name w:val="HTML 地址 Char2"/>
    <w:uiPriority w:val="99"/>
    <w:semiHidden/>
    <w:rsid w:val="00255462"/>
    <w:rPr>
      <w:rFonts w:ascii="Calibri" w:eastAsia="宋体" w:hAnsi="Calibri" w:cs="Times New Roman"/>
      <w:i/>
      <w:iCs/>
    </w:rPr>
  </w:style>
  <w:style w:type="character" w:customStyle="1" w:styleId="Char27">
    <w:name w:val="注释标题 Char2"/>
    <w:uiPriority w:val="99"/>
    <w:semiHidden/>
    <w:rsid w:val="00255462"/>
    <w:rPr>
      <w:rFonts w:ascii="Calibri" w:eastAsia="宋体" w:hAnsi="Calibri" w:cs="Times New Roman"/>
    </w:rPr>
  </w:style>
  <w:style w:type="character" w:customStyle="1" w:styleId="style261">
    <w:name w:val="style261"/>
    <w:rsid w:val="00255462"/>
    <w:rPr>
      <w:b/>
      <w:bCs/>
      <w:color w:val="FF0000"/>
    </w:rPr>
  </w:style>
  <w:style w:type="character" w:customStyle="1" w:styleId="pi1">
    <w:name w:val="pi1"/>
    <w:rsid w:val="00255462"/>
    <w:rPr>
      <w:rFonts w:ascii="Tahoma" w:eastAsia="宋体" w:hAnsi="Tahoma"/>
      <w:color w:val="0000FF"/>
      <w:kern w:val="2"/>
      <w:sz w:val="24"/>
      <w:lang w:val="en-US" w:eastAsia="zh-CN" w:bidi="ar-SA"/>
    </w:rPr>
  </w:style>
  <w:style w:type="character" w:customStyle="1" w:styleId="black91">
    <w:name w:val="black91"/>
    <w:rsid w:val="00255462"/>
    <w:rPr>
      <w:strike w:val="0"/>
      <w:dstrike w:val="0"/>
      <w:color w:val="000000"/>
      <w:sz w:val="24"/>
      <w:szCs w:val="24"/>
      <w:u w:val="none"/>
    </w:rPr>
  </w:style>
  <w:style w:type="character" w:customStyle="1" w:styleId="WW8Num7z3">
    <w:name w:val="WW8Num7z3"/>
    <w:rsid w:val="00255462"/>
    <w:rPr>
      <w:rFonts w:ascii="Symbol" w:hAnsi="Symbol"/>
    </w:rPr>
  </w:style>
  <w:style w:type="character" w:customStyle="1" w:styleId="CharCharChar21">
    <w:name w:val="Char Char Char21"/>
    <w:rsid w:val="00255462"/>
    <w:rPr>
      <w:rFonts w:eastAsia="黑体"/>
      <w:b/>
      <w:kern w:val="2"/>
      <w:sz w:val="28"/>
      <w:lang w:val="en-US" w:eastAsia="zh-CN" w:bidi="ar-SA"/>
    </w:rPr>
  </w:style>
  <w:style w:type="character" w:customStyle="1" w:styleId="Char28">
    <w:name w:val="页眉 Char2"/>
    <w:uiPriority w:val="99"/>
    <w:semiHidden/>
    <w:rsid w:val="00255462"/>
    <w:rPr>
      <w:rFonts w:ascii="Calibri" w:eastAsia="宋体" w:hAnsi="Calibri" w:cs="Times New Roman"/>
      <w:sz w:val="18"/>
      <w:szCs w:val="18"/>
    </w:rPr>
  </w:style>
  <w:style w:type="character" w:customStyle="1" w:styleId="Char19">
    <w:name w:val="宏文本 Char1"/>
    <w:semiHidden/>
    <w:rsid w:val="00255462"/>
    <w:rPr>
      <w:rFonts w:eastAsia="宋体"/>
      <w:lang w:val="en-US" w:eastAsia="zh-CN" w:bidi="ar-SA"/>
    </w:rPr>
  </w:style>
  <w:style w:type="character" w:customStyle="1" w:styleId="productname">
    <w:name w:val="productname"/>
    <w:rsid w:val="00255462"/>
  </w:style>
  <w:style w:type="character" w:customStyle="1" w:styleId="BulletChar">
    <w:name w:val="一级Bullet Char"/>
    <w:link w:val="Bullet"/>
    <w:rsid w:val="00255462"/>
    <w:rPr>
      <w:rFonts w:ascii="宋体" w:hAnsi="宋体"/>
      <w:color w:val="000000"/>
      <w:sz w:val="24"/>
      <w:szCs w:val="21"/>
    </w:rPr>
  </w:style>
  <w:style w:type="character" w:customStyle="1" w:styleId="WW8Num30z0">
    <w:name w:val="WW8Num30z0"/>
    <w:rsid w:val="00255462"/>
    <w:rPr>
      <w:rFonts w:eastAsia="黑体"/>
      <w:sz w:val="44"/>
      <w:szCs w:val="44"/>
    </w:rPr>
  </w:style>
  <w:style w:type="character" w:customStyle="1" w:styleId="1CharCharCharCharChar">
    <w:name w:val="标题 1 Char Char Char Char Char"/>
    <w:rsid w:val="00255462"/>
    <w:rPr>
      <w:rFonts w:eastAsia="华文中宋"/>
      <w:b/>
      <w:bCs/>
      <w:kern w:val="44"/>
      <w:sz w:val="36"/>
      <w:szCs w:val="44"/>
      <w:lang w:val="en-US" w:eastAsia="zh-CN" w:bidi="ar-SA"/>
    </w:rPr>
  </w:style>
  <w:style w:type="character" w:customStyle="1" w:styleId="font51">
    <w:name w:val="font51"/>
    <w:rsid w:val="00255462"/>
    <w:rPr>
      <w:rFonts w:ascii="Arial" w:hAnsi="Arial" w:cs="Arial" w:hint="default"/>
      <w:b w:val="0"/>
      <w:bCs w:val="0"/>
      <w:i w:val="0"/>
      <w:iCs w:val="0"/>
      <w:strike w:val="0"/>
      <w:dstrike w:val="0"/>
      <w:color w:val="000000"/>
      <w:sz w:val="20"/>
      <w:szCs w:val="20"/>
      <w:u w:val="none"/>
    </w:rPr>
  </w:style>
  <w:style w:type="character" w:customStyle="1" w:styleId="2heading2Heading2HiddenHeading2CCBSTitre3h2l2sChar">
    <w:name w:val="样式 标题 2heading 2Heading 2 HiddenHeading 2 CCBSTitre3h2l2s... Char"/>
    <w:link w:val="2heading2Heading2HiddenHeading2CCBSTitre3h2l2s"/>
    <w:rsid w:val="00255462"/>
    <w:rPr>
      <w:rFonts w:ascii="宋体" w:hAnsi="宋体"/>
      <w:b/>
      <w:bCs/>
      <w:color w:val="000000"/>
      <w:sz w:val="30"/>
      <w:szCs w:val="30"/>
    </w:rPr>
  </w:style>
  <w:style w:type="character" w:customStyle="1" w:styleId="Charff">
    <w:name w:val="标准文件_二级条标题 Char"/>
    <w:link w:val="aff7"/>
    <w:rsid w:val="00255462"/>
    <w:rPr>
      <w:rFonts w:ascii="黑体" w:hAnsi="宋体"/>
      <w:bCs/>
      <w:color w:val="000000"/>
      <w:spacing w:val="2"/>
      <w:sz w:val="24"/>
      <w:lang w:val="zh-CN"/>
    </w:rPr>
  </w:style>
  <w:style w:type="character" w:customStyle="1" w:styleId="WW8Num43z0">
    <w:name w:val="WW8Num43z0"/>
    <w:rsid w:val="00255462"/>
    <w:rPr>
      <w:rFonts w:ascii="Wingdings" w:hAnsi="Wingdings"/>
    </w:rPr>
  </w:style>
  <w:style w:type="character" w:customStyle="1" w:styleId="unnamed11">
    <w:name w:val="unnamed11"/>
    <w:rsid w:val="00255462"/>
    <w:rPr>
      <w:sz w:val="18"/>
      <w:szCs w:val="18"/>
    </w:rPr>
  </w:style>
  <w:style w:type="character" w:customStyle="1" w:styleId="CharChar181">
    <w:name w:val="Char Char181"/>
    <w:rsid w:val="00255462"/>
    <w:rPr>
      <w:rFonts w:eastAsia="宋体"/>
      <w:b/>
      <w:kern w:val="2"/>
      <w:sz w:val="24"/>
      <w:lang w:bidi="ar-SA"/>
    </w:rPr>
  </w:style>
  <w:style w:type="character" w:customStyle="1" w:styleId="1f1">
    <w:name w:val="批注引用1"/>
    <w:rsid w:val="00255462"/>
    <w:rPr>
      <w:sz w:val="21"/>
      <w:szCs w:val="21"/>
    </w:rPr>
  </w:style>
  <w:style w:type="character" w:customStyle="1" w:styleId="CharCharChar5">
    <w:name w:val="金宏发行正文 Char Char Char"/>
    <w:link w:val="CharChar7"/>
    <w:rsid w:val="00255462"/>
    <w:rPr>
      <w:rFonts w:eastAsia="仿宋_GB2312"/>
      <w:color w:val="000000"/>
      <w:sz w:val="28"/>
    </w:rPr>
  </w:style>
  <w:style w:type="character" w:customStyle="1" w:styleId="Charff0">
    <w:name w:val="自定义样式 正文 Char"/>
    <w:link w:val="afffffffff1"/>
    <w:rsid w:val="00255462"/>
    <w:rPr>
      <w:rFonts w:ascii="宋体" w:eastAsia="仿宋_GB2312" w:hAnsi="宋体" w:cs="宋体"/>
      <w:bCs/>
      <w:color w:val="000000"/>
      <w:sz w:val="24"/>
      <w:szCs w:val="21"/>
    </w:rPr>
  </w:style>
  <w:style w:type="character" w:customStyle="1" w:styleId="zhou11">
    <w:name w:val="zhou11"/>
    <w:rsid w:val="00255462"/>
    <w:rPr>
      <w:color w:val="000000"/>
      <w:spacing w:val="400"/>
      <w:sz w:val="28"/>
      <w:szCs w:val="28"/>
    </w:rPr>
  </w:style>
  <w:style w:type="character" w:customStyle="1" w:styleId="WW8Num25z3">
    <w:name w:val="WW8Num25z3"/>
    <w:rsid w:val="00255462"/>
    <w:rPr>
      <w:rFonts w:ascii="Times New Roman" w:eastAsia="黑体" w:hAnsi="Times New Roman" w:cs="Times New Roman"/>
      <w:b w:val="0"/>
    </w:rPr>
  </w:style>
  <w:style w:type="character" w:customStyle="1" w:styleId="pass-placeholder-username1">
    <w:name w:val="pass-placeholder-username1"/>
    <w:rsid w:val="00255462"/>
  </w:style>
  <w:style w:type="character" w:customStyle="1" w:styleId="FigureDescriptionChar">
    <w:name w:val="Figure Description Char"/>
    <w:link w:val="FigureDescription"/>
    <w:rsid w:val="00255462"/>
    <w:rPr>
      <w:color w:val="000000"/>
      <w:sz w:val="18"/>
      <w:szCs w:val="24"/>
    </w:rPr>
  </w:style>
  <w:style w:type="character" w:customStyle="1" w:styleId="Charff1">
    <w:name w:val="标准文件_一级项目符号 Char"/>
    <w:link w:val="afb"/>
    <w:rsid w:val="00255462"/>
    <w:rPr>
      <w:bCs/>
      <w:color w:val="000000"/>
      <w:spacing w:val="2"/>
      <w:sz w:val="24"/>
      <w:szCs w:val="24"/>
    </w:rPr>
  </w:style>
  <w:style w:type="character" w:customStyle="1" w:styleId="WW8Num36z0">
    <w:name w:val="WW8Num36z0"/>
    <w:rsid w:val="00255462"/>
    <w:rPr>
      <w:rFonts w:ascii="Wingdings" w:hAnsi="Wingdings"/>
    </w:rPr>
  </w:style>
  <w:style w:type="character" w:customStyle="1" w:styleId="Charff2">
    <w:name w:val="正文 居中加粗 Char"/>
    <w:link w:val="afffffffff2"/>
    <w:rsid w:val="00255462"/>
    <w:rPr>
      <w:rFonts w:ascii="宋体" w:hAnsi="宋体" w:cs="宋体"/>
      <w:b/>
      <w:bCs/>
      <w:color w:val="000000"/>
      <w:sz w:val="24"/>
    </w:rPr>
  </w:style>
  <w:style w:type="character" w:customStyle="1" w:styleId="afffffffff3">
    <w:name w:val="已访问超链接"/>
    <w:rsid w:val="00255462"/>
    <w:rPr>
      <w:color w:val="800080"/>
      <w:u w:val="single" w:color="800080"/>
    </w:rPr>
  </w:style>
  <w:style w:type="character" w:customStyle="1" w:styleId="WW8Num38z1">
    <w:name w:val="WW8Num38z1"/>
    <w:rsid w:val="00255462"/>
    <w:rPr>
      <w:rFonts w:ascii="Wingdings" w:hAnsi="Wingdings"/>
    </w:rPr>
  </w:style>
  <w:style w:type="character" w:customStyle="1" w:styleId="1Char5">
    <w:name w:val="列表符号项目级别1 Char"/>
    <w:link w:val="1f2"/>
    <w:rsid w:val="00255462"/>
    <w:rPr>
      <w:rFonts w:ascii="Arial" w:hAnsi="Arial"/>
      <w:sz w:val="28"/>
      <w:szCs w:val="24"/>
    </w:rPr>
  </w:style>
  <w:style w:type="character" w:customStyle="1" w:styleId="Char41">
    <w:name w:val="引用 Char4"/>
    <w:uiPriority w:val="29"/>
    <w:rsid w:val="00255462"/>
    <w:rPr>
      <w:rFonts w:ascii="Calibri" w:hAnsi="Calibri"/>
      <w:i/>
      <w:iCs/>
      <w:color w:val="404040"/>
      <w:kern w:val="2"/>
      <w:sz w:val="21"/>
      <w:szCs w:val="22"/>
    </w:rPr>
  </w:style>
  <w:style w:type="character" w:customStyle="1" w:styleId="word-putong-s">
    <w:name w:val="word-putong-s"/>
    <w:rsid w:val="00255462"/>
  </w:style>
  <w:style w:type="character" w:customStyle="1" w:styleId="bullet10">
    <w:name w:val="bullet1"/>
    <w:aliases w:val="bl1,bb1,PIM 41,h422,(Small Appendix)1,付标题1,l41,Heading sql1,h4111,h423,h431,h4112,h441,h4121,h451,h4131,h461,h4141,h471,h481,h4151,h491,h4101,h4161,h4171,h4181,h4191,h4201,h41101,h4211,heading 44,H41,41,sect 1.2.3.44,Ref Heading 14,rh14"/>
    <w:rsid w:val="00255462"/>
    <w:rPr>
      <w:rFonts w:ascii="Arial" w:eastAsia="黑体" w:hAnsi="Arial"/>
      <w:kern w:val="2"/>
      <w:sz w:val="28"/>
      <w:lang w:val="en-US" w:eastAsia="zh-CN" w:bidi="ar-SA"/>
    </w:rPr>
  </w:style>
  <w:style w:type="character" w:customStyle="1" w:styleId="style181">
    <w:name w:val="style181"/>
    <w:rsid w:val="00255462"/>
    <w:rPr>
      <w:b/>
      <w:bCs/>
      <w:sz w:val="24"/>
      <w:szCs w:val="24"/>
    </w:rPr>
  </w:style>
  <w:style w:type="character" w:customStyle="1" w:styleId="WW8Num15z4">
    <w:name w:val="WW8Num15z4"/>
    <w:rsid w:val="00255462"/>
    <w:rPr>
      <w:b w:val="0"/>
      <w:i w:val="0"/>
      <w:sz w:val="28"/>
      <w:szCs w:val="28"/>
    </w:rPr>
  </w:style>
  <w:style w:type="character" w:customStyle="1" w:styleId="H5Char2">
    <w:name w:val="H5 Char2"/>
    <w:aliases w:val="ITT t5 Char2,PA Pico Section Char2,5 Char2,H5-Heading 5 Char2,h5 Char2,l5 Char2,heading5 Char2,dash Char2,ds Char2,dd Char2,PIM 5 Char2,heading 5 Char2,l5+toc5 Char2,Numbered Sub-list Char2,Roman list Char2,Level 3 - i Char2,第四层条 Char2,b Char2"/>
    <w:rsid w:val="00255462"/>
    <w:rPr>
      <w:rFonts w:eastAsia="宋体"/>
      <w:b/>
      <w:kern w:val="2"/>
      <w:sz w:val="28"/>
      <w:lang w:val="en-US" w:eastAsia="zh-CN" w:bidi="ar-SA"/>
    </w:rPr>
  </w:style>
  <w:style w:type="character" w:customStyle="1" w:styleId="WW8Num67z0">
    <w:name w:val="WW8Num67z0"/>
    <w:rsid w:val="00255462"/>
    <w:rPr>
      <w:rFonts w:ascii="Wingdings" w:hAnsi="Wingdings"/>
    </w:rPr>
  </w:style>
  <w:style w:type="character" w:customStyle="1" w:styleId="afffffffff4">
    <w:name w:val="解说"/>
    <w:rsid w:val="00255462"/>
    <w:rPr>
      <w:color w:val="0000FF"/>
    </w:rPr>
  </w:style>
  <w:style w:type="character" w:customStyle="1" w:styleId="Char34">
    <w:name w:val="标题 Char3"/>
    <w:rsid w:val="00255462"/>
    <w:rPr>
      <w:rFonts w:ascii="Arial" w:eastAsia="仿宋_GB2312" w:hAnsi="Arial" w:cs="Arial"/>
      <w:b/>
      <w:bCs/>
      <w:kern w:val="2"/>
      <w:sz w:val="32"/>
      <w:szCs w:val="32"/>
      <w:lang w:val="en-US" w:eastAsia="zh-CN" w:bidi="ar-SA"/>
    </w:rPr>
  </w:style>
  <w:style w:type="character" w:customStyle="1" w:styleId="BodyText2Char">
    <w:name w:val="BodyText 2 Char"/>
    <w:link w:val="BodyText2"/>
    <w:rsid w:val="00255462"/>
    <w:rPr>
      <w:rFonts w:ascii="宋体" w:hAnsi="宋体"/>
      <w:color w:val="000000"/>
      <w:sz w:val="24"/>
      <w:szCs w:val="24"/>
      <w:lang w:eastAsia="zh-HK"/>
    </w:rPr>
  </w:style>
  <w:style w:type="character" w:customStyle="1" w:styleId="38">
    <w:name w:val="正文文本缩进 3 字符"/>
    <w:link w:val="39"/>
    <w:rsid w:val="00255462"/>
    <w:rPr>
      <w:sz w:val="16"/>
      <w:szCs w:val="16"/>
    </w:rPr>
  </w:style>
  <w:style w:type="character" w:customStyle="1" w:styleId="WW8Num9z2">
    <w:name w:val="WW8Num9z2"/>
    <w:rsid w:val="00255462"/>
    <w:rPr>
      <w:rFonts w:ascii="Arial" w:eastAsia="黑体" w:hAnsi="Arial"/>
      <w:b w:val="0"/>
      <w:i w:val="0"/>
      <w:sz w:val="30"/>
    </w:rPr>
  </w:style>
  <w:style w:type="character" w:customStyle="1" w:styleId="z-">
    <w:name w:val="z-窗体顶端 字符"/>
    <w:link w:val="z-0"/>
    <w:rsid w:val="00255462"/>
    <w:rPr>
      <w:rFonts w:ascii="宋体" w:hAnsi="宋体" w:cs="Arial"/>
      <w:vanish/>
      <w:color w:val="000000"/>
      <w:sz w:val="16"/>
      <w:szCs w:val="16"/>
    </w:rPr>
  </w:style>
  <w:style w:type="character" w:customStyle="1" w:styleId="02CharChar">
    <w:name w:val="样式 正文缩进特点表正文正文非缩进特点标题正文非缩进 + 宋体两端对齐左侧:  0 厘米首行缩进:  2 字符... Char Char"/>
    <w:rsid w:val="00255462"/>
    <w:rPr>
      <w:rFonts w:eastAsia="宋体"/>
      <w:spacing w:val="10"/>
      <w:kern w:val="18"/>
      <w:sz w:val="24"/>
      <w:lang w:val="en-US" w:eastAsia="zh-CN" w:bidi="ar-SA"/>
    </w:rPr>
  </w:style>
  <w:style w:type="character" w:customStyle="1" w:styleId="Content1CharCharCharChar1">
    <w:name w:val="Content1 Char Char Char Char1"/>
    <w:rsid w:val="00255462"/>
    <w:rPr>
      <w:rFonts w:ascii="宋体" w:eastAsia="宋体" w:hAnsi="宋体"/>
      <w:snapToGrid/>
      <w:kern w:val="2"/>
      <w:sz w:val="22"/>
      <w:szCs w:val="22"/>
      <w:lang w:val="en-GB" w:eastAsia="zh-CN" w:bidi="ar-SA"/>
    </w:rPr>
  </w:style>
  <w:style w:type="character" w:customStyle="1" w:styleId="WW8Num44z1">
    <w:name w:val="WW8Num44z1"/>
    <w:rsid w:val="00255462"/>
    <w:rPr>
      <w:rFonts w:ascii="Courier New" w:hAnsi="Courier New"/>
      <w:sz w:val="20"/>
    </w:rPr>
  </w:style>
  <w:style w:type="character" w:customStyle="1" w:styleId="Char1a">
    <w:name w:val="明显引用 Char1"/>
    <w:rsid w:val="00255462"/>
    <w:rPr>
      <w:b/>
      <w:bCs/>
      <w:i/>
      <w:iCs/>
      <w:color w:val="4F81BD"/>
      <w:sz w:val="22"/>
      <w:szCs w:val="22"/>
    </w:rPr>
  </w:style>
  <w:style w:type="character" w:customStyle="1" w:styleId="CharChar281">
    <w:name w:val="Char Char281"/>
    <w:rsid w:val="00255462"/>
    <w:rPr>
      <w:rFonts w:ascii="Arial" w:eastAsia="黑体" w:hAnsi="Arial"/>
      <w:b/>
      <w:bCs/>
      <w:kern w:val="2"/>
      <w:sz w:val="30"/>
      <w:szCs w:val="28"/>
    </w:rPr>
  </w:style>
  <w:style w:type="character" w:customStyle="1" w:styleId="H3Char4">
    <w:name w:val="H3 Char4"/>
    <w:aliases w:val="h3 Char4,3rd level Char4,3 Char4,Head 3 Char4,section:3 Char4,section:31 Char4,section:32 Char4,section:33 Char4,section:34 Char4,section:35 Char4,section:36 Char4,section:37 Char4,section:38 Char4,section:39 Char4,section:310 Char4,l3 Char4"/>
    <w:rsid w:val="00255462"/>
    <w:rPr>
      <w:rFonts w:eastAsia="宋体"/>
      <w:b/>
      <w:bCs/>
      <w:kern w:val="2"/>
      <w:sz w:val="32"/>
      <w:szCs w:val="32"/>
      <w:lang w:val="en-US" w:eastAsia="zh-CN" w:bidi="ar-SA"/>
    </w:rPr>
  </w:style>
  <w:style w:type="character" w:customStyle="1" w:styleId="p3001">
    <w:name w:val="p3001"/>
    <w:rsid w:val="00255462"/>
    <w:rPr>
      <w:strike w:val="0"/>
      <w:dstrike w:val="0"/>
      <w:color w:val="3E3636"/>
      <w:u w:val="none"/>
    </w:rPr>
  </w:style>
  <w:style w:type="character" w:customStyle="1" w:styleId="titlefont1">
    <w:name w:val="titlefont1"/>
    <w:rsid w:val="00255462"/>
    <w:rPr>
      <w:color w:val="CC0000"/>
      <w:sz w:val="21"/>
      <w:szCs w:val="21"/>
    </w:rPr>
  </w:style>
  <w:style w:type="character" w:customStyle="1" w:styleId="q11">
    <w:name w:val="q11"/>
    <w:rsid w:val="00255462"/>
    <w:rPr>
      <w:color w:val="333333"/>
      <w:sz w:val="19"/>
      <w:szCs w:val="19"/>
    </w:rPr>
  </w:style>
  <w:style w:type="character" w:customStyle="1" w:styleId="VRTS-Header2ParagraphHeaderChar">
    <w:name w:val="_VRTS-Header 2 = Paragraph Header Char"/>
    <w:link w:val="VRTS-Header2ParagraphHeader"/>
    <w:rsid w:val="00255462"/>
    <w:rPr>
      <w:rFonts w:ascii="宋体" w:hAnsi="宋体" w:cs="Arial"/>
      <w:b/>
      <w:caps/>
      <w:color w:val="000000"/>
      <w:sz w:val="24"/>
      <w:szCs w:val="24"/>
      <w:lang w:eastAsia="en-US"/>
    </w:rPr>
  </w:style>
  <w:style w:type="character" w:customStyle="1" w:styleId="1Char6">
    <w:name w:val="样式 题注 + 黑体1 Char"/>
    <w:link w:val="1f3"/>
    <w:rsid w:val="00255462"/>
    <w:rPr>
      <w:rFonts w:ascii="黑体" w:eastAsia="黑体" w:hAnsi="黑体" w:cs="Arial"/>
    </w:rPr>
  </w:style>
  <w:style w:type="character" w:customStyle="1" w:styleId="NormalIndentalCharCharCharCharCharCharCharChar">
    <w:name w:val="Normal Indental Char Char Char Char Char Char Char Char"/>
    <w:link w:val="NormalIndentalCharCharCharCharCharCharChar"/>
    <w:rsid w:val="00255462"/>
    <w:rPr>
      <w:rFonts w:ascii="Arial Narrow" w:eastAsia="楷体_GB2312" w:hAnsi="Arial Narrow"/>
      <w:spacing w:val="10"/>
      <w:sz w:val="24"/>
      <w:szCs w:val="24"/>
    </w:rPr>
  </w:style>
  <w:style w:type="character" w:customStyle="1" w:styleId="boldblack1">
    <w:name w:val="boldblack1"/>
    <w:rsid w:val="00255462"/>
    <w:rPr>
      <w:b/>
      <w:bCs/>
      <w:color w:val="000000"/>
      <w:sz w:val="18"/>
      <w:szCs w:val="18"/>
    </w:rPr>
  </w:style>
  <w:style w:type="character" w:customStyle="1" w:styleId="CharCharCharChar0">
    <w:name w:val="可研报告正文 Char Char Char Char"/>
    <w:link w:val="CharCharChar6"/>
    <w:rsid w:val="00255462"/>
    <w:rPr>
      <w:rFonts w:ascii="仿宋_GB2312" w:eastAsia="仿宋_GB2312" w:hAnsi="宋体" w:cs="宋体"/>
      <w:color w:val="000000"/>
      <w:sz w:val="24"/>
      <w:szCs w:val="28"/>
    </w:rPr>
  </w:style>
  <w:style w:type="character" w:customStyle="1" w:styleId="WW8Num42z1">
    <w:name w:val="WW8Num42z1"/>
    <w:rsid w:val="00255462"/>
    <w:rPr>
      <w:rFonts w:ascii="Courier New" w:hAnsi="Courier New"/>
    </w:rPr>
  </w:style>
  <w:style w:type="character" w:customStyle="1" w:styleId="SIPOChar">
    <w:name w:val="SIPO正文 Char"/>
    <w:link w:val="SIPO"/>
    <w:rsid w:val="00255462"/>
    <w:rPr>
      <w:color w:val="000000"/>
      <w:sz w:val="24"/>
      <w:szCs w:val="24"/>
    </w:rPr>
  </w:style>
  <w:style w:type="character" w:customStyle="1" w:styleId="CharChar8">
    <w:name w:val="插表头 Char Char"/>
    <w:locked/>
    <w:rsid w:val="00255462"/>
    <w:rPr>
      <w:rFonts w:ascii="Arial" w:eastAsia="黑体" w:hAnsi="Arial"/>
      <w:kern w:val="2"/>
      <w:sz w:val="21"/>
      <w:szCs w:val="21"/>
      <w:lang w:val="en-US" w:eastAsia="zh-CN" w:bidi="ar-SA"/>
    </w:rPr>
  </w:style>
  <w:style w:type="character" w:customStyle="1" w:styleId="WW8Num1z0">
    <w:name w:val="WW8Num1z0"/>
    <w:rsid w:val="00255462"/>
    <w:rPr>
      <w:rFonts w:ascii="Wingdings" w:hAnsi="Wingdings"/>
    </w:rPr>
  </w:style>
  <w:style w:type="character" w:customStyle="1" w:styleId="1Char7">
    <w:name w:val="文件标题1 Char"/>
    <w:rsid w:val="00255462"/>
    <w:rPr>
      <w:rFonts w:ascii="Arial" w:eastAsia="黑体" w:hAnsi="Arial"/>
      <w:sz w:val="26"/>
      <w:szCs w:val="26"/>
      <w:lang w:val="en-US" w:eastAsia="zh-CN" w:bidi="ar-SA"/>
    </w:rPr>
  </w:style>
  <w:style w:type="character" w:customStyle="1" w:styleId="07-E3-Char">
    <w:name w:val="07-E3-标题三 Char"/>
    <w:link w:val="07-E3-"/>
    <w:rsid w:val="00255462"/>
    <w:rPr>
      <w:bCs/>
      <w:color w:val="000000"/>
      <w:sz w:val="24"/>
      <w:szCs w:val="24"/>
    </w:rPr>
  </w:style>
  <w:style w:type="character" w:customStyle="1" w:styleId="test1">
    <w:name w:val="test1"/>
    <w:rsid w:val="00255462"/>
  </w:style>
  <w:style w:type="character" w:customStyle="1" w:styleId="WW8Num27z1">
    <w:name w:val="WW8Num27z1"/>
    <w:rsid w:val="00255462"/>
    <w:rPr>
      <w:rFonts w:ascii="Courier New" w:hAnsi="Courier New"/>
    </w:rPr>
  </w:style>
  <w:style w:type="character" w:customStyle="1" w:styleId="b021">
    <w:name w:val="b021"/>
    <w:rsid w:val="00255462"/>
  </w:style>
  <w:style w:type="character" w:customStyle="1" w:styleId="1f4">
    <w:name w:val="访问过的超链接1"/>
    <w:uiPriority w:val="99"/>
    <w:unhideWhenUsed/>
    <w:rsid w:val="00255462"/>
    <w:rPr>
      <w:color w:val="800080"/>
      <w:u w:val="single"/>
    </w:rPr>
  </w:style>
  <w:style w:type="character" w:customStyle="1" w:styleId="CharChar9">
    <w:name w:val="正文 中国石油 Char Char"/>
    <w:link w:val="afffffffff5"/>
    <w:locked/>
    <w:rsid w:val="00255462"/>
    <w:rPr>
      <w:szCs w:val="21"/>
    </w:rPr>
  </w:style>
  <w:style w:type="character" w:customStyle="1" w:styleId="25Char">
    <w:name w:val="样式 首行缩进:  2 字符5 Char"/>
    <w:link w:val="250"/>
    <w:rsid w:val="00255462"/>
    <w:rPr>
      <w:color w:val="000000"/>
      <w:sz w:val="24"/>
    </w:rPr>
  </w:style>
  <w:style w:type="character" w:customStyle="1" w:styleId="2Char40">
    <w:name w:val="正文文本缩进 2 Char4"/>
    <w:uiPriority w:val="99"/>
    <w:semiHidden/>
    <w:rsid w:val="00255462"/>
    <w:rPr>
      <w:rFonts w:ascii="Calibri" w:hAnsi="Calibri"/>
      <w:kern w:val="2"/>
      <w:sz w:val="21"/>
      <w:szCs w:val="22"/>
    </w:rPr>
  </w:style>
  <w:style w:type="character" w:customStyle="1" w:styleId="Char29">
    <w:name w:val="脚注文本 Char2"/>
    <w:uiPriority w:val="99"/>
    <w:semiHidden/>
    <w:rsid w:val="00255462"/>
    <w:rPr>
      <w:rFonts w:ascii="Calibri" w:eastAsia="宋体" w:hAnsi="Calibri" w:cs="Times New Roman"/>
      <w:sz w:val="18"/>
      <w:szCs w:val="18"/>
    </w:rPr>
  </w:style>
  <w:style w:type="character" w:customStyle="1" w:styleId="Char1b">
    <w:name w:val="正文首行缩进 Char1"/>
    <w:uiPriority w:val="99"/>
    <w:semiHidden/>
    <w:rsid w:val="00255462"/>
  </w:style>
  <w:style w:type="character" w:customStyle="1" w:styleId="WW8Num51z0">
    <w:name w:val="WW8Num51z0"/>
    <w:rsid w:val="00255462"/>
    <w:rPr>
      <w:rFonts w:ascii="Wingdings" w:hAnsi="Wingdings"/>
    </w:rPr>
  </w:style>
  <w:style w:type="character" w:customStyle="1" w:styleId="Char1c">
    <w:name w:val="正文缩近 Char1"/>
    <w:link w:val="afffffffff6"/>
    <w:rsid w:val="00255462"/>
    <w:rPr>
      <w:rFonts w:ascii="宋体" w:hAnsi="宋体"/>
      <w:sz w:val="24"/>
      <w:szCs w:val="24"/>
    </w:rPr>
  </w:style>
  <w:style w:type="character" w:customStyle="1" w:styleId="WW8Num10z0">
    <w:name w:val="WW8Num10z0"/>
    <w:rsid w:val="00255462"/>
    <w:rPr>
      <w:rFonts w:ascii="Wingdings" w:hAnsi="Wingdings"/>
    </w:rPr>
  </w:style>
  <w:style w:type="character" w:customStyle="1" w:styleId="CharChar193">
    <w:name w:val="Char Char193"/>
    <w:rsid w:val="00255462"/>
    <w:rPr>
      <w:rFonts w:ascii="Times New Roman" w:hAnsi="Times New Roman"/>
      <w:kern w:val="2"/>
      <w:sz w:val="18"/>
      <w:szCs w:val="18"/>
    </w:rPr>
  </w:style>
  <w:style w:type="character" w:customStyle="1" w:styleId="1f5">
    <w:name w:val="页码1"/>
    <w:rsid w:val="00255462"/>
    <w:rPr>
      <w:rFonts w:cs="Times New Roman"/>
    </w:rPr>
  </w:style>
  <w:style w:type="character" w:customStyle="1" w:styleId="ci1">
    <w:name w:val="ci1"/>
    <w:rsid w:val="00255462"/>
    <w:rPr>
      <w:rFonts w:ascii="Courier" w:hAnsi="Courier" w:hint="default"/>
      <w:color w:val="888888"/>
      <w:sz w:val="24"/>
      <w:szCs w:val="24"/>
    </w:rPr>
  </w:style>
  <w:style w:type="character" w:customStyle="1" w:styleId="4h4H4H41H42H43H44H45H46H47H48H49H410H411H421Char">
    <w:name w:val="样式 样式 标题 4h4H4H41H42H43H44H45H46H47H48H49H410H411H421... + 宋体 Char"/>
    <w:link w:val="4h4H4H41H42H43H44H45H46H47H48H49H410H411H421"/>
    <w:rsid w:val="00255462"/>
    <w:rPr>
      <w:rFonts w:ascii="宋体" w:hAnsi="宋体"/>
      <w:b/>
      <w:bCs/>
      <w:color w:val="000000"/>
      <w:sz w:val="28"/>
    </w:rPr>
  </w:style>
  <w:style w:type="character" w:customStyle="1" w:styleId="tytytytyChar">
    <w:name w:val="tytytyty Char"/>
    <w:rsid w:val="00255462"/>
    <w:rPr>
      <w:rFonts w:ascii="宋体" w:eastAsia="宋体" w:hAnsi="宋体" w:cs="宋体"/>
      <w:color w:val="000000"/>
      <w:kern w:val="0"/>
      <w:sz w:val="24"/>
      <w:szCs w:val="28"/>
    </w:rPr>
  </w:style>
  <w:style w:type="character" w:customStyle="1" w:styleId="Char2a">
    <w:name w:val="正文（首行缩进两字） Char2"/>
    <w:aliases w:val="正文1 Char2,序号 Char2,正文序号 Char2,段1 Char2,表正文 Char2,正文非缩进 Char2,表正文1 Char2,正文非缩进1 Char2,表正文2 Char2,正文非缩进2 Char2,表正文3 Char2,正文非缩进3 Char2,表正文4 Char2,正文非缩进4 Char2,表正文5 Char2,正文非缩进5 Char2,表正文6 Char2,正文非缩进6 Char2,表正文11 Char2,表格 Char"/>
    <w:rsid w:val="00255462"/>
    <w:rPr>
      <w:kern w:val="2"/>
      <w:sz w:val="24"/>
      <w:szCs w:val="24"/>
    </w:rPr>
  </w:style>
  <w:style w:type="character" w:customStyle="1" w:styleId="Char1d">
    <w:name w:val="正文文本 Char1"/>
    <w:uiPriority w:val="99"/>
    <w:semiHidden/>
    <w:rsid w:val="00255462"/>
    <w:rPr>
      <w:rFonts w:ascii="Calibri" w:eastAsia="宋体" w:hAnsi="Calibri" w:cs="Times New Roman"/>
    </w:rPr>
  </w:style>
  <w:style w:type="character" w:customStyle="1" w:styleId="CharChar213">
    <w:name w:val="Char Char213"/>
    <w:rsid w:val="00255462"/>
    <w:rPr>
      <w:rFonts w:ascii="Arial" w:eastAsia="黑体" w:hAnsi="Arial"/>
      <w:b/>
      <w:bCs/>
      <w:kern w:val="2"/>
      <w:sz w:val="28"/>
      <w:szCs w:val="28"/>
      <w:lang w:val="en-US" w:eastAsia="zh-CN" w:bidi="ar-SA"/>
    </w:rPr>
  </w:style>
  <w:style w:type="character" w:customStyle="1" w:styleId="WW8Num8z1">
    <w:name w:val="WW8Num8z1"/>
    <w:rsid w:val="00255462"/>
    <w:rPr>
      <w:rFonts w:ascii="Courier New" w:hAnsi="Courier New"/>
    </w:rPr>
  </w:style>
  <w:style w:type="character" w:customStyle="1" w:styleId="32Char">
    <w:name w:val="样式32 Char"/>
    <w:link w:val="32"/>
    <w:locked/>
    <w:rsid w:val="00255462"/>
    <w:rPr>
      <w:color w:val="000000"/>
      <w:sz w:val="24"/>
      <w:szCs w:val="21"/>
    </w:rPr>
  </w:style>
  <w:style w:type="character" w:customStyle="1" w:styleId="Charff3">
    <w:name w:val="表格文字 Char"/>
    <w:aliases w:val="bt Char1, ändrad Char1,contents Char,EHPT Char1,Body Text2 Char1, ändrad Char Char,ändrad Char1,Indent Char,Ind Char,?y???? Char,?y????? Char,正文（图说明文字居中） Char,无缩进 Char,缩进 Char1,Body Text(ch) Char1,正文文字(楷体缩进2字) Char,Body Text 1 Char,特殊文字 Char1"/>
    <w:link w:val="afffffffff7"/>
    <w:rsid w:val="00255462"/>
    <w:rPr>
      <w:rFonts w:ascii="宋体" w:hAnsi="宋体" w:cs="宋体"/>
      <w:szCs w:val="21"/>
    </w:rPr>
  </w:style>
  <w:style w:type="character" w:customStyle="1" w:styleId="H4Char6">
    <w:name w:val="H4 Char6"/>
    <w:aliases w:val="PIM 4 Char6,h4 Char6,bullet Char6,bl Char6,bb Char6,bullet1 Char6,bl1 Char6,bb1 Char6,bullet2 Char6,bl2 Char6,bb2 Char6,bullet3 Char6,bl3 Char6,bb3 Char6,bullet4 Char6,bl4 Char6,bb4 Char6,bullet5 Char6,bl5 Char6,bb5 Char6,bullet6 Char6,bb9 Char"/>
    <w:rsid w:val="00255462"/>
    <w:rPr>
      <w:rFonts w:ascii="Arial" w:eastAsia="黑体" w:hAnsi="Arial"/>
      <w:b/>
      <w:bCs/>
      <w:kern w:val="2"/>
      <w:sz w:val="28"/>
      <w:szCs w:val="28"/>
      <w:lang w:val="en-US" w:eastAsia="zh-CN" w:bidi="ar-SA"/>
    </w:rPr>
  </w:style>
  <w:style w:type="character" w:customStyle="1" w:styleId="WW8Num11z0">
    <w:name w:val="WW8Num11z0"/>
    <w:rsid w:val="00255462"/>
    <w:rPr>
      <w:rFonts w:ascii="Wingdings" w:hAnsi="Wingdings"/>
    </w:rPr>
  </w:style>
  <w:style w:type="character" w:customStyle="1" w:styleId="Charff4">
    <w:name w:val="表格文字 居中 Char"/>
    <w:link w:val="afffffffff8"/>
    <w:rsid w:val="00255462"/>
    <w:rPr>
      <w:rFonts w:ascii="宋体" w:hAnsi="宋体" w:cs="Arial"/>
      <w:color w:val="000000"/>
      <w:sz w:val="18"/>
    </w:rPr>
  </w:style>
  <w:style w:type="character" w:customStyle="1" w:styleId="CharChar114">
    <w:name w:val="Char Char114"/>
    <w:rsid w:val="00255462"/>
    <w:rPr>
      <w:rFonts w:eastAsia="宋体"/>
      <w:kern w:val="2"/>
      <w:sz w:val="21"/>
      <w:szCs w:val="24"/>
      <w:lang w:bidi="ar-SA"/>
    </w:rPr>
  </w:style>
  <w:style w:type="character" w:customStyle="1" w:styleId="WW8Num23z1">
    <w:name w:val="WW8Num23z1"/>
    <w:rsid w:val="00255462"/>
    <w:rPr>
      <w:rFonts w:ascii="Symbol" w:eastAsia="Palatino" w:hAnsi="Symbol" w:cs="Palatino"/>
      <w:b/>
      <w:bCs/>
      <w:spacing w:val="-5"/>
      <w:sz w:val="28"/>
    </w:rPr>
  </w:style>
  <w:style w:type="character" w:customStyle="1" w:styleId="Char1Char">
    <w:name w:val="正文文本缩进 Char1 Char"/>
    <w:aliases w:val="正文文字缩进 Char Char Char,正文文本缩进 Char Char Char1 Char,正文文字缩进 Char Char Char Char1 Char,正文文本缩进 Char1 Char Char Char Char,正文文字缩进 Char1 Char Char Char Char,正文文本缩进 Char Char Char Char Char Char,正文文字缩进 Char1 Char Char1 Char"/>
    <w:rsid w:val="00255462"/>
    <w:rPr>
      <w:rFonts w:ascii="Tahoma" w:eastAsia="宋体" w:hAnsi="Tahoma"/>
      <w:kern w:val="2"/>
      <w:sz w:val="21"/>
      <w:szCs w:val="24"/>
      <w:lang w:val="en-US" w:eastAsia="zh-CN" w:bidi="ar-SA"/>
    </w:rPr>
  </w:style>
  <w:style w:type="character" w:customStyle="1" w:styleId="CharChar142">
    <w:name w:val="Char Char142"/>
    <w:rsid w:val="00255462"/>
    <w:rPr>
      <w:rFonts w:eastAsia="仿宋_GB2312"/>
      <w:color w:val="000000"/>
      <w:kern w:val="2"/>
      <w:sz w:val="28"/>
      <w:szCs w:val="28"/>
      <w:lang w:val="en-US" w:eastAsia="zh-CN" w:bidi="ar-SA"/>
    </w:rPr>
  </w:style>
  <w:style w:type="character" w:customStyle="1" w:styleId="WW8Num15z5">
    <w:name w:val="WW8Num15z5"/>
    <w:rsid w:val="00255462"/>
    <w:rPr>
      <w:b/>
      <w:i w:val="0"/>
      <w:sz w:val="28"/>
      <w:szCs w:val="28"/>
    </w:rPr>
  </w:style>
  <w:style w:type="character" w:customStyle="1" w:styleId="4CharChar0">
    <w:name w:val="标题 4 Char Char"/>
    <w:rsid w:val="00255462"/>
    <w:rPr>
      <w:rFonts w:ascii="Arial" w:eastAsia="黑体" w:hAnsi="Arial"/>
      <w:b/>
      <w:bCs/>
      <w:kern w:val="2"/>
      <w:sz w:val="28"/>
      <w:szCs w:val="28"/>
      <w:lang w:val="en-US" w:eastAsia="zh-CN" w:bidi="ar-SA"/>
    </w:rPr>
  </w:style>
  <w:style w:type="character" w:customStyle="1" w:styleId="td121">
    <w:name w:val="td121"/>
    <w:rsid w:val="00255462"/>
    <w:rPr>
      <w:rFonts w:ascii="Arial" w:hAnsi="Arial" w:cs="Arial" w:hint="default"/>
      <w:strike w:val="0"/>
      <w:dstrike w:val="0"/>
      <w:color w:val="0099CC"/>
      <w:sz w:val="18"/>
      <w:szCs w:val="18"/>
      <w:u w:val="none"/>
    </w:rPr>
  </w:style>
  <w:style w:type="character" w:customStyle="1" w:styleId="111">
    <w:name w:val="页码11"/>
    <w:rsid w:val="00255462"/>
  </w:style>
  <w:style w:type="character" w:customStyle="1" w:styleId="TableofContentsChar">
    <w:name w:val="TableofContents Char"/>
    <w:link w:val="TableofContents"/>
    <w:locked/>
    <w:rsid w:val="00255462"/>
    <w:rPr>
      <w:rFonts w:ascii="Arial" w:hAnsi="Arial"/>
      <w:b/>
      <w:sz w:val="44"/>
      <w:shd w:val="solid" w:color="FFFFFF" w:fill="FFFFFF"/>
      <w:lang w:eastAsia="en-US"/>
    </w:rPr>
  </w:style>
  <w:style w:type="character" w:customStyle="1" w:styleId="Charff5">
    <w:name w:val="正文 中石油 Char"/>
    <w:link w:val="afffffffff9"/>
    <w:rsid w:val="00255462"/>
    <w:rPr>
      <w:color w:val="000000"/>
      <w:sz w:val="24"/>
      <w:szCs w:val="21"/>
    </w:rPr>
  </w:style>
  <w:style w:type="character" w:customStyle="1" w:styleId="p51">
    <w:name w:val="p51"/>
    <w:rsid w:val="00255462"/>
    <w:rPr>
      <w:rFonts w:ascii="宋体" w:eastAsia="宋体" w:hAnsi="宋体" w:hint="eastAsia"/>
      <w:color w:val="336633"/>
      <w:spacing w:val="360"/>
      <w:sz w:val="24"/>
      <w:szCs w:val="24"/>
    </w:rPr>
  </w:style>
  <w:style w:type="character" w:customStyle="1" w:styleId="Charff6">
    <w:name w:val="标题正文 Char"/>
    <w:link w:val="afffffffffa"/>
    <w:rsid w:val="00255462"/>
    <w:rPr>
      <w:rFonts w:ascii="宋体" w:hAnsi="宋体"/>
      <w:color w:val="000000"/>
      <w:spacing w:val="12"/>
      <w:sz w:val="28"/>
      <w:szCs w:val="24"/>
    </w:rPr>
  </w:style>
  <w:style w:type="character" w:customStyle="1" w:styleId="WW8Num42z2">
    <w:name w:val="WW8Num42z2"/>
    <w:rsid w:val="00255462"/>
    <w:rPr>
      <w:rFonts w:ascii="Wingdings" w:hAnsi="Wingdings"/>
    </w:rPr>
  </w:style>
  <w:style w:type="character" w:customStyle="1" w:styleId="WW-DefaultParagraphFont">
    <w:name w:val="WW-Default Paragraph Font"/>
    <w:rsid w:val="00255462"/>
  </w:style>
  <w:style w:type="character" w:customStyle="1" w:styleId="ParaCharChar">
    <w:name w:val="默认段落字体 Para Char Char"/>
    <w:link w:val="ParaChar"/>
    <w:rsid w:val="00255462"/>
    <w:rPr>
      <w:rFonts w:ascii="Tahoma" w:hAnsi="Tahoma" w:cs="Angsana New"/>
      <w:b/>
      <w:bCs/>
    </w:rPr>
  </w:style>
  <w:style w:type="character" w:customStyle="1" w:styleId="CharChara">
    <w:name w:val="可研题注表 Char Char"/>
    <w:rsid w:val="00255462"/>
    <w:rPr>
      <w:rFonts w:ascii="Arial" w:eastAsia="仿宋_GB2312" w:hAnsi="Arial" w:cs="Arial"/>
      <w:kern w:val="2"/>
      <w:sz w:val="28"/>
      <w:lang w:val="en-US" w:eastAsia="zh-CN" w:bidi="ar-SA"/>
    </w:rPr>
  </w:style>
  <w:style w:type="character" w:customStyle="1" w:styleId="neiwen1">
    <w:name w:val="neiwen1"/>
    <w:rsid w:val="00255462"/>
    <w:rPr>
      <w:rFonts w:ascii="ˎ̥" w:hAnsi="ˎ̥" w:hint="default"/>
      <w:b w:val="0"/>
      <w:bCs w:val="0"/>
      <w:i w:val="0"/>
      <w:iCs w:val="0"/>
      <w:smallCaps w:val="0"/>
      <w:color w:val="000000"/>
      <w:spacing w:val="0"/>
      <w:sz w:val="18"/>
      <w:szCs w:val="18"/>
    </w:rPr>
  </w:style>
  <w:style w:type="character" w:customStyle="1" w:styleId="4Char10">
    <w:name w:val="小行距正文文字4 Char1"/>
    <w:aliases w:val="小行距正文文字5 Char1,居中 Char1,纯文本 Char Char Char Char1,普通文字 Char1,0921 Char1,纯文本 Char Char Char2"/>
    <w:rsid w:val="00255462"/>
    <w:rPr>
      <w:rFonts w:ascii="宋体" w:hAnsi="Courier New"/>
      <w:spacing w:val="-8"/>
      <w:kern w:val="2"/>
      <w:sz w:val="24"/>
    </w:rPr>
  </w:style>
  <w:style w:type="character" w:customStyle="1" w:styleId="4H4bulletblbbPIM4h4SmallAppendixl4sect15Char">
    <w:name w:val="样式 标题 4H4bulletblbbPIM 4h4(Small Appendix)付标题l4sect 1....5 Char"/>
    <w:link w:val="4H4bulletblbbPIM4h4SmallAppendixl4sect15"/>
    <w:rsid w:val="00255462"/>
    <w:rPr>
      <w:rFonts w:ascii="Arial" w:hAnsi="Arial"/>
      <w:color w:val="000000"/>
      <w:sz w:val="30"/>
      <w:szCs w:val="30"/>
    </w:rPr>
  </w:style>
  <w:style w:type="character" w:customStyle="1" w:styleId="WW8Num25z4">
    <w:name w:val="WW8Num25z4"/>
    <w:rsid w:val="00255462"/>
    <w:rPr>
      <w:b w:val="0"/>
      <w:i w:val="0"/>
    </w:rPr>
  </w:style>
  <w:style w:type="character" w:customStyle="1" w:styleId="WW8Num15z3">
    <w:name w:val="WW8Num15z3"/>
    <w:rsid w:val="00255462"/>
    <w:rPr>
      <w:rFonts w:ascii="Times New Roman" w:eastAsia="黑体" w:hAnsi="Times New Roman" w:cs="Times New Roman"/>
      <w:b w:val="0"/>
      <w:bCs w:val="0"/>
      <w:i w:val="0"/>
      <w:iCs w:val="0"/>
      <w:caps w:val="0"/>
      <w:smallCaps w:val="0"/>
      <w:strike w:val="0"/>
      <w:dstrike w:val="0"/>
      <w:vanish w:val="0"/>
      <w:color w:val="000000"/>
      <w:spacing w:val="0"/>
      <w:position w:val="0"/>
      <w:sz w:val="3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72z4">
    <w:name w:val="WW8Num72z4"/>
    <w:rsid w:val="00255462"/>
    <w:rPr>
      <w:b w:val="0"/>
      <w:i w:val="0"/>
    </w:rPr>
  </w:style>
  <w:style w:type="character" w:customStyle="1" w:styleId="5h5BlockLabelH5PIM5dashdsddBodyTextRbuChar">
    <w:name w:val="样式 标题 5h5Block LabelH5PIM 5第四层条dashdsddBody Text (R)bu... Char"/>
    <w:link w:val="5h5BlockLabelH5PIM5dashdsddBodyTextRbu"/>
    <w:rsid w:val="00255462"/>
    <w:rPr>
      <w:rFonts w:ascii="宋体" w:hAnsi="宋体"/>
      <w:b/>
      <w:bCs/>
      <w:color w:val="000000"/>
      <w:sz w:val="28"/>
      <w:szCs w:val="28"/>
    </w:rPr>
  </w:style>
  <w:style w:type="character" w:customStyle="1" w:styleId="CharCharChar7">
    <w:name w:val="正文文字 Char Char Char"/>
    <w:rsid w:val="00255462"/>
    <w:rPr>
      <w:rFonts w:eastAsia="宋体"/>
      <w:kern w:val="2"/>
      <w:sz w:val="21"/>
      <w:szCs w:val="24"/>
      <w:lang w:val="en-US" w:eastAsia="zh-CN" w:bidi="ar-SA"/>
    </w:rPr>
  </w:style>
  <w:style w:type="character" w:customStyle="1" w:styleId="CSS1CharCharChar">
    <w:name w:val="CSS1级正文 Char Char Char"/>
    <w:link w:val="CSS1CharChar"/>
    <w:rsid w:val="00255462"/>
    <w:rPr>
      <w:color w:val="000000"/>
      <w:sz w:val="24"/>
    </w:rPr>
  </w:style>
  <w:style w:type="character" w:customStyle="1" w:styleId="WW8Num4z0">
    <w:name w:val="WW8Num4z0"/>
    <w:rsid w:val="00255462"/>
    <w:rPr>
      <w:rFonts w:ascii="Wingdings" w:hAnsi="Wingdings"/>
    </w:rPr>
  </w:style>
  <w:style w:type="character" w:customStyle="1" w:styleId="hotheader">
    <w:name w:val="hotheader"/>
    <w:rsid w:val="00255462"/>
  </w:style>
  <w:style w:type="character" w:customStyle="1" w:styleId="3Char0">
    <w:name w:val="规范标题3 Char"/>
    <w:rsid w:val="00255462"/>
    <w:rPr>
      <w:rFonts w:eastAsia="黑体"/>
      <w:b w:val="0"/>
      <w:bCs w:val="0"/>
      <w:kern w:val="2"/>
      <w:sz w:val="24"/>
      <w:szCs w:val="32"/>
      <w:lang w:val="en-US" w:eastAsia="zh-CN" w:bidi="ar-SA"/>
    </w:rPr>
  </w:style>
  <w:style w:type="character" w:customStyle="1" w:styleId="afffffffffb">
    <w:name w:val="差异需求"/>
    <w:rsid w:val="00255462"/>
    <w:rPr>
      <w:rFonts w:eastAsia="黑体"/>
      <w:b/>
      <w:color w:val="FF6600"/>
      <w:sz w:val="21"/>
      <w:szCs w:val="21"/>
    </w:rPr>
  </w:style>
  <w:style w:type="character" w:customStyle="1" w:styleId="Charff7">
    <w:name w:val="我的正文 Char"/>
    <w:link w:val="afffffffffc"/>
    <w:rsid w:val="00255462"/>
    <w:rPr>
      <w:sz w:val="24"/>
      <w:szCs w:val="24"/>
      <w:lang w:val="zh-CN"/>
    </w:rPr>
  </w:style>
  <w:style w:type="character" w:customStyle="1" w:styleId="Char35">
    <w:name w:val="明显引用 Char3"/>
    <w:uiPriority w:val="30"/>
    <w:rsid w:val="00255462"/>
    <w:rPr>
      <w:rFonts w:ascii="Calibri" w:eastAsia="宋体" w:hAnsi="Calibri" w:cs="Times New Roman"/>
      <w:i/>
      <w:iCs/>
      <w:color w:val="5B9BD5"/>
    </w:rPr>
  </w:style>
  <w:style w:type="character" w:customStyle="1" w:styleId="3a">
    <w:name w:val="页码3"/>
    <w:rsid w:val="00255462"/>
  </w:style>
  <w:style w:type="character" w:customStyle="1" w:styleId="H3Char6">
    <w:name w:val="H3 Char6"/>
    <w:aliases w:val="h3 Char6,3rd level Char6,3 Char6,Head 3 Char6,section:3 Char6,section:31 Char6,section:32 Char6,section:33 Char6,section:34 Char6,section:35 Char6,section:36 Char6,section:37 Char6,section:38 Char6,section:39 Char6,section:310 Char6,l3 Char6"/>
    <w:rsid w:val="00255462"/>
    <w:rPr>
      <w:rFonts w:eastAsia="宋体"/>
      <w:b/>
      <w:bCs/>
      <w:kern w:val="2"/>
      <w:sz w:val="32"/>
      <w:szCs w:val="32"/>
      <w:lang w:val="en-US" w:eastAsia="zh-CN" w:bidi="ar-SA"/>
    </w:rPr>
  </w:style>
  <w:style w:type="character" w:customStyle="1" w:styleId="3Char1">
    <w:name w:val="正文文本缩进 3 Char1"/>
    <w:rsid w:val="00255462"/>
    <w:rPr>
      <w:kern w:val="2"/>
      <w:sz w:val="16"/>
      <w:szCs w:val="16"/>
    </w:rPr>
  </w:style>
  <w:style w:type="character" w:customStyle="1" w:styleId="WW8Num39z1">
    <w:name w:val="WW8Num39z1"/>
    <w:rsid w:val="00255462"/>
    <w:rPr>
      <w:rFonts w:ascii="Courier New" w:hAnsi="Courier New"/>
    </w:rPr>
  </w:style>
  <w:style w:type="character" w:customStyle="1" w:styleId="CharChar81">
    <w:name w:val="Char Char81"/>
    <w:rsid w:val="00255462"/>
    <w:rPr>
      <w:rFonts w:ascii="Arial" w:eastAsia="黑体" w:hAnsi="Arial"/>
      <w:b/>
      <w:bCs/>
      <w:kern w:val="2"/>
      <w:sz w:val="32"/>
      <w:szCs w:val="32"/>
      <w:lang w:val="en-US" w:eastAsia="zh-CN" w:bidi="ar-SA"/>
    </w:rPr>
  </w:style>
  <w:style w:type="character" w:customStyle="1" w:styleId="CharChar242">
    <w:name w:val="Char Char242"/>
    <w:rsid w:val="00255462"/>
    <w:rPr>
      <w:rFonts w:ascii="Arial" w:eastAsia="黑体" w:hAnsi="Arial"/>
      <w:color w:val="000000"/>
      <w:kern w:val="2"/>
      <w:sz w:val="28"/>
      <w:szCs w:val="21"/>
    </w:rPr>
  </w:style>
  <w:style w:type="character" w:customStyle="1" w:styleId="Heading5Char">
    <w:name w:val="Heading 5 Char"/>
    <w:locked/>
    <w:rsid w:val="00255462"/>
    <w:rPr>
      <w:rFonts w:ascii="Calibri" w:eastAsia="宋体" w:hAnsi="Calibri"/>
      <w:b/>
      <w:kern w:val="2"/>
      <w:sz w:val="28"/>
      <w:szCs w:val="28"/>
      <w:lang w:val="en-US" w:eastAsia="zh-CN" w:bidi="ar-SA"/>
    </w:rPr>
  </w:style>
  <w:style w:type="character" w:customStyle="1" w:styleId="no6">
    <w:name w:val="no6"/>
    <w:rsid w:val="00255462"/>
  </w:style>
  <w:style w:type="character" w:customStyle="1" w:styleId="Charff8">
    <w:name w:val="正文段落缩进 Char"/>
    <w:link w:val="afffffffffd"/>
    <w:rsid w:val="00255462"/>
    <w:rPr>
      <w:rFonts w:ascii="宋体" w:hAnsi="宋体"/>
      <w:sz w:val="24"/>
    </w:rPr>
  </w:style>
  <w:style w:type="character" w:customStyle="1" w:styleId="Text">
    <w:name w:val="Text תו"/>
    <w:rsid w:val="00255462"/>
    <w:rPr>
      <w:rFonts w:ascii="Arial" w:hAnsi="Arial"/>
      <w:spacing w:val="4"/>
      <w:sz w:val="24"/>
    </w:rPr>
  </w:style>
  <w:style w:type="character" w:customStyle="1" w:styleId="ptt1">
    <w:name w:val="ptt1"/>
    <w:rsid w:val="00255462"/>
    <w:rPr>
      <w:rFonts w:ascii="宋体" w:eastAsia="宋体" w:hAnsi="宋体" w:hint="eastAsia"/>
      <w:kern w:val="2"/>
      <w:sz w:val="18"/>
      <w:szCs w:val="18"/>
      <w:lang w:val="en-US" w:eastAsia="zh-CN" w:bidi="ar-SA"/>
    </w:rPr>
  </w:style>
  <w:style w:type="character" w:customStyle="1" w:styleId="Char36">
    <w:name w:val="正文首行缩进 Char3"/>
    <w:aliases w:val="正文首行缩进1 Char1"/>
    <w:locked/>
    <w:rsid w:val="00255462"/>
    <w:rPr>
      <w:kern w:val="2"/>
      <w:sz w:val="24"/>
    </w:rPr>
  </w:style>
  <w:style w:type="character" w:customStyle="1" w:styleId="WW8NumSt57z0">
    <w:name w:val="WW8NumSt57z0"/>
    <w:rsid w:val="00255462"/>
    <w:rPr>
      <w:rFonts w:ascii="SunSans-Demi" w:hAnsi="SunSans-Demi"/>
      <w:sz w:val="36"/>
    </w:rPr>
  </w:style>
  <w:style w:type="character" w:customStyle="1" w:styleId="Charff9">
    <w:name w:val="标准文件_标准正文 Char"/>
    <w:link w:val="afffffffffe"/>
    <w:rsid w:val="00255462"/>
    <w:rPr>
      <w:bCs/>
      <w:color w:val="000000"/>
      <w:spacing w:val="2"/>
      <w:sz w:val="24"/>
      <w:szCs w:val="24"/>
    </w:rPr>
  </w:style>
  <w:style w:type="character" w:customStyle="1" w:styleId="Char42">
    <w:name w:val="正文首行缩进 Char4"/>
    <w:aliases w:val="正文首行缩进 Char1 Char,正文首行缩进 Char1 Char Char Char1,正文首行缩进 Char1 Char Char Char Char Char,正文首行缩进 Char Char Char Char Char Char Char Char Char Char Char Char Char Char Char Char Char Char Char Char,正文首行缩进 Char Char Char,正文首行缩进1 Char,正文3级 Char1"/>
    <w:rsid w:val="00255462"/>
    <w:rPr>
      <w:rFonts w:ascii="Times New Roman" w:eastAsia="宋体" w:hAnsi="Times New Roman" w:cs="Times New Roman"/>
      <w:sz w:val="24"/>
      <w:szCs w:val="24"/>
    </w:rPr>
  </w:style>
  <w:style w:type="character" w:customStyle="1" w:styleId="WW8Num15z0">
    <w:name w:val="WW8Num15z0"/>
    <w:rsid w:val="00255462"/>
    <w:rPr>
      <w:rFonts w:ascii="Times New Roman" w:eastAsia="黑体" w:hAnsi="Times New Roman" w:cs="Times New Roman"/>
      <w:b/>
      <w:i w:val="0"/>
      <w:sz w:val="44"/>
      <w:szCs w:val="44"/>
    </w:rPr>
  </w:style>
  <w:style w:type="character" w:customStyle="1" w:styleId="4CharCharChar1">
    <w:name w:val="图中文字4 Char Char Char1"/>
    <w:rsid w:val="00255462"/>
    <w:rPr>
      <w:rFonts w:ascii="宋体" w:eastAsia="宋体" w:hAnsi="仿宋_GB2312"/>
      <w:color w:val="000000"/>
      <w:kern w:val="2"/>
      <w:sz w:val="21"/>
      <w:szCs w:val="28"/>
      <w:lang w:val="en-US" w:eastAsia="zh-CN" w:bidi="ar-SA"/>
    </w:rPr>
  </w:style>
  <w:style w:type="character" w:customStyle="1" w:styleId="15Char">
    <w:name w:val="正文小四1.5倍行距 Char"/>
    <w:link w:val="151"/>
    <w:rsid w:val="00255462"/>
    <w:rPr>
      <w:rFonts w:ascii="宋体" w:hAnsi="宋体"/>
      <w:sz w:val="24"/>
      <w:szCs w:val="24"/>
    </w:rPr>
  </w:style>
  <w:style w:type="character" w:customStyle="1" w:styleId="2Char41">
    <w:name w:val="正文首行缩进 2 Char4"/>
    <w:uiPriority w:val="99"/>
    <w:semiHidden/>
    <w:rsid w:val="00255462"/>
  </w:style>
  <w:style w:type="character" w:customStyle="1" w:styleId="Charffa">
    <w:name w:val="一级标题 Char"/>
    <w:aliases w:val="标题 3 Char Char Char Char"/>
    <w:semiHidden/>
    <w:rsid w:val="00255462"/>
    <w:rPr>
      <w:rFonts w:eastAsia="宋体"/>
      <w:b/>
      <w:bCs/>
      <w:sz w:val="32"/>
      <w:szCs w:val="32"/>
    </w:rPr>
  </w:style>
  <w:style w:type="character" w:customStyle="1" w:styleId="Char37">
    <w:name w:val="注释标题 Char3"/>
    <w:uiPriority w:val="99"/>
    <w:semiHidden/>
    <w:rsid w:val="00255462"/>
    <w:rPr>
      <w:rFonts w:ascii="Calibri" w:hAnsi="Calibri"/>
      <w:kern w:val="2"/>
      <w:sz w:val="21"/>
      <w:szCs w:val="22"/>
    </w:rPr>
  </w:style>
  <w:style w:type="character" w:customStyle="1" w:styleId="WW8Num20z2">
    <w:name w:val="WW8Num20z2"/>
    <w:rsid w:val="00255462"/>
    <w:rPr>
      <w:rFonts w:ascii="Arial" w:eastAsia="黑体" w:hAnsi="Arial"/>
      <w:b w:val="0"/>
      <w:i w:val="0"/>
      <w:sz w:val="30"/>
    </w:rPr>
  </w:style>
  <w:style w:type="character" w:customStyle="1" w:styleId="-1Char">
    <w:name w:val="样式-标题1 Char"/>
    <w:link w:val="-10"/>
    <w:rsid w:val="00255462"/>
    <w:rPr>
      <w:b/>
      <w:bCs/>
      <w:color w:val="000000"/>
      <w:kern w:val="44"/>
      <w:sz w:val="32"/>
      <w:szCs w:val="32"/>
    </w:rPr>
  </w:style>
  <w:style w:type="character" w:customStyle="1" w:styleId="smalltitle1">
    <w:name w:val="smalltitle1"/>
    <w:rsid w:val="00255462"/>
    <w:rPr>
      <w:rFonts w:ascii="Arial" w:hAnsi="Arial" w:cs="Arial" w:hint="default"/>
      <w:b/>
      <w:bCs/>
      <w:sz w:val="23"/>
      <w:szCs w:val="23"/>
    </w:rPr>
  </w:style>
  <w:style w:type="character" w:customStyle="1" w:styleId="grays">
    <w:name w:val="gray s"/>
    <w:rsid w:val="00255462"/>
    <w:rPr>
      <w:rFonts w:ascii="Tahoma" w:eastAsia="宋体" w:hAnsi="Tahoma"/>
      <w:kern w:val="2"/>
      <w:sz w:val="24"/>
      <w:szCs w:val="24"/>
      <w:lang w:val="en-US" w:eastAsia="zh-CN" w:bidi="ar-SA"/>
    </w:rPr>
  </w:style>
  <w:style w:type="character" w:customStyle="1" w:styleId="CharChar164">
    <w:name w:val="Char Char164"/>
    <w:rsid w:val="00255462"/>
    <w:rPr>
      <w:rFonts w:ascii="Arial" w:eastAsia="黑体" w:hAnsi="Arial"/>
      <w:kern w:val="2"/>
      <w:sz w:val="21"/>
      <w:lang w:bidi="ar-SA"/>
    </w:rPr>
  </w:style>
  <w:style w:type="character" w:customStyle="1" w:styleId="15Char0">
    <w:name w:val="样式15 Char"/>
    <w:link w:val="150"/>
    <w:rsid w:val="00255462"/>
    <w:rPr>
      <w:rFonts w:ascii="Cambria" w:eastAsia="黑体" w:hAnsi="Cambria"/>
      <w:b/>
      <w:bCs/>
      <w:sz w:val="32"/>
      <w:szCs w:val="28"/>
    </w:rPr>
  </w:style>
  <w:style w:type="character" w:customStyle="1" w:styleId="Char1e">
    <w:name w:val="信息标题 Char1"/>
    <w:uiPriority w:val="99"/>
    <w:semiHidden/>
    <w:rsid w:val="00255462"/>
    <w:rPr>
      <w:rFonts w:ascii="Calibri Light" w:eastAsia="宋体" w:hAnsi="Calibri Light" w:cs="Times New Roman"/>
      <w:sz w:val="24"/>
      <w:szCs w:val="24"/>
      <w:shd w:val="pct20" w:color="auto" w:fill="auto"/>
    </w:rPr>
  </w:style>
  <w:style w:type="character" w:customStyle="1" w:styleId="WW-Absatz-Standardschriftart">
    <w:name w:val="WW-Absatz-Standardschriftart"/>
    <w:rsid w:val="00255462"/>
  </w:style>
  <w:style w:type="character" w:customStyle="1" w:styleId="f-star">
    <w:name w:val="f-star"/>
    <w:rsid w:val="00255462"/>
    <w:rPr>
      <w:b w:val="0"/>
      <w:color w:val="999999"/>
      <w:sz w:val="21"/>
      <w:szCs w:val="21"/>
    </w:rPr>
  </w:style>
  <w:style w:type="character" w:customStyle="1" w:styleId="CharChar251">
    <w:name w:val="Char Char251"/>
    <w:rsid w:val="00255462"/>
    <w:rPr>
      <w:rFonts w:ascii="黑体" w:eastAsia="仿宋_GB2312" w:hAnsi="Times New Roman"/>
      <w:kern w:val="2"/>
      <w:sz w:val="32"/>
      <w:szCs w:val="21"/>
    </w:rPr>
  </w:style>
  <w:style w:type="character" w:customStyle="1" w:styleId="WW8Num53z2">
    <w:name w:val="WW8Num53z2"/>
    <w:rsid w:val="00255462"/>
    <w:rPr>
      <w:rFonts w:ascii="Wingdings" w:hAnsi="Wingdings"/>
    </w:rPr>
  </w:style>
  <w:style w:type="character" w:customStyle="1" w:styleId="link">
    <w:name w:val="link"/>
    <w:rsid w:val="00255462"/>
  </w:style>
  <w:style w:type="character" w:customStyle="1" w:styleId="medgray1">
    <w:name w:val="medgray1"/>
    <w:rsid w:val="00255462"/>
    <w:rPr>
      <w:rFonts w:ascii="Arial" w:hAnsi="Arial" w:cs="Arial" w:hint="default"/>
      <w:color w:val="666666"/>
      <w:sz w:val="18"/>
      <w:szCs w:val="18"/>
    </w:rPr>
  </w:style>
  <w:style w:type="character" w:customStyle="1" w:styleId="H6Char4">
    <w:name w:val="H6 Char4"/>
    <w:aliases w:val="PIM 6 Char4,BOD 4 Char4,Bullet list Char4,Legal Level 1. Char4,6 Char4,h6 Char4,h61 Char4,heading 61 Char4,第五层条 Char4,Third Subheading Char4,L6 Char4,CSS节内4级标记 Char4,标题7 Char2,Bullet (Single Lines) Char4,DO NOT USE_h6 Char2,PIM 61 Char2"/>
    <w:rsid w:val="00255462"/>
    <w:rPr>
      <w:rFonts w:ascii="Arial" w:eastAsia="黑体" w:hAnsi="Arial"/>
      <w:b/>
      <w:bCs/>
      <w:kern w:val="2"/>
      <w:sz w:val="24"/>
      <w:szCs w:val="24"/>
      <w:lang w:val="en-US" w:eastAsia="zh-CN" w:bidi="ar-SA"/>
    </w:rPr>
  </w:style>
  <w:style w:type="character" w:customStyle="1" w:styleId="WW8Num6z0">
    <w:name w:val="WW8Num6z0"/>
    <w:rsid w:val="00255462"/>
    <w:rPr>
      <w:rFonts w:ascii="Wingdings" w:hAnsi="Wingdings"/>
    </w:rPr>
  </w:style>
  <w:style w:type="character" w:customStyle="1" w:styleId="3Char3">
    <w:name w:val="正文文本缩进 3 Char3"/>
    <w:uiPriority w:val="99"/>
    <w:semiHidden/>
    <w:rsid w:val="00255462"/>
    <w:rPr>
      <w:rFonts w:ascii="Calibri" w:eastAsia="宋体" w:hAnsi="Calibri" w:cs="Times New Roman"/>
      <w:sz w:val="16"/>
      <w:szCs w:val="16"/>
    </w:rPr>
  </w:style>
  <w:style w:type="character" w:customStyle="1" w:styleId="121">
    <w:name w:val="121"/>
    <w:rsid w:val="00255462"/>
    <w:rPr>
      <w:rFonts w:hint="default"/>
      <w:sz w:val="18"/>
      <w:szCs w:val="18"/>
    </w:rPr>
  </w:style>
  <w:style w:type="character" w:customStyle="1" w:styleId="article1">
    <w:name w:val="article1"/>
    <w:rsid w:val="00255462"/>
    <w:rPr>
      <w:spacing w:val="360"/>
      <w:sz w:val="22"/>
      <w:szCs w:val="22"/>
    </w:rPr>
  </w:style>
  <w:style w:type="character" w:customStyle="1" w:styleId="verdana21">
    <w:name w:val="verdana21"/>
    <w:rsid w:val="00255462"/>
    <w:rPr>
      <w:rFonts w:ascii="Verdana" w:hAnsi="Verdana" w:hint="default"/>
      <w:color w:val="FFFFFF"/>
      <w:sz w:val="16"/>
      <w:szCs w:val="16"/>
    </w:rPr>
  </w:style>
  <w:style w:type="character" w:customStyle="1" w:styleId="WW8Num15z2">
    <w:name w:val="WW8Num15z2"/>
    <w:rsid w:val="00255462"/>
    <w:rPr>
      <w:rFonts w:eastAsia="黑体"/>
      <w:b/>
      <w:bCs/>
      <w:kern w:val="1"/>
      <w:sz w:val="32"/>
    </w:rPr>
  </w:style>
  <w:style w:type="character" w:customStyle="1" w:styleId="2Char7">
    <w:name w:val="图注2 Char"/>
    <w:rsid w:val="00255462"/>
    <w:rPr>
      <w:rFonts w:ascii="宋体" w:hAnsi="宋体" w:cs="Arial"/>
      <w:color w:val="000000"/>
      <w:sz w:val="20"/>
      <w:szCs w:val="20"/>
    </w:rPr>
  </w:style>
  <w:style w:type="character" w:customStyle="1" w:styleId="Char1f">
    <w:name w:val="批注主题 Char1"/>
    <w:rsid w:val="00255462"/>
    <w:rPr>
      <w:rFonts w:eastAsia="仿宋_GB2312"/>
      <w:b/>
      <w:bCs/>
      <w:kern w:val="2"/>
      <w:sz w:val="28"/>
      <w:szCs w:val="24"/>
    </w:rPr>
  </w:style>
  <w:style w:type="character" w:customStyle="1" w:styleId="DChar">
    <w:name w:val="D正文 Char"/>
    <w:link w:val="D"/>
    <w:rsid w:val="00255462"/>
    <w:rPr>
      <w:color w:val="000000"/>
      <w:sz w:val="24"/>
      <w:szCs w:val="24"/>
    </w:rPr>
  </w:style>
  <w:style w:type="character" w:customStyle="1" w:styleId="affffffffff">
    <w:name w:val="方欣表格栏目"/>
    <w:rsid w:val="00255462"/>
    <w:rPr>
      <w:b/>
      <w:bCs/>
    </w:rPr>
  </w:style>
  <w:style w:type="character" w:customStyle="1" w:styleId="Charffb">
    <w:name w:val="插图 Char"/>
    <w:link w:val="affffffffff0"/>
    <w:rsid w:val="00255462"/>
    <w:rPr>
      <w:rFonts w:eastAsia="仿宋_GB2312"/>
      <w:color w:val="000000"/>
      <w:sz w:val="24"/>
    </w:rPr>
  </w:style>
  <w:style w:type="character" w:customStyle="1" w:styleId="2Char8">
    <w:name w:val="样式 标题 2 + 宋体 五号 非加粗 黑色 Char"/>
    <w:link w:val="2fa"/>
    <w:rsid w:val="00255462"/>
    <w:rPr>
      <w:rFonts w:ascii="宋体" w:hAnsi="宋体"/>
      <w:color w:val="000000"/>
      <w:szCs w:val="32"/>
    </w:rPr>
  </w:style>
  <w:style w:type="character" w:customStyle="1" w:styleId="CharChar45">
    <w:name w:val="Char Char45"/>
    <w:rsid w:val="00255462"/>
    <w:rPr>
      <w:rFonts w:ascii="Arial Narrow" w:eastAsia="楷体" w:hAnsi="Arial Narrow"/>
      <w:b/>
      <w:w w:val="98"/>
      <w:sz w:val="18"/>
      <w:lang w:val="en-US" w:eastAsia="zh-CN" w:bidi="ar-SA"/>
    </w:rPr>
  </w:style>
  <w:style w:type="character" w:customStyle="1" w:styleId="ltblue1">
    <w:name w:val="ltblue1"/>
    <w:rsid w:val="00255462"/>
    <w:rPr>
      <w:rFonts w:ascii="Arial" w:hAnsi="Arial" w:cs="Arial" w:hint="default"/>
      <w:color w:val="336699"/>
      <w:sz w:val="18"/>
      <w:szCs w:val="18"/>
    </w:rPr>
  </w:style>
  <w:style w:type="character" w:customStyle="1" w:styleId="DGResponseChar">
    <w:name w:val="DG Response Char"/>
    <w:link w:val="DGResponse"/>
    <w:rsid w:val="00255462"/>
    <w:rPr>
      <w:rFonts w:ascii="宋体"/>
      <w:b/>
      <w:color w:val="000000"/>
      <w:sz w:val="22"/>
    </w:rPr>
  </w:style>
  <w:style w:type="character" w:customStyle="1" w:styleId="Char1f0">
    <w:name w:val="尾注文本 Char1"/>
    <w:uiPriority w:val="99"/>
    <w:semiHidden/>
    <w:rsid w:val="00255462"/>
    <w:rPr>
      <w:rFonts w:ascii="Calibri" w:eastAsia="宋体" w:hAnsi="Calibri" w:cs="Times New Roman"/>
    </w:rPr>
  </w:style>
  <w:style w:type="character" w:customStyle="1" w:styleId="Char1f1">
    <w:name w:val="一般文字 Char1"/>
    <w:link w:val="affffffffff1"/>
    <w:rsid w:val="00255462"/>
    <w:rPr>
      <w:rFonts w:ascii="宋体" w:hAnsi="宋体"/>
      <w:color w:val="000000"/>
      <w:szCs w:val="24"/>
    </w:rPr>
  </w:style>
  <w:style w:type="character" w:customStyle="1" w:styleId="1Char8">
    <w:name w:val="列表 1 Char"/>
    <w:link w:val="1f6"/>
    <w:rsid w:val="00255462"/>
    <w:rPr>
      <w:rFonts w:ascii="Arial Unicode MS" w:hAnsi="Arial Unicode MS"/>
      <w:sz w:val="24"/>
      <w:szCs w:val="24"/>
    </w:rPr>
  </w:style>
  <w:style w:type="character" w:customStyle="1" w:styleId="Charffc">
    <w:name w:val="正文首行缩进两字 Char"/>
    <w:link w:val="affffffffff2"/>
    <w:rsid w:val="00255462"/>
    <w:rPr>
      <w:sz w:val="24"/>
      <w:szCs w:val="24"/>
      <w:lang w:eastAsia="ar-SA"/>
    </w:rPr>
  </w:style>
  <w:style w:type="character" w:customStyle="1" w:styleId="CharChar43">
    <w:name w:val="Char Char43"/>
    <w:rsid w:val="00255462"/>
    <w:rPr>
      <w:rFonts w:ascii="宋体" w:eastAsia="宋体" w:hAnsi="Courier New"/>
      <w:kern w:val="2"/>
      <w:sz w:val="21"/>
      <w:lang w:val="en-US" w:eastAsia="zh-CN" w:bidi="ar-SA"/>
    </w:rPr>
  </w:style>
  <w:style w:type="character" w:customStyle="1" w:styleId="CharChar17">
    <w:name w:val="列表项目符号 Char Char1"/>
    <w:rsid w:val="00255462"/>
    <w:rPr>
      <w:rFonts w:ascii="文鼎CS仿宋体" w:eastAsia="文鼎CS仿宋体" w:hAnsi="Verdana" w:cs="Mangal"/>
      <w:kern w:val="2"/>
      <w:sz w:val="32"/>
      <w:szCs w:val="32"/>
      <w:lang w:val="en-US" w:eastAsia="zh-CN" w:bidi="ar-SA"/>
    </w:rPr>
  </w:style>
  <w:style w:type="character" w:customStyle="1" w:styleId="WW8Num28z0">
    <w:name w:val="WW8Num28z0"/>
    <w:rsid w:val="00255462"/>
    <w:rPr>
      <w:rFonts w:ascii="Wingdings" w:hAnsi="Wingdings"/>
    </w:rPr>
  </w:style>
  <w:style w:type="character" w:customStyle="1" w:styleId="WW8Num64z2">
    <w:name w:val="WW8Num64z2"/>
    <w:rsid w:val="00255462"/>
    <w:rPr>
      <w:rFonts w:ascii="黑体" w:eastAsia="黑体" w:hAnsi="黑体"/>
    </w:rPr>
  </w:style>
  <w:style w:type="character" w:customStyle="1" w:styleId="CharChar22">
    <w:name w:val="Char Char22"/>
    <w:rsid w:val="00255462"/>
    <w:rPr>
      <w:sz w:val="18"/>
      <w:szCs w:val="18"/>
    </w:rPr>
  </w:style>
  <w:style w:type="character" w:customStyle="1" w:styleId="10point1">
    <w:name w:val="10point1"/>
    <w:rsid w:val="00255462"/>
    <w:rPr>
      <w:sz w:val="20"/>
      <w:szCs w:val="20"/>
    </w:rPr>
  </w:style>
  <w:style w:type="character" w:customStyle="1" w:styleId="CharCharb">
    <w:name w:val="二级条标题 Char Char"/>
    <w:rsid w:val="00255462"/>
  </w:style>
  <w:style w:type="character" w:customStyle="1" w:styleId="Char1f2">
    <w:name w:val="脚注文本 Char1"/>
    <w:rsid w:val="00255462"/>
    <w:rPr>
      <w:kern w:val="2"/>
      <w:sz w:val="18"/>
      <w:szCs w:val="18"/>
    </w:rPr>
  </w:style>
  <w:style w:type="character" w:customStyle="1" w:styleId="black2">
    <w:name w:val="black2"/>
    <w:rsid w:val="00255462"/>
  </w:style>
  <w:style w:type="character" w:customStyle="1" w:styleId="biao1">
    <w:name w:val="biao1"/>
    <w:rsid w:val="00255462"/>
    <w:rPr>
      <w:rFonts w:ascii="宋体" w:eastAsia="宋体" w:hAnsi="宋体" w:hint="eastAsia"/>
      <w:b/>
      <w:bCs/>
      <w:color w:val="203484"/>
      <w:sz w:val="18"/>
      <w:szCs w:val="18"/>
    </w:rPr>
  </w:style>
  <w:style w:type="character" w:customStyle="1" w:styleId="21Char">
    <w:name w:val="样式 首行缩进:  2 字符1 Char"/>
    <w:link w:val="210"/>
    <w:rsid w:val="00255462"/>
    <w:rPr>
      <w:rFonts w:cs="宋体"/>
      <w:sz w:val="24"/>
      <w:lang w:eastAsia="en-US" w:bidi="en-US"/>
    </w:rPr>
  </w:style>
  <w:style w:type="character" w:customStyle="1" w:styleId="tw4winMark">
    <w:name w:val="tw4winMark"/>
    <w:rsid w:val="00255462"/>
    <w:rPr>
      <w:rFonts w:ascii="Courier New" w:hAnsi="Courier New"/>
      <w:vanish/>
      <w:color w:val="800080"/>
      <w:vertAlign w:val="subscript"/>
    </w:rPr>
  </w:style>
  <w:style w:type="character" w:customStyle="1" w:styleId="2Char9">
    <w:name w:val="标题2级 Char"/>
    <w:link w:val="2fb"/>
    <w:rsid w:val="00255462"/>
    <w:rPr>
      <w:rFonts w:ascii="宋体" w:hAnsi="宋体"/>
      <w:b/>
      <w:color w:val="000000"/>
      <w:sz w:val="24"/>
      <w:szCs w:val="24"/>
    </w:rPr>
  </w:style>
  <w:style w:type="character" w:customStyle="1" w:styleId="BodyTextChar1">
    <w:name w:val="*Body Text Char1"/>
    <w:rsid w:val="00255462"/>
    <w:rPr>
      <w:rFonts w:ascii="Arial" w:hAnsi="Arial"/>
      <w:color w:val="000000"/>
      <w:lang w:eastAsia="en-US" w:bidi="ar-SA"/>
    </w:rPr>
  </w:style>
  <w:style w:type="character" w:customStyle="1" w:styleId="style1">
    <w:name w:val="style1"/>
    <w:rsid w:val="00255462"/>
  </w:style>
  <w:style w:type="character" w:customStyle="1" w:styleId="CharChar1100">
    <w:name w:val="Char Char110"/>
    <w:aliases w:val=" Char1 Char1, Char Char Char Char Char Char Char,Char1 Char Char,表 Char Char, Char1 Char2, Char Char Char Char Char1"/>
    <w:rsid w:val="00255462"/>
    <w:rPr>
      <w:rFonts w:ascii="Arial" w:eastAsia="黑体" w:hAnsi="Arial"/>
      <w:b/>
      <w:bCs/>
      <w:kern w:val="2"/>
      <w:sz w:val="28"/>
      <w:szCs w:val="28"/>
      <w:lang w:val="en-US" w:eastAsia="zh-CN" w:bidi="ar-SA"/>
    </w:rPr>
  </w:style>
  <w:style w:type="character" w:customStyle="1" w:styleId="Charffd">
    <w:name w:val="_列表 Char"/>
    <w:link w:val="afe"/>
    <w:rsid w:val="00255462"/>
    <w:rPr>
      <w:color w:val="000000"/>
      <w:sz w:val="24"/>
      <w:szCs w:val="24"/>
    </w:rPr>
  </w:style>
  <w:style w:type="character" w:customStyle="1" w:styleId="Charffe">
    <w:name w:val="图号表号 Char"/>
    <w:link w:val="affffffffff3"/>
    <w:rsid w:val="00255462"/>
    <w:rPr>
      <w:sz w:val="24"/>
      <w:szCs w:val="24"/>
    </w:rPr>
  </w:style>
  <w:style w:type="character" w:customStyle="1" w:styleId="02CharChar1">
    <w:name w:val="样式 正文缩进特点表正文正文非缩进特点标题正文非缩进 + 宋体两端对齐左侧:  0 厘米首行缩进:  2 字符... Char Char1"/>
    <w:rsid w:val="00255462"/>
    <w:rPr>
      <w:rFonts w:eastAsia="宋体"/>
      <w:spacing w:val="10"/>
      <w:kern w:val="18"/>
      <w:sz w:val="24"/>
      <w:lang w:val="en-US" w:eastAsia="zh-CN" w:bidi="ar-SA"/>
    </w:rPr>
  </w:style>
  <w:style w:type="character" w:customStyle="1" w:styleId="Char38">
    <w:name w:val="签名 Char3"/>
    <w:uiPriority w:val="99"/>
    <w:semiHidden/>
    <w:rsid w:val="00255462"/>
    <w:rPr>
      <w:rFonts w:ascii="Calibri" w:hAnsi="Calibri"/>
      <w:kern w:val="2"/>
      <w:sz w:val="21"/>
      <w:szCs w:val="22"/>
    </w:rPr>
  </w:style>
  <w:style w:type="character" w:customStyle="1" w:styleId="GB2312Char">
    <w:name w:val="样式 题注 + 仿宋_GB2312 Char"/>
    <w:link w:val="GB2312"/>
    <w:rsid w:val="00255462"/>
    <w:rPr>
      <w:rFonts w:ascii="黑体" w:eastAsia="黑体" w:hAnsi="仿宋_GB2312" w:cs="Arial"/>
      <w:szCs w:val="24"/>
    </w:rPr>
  </w:style>
  <w:style w:type="character" w:customStyle="1" w:styleId="msonormal0">
    <w:name w:val="msonormal"/>
    <w:rsid w:val="00255462"/>
    <w:rPr>
      <w:rFonts w:ascii="Tahoma" w:eastAsia="宋体" w:hAnsi="Tahoma"/>
      <w:kern w:val="2"/>
      <w:sz w:val="24"/>
      <w:lang w:val="en-US" w:eastAsia="zh-CN" w:bidi="ar-SA"/>
    </w:rPr>
  </w:style>
  <w:style w:type="character" w:customStyle="1" w:styleId="affffffffff4">
    <w:name w:val="样式 宋体 小四"/>
    <w:rsid w:val="00255462"/>
    <w:rPr>
      <w:rFonts w:ascii="宋体" w:hAnsi="宋体"/>
      <w:sz w:val="24"/>
    </w:rPr>
  </w:style>
  <w:style w:type="character" w:customStyle="1" w:styleId="Charfff">
    <w:name w:val="公立医院正文 Char"/>
    <w:link w:val="affffffffff5"/>
    <w:rsid w:val="00255462"/>
    <w:rPr>
      <w:rFonts w:ascii="宋体" w:hAnsi="宋体"/>
      <w:color w:val="0070C0"/>
      <w:sz w:val="24"/>
      <w:szCs w:val="24"/>
    </w:rPr>
  </w:style>
  <w:style w:type="character" w:customStyle="1" w:styleId="Char1f3">
    <w:name w:val="称呼 Char1"/>
    <w:rsid w:val="00255462"/>
    <w:rPr>
      <w:rFonts w:eastAsia="黑体"/>
      <w:b/>
      <w:kern w:val="2"/>
      <w:sz w:val="28"/>
    </w:rPr>
  </w:style>
  <w:style w:type="character" w:customStyle="1" w:styleId="cnfont1">
    <w:name w:val="cnfont1"/>
    <w:rsid w:val="00255462"/>
  </w:style>
  <w:style w:type="character" w:customStyle="1" w:styleId="5Char10">
    <w:name w:val="图中文字5 Char1"/>
    <w:rsid w:val="00255462"/>
    <w:rPr>
      <w:rFonts w:ascii="宋体" w:eastAsia="宋体"/>
      <w:spacing w:val="-16"/>
      <w:kern w:val="2"/>
      <w:sz w:val="18"/>
      <w:szCs w:val="18"/>
      <w:lang w:val="en-US" w:eastAsia="zh-CN" w:bidi="ar-SA"/>
    </w:rPr>
  </w:style>
  <w:style w:type="character" w:customStyle="1" w:styleId="producttexttagline1">
    <w:name w:val="producttexttagline1"/>
    <w:rsid w:val="00255462"/>
    <w:rPr>
      <w:rFonts w:ascii="Verdana" w:hAnsi="Verdana" w:hint="default"/>
      <w:b w:val="0"/>
      <w:bCs w:val="0"/>
      <w:color w:val="333333"/>
      <w:sz w:val="21"/>
      <w:szCs w:val="21"/>
    </w:rPr>
  </w:style>
  <w:style w:type="character" w:customStyle="1" w:styleId="WW8Num18z7">
    <w:name w:val="WW8Num18z7"/>
    <w:rsid w:val="00255462"/>
    <w:rPr>
      <w:rFonts w:ascii="Arial" w:eastAsia="黑体" w:hAnsi="Arial"/>
      <w:b w:val="0"/>
      <w:i w:val="0"/>
      <w:sz w:val="18"/>
      <w:szCs w:val="18"/>
    </w:rPr>
  </w:style>
  <w:style w:type="character" w:customStyle="1" w:styleId="WW8Num19z3">
    <w:name w:val="WW8Num19z3"/>
    <w:rsid w:val="00255462"/>
    <w:rPr>
      <w:rFonts w:ascii="Arial" w:hAnsi="Arial"/>
      <w:b w:val="0"/>
      <w:i w:val="0"/>
      <w:sz w:val="21"/>
      <w:szCs w:val="21"/>
    </w:rPr>
  </w:style>
  <w:style w:type="character" w:customStyle="1" w:styleId="WW8Num63z1">
    <w:name w:val="WW8Num63z1"/>
    <w:rsid w:val="00255462"/>
    <w:rPr>
      <w:rFonts w:ascii="Wingdings" w:hAnsi="Wingdings"/>
    </w:rPr>
  </w:style>
  <w:style w:type="character" w:customStyle="1" w:styleId="WW8Num24z4">
    <w:name w:val="WW8Num24z4"/>
    <w:rsid w:val="00255462"/>
    <w:rPr>
      <w:b w:val="0"/>
      <w:i w:val="0"/>
    </w:rPr>
  </w:style>
  <w:style w:type="character" w:customStyle="1" w:styleId="CSSCharChar1">
    <w:name w:val="CSS章标记 Char Char1"/>
    <w:rsid w:val="00255462"/>
    <w:rPr>
      <w:rFonts w:eastAsia="仿宋_GB2312"/>
      <w:bCs/>
      <w:color w:val="000000"/>
      <w:kern w:val="44"/>
    </w:rPr>
  </w:style>
  <w:style w:type="character" w:customStyle="1" w:styleId="ListBullet2Char">
    <w:name w:val="ListBullet2 Char"/>
    <w:link w:val="ListBullet2"/>
    <w:rsid w:val="00255462"/>
    <w:rPr>
      <w:rFonts w:cs="Angsana New"/>
      <w:color w:val="000000"/>
      <w:sz w:val="24"/>
      <w:szCs w:val="24"/>
      <w:lang w:bidi="th-TH"/>
    </w:rPr>
  </w:style>
  <w:style w:type="character" w:customStyle="1" w:styleId="DefaultTextChar">
    <w:name w:val="Default Text Char"/>
    <w:link w:val="DefaultText"/>
    <w:rsid w:val="00255462"/>
    <w:rPr>
      <w:rFonts w:ascii="宋体" w:hAnsi="宋体"/>
      <w:sz w:val="24"/>
      <w:szCs w:val="24"/>
    </w:rPr>
  </w:style>
  <w:style w:type="character" w:customStyle="1" w:styleId="CharChar184">
    <w:name w:val="Char Char184"/>
    <w:rsid w:val="00255462"/>
    <w:rPr>
      <w:rFonts w:eastAsia="宋体"/>
      <w:b/>
      <w:kern w:val="2"/>
      <w:sz w:val="24"/>
      <w:lang w:bidi="ar-SA"/>
    </w:rPr>
  </w:style>
  <w:style w:type="character" w:customStyle="1" w:styleId="CharChar232">
    <w:name w:val="Char Char232"/>
    <w:rsid w:val="00255462"/>
    <w:rPr>
      <w:rFonts w:ascii="Arial" w:eastAsia="黑体" w:hAnsi="Arial"/>
      <w:color w:val="000000"/>
      <w:kern w:val="2"/>
      <w:sz w:val="28"/>
      <w:szCs w:val="21"/>
    </w:rPr>
  </w:style>
  <w:style w:type="character" w:customStyle="1" w:styleId="6CharChar">
    <w:name w:val="标题 6 Char Char"/>
    <w:rsid w:val="00255462"/>
    <w:rPr>
      <w:rFonts w:ascii="Arial" w:eastAsia="黑体" w:hAnsi="Arial"/>
      <w:b/>
      <w:bCs/>
      <w:kern w:val="2"/>
      <w:sz w:val="24"/>
      <w:szCs w:val="24"/>
      <w:lang w:val="en-US" w:eastAsia="zh-CN" w:bidi="ar-SA"/>
    </w:rPr>
  </w:style>
  <w:style w:type="character" w:customStyle="1" w:styleId="SIPOChar0">
    <w:name w:val="【SIPO】注释 Char"/>
    <w:link w:val="SIPO0"/>
    <w:rsid w:val="00255462"/>
    <w:rPr>
      <w:rFonts w:ascii="宋体" w:hAnsi="宋体"/>
      <w:color w:val="0000FF"/>
      <w:sz w:val="18"/>
      <w:szCs w:val="18"/>
    </w:rPr>
  </w:style>
  <w:style w:type="character" w:customStyle="1" w:styleId="Char2b">
    <w:name w:val="正文文本 Char2"/>
    <w:uiPriority w:val="99"/>
    <w:semiHidden/>
    <w:rsid w:val="00255462"/>
    <w:rPr>
      <w:rFonts w:ascii="Arial" w:hAnsi="Arial"/>
      <w:kern w:val="2"/>
    </w:rPr>
  </w:style>
  <w:style w:type="character" w:customStyle="1" w:styleId="2Chara">
    <w:name w:val="首行缩进 2字符 Char"/>
    <w:link w:val="2fc"/>
    <w:rsid w:val="00255462"/>
    <w:rPr>
      <w:rFonts w:cs="宋体"/>
      <w:sz w:val="28"/>
    </w:rPr>
  </w:style>
  <w:style w:type="character" w:customStyle="1" w:styleId="Charfff0">
    <w:name w:val="一级条标题 Char"/>
    <w:rsid w:val="00255462"/>
    <w:rPr>
      <w:rFonts w:eastAsia="黑体"/>
      <w:sz w:val="21"/>
      <w:lang w:val="en-US" w:eastAsia="zh-CN" w:bidi="ar-SA"/>
    </w:rPr>
  </w:style>
  <w:style w:type="character" w:customStyle="1" w:styleId="WW8Num21z0">
    <w:name w:val="WW8Num21z0"/>
    <w:rsid w:val="00255462"/>
    <w:rPr>
      <w:rFonts w:ascii="Wingdings" w:hAnsi="Wingdings"/>
    </w:rPr>
  </w:style>
  <w:style w:type="character" w:customStyle="1" w:styleId="WW8Num64z1">
    <w:name w:val="WW8Num64z1"/>
    <w:rsid w:val="00255462"/>
    <w:rPr>
      <w:rFonts w:eastAsia="黑体"/>
      <w:b/>
      <w:i w:val="0"/>
      <w:sz w:val="36"/>
      <w:szCs w:val="36"/>
    </w:rPr>
  </w:style>
  <w:style w:type="character" w:customStyle="1" w:styleId="myp112">
    <w:name w:val="myp112"/>
    <w:rsid w:val="00255462"/>
    <w:rPr>
      <w:rFonts w:ascii="ˎ̥" w:hAnsi="ˎ̥" w:hint="default"/>
      <w:strike w:val="0"/>
      <w:dstrike w:val="0"/>
      <w:color w:val="000000"/>
      <w:sz w:val="22"/>
      <w:szCs w:val="22"/>
      <w:u w:val="none"/>
    </w:rPr>
  </w:style>
  <w:style w:type="character" w:customStyle="1" w:styleId="wz">
    <w:name w:val="wz"/>
    <w:rsid w:val="00255462"/>
  </w:style>
  <w:style w:type="character" w:customStyle="1" w:styleId="4Char2">
    <w:name w:val="标题4 Char2"/>
    <w:rsid w:val="00255462"/>
    <w:rPr>
      <w:rFonts w:ascii="宋体" w:eastAsia="宋体" w:hAnsi="Arial"/>
      <w:b/>
      <w:kern w:val="2"/>
      <w:sz w:val="28"/>
      <w:lang w:val="en-US" w:eastAsia="zh-CN" w:bidi="ar-SA"/>
    </w:rPr>
  </w:style>
  <w:style w:type="character" w:customStyle="1" w:styleId="WW8Num72z1">
    <w:name w:val="WW8Num72z1"/>
    <w:rsid w:val="00255462"/>
    <w:rPr>
      <w:rFonts w:eastAsia="黑体"/>
      <w:b/>
      <w:i w:val="0"/>
      <w:sz w:val="36"/>
      <w:szCs w:val="36"/>
    </w:rPr>
  </w:style>
  <w:style w:type="character" w:customStyle="1" w:styleId="2Char30">
    <w:name w:val="正文首行缩进 2 Char3"/>
    <w:uiPriority w:val="99"/>
    <w:semiHidden/>
    <w:rsid w:val="00255462"/>
  </w:style>
  <w:style w:type="character" w:customStyle="1" w:styleId="787820505Char">
    <w:name w:val="样式 样式 段前: 7.8 磅 段后: 7.8 磅 + 首行缩进:  2 字符 段前: 0.5 行 段后: 0.5 行 Char"/>
    <w:link w:val="787820505"/>
    <w:rsid w:val="00255462"/>
    <w:rPr>
      <w:color w:val="000000"/>
      <w:sz w:val="24"/>
    </w:rPr>
  </w:style>
  <w:style w:type="character" w:customStyle="1" w:styleId="HeaderChar">
    <w:name w:val="Header Char"/>
    <w:locked/>
    <w:rsid w:val="00255462"/>
    <w:rPr>
      <w:rFonts w:cs="Times New Roman"/>
      <w:kern w:val="2"/>
      <w:sz w:val="18"/>
      <w:szCs w:val="18"/>
    </w:rPr>
  </w:style>
  <w:style w:type="character" w:customStyle="1" w:styleId="Charfff1">
    <w:name w:val="@正文 Char"/>
    <w:link w:val="affffffffff6"/>
    <w:rsid w:val="00255462"/>
    <w:rPr>
      <w:color w:val="000000"/>
      <w:sz w:val="24"/>
      <w:szCs w:val="24"/>
    </w:rPr>
  </w:style>
  <w:style w:type="character" w:customStyle="1" w:styleId="WW8Num5z3">
    <w:name w:val="WW8Num5z3"/>
    <w:rsid w:val="00255462"/>
    <w:rPr>
      <w:rFonts w:ascii="Symbol" w:hAnsi="Symbol"/>
    </w:rPr>
  </w:style>
  <w:style w:type="character" w:customStyle="1" w:styleId="affffffffff7">
    <w:name w:val="列表 字符"/>
    <w:link w:val="affffffffff8"/>
    <w:rsid w:val="00255462"/>
    <w:rPr>
      <w:szCs w:val="24"/>
    </w:rPr>
  </w:style>
  <w:style w:type="character" w:customStyle="1" w:styleId="CharChar215">
    <w:name w:val="Char Char215"/>
    <w:rsid w:val="00255462"/>
    <w:rPr>
      <w:rFonts w:ascii="Arial" w:eastAsia="黑体" w:hAnsi="Arial"/>
      <w:b/>
      <w:bCs/>
      <w:kern w:val="2"/>
      <w:sz w:val="28"/>
      <w:szCs w:val="28"/>
      <w:lang w:val="en-US" w:eastAsia="zh-CN" w:bidi="ar-SA"/>
    </w:rPr>
  </w:style>
  <w:style w:type="character" w:customStyle="1" w:styleId="Charfff2">
    <w:name w:val="二级条标题 Char"/>
    <w:rsid w:val="00255462"/>
  </w:style>
  <w:style w:type="character" w:customStyle="1" w:styleId="title41">
    <w:name w:val="title41"/>
    <w:rsid w:val="00255462"/>
    <w:rPr>
      <w:strike w:val="0"/>
      <w:dstrike w:val="0"/>
      <w:color w:val="2C517B"/>
      <w:u w:val="none"/>
    </w:rPr>
  </w:style>
  <w:style w:type="character" w:customStyle="1" w:styleId="AChar1Char">
    <w:name w:val="正文A Char1 Char"/>
    <w:rsid w:val="00255462"/>
    <w:rPr>
      <w:rFonts w:ascii="仿宋_GB2312" w:eastAsia="仿宋_GB2312" w:hAnsi="仿宋_GB2312"/>
      <w:color w:val="000000"/>
      <w:kern w:val="2"/>
      <w:sz w:val="24"/>
      <w:lang w:val="en-US" w:eastAsia="zh-CN" w:bidi="ar-SA"/>
    </w:rPr>
  </w:style>
  <w:style w:type="character" w:customStyle="1" w:styleId="open">
    <w:name w:val="open"/>
    <w:rsid w:val="00255462"/>
  </w:style>
  <w:style w:type="character" w:customStyle="1" w:styleId="myChar">
    <w:name w:val="my正文 Char"/>
    <w:link w:val="my"/>
    <w:rsid w:val="00255462"/>
    <w:rPr>
      <w:color w:val="000000"/>
      <w:sz w:val="24"/>
      <w:szCs w:val="24"/>
    </w:rPr>
  </w:style>
  <w:style w:type="character" w:customStyle="1" w:styleId="BodyTextZchn">
    <w:name w:val="*Body Text Zchn"/>
    <w:link w:val="BodyText"/>
    <w:locked/>
    <w:rsid w:val="00255462"/>
    <w:rPr>
      <w:rFonts w:ascii="Arial" w:hAnsi="Arial" w:cs="Arial"/>
      <w:color w:val="000000"/>
      <w:sz w:val="22"/>
      <w:lang w:eastAsia="en-US"/>
    </w:rPr>
  </w:style>
  <w:style w:type="character" w:customStyle="1" w:styleId="MMTopic4Char">
    <w:name w:val="MM Topic 4 Char"/>
    <w:link w:val="MMTopic4"/>
    <w:rsid w:val="00255462"/>
    <w:rPr>
      <w:rFonts w:ascii="Arial" w:hAnsi="Arial"/>
      <w:b/>
      <w:bCs/>
      <w:color w:val="000000"/>
      <w:sz w:val="28"/>
      <w:szCs w:val="30"/>
    </w:rPr>
  </w:style>
  <w:style w:type="character" w:customStyle="1" w:styleId="Absatz-Standardschriftart">
    <w:name w:val="Absatz-Standardschriftart"/>
    <w:rsid w:val="00255462"/>
  </w:style>
  <w:style w:type="character" w:customStyle="1" w:styleId="12word1">
    <w:name w:val="12word1"/>
    <w:rsid w:val="00255462"/>
    <w:rPr>
      <w:rFonts w:ascii="Tahoma" w:eastAsia="宋体" w:hAnsi="Tahoma"/>
      <w:kern w:val="2"/>
      <w:sz w:val="18"/>
      <w:szCs w:val="18"/>
      <w:lang w:val="en-US" w:eastAsia="zh-CN" w:bidi="ar-SA"/>
    </w:rPr>
  </w:style>
  <w:style w:type="character" w:customStyle="1" w:styleId="bg-hover">
    <w:name w:val="bg-hover"/>
    <w:rsid w:val="00255462"/>
    <w:rPr>
      <w:shd w:val="clear" w:color="auto" w:fill="000000"/>
    </w:rPr>
  </w:style>
  <w:style w:type="character" w:customStyle="1" w:styleId="4Char0">
    <w:name w:val="样式4 Char"/>
    <w:link w:val="44"/>
    <w:rsid w:val="00255462"/>
    <w:rPr>
      <w:rFonts w:cs="Angsana New"/>
      <w:b/>
      <w:caps/>
      <w:sz w:val="24"/>
      <w:szCs w:val="24"/>
    </w:rPr>
  </w:style>
  <w:style w:type="character" w:customStyle="1" w:styleId="45">
    <w:name w:val="样式 标题4 + 非加粗"/>
    <w:rsid w:val="00255462"/>
    <w:rPr>
      <w:rFonts w:ascii="仿宋_GB2312" w:eastAsia="黑体" w:hAnsi="仿宋_GB2312"/>
      <w:b/>
      <w:bCs/>
      <w:kern w:val="0"/>
      <w:sz w:val="28"/>
    </w:rPr>
  </w:style>
  <w:style w:type="character" w:customStyle="1" w:styleId="new2">
    <w:name w:val="new2"/>
    <w:rsid w:val="00255462"/>
    <w:rPr>
      <w:spacing w:val="600"/>
      <w:sz w:val="18"/>
      <w:szCs w:val="18"/>
    </w:rPr>
  </w:style>
  <w:style w:type="character" w:customStyle="1" w:styleId="p111">
    <w:name w:val="p111"/>
    <w:rsid w:val="00255462"/>
    <w:rPr>
      <w:rFonts w:hint="default"/>
      <w:strike w:val="0"/>
      <w:dstrike w:val="0"/>
      <w:color w:val="000000"/>
      <w:sz w:val="22"/>
      <w:szCs w:val="22"/>
      <w:u w:val="none"/>
    </w:rPr>
  </w:style>
  <w:style w:type="character" w:customStyle="1" w:styleId="WW8Num56z1">
    <w:name w:val="WW8Num56z1"/>
    <w:rsid w:val="00255462"/>
    <w:rPr>
      <w:rFonts w:ascii="Courier New" w:hAnsi="Courier New"/>
    </w:rPr>
  </w:style>
  <w:style w:type="character" w:customStyle="1" w:styleId="tw4winExternal">
    <w:name w:val="tw4winExternal"/>
    <w:rsid w:val="00255462"/>
    <w:rPr>
      <w:rFonts w:ascii="Courier New" w:hAnsi="Courier New"/>
      <w:color w:val="808080"/>
    </w:rPr>
  </w:style>
  <w:style w:type="character" w:customStyle="1" w:styleId="3Char30">
    <w:name w:val="正文文本 3 Char3"/>
    <w:uiPriority w:val="99"/>
    <w:semiHidden/>
    <w:rsid w:val="00255462"/>
    <w:rPr>
      <w:rFonts w:ascii="Calibri" w:hAnsi="Calibri"/>
      <w:kern w:val="2"/>
      <w:sz w:val="16"/>
      <w:szCs w:val="16"/>
    </w:rPr>
  </w:style>
  <w:style w:type="character" w:customStyle="1" w:styleId="01CharChar">
    <w:name w:val="01 Char Char"/>
    <w:rsid w:val="00255462"/>
    <w:rPr>
      <w:rFonts w:eastAsia="黑体"/>
      <w:b/>
      <w:bCs/>
      <w:color w:val="000000"/>
      <w:kern w:val="44"/>
      <w:sz w:val="36"/>
      <w:szCs w:val="44"/>
      <w:lang w:val="en-US" w:eastAsia="zh-CN" w:bidi="ar-SA"/>
    </w:rPr>
  </w:style>
  <w:style w:type="character" w:customStyle="1" w:styleId="CSS4CharChar">
    <w:name w:val="CSS节内4级标记 Char Char"/>
    <w:rsid w:val="00255462"/>
    <w:rPr>
      <w:rFonts w:ascii="Arial" w:eastAsia="黑体" w:hAnsi="Arial"/>
      <w:b/>
      <w:bCs/>
    </w:rPr>
  </w:style>
  <w:style w:type="character" w:customStyle="1" w:styleId="2fd">
    <w:name w:val="批注引用2"/>
    <w:rsid w:val="00255462"/>
    <w:rPr>
      <w:sz w:val="21"/>
      <w:szCs w:val="21"/>
    </w:rPr>
  </w:style>
  <w:style w:type="character" w:customStyle="1" w:styleId="BULLETBoldCharChar">
    <w:name w:val="BULLET + Bold Char Char"/>
    <w:link w:val="BULLETBold"/>
    <w:rsid w:val="00255462"/>
    <w:rPr>
      <w:b/>
      <w:bCs/>
      <w:sz w:val="22"/>
      <w:lang w:eastAsia="en-US"/>
    </w:rPr>
  </w:style>
  <w:style w:type="character" w:customStyle="1" w:styleId="Charfff3">
    <w:name w:val="可研加粗 Char"/>
    <w:semiHidden/>
    <w:rsid w:val="00255462"/>
    <w:rPr>
      <w:rFonts w:ascii="Tahoma" w:eastAsia="仿宋_GB2312" w:hAnsi="Tahoma"/>
      <w:b/>
      <w:kern w:val="2"/>
      <w:sz w:val="24"/>
      <w:szCs w:val="24"/>
      <w:lang w:val="en-US" w:eastAsia="zh-CN" w:bidi="ar-SA"/>
    </w:rPr>
  </w:style>
  <w:style w:type="character" w:customStyle="1" w:styleId="NormalTableChar">
    <w:name w:val="NormalTable Char"/>
    <w:link w:val="NormalTable"/>
    <w:rsid w:val="00255462"/>
    <w:rPr>
      <w:rFonts w:ascii="Arial Unicode MS" w:eastAsia="MS Mincho" w:hAnsi="Arial Unicode MS"/>
      <w:color w:val="000000"/>
      <w:lang w:val="en-AU" w:eastAsia="en-US"/>
    </w:rPr>
  </w:style>
  <w:style w:type="character" w:customStyle="1" w:styleId="Charfff4">
    <w:name w:val="正文 Char"/>
    <w:link w:val="2fe"/>
    <w:rsid w:val="00255462"/>
    <w:rPr>
      <w:rFonts w:ascii="宋体"/>
      <w:sz w:val="34"/>
    </w:rPr>
  </w:style>
  <w:style w:type="character" w:customStyle="1" w:styleId="5CharCharCharChar">
    <w:name w:val="标题 5 Char Char Char Char"/>
    <w:rsid w:val="00255462"/>
    <w:rPr>
      <w:rFonts w:ascii="黑体" w:eastAsia="黑体"/>
      <w:kern w:val="2"/>
      <w:sz w:val="24"/>
      <w:lang w:val="en-US" w:eastAsia="zh-CN" w:bidi="ar-SA"/>
    </w:rPr>
  </w:style>
  <w:style w:type="character" w:customStyle="1" w:styleId="5Char">
    <w:name w:val="标题5 Char"/>
    <w:link w:val="53"/>
    <w:rsid w:val="00255462"/>
    <w:rPr>
      <w:rFonts w:eastAsia="黑体"/>
      <w:b/>
      <w:bCs/>
      <w:color w:val="000000"/>
      <w:sz w:val="24"/>
      <w:szCs w:val="28"/>
    </w:rPr>
  </w:style>
  <w:style w:type="character" w:customStyle="1" w:styleId="affffffffff9">
    <w:name w:val="方欣表格头"/>
    <w:rsid w:val="00255462"/>
    <w:rPr>
      <w:rFonts w:ascii="黑体" w:eastAsia="黑体" w:hAnsi="黑体"/>
      <w:sz w:val="24"/>
    </w:rPr>
  </w:style>
  <w:style w:type="character" w:customStyle="1" w:styleId="Charfff5">
    <w:name w:val="正文粗体 Char"/>
    <w:link w:val="affffffffffa"/>
    <w:rsid w:val="00255462"/>
    <w:rPr>
      <w:rFonts w:eastAsia="仿宋_GB2312"/>
      <w:b/>
      <w:sz w:val="28"/>
    </w:rPr>
  </w:style>
  <w:style w:type="character" w:customStyle="1" w:styleId="WW8Num25z0">
    <w:name w:val="WW8Num25z0"/>
    <w:rsid w:val="00255462"/>
    <w:rPr>
      <w:rFonts w:ascii="Wingdings" w:hAnsi="Wingdings"/>
    </w:rPr>
  </w:style>
  <w:style w:type="character" w:customStyle="1" w:styleId="WW8Num51z1">
    <w:name w:val="WW8Num51z1"/>
    <w:rsid w:val="00255462"/>
    <w:rPr>
      <w:rFonts w:ascii="Courier New" w:hAnsi="Courier New"/>
    </w:rPr>
  </w:style>
  <w:style w:type="character" w:customStyle="1" w:styleId="tw4winPopup">
    <w:name w:val="tw4winPopup"/>
    <w:rsid w:val="00255462"/>
    <w:rPr>
      <w:rFonts w:ascii="Courier New" w:hAnsi="Courier New"/>
      <w:color w:val="008000"/>
    </w:rPr>
  </w:style>
  <w:style w:type="character" w:customStyle="1" w:styleId="pass-clearbtn-verifycode1">
    <w:name w:val="pass-clearbtn-verifycode1"/>
    <w:rsid w:val="00255462"/>
  </w:style>
  <w:style w:type="character" w:customStyle="1" w:styleId="CharCharChar8">
    <w:name w:val="正文不空 Char Char Char"/>
    <w:rsid w:val="00255462"/>
    <w:rPr>
      <w:rFonts w:ascii="Arial" w:eastAsia="仿宋_GB2312" w:hAnsi="Arial"/>
      <w:kern w:val="2"/>
      <w:sz w:val="32"/>
      <w:szCs w:val="32"/>
      <w:lang w:val="en-US" w:eastAsia="zh-CN" w:bidi="ar-SA"/>
    </w:rPr>
  </w:style>
  <w:style w:type="character" w:customStyle="1" w:styleId="WW8Num70z0">
    <w:name w:val="WW8Num70z0"/>
    <w:rsid w:val="00255462"/>
    <w:rPr>
      <w:rFonts w:ascii="Wingdings" w:hAnsi="Wingdings"/>
    </w:rPr>
  </w:style>
  <w:style w:type="character" w:customStyle="1" w:styleId="sub1">
    <w:name w:val="sub1"/>
    <w:rsid w:val="00255462"/>
    <w:rPr>
      <w:sz w:val="22"/>
      <w:szCs w:val="23"/>
    </w:rPr>
  </w:style>
  <w:style w:type="character" w:customStyle="1" w:styleId="CharChar141">
    <w:name w:val="Char Char141"/>
    <w:rsid w:val="00255462"/>
    <w:rPr>
      <w:rFonts w:eastAsia="仿宋_GB2312"/>
      <w:color w:val="000000"/>
      <w:kern w:val="2"/>
      <w:sz w:val="28"/>
      <w:szCs w:val="28"/>
      <w:lang w:val="en-US" w:eastAsia="zh-CN" w:bidi="ar-SA"/>
    </w:rPr>
  </w:style>
  <w:style w:type="character" w:customStyle="1" w:styleId="Char1f4">
    <w:name w:val="正文文本缩进 Char1"/>
    <w:uiPriority w:val="99"/>
    <w:semiHidden/>
    <w:rsid w:val="00255462"/>
    <w:rPr>
      <w:rFonts w:ascii="Calibri" w:eastAsia="宋体" w:hAnsi="Calibri" w:cs="Times New Roman"/>
    </w:rPr>
  </w:style>
  <w:style w:type="character" w:customStyle="1" w:styleId="WW8Num14z2">
    <w:name w:val="WW8Num14z2"/>
    <w:rsid w:val="00255462"/>
    <w:rPr>
      <w:rFonts w:ascii="Wingdings" w:hAnsi="Wingdings"/>
    </w:rPr>
  </w:style>
  <w:style w:type="character" w:customStyle="1" w:styleId="CharCharCharChar1">
    <w:name w:val="标准正文 Char Char Char Char"/>
    <w:rsid w:val="00255462"/>
    <w:rPr>
      <w:rFonts w:ascii="Arial" w:eastAsia="宋体" w:hAnsi="Arial"/>
      <w:kern w:val="2"/>
      <w:sz w:val="24"/>
      <w:lang w:val="en-US" w:eastAsia="zh-CN" w:bidi="ar-SA"/>
    </w:rPr>
  </w:style>
  <w:style w:type="character" w:customStyle="1" w:styleId="style1411">
    <w:name w:val="style1411"/>
    <w:rsid w:val="00255462"/>
    <w:rPr>
      <w:rFonts w:ascii="楷体_GB2312" w:eastAsia="楷体_GB2312" w:hint="eastAsia"/>
      <w:sz w:val="36"/>
      <w:szCs w:val="36"/>
    </w:rPr>
  </w:style>
  <w:style w:type="character" w:customStyle="1" w:styleId="Char80">
    <w:name w:val="Char8"/>
    <w:rsid w:val="00255462"/>
    <w:rPr>
      <w:rFonts w:eastAsia="仿宋_GB2312"/>
      <w:b/>
      <w:sz w:val="28"/>
      <w:lang w:val="en-US" w:eastAsia="zh-CN" w:bidi="ar-SA"/>
    </w:rPr>
  </w:style>
  <w:style w:type="character" w:customStyle="1" w:styleId="Charfff6">
    <w:name w:val="正文格式 Char"/>
    <w:link w:val="affffffffffb"/>
    <w:rsid w:val="00255462"/>
    <w:rPr>
      <w:rFonts w:ascii="宋体" w:hAnsi="宋体" w:cs="宋体"/>
      <w:color w:val="000000"/>
      <w:sz w:val="24"/>
    </w:rPr>
  </w:style>
  <w:style w:type="character" w:customStyle="1" w:styleId="5Char0">
    <w:name w:val="_标题5 Char"/>
    <w:link w:val="51"/>
    <w:rsid w:val="00255462"/>
    <w:rPr>
      <w:rFonts w:ascii="Arial" w:eastAsia="黑体" w:hAnsi="Arial"/>
      <w:bCs/>
      <w:color w:val="000000"/>
      <w:sz w:val="24"/>
      <w:szCs w:val="28"/>
    </w:rPr>
  </w:style>
  <w:style w:type="character" w:customStyle="1" w:styleId="Char1f5">
    <w:name w:val="副标题 Char1"/>
    <w:rsid w:val="00255462"/>
    <w:rPr>
      <w:rFonts w:ascii="Cambria" w:hAnsi="Cambria" w:cs="Times New Roman" w:hint="default"/>
      <w:b/>
      <w:bCs/>
      <w:kern w:val="28"/>
      <w:sz w:val="32"/>
      <w:szCs w:val="32"/>
    </w:rPr>
  </w:style>
  <w:style w:type="character" w:customStyle="1" w:styleId="4H4bulletblbbPIM4h4SmallAppendixl4sect12Char">
    <w:name w:val="样式 标题 4H4bulletblbbPIM 4h4(Small Appendix)付标题l4sect 1....2 Char"/>
    <w:link w:val="4H4bulletblbbPIM4h4SmallAppendixl4sect12"/>
    <w:rsid w:val="00255462"/>
    <w:rPr>
      <w:rFonts w:ascii="Arial Black" w:hAnsi="Arial"/>
      <w:bCs/>
      <w:color w:val="000000"/>
      <w:sz w:val="28"/>
      <w:szCs w:val="28"/>
    </w:rPr>
  </w:style>
  <w:style w:type="character" w:customStyle="1" w:styleId="WW8Num4z2">
    <w:name w:val="WW8Num4z2"/>
    <w:rsid w:val="00255462"/>
    <w:rPr>
      <w:rFonts w:ascii="Wingdings" w:hAnsi="Wingdings"/>
    </w:rPr>
  </w:style>
  <w:style w:type="character" w:customStyle="1" w:styleId="Char39">
    <w:name w:val="批注主题 Char3"/>
    <w:uiPriority w:val="99"/>
    <w:semiHidden/>
    <w:rsid w:val="00255462"/>
    <w:rPr>
      <w:b/>
      <w:bCs/>
    </w:rPr>
  </w:style>
  <w:style w:type="character" w:customStyle="1" w:styleId="tw4winTerm">
    <w:name w:val="tw4winTerm"/>
    <w:rsid w:val="00255462"/>
    <w:rPr>
      <w:color w:val="0000FF"/>
    </w:rPr>
  </w:style>
  <w:style w:type="character" w:customStyle="1" w:styleId="affffffffffc">
    <w:name w:val="样式 四号 蓝色"/>
    <w:rsid w:val="00255462"/>
    <w:rPr>
      <w:rFonts w:ascii="Arial" w:eastAsia="仿宋_GB2312" w:hAnsi="Arial"/>
      <w:color w:val="auto"/>
      <w:sz w:val="32"/>
      <w:szCs w:val="32"/>
    </w:rPr>
  </w:style>
  <w:style w:type="character" w:customStyle="1" w:styleId="Char140">
    <w:name w:val="Char14"/>
    <w:rsid w:val="00255462"/>
    <w:rPr>
      <w:rFonts w:eastAsia="黑体"/>
      <w:b/>
      <w:kern w:val="2"/>
      <w:sz w:val="28"/>
      <w:lang w:val="en-US" w:eastAsia="zh-CN" w:bidi="ar-SA"/>
    </w:rPr>
  </w:style>
  <w:style w:type="character" w:customStyle="1" w:styleId="orange1">
    <w:name w:val="orange1"/>
    <w:rsid w:val="00255462"/>
    <w:rPr>
      <w:color w:val="DE6F00"/>
    </w:rPr>
  </w:style>
  <w:style w:type="character" w:customStyle="1" w:styleId="WW8Num24z3">
    <w:name w:val="WW8Num24z3"/>
    <w:rsid w:val="00255462"/>
    <w:rPr>
      <w:rFonts w:ascii="Times New Roman" w:eastAsia="黑体" w:hAnsi="Times New Roman" w:cs="Times New Roman"/>
      <w:b w:val="0"/>
    </w:rPr>
  </w:style>
  <w:style w:type="character" w:customStyle="1" w:styleId="lblue11">
    <w:name w:val="lblue11"/>
    <w:rsid w:val="00255462"/>
    <w:rPr>
      <w:strike w:val="0"/>
      <w:dstrike w:val="0"/>
      <w:color w:val="333333"/>
      <w:u w:val="none"/>
    </w:rPr>
  </w:style>
  <w:style w:type="character" w:customStyle="1" w:styleId="CharChar301">
    <w:name w:val="Char Char301"/>
    <w:rsid w:val="00255462"/>
    <w:rPr>
      <w:rFonts w:ascii="Arial" w:eastAsia="黑体" w:hAnsi="Arial" w:cs="Arial"/>
      <w:b/>
      <w:bCs/>
      <w:kern w:val="2"/>
      <w:sz w:val="32"/>
      <w:szCs w:val="32"/>
    </w:rPr>
  </w:style>
  <w:style w:type="character" w:customStyle="1" w:styleId="WW8Num23z4">
    <w:name w:val="WW8Num23z4"/>
    <w:rsid w:val="00255462"/>
    <w:rPr>
      <w:b w:val="0"/>
      <w:i w:val="0"/>
    </w:rPr>
  </w:style>
  <w:style w:type="character" w:customStyle="1" w:styleId="Charfff7">
    <w:name w:val="编写说明 Char"/>
    <w:link w:val="affffffffffd"/>
    <w:rsid w:val="00255462"/>
    <w:rPr>
      <w:i/>
      <w:color w:val="0000FF"/>
      <w:szCs w:val="24"/>
    </w:rPr>
  </w:style>
  <w:style w:type="character" w:customStyle="1" w:styleId="3-0001Char">
    <w:name w:val="样式3-正文0001 Char"/>
    <w:link w:val="3-0001"/>
    <w:rsid w:val="00255462"/>
    <w:rPr>
      <w:rFonts w:ascii="宋体" w:hAnsi="宋体" w:cs="Arial"/>
      <w:color w:val="000000"/>
      <w:sz w:val="24"/>
    </w:rPr>
  </w:style>
  <w:style w:type="character" w:customStyle="1" w:styleId="CharChar112">
    <w:name w:val="Char Char112"/>
    <w:rsid w:val="00255462"/>
    <w:rPr>
      <w:rFonts w:eastAsia="宋体"/>
      <w:kern w:val="2"/>
      <w:sz w:val="21"/>
      <w:szCs w:val="24"/>
      <w:lang w:bidi="ar-SA"/>
    </w:rPr>
  </w:style>
  <w:style w:type="character" w:customStyle="1" w:styleId="big51">
    <w:name w:val="big51"/>
    <w:rsid w:val="00255462"/>
    <w:rPr>
      <w:rFonts w:hint="default"/>
      <w:b w:val="0"/>
      <w:bCs w:val="0"/>
      <w:color w:val="0033CC"/>
      <w:sz w:val="18"/>
      <w:szCs w:val="18"/>
    </w:rPr>
  </w:style>
  <w:style w:type="character" w:customStyle="1" w:styleId="1f7">
    <w:name w:val="行号1"/>
    <w:rsid w:val="00255462"/>
    <w:rPr>
      <w:rFonts w:ascii="Verdana" w:eastAsia="宋体" w:hAnsi="Verdana"/>
      <w:lang w:val="en-US" w:eastAsia="en-US"/>
    </w:rPr>
  </w:style>
  <w:style w:type="character" w:customStyle="1" w:styleId="searchcontent1">
    <w:name w:val="search_content1"/>
    <w:rsid w:val="00255462"/>
    <w:rPr>
      <w:sz w:val="22"/>
      <w:szCs w:val="22"/>
    </w:rPr>
  </w:style>
  <w:style w:type="character" w:customStyle="1" w:styleId="Heading3Char">
    <w:name w:val="Heading 3 Char"/>
    <w:locked/>
    <w:rsid w:val="00255462"/>
    <w:rPr>
      <w:rFonts w:eastAsia="宋体"/>
      <w:b/>
      <w:bCs/>
      <w:kern w:val="2"/>
      <w:sz w:val="32"/>
      <w:szCs w:val="32"/>
      <w:lang w:val="en-US" w:eastAsia="zh-CN" w:bidi="ar-SA"/>
    </w:rPr>
  </w:style>
  <w:style w:type="character" w:customStyle="1" w:styleId="tw4winError">
    <w:name w:val="tw4winError"/>
    <w:rsid w:val="00255462"/>
    <w:rPr>
      <w:rFonts w:ascii="Courier New" w:hAnsi="Courier New"/>
      <w:color w:val="00FF00"/>
      <w:sz w:val="40"/>
    </w:rPr>
  </w:style>
  <w:style w:type="character" w:customStyle="1" w:styleId="3zw1">
    <w:name w:val="3zw1"/>
    <w:rsid w:val="00255462"/>
    <w:rPr>
      <w:color w:val="000000"/>
      <w:spacing w:val="360"/>
      <w:sz w:val="21"/>
      <w:szCs w:val="21"/>
    </w:rPr>
  </w:style>
  <w:style w:type="character" w:customStyle="1" w:styleId="WW-Absatz-Standardschriftart11111">
    <w:name w:val="WW-Absatz-Standardschriftart11111"/>
    <w:rsid w:val="00255462"/>
  </w:style>
  <w:style w:type="character" w:customStyle="1" w:styleId="WW8Num42z0">
    <w:name w:val="WW8Num42z0"/>
    <w:rsid w:val="00255462"/>
    <w:rPr>
      <w:rFonts w:ascii="Wingdings" w:hAnsi="Wingdings"/>
    </w:rPr>
  </w:style>
  <w:style w:type="character" w:customStyle="1" w:styleId="Char2c">
    <w:name w:val="副标题 Char2"/>
    <w:uiPriority w:val="11"/>
    <w:rsid w:val="00255462"/>
    <w:rPr>
      <w:rFonts w:ascii="Calibri Light" w:eastAsia="宋体" w:hAnsi="Calibri Light" w:cs="Times New Roman"/>
      <w:b/>
      <w:bCs/>
      <w:kern w:val="28"/>
      <w:sz w:val="32"/>
      <w:szCs w:val="32"/>
    </w:rPr>
  </w:style>
  <w:style w:type="character" w:customStyle="1" w:styleId="4H4PIM4h444headingFab-4T5bulletblbbRefHeadingChar">
    <w:name w:val="样式 标题 4H4PIM 4h444headingFab-4T5bulletblbbRef Heading... Char"/>
    <w:link w:val="4H4PIM4h444headingFab-4T5bulletblbbRefHeading"/>
    <w:rsid w:val="00255462"/>
    <w:rPr>
      <w:rFonts w:ascii="宋体" w:hAnsi="宋体"/>
      <w:b/>
      <w:bCs/>
      <w:color w:val="000000"/>
      <w:sz w:val="24"/>
    </w:rPr>
  </w:style>
  <w:style w:type="character" w:customStyle="1" w:styleId="4H4bulletblbbPIM4h4SmallAppendixl4sect17Char">
    <w:name w:val="样式 标题 4H4bulletblbbPIM 4h4(Small Appendix)付标题l4sect 1....7 Char"/>
    <w:rsid w:val="00255462"/>
    <w:rPr>
      <w:rFonts w:ascii="Arial Black" w:hAnsi="Arial Black"/>
      <w:color w:val="000000"/>
      <w:kern w:val="2"/>
      <w:sz w:val="30"/>
      <w:szCs w:val="30"/>
    </w:rPr>
  </w:style>
  <w:style w:type="character" w:customStyle="1" w:styleId="z-Char2">
    <w:name w:val="z-窗体顶端 Char2"/>
    <w:uiPriority w:val="99"/>
    <w:semiHidden/>
    <w:rsid w:val="00255462"/>
    <w:rPr>
      <w:rFonts w:ascii="Arial" w:eastAsia="宋体" w:hAnsi="Arial" w:cs="Arial"/>
      <w:vanish/>
      <w:sz w:val="16"/>
      <w:szCs w:val="16"/>
    </w:rPr>
  </w:style>
  <w:style w:type="character" w:customStyle="1" w:styleId="a011">
    <w:name w:val="a011"/>
    <w:rsid w:val="00255462"/>
    <w:rPr>
      <w:sz w:val="23"/>
      <w:szCs w:val="23"/>
    </w:rPr>
  </w:style>
  <w:style w:type="character" w:customStyle="1" w:styleId="WW8Num20z7">
    <w:name w:val="WW8Num20z7"/>
    <w:rsid w:val="00255462"/>
    <w:rPr>
      <w:rFonts w:ascii="Arial" w:eastAsia="黑体" w:hAnsi="Arial"/>
      <w:b w:val="0"/>
      <w:i w:val="0"/>
      <w:sz w:val="18"/>
      <w:szCs w:val="18"/>
    </w:rPr>
  </w:style>
  <w:style w:type="character" w:customStyle="1" w:styleId="Char100">
    <w:name w:val="Char10"/>
    <w:rsid w:val="00255462"/>
    <w:rPr>
      <w:rFonts w:eastAsia="宋体"/>
      <w:sz w:val="21"/>
      <w:lang w:val="en-US" w:eastAsia="zh-CN" w:bidi="ar-SA"/>
    </w:rPr>
  </w:style>
  <w:style w:type="character" w:customStyle="1" w:styleId="no52">
    <w:name w:val="no52"/>
    <w:rsid w:val="00255462"/>
  </w:style>
  <w:style w:type="character" w:customStyle="1" w:styleId="ldh14-0">
    <w:name w:val="ldh14-0"/>
    <w:rsid w:val="00255462"/>
    <w:rPr>
      <w:rFonts w:ascii="宋体" w:eastAsia="宋体" w:hAnsi="宋体" w:hint="eastAsia"/>
      <w:kern w:val="2"/>
      <w:sz w:val="24"/>
      <w:szCs w:val="24"/>
      <w:lang w:val="en-US" w:eastAsia="zh-CN" w:bidi="ar-SA"/>
    </w:rPr>
  </w:style>
  <w:style w:type="character" w:customStyle="1" w:styleId="Charfff8">
    <w:name w:val="章标题 Char"/>
    <w:rsid w:val="00255462"/>
    <w:rPr>
      <w:rFonts w:ascii="黑体" w:eastAsia="黑体"/>
      <w:sz w:val="28"/>
      <w:lang w:val="en-US" w:eastAsia="zh-CN" w:bidi="ar-SA"/>
    </w:rPr>
  </w:style>
  <w:style w:type="character" w:customStyle="1" w:styleId="Char2d">
    <w:name w:val="正文文本缩进 Char2"/>
    <w:uiPriority w:val="99"/>
    <w:semiHidden/>
    <w:rsid w:val="00255462"/>
    <w:rPr>
      <w:rFonts w:ascii="Calibri" w:hAnsi="Calibri"/>
      <w:kern w:val="2"/>
      <w:sz w:val="21"/>
      <w:szCs w:val="22"/>
    </w:rPr>
  </w:style>
  <w:style w:type="character" w:customStyle="1" w:styleId="1Char9">
    <w:name w:val="图名样式1 Char"/>
    <w:rsid w:val="00255462"/>
    <w:rPr>
      <w:rFonts w:ascii="黑体" w:eastAsia="黑体"/>
      <w:b/>
      <w:dstrike w:val="0"/>
      <w:color w:val="000000"/>
      <w:spacing w:val="0"/>
      <w:w w:val="100"/>
      <w:sz w:val="28"/>
      <w:u w:val="none" w:color="000000"/>
      <w:vertAlign w:val="baseline"/>
      <w:lang w:val="en-US" w:eastAsia="zh-CN"/>
    </w:rPr>
  </w:style>
  <w:style w:type="character" w:customStyle="1" w:styleId="sbprdlne1">
    <w:name w:val="sbprdlne1"/>
    <w:rsid w:val="00255462"/>
    <w:rPr>
      <w:rFonts w:ascii="Verdana" w:hAnsi="Verdana" w:hint="default"/>
      <w:b/>
      <w:bCs/>
      <w:color w:val="DE0031"/>
      <w:sz w:val="18"/>
      <w:szCs w:val="18"/>
    </w:rPr>
  </w:style>
  <w:style w:type="character" w:customStyle="1" w:styleId="normalclass1">
    <w:name w:val="normalclass1"/>
    <w:rsid w:val="00255462"/>
  </w:style>
  <w:style w:type="character" w:customStyle="1" w:styleId="HTMLChar10">
    <w:name w:val="HTML 预设格式 Char1"/>
    <w:rsid w:val="00255462"/>
    <w:rPr>
      <w:rFonts w:ascii="Courier New" w:hAnsi="Courier New" w:cs="Courier New"/>
      <w:kern w:val="2"/>
    </w:rPr>
  </w:style>
  <w:style w:type="character" w:customStyle="1" w:styleId="ListParagraphChar">
    <w:name w:val="List Paragraph Char"/>
    <w:link w:val="3b"/>
    <w:rsid w:val="00255462"/>
    <w:rPr>
      <w:color w:val="000000"/>
      <w:sz w:val="24"/>
    </w:rPr>
  </w:style>
  <w:style w:type="character" w:customStyle="1" w:styleId="CharChar32">
    <w:name w:val="Char Char32"/>
    <w:rsid w:val="00255462"/>
    <w:rPr>
      <w:rFonts w:ascii="Arial" w:eastAsia="仿宋_GB2312" w:hAnsi="Arial"/>
      <w:kern w:val="2"/>
      <w:sz w:val="28"/>
      <w:lang w:val="en-US" w:eastAsia="zh-CN" w:bidi="ar-SA"/>
    </w:rPr>
  </w:style>
  <w:style w:type="character" w:customStyle="1" w:styleId="textfont">
    <w:name w:val="textfont"/>
    <w:rsid w:val="00255462"/>
  </w:style>
  <w:style w:type="character" w:customStyle="1" w:styleId="affffffffffe">
    <w:name w:val="结束语 字符"/>
    <w:link w:val="afffffffffff"/>
    <w:rsid w:val="00255462"/>
    <w:rPr>
      <w:color w:val="000000"/>
      <w:sz w:val="24"/>
      <w:szCs w:val="21"/>
    </w:rPr>
  </w:style>
  <w:style w:type="character" w:customStyle="1" w:styleId="main1">
    <w:name w:val="main1"/>
    <w:rsid w:val="00255462"/>
  </w:style>
  <w:style w:type="character" w:customStyle="1" w:styleId="CharCharChar9">
    <w:name w:val="正文 Char Char Char"/>
    <w:link w:val="CharChar0"/>
    <w:rsid w:val="00255462"/>
    <w:rPr>
      <w:color w:val="000000"/>
      <w:sz w:val="24"/>
      <w:szCs w:val="24"/>
    </w:rPr>
  </w:style>
  <w:style w:type="character" w:customStyle="1" w:styleId="fontxx3">
    <w:name w:val="font_xx3"/>
    <w:semiHidden/>
    <w:rsid w:val="00255462"/>
    <w:rPr>
      <w:b/>
      <w:bCs/>
      <w:color w:val="DF0000"/>
      <w:sz w:val="18"/>
      <w:szCs w:val="18"/>
    </w:rPr>
  </w:style>
  <w:style w:type="character" w:customStyle="1" w:styleId="Char3a">
    <w:name w:val="纯文本 Char3"/>
    <w:uiPriority w:val="99"/>
    <w:semiHidden/>
    <w:rsid w:val="00255462"/>
    <w:rPr>
      <w:rFonts w:ascii="宋体" w:hAnsi="Courier New" w:cs="Courier New"/>
      <w:kern w:val="2"/>
      <w:sz w:val="21"/>
      <w:szCs w:val="21"/>
    </w:rPr>
  </w:style>
  <w:style w:type="character" w:customStyle="1" w:styleId="fChar1">
    <w:name w:val="f Char1"/>
    <w:aliases w:val="FtrF Char1,Footer-Even Char Char1"/>
    <w:rsid w:val="00255462"/>
    <w:rPr>
      <w:rFonts w:eastAsia="宋体"/>
      <w:kern w:val="2"/>
      <w:sz w:val="18"/>
      <w:lang w:bidi="ar-SA"/>
    </w:rPr>
  </w:style>
  <w:style w:type="character" w:customStyle="1" w:styleId="CharChar171">
    <w:name w:val="Char Char171"/>
    <w:rsid w:val="00255462"/>
    <w:rPr>
      <w:rFonts w:ascii="Arial" w:eastAsia="黑体" w:hAnsi="Arial"/>
      <w:kern w:val="2"/>
      <w:sz w:val="24"/>
      <w:lang w:bidi="ar-SA"/>
    </w:rPr>
  </w:style>
  <w:style w:type="character" w:customStyle="1" w:styleId="WW8Num2z4">
    <w:name w:val="WW8Num2z4"/>
    <w:rsid w:val="00255462"/>
    <w:rPr>
      <w:b w:val="0"/>
      <w:i w:val="0"/>
    </w:rPr>
  </w:style>
  <w:style w:type="character" w:customStyle="1" w:styleId="textmain1">
    <w:name w:val="text_main1"/>
    <w:rsid w:val="00255462"/>
    <w:rPr>
      <w:rFonts w:ascii="ˎ̥" w:eastAsia="宋体" w:hAnsi="ˎ̥" w:hint="default"/>
      <w:b w:val="0"/>
      <w:bCs w:val="0"/>
      <w:color w:val="000000"/>
      <w:kern w:val="2"/>
      <w:sz w:val="22"/>
      <w:szCs w:val="22"/>
      <w:lang w:val="en-US" w:eastAsia="zh-CN" w:bidi="ar-SA"/>
    </w:rPr>
  </w:style>
  <w:style w:type="character" w:customStyle="1" w:styleId="H66Char">
    <w:name w:val="H66 Char"/>
    <w:rsid w:val="00255462"/>
    <w:rPr>
      <w:rFonts w:ascii="Arial" w:eastAsia="黑体" w:hAnsi="Arial"/>
      <w:bCs/>
      <w:kern w:val="2"/>
      <w:sz w:val="24"/>
      <w:szCs w:val="24"/>
      <w:lang w:val="en-US" w:eastAsia="zh-CN" w:bidi="ar-SA"/>
    </w:rPr>
  </w:style>
  <w:style w:type="character" w:customStyle="1" w:styleId="postbody1">
    <w:name w:val="postbody1"/>
    <w:rsid w:val="00255462"/>
    <w:rPr>
      <w:sz w:val="21"/>
      <w:szCs w:val="21"/>
    </w:rPr>
  </w:style>
  <w:style w:type="character" w:customStyle="1" w:styleId="5555CharChar">
    <w:name w:val="5555 Char Char"/>
    <w:rsid w:val="00255462"/>
    <w:rPr>
      <w:rFonts w:ascii="Frutiger LT 45 Light" w:eastAsia="宋体" w:hAnsi="Frutiger LT 45 Light"/>
      <w:kern w:val="2"/>
      <w:sz w:val="28"/>
      <w:szCs w:val="28"/>
      <w:lang w:val="en-US" w:eastAsia="zh-CN" w:bidi="ar-SA"/>
    </w:rPr>
  </w:style>
  <w:style w:type="character" w:customStyle="1" w:styleId="WW8Num24z2">
    <w:name w:val="WW8Num24z2"/>
    <w:rsid w:val="00255462"/>
    <w:rPr>
      <w:rFonts w:ascii="黑体" w:eastAsia="黑体" w:hAnsi="黑体"/>
    </w:rPr>
  </w:style>
  <w:style w:type="character" w:customStyle="1" w:styleId="ftdesc1">
    <w:name w:val="ft_desc1"/>
    <w:rsid w:val="00255462"/>
    <w:rPr>
      <w:vanish w:val="0"/>
    </w:rPr>
  </w:style>
  <w:style w:type="character" w:customStyle="1" w:styleId="WW8Num10z3">
    <w:name w:val="WW8Num10z3"/>
    <w:rsid w:val="00255462"/>
    <w:rPr>
      <w:rFonts w:ascii="Arial" w:eastAsia="黑体" w:hAnsi="Arial"/>
      <w:b w:val="0"/>
      <w:i w:val="0"/>
      <w:sz w:val="28"/>
    </w:rPr>
  </w:style>
  <w:style w:type="character" w:customStyle="1" w:styleId="CharCharChar30">
    <w:name w:val="Char Char Char3"/>
    <w:rsid w:val="00255462"/>
    <w:rPr>
      <w:rFonts w:ascii="Arial" w:eastAsia="仿宋_GB2312" w:hAnsi="Arial"/>
      <w:kern w:val="2"/>
      <w:sz w:val="28"/>
      <w:lang w:val="en-US" w:eastAsia="zh-CN" w:bidi="ar-SA"/>
    </w:rPr>
  </w:style>
  <w:style w:type="character" w:customStyle="1" w:styleId="Charfff9">
    <w:name w:val="样式 加粗 Char"/>
    <w:link w:val="af3"/>
    <w:rsid w:val="00255462"/>
    <w:rPr>
      <w:b/>
      <w:color w:val="000000"/>
      <w:szCs w:val="21"/>
    </w:rPr>
  </w:style>
  <w:style w:type="character" w:customStyle="1" w:styleId="-1Char0">
    <w:name w:val="彩色列表 - 强调文字颜色 1 Char"/>
    <w:link w:val="-110"/>
    <w:rsid w:val="00255462"/>
    <w:rPr>
      <w:color w:val="000000"/>
      <w:sz w:val="24"/>
      <w:szCs w:val="24"/>
    </w:rPr>
  </w:style>
  <w:style w:type="character" w:customStyle="1" w:styleId="Char3b">
    <w:name w:val="批注框文本 Char3"/>
    <w:uiPriority w:val="99"/>
    <w:semiHidden/>
    <w:rsid w:val="00255462"/>
    <w:rPr>
      <w:rFonts w:ascii="Calibri" w:hAnsi="Calibri"/>
      <w:kern w:val="2"/>
      <w:sz w:val="18"/>
      <w:szCs w:val="18"/>
    </w:rPr>
  </w:style>
  <w:style w:type="character" w:customStyle="1" w:styleId="1CharChar">
    <w:name w:val="标题 1 Char Char"/>
    <w:rsid w:val="00255462"/>
    <w:rPr>
      <w:rFonts w:eastAsia="宋体"/>
      <w:b/>
      <w:bCs/>
      <w:kern w:val="44"/>
      <w:sz w:val="44"/>
      <w:szCs w:val="44"/>
      <w:lang w:val="en-US" w:eastAsia="zh-CN" w:bidi="ar-SA"/>
    </w:rPr>
  </w:style>
  <w:style w:type="character" w:customStyle="1" w:styleId="CharChar140">
    <w:name w:val="Char Char14"/>
    <w:rsid w:val="00255462"/>
    <w:rPr>
      <w:rFonts w:ascii="Arial" w:eastAsia="宋体" w:hAnsi="Arial"/>
      <w:kern w:val="2"/>
      <w:sz w:val="18"/>
      <w:lang w:val="en-US" w:eastAsia="zh-CN" w:bidi="ar-SA"/>
    </w:rPr>
  </w:style>
  <w:style w:type="character" w:customStyle="1" w:styleId="Charfffa">
    <w:name w:val="奥格正文格式 Char"/>
    <w:link w:val="afffffffffff0"/>
    <w:rsid w:val="00255462"/>
    <w:rPr>
      <w:color w:val="000000"/>
      <w:sz w:val="24"/>
      <w:szCs w:val="24"/>
    </w:rPr>
  </w:style>
  <w:style w:type="character" w:customStyle="1" w:styleId="Charfffb">
    <w:name w:val="文本正文 Char"/>
    <w:link w:val="afffffffffff1"/>
    <w:rsid w:val="00255462"/>
    <w:rPr>
      <w:color w:val="000000"/>
      <w:sz w:val="24"/>
      <w:szCs w:val="21"/>
    </w:rPr>
  </w:style>
  <w:style w:type="character" w:customStyle="1" w:styleId="word">
    <w:name w:val="word"/>
    <w:rsid w:val="00255462"/>
  </w:style>
  <w:style w:type="character" w:customStyle="1" w:styleId="MMTopic2Char">
    <w:name w:val="MM Topic 2 Char"/>
    <w:link w:val="MMTopic2"/>
    <w:rsid w:val="00255462"/>
    <w:rPr>
      <w:rFonts w:ascii="Cambria" w:hAnsi="Cambria"/>
      <w:b/>
      <w:bCs/>
      <w:color w:val="000000"/>
      <w:sz w:val="32"/>
      <w:szCs w:val="32"/>
    </w:rPr>
  </w:style>
  <w:style w:type="character" w:customStyle="1" w:styleId="WW8Num52z1">
    <w:name w:val="WW8Num52z1"/>
    <w:rsid w:val="00255462"/>
    <w:rPr>
      <w:rFonts w:ascii="Courier New" w:hAnsi="Courier New"/>
    </w:rPr>
  </w:style>
  <w:style w:type="character" w:customStyle="1" w:styleId="WW8Num12z0">
    <w:name w:val="WW8Num12z0"/>
    <w:rsid w:val="00255462"/>
    <w:rPr>
      <w:rFonts w:ascii="Symbol" w:hAnsi="Symbol"/>
    </w:rPr>
  </w:style>
  <w:style w:type="character" w:customStyle="1" w:styleId="HTMLChar20">
    <w:name w:val="HTML 预设格式 Char2"/>
    <w:rsid w:val="00255462"/>
    <w:rPr>
      <w:rFonts w:ascii="宋体" w:eastAsia="仿宋_GB2312" w:hAnsi="宋体" w:cs="宋体"/>
      <w:sz w:val="24"/>
      <w:szCs w:val="24"/>
      <w:lang w:val="en-US" w:eastAsia="zh-CN" w:bidi="ar-SA"/>
    </w:rPr>
  </w:style>
  <w:style w:type="character" w:customStyle="1" w:styleId="Char2e">
    <w:name w:val="纯文本 Char2"/>
    <w:uiPriority w:val="99"/>
    <w:semiHidden/>
    <w:rsid w:val="00255462"/>
    <w:rPr>
      <w:rFonts w:ascii="宋体" w:eastAsia="宋体" w:hAnsi="Courier New" w:cs="Courier New"/>
      <w:szCs w:val="21"/>
    </w:rPr>
  </w:style>
  <w:style w:type="character" w:customStyle="1" w:styleId="WW8Num47z0">
    <w:name w:val="WW8Num47z0"/>
    <w:rsid w:val="00255462"/>
    <w:rPr>
      <w:rFonts w:ascii="Wingdings" w:hAnsi="Wingdings"/>
    </w:rPr>
  </w:style>
  <w:style w:type="character" w:customStyle="1" w:styleId="2H22ndlevelh22Header2l2Titre2Head2Listlevel2Char">
    <w:name w:val="样式 标题 2H22nd levelh22Header 2l2Titre2Head 2List level 2... Char"/>
    <w:link w:val="2H22ndlevelh22Header2l2Titre2Head2Listlevel2"/>
    <w:rsid w:val="00255462"/>
    <w:rPr>
      <w:rFonts w:ascii="宋体" w:hAnsi="宋体"/>
      <w:b/>
      <w:bCs/>
      <w:color w:val="000000"/>
      <w:sz w:val="30"/>
      <w:szCs w:val="32"/>
    </w:rPr>
  </w:style>
  <w:style w:type="character" w:customStyle="1" w:styleId="CharChar160">
    <w:name w:val="Char Char16"/>
    <w:rsid w:val="00255462"/>
    <w:rPr>
      <w:rFonts w:ascii="Arial" w:eastAsia="黑体" w:hAnsi="Arial"/>
      <w:kern w:val="2"/>
      <w:sz w:val="21"/>
      <w:lang w:bidi="ar-SA"/>
    </w:rPr>
  </w:style>
  <w:style w:type="character" w:customStyle="1" w:styleId="Bibliographytitle">
    <w:name w:val="Bibliography title"/>
    <w:rsid w:val="00255462"/>
    <w:rPr>
      <w:rFonts w:ascii="Courier New" w:hAnsi="Courier New"/>
      <w:sz w:val="20"/>
      <w:lang w:val="en-US"/>
    </w:rPr>
  </w:style>
  <w:style w:type="character" w:customStyle="1" w:styleId="font71">
    <w:name w:val="font71"/>
    <w:rsid w:val="00255462"/>
    <w:rPr>
      <w:rFonts w:ascii="Arial" w:hAnsi="Arial" w:cs="Arial" w:hint="default"/>
      <w:b w:val="0"/>
      <w:bCs w:val="0"/>
      <w:i w:val="0"/>
      <w:iCs w:val="0"/>
      <w:strike w:val="0"/>
      <w:dstrike w:val="0"/>
      <w:color w:val="000000"/>
      <w:sz w:val="21"/>
      <w:szCs w:val="21"/>
      <w:u w:val="none"/>
    </w:rPr>
  </w:style>
  <w:style w:type="character" w:customStyle="1" w:styleId="8LegalLevel111Level111LegalLevel1111">
    <w:name w:val="样式 样式 标题 8Legal Level 1.1.1.Level 1.1.1注意框体Legal Level 1.1.1.1....."/>
    <w:rsid w:val="00255462"/>
    <w:rPr>
      <w:rFonts w:ascii="宋体" w:eastAsia="宋体" w:hAnsi="宋体"/>
      <w:b/>
      <w:bCs/>
      <w:kern w:val="0"/>
    </w:rPr>
  </w:style>
  <w:style w:type="character" w:customStyle="1" w:styleId="SIPOChar1">
    <w:name w:val="【SIPO】正文文本 Char"/>
    <w:link w:val="SIPO1"/>
    <w:rsid w:val="00255462"/>
    <w:rPr>
      <w:rFonts w:ascii="宋体" w:hAnsi="宋体"/>
      <w:color w:val="000000"/>
      <w:sz w:val="24"/>
      <w:szCs w:val="18"/>
    </w:rPr>
  </w:style>
  <w:style w:type="character" w:customStyle="1" w:styleId="a8Char">
    <w:name w:val="a8 Char"/>
    <w:link w:val="a80"/>
    <w:rsid w:val="00255462"/>
    <w:rPr>
      <w:rFonts w:ascii="宋体" w:eastAsia="黑体" w:hAnsi="宋体"/>
      <w:color w:val="000000"/>
    </w:rPr>
  </w:style>
  <w:style w:type="character" w:customStyle="1" w:styleId="WW8Num35z0">
    <w:name w:val="WW8Num35z0"/>
    <w:rsid w:val="00255462"/>
    <w:rPr>
      <w:rFonts w:ascii="Wingdings" w:hAnsi="Wingdings"/>
    </w:rPr>
  </w:style>
  <w:style w:type="character" w:customStyle="1" w:styleId="EmailStyle2461">
    <w:name w:val="EmailStyle2461"/>
    <w:rsid w:val="00255462"/>
    <w:rPr>
      <w:rFonts w:ascii="Arial" w:eastAsia="宋体" w:hAnsi="Arial" w:cs="Arial"/>
      <w:color w:val="auto"/>
      <w:sz w:val="20"/>
    </w:rPr>
  </w:style>
  <w:style w:type="character" w:customStyle="1" w:styleId="CharChar214">
    <w:name w:val="Char Char214"/>
    <w:rsid w:val="00255462"/>
    <w:rPr>
      <w:sz w:val="18"/>
      <w:szCs w:val="18"/>
    </w:rPr>
  </w:style>
  <w:style w:type="character" w:customStyle="1" w:styleId="CharCharc">
    <w:name w:val="政务样式 正文首行缩进 Char Char"/>
    <w:link w:val="Charfffc"/>
    <w:rsid w:val="00255462"/>
    <w:rPr>
      <w:sz w:val="24"/>
    </w:rPr>
  </w:style>
  <w:style w:type="character" w:customStyle="1" w:styleId="pass-generalerror">
    <w:name w:val="pass-generalerror"/>
    <w:rsid w:val="00255462"/>
    <w:rPr>
      <w:color w:val="FC4343"/>
      <w:sz w:val="18"/>
      <w:szCs w:val="18"/>
    </w:rPr>
  </w:style>
  <w:style w:type="character" w:customStyle="1" w:styleId="afffffffffff2">
    <w:name w:val="宏文本 字符"/>
    <w:link w:val="afffffffffff3"/>
    <w:rsid w:val="00255462"/>
    <w:rPr>
      <w:rFonts w:ascii="Courier New" w:hAnsi="Courier New"/>
      <w:sz w:val="24"/>
      <w:szCs w:val="24"/>
    </w:rPr>
  </w:style>
  <w:style w:type="character" w:customStyle="1" w:styleId="Charfffd">
    <w:name w:val="教育台配图 Char"/>
    <w:rsid w:val="00255462"/>
    <w:rPr>
      <w:rFonts w:ascii="宋体" w:hAnsi="宋体"/>
      <w:b/>
      <w:szCs w:val="21"/>
      <w:lang w:val="fr-FR"/>
    </w:rPr>
  </w:style>
  <w:style w:type="character" w:customStyle="1" w:styleId="Bodytext0">
    <w:name w:val="Body text_"/>
    <w:uiPriority w:val="99"/>
    <w:locked/>
    <w:rsid w:val="00255462"/>
    <w:rPr>
      <w:rFonts w:ascii="MingLiU" w:eastAsia="MingLiU" w:cs="MingLiU"/>
      <w:sz w:val="35"/>
      <w:szCs w:val="35"/>
      <w:shd w:val="clear" w:color="auto" w:fill="FFFFFF"/>
    </w:rPr>
  </w:style>
  <w:style w:type="character" w:customStyle="1" w:styleId="2CharChar2">
    <w:name w:val="正文文字缩进 2 Char Char"/>
    <w:rsid w:val="00255462"/>
    <w:rPr>
      <w:rFonts w:ascii="Calibri" w:eastAsia="宋体" w:hAnsi="Calibri"/>
      <w:kern w:val="2"/>
      <w:sz w:val="21"/>
      <w:szCs w:val="22"/>
      <w:lang w:val="en-US" w:eastAsia="zh-CN" w:bidi="ar-SA"/>
    </w:rPr>
  </w:style>
  <w:style w:type="character" w:customStyle="1" w:styleId="Charfffe">
    <w:name w:val="投标文件 正文首行缩进 Char"/>
    <w:link w:val="afffffffffff4"/>
    <w:rsid w:val="00255462"/>
    <w:rPr>
      <w:rFonts w:ascii="Arial" w:hAnsi="Arial"/>
      <w:color w:val="000000"/>
      <w:sz w:val="24"/>
      <w:szCs w:val="24"/>
    </w:rPr>
  </w:style>
  <w:style w:type="character" w:customStyle="1" w:styleId="CharChar25">
    <w:name w:val="Char Char25"/>
    <w:rsid w:val="00255462"/>
    <w:rPr>
      <w:rFonts w:ascii="黑体" w:eastAsia="仿宋_GB2312" w:hAnsi="Times New Roman"/>
      <w:kern w:val="2"/>
      <w:sz w:val="32"/>
      <w:szCs w:val="21"/>
    </w:rPr>
  </w:style>
  <w:style w:type="character" w:customStyle="1" w:styleId="CharChard">
    <w:name w:val="小 Char Char"/>
    <w:rsid w:val="00255462"/>
    <w:rPr>
      <w:rFonts w:ascii="宋体" w:eastAsia="宋体" w:hAnsi="Courier New" w:cs="Courier New"/>
      <w:kern w:val="2"/>
      <w:sz w:val="21"/>
      <w:szCs w:val="21"/>
      <w:lang w:val="en-US" w:eastAsia="zh-CN" w:bidi="ar-SA"/>
    </w:rPr>
  </w:style>
  <w:style w:type="character" w:customStyle="1" w:styleId="CharChar211">
    <w:name w:val="Char Char211"/>
    <w:rsid w:val="00255462"/>
    <w:rPr>
      <w:rFonts w:ascii="Arial" w:eastAsia="黑体" w:hAnsi="Arial"/>
      <w:b/>
      <w:bCs/>
      <w:kern w:val="2"/>
      <w:sz w:val="28"/>
      <w:szCs w:val="28"/>
      <w:lang w:val="en-US" w:eastAsia="zh-CN" w:bidi="ar-SA"/>
    </w:rPr>
  </w:style>
  <w:style w:type="character" w:customStyle="1" w:styleId="WW8Num64z4">
    <w:name w:val="WW8Num64z4"/>
    <w:rsid w:val="00255462"/>
    <w:rPr>
      <w:b w:val="0"/>
      <w:i w:val="0"/>
    </w:rPr>
  </w:style>
  <w:style w:type="character" w:customStyle="1" w:styleId="Charffff">
    <w:name w:val="署名 Char"/>
    <w:rsid w:val="00255462"/>
    <w:rPr>
      <w:rFonts w:eastAsia="宋体"/>
      <w:kern w:val="2"/>
      <w:sz w:val="21"/>
      <w:szCs w:val="21"/>
      <w:lang w:val="en-US" w:eastAsia="zh-CN"/>
    </w:rPr>
  </w:style>
  <w:style w:type="character" w:customStyle="1" w:styleId="4CharCharChar">
    <w:name w:val="图中文字4 Char Char Char"/>
    <w:rsid w:val="00255462"/>
    <w:rPr>
      <w:rFonts w:ascii="宋体" w:eastAsia="宋体" w:hAnsi="仿宋_GB2312"/>
      <w:color w:val="000000"/>
      <w:kern w:val="2"/>
      <w:sz w:val="21"/>
      <w:szCs w:val="28"/>
      <w:lang w:val="en-US" w:eastAsia="zh-CN" w:bidi="ar-SA"/>
    </w:rPr>
  </w:style>
  <w:style w:type="character" w:customStyle="1" w:styleId="pig1">
    <w:name w:val="pig1"/>
    <w:rsid w:val="00255462"/>
    <w:rPr>
      <w:rFonts w:ascii="宋体" w:eastAsia="宋体" w:hAnsi="宋体" w:hint="eastAsia"/>
      <w:b/>
      <w:bCs/>
      <w:color w:val="FF6600"/>
      <w:sz w:val="24"/>
      <w:szCs w:val="24"/>
    </w:rPr>
  </w:style>
  <w:style w:type="character" w:customStyle="1" w:styleId="CharChar204">
    <w:name w:val="Char Char204"/>
    <w:rsid w:val="00255462"/>
    <w:rPr>
      <w:rFonts w:eastAsia="宋体"/>
      <w:b/>
      <w:kern w:val="2"/>
      <w:sz w:val="28"/>
      <w:lang w:bidi="ar-SA"/>
    </w:rPr>
  </w:style>
  <w:style w:type="character" w:customStyle="1" w:styleId="5Char2">
    <w:name w:val="图中文字5 Char"/>
    <w:rsid w:val="00255462"/>
    <w:rPr>
      <w:rFonts w:ascii="宋体" w:eastAsia="宋体"/>
      <w:spacing w:val="-16"/>
      <w:kern w:val="2"/>
      <w:sz w:val="18"/>
      <w:szCs w:val="18"/>
      <w:lang w:val="en-US" w:eastAsia="zh-CN" w:bidi="ar-SA"/>
    </w:rPr>
  </w:style>
  <w:style w:type="character" w:customStyle="1" w:styleId="CharChar252">
    <w:name w:val="Char Char252"/>
    <w:rsid w:val="00255462"/>
    <w:rPr>
      <w:rFonts w:ascii="黑体" w:eastAsia="仿宋_GB2312" w:hAnsi="Times New Roman"/>
      <w:kern w:val="2"/>
      <w:sz w:val="32"/>
      <w:szCs w:val="21"/>
    </w:rPr>
  </w:style>
  <w:style w:type="character" w:customStyle="1" w:styleId="WW8Num31z0">
    <w:name w:val="WW8Num31z0"/>
    <w:rsid w:val="00255462"/>
    <w:rPr>
      <w:rFonts w:ascii="Wingdings" w:hAnsi="Wingdings"/>
    </w:rPr>
  </w:style>
  <w:style w:type="character" w:customStyle="1" w:styleId="Country">
    <w:name w:val="Country"/>
    <w:rsid w:val="00255462"/>
    <w:rPr>
      <w:rFonts w:ascii="Arial" w:hAnsi="Arial"/>
      <w:i/>
      <w:outline/>
      <w:color w:val="000000"/>
      <w:sz w:val="22"/>
      <w:u w:val="double"/>
      <w14:textOutline w14:w="9525" w14:cap="flat" w14:cmpd="sng" w14:algn="ctr">
        <w14:solidFill>
          <w14:srgbClr w14:val="000000"/>
        </w14:solidFill>
        <w14:prstDash w14:val="solid"/>
        <w14:round/>
      </w14:textOutline>
      <w14:textFill>
        <w14:noFill/>
      </w14:textFill>
    </w:rPr>
  </w:style>
  <w:style w:type="character" w:customStyle="1" w:styleId="WW8Num10z2">
    <w:name w:val="WW8Num10z2"/>
    <w:rsid w:val="00255462"/>
    <w:rPr>
      <w:rFonts w:ascii="Arial" w:eastAsia="黑体" w:hAnsi="Arial"/>
      <w:b w:val="0"/>
      <w:i w:val="0"/>
      <w:sz w:val="30"/>
    </w:rPr>
  </w:style>
  <w:style w:type="character" w:customStyle="1" w:styleId="showlr1">
    <w:name w:val="show_lr1"/>
    <w:rsid w:val="00255462"/>
    <w:rPr>
      <w:rFonts w:ascii="Verdana" w:eastAsia="宋体" w:hAnsi="Verdana"/>
      <w:sz w:val="30"/>
      <w:szCs w:val="30"/>
      <w:lang w:val="en-US" w:eastAsia="en-US" w:bidi="ar-SA"/>
    </w:rPr>
  </w:style>
  <w:style w:type="character" w:customStyle="1" w:styleId="Char2f">
    <w:name w:val="批注框文本 Char2"/>
    <w:uiPriority w:val="99"/>
    <w:semiHidden/>
    <w:rsid w:val="00255462"/>
    <w:rPr>
      <w:rFonts w:ascii="Calibri" w:eastAsia="宋体" w:hAnsi="Calibri" w:cs="Times New Roman"/>
      <w:sz w:val="18"/>
      <w:szCs w:val="18"/>
    </w:rPr>
  </w:style>
  <w:style w:type="character" w:customStyle="1" w:styleId="aaaaChar">
    <w:name w:val="aaaa Char"/>
    <w:link w:val="aaaa"/>
    <w:rsid w:val="00255462"/>
    <w:rPr>
      <w:rFonts w:ascii="宋体" w:hAnsi="宋体"/>
      <w:color w:val="000000"/>
      <w:sz w:val="24"/>
      <w:szCs w:val="24"/>
    </w:rPr>
  </w:style>
  <w:style w:type="character" w:customStyle="1" w:styleId="2Charb">
    <w:name w:val="样式 普通正文 + 五号 首行缩进:  2 字符 Char"/>
    <w:link w:val="2ff"/>
    <w:rsid w:val="00255462"/>
    <w:rPr>
      <w:color w:val="000000"/>
    </w:rPr>
  </w:style>
  <w:style w:type="character" w:customStyle="1" w:styleId="sp101">
    <w:name w:val="sp101"/>
    <w:rsid w:val="00255462"/>
    <w:rPr>
      <w:rFonts w:ascii="Geneva" w:hAnsi="Geneva"/>
      <w:sz w:val="12"/>
    </w:rPr>
  </w:style>
  <w:style w:type="character" w:customStyle="1" w:styleId="line1">
    <w:name w:val="line1"/>
    <w:rsid w:val="00255462"/>
    <w:rPr>
      <w:rFonts w:ascii="宋体" w:eastAsia="宋体" w:hAnsi="宋体" w:hint="eastAsia"/>
      <w:spacing w:val="31680"/>
      <w:sz w:val="22"/>
      <w:szCs w:val="22"/>
    </w:rPr>
  </w:style>
  <w:style w:type="character" w:customStyle="1" w:styleId="WW8Num18z1">
    <w:name w:val="WW8Num18z1"/>
    <w:rsid w:val="00255462"/>
    <w:rPr>
      <w:rFonts w:ascii="Arial" w:hAnsi="Arial"/>
      <w:b w:val="0"/>
      <w:i w:val="0"/>
      <w:sz w:val="30"/>
      <w:szCs w:val="30"/>
    </w:rPr>
  </w:style>
  <w:style w:type="character" w:customStyle="1" w:styleId="CharChar163">
    <w:name w:val="Char Char163"/>
    <w:rsid w:val="00255462"/>
    <w:rPr>
      <w:rFonts w:ascii="Arial" w:eastAsia="黑体" w:hAnsi="Arial"/>
      <w:kern w:val="2"/>
      <w:sz w:val="21"/>
      <w:lang w:bidi="ar-SA"/>
    </w:rPr>
  </w:style>
  <w:style w:type="character" w:customStyle="1" w:styleId="CharChar273">
    <w:name w:val="Char Char273"/>
    <w:rsid w:val="00255462"/>
    <w:rPr>
      <w:rFonts w:eastAsia="宋体"/>
      <w:b/>
      <w:bCs/>
      <w:kern w:val="2"/>
      <w:sz w:val="24"/>
      <w:szCs w:val="32"/>
      <w:lang w:bidi="ar-SA"/>
    </w:rPr>
  </w:style>
  <w:style w:type="character" w:customStyle="1" w:styleId="WW8Num48z0">
    <w:name w:val="WW8Num48z0"/>
    <w:rsid w:val="00255462"/>
    <w:rPr>
      <w:rFonts w:ascii="Wingdings" w:hAnsi="Wingdings"/>
    </w:rPr>
  </w:style>
  <w:style w:type="character" w:customStyle="1" w:styleId="WW8Num3z1">
    <w:name w:val="WW8Num3z1"/>
    <w:rsid w:val="00255462"/>
    <w:rPr>
      <w:rFonts w:eastAsia="黑体"/>
      <w:b/>
      <w:i w:val="0"/>
      <w:sz w:val="36"/>
      <w:szCs w:val="36"/>
    </w:rPr>
  </w:style>
  <w:style w:type="character" w:customStyle="1" w:styleId="unnamed1">
    <w:name w:val="unnamed1"/>
    <w:rsid w:val="00255462"/>
    <w:rPr>
      <w:rFonts w:ascii="Tahoma" w:eastAsia="宋体" w:hAnsi="Tahoma"/>
      <w:kern w:val="2"/>
      <w:sz w:val="24"/>
      <w:lang w:val="en-US" w:eastAsia="zh-CN" w:bidi="ar-SA"/>
    </w:rPr>
  </w:style>
  <w:style w:type="character" w:customStyle="1" w:styleId="style11">
    <w:name w:val="style11"/>
    <w:rsid w:val="00255462"/>
    <w:rPr>
      <w:strike w:val="0"/>
      <w:dstrike w:val="0"/>
      <w:color w:val="FF7302"/>
      <w:sz w:val="21"/>
      <w:szCs w:val="21"/>
      <w:u w:val="none"/>
    </w:rPr>
  </w:style>
  <w:style w:type="character" w:customStyle="1" w:styleId="CharChar192">
    <w:name w:val="Char Char192"/>
    <w:rsid w:val="00255462"/>
    <w:rPr>
      <w:rFonts w:ascii="Times New Roman" w:hAnsi="Times New Roman"/>
      <w:kern w:val="2"/>
      <w:sz w:val="18"/>
      <w:szCs w:val="18"/>
    </w:rPr>
  </w:style>
  <w:style w:type="character" w:customStyle="1" w:styleId="hei12cn1">
    <w:name w:val="hei12cn1"/>
    <w:rsid w:val="00255462"/>
    <w:rPr>
      <w:b w:val="0"/>
      <w:bCs w:val="0"/>
      <w:i w:val="0"/>
      <w:iCs w:val="0"/>
      <w:strike w:val="0"/>
      <w:dstrike w:val="0"/>
      <w:color w:val="000000"/>
      <w:spacing w:val="360"/>
      <w:sz w:val="18"/>
      <w:szCs w:val="18"/>
      <w:u w:val="none"/>
    </w:rPr>
  </w:style>
  <w:style w:type="character" w:customStyle="1" w:styleId="2Charc">
    <w:name w:val="正文缩进2字符 Char"/>
    <w:link w:val="2ff0"/>
    <w:rsid w:val="00255462"/>
    <w:rPr>
      <w:color w:val="000000"/>
      <w:sz w:val="24"/>
      <w:szCs w:val="24"/>
    </w:rPr>
  </w:style>
  <w:style w:type="character" w:customStyle="1" w:styleId="CharChar271">
    <w:name w:val="Char Char271"/>
    <w:rsid w:val="00255462"/>
    <w:rPr>
      <w:rFonts w:ascii="Times New Roman" w:hAnsi="Times New Roman"/>
      <w:b/>
      <w:bCs/>
      <w:kern w:val="2"/>
      <w:sz w:val="28"/>
      <w:szCs w:val="28"/>
    </w:rPr>
  </w:style>
  <w:style w:type="character" w:customStyle="1" w:styleId="afffffffffff5">
    <w:name w:val="样式 正文 +"/>
    <w:rsid w:val="00255462"/>
    <w:rPr>
      <w:rFonts w:ascii="Tahoma" w:eastAsia="宋体" w:hAnsi="Tahoma"/>
      <w:kern w:val="0"/>
      <w:sz w:val="24"/>
      <w:lang w:val="en-US" w:eastAsia="zh-CN" w:bidi="ar-SA"/>
    </w:rPr>
  </w:style>
  <w:style w:type="character" w:customStyle="1" w:styleId="13Char">
    <w:name w:val="样式13 Char"/>
    <w:link w:val="130"/>
    <w:rsid w:val="00255462"/>
    <w:rPr>
      <w:b/>
      <w:bCs/>
      <w:color w:val="000000"/>
      <w:sz w:val="32"/>
      <w:szCs w:val="32"/>
    </w:rPr>
  </w:style>
  <w:style w:type="character" w:customStyle="1" w:styleId="WW8Num24z0">
    <w:name w:val="WW8Num24z0"/>
    <w:rsid w:val="00255462"/>
    <w:rPr>
      <w:rFonts w:ascii="Wingdings" w:hAnsi="Wingdings"/>
    </w:rPr>
  </w:style>
  <w:style w:type="character" w:customStyle="1" w:styleId="font14">
    <w:name w:val="font14"/>
    <w:rsid w:val="00255462"/>
  </w:style>
  <w:style w:type="character" w:customStyle="1" w:styleId="font11">
    <w:name w:val="font11"/>
    <w:rsid w:val="00255462"/>
    <w:rPr>
      <w:rFonts w:ascii="Tahoma" w:eastAsia="宋体" w:hAnsi="Tahoma"/>
      <w:kern w:val="2"/>
      <w:sz w:val="18"/>
      <w:szCs w:val="18"/>
      <w:lang w:val="en-US" w:eastAsia="zh-CN" w:bidi="ar-SA"/>
    </w:rPr>
  </w:style>
  <w:style w:type="character" w:customStyle="1" w:styleId="CharChar261">
    <w:name w:val="Char Char261"/>
    <w:rsid w:val="00255462"/>
    <w:rPr>
      <w:rFonts w:ascii="Arial" w:eastAsia="黑体" w:hAnsi="Arial"/>
      <w:b/>
      <w:kern w:val="2"/>
      <w:sz w:val="24"/>
      <w:szCs w:val="21"/>
    </w:rPr>
  </w:style>
  <w:style w:type="character" w:customStyle="1" w:styleId="CharChar212">
    <w:name w:val="Char Char212"/>
    <w:rsid w:val="00255462"/>
    <w:rPr>
      <w:sz w:val="18"/>
      <w:szCs w:val="18"/>
    </w:rPr>
  </w:style>
  <w:style w:type="character" w:customStyle="1" w:styleId="Charffff0">
    <w:name w:val="正文段落 Char"/>
    <w:link w:val="afffffffffff6"/>
    <w:rsid w:val="00255462"/>
    <w:rPr>
      <w:rFonts w:ascii="宋体" w:hAnsi="宋体" w:cs="宋体"/>
      <w:b/>
      <w:sz w:val="30"/>
      <w:szCs w:val="30"/>
    </w:rPr>
  </w:style>
  <w:style w:type="character" w:customStyle="1" w:styleId="CharChar44">
    <w:name w:val="Char Char44"/>
    <w:rsid w:val="00255462"/>
    <w:rPr>
      <w:rFonts w:ascii="宋体" w:eastAsia="宋体" w:hAnsi="Courier New"/>
      <w:kern w:val="2"/>
      <w:sz w:val="21"/>
      <w:lang w:val="en-US" w:eastAsia="zh-CN" w:bidi="ar-SA"/>
    </w:rPr>
  </w:style>
  <w:style w:type="character" w:customStyle="1" w:styleId="2CharChar3">
    <w:name w:val="文件标题2 Char Char"/>
    <w:rsid w:val="00255462"/>
    <w:rPr>
      <w:sz w:val="22"/>
      <w:szCs w:val="22"/>
    </w:rPr>
  </w:style>
  <w:style w:type="character" w:customStyle="1" w:styleId="Char2f0">
    <w:name w:val="标题 Char2"/>
    <w:uiPriority w:val="10"/>
    <w:rsid w:val="00255462"/>
    <w:rPr>
      <w:rFonts w:ascii="Calibri Light" w:eastAsia="宋体" w:hAnsi="Calibri Light" w:cs="Times New Roman"/>
      <w:b/>
      <w:bCs/>
      <w:sz w:val="32"/>
      <w:szCs w:val="32"/>
    </w:rPr>
  </w:style>
  <w:style w:type="character" w:customStyle="1" w:styleId="WW8Num33z0">
    <w:name w:val="WW8Num33z0"/>
    <w:rsid w:val="00255462"/>
    <w:rPr>
      <w:rFonts w:ascii="Wingdings" w:hAnsi="Wingdings"/>
    </w:rPr>
  </w:style>
  <w:style w:type="character" w:customStyle="1" w:styleId="afffffffffff7">
    <w:name w:val="样式 规范正文加粗 + 两端对齐"/>
    <w:rsid w:val="00255462"/>
  </w:style>
  <w:style w:type="character" w:customStyle="1" w:styleId="TexteCharChar">
    <w:name w:val="Texte Char Char"/>
    <w:locked/>
    <w:rsid w:val="00255462"/>
    <w:rPr>
      <w:rFonts w:ascii="宋体" w:eastAsia="宋体" w:hAnsi="Courier New" w:cs="Courier New"/>
      <w:kern w:val="2"/>
      <w:sz w:val="24"/>
      <w:szCs w:val="21"/>
      <w:lang w:val="en-US" w:eastAsia="zh-CN" w:bidi="ar-SA"/>
    </w:rPr>
  </w:style>
  <w:style w:type="character" w:customStyle="1" w:styleId="WW8Num63z0">
    <w:name w:val="WW8Num63z0"/>
    <w:rsid w:val="00255462"/>
    <w:rPr>
      <w:rFonts w:ascii="Wingdings" w:hAnsi="Wingdings"/>
      <w:b/>
      <w:i w:val="0"/>
      <w:sz w:val="21"/>
    </w:rPr>
  </w:style>
  <w:style w:type="character" w:customStyle="1" w:styleId="3zw">
    <w:name w:val="3zw"/>
    <w:rsid w:val="00255462"/>
  </w:style>
  <w:style w:type="character" w:customStyle="1" w:styleId="CharChar170">
    <w:name w:val="Char Char17"/>
    <w:rsid w:val="00255462"/>
    <w:rPr>
      <w:rFonts w:ascii="Arial" w:eastAsia="黑体" w:hAnsi="Arial"/>
      <w:kern w:val="2"/>
      <w:sz w:val="24"/>
      <w:lang w:val="en-US" w:eastAsia="zh-CN" w:bidi="ar-SA"/>
    </w:rPr>
  </w:style>
  <w:style w:type="character" w:customStyle="1" w:styleId="WW8Num34z0">
    <w:name w:val="WW8Num34z0"/>
    <w:rsid w:val="00255462"/>
    <w:rPr>
      <w:rFonts w:ascii="Wingdings" w:hAnsi="Wingdings"/>
    </w:rPr>
  </w:style>
  <w:style w:type="character" w:customStyle="1" w:styleId="unnamed61">
    <w:name w:val="unnamed61"/>
    <w:rsid w:val="00255462"/>
  </w:style>
  <w:style w:type="character" w:customStyle="1" w:styleId="Char1f6">
    <w:name w:val="纯文本 Char1"/>
    <w:rsid w:val="00255462"/>
    <w:rPr>
      <w:rFonts w:ascii="宋体" w:cs="Angsana New"/>
    </w:rPr>
  </w:style>
  <w:style w:type="character" w:customStyle="1" w:styleId="Charffff1">
    <w:name w:val="表格文字 左对齐 Char"/>
    <w:link w:val="afffffffffff8"/>
    <w:rsid w:val="00255462"/>
    <w:rPr>
      <w:rFonts w:ascii="宋体" w:hAnsi="宋体" w:cs="Arial"/>
      <w:color w:val="000000"/>
      <w:sz w:val="18"/>
    </w:rPr>
  </w:style>
  <w:style w:type="character" w:customStyle="1" w:styleId="3Char10">
    <w:name w:val="正文文本 3 Char1"/>
    <w:rsid w:val="00255462"/>
    <w:rPr>
      <w:rFonts w:ascii="Arial" w:eastAsia="黑体" w:hAnsi="Arial" w:cs="Times New Roman"/>
      <w:sz w:val="16"/>
      <w:szCs w:val="16"/>
    </w:rPr>
  </w:style>
  <w:style w:type="character" w:customStyle="1" w:styleId="420">
    <w:name w:val="标题 42"/>
    <w:aliases w:val="H42,bullet3,bl2,bb2,PIM 42,h424,(Small Appendix)2,付标题2,l42,Heading sql2,h4113,h425,h432,h4114,h442,h4122,h452,h4132,h462,h4142,h472,h482,h4152,h492,h4102,h4162,h4172,h4182,h4192,h4202,h41102,h4212,heading 45,h43,heading 43,H43,PIM 43,43,4heading3"/>
    <w:rsid w:val="00255462"/>
    <w:rPr>
      <w:rFonts w:ascii="Arial" w:eastAsia="黑体" w:hAnsi="Arial"/>
      <w:kern w:val="2"/>
      <w:sz w:val="28"/>
      <w:lang w:val="en-US" w:eastAsia="zh-CN" w:bidi="ar-SA"/>
    </w:rPr>
  </w:style>
  <w:style w:type="character" w:customStyle="1" w:styleId="CharCharCharChar2">
    <w:name w:val="段 Char Char Char Char"/>
    <w:rsid w:val="00255462"/>
    <w:rPr>
      <w:rFonts w:ascii="宋体" w:eastAsia="宋体"/>
      <w:kern w:val="2"/>
      <w:sz w:val="21"/>
      <w:szCs w:val="24"/>
      <w:lang w:val="en-US" w:eastAsia="zh-CN" w:bidi="ar-SA"/>
    </w:rPr>
  </w:style>
  <w:style w:type="character" w:customStyle="1" w:styleId="afffffffffff9">
    <w:name w:val="信息标题 字符"/>
    <w:link w:val="afffffffffffa"/>
    <w:rsid w:val="00255462"/>
    <w:rPr>
      <w:rFonts w:ascii="宋体" w:hAnsi="宋体"/>
      <w:color w:val="000000"/>
      <w:sz w:val="24"/>
      <w:szCs w:val="24"/>
      <w:shd w:val="pct20" w:color="auto" w:fill="auto"/>
    </w:rPr>
  </w:style>
  <w:style w:type="character" w:customStyle="1" w:styleId="7Char0">
    <w:name w:val="列表编号 7 Char"/>
    <w:link w:val="73"/>
    <w:locked/>
    <w:rsid w:val="00255462"/>
    <w:rPr>
      <w:rFonts w:ascii="宋体" w:eastAsia="黑体" w:hAnsi="Arial Unicode MS"/>
      <w:color w:val="000000"/>
      <w:sz w:val="24"/>
      <w:szCs w:val="21"/>
    </w:rPr>
  </w:style>
  <w:style w:type="character" w:customStyle="1" w:styleId="bbbbb1">
    <w:name w:val="bbbbb1"/>
    <w:rsid w:val="00255462"/>
    <w:rPr>
      <w:rFonts w:ascii="Verdana" w:eastAsia="宋体" w:hAnsi="Verdana"/>
      <w:strike w:val="0"/>
      <w:dstrike w:val="0"/>
      <w:color w:val="000000"/>
      <w:sz w:val="20"/>
      <w:szCs w:val="20"/>
      <w:u w:val="none"/>
      <w:lang w:val="en-US" w:eastAsia="en-US" w:bidi="ar-SA"/>
    </w:rPr>
  </w:style>
  <w:style w:type="character" w:customStyle="1" w:styleId="HTML9">
    <w:name w:val="HTML 预设格式 字符"/>
    <w:link w:val="HTMLa"/>
    <w:rsid w:val="00255462"/>
    <w:rPr>
      <w:rFonts w:ascii="宋体" w:hAnsi="宋体"/>
      <w:sz w:val="24"/>
      <w:szCs w:val="24"/>
    </w:rPr>
  </w:style>
  <w:style w:type="character" w:customStyle="1" w:styleId="DocumentMapChar">
    <w:name w:val="Document Map Char"/>
    <w:semiHidden/>
    <w:locked/>
    <w:rsid w:val="00255462"/>
    <w:rPr>
      <w:rFonts w:eastAsia="宋体"/>
      <w:kern w:val="2"/>
      <w:sz w:val="21"/>
      <w:szCs w:val="21"/>
      <w:lang w:val="en-US" w:eastAsia="zh-CN" w:bidi="ar-SA"/>
    </w:rPr>
  </w:style>
  <w:style w:type="character" w:customStyle="1" w:styleId="parasmall1">
    <w:name w:val="para_small1"/>
    <w:rsid w:val="00255462"/>
    <w:rPr>
      <w:rFonts w:ascii="Arial" w:hAnsi="Arial" w:cs="Arial" w:hint="default"/>
      <w:sz w:val="18"/>
      <w:szCs w:val="18"/>
    </w:rPr>
  </w:style>
  <w:style w:type="character" w:customStyle="1" w:styleId="afffffffffffb">
    <w:name w:val="标题２"/>
    <w:rsid w:val="00255462"/>
    <w:rPr>
      <w:rFonts w:ascii="华文仿宋" w:eastAsia="黑体" w:hAnsi="华文仿宋"/>
      <w:kern w:val="0"/>
      <w:sz w:val="32"/>
      <w:szCs w:val="28"/>
    </w:rPr>
  </w:style>
  <w:style w:type="character" w:customStyle="1" w:styleId="00Char0">
    <w:name w:val="正文00 Char"/>
    <w:link w:val="001"/>
    <w:rsid w:val="00255462"/>
    <w:rPr>
      <w:rFonts w:ascii="宋体" w:hAnsi="宋体"/>
      <w:color w:val="000000"/>
      <w:kern w:val="28"/>
      <w:sz w:val="24"/>
      <w:szCs w:val="24"/>
    </w:rPr>
  </w:style>
  <w:style w:type="character" w:customStyle="1" w:styleId="GB231215Char">
    <w:name w:val="样式 仿宋_GB2312 四号 加粗 行距: 1.5 倍行距 Char"/>
    <w:link w:val="GB231215"/>
    <w:rsid w:val="00255462"/>
    <w:rPr>
      <w:rFonts w:ascii="仿宋_GB2312" w:hAnsi="宋体" w:cs="宋体"/>
      <w:bCs/>
      <w:color w:val="000000"/>
      <w:sz w:val="30"/>
    </w:rPr>
  </w:style>
  <w:style w:type="character" w:customStyle="1" w:styleId="3ChapterXXXHeading3-oldheading3H3h3H31H32HChar">
    <w:name w:val="样式 标题 3Chapter X.X.X.Heading 3 - oldheading 3H3h3H31H32H... Char"/>
    <w:link w:val="3ChapterXXXHeading3-oldheading3H3h3H31H32H"/>
    <w:rsid w:val="00255462"/>
    <w:rPr>
      <w:rFonts w:ascii="仿宋_GB2312" w:eastAsia="幼圆" w:hAnsi="仿宋_GB2312"/>
      <w:b/>
      <w:bCs/>
      <w:color w:val="000000"/>
      <w:sz w:val="30"/>
      <w:szCs w:val="32"/>
    </w:rPr>
  </w:style>
  <w:style w:type="character" w:customStyle="1" w:styleId="Char50">
    <w:name w:val="正文二级标题 Char5"/>
    <w:aliases w:val="H2 Char5,sect 1.2 Char5,PIM2 Char5,Heading 2 Hidden Char5,2nd level Char5,h2 Char5,2 Char5,Header 2 Char5,l2 Char5,Titre2 Char5,Head 2 Char5,Heading 2 CCBS Char5,Titre3 Char5,heading 2 Char5,Level 2 Head Char5,2.标题 2 Char5,HD2 Char5"/>
    <w:rsid w:val="00255462"/>
    <w:rPr>
      <w:rFonts w:ascii="Arial" w:eastAsia="黑体" w:hAnsi="Arial"/>
      <w:b/>
      <w:bCs/>
      <w:kern w:val="2"/>
      <w:sz w:val="32"/>
      <w:szCs w:val="32"/>
      <w:lang w:val="en-US" w:eastAsia="zh-CN" w:bidi="ar-SA"/>
    </w:rPr>
  </w:style>
  <w:style w:type="character" w:customStyle="1" w:styleId="4CharCharChar2">
    <w:name w:val="图中文字4 Char Char Char2"/>
    <w:rsid w:val="00255462"/>
    <w:rPr>
      <w:rFonts w:ascii="宋体" w:eastAsia="宋体"/>
      <w:kern w:val="2"/>
      <w:sz w:val="21"/>
      <w:szCs w:val="28"/>
      <w:lang w:val="en-US" w:eastAsia="zh-CN" w:bidi="ar-SA"/>
    </w:rPr>
  </w:style>
  <w:style w:type="character" w:customStyle="1" w:styleId="1Chara">
    <w:name w:val="样式 列表符号项目级别1 + 宋体 四号 Char"/>
    <w:link w:val="1f8"/>
    <w:rsid w:val="00255462"/>
    <w:rPr>
      <w:rFonts w:ascii="宋体" w:eastAsia="Times New Roman" w:hAnsi="宋体"/>
      <w:sz w:val="28"/>
      <w:szCs w:val="24"/>
    </w:rPr>
  </w:style>
  <w:style w:type="character" w:customStyle="1" w:styleId="7Char2Char">
    <w:name w:val="标题 7 Char2 Char"/>
    <w:aliases w:val="标题 7 Char Char1 Char1,标题 7 Char1 Char Char1 Char,标题 7 Char Char Char Char Char1,标题 7 Char1 Char Char Char Char Char,标题 7 Char Char Char Char Char Char Char,不用 Char Char Char Char Char Char Char,标题 7 Char Char1 Char Char Char"/>
    <w:rsid w:val="00255462"/>
    <w:rPr>
      <w:rFonts w:ascii="Tahoma" w:eastAsia="宋体" w:hAnsi="Tahoma"/>
      <w:b/>
      <w:kern w:val="2"/>
      <w:sz w:val="24"/>
      <w:lang w:val="en-US" w:eastAsia="zh-CN" w:bidi="ar-SA"/>
    </w:rPr>
  </w:style>
  <w:style w:type="character" w:customStyle="1" w:styleId="2Char20">
    <w:name w:val="正文首行缩进 2 Char2"/>
    <w:rsid w:val="00255462"/>
    <w:rPr>
      <w:rFonts w:eastAsia="仿宋_GB2312"/>
      <w:kern w:val="2"/>
      <w:sz w:val="24"/>
      <w:lang w:val="en-US" w:eastAsia="zh-CN" w:bidi="ar-SA"/>
    </w:rPr>
  </w:style>
  <w:style w:type="character" w:customStyle="1" w:styleId="WW8Num40z2">
    <w:name w:val="WW8Num40z2"/>
    <w:rsid w:val="00255462"/>
    <w:rPr>
      <w:rFonts w:ascii="Arial" w:hAnsi="Arial"/>
      <w:b w:val="0"/>
      <w:i w:val="0"/>
      <w:sz w:val="24"/>
      <w:szCs w:val="24"/>
    </w:rPr>
  </w:style>
  <w:style w:type="character" w:customStyle="1" w:styleId="WW8Num19z7">
    <w:name w:val="WW8Num19z7"/>
    <w:rsid w:val="00255462"/>
    <w:rPr>
      <w:rFonts w:ascii="Arial" w:eastAsia="黑体" w:hAnsi="Arial"/>
      <w:b w:val="0"/>
      <w:i w:val="0"/>
      <w:sz w:val="18"/>
      <w:szCs w:val="18"/>
    </w:rPr>
  </w:style>
  <w:style w:type="character" w:customStyle="1" w:styleId="2H2l2h2Title2Underrubrik1prop2ChapterTitlesect11Char">
    <w:name w:val="样式 标题 2H2l2h2Title2Underrubrik1prop2Chapter Titlesect 1....1 Char"/>
    <w:link w:val="2H2l2h2Title2Underrubrik1prop2ChapterTitlesect11"/>
    <w:rsid w:val="00255462"/>
    <w:rPr>
      <w:b/>
      <w:bCs/>
      <w:color w:val="000000"/>
      <w:sz w:val="32"/>
      <w:szCs w:val="32"/>
    </w:rPr>
  </w:style>
  <w:style w:type="character" w:customStyle="1" w:styleId="Charffff2">
    <w:name w:val="图号样式 五号 加粗 居中 Char"/>
    <w:link w:val="afffffffffffc"/>
    <w:rsid w:val="00255462"/>
    <w:rPr>
      <w:b/>
      <w:bCs/>
      <w:color w:val="000000"/>
      <w:sz w:val="24"/>
    </w:rPr>
  </w:style>
  <w:style w:type="character" w:customStyle="1" w:styleId="ISO2Char">
    <w:name w:val="ISO2 Char"/>
    <w:rsid w:val="00255462"/>
    <w:rPr>
      <w:rFonts w:ascii="Arial" w:eastAsia="黑体" w:hAnsi="Arial"/>
      <w:bCs/>
      <w:kern w:val="2"/>
      <w:sz w:val="32"/>
      <w:szCs w:val="32"/>
      <w:lang w:val="en-US" w:eastAsia="zh-CN" w:bidi="ar-SA"/>
    </w:rPr>
  </w:style>
  <w:style w:type="character" w:customStyle="1" w:styleId="Charffff3">
    <w:name w:val="样式 题注 + 黑色 Char"/>
    <w:link w:val="afffffffffffd"/>
    <w:rsid w:val="00255462"/>
    <w:rPr>
      <w:rFonts w:ascii="Arial" w:eastAsia="黑体" w:hAnsi="Arial" w:cs="Arial"/>
      <w:color w:val="000000"/>
      <w:sz w:val="24"/>
    </w:rPr>
  </w:style>
  <w:style w:type="character" w:customStyle="1" w:styleId="2Chard">
    <w:name w:val="题注2 Char"/>
    <w:link w:val="2ff1"/>
    <w:rsid w:val="00255462"/>
    <w:rPr>
      <w:rFonts w:ascii="Arial" w:eastAsia="黑体" w:hAnsi="Arial" w:cs="宋体"/>
    </w:rPr>
  </w:style>
  <w:style w:type="character" w:customStyle="1" w:styleId="H4Char4">
    <w:name w:val="H4 Char4"/>
    <w:aliases w:val="PIM 4 Char4,h4 Char4,bullet Char4,bl Char4,bb Char4,bullet1 Char4,bl1 Char4,bb1 Char4,bullet2 Char4,bl2 Char4,bb2 Char4,bullet3 Char4,bl3 Char4,bb3 Char4,bullet4 Char4,bl4 Char4,bb4 Char4,bullet5 Char4,bl5 Char4,bb5 Char4,bullet6 Char4,bb8 Char"/>
    <w:rsid w:val="00255462"/>
    <w:rPr>
      <w:rFonts w:ascii="Arial" w:eastAsia="黑体" w:hAnsi="Arial"/>
      <w:b/>
      <w:bCs/>
      <w:kern w:val="2"/>
      <w:sz w:val="28"/>
      <w:szCs w:val="28"/>
      <w:lang w:val="en-US" w:eastAsia="zh-CN" w:bidi="ar-SA"/>
    </w:rPr>
  </w:style>
  <w:style w:type="character" w:customStyle="1" w:styleId="CharChar33">
    <w:name w:val="Char Char33"/>
    <w:rsid w:val="00255462"/>
    <w:rPr>
      <w:rFonts w:ascii="Arial" w:eastAsia="仿宋_GB2312" w:hAnsi="Arial"/>
      <w:kern w:val="2"/>
      <w:sz w:val="28"/>
      <w:lang w:val="en-US" w:eastAsia="zh-CN" w:bidi="ar-SA"/>
    </w:rPr>
  </w:style>
  <w:style w:type="character" w:customStyle="1" w:styleId="big1">
    <w:name w:val="big1"/>
    <w:rsid w:val="00255462"/>
    <w:rPr>
      <w:rFonts w:ascii="宋体" w:eastAsia="宋体" w:hAnsi="宋体" w:hint="eastAsia"/>
      <w:color w:val="333333"/>
      <w:sz w:val="22"/>
      <w:szCs w:val="22"/>
    </w:rPr>
  </w:style>
  <w:style w:type="character" w:customStyle="1" w:styleId="CharChar123">
    <w:name w:val="Char Char123"/>
    <w:rsid w:val="00255462"/>
    <w:rPr>
      <w:kern w:val="2"/>
      <w:sz w:val="21"/>
      <w:szCs w:val="24"/>
      <w:lang w:bidi="ar-SA"/>
    </w:rPr>
  </w:style>
  <w:style w:type="character" w:customStyle="1" w:styleId="WW8Num70z1">
    <w:name w:val="WW8Num70z1"/>
    <w:rsid w:val="00255462"/>
    <w:rPr>
      <w:rFonts w:ascii="Symbol" w:hAnsi="Symbol"/>
      <w:color w:val="000000"/>
    </w:rPr>
  </w:style>
  <w:style w:type="character" w:customStyle="1" w:styleId="textstyle33style60">
    <w:name w:val="text style33 style60"/>
    <w:rsid w:val="00255462"/>
  </w:style>
  <w:style w:type="character" w:customStyle="1" w:styleId="z-Char3">
    <w:name w:val="z-窗体顶端 Char3"/>
    <w:uiPriority w:val="99"/>
    <w:semiHidden/>
    <w:rsid w:val="00255462"/>
    <w:rPr>
      <w:rFonts w:ascii="Arial" w:hAnsi="Arial" w:cs="Arial"/>
      <w:vanish/>
      <w:kern w:val="2"/>
      <w:sz w:val="16"/>
      <w:szCs w:val="16"/>
    </w:rPr>
  </w:style>
  <w:style w:type="character" w:customStyle="1" w:styleId="5CharChar0">
    <w:name w:val="标题 5 Char Char"/>
    <w:rsid w:val="00255462"/>
    <w:rPr>
      <w:rFonts w:eastAsia="宋体"/>
      <w:b/>
      <w:bCs/>
      <w:kern w:val="2"/>
      <w:sz w:val="28"/>
      <w:szCs w:val="28"/>
      <w:lang w:val="en-US" w:eastAsia="zh-CN" w:bidi="ar-SA"/>
    </w:rPr>
  </w:style>
  <w:style w:type="character" w:customStyle="1" w:styleId="Char1f7">
    <w:name w:val="标书正文 Char1"/>
    <w:rsid w:val="00255462"/>
    <w:rPr>
      <w:rFonts w:ascii="Verdana" w:eastAsia="宋体" w:hAnsi="Verdana" w:cs="Times New Roman"/>
      <w:sz w:val="24"/>
      <w:szCs w:val="24"/>
    </w:rPr>
  </w:style>
  <w:style w:type="character" w:customStyle="1" w:styleId="CharChar113">
    <w:name w:val="Char Char113"/>
    <w:rsid w:val="00255462"/>
    <w:rPr>
      <w:rFonts w:eastAsia="宋体"/>
      <w:kern w:val="2"/>
      <w:sz w:val="21"/>
      <w:szCs w:val="24"/>
      <w:lang w:bidi="ar-SA"/>
    </w:rPr>
  </w:style>
  <w:style w:type="character" w:customStyle="1" w:styleId="CharChar20">
    <w:name w:val="Char Char20"/>
    <w:rsid w:val="00255462"/>
    <w:rPr>
      <w:rFonts w:eastAsia="宋体"/>
      <w:b/>
      <w:kern w:val="2"/>
      <w:sz w:val="28"/>
      <w:lang w:val="en-US" w:eastAsia="zh-CN" w:bidi="ar-SA"/>
    </w:rPr>
  </w:style>
  <w:style w:type="character" w:customStyle="1" w:styleId="WW8Num22z2">
    <w:name w:val="WW8Num22z2"/>
    <w:rsid w:val="00255462"/>
    <w:rPr>
      <w:rFonts w:ascii="Wingdings" w:hAnsi="Wingdings"/>
    </w:rPr>
  </w:style>
  <w:style w:type="character" w:customStyle="1" w:styleId="bodyblack">
    <w:name w:val="bodyblack"/>
    <w:rsid w:val="00255462"/>
  </w:style>
  <w:style w:type="character" w:customStyle="1" w:styleId="CharCharCharCharCharCharCharCharCharCharCharCharCharChar">
    <w:name w:val="正文缩进 Char Char Char Char Char Char Char Char Char Char Char Char Char Char"/>
    <w:aliases w:val="正文缩进 Char Char Char Char Char Char Char Char Char Char Char Char Char ,正文缩进 Char Char Char Char Char Char Char Char Char Char Char Char Char"/>
    <w:rsid w:val="00255462"/>
    <w:rPr>
      <w:rFonts w:eastAsia="仿宋_GB2312"/>
    </w:rPr>
  </w:style>
  <w:style w:type="character" w:customStyle="1" w:styleId="WW8Num45z1">
    <w:name w:val="WW8Num45z1"/>
    <w:rsid w:val="00255462"/>
    <w:rPr>
      <w:rFonts w:ascii="Courier New" w:hAnsi="Courier New"/>
    </w:rPr>
  </w:style>
  <w:style w:type="character" w:customStyle="1" w:styleId="WW8Num9z1">
    <w:name w:val="WW8Num9z1"/>
    <w:rsid w:val="00255462"/>
    <w:rPr>
      <w:rFonts w:ascii="Arial" w:eastAsia="黑体" w:hAnsi="Arial"/>
      <w:b w:val="0"/>
      <w:i w:val="0"/>
      <w:sz w:val="32"/>
    </w:rPr>
  </w:style>
  <w:style w:type="character" w:customStyle="1" w:styleId="Charffff4">
    <w:name w:val="标准文件_一级条标题 Char"/>
    <w:link w:val="aff6"/>
    <w:rsid w:val="00255462"/>
    <w:rPr>
      <w:rFonts w:ascii="黑体" w:eastAsia="黑体" w:hAnsi="宋体"/>
      <w:bCs/>
      <w:color w:val="000000"/>
      <w:spacing w:val="2"/>
      <w:sz w:val="24"/>
      <w:lang w:val="zh-CN"/>
    </w:rPr>
  </w:style>
  <w:style w:type="character" w:customStyle="1" w:styleId="WW8Num11z2">
    <w:name w:val="WW8Num11z2"/>
    <w:rsid w:val="00255462"/>
    <w:rPr>
      <w:rFonts w:ascii="Arial" w:eastAsia="黑体" w:hAnsi="Arial"/>
      <w:b w:val="0"/>
      <w:i w:val="0"/>
      <w:sz w:val="30"/>
    </w:rPr>
  </w:style>
  <w:style w:type="character" w:customStyle="1" w:styleId="3Char20">
    <w:name w:val="正文文本 3 Char2"/>
    <w:uiPriority w:val="99"/>
    <w:semiHidden/>
    <w:rsid w:val="00255462"/>
    <w:rPr>
      <w:rFonts w:ascii="Calibri" w:eastAsia="宋体" w:hAnsi="Calibri" w:cs="Times New Roman"/>
      <w:sz w:val="16"/>
      <w:szCs w:val="16"/>
    </w:rPr>
  </w:style>
  <w:style w:type="character" w:customStyle="1" w:styleId="style401">
    <w:name w:val="style401"/>
    <w:rsid w:val="00255462"/>
    <w:rPr>
      <w:rFonts w:ascii="Arial" w:hAnsi="Arial" w:cs="Arial" w:hint="default"/>
      <w:color w:val="666666"/>
      <w:sz w:val="18"/>
      <w:szCs w:val="18"/>
    </w:rPr>
  </w:style>
  <w:style w:type="character" w:customStyle="1" w:styleId="3c">
    <w:name w:val="正文缩进3"/>
    <w:aliases w:val="正文（首行缩进两字）3,表正文3,正文非缩进3,正文不缩进3,特点3,段13,标题43,四号3,ALT+Z3,特点标题3,正文（段落文字）3,PI3,正文缩进 Char Char2,正文缩进 Char Char Char Char2,正文缩进 Char2,正文（首行缩进两字） Char Char Char Char Char3,正文（首行缩进两字） Char Char Char Char3,缩进3,正文编号3,正文普通文字2,正文缩进2 Char,表正文1 Char,正文非缩进1 Char"/>
    <w:rsid w:val="00255462"/>
    <w:rPr>
      <w:rFonts w:eastAsia="宋体"/>
      <w:kern w:val="2"/>
      <w:sz w:val="21"/>
      <w:szCs w:val="24"/>
      <w:lang w:val="en-US" w:eastAsia="zh-CN" w:bidi="ar-SA"/>
    </w:rPr>
  </w:style>
  <w:style w:type="character" w:customStyle="1" w:styleId="5H512heading5Level3-ih5PIM5h51headi1Char">
    <w:name w:val="样式 样式 标题 5H5口口1口2heading 5Level 3 - i第四层条h5PIM 5h51headi...1 + 宋体 Char"/>
    <w:link w:val="5H512heading5Level3-ih5PIM5h51headi1"/>
    <w:rsid w:val="00255462"/>
    <w:rPr>
      <w:rFonts w:ascii="宋体" w:hAnsi="宋体"/>
      <w:b/>
      <w:bCs/>
      <w:color w:val="000000"/>
      <w:sz w:val="28"/>
    </w:rPr>
  </w:style>
  <w:style w:type="character" w:customStyle="1" w:styleId="Char2f1">
    <w:name w:val="引用 Char2"/>
    <w:rsid w:val="00255462"/>
    <w:rPr>
      <w:i/>
      <w:iCs/>
      <w:color w:val="000000"/>
      <w:kern w:val="2"/>
      <w:sz w:val="21"/>
      <w:szCs w:val="24"/>
    </w:rPr>
  </w:style>
  <w:style w:type="character" w:customStyle="1" w:styleId="1Charb">
    <w:name w:val="标书正文1 Char"/>
    <w:link w:val="1f9"/>
    <w:rsid w:val="00255462"/>
    <w:rPr>
      <w:rFonts w:ascii="宋体"/>
      <w:color w:val="000000"/>
      <w:sz w:val="24"/>
      <w:szCs w:val="24"/>
    </w:rPr>
  </w:style>
  <w:style w:type="character" w:customStyle="1" w:styleId="WW8Num3z3">
    <w:name w:val="WW8Num3z3"/>
    <w:rsid w:val="00255462"/>
    <w:rPr>
      <w:rFonts w:ascii="Times New Roman" w:eastAsia="黑体" w:hAnsi="Times New Roman" w:cs="Times New Roman"/>
      <w:b w:val="0"/>
    </w:rPr>
  </w:style>
  <w:style w:type="character" w:customStyle="1" w:styleId="afffffffffffe">
    <w:name w:val="称呼 字符"/>
    <w:link w:val="affffffffffff"/>
    <w:rsid w:val="00255462"/>
    <w:rPr>
      <w:rFonts w:cs="Angsana New"/>
    </w:rPr>
  </w:style>
  <w:style w:type="character" w:customStyle="1" w:styleId="2Chare">
    <w:name w:val="正文2 Char"/>
    <w:rsid w:val="00255462"/>
    <w:rPr>
      <w:rFonts w:eastAsia="仿宋_GB2312"/>
      <w:kern w:val="2"/>
      <w:sz w:val="24"/>
      <w:szCs w:val="24"/>
      <w:lang w:val="en-US" w:eastAsia="zh-CN" w:bidi="ar-SA"/>
    </w:rPr>
  </w:style>
  <w:style w:type="character" w:customStyle="1" w:styleId="WW8Num38z0">
    <w:name w:val="WW8Num38z0"/>
    <w:rsid w:val="00255462"/>
    <w:rPr>
      <w:rFonts w:ascii="Wingdings" w:hAnsi="Wingdings"/>
      <w:sz w:val="16"/>
    </w:rPr>
  </w:style>
  <w:style w:type="character" w:customStyle="1" w:styleId="aboutusbold11">
    <w:name w:val="aboutus_bold11"/>
    <w:rsid w:val="00255462"/>
    <w:rPr>
      <w:b/>
      <w:bCs/>
      <w:sz w:val="22"/>
      <w:szCs w:val="22"/>
    </w:rPr>
  </w:style>
  <w:style w:type="character" w:customStyle="1" w:styleId="no42">
    <w:name w:val="no42"/>
    <w:rsid w:val="00255462"/>
  </w:style>
  <w:style w:type="character" w:customStyle="1" w:styleId="Char43">
    <w:name w:val="标题 Char4"/>
    <w:uiPriority w:val="10"/>
    <w:rsid w:val="00255462"/>
    <w:rPr>
      <w:rFonts w:ascii="Calibri Light" w:hAnsi="Calibri Light" w:cs="Times New Roman"/>
      <w:b/>
      <w:bCs/>
      <w:kern w:val="2"/>
      <w:sz w:val="32"/>
      <w:szCs w:val="32"/>
    </w:rPr>
  </w:style>
  <w:style w:type="character" w:customStyle="1" w:styleId="p141">
    <w:name w:val="p141"/>
    <w:rsid w:val="00255462"/>
    <w:rPr>
      <w:sz w:val="21"/>
      <w:szCs w:val="21"/>
    </w:rPr>
  </w:style>
  <w:style w:type="character" w:customStyle="1" w:styleId="H4Char3">
    <w:name w:val="H4 Char3"/>
    <w:aliases w:val="PIM 4 Char3,h4 Char3,bullet Char3,bl Char3,bb Char3,bullet1 Char3,bl1 Char3,bb1 Char3,bullet2 Char3,bl2 Char3,bb2 Char3,bullet3 Char3,bl3 Char3,bb3 Char3,bullet4 Char3,bl4 Char3,bb4 Char3,bullet5 Char3,bl5 Char3,bb5 Char3,bullet6 Char3,bl8 Char"/>
    <w:rsid w:val="00255462"/>
    <w:rPr>
      <w:rFonts w:ascii="Arial" w:eastAsia="黑体" w:hAnsi="Arial"/>
      <w:b/>
      <w:bCs/>
      <w:kern w:val="2"/>
      <w:sz w:val="28"/>
      <w:szCs w:val="28"/>
      <w:lang w:val="en-US" w:eastAsia="zh-CN" w:bidi="ar-SA"/>
    </w:rPr>
  </w:style>
  <w:style w:type="character" w:customStyle="1" w:styleId="Charffff5">
    <w:name w:val="三级条标题 Char"/>
    <w:rsid w:val="00255462"/>
    <w:rPr>
      <w:rFonts w:eastAsia="黑体"/>
      <w:sz w:val="21"/>
      <w:lang w:val="en-US" w:eastAsia="zh-CN" w:bidi="ar-SA"/>
    </w:rPr>
  </w:style>
  <w:style w:type="character" w:customStyle="1" w:styleId="5ChChar">
    <w:name w:val="标题 5 Ch Char"/>
    <w:rsid w:val="00255462"/>
    <w:rPr>
      <w:rFonts w:ascii="Arial" w:eastAsia="黑体" w:hAnsi="Arial"/>
      <w:bCs/>
      <w:kern w:val="2"/>
      <w:sz w:val="28"/>
      <w:szCs w:val="28"/>
      <w:lang w:val="en-US" w:eastAsia="zh-CN" w:bidi="ar-SA"/>
    </w:rPr>
  </w:style>
  <w:style w:type="character" w:customStyle="1" w:styleId="articlecontent">
    <w:name w:val="articlecontent"/>
    <w:rsid w:val="00255462"/>
  </w:style>
  <w:style w:type="character" w:customStyle="1" w:styleId="WW8Num49z1">
    <w:name w:val="WW8Num49z1"/>
    <w:rsid w:val="00255462"/>
    <w:rPr>
      <w:rFonts w:ascii="Courier New" w:hAnsi="Courier New"/>
    </w:rPr>
  </w:style>
  <w:style w:type="character" w:customStyle="1" w:styleId="CharChar253">
    <w:name w:val="Char Char253"/>
    <w:rsid w:val="00255462"/>
    <w:rPr>
      <w:rFonts w:eastAsia="宋体"/>
      <w:b/>
      <w:bCs/>
      <w:kern w:val="2"/>
      <w:sz w:val="24"/>
      <w:szCs w:val="24"/>
      <w:lang w:val="en-US" w:eastAsia="zh-CN" w:bidi="ar-SA"/>
    </w:rPr>
  </w:style>
  <w:style w:type="character" w:customStyle="1" w:styleId="CharChare">
    <w:name w:val="列表项目符号 Char Char"/>
    <w:rsid w:val="00255462"/>
    <w:rPr>
      <w:rFonts w:ascii="文鼎CS仿宋体" w:eastAsia="文鼎CS仿宋体" w:hAnsi="Verdana" w:cs="Mangal"/>
      <w:kern w:val="2"/>
      <w:sz w:val="32"/>
      <w:szCs w:val="32"/>
      <w:lang w:val="en-US" w:eastAsia="zh-CN" w:bidi="ar-SA"/>
    </w:rPr>
  </w:style>
  <w:style w:type="character" w:customStyle="1" w:styleId="CharChar26">
    <w:name w:val="Char Char26"/>
    <w:rsid w:val="00255462"/>
    <w:rPr>
      <w:rFonts w:ascii="Arial" w:eastAsia="黑体" w:hAnsi="Arial"/>
      <w:b/>
      <w:kern w:val="2"/>
      <w:sz w:val="24"/>
      <w:szCs w:val="21"/>
    </w:rPr>
  </w:style>
  <w:style w:type="character" w:customStyle="1" w:styleId="WW8Num7z0">
    <w:name w:val="WW8Num7z0"/>
    <w:rsid w:val="00255462"/>
    <w:rPr>
      <w:rFonts w:ascii="Wingdings" w:hAnsi="Wingdings"/>
      <w:kern w:val="1"/>
      <w:sz w:val="21"/>
    </w:rPr>
  </w:style>
  <w:style w:type="character" w:customStyle="1" w:styleId="Char1f8">
    <w:name w:val="标题 Char1"/>
    <w:aliases w:val="文章标题 Char,标题2 Char1"/>
    <w:rsid w:val="00255462"/>
    <w:rPr>
      <w:rFonts w:ascii="Cambria" w:hAnsi="Cambria" w:cs="Times New Roman"/>
      <w:b/>
      <w:bCs/>
      <w:kern w:val="2"/>
      <w:sz w:val="32"/>
      <w:szCs w:val="32"/>
    </w:rPr>
  </w:style>
  <w:style w:type="character" w:customStyle="1" w:styleId="WW8Num29z0">
    <w:name w:val="WW8Num29z0"/>
    <w:rsid w:val="00255462"/>
    <w:rPr>
      <w:rFonts w:ascii="Wingdings" w:hAnsi="Wingdings"/>
    </w:rPr>
  </w:style>
  <w:style w:type="character" w:customStyle="1" w:styleId="GB231209625Char">
    <w:name w:val="样式 样式 (中文) 仿宋_GB2312 四号 黑色 首行缩进:  0.96 厘米 行距: 最小值 25 磅 + 自动设置 Char"/>
    <w:link w:val="GB231209625"/>
    <w:rsid w:val="00255462"/>
    <w:rPr>
      <w:rFonts w:ascii="宋体" w:eastAsia="仿宋_GB2312" w:hAnsi="宋体" w:cs="宋体"/>
      <w:color w:val="000000"/>
      <w:sz w:val="24"/>
      <w:szCs w:val="28"/>
    </w:rPr>
  </w:style>
  <w:style w:type="character" w:customStyle="1" w:styleId="hCharChar">
    <w:name w:val="h Char Char"/>
    <w:rsid w:val="00255462"/>
    <w:rPr>
      <w:kern w:val="2"/>
      <w:sz w:val="18"/>
      <w:szCs w:val="18"/>
    </w:rPr>
  </w:style>
  <w:style w:type="character" w:customStyle="1" w:styleId="CharChar18">
    <w:name w:val="Char Char18"/>
    <w:rsid w:val="00255462"/>
    <w:rPr>
      <w:rFonts w:eastAsia="宋体"/>
      <w:b/>
      <w:kern w:val="2"/>
      <w:sz w:val="24"/>
      <w:lang w:val="en-US" w:eastAsia="zh-CN" w:bidi="ar-SA"/>
    </w:rPr>
  </w:style>
  <w:style w:type="character" w:customStyle="1" w:styleId="Char60">
    <w:name w:val="正文二级标题 Char6"/>
    <w:aliases w:val="H2 Char6,sect 1.2 Char6,PIM2 Char6,Heading 2 Hidden Char6,2nd level Char6,h2 Char6,2 Char6,Header 2 Char6,l2 Char6,Titre2 Char6,Head 2 Char6,Heading 2 CCBS Char6,Titre3 Char6,heading 2 Char6,Level 2 Head Char6,2.标题 2 Char6,HD2 Char6"/>
    <w:rsid w:val="00255462"/>
    <w:rPr>
      <w:rFonts w:ascii="Arial" w:eastAsia="黑体" w:hAnsi="Arial"/>
      <w:b/>
      <w:bCs/>
      <w:kern w:val="2"/>
      <w:sz w:val="32"/>
      <w:szCs w:val="32"/>
      <w:lang w:val="en-US" w:eastAsia="zh-CN" w:bidi="ar-SA"/>
    </w:rPr>
  </w:style>
  <w:style w:type="character" w:customStyle="1" w:styleId="WW8Num45z2">
    <w:name w:val="WW8Num45z2"/>
    <w:rsid w:val="00255462"/>
    <w:rPr>
      <w:rFonts w:ascii="Wingdings" w:hAnsi="Wingdings"/>
    </w:rPr>
  </w:style>
  <w:style w:type="character" w:customStyle="1" w:styleId="GB2312Char0">
    <w:name w:val="样式 仿宋_GB2312 小四 Char"/>
    <w:rsid w:val="00255462"/>
    <w:rPr>
      <w:rFonts w:ascii="仿宋_GB2312" w:eastAsia="仿宋_GB2312"/>
      <w:sz w:val="24"/>
      <w:szCs w:val="24"/>
      <w:lang w:val="en-US" w:eastAsia="zh-CN" w:bidi="ar-SA"/>
    </w:rPr>
  </w:style>
  <w:style w:type="character" w:customStyle="1" w:styleId="Charffff6">
    <w:name w:val="样式 题注 + 黑体 Char"/>
    <w:link w:val="affffffffffff0"/>
    <w:rsid w:val="00255462"/>
    <w:rPr>
      <w:rFonts w:ascii="黑体" w:eastAsia="黑体" w:hAnsi="黑体" w:cs="Arial"/>
    </w:rPr>
  </w:style>
  <w:style w:type="character" w:customStyle="1" w:styleId="Char3c">
    <w:name w:val="页眉 Char3"/>
    <w:uiPriority w:val="99"/>
    <w:semiHidden/>
    <w:rsid w:val="00255462"/>
    <w:rPr>
      <w:rFonts w:ascii="Calibri" w:hAnsi="Calibri"/>
      <w:kern w:val="2"/>
      <w:sz w:val="18"/>
      <w:szCs w:val="18"/>
    </w:rPr>
  </w:style>
  <w:style w:type="character" w:customStyle="1" w:styleId="affffffffffff1">
    <w:name w:val="样式 宋体"/>
    <w:rsid w:val="00255462"/>
    <w:rPr>
      <w:rFonts w:ascii="宋体" w:eastAsia="宋体" w:hAnsi="宋体"/>
      <w:sz w:val="24"/>
    </w:rPr>
  </w:style>
  <w:style w:type="character" w:customStyle="1" w:styleId="Charffff7">
    <w:name w:val="图格式 Char"/>
    <w:link w:val="affffffffffff2"/>
    <w:rsid w:val="00255462"/>
    <w:rPr>
      <w:rFonts w:ascii="Arial" w:eastAsia="黑体" w:hAnsi="Arial" w:cs="Arial"/>
      <w:szCs w:val="24"/>
    </w:rPr>
  </w:style>
  <w:style w:type="character" w:customStyle="1" w:styleId="affffffffffff3">
    <w:name w:val="表格标题_"/>
    <w:link w:val="affffffffffff4"/>
    <w:locked/>
    <w:rsid w:val="00255462"/>
    <w:rPr>
      <w:rFonts w:ascii="宋体"/>
      <w:b/>
      <w:color w:val="000000"/>
      <w:sz w:val="24"/>
      <w:szCs w:val="24"/>
    </w:rPr>
  </w:style>
  <w:style w:type="character" w:customStyle="1" w:styleId="t1">
    <w:name w:val="t1"/>
    <w:rsid w:val="00255462"/>
    <w:rPr>
      <w:rFonts w:ascii="Tahoma" w:eastAsia="宋体" w:hAnsi="Tahoma"/>
      <w:color w:val="990000"/>
      <w:kern w:val="2"/>
      <w:sz w:val="24"/>
      <w:lang w:val="en-US" w:eastAsia="zh-CN" w:bidi="ar-SA"/>
    </w:rPr>
  </w:style>
  <w:style w:type="character" w:customStyle="1" w:styleId="CharChar121">
    <w:name w:val="Char Char121"/>
    <w:rsid w:val="00255462"/>
    <w:rPr>
      <w:rFonts w:ascii="Times New Roman" w:eastAsia="宋体" w:hAnsi="宋体"/>
      <w:kern w:val="2"/>
      <w:sz w:val="24"/>
      <w:szCs w:val="24"/>
      <w:lang w:val="en-US" w:eastAsia="zh-CN" w:bidi="ar-SA"/>
    </w:rPr>
  </w:style>
  <w:style w:type="character" w:customStyle="1" w:styleId="WW8Num55z4">
    <w:name w:val="WW8Num55z4"/>
    <w:rsid w:val="00255462"/>
    <w:rPr>
      <w:b w:val="0"/>
      <w:i w:val="0"/>
    </w:rPr>
  </w:style>
  <w:style w:type="character" w:customStyle="1" w:styleId="Charffff8">
    <w:name w:val="五号正文（标准） Char"/>
    <w:link w:val="affffffffffff5"/>
    <w:rsid w:val="00255462"/>
    <w:rPr>
      <w:rFonts w:ascii="宋体" w:hAnsi="宋体"/>
      <w:color w:val="000000"/>
      <w:sz w:val="24"/>
      <w:szCs w:val="21"/>
    </w:rPr>
  </w:style>
  <w:style w:type="character" w:customStyle="1" w:styleId="DefaultChar">
    <w:name w:val="Default Char"/>
    <w:link w:val="Default"/>
    <w:rsid w:val="00255462"/>
    <w:rPr>
      <w:rFonts w:ascii="华文细黑" w:eastAsia="华文细黑" w:hAnsi="Times New Roman" w:cs="华文细黑"/>
      <w:color w:val="000000"/>
      <w:sz w:val="24"/>
      <w:szCs w:val="24"/>
    </w:rPr>
  </w:style>
  <w:style w:type="character" w:customStyle="1" w:styleId="no72">
    <w:name w:val="no72"/>
    <w:rsid w:val="00255462"/>
  </w:style>
  <w:style w:type="character" w:customStyle="1" w:styleId="620">
    <w:name w:val="标题 62"/>
    <w:aliases w:val="标题 611,标题 6 Char11,Legal Level 1.11,h611,Third Subheading Char Char1,Level 12,BOD 4 Char Char1,BOD 4 Char Char Char1,BOD 4 Char Char2"/>
    <w:rsid w:val="00255462"/>
    <w:rPr>
      <w:rFonts w:ascii="Arial" w:eastAsia="黑体" w:hAnsi="Arial"/>
      <w:b/>
      <w:bCs/>
      <w:kern w:val="2"/>
      <w:sz w:val="24"/>
      <w:szCs w:val="24"/>
      <w:lang w:val="en-US" w:eastAsia="zh-CN" w:bidi="ar-SA"/>
    </w:rPr>
  </w:style>
  <w:style w:type="character" w:customStyle="1" w:styleId="unnamed21">
    <w:name w:val="unnamed21"/>
    <w:rsid w:val="00255462"/>
    <w:rPr>
      <w:strike w:val="0"/>
      <w:dstrike w:val="0"/>
      <w:color w:val="CC6633"/>
      <w:u w:val="none"/>
    </w:rPr>
  </w:style>
  <w:style w:type="character" w:customStyle="1" w:styleId="Char1f9">
    <w:name w:val="页脚 Char1"/>
    <w:aliases w:val="普通页脚 Char1,fo Char1,footer odd Char1,odd Char1,footer Final Char1,Footer-Even Char1,页脚，DHCC公司页脚 Char1,footer Char1,页脚 Char2,fo Char3,footer odd Char3,odd Char3,footer Final Char3,Footer-Even Char3,FtrF Char Char,页脚 Char Char1,Footer1 Char1"/>
    <w:uiPriority w:val="99"/>
    <w:rsid w:val="00255462"/>
    <w:rPr>
      <w:rFonts w:ascii="Arial" w:hAnsi="Arial"/>
      <w:kern w:val="2"/>
      <w:sz w:val="18"/>
      <w:szCs w:val="18"/>
    </w:rPr>
  </w:style>
  <w:style w:type="character" w:customStyle="1" w:styleId="CharChar292">
    <w:name w:val="Char Char292"/>
    <w:rsid w:val="00255462"/>
    <w:rPr>
      <w:rFonts w:ascii="Times New Roman" w:hAnsi="Times New Roman"/>
      <w:b/>
      <w:bCs/>
      <w:kern w:val="2"/>
      <w:sz w:val="32"/>
      <w:szCs w:val="32"/>
    </w:rPr>
  </w:style>
  <w:style w:type="character" w:customStyle="1" w:styleId="CharChar34">
    <w:name w:val="Char Char34"/>
    <w:rsid w:val="00255462"/>
    <w:rPr>
      <w:rFonts w:eastAsia="宋体"/>
      <w:b/>
      <w:bCs/>
      <w:kern w:val="2"/>
      <w:sz w:val="32"/>
      <w:szCs w:val="32"/>
      <w:lang w:val="en-US" w:eastAsia="zh-CN" w:bidi="ar-SA"/>
    </w:rPr>
  </w:style>
  <w:style w:type="character" w:customStyle="1" w:styleId="WW8Num50z0">
    <w:name w:val="WW8Num50z0"/>
    <w:rsid w:val="00255462"/>
    <w:rPr>
      <w:rFonts w:ascii="Wingdings" w:hAnsi="Wingdings"/>
    </w:rPr>
  </w:style>
  <w:style w:type="character" w:customStyle="1" w:styleId="1Charc">
    <w:name w:val="标题1 Char"/>
    <w:link w:val="1fa"/>
    <w:rsid w:val="00255462"/>
    <w:rPr>
      <w:rFonts w:ascii="宋体" w:hAnsi="宋体"/>
      <w:color w:val="000000"/>
      <w:sz w:val="24"/>
      <w:szCs w:val="24"/>
    </w:rPr>
  </w:style>
  <w:style w:type="character" w:customStyle="1" w:styleId="Char1fa">
    <w:name w:val="电子邮件签名 Char1"/>
    <w:uiPriority w:val="99"/>
    <w:semiHidden/>
    <w:rsid w:val="00255462"/>
    <w:rPr>
      <w:rFonts w:ascii="Calibri" w:eastAsia="宋体" w:hAnsi="Calibri" w:cs="Times New Roman"/>
    </w:rPr>
  </w:style>
  <w:style w:type="character" w:customStyle="1" w:styleId="Charffff9">
    <w:name w:val="表格正文 Char"/>
    <w:link w:val="affffffffffff6"/>
    <w:rsid w:val="00255462"/>
    <w:rPr>
      <w:rFonts w:ascii="Tahoma" w:eastAsia="PMingLiU" w:hAnsi="Tahoma" w:cs="Angsana New"/>
      <w:b/>
      <w:bCs/>
      <w:sz w:val="22"/>
    </w:rPr>
  </w:style>
  <w:style w:type="character" w:customStyle="1" w:styleId="textdarkgray1">
    <w:name w:val="text_darkgray1"/>
    <w:rsid w:val="00255462"/>
    <w:rPr>
      <w:color w:val="000000"/>
      <w:spacing w:val="380"/>
      <w:sz w:val="22"/>
      <w:szCs w:val="22"/>
    </w:rPr>
  </w:style>
  <w:style w:type="character" w:customStyle="1" w:styleId="CharCharChar31">
    <w:name w:val="Char Char Char31"/>
    <w:rsid w:val="00255462"/>
    <w:rPr>
      <w:rFonts w:ascii="Arial" w:eastAsia="仿宋_GB2312" w:hAnsi="Arial"/>
      <w:kern w:val="2"/>
      <w:sz w:val="28"/>
      <w:lang w:val="en-US" w:eastAsia="zh-CN" w:bidi="ar-SA"/>
    </w:rPr>
  </w:style>
  <w:style w:type="character" w:customStyle="1" w:styleId="WW8Num11z1">
    <w:name w:val="WW8Num11z1"/>
    <w:rsid w:val="00255462"/>
    <w:rPr>
      <w:rFonts w:ascii="Symbol" w:eastAsia="Palatino" w:hAnsi="Symbol" w:cs="Palatino"/>
      <w:b/>
      <w:bCs/>
      <w:spacing w:val="-5"/>
      <w:sz w:val="28"/>
    </w:rPr>
  </w:style>
  <w:style w:type="character" w:customStyle="1" w:styleId="a14c">
    <w:name w:val="a14c"/>
    <w:rsid w:val="00255462"/>
  </w:style>
  <w:style w:type="character" w:customStyle="1" w:styleId="m1">
    <w:name w:val="m1"/>
    <w:rsid w:val="00255462"/>
    <w:rPr>
      <w:rFonts w:ascii="Tahoma" w:eastAsia="宋体" w:hAnsi="Tahoma"/>
      <w:color w:val="0000FF"/>
      <w:kern w:val="2"/>
      <w:sz w:val="24"/>
      <w:lang w:val="en-US" w:eastAsia="zh-CN" w:bidi="ar-SA"/>
    </w:rPr>
  </w:style>
  <w:style w:type="character" w:customStyle="1" w:styleId="affffffffffff7">
    <w:name w:val="样式 要点 + 小三"/>
    <w:rsid w:val="00255462"/>
    <w:rPr>
      <w:b/>
      <w:bCs/>
      <w:sz w:val="30"/>
    </w:rPr>
  </w:style>
  <w:style w:type="character" w:customStyle="1" w:styleId="ACharChar">
    <w:name w:val="正文A Char Char"/>
    <w:rsid w:val="00255462"/>
    <w:rPr>
      <w:rFonts w:ascii="仿宋_GB2312" w:eastAsia="仿宋_GB2312" w:hAnsi="仿宋_GB2312"/>
      <w:color w:val="000000"/>
      <w:kern w:val="2"/>
      <w:sz w:val="24"/>
      <w:lang w:val="en-US" w:eastAsia="zh-CN" w:bidi="ar-SA"/>
    </w:rPr>
  </w:style>
  <w:style w:type="character" w:customStyle="1" w:styleId="WW8Num58z0">
    <w:name w:val="WW8Num58z0"/>
    <w:rsid w:val="00255462"/>
    <w:rPr>
      <w:rFonts w:ascii="Wingdings" w:hAnsi="Wingdings"/>
    </w:rPr>
  </w:style>
  <w:style w:type="character" w:customStyle="1" w:styleId="ca-3">
    <w:name w:val="ca-3"/>
    <w:rsid w:val="00255462"/>
  </w:style>
  <w:style w:type="character" w:customStyle="1" w:styleId="A00">
    <w:name w:val="A0"/>
    <w:rsid w:val="00255462"/>
    <w:rPr>
      <w:rFonts w:cs="HelveticaNeueLT Std Med"/>
      <w:color w:val="000000"/>
      <w:sz w:val="16"/>
      <w:szCs w:val="16"/>
    </w:rPr>
  </w:style>
  <w:style w:type="character" w:customStyle="1" w:styleId="bg-hover1">
    <w:name w:val="bg-hover1"/>
    <w:rsid w:val="00255462"/>
  </w:style>
  <w:style w:type="character" w:customStyle="1" w:styleId="SZFChar">
    <w:name w:val="SZF项目正文 Char"/>
    <w:link w:val="SZF"/>
    <w:rsid w:val="00255462"/>
    <w:rPr>
      <w:rFonts w:ascii="宋体" w:hAnsi="宋体"/>
      <w:color w:val="000000"/>
      <w:sz w:val="24"/>
    </w:rPr>
  </w:style>
  <w:style w:type="character" w:customStyle="1" w:styleId="WW8Num1z4">
    <w:name w:val="WW8Num1z4"/>
    <w:rsid w:val="00255462"/>
    <w:rPr>
      <w:b w:val="0"/>
      <w:i w:val="0"/>
    </w:rPr>
  </w:style>
  <w:style w:type="character" w:customStyle="1" w:styleId="2Char12">
    <w:name w:val="样式 首行缩进:  2 字符 Char1"/>
    <w:link w:val="2ff2"/>
    <w:rsid w:val="00255462"/>
    <w:rPr>
      <w:rFonts w:cs="宋体"/>
      <w:color w:val="000000"/>
      <w:sz w:val="24"/>
    </w:rPr>
  </w:style>
  <w:style w:type="character" w:customStyle="1" w:styleId="2Charf">
    <w:name w:val="样式 题注 + 黑体2 Char"/>
    <w:link w:val="2ff3"/>
    <w:rsid w:val="00255462"/>
    <w:rPr>
      <w:rFonts w:ascii="黑体" w:eastAsia="黑体" w:hAnsi="黑体" w:cs="Arial"/>
    </w:rPr>
  </w:style>
  <w:style w:type="character" w:customStyle="1" w:styleId="4z">
    <w:name w:val="标题 4 z"/>
    <w:rsid w:val="00255462"/>
    <w:rPr>
      <w:rFonts w:ascii="Arial" w:eastAsia="黑体" w:hAnsi="Arial"/>
      <w:b/>
      <w:bCs/>
      <w:kern w:val="2"/>
      <w:sz w:val="28"/>
      <w:szCs w:val="28"/>
      <w:lang w:val="en-US" w:eastAsia="zh-CN" w:bidi="ar-SA"/>
    </w:rPr>
  </w:style>
  <w:style w:type="character" w:customStyle="1" w:styleId="CharChar40">
    <w:name w:val="Char Char4"/>
    <w:rsid w:val="00255462"/>
    <w:rPr>
      <w:rFonts w:ascii="Arial Narrow" w:eastAsia="楷体" w:hAnsi="Arial Narrow"/>
      <w:b/>
      <w:w w:val="98"/>
      <w:sz w:val="18"/>
      <w:lang w:val="en-US" w:eastAsia="zh-CN" w:bidi="ar-SA"/>
    </w:rPr>
  </w:style>
  <w:style w:type="character" w:customStyle="1" w:styleId="Char1fb">
    <w:name w:val="结束语 Char1"/>
    <w:uiPriority w:val="99"/>
    <w:semiHidden/>
    <w:rsid w:val="00255462"/>
    <w:rPr>
      <w:rFonts w:ascii="Calibri" w:eastAsia="宋体" w:hAnsi="Calibri" w:cs="Times New Roman"/>
    </w:rPr>
  </w:style>
  <w:style w:type="character" w:customStyle="1" w:styleId="CharCharf">
    <w:name w:val="表格 Char Char"/>
    <w:link w:val="affffffffffff8"/>
    <w:rsid w:val="00255462"/>
    <w:rPr>
      <w:sz w:val="28"/>
      <w:szCs w:val="24"/>
    </w:rPr>
  </w:style>
  <w:style w:type="character" w:customStyle="1" w:styleId="46">
    <w:name w:val="样式 标题4 + 黑体 非加粗"/>
    <w:rsid w:val="00255462"/>
    <w:rPr>
      <w:rFonts w:ascii="黑体" w:eastAsia="黑体" w:hAnsi="仿宋_GB2312"/>
      <w:b/>
      <w:bCs/>
      <w:kern w:val="0"/>
      <w:sz w:val="28"/>
      <w:szCs w:val="28"/>
    </w:rPr>
  </w:style>
  <w:style w:type="character" w:customStyle="1" w:styleId="news">
    <w:name w:val="news"/>
    <w:rsid w:val="00255462"/>
  </w:style>
  <w:style w:type="character" w:customStyle="1" w:styleId="2CharChar4">
    <w:name w:val="正文文字 2 Char Char"/>
    <w:rsid w:val="00255462"/>
    <w:rPr>
      <w:rFonts w:ascii="宋体" w:eastAsia="宋体" w:hAnsi="宋体"/>
    </w:rPr>
  </w:style>
  <w:style w:type="character" w:customStyle="1" w:styleId="21CharChar">
    <w:name w:val="正文文字 21 Char Char"/>
    <w:semiHidden/>
    <w:rsid w:val="00255462"/>
    <w:rPr>
      <w:sz w:val="21"/>
    </w:rPr>
  </w:style>
  <w:style w:type="character" w:customStyle="1" w:styleId="Char1fc">
    <w:name w:val="批注文字 Char1"/>
    <w:rsid w:val="00255462"/>
    <w:rPr>
      <w:rFonts w:ascii="Calibri" w:hAnsi="Calibri"/>
      <w:kern w:val="2"/>
      <w:sz w:val="21"/>
      <w:szCs w:val="22"/>
    </w:rPr>
  </w:style>
  <w:style w:type="character" w:customStyle="1" w:styleId="CharChar302">
    <w:name w:val="Char Char302"/>
    <w:rsid w:val="00255462"/>
    <w:rPr>
      <w:rFonts w:ascii="Arial" w:eastAsia="黑体" w:hAnsi="Arial" w:cs="Arial"/>
      <w:b/>
      <w:bCs/>
      <w:kern w:val="2"/>
      <w:sz w:val="32"/>
      <w:szCs w:val="32"/>
    </w:rPr>
  </w:style>
  <w:style w:type="character" w:customStyle="1" w:styleId="WW8Num20z3">
    <w:name w:val="WW8Num20z3"/>
    <w:rsid w:val="00255462"/>
    <w:rPr>
      <w:rFonts w:ascii="Arial" w:eastAsia="黑体" w:hAnsi="Arial"/>
      <w:b w:val="0"/>
      <w:i w:val="0"/>
      <w:sz w:val="28"/>
    </w:rPr>
  </w:style>
  <w:style w:type="character" w:customStyle="1" w:styleId="l151">
    <w:name w:val="l151"/>
    <w:rsid w:val="00255462"/>
  </w:style>
  <w:style w:type="character" w:customStyle="1" w:styleId="apple-converted-space">
    <w:name w:val="apple-converted-space"/>
    <w:rsid w:val="00255462"/>
  </w:style>
  <w:style w:type="character" w:customStyle="1" w:styleId="Char2f2">
    <w:name w:val="明显引用 Char2"/>
    <w:rsid w:val="00255462"/>
    <w:rPr>
      <w:b/>
      <w:bCs/>
      <w:i/>
      <w:iCs/>
      <w:color w:val="4F81BD"/>
      <w:kern w:val="2"/>
      <w:sz w:val="21"/>
      <w:szCs w:val="24"/>
    </w:rPr>
  </w:style>
  <w:style w:type="character" w:customStyle="1" w:styleId="f14b1">
    <w:name w:val="f14b1"/>
    <w:semiHidden/>
    <w:rsid w:val="00255462"/>
    <w:rPr>
      <w:b/>
      <w:bCs/>
      <w:sz w:val="21"/>
      <w:szCs w:val="21"/>
    </w:rPr>
  </w:style>
  <w:style w:type="character" w:customStyle="1" w:styleId="infoChar">
    <w:name w:val="info Char"/>
    <w:rsid w:val="00255462"/>
    <w:rPr>
      <w:rFonts w:ascii="Arial" w:hAnsi="Arial" w:cs="Arial" w:hint="default"/>
      <w:i/>
      <w:iCs w:val="0"/>
      <w:color w:val="0000FF"/>
      <w:lang w:val="en-US" w:eastAsia="en-US" w:bidi="ar-SA"/>
    </w:rPr>
  </w:style>
  <w:style w:type="character" w:customStyle="1" w:styleId="WW8Num9z3">
    <w:name w:val="WW8Num9z3"/>
    <w:rsid w:val="00255462"/>
    <w:rPr>
      <w:rFonts w:ascii="Arial" w:eastAsia="黑体" w:hAnsi="Arial"/>
      <w:b w:val="0"/>
      <w:i w:val="0"/>
      <w:sz w:val="28"/>
    </w:rPr>
  </w:style>
  <w:style w:type="character" w:customStyle="1" w:styleId="CharChar90">
    <w:name w:val="Char Char9"/>
    <w:rsid w:val="00255462"/>
    <w:rPr>
      <w:rFonts w:ascii="Times New Roman" w:eastAsia="宋体" w:hAnsi="Times New Roman" w:cs="Times New Roman"/>
      <w:szCs w:val="24"/>
    </w:rPr>
  </w:style>
  <w:style w:type="character" w:customStyle="1" w:styleId="Charffffa">
    <w:name w:val="表格文字 居中加粗 Char"/>
    <w:link w:val="affffffffffff9"/>
    <w:rsid w:val="00255462"/>
    <w:rPr>
      <w:rFonts w:ascii="宋体" w:hAnsi="宋体" w:cs="宋体"/>
      <w:b/>
      <w:bCs/>
      <w:color w:val="000000"/>
      <w:sz w:val="24"/>
    </w:rPr>
  </w:style>
  <w:style w:type="character" w:customStyle="1" w:styleId="CharCharf0">
    <w:name w:val="表格文字 Char Char"/>
    <w:rsid w:val="00255462"/>
    <w:rPr>
      <w:rFonts w:ascii="Arial" w:eastAsia="仿宋_GB2312" w:hAnsi="Arial"/>
      <w:kern w:val="2"/>
      <w:sz w:val="24"/>
      <w:szCs w:val="24"/>
      <w:lang w:val="en-US" w:eastAsia="zh-CN" w:bidi="ar-SA"/>
    </w:rPr>
  </w:style>
  <w:style w:type="character" w:customStyle="1" w:styleId="2Char21">
    <w:name w:val="正文文本 2 Char2"/>
    <w:rsid w:val="00255462"/>
    <w:rPr>
      <w:rFonts w:ascii="宋体" w:hAnsi="宋体"/>
      <w:kern w:val="2"/>
      <w:sz w:val="24"/>
      <w:szCs w:val="24"/>
    </w:rPr>
  </w:style>
  <w:style w:type="character" w:customStyle="1" w:styleId="WW8Num35z2">
    <w:name w:val="WW8Num35z2"/>
    <w:rsid w:val="00255462"/>
    <w:rPr>
      <w:rFonts w:ascii="Wingdings" w:hAnsi="Wingdings"/>
    </w:rPr>
  </w:style>
  <w:style w:type="character" w:customStyle="1" w:styleId="Char44">
    <w:name w:val="日期 Char4"/>
    <w:uiPriority w:val="99"/>
    <w:semiHidden/>
    <w:rsid w:val="00255462"/>
    <w:rPr>
      <w:rFonts w:ascii="Calibri" w:hAnsi="Calibri"/>
      <w:kern w:val="2"/>
      <w:sz w:val="21"/>
      <w:szCs w:val="22"/>
    </w:rPr>
  </w:style>
  <w:style w:type="character" w:customStyle="1" w:styleId="ftprice1">
    <w:name w:val="ft_price1"/>
    <w:rsid w:val="00255462"/>
    <w:rPr>
      <w:b/>
      <w:bCs/>
      <w:color w:val="C50000"/>
    </w:rPr>
  </w:style>
  <w:style w:type="character" w:customStyle="1" w:styleId="ftb1">
    <w:name w:val="ft_b1"/>
    <w:rsid w:val="00255462"/>
    <w:rPr>
      <w:vanish w:val="0"/>
    </w:rPr>
  </w:style>
  <w:style w:type="character" w:customStyle="1" w:styleId="H3Char2">
    <w:name w:val="H3 Char2"/>
    <w:aliases w:val="h3 Char2,3rd level Char2,3 Char2,Head 3 Char2,section:3 Char2,section:31 Char2,section:32 Char2,section:33 Char2,section:34 Char2,section:35 Char2,section:36 Char2,section:37 Char2,section:38 Char2,section:39 Char2,section:310 Char2,l3 Char2"/>
    <w:rsid w:val="00255462"/>
    <w:rPr>
      <w:b/>
      <w:bCs/>
      <w:kern w:val="2"/>
      <w:sz w:val="32"/>
      <w:szCs w:val="32"/>
    </w:rPr>
  </w:style>
  <w:style w:type="character" w:customStyle="1" w:styleId="font41">
    <w:name w:val="font41"/>
    <w:rsid w:val="00255462"/>
    <w:rPr>
      <w:rFonts w:ascii="Calibri" w:hAnsi="Calibri" w:hint="default"/>
      <w:b w:val="0"/>
      <w:bCs w:val="0"/>
      <w:i w:val="0"/>
      <w:iCs w:val="0"/>
      <w:strike w:val="0"/>
      <w:dstrike w:val="0"/>
      <w:color w:val="000000"/>
      <w:sz w:val="20"/>
      <w:szCs w:val="20"/>
      <w:u w:val="none"/>
    </w:rPr>
  </w:style>
  <w:style w:type="character" w:customStyle="1" w:styleId="CharChar291">
    <w:name w:val="Char Char291"/>
    <w:rsid w:val="00255462"/>
    <w:rPr>
      <w:rFonts w:ascii="Times New Roman" w:hAnsi="Times New Roman"/>
      <w:b/>
      <w:bCs/>
      <w:kern w:val="2"/>
      <w:sz w:val="32"/>
      <w:szCs w:val="32"/>
    </w:rPr>
  </w:style>
  <w:style w:type="character" w:customStyle="1" w:styleId="WW8Num31z2">
    <w:name w:val="WW8Num31z2"/>
    <w:rsid w:val="00255462"/>
    <w:rPr>
      <w:rFonts w:ascii="Wingdings" w:hAnsi="Wingdings"/>
    </w:rPr>
  </w:style>
  <w:style w:type="character" w:customStyle="1" w:styleId="jqChar">
    <w:name w:val="jq正文缩进 Char"/>
    <w:link w:val="jq"/>
    <w:locked/>
    <w:rsid w:val="00255462"/>
    <w:rPr>
      <w:rFonts w:ascii="宋体" w:hAnsi="宋体"/>
    </w:rPr>
  </w:style>
  <w:style w:type="character" w:customStyle="1" w:styleId="BPbodytextCharCharChar">
    <w:name w:val="BP body text Char Char Char"/>
    <w:rsid w:val="00255462"/>
    <w:rPr>
      <w:rFonts w:ascii="Arial" w:eastAsia="宋体" w:hAnsi="Arial" w:cs="Arial"/>
      <w:kern w:val="2"/>
      <w:sz w:val="22"/>
      <w:szCs w:val="24"/>
      <w:lang w:val="en-US" w:eastAsia="zh-CN" w:bidi="ar-SA"/>
    </w:rPr>
  </w:style>
  <w:style w:type="character" w:customStyle="1" w:styleId="WW8Num40z0">
    <w:name w:val="WW8Num40z0"/>
    <w:rsid w:val="00255462"/>
    <w:rPr>
      <w:rFonts w:ascii="Arial" w:eastAsia="黑体" w:hAnsi="Arial"/>
      <w:b w:val="0"/>
      <w:i w:val="0"/>
      <w:sz w:val="36"/>
      <w:szCs w:val="36"/>
    </w:rPr>
  </w:style>
  <w:style w:type="character" w:customStyle="1" w:styleId="pass-placeholder-password1">
    <w:name w:val="pass-placeholder-password1"/>
    <w:rsid w:val="00255462"/>
  </w:style>
  <w:style w:type="character" w:customStyle="1" w:styleId="Charffffb">
    <w:name w:val="图文 Char"/>
    <w:rsid w:val="00255462"/>
    <w:rPr>
      <w:rFonts w:ascii="仿宋_GB2312" w:eastAsia="仿宋_GB2312" w:hAnsi="仿宋_GB2312"/>
      <w:bCs/>
      <w:color w:val="000000"/>
      <w:kern w:val="2"/>
      <w:sz w:val="18"/>
      <w:szCs w:val="28"/>
      <w:lang w:val="en-US" w:eastAsia="zh-CN" w:bidi="ar-SA"/>
    </w:rPr>
  </w:style>
  <w:style w:type="character" w:customStyle="1" w:styleId="CharCharCharCharCharChar1">
    <w:name w:val="标准正文 Char Char Char Char Char Char1"/>
    <w:rsid w:val="00255462"/>
    <w:rPr>
      <w:rFonts w:ascii="Arial" w:eastAsia="宋体" w:hAnsi="Arial"/>
      <w:kern w:val="2"/>
      <w:sz w:val="24"/>
      <w:lang w:val="en-US" w:eastAsia="zh-CN" w:bidi="ar-SA"/>
    </w:rPr>
  </w:style>
  <w:style w:type="character" w:customStyle="1" w:styleId="Charffffc">
    <w:name w:val="样式 题注 + (符号) 宋体 Char"/>
    <w:link w:val="affffffffffffa"/>
    <w:rsid w:val="00255462"/>
    <w:rPr>
      <w:rFonts w:ascii="Arial" w:eastAsia="黑体" w:hAnsi="Arial" w:cs="Arial"/>
    </w:rPr>
  </w:style>
  <w:style w:type="character" w:customStyle="1" w:styleId="ALTZ1CharCharChChar">
    <w:name w:val="样式 正文缩进表正文正文非缩进特点ALT+Z段1正文（首行缩进两字） Char正文（首行缩进两字） Char Ch... Char"/>
    <w:rsid w:val="00255462"/>
    <w:rPr>
      <w:rFonts w:ascii="宋体" w:eastAsia="宋体" w:hAnsi="宋体" w:hint="eastAsia"/>
      <w:color w:val="000000"/>
      <w:kern w:val="2"/>
      <w:sz w:val="21"/>
      <w:szCs w:val="24"/>
      <w:lang w:val="en-US" w:eastAsia="zh-CN" w:bidi="ar-SA"/>
    </w:rPr>
  </w:style>
  <w:style w:type="character" w:customStyle="1" w:styleId="trans">
    <w:name w:val="trans"/>
    <w:rsid w:val="00255462"/>
  </w:style>
  <w:style w:type="character" w:customStyle="1" w:styleId="affffffffffffb">
    <w:name w:val="注释标题 字符"/>
    <w:link w:val="affffffffffffc"/>
    <w:rsid w:val="00255462"/>
    <w:rPr>
      <w:color w:val="000000"/>
      <w:sz w:val="24"/>
    </w:rPr>
  </w:style>
  <w:style w:type="character" w:customStyle="1" w:styleId="WW8Num5z1">
    <w:name w:val="WW8Num5z1"/>
    <w:rsid w:val="00255462"/>
    <w:rPr>
      <w:rFonts w:ascii="Courier New" w:hAnsi="Courier New"/>
    </w:rPr>
  </w:style>
  <w:style w:type="character" w:customStyle="1" w:styleId="1Chard">
    <w:name w:val="标书1 Char"/>
    <w:rsid w:val="00255462"/>
    <w:rPr>
      <w:rFonts w:ascii="Arial" w:eastAsia="黑体" w:hAnsi="Arial"/>
      <w:bCs/>
      <w:kern w:val="44"/>
      <w:sz w:val="44"/>
      <w:szCs w:val="44"/>
      <w:lang w:val="en-US" w:eastAsia="zh-CN" w:bidi="ar-SA"/>
    </w:rPr>
  </w:style>
  <w:style w:type="character" w:customStyle="1" w:styleId="Charffffd">
    <w:name w:val="普通正文 Char"/>
    <w:link w:val="affffffffffffd"/>
    <w:rsid w:val="00255462"/>
    <w:rPr>
      <w:rFonts w:ascii="宋体" w:hAnsi="宋体"/>
      <w:color w:val="000000"/>
      <w:sz w:val="24"/>
      <w:szCs w:val="24"/>
    </w:rPr>
  </w:style>
  <w:style w:type="character" w:customStyle="1" w:styleId="TDContents">
    <w:name w:val="TDContents"/>
    <w:rsid w:val="00255462"/>
    <w:rPr>
      <w:rFonts w:ascii="Arial" w:hAnsi="Arial"/>
    </w:rPr>
  </w:style>
  <w:style w:type="character" w:customStyle="1" w:styleId="WW8Num51z2">
    <w:name w:val="WW8Num51z2"/>
    <w:rsid w:val="00255462"/>
    <w:rPr>
      <w:rFonts w:ascii="Wingdings" w:hAnsi="Wingdings"/>
    </w:rPr>
  </w:style>
  <w:style w:type="character" w:customStyle="1" w:styleId="Char3d">
    <w:name w:val="称呼 Char3"/>
    <w:uiPriority w:val="99"/>
    <w:semiHidden/>
    <w:rsid w:val="00255462"/>
    <w:rPr>
      <w:rFonts w:ascii="Calibri" w:hAnsi="Calibri"/>
      <w:kern w:val="2"/>
      <w:sz w:val="21"/>
      <w:szCs w:val="22"/>
    </w:rPr>
  </w:style>
  <w:style w:type="character" w:customStyle="1" w:styleId="9p-201">
    <w:name w:val="9p-201"/>
    <w:rsid w:val="00255462"/>
    <w:rPr>
      <w:strike w:val="0"/>
      <w:dstrike w:val="0"/>
      <w:sz w:val="18"/>
      <w:szCs w:val="18"/>
      <w:u w:val="none"/>
    </w:rPr>
  </w:style>
  <w:style w:type="character" w:customStyle="1" w:styleId="GB231215Char0">
    <w:name w:val="样式 样式 仿宋_GB2312 四号 加粗 行距: 1.5 倍行距 + 小四 Char"/>
    <w:link w:val="GB2312150"/>
    <w:rsid w:val="00255462"/>
    <w:rPr>
      <w:rFonts w:ascii="仿宋_GB2312" w:hAnsi="宋体" w:cs="宋体"/>
      <w:color w:val="000000"/>
      <w:sz w:val="24"/>
    </w:rPr>
  </w:style>
  <w:style w:type="character" w:customStyle="1" w:styleId="affffffffffffe">
    <w:name w:val="三号首页"/>
    <w:rsid w:val="00255462"/>
    <w:rPr>
      <w:rFonts w:ascii="楷体_GB2312" w:eastAsia="楷体_GB2312"/>
      <w:dstrike w:val="0"/>
      <w:sz w:val="32"/>
      <w:szCs w:val="32"/>
      <w:vertAlign w:val="baseline"/>
      <w14:shadow w14:blurRad="50800" w14:dist="38100" w14:dir="2700000" w14:sx="100000" w14:sy="100000" w14:kx="0" w14:ky="0" w14:algn="tl">
        <w14:srgbClr w14:val="000000">
          <w14:alpha w14:val="60000"/>
        </w14:srgbClr>
      </w14:shadow>
    </w:rPr>
  </w:style>
  <w:style w:type="character" w:customStyle="1" w:styleId="CharChar30">
    <w:name w:val="Char Char30"/>
    <w:rsid w:val="00255462"/>
    <w:rPr>
      <w:rFonts w:ascii="Arial" w:eastAsia="黑体" w:hAnsi="Arial" w:cs="Arial"/>
      <w:b/>
      <w:bCs/>
      <w:kern w:val="2"/>
      <w:sz w:val="32"/>
      <w:szCs w:val="32"/>
    </w:rPr>
  </w:style>
  <w:style w:type="character" w:customStyle="1" w:styleId="bdsnopic">
    <w:name w:val="bds_nopic"/>
    <w:rsid w:val="00255462"/>
  </w:style>
  <w:style w:type="character" w:customStyle="1" w:styleId="Char2f3">
    <w:name w:val="正文二级标题 Char2"/>
    <w:aliases w:val="H2 Char2,sect 1.2 Char2,PIM2 Char2,Heading 2 Hidden Char2,2nd level Char2,h2 Char2,2 Char2,Header 2 Char2,l2 Char2,Titre2 Char2,Head 2 Char2,Heading 2 CCBS Char2,Titre3 Char2,heading 2 Char2,Level 2 Head Char2,2.标题 2 Char2,HD2 Char2"/>
    <w:rsid w:val="00255462"/>
    <w:rPr>
      <w:rFonts w:ascii="Arial" w:eastAsia="黑体" w:hAnsi="Arial"/>
      <w:b/>
      <w:bCs/>
      <w:kern w:val="2"/>
      <w:sz w:val="32"/>
      <w:szCs w:val="32"/>
      <w:lang w:val="en-US" w:eastAsia="zh-CN" w:bidi="ar-SA"/>
    </w:rPr>
  </w:style>
  <w:style w:type="character" w:customStyle="1" w:styleId="HTMLChar30">
    <w:name w:val="HTML 地址 Char3"/>
    <w:uiPriority w:val="99"/>
    <w:semiHidden/>
    <w:rsid w:val="00255462"/>
    <w:rPr>
      <w:rFonts w:ascii="Calibri" w:hAnsi="Calibri"/>
      <w:i/>
      <w:iCs/>
      <w:kern w:val="2"/>
      <w:sz w:val="21"/>
      <w:szCs w:val="22"/>
    </w:rPr>
  </w:style>
  <w:style w:type="character" w:customStyle="1" w:styleId="Charffffe">
    <w:name w:val="附图居中 Char"/>
    <w:link w:val="afffffffffffff"/>
    <w:rsid w:val="00255462"/>
    <w:rPr>
      <w:color w:val="000000"/>
      <w:sz w:val="24"/>
      <w:szCs w:val="24"/>
    </w:rPr>
  </w:style>
  <w:style w:type="character" w:customStyle="1" w:styleId="WW8Num32z2">
    <w:name w:val="WW8Num32z2"/>
    <w:rsid w:val="00255462"/>
    <w:rPr>
      <w:rFonts w:ascii="Wingdings" w:hAnsi="Wingdings"/>
    </w:rPr>
  </w:style>
  <w:style w:type="character" w:customStyle="1" w:styleId="WW8Num48z2">
    <w:name w:val="WW8Num48z2"/>
    <w:rsid w:val="00255462"/>
    <w:rPr>
      <w:rFonts w:ascii="Wingdings" w:hAnsi="Wingdings"/>
    </w:rPr>
  </w:style>
  <w:style w:type="character" w:customStyle="1" w:styleId="Char2f4">
    <w:name w:val="电子邮件签名 Char2"/>
    <w:uiPriority w:val="99"/>
    <w:semiHidden/>
    <w:rsid w:val="00255462"/>
    <w:rPr>
      <w:rFonts w:ascii="Calibri" w:hAnsi="Calibri"/>
      <w:kern w:val="2"/>
      <w:sz w:val="21"/>
      <w:szCs w:val="22"/>
    </w:rPr>
  </w:style>
  <w:style w:type="character" w:customStyle="1" w:styleId="WW8Num21z2">
    <w:name w:val="WW8Num21z2"/>
    <w:rsid w:val="00255462"/>
    <w:rPr>
      <w:rFonts w:ascii="Wingdings" w:hAnsi="Wingdings"/>
    </w:rPr>
  </w:style>
  <w:style w:type="character" w:customStyle="1" w:styleId="CharChar80">
    <w:name w:val="Char Char8"/>
    <w:rsid w:val="00255462"/>
    <w:rPr>
      <w:rFonts w:ascii="Arial" w:eastAsia="黑体" w:hAnsi="Arial"/>
      <w:b/>
      <w:bCs/>
      <w:kern w:val="2"/>
      <w:sz w:val="32"/>
      <w:szCs w:val="32"/>
      <w:lang w:val="en-US" w:eastAsia="zh-CN" w:bidi="ar-SA"/>
    </w:rPr>
  </w:style>
  <w:style w:type="character" w:customStyle="1" w:styleId="7LegalLevel11L7H7PIM7sdfletterlistL71H71CharChar">
    <w:name w:val="样式 标题 7Legal Level 1.1.L7H7PIM 7不用sdfletter listL71H71... Char Char"/>
    <w:link w:val="7LegalLevel11L7H7PIM7sdfletterlistL71H71"/>
    <w:rsid w:val="00255462"/>
    <w:rPr>
      <w:rFonts w:ascii="宋体" w:eastAsia="Arial" w:hAnsi="宋体"/>
      <w:b/>
      <w:bCs/>
      <w:color w:val="000000"/>
      <w:sz w:val="24"/>
    </w:rPr>
  </w:style>
  <w:style w:type="character" w:customStyle="1" w:styleId="text21">
    <w:name w:val="text21"/>
    <w:rsid w:val="00255462"/>
    <w:rPr>
      <w:rFonts w:ascii="Verdana" w:eastAsia="宋体" w:hAnsi="Verdana" w:cs="Mangal"/>
      <w:sz w:val="24"/>
      <w:szCs w:val="24"/>
      <w:lang w:val="en-US" w:eastAsia="en-US" w:bidi="hi-IN"/>
    </w:rPr>
  </w:style>
  <w:style w:type="character" w:customStyle="1" w:styleId="CharCharCharChar3">
    <w:name w:val="小标题 Char Char Char Char"/>
    <w:link w:val="CharCharChar"/>
    <w:semiHidden/>
    <w:rsid w:val="00255462"/>
    <w:rPr>
      <w:rFonts w:ascii="Verdana" w:eastAsia="仿宋_GB2312" w:hAnsi="Verdana"/>
      <w:b/>
      <w:bCs/>
      <w:color w:val="000000"/>
      <w:sz w:val="24"/>
      <w:szCs w:val="24"/>
    </w:rPr>
  </w:style>
  <w:style w:type="character" w:customStyle="1" w:styleId="WW8Num20z1">
    <w:name w:val="WW8Num20z1"/>
    <w:rsid w:val="00255462"/>
    <w:rPr>
      <w:rFonts w:ascii="Arial" w:eastAsia="黑体" w:hAnsi="Arial"/>
      <w:b w:val="0"/>
      <w:i w:val="0"/>
      <w:sz w:val="32"/>
    </w:rPr>
  </w:style>
  <w:style w:type="character" w:customStyle="1" w:styleId="1Char">
    <w:name w:val="样式1 Char"/>
    <w:link w:val="1b"/>
    <w:rsid w:val="00255462"/>
    <w:rPr>
      <w:rFonts w:ascii="Times New Roman" w:hAnsi="Times New Roman"/>
      <w:kern w:val="2"/>
      <w:sz w:val="21"/>
      <w:szCs w:val="24"/>
    </w:rPr>
  </w:style>
  <w:style w:type="character" w:customStyle="1" w:styleId="CharCharf1">
    <w:name w:val="插图名 Char Char"/>
    <w:locked/>
    <w:rsid w:val="00255462"/>
    <w:rPr>
      <w:rFonts w:ascii="Arial" w:eastAsia="黑体" w:hAnsi="Arial"/>
      <w:kern w:val="2"/>
      <w:sz w:val="24"/>
      <w:szCs w:val="24"/>
      <w:lang w:val="en-US" w:eastAsia="zh-CN" w:bidi="ar-SA"/>
    </w:rPr>
  </w:style>
  <w:style w:type="character" w:customStyle="1" w:styleId="2Charf0">
    <w:name w:val="序列2 Char"/>
    <w:link w:val="2c"/>
    <w:rsid w:val="00255462"/>
    <w:rPr>
      <w:color w:val="000000"/>
      <w:sz w:val="24"/>
    </w:rPr>
  </w:style>
  <w:style w:type="character" w:customStyle="1" w:styleId="top-icon">
    <w:name w:val="top-icon"/>
    <w:rsid w:val="00255462"/>
  </w:style>
  <w:style w:type="character" w:customStyle="1" w:styleId="font31">
    <w:name w:val="font31"/>
    <w:rsid w:val="00255462"/>
    <w:rPr>
      <w:rFonts w:ascii="Arial" w:hAnsi="Arial" w:cs="Arial" w:hint="default"/>
      <w:b w:val="0"/>
      <w:bCs w:val="0"/>
      <w:i w:val="0"/>
      <w:iCs w:val="0"/>
      <w:strike w:val="0"/>
      <w:dstrike w:val="0"/>
      <w:color w:val="000000"/>
      <w:sz w:val="20"/>
      <w:szCs w:val="20"/>
      <w:u w:val="none"/>
    </w:rPr>
  </w:style>
  <w:style w:type="character" w:customStyle="1" w:styleId="tt1">
    <w:name w:val="tt1"/>
    <w:rsid w:val="00255462"/>
  </w:style>
  <w:style w:type="character" w:customStyle="1" w:styleId="Charfffff">
    <w:name w:val="标五 Char"/>
    <w:link w:val="afffffffffffff0"/>
    <w:rsid w:val="00255462"/>
    <w:rPr>
      <w:rFonts w:ascii="仿宋_GB2312" w:eastAsia="仿宋_GB2312"/>
      <w:sz w:val="24"/>
      <w:szCs w:val="24"/>
    </w:rPr>
  </w:style>
  <w:style w:type="character" w:customStyle="1" w:styleId="105pt">
    <w:name w:val="正文文本 + 10.5 pt"/>
    <w:aliases w:val="间距 -1 pt,间距 1 pt"/>
    <w:rsid w:val="00255462"/>
    <w:rPr>
      <w:rFonts w:ascii="MingLiU" w:eastAsia="MingLiU" w:hAnsi="MingLiU" w:cs="MingLiU" w:hint="eastAsia"/>
      <w:b w:val="0"/>
      <w:bCs w:val="0"/>
      <w:i w:val="0"/>
      <w:iCs w:val="0"/>
      <w:smallCaps w:val="0"/>
      <w:strike w:val="0"/>
      <w:dstrike w:val="0"/>
      <w:color w:val="000000"/>
      <w:spacing w:val="0"/>
      <w:w w:val="100"/>
      <w:position w:val="0"/>
      <w:sz w:val="21"/>
      <w:szCs w:val="21"/>
      <w:u w:val="none"/>
      <w:lang w:val="zh-TW"/>
    </w:rPr>
  </w:style>
  <w:style w:type="character" w:customStyle="1" w:styleId="WW8Num46z2">
    <w:name w:val="WW8Num46z2"/>
    <w:rsid w:val="00255462"/>
    <w:rPr>
      <w:rFonts w:ascii="Wingdings" w:hAnsi="Wingdings"/>
      <w:sz w:val="20"/>
    </w:rPr>
  </w:style>
  <w:style w:type="character" w:customStyle="1" w:styleId="WW8Num69z0">
    <w:name w:val="WW8Num69z0"/>
    <w:rsid w:val="00255462"/>
    <w:rPr>
      <w:rFonts w:ascii="Wingdings" w:hAnsi="Wingdings"/>
    </w:rPr>
  </w:style>
  <w:style w:type="character" w:customStyle="1" w:styleId="12Char">
    <w:name w:val="正文12 Char"/>
    <w:rsid w:val="00255462"/>
    <w:rPr>
      <w:rFonts w:ascii="仿宋_GB2312" w:eastAsia="仿宋_GB2312" w:hAnsi="仿宋_GB2312"/>
      <w:bCs/>
      <w:color w:val="000000"/>
      <w:kern w:val="2"/>
      <w:sz w:val="15"/>
      <w:lang w:val="en-US" w:eastAsia="zh-CN" w:bidi="ar-SA"/>
    </w:rPr>
  </w:style>
  <w:style w:type="character" w:customStyle="1" w:styleId="CharChar162">
    <w:name w:val="Char Char162"/>
    <w:rsid w:val="00255462"/>
    <w:rPr>
      <w:rFonts w:ascii="Arial" w:eastAsia="黑体" w:hAnsi="Arial"/>
      <w:kern w:val="2"/>
      <w:sz w:val="21"/>
      <w:lang w:bidi="ar-SA"/>
    </w:rPr>
  </w:style>
  <w:style w:type="character" w:customStyle="1" w:styleId="text11">
    <w:name w:val="text11"/>
    <w:rsid w:val="00255462"/>
    <w:rPr>
      <w:sz w:val="18"/>
      <w:szCs w:val="18"/>
    </w:rPr>
  </w:style>
  <w:style w:type="character" w:customStyle="1" w:styleId="Charfffff0">
    <w:name w:val="表标题 Char"/>
    <w:link w:val="afffffffffffff1"/>
    <w:rsid w:val="00255462"/>
    <w:rPr>
      <w:rFonts w:cs="Angsana New"/>
      <w:sz w:val="24"/>
      <w:lang w:val="en-GB"/>
    </w:rPr>
  </w:style>
  <w:style w:type="character" w:customStyle="1" w:styleId="WW8Num25z2">
    <w:name w:val="WW8Num25z2"/>
    <w:rsid w:val="00255462"/>
    <w:rPr>
      <w:rFonts w:ascii="黑体" w:eastAsia="黑体" w:hAnsi="黑体"/>
    </w:rPr>
  </w:style>
  <w:style w:type="character" w:customStyle="1" w:styleId="ZCharChar">
    <w:name w:val="我的正文Z Char Char"/>
    <w:link w:val="Z"/>
    <w:rsid w:val="00255462"/>
    <w:rPr>
      <w:color w:val="000000"/>
      <w:sz w:val="24"/>
      <w:szCs w:val="24"/>
    </w:rPr>
  </w:style>
  <w:style w:type="character" w:customStyle="1" w:styleId="WW8Num52z2">
    <w:name w:val="WW8Num52z2"/>
    <w:rsid w:val="00255462"/>
    <w:rPr>
      <w:rFonts w:ascii="Wingdings" w:hAnsi="Wingdings"/>
    </w:rPr>
  </w:style>
  <w:style w:type="character" w:customStyle="1" w:styleId="2Charf1">
    <w:name w:val="中等深浅网格 2 Char"/>
    <w:link w:val="211"/>
    <w:rsid w:val="00255462"/>
    <w:rPr>
      <w:sz w:val="22"/>
    </w:rPr>
  </w:style>
  <w:style w:type="character" w:customStyle="1" w:styleId="CharChar91">
    <w:name w:val="Char Char91"/>
    <w:rsid w:val="00255462"/>
    <w:rPr>
      <w:rFonts w:ascii="Times New Roman" w:eastAsia="宋体" w:hAnsi="Times New Roman" w:cs="Times New Roman"/>
      <w:szCs w:val="24"/>
    </w:rPr>
  </w:style>
  <w:style w:type="character" w:customStyle="1" w:styleId="CharChar21">
    <w:name w:val="Char Char2"/>
    <w:rsid w:val="00255462"/>
    <w:rPr>
      <w:rFonts w:ascii="Arial" w:eastAsia="黑体" w:hAnsi="Arial"/>
      <w:b/>
      <w:bCs/>
      <w:kern w:val="2"/>
      <w:sz w:val="28"/>
      <w:szCs w:val="28"/>
      <w:lang w:val="en-US" w:eastAsia="zh-CN" w:bidi="ar-SA"/>
    </w:rPr>
  </w:style>
  <w:style w:type="character" w:customStyle="1" w:styleId="WW8Num11z4">
    <w:name w:val="WW8Num11z4"/>
    <w:rsid w:val="00255462"/>
    <w:rPr>
      <w:rFonts w:ascii="宋体" w:eastAsia="宋体" w:hAnsi="宋体"/>
      <w:b w:val="0"/>
      <w:i w:val="0"/>
      <w:sz w:val="20"/>
    </w:rPr>
  </w:style>
  <w:style w:type="character" w:customStyle="1" w:styleId="225225Char">
    <w:name w:val="样式 样式 首行缩进:  2.25 字符 + 首行缩进:  2.25 字符 Char"/>
    <w:link w:val="225225"/>
    <w:rsid w:val="00255462"/>
    <w:rPr>
      <w:rFonts w:cs="宋体"/>
      <w:color w:val="000000"/>
      <w:sz w:val="24"/>
      <w:szCs w:val="21"/>
    </w:rPr>
  </w:style>
  <w:style w:type="character" w:customStyle="1" w:styleId="Body1Char">
    <w:name w:val="*Body 1 Char"/>
    <w:link w:val="Body1"/>
    <w:rsid w:val="00255462"/>
    <w:rPr>
      <w:sz w:val="24"/>
      <w:lang w:eastAsia="en-US"/>
    </w:rPr>
  </w:style>
  <w:style w:type="character" w:customStyle="1" w:styleId="WW8Num35z1">
    <w:name w:val="WW8Num35z1"/>
    <w:rsid w:val="00255462"/>
    <w:rPr>
      <w:rFonts w:ascii="Courier New" w:hAnsi="Courier New"/>
    </w:rPr>
  </w:style>
  <w:style w:type="character" w:customStyle="1" w:styleId="CharChar182">
    <w:name w:val="Char Char182"/>
    <w:rsid w:val="00255462"/>
    <w:rPr>
      <w:rFonts w:eastAsia="宋体"/>
      <w:b/>
      <w:kern w:val="2"/>
      <w:sz w:val="24"/>
      <w:lang w:bidi="ar-SA"/>
    </w:rPr>
  </w:style>
  <w:style w:type="character" w:customStyle="1" w:styleId="Charfffff1">
    <w:name w:val="表格列标题 Char"/>
    <w:link w:val="afffffffffffff2"/>
    <w:rsid w:val="00255462"/>
    <w:rPr>
      <w:rFonts w:ascii="宋体" w:hAnsi="宋体" w:cs="Arial"/>
      <w:b/>
      <w:color w:val="000000"/>
      <w:sz w:val="18"/>
    </w:rPr>
  </w:style>
  <w:style w:type="character" w:customStyle="1" w:styleId="tytytytyChar1">
    <w:name w:val="tytytyty Char1"/>
    <w:link w:val="tytytyty"/>
    <w:locked/>
    <w:rsid w:val="00255462"/>
    <w:rPr>
      <w:rFonts w:ascii="宋体" w:hAnsi="Verdana"/>
      <w:sz w:val="24"/>
      <w:szCs w:val="24"/>
    </w:rPr>
  </w:style>
  <w:style w:type="character" w:customStyle="1" w:styleId="WW8Num50z1">
    <w:name w:val="WW8Num50z1"/>
    <w:rsid w:val="00255462"/>
    <w:rPr>
      <w:rFonts w:ascii="Courier New" w:hAnsi="Courier New"/>
      <w:sz w:val="20"/>
    </w:rPr>
  </w:style>
  <w:style w:type="character" w:customStyle="1" w:styleId="3CharChar1">
    <w:name w:val="样式3 Char Char"/>
    <w:rsid w:val="00255462"/>
    <w:rPr>
      <w:rFonts w:eastAsia="宋体"/>
      <w:kern w:val="2"/>
      <w:sz w:val="21"/>
      <w:lang w:val="en-US" w:eastAsia="zh-CN" w:bidi="ar-SA"/>
    </w:rPr>
  </w:style>
  <w:style w:type="character" w:customStyle="1" w:styleId="WW8Num17z1">
    <w:name w:val="WW8Num17z1"/>
    <w:rsid w:val="00255462"/>
    <w:rPr>
      <w:rFonts w:ascii="Courier New" w:hAnsi="Courier New"/>
    </w:rPr>
  </w:style>
  <w:style w:type="character" w:customStyle="1" w:styleId="CharCharf2">
    <w:name w:val="节 Char Char"/>
    <w:rsid w:val="00255462"/>
    <w:rPr>
      <w:rFonts w:ascii="Arial" w:eastAsia="黑体" w:hAnsi="Arial"/>
      <w:b/>
      <w:bCs/>
      <w:kern w:val="2"/>
      <w:sz w:val="32"/>
      <w:szCs w:val="32"/>
      <w:lang w:val="en-US" w:eastAsia="zh-CN" w:bidi="ar-SA"/>
    </w:rPr>
  </w:style>
  <w:style w:type="character" w:customStyle="1" w:styleId="WW8Num32z1">
    <w:name w:val="WW8Num32z1"/>
    <w:rsid w:val="00255462"/>
    <w:rPr>
      <w:rFonts w:ascii="Courier New" w:hAnsi="Courier New"/>
    </w:rPr>
  </w:style>
  <w:style w:type="character" w:customStyle="1" w:styleId="CharChar60">
    <w:name w:val="Char Char6"/>
    <w:rsid w:val="00255462"/>
    <w:rPr>
      <w:rFonts w:ascii="Arial" w:eastAsia="黑体" w:hAnsi="Arial" w:cs="Arial"/>
      <w:kern w:val="2"/>
      <w:lang w:val="en-US" w:eastAsia="zh-CN" w:bidi="ar-SA"/>
    </w:rPr>
  </w:style>
  <w:style w:type="character" w:customStyle="1" w:styleId="abcCharChar">
    <w:name w:val="序列a)b)c) Char Char"/>
    <w:rsid w:val="00255462"/>
    <w:rPr>
      <w:color w:val="000000"/>
      <w:sz w:val="24"/>
    </w:rPr>
  </w:style>
  <w:style w:type="character" w:customStyle="1" w:styleId="font01">
    <w:name w:val="font01"/>
    <w:rsid w:val="00255462"/>
    <w:rPr>
      <w:rFonts w:ascii="宋体" w:eastAsia="宋体" w:hAnsi="宋体" w:hint="eastAsia"/>
      <w:b/>
      <w:bCs/>
      <w:i w:val="0"/>
      <w:iCs w:val="0"/>
      <w:strike w:val="0"/>
      <w:dstrike w:val="0"/>
      <w:color w:val="000000"/>
      <w:sz w:val="20"/>
      <w:szCs w:val="20"/>
      <w:u w:val="none"/>
    </w:rPr>
  </w:style>
  <w:style w:type="character" w:customStyle="1" w:styleId="WW8Num48z1">
    <w:name w:val="WW8Num48z1"/>
    <w:rsid w:val="00255462"/>
    <w:rPr>
      <w:rFonts w:ascii="Courier New" w:hAnsi="Courier New"/>
    </w:rPr>
  </w:style>
  <w:style w:type="character" w:customStyle="1" w:styleId="textblack">
    <w:name w:val="textblack"/>
    <w:rsid w:val="00255462"/>
  </w:style>
  <w:style w:type="character" w:customStyle="1" w:styleId="Char3e">
    <w:name w:val="宏文本 Char3"/>
    <w:uiPriority w:val="99"/>
    <w:semiHidden/>
    <w:rsid w:val="00255462"/>
    <w:rPr>
      <w:rFonts w:ascii="Courier New" w:hAnsi="Courier New" w:cs="Courier New"/>
      <w:kern w:val="2"/>
      <w:sz w:val="24"/>
      <w:szCs w:val="24"/>
    </w:rPr>
  </w:style>
  <w:style w:type="character" w:customStyle="1" w:styleId="WW8Num10z1">
    <w:name w:val="WW8Num10z1"/>
    <w:rsid w:val="00255462"/>
    <w:rPr>
      <w:rFonts w:ascii="Symbol" w:eastAsia="Palatino" w:hAnsi="Symbol" w:cs="Palatino"/>
      <w:b/>
      <w:bCs/>
      <w:spacing w:val="-5"/>
      <w:sz w:val="28"/>
    </w:rPr>
  </w:style>
  <w:style w:type="character" w:customStyle="1" w:styleId="2CharChar10">
    <w:name w:val="标题2 Char Char1"/>
    <w:rsid w:val="00255462"/>
    <w:rPr>
      <w:rFonts w:ascii="Arial" w:hAnsi="Arial" w:cs="Arial"/>
      <w:b/>
      <w:bCs/>
      <w:kern w:val="2"/>
      <w:sz w:val="32"/>
      <w:szCs w:val="32"/>
    </w:rPr>
  </w:style>
  <w:style w:type="character" w:customStyle="1" w:styleId="my-notice">
    <w:name w:val="my-notice"/>
    <w:rsid w:val="00255462"/>
  </w:style>
  <w:style w:type="character" w:customStyle="1" w:styleId="bdsmore2">
    <w:name w:val="bds_more2"/>
    <w:rsid w:val="00255462"/>
  </w:style>
  <w:style w:type="character" w:customStyle="1" w:styleId="bdsnopic1">
    <w:name w:val="bds_nopic1"/>
    <w:rsid w:val="00255462"/>
  </w:style>
  <w:style w:type="character" w:customStyle="1" w:styleId="Char3f">
    <w:name w:val="正文二级标题 Char3"/>
    <w:aliases w:val="H2 Char3,sect 1.2 Char3,PIM2 Char3,Heading 2 Hidden Char3,2nd level Char3,h2 Char3,2 Char3,Header 2 Char3,l2 Char3,Titre2 Char3,Head 2 Char3,Heading 2 CCBS Char3,Titre3 Char3,heading 2 Char3,Level 2 Head Char3,2.标题 2 Char3,HD2 Char3"/>
    <w:rsid w:val="00255462"/>
    <w:rPr>
      <w:rFonts w:ascii="Arial" w:eastAsia="黑体" w:hAnsi="Arial"/>
      <w:b/>
      <w:bCs/>
      <w:kern w:val="2"/>
      <w:sz w:val="32"/>
      <w:szCs w:val="32"/>
      <w:lang w:val="en-US" w:eastAsia="zh-CN" w:bidi="ar-SA"/>
    </w:rPr>
  </w:style>
  <w:style w:type="character" w:customStyle="1" w:styleId="8Char">
    <w:name w:val="样式8 Char"/>
    <w:link w:val="8"/>
    <w:rsid w:val="00255462"/>
    <w:rPr>
      <w:rFonts w:eastAsia="黑体"/>
      <w:b/>
      <w:sz w:val="36"/>
      <w:szCs w:val="24"/>
    </w:rPr>
  </w:style>
  <w:style w:type="character" w:customStyle="1" w:styleId="Char45">
    <w:name w:val="页脚 Char4"/>
    <w:uiPriority w:val="99"/>
    <w:semiHidden/>
    <w:rsid w:val="00255462"/>
    <w:rPr>
      <w:rFonts w:ascii="Calibri" w:hAnsi="Calibri"/>
      <w:kern w:val="2"/>
      <w:sz w:val="18"/>
      <w:szCs w:val="18"/>
    </w:rPr>
  </w:style>
  <w:style w:type="character" w:customStyle="1" w:styleId="CharChar61">
    <w:name w:val="Char Char61"/>
    <w:rsid w:val="00255462"/>
    <w:rPr>
      <w:rFonts w:ascii="Arial" w:eastAsia="黑体" w:hAnsi="Arial"/>
      <w:b/>
      <w:bCs/>
      <w:kern w:val="2"/>
      <w:sz w:val="28"/>
      <w:szCs w:val="28"/>
      <w:lang w:val="en-US" w:eastAsia="zh-CN" w:bidi="ar-SA"/>
    </w:rPr>
  </w:style>
  <w:style w:type="character" w:customStyle="1" w:styleId="WW8Num30z1">
    <w:name w:val="WW8Num30z1"/>
    <w:rsid w:val="00255462"/>
    <w:rPr>
      <w:rFonts w:eastAsia="黑体"/>
      <w:sz w:val="36"/>
      <w:szCs w:val="36"/>
    </w:rPr>
  </w:style>
  <w:style w:type="character" w:customStyle="1" w:styleId="FooterChar">
    <w:name w:val="Footer Char"/>
    <w:locked/>
    <w:rsid w:val="00255462"/>
    <w:rPr>
      <w:rFonts w:eastAsia="宋体"/>
      <w:kern w:val="2"/>
      <w:sz w:val="18"/>
      <w:szCs w:val="18"/>
      <w:lang w:val="en-US" w:eastAsia="zh-CN" w:bidi="ar-SA"/>
    </w:rPr>
  </w:style>
  <w:style w:type="character" w:customStyle="1" w:styleId="WW8Num19z1">
    <w:name w:val="WW8Num19z1"/>
    <w:rsid w:val="00255462"/>
    <w:rPr>
      <w:rFonts w:ascii="Arial" w:hAnsi="Arial"/>
      <w:b w:val="0"/>
      <w:i w:val="0"/>
      <w:sz w:val="30"/>
      <w:szCs w:val="30"/>
    </w:rPr>
  </w:style>
  <w:style w:type="character" w:customStyle="1" w:styleId="orange">
    <w:name w:val="orange"/>
    <w:rsid w:val="00255462"/>
    <w:rPr>
      <w:color w:val="3FB58F"/>
    </w:rPr>
  </w:style>
  <w:style w:type="character" w:customStyle="1" w:styleId="WW8Num23z3">
    <w:name w:val="WW8Num23z3"/>
    <w:rsid w:val="00255462"/>
    <w:rPr>
      <w:rFonts w:ascii="Times New Roman" w:eastAsia="黑体" w:hAnsi="Times New Roman" w:cs="Times New Roman"/>
      <w:b w:val="0"/>
    </w:rPr>
  </w:style>
  <w:style w:type="character" w:customStyle="1" w:styleId="Surname">
    <w:name w:val="Surname"/>
    <w:rsid w:val="00255462"/>
    <w:rPr>
      <w:rFonts w:ascii="Arial" w:hAnsi="Arial"/>
      <w:b/>
      <w:outline/>
      <w:color w:val="000000"/>
      <w:sz w:val="22"/>
      <w:u w:val="single"/>
      <w14:textOutline w14:w="9525" w14:cap="flat" w14:cmpd="sng" w14:algn="ctr">
        <w14:solidFill>
          <w14:srgbClr w14:val="000000"/>
        </w14:solidFill>
        <w14:prstDash w14:val="solid"/>
        <w14:round/>
      </w14:textOutline>
      <w14:textFill>
        <w14:noFill/>
      </w14:textFill>
    </w:rPr>
  </w:style>
  <w:style w:type="character" w:customStyle="1" w:styleId="WW8Num26z3">
    <w:name w:val="WW8Num26z3"/>
    <w:rsid w:val="00255462"/>
    <w:rPr>
      <w:rFonts w:ascii="Symbol" w:hAnsi="Symbol"/>
    </w:rPr>
  </w:style>
  <w:style w:type="character" w:customStyle="1" w:styleId="my-class">
    <w:name w:val="my-class"/>
    <w:rsid w:val="00255462"/>
  </w:style>
  <w:style w:type="character" w:customStyle="1" w:styleId="Heading1Char">
    <w:name w:val="Heading 1 Char"/>
    <w:rsid w:val="00255462"/>
    <w:rPr>
      <w:rFonts w:ascii="Book Antiqua" w:hAnsi="Book Antiqua"/>
      <w:sz w:val="40"/>
      <w:lang w:val="en-US"/>
    </w:rPr>
  </w:style>
  <w:style w:type="character" w:customStyle="1" w:styleId="WW8Num14z1">
    <w:name w:val="WW8Num14z1"/>
    <w:rsid w:val="00255462"/>
    <w:rPr>
      <w:rFonts w:eastAsia="黑体"/>
      <w:sz w:val="36"/>
      <w:szCs w:val="36"/>
    </w:rPr>
  </w:style>
  <w:style w:type="character" w:customStyle="1" w:styleId="Char1fd">
    <w:name w:val="标准小四 Char1"/>
    <w:link w:val="afffffffffffff3"/>
    <w:rsid w:val="00255462"/>
    <w:rPr>
      <w:rFonts w:ascii="宋体" w:hAnsi="宋体"/>
      <w:color w:val="000000"/>
      <w:sz w:val="24"/>
      <w:szCs w:val="24"/>
    </w:rPr>
  </w:style>
  <w:style w:type="character" w:customStyle="1" w:styleId="CharCharChar12">
    <w:name w:val="Char Char Char12"/>
    <w:rsid w:val="00255462"/>
    <w:rPr>
      <w:rFonts w:eastAsia="仿宋_GB2312"/>
      <w:b/>
      <w:sz w:val="28"/>
      <w:lang w:val="en-US" w:eastAsia="zh-CN" w:bidi="ar-SA"/>
    </w:rPr>
  </w:style>
  <w:style w:type="character" w:customStyle="1" w:styleId="07-sinobest-Char">
    <w:name w:val="07-sinobest-图 Char"/>
    <w:link w:val="07-sinobest-"/>
    <w:rsid w:val="00255462"/>
    <w:rPr>
      <w:rFonts w:eastAsia="仿宋_GB2312"/>
      <w:color w:val="000000"/>
      <w:sz w:val="24"/>
      <w:szCs w:val="24"/>
    </w:rPr>
  </w:style>
  <w:style w:type="character" w:customStyle="1" w:styleId="WW8Num25z1">
    <w:name w:val="WW8Num25z1"/>
    <w:rsid w:val="00255462"/>
    <w:rPr>
      <w:rFonts w:ascii="Symbol" w:eastAsia="Palatino" w:hAnsi="Symbol" w:cs="Palatino"/>
      <w:b/>
      <w:bCs/>
      <w:spacing w:val="-5"/>
      <w:sz w:val="28"/>
    </w:rPr>
  </w:style>
  <w:style w:type="character" w:customStyle="1" w:styleId="afffffffffffff4">
    <w:name w:val="日期 字符"/>
    <w:link w:val="afffffffffffff5"/>
    <w:rsid w:val="00255462"/>
    <w:rPr>
      <w:rFonts w:ascii="宋体" w:cs="Angsana New"/>
    </w:rPr>
  </w:style>
  <w:style w:type="character" w:customStyle="1" w:styleId="afffffffffffff6">
    <w:name w:val="正文文本_"/>
    <w:link w:val="54"/>
    <w:locked/>
    <w:rsid w:val="00255462"/>
    <w:rPr>
      <w:rFonts w:ascii="MingLiU" w:eastAsia="MingLiU" w:hAnsi="MingLiU" w:cs="MingLiU"/>
      <w:sz w:val="23"/>
      <w:szCs w:val="23"/>
      <w:shd w:val="clear" w:color="auto" w:fill="FFFFFF"/>
    </w:rPr>
  </w:style>
  <w:style w:type="character" w:customStyle="1" w:styleId="style331">
    <w:name w:val="style331"/>
    <w:rsid w:val="00255462"/>
    <w:rPr>
      <w:rFonts w:ascii="Verdana" w:hAnsi="Verdana" w:hint="default"/>
      <w:sz w:val="17"/>
      <w:szCs w:val="17"/>
    </w:rPr>
  </w:style>
  <w:style w:type="character" w:customStyle="1" w:styleId="font-red">
    <w:name w:val="font-red"/>
    <w:rsid w:val="00255462"/>
  </w:style>
  <w:style w:type="character" w:customStyle="1" w:styleId="Charfffff2">
    <w:name w:val="附录表标题 Char"/>
    <w:rsid w:val="00255462"/>
    <w:rPr>
      <w:rFonts w:ascii="黑体" w:eastAsia="黑体"/>
      <w:kern w:val="21"/>
      <w:sz w:val="28"/>
      <w:lang w:val="en-US" w:eastAsia="zh-CN" w:bidi="ar-SA"/>
    </w:rPr>
  </w:style>
  <w:style w:type="character" w:customStyle="1" w:styleId="2CharChar5">
    <w:name w:val="标题2 Char Char"/>
    <w:locked/>
    <w:rsid w:val="00255462"/>
    <w:rPr>
      <w:rFonts w:ascii="Cambria" w:eastAsia="宋体" w:hAnsi="Cambria"/>
      <w:b/>
      <w:bCs/>
      <w:kern w:val="2"/>
      <w:sz w:val="30"/>
      <w:szCs w:val="32"/>
      <w:lang w:val="en-US" w:eastAsia="zh-CN" w:bidi="ar-SA"/>
    </w:rPr>
  </w:style>
  <w:style w:type="character" w:customStyle="1" w:styleId="3Char4">
    <w:name w:val="正文文本缩进 3 Char4"/>
    <w:uiPriority w:val="99"/>
    <w:semiHidden/>
    <w:rsid w:val="00255462"/>
    <w:rPr>
      <w:rFonts w:ascii="Calibri" w:hAnsi="Calibri"/>
      <w:kern w:val="2"/>
      <w:sz w:val="16"/>
      <w:szCs w:val="16"/>
    </w:rPr>
  </w:style>
  <w:style w:type="character" w:customStyle="1" w:styleId="CharCharChar11">
    <w:name w:val="Char Char Char11"/>
    <w:rsid w:val="00255462"/>
    <w:rPr>
      <w:rFonts w:eastAsia="仿宋_GB2312"/>
      <w:b/>
      <w:sz w:val="28"/>
      <w:lang w:val="en-US" w:eastAsia="zh-CN" w:bidi="ar-SA"/>
    </w:rPr>
  </w:style>
  <w:style w:type="character" w:customStyle="1" w:styleId="neiwen">
    <w:name w:val="neiwen"/>
    <w:rsid w:val="00255462"/>
  </w:style>
  <w:style w:type="character" w:customStyle="1" w:styleId="CharChar154">
    <w:name w:val="Char Char154"/>
    <w:rsid w:val="00255462"/>
    <w:rPr>
      <w:rFonts w:ascii="宋体" w:hAnsi="宋体"/>
      <w:sz w:val="24"/>
    </w:rPr>
  </w:style>
  <w:style w:type="character" w:customStyle="1" w:styleId="tit2">
    <w:name w:val="tit2"/>
    <w:rsid w:val="00255462"/>
    <w:rPr>
      <w:b/>
      <w:bCs/>
      <w:sz w:val="48"/>
      <w:szCs w:val="48"/>
    </w:rPr>
  </w:style>
  <w:style w:type="character" w:customStyle="1" w:styleId="Char1fe">
    <w:name w:val="正文格式 Char1"/>
    <w:rsid w:val="00255462"/>
    <w:rPr>
      <w:sz w:val="24"/>
    </w:rPr>
  </w:style>
  <w:style w:type="character" w:customStyle="1" w:styleId="H3Char5">
    <w:name w:val="H3 Char5"/>
    <w:aliases w:val="h3 Char5,3rd level Char5,3 Char5,Head 3 Char5,section:3 Char5,section:31 Char5,section:32 Char5,section:33 Char5,section:34 Char5,section:35 Char5,section:36 Char5,section:37 Char5,section:38 Char5,section:39 Char5,section:310 Char5,l3 Char5"/>
    <w:rsid w:val="00255462"/>
    <w:rPr>
      <w:rFonts w:eastAsia="宋体"/>
      <w:b/>
      <w:bCs/>
      <w:kern w:val="2"/>
      <w:sz w:val="32"/>
      <w:szCs w:val="32"/>
      <w:lang w:val="en-US" w:eastAsia="zh-CN" w:bidi="ar-SA"/>
    </w:rPr>
  </w:style>
  <w:style w:type="character" w:customStyle="1" w:styleId="myCharChar">
    <w:name w:val="my正文 Char Char"/>
    <w:rsid w:val="00255462"/>
    <w:rPr>
      <w:rFonts w:ascii="宋体" w:hAnsi="宋体" w:cs="宋体"/>
      <w:sz w:val="24"/>
      <w:szCs w:val="28"/>
    </w:rPr>
  </w:style>
  <w:style w:type="character" w:customStyle="1" w:styleId="3Char5">
    <w:name w:val="3级目录 Char"/>
    <w:aliases w:val="CSS节内1级标记 Char Char"/>
    <w:rsid w:val="00255462"/>
    <w:rPr>
      <w:rFonts w:eastAsia="仿宋_GB2312"/>
      <w:b/>
      <w:bCs/>
      <w:sz w:val="28"/>
      <w:szCs w:val="28"/>
    </w:rPr>
  </w:style>
  <w:style w:type="character" w:customStyle="1" w:styleId="Charfffff3">
    <w:name w:val="规范正文 Char"/>
    <w:link w:val="afffffffffffff7"/>
    <w:rsid w:val="00255462"/>
    <w:rPr>
      <w:color w:val="000000"/>
      <w:sz w:val="24"/>
    </w:rPr>
  </w:style>
  <w:style w:type="character" w:customStyle="1" w:styleId="afffffffffffff8">
    <w:name w:val="参考文献引用"/>
    <w:rsid w:val="00255462"/>
    <w:rPr>
      <w:vertAlign w:val="superscript"/>
    </w:rPr>
  </w:style>
  <w:style w:type="character" w:customStyle="1" w:styleId="34Char">
    <w:name w:val="样式34 Char"/>
    <w:link w:val="340"/>
    <w:locked/>
    <w:rsid w:val="00255462"/>
    <w:rPr>
      <w:rFonts w:ascii="微软雅黑" w:hAnsi="微软雅黑"/>
      <w:sz w:val="24"/>
      <w:szCs w:val="21"/>
    </w:rPr>
  </w:style>
  <w:style w:type="character" w:customStyle="1" w:styleId="1CharChar0">
    <w:name w:val="正文首行缩进1 Char Char"/>
    <w:rsid w:val="00255462"/>
    <w:rPr>
      <w:kern w:val="2"/>
      <w:sz w:val="21"/>
    </w:rPr>
  </w:style>
  <w:style w:type="character" w:customStyle="1" w:styleId="CharCharChar32">
    <w:name w:val="Char Char Char32"/>
    <w:rsid w:val="00255462"/>
    <w:rPr>
      <w:rFonts w:ascii="Arial" w:eastAsia="仿宋_GB2312" w:hAnsi="Arial" w:cs="Arial" w:hint="default"/>
      <w:kern w:val="2"/>
      <w:sz w:val="28"/>
      <w:lang w:val="en-US" w:eastAsia="zh-CN" w:bidi="ar-SA"/>
    </w:rPr>
  </w:style>
  <w:style w:type="character" w:customStyle="1" w:styleId="Char1ff">
    <w:name w:val="日期 Char1"/>
    <w:rsid w:val="00255462"/>
    <w:rPr>
      <w:kern w:val="2"/>
      <w:sz w:val="21"/>
      <w:szCs w:val="24"/>
    </w:rPr>
  </w:style>
  <w:style w:type="character" w:customStyle="1" w:styleId="WW8Num49z2">
    <w:name w:val="WW8Num49z2"/>
    <w:rsid w:val="00255462"/>
    <w:rPr>
      <w:rFonts w:ascii="Wingdings" w:hAnsi="Wingdings"/>
    </w:rPr>
  </w:style>
  <w:style w:type="character" w:customStyle="1" w:styleId="pass-clearbtn-verifycode">
    <w:name w:val="pass-clearbtn-verifycode"/>
    <w:rsid w:val="00255462"/>
  </w:style>
  <w:style w:type="character" w:customStyle="1" w:styleId="font110">
    <w:name w:val="font_11"/>
    <w:rsid w:val="00255462"/>
    <w:rPr>
      <w:rFonts w:ascii="Arial" w:hAnsi="Arial" w:cs="Arial" w:hint="default"/>
      <w:strike w:val="0"/>
      <w:dstrike w:val="0"/>
      <w:color w:val="000000"/>
      <w:sz w:val="18"/>
      <w:szCs w:val="18"/>
      <w:u w:val="none"/>
    </w:rPr>
  </w:style>
  <w:style w:type="character" w:customStyle="1" w:styleId="EmailStyle709">
    <w:name w:val="EmailStyle709"/>
    <w:rsid w:val="00255462"/>
    <w:rPr>
      <w:rFonts w:ascii="Arial" w:eastAsia="宋体" w:hAnsi="Arial" w:cs="Arial"/>
      <w:color w:val="auto"/>
      <w:sz w:val="20"/>
    </w:rPr>
  </w:style>
  <w:style w:type="character" w:customStyle="1" w:styleId="WW8Num72z0">
    <w:name w:val="WW8Num72z0"/>
    <w:rsid w:val="00255462"/>
    <w:rPr>
      <w:rFonts w:ascii="Wingdings" w:hAnsi="Wingdings"/>
    </w:rPr>
  </w:style>
  <w:style w:type="character" w:customStyle="1" w:styleId="afffffffffffff9">
    <w:name w:val="电子邮件签名 字符"/>
    <w:link w:val="afffffffffffffa"/>
    <w:rsid w:val="00255462"/>
    <w:rPr>
      <w:color w:val="000000"/>
      <w:sz w:val="24"/>
      <w:szCs w:val="21"/>
    </w:rPr>
  </w:style>
  <w:style w:type="character" w:customStyle="1" w:styleId="font61">
    <w:name w:val="font61"/>
    <w:rsid w:val="00255462"/>
    <w:rPr>
      <w:rFonts w:ascii="Arial" w:hAnsi="Arial" w:cs="Arial" w:hint="default"/>
      <w:b w:val="0"/>
      <w:bCs w:val="0"/>
      <w:i w:val="0"/>
      <w:iCs w:val="0"/>
      <w:strike w:val="0"/>
      <w:dstrike w:val="0"/>
      <w:color w:val="000000"/>
      <w:sz w:val="20"/>
      <w:szCs w:val="20"/>
      <w:u w:val="none"/>
    </w:rPr>
  </w:style>
  <w:style w:type="character" w:customStyle="1" w:styleId="404CharChar">
    <w:name w:val="标题 404 Char Char"/>
    <w:rsid w:val="00255462"/>
    <w:rPr>
      <w:rFonts w:ascii="Arial" w:eastAsia="黑体" w:hAnsi="Arial"/>
      <w:b/>
      <w:bCs/>
      <w:kern w:val="2"/>
      <w:sz w:val="30"/>
      <w:szCs w:val="28"/>
      <w:lang w:val="en-US" w:eastAsia="zh-CN" w:bidi="ar-SA"/>
    </w:rPr>
  </w:style>
  <w:style w:type="character" w:customStyle="1" w:styleId="pass-placeholder-password">
    <w:name w:val="pass-placeholder-password"/>
    <w:rsid w:val="00255462"/>
  </w:style>
  <w:style w:type="character" w:customStyle="1" w:styleId="til11">
    <w:name w:val="til11"/>
    <w:rsid w:val="00255462"/>
    <w:rPr>
      <w:rFonts w:ascii="黑体" w:eastAsia="黑体" w:hint="eastAsia"/>
      <w:b/>
      <w:bCs/>
    </w:rPr>
  </w:style>
  <w:style w:type="character" w:customStyle="1" w:styleId="2Char31">
    <w:name w:val="正文文本 2 Char3"/>
    <w:uiPriority w:val="99"/>
    <w:semiHidden/>
    <w:rsid w:val="00255462"/>
    <w:rPr>
      <w:rFonts w:ascii="Calibri" w:hAnsi="Calibri"/>
      <w:kern w:val="2"/>
      <w:sz w:val="21"/>
      <w:szCs w:val="22"/>
    </w:rPr>
  </w:style>
  <w:style w:type="character" w:customStyle="1" w:styleId="A-4Char">
    <w:name w:val="(A-4 Char"/>
    <w:rsid w:val="00255462"/>
    <w:rPr>
      <w:rFonts w:ascii="Arial" w:eastAsia="黑体" w:hAnsi="Arial"/>
      <w:bCs/>
      <w:kern w:val="2"/>
      <w:sz w:val="28"/>
      <w:szCs w:val="28"/>
      <w:lang w:val="en-US" w:eastAsia="zh-CN" w:bidi="ar-SA"/>
    </w:rPr>
  </w:style>
  <w:style w:type="character" w:customStyle="1" w:styleId="CharChar28">
    <w:name w:val="Char Char28"/>
    <w:rsid w:val="00255462"/>
    <w:rPr>
      <w:rFonts w:ascii="Arial" w:eastAsia="黑体" w:hAnsi="Arial"/>
      <w:b/>
      <w:bCs/>
      <w:kern w:val="2"/>
      <w:sz w:val="30"/>
      <w:szCs w:val="28"/>
    </w:rPr>
  </w:style>
  <w:style w:type="character" w:customStyle="1" w:styleId="ca-2">
    <w:name w:val="ca-2"/>
    <w:rsid w:val="00255462"/>
  </w:style>
  <w:style w:type="character" w:customStyle="1" w:styleId="WW8Num10z4">
    <w:name w:val="WW8Num10z4"/>
    <w:rsid w:val="00255462"/>
    <w:rPr>
      <w:rFonts w:ascii="宋体" w:eastAsia="宋体" w:hAnsi="宋体"/>
      <w:b w:val="0"/>
      <w:i w:val="0"/>
      <w:sz w:val="20"/>
    </w:rPr>
  </w:style>
  <w:style w:type="character" w:customStyle="1" w:styleId="2Charf2">
    <w:name w:val="正文（首行缩进2字符） Char"/>
    <w:link w:val="2ff4"/>
    <w:rsid w:val="00255462"/>
    <w:rPr>
      <w:rFonts w:cs="宋体"/>
      <w:kern w:val="1"/>
      <w:lang w:eastAsia="ar-SA"/>
    </w:rPr>
  </w:style>
  <w:style w:type="character" w:customStyle="1" w:styleId="header3">
    <w:name w:val="header3"/>
    <w:semiHidden/>
    <w:rsid w:val="00255462"/>
  </w:style>
  <w:style w:type="character" w:customStyle="1" w:styleId="WW8Num3z0">
    <w:name w:val="WW8Num3z0"/>
    <w:rsid w:val="00255462"/>
    <w:rPr>
      <w:rFonts w:ascii="Wingdings" w:hAnsi="Wingdings"/>
    </w:rPr>
  </w:style>
  <w:style w:type="character" w:customStyle="1" w:styleId="Charfffff4">
    <w:name w:val="图案编号 Char"/>
    <w:rsid w:val="00255462"/>
    <w:rPr>
      <w:rFonts w:ascii="Arial" w:hAnsi="Arial"/>
      <w:kern w:val="2"/>
      <w:sz w:val="21"/>
      <w:szCs w:val="24"/>
    </w:rPr>
  </w:style>
  <w:style w:type="character" w:customStyle="1" w:styleId="Charfffff5">
    <w:name w:val="正文（绿盟科技） Char"/>
    <w:link w:val="afffffffffffffb"/>
    <w:rsid w:val="00255462"/>
    <w:rPr>
      <w:rFonts w:ascii="Arial" w:hAnsi="Arial"/>
      <w:szCs w:val="21"/>
    </w:rPr>
  </w:style>
  <w:style w:type="character" w:customStyle="1" w:styleId="font2">
    <w:name w:val="font2"/>
    <w:rsid w:val="00255462"/>
  </w:style>
  <w:style w:type="character" w:customStyle="1" w:styleId="sony12">
    <w:name w:val="sony12"/>
    <w:rsid w:val="00255462"/>
    <w:rPr>
      <w:rFonts w:ascii="Tahoma" w:eastAsia="宋体" w:hAnsi="Tahoma"/>
      <w:kern w:val="2"/>
      <w:sz w:val="24"/>
      <w:lang w:val="en-US" w:eastAsia="zh-CN" w:bidi="ar-SA"/>
    </w:rPr>
  </w:style>
  <w:style w:type="character" w:customStyle="1" w:styleId="Charfffff6">
    <w:name w:val="标准小四 Char"/>
    <w:rsid w:val="00255462"/>
    <w:rPr>
      <w:rFonts w:ascii="Arial Unicode MS" w:eastAsia="宋体" w:hAnsi="Arial Unicode MS" w:cs="Times New Roman"/>
      <w:kern w:val="0"/>
      <w:sz w:val="24"/>
      <w:szCs w:val="24"/>
    </w:rPr>
  </w:style>
  <w:style w:type="character" w:customStyle="1" w:styleId="CharChar50">
    <w:name w:val="Char Char5"/>
    <w:rsid w:val="00255462"/>
    <w:rPr>
      <w:rFonts w:ascii="Arial Narrow" w:eastAsia="楷体" w:hAnsi="Arial Narrow"/>
      <w:b/>
      <w:w w:val="98"/>
      <w:sz w:val="18"/>
      <w:lang w:val="en-US" w:eastAsia="zh-CN" w:bidi="ar-SA"/>
    </w:rPr>
  </w:style>
  <w:style w:type="character" w:customStyle="1" w:styleId="BoldTerms">
    <w:name w:val="Bold Terms"/>
    <w:rsid w:val="00255462"/>
    <w:rPr>
      <w:rFonts w:ascii="Arial" w:eastAsia="黑体" w:hAnsi="Arial" w:cs="Arial"/>
    </w:rPr>
  </w:style>
  <w:style w:type="character" w:customStyle="1" w:styleId="neiwan1">
    <w:name w:val="neiwan1"/>
    <w:rsid w:val="00255462"/>
    <w:rPr>
      <w:rFonts w:hint="default"/>
      <w:sz w:val="18"/>
      <w:szCs w:val="18"/>
    </w:rPr>
  </w:style>
  <w:style w:type="character" w:customStyle="1" w:styleId="310">
    <w:name w:val="标题 31"/>
    <w:aliases w:val="3rd level1,Fab-31,BOD 01,l31,CT1,(Appendix Nbr)1,Level 3 Topic Heading1,l3+toc 31,Sub-section Title1,sect1.2.313,sect1.2.321,sect1.2.3111,sect1.2.331,sect1.2.3121,Bold Head1,bh1,31"/>
    <w:rsid w:val="00255462"/>
  </w:style>
  <w:style w:type="character" w:customStyle="1" w:styleId="pass-placeholder-smsphone1">
    <w:name w:val="pass-placeholder-smsphone1"/>
    <w:rsid w:val="00255462"/>
  </w:style>
  <w:style w:type="character" w:customStyle="1" w:styleId="WW8Num18z3">
    <w:name w:val="WW8Num18z3"/>
    <w:rsid w:val="00255462"/>
    <w:rPr>
      <w:rFonts w:ascii="Arial" w:hAnsi="Arial"/>
      <w:b w:val="0"/>
      <w:i w:val="0"/>
      <w:sz w:val="21"/>
      <w:szCs w:val="21"/>
    </w:rPr>
  </w:style>
  <w:style w:type="character" w:customStyle="1" w:styleId="WW8Num24z1">
    <w:name w:val="WW8Num24z1"/>
    <w:rsid w:val="00255462"/>
    <w:rPr>
      <w:rFonts w:ascii="Symbol" w:eastAsia="Palatino" w:hAnsi="Symbol" w:cs="Palatino"/>
      <w:b/>
      <w:bCs/>
      <w:spacing w:val="-5"/>
      <w:sz w:val="28"/>
    </w:rPr>
  </w:style>
  <w:style w:type="character" w:customStyle="1" w:styleId="Char3f0">
    <w:name w:val="日期 Char3"/>
    <w:uiPriority w:val="99"/>
    <w:semiHidden/>
    <w:rsid w:val="00255462"/>
    <w:rPr>
      <w:rFonts w:ascii="Calibri" w:eastAsia="宋体" w:hAnsi="Calibri" w:cs="Times New Roman"/>
    </w:rPr>
  </w:style>
  <w:style w:type="character" w:customStyle="1" w:styleId="212">
    <w:name w:val="正文文本21"/>
    <w:aliases w:val="正文文字2,正文文本 Char Char Char3,正文文本 Char Char Char4"/>
    <w:rsid w:val="00255462"/>
    <w:rPr>
      <w:rFonts w:ascii="仿宋_GB2312" w:eastAsia="仿宋_GB2312" w:hAnsi="仿宋_GB2312"/>
      <w:color w:val="000000"/>
      <w:kern w:val="2"/>
      <w:sz w:val="21"/>
      <w:lang w:val="en-US" w:eastAsia="zh-CN" w:bidi="ar-SA"/>
    </w:rPr>
  </w:style>
  <w:style w:type="character" w:customStyle="1" w:styleId="CharChar153">
    <w:name w:val="Char Char153"/>
    <w:rsid w:val="00255462"/>
    <w:rPr>
      <w:rFonts w:ascii="宋体" w:hAnsi="宋体"/>
      <w:sz w:val="24"/>
    </w:rPr>
  </w:style>
  <w:style w:type="character" w:customStyle="1" w:styleId="sony121">
    <w:name w:val="sony121"/>
    <w:rsid w:val="00255462"/>
    <w:rPr>
      <w:rFonts w:ascii="宋体" w:eastAsia="宋体" w:hAnsi="宋体" w:hint="eastAsia"/>
      <w:kern w:val="2"/>
      <w:sz w:val="18"/>
      <w:szCs w:val="18"/>
      <w:lang w:val="en-US" w:eastAsia="zh-CN" w:bidi="ar-SA"/>
    </w:rPr>
  </w:style>
  <w:style w:type="character" w:customStyle="1" w:styleId="htmltxt1">
    <w:name w:val="html_txt1"/>
    <w:rsid w:val="00255462"/>
    <w:rPr>
      <w:color w:val="000000"/>
    </w:rPr>
  </w:style>
  <w:style w:type="character" w:customStyle="1" w:styleId="AltAChar">
    <w:name w:val="图片题注(Alt+A) Char"/>
    <w:link w:val="AltA"/>
    <w:rsid w:val="00255462"/>
    <w:rPr>
      <w:rFonts w:ascii="宋体" w:hAnsi="宋体"/>
      <w:color w:val="000000"/>
      <w:sz w:val="24"/>
      <w:szCs w:val="21"/>
    </w:rPr>
  </w:style>
  <w:style w:type="character" w:customStyle="1" w:styleId="Charfffff7">
    <w:name w:val="正文样式 Char"/>
    <w:link w:val="afffffffffffffc"/>
    <w:rsid w:val="00255462"/>
    <w:rPr>
      <w:color w:val="000000"/>
      <w:sz w:val="24"/>
    </w:rPr>
  </w:style>
  <w:style w:type="character" w:customStyle="1" w:styleId="Char2f5">
    <w:name w:val="尾注文本 Char2"/>
    <w:uiPriority w:val="99"/>
    <w:semiHidden/>
    <w:rsid w:val="00255462"/>
    <w:rPr>
      <w:rFonts w:ascii="Calibri" w:hAnsi="Calibri"/>
      <w:kern w:val="2"/>
      <w:sz w:val="21"/>
      <w:szCs w:val="22"/>
    </w:rPr>
  </w:style>
  <w:style w:type="character" w:customStyle="1" w:styleId="GB23120">
    <w:name w:val="样式 西文 + (中文) 仿宋_GB2312"/>
    <w:semiHidden/>
    <w:rsid w:val="00255462"/>
  </w:style>
  <w:style w:type="character" w:customStyle="1" w:styleId="Charfffff8">
    <w:name w:val="文档正文 Char"/>
    <w:link w:val="afffffffffffffd"/>
    <w:qFormat/>
    <w:rsid w:val="00255462"/>
    <w:rPr>
      <w:rFonts w:ascii="宋体" w:hAnsi="宋体"/>
      <w:sz w:val="24"/>
      <w:szCs w:val="24"/>
    </w:rPr>
  </w:style>
  <w:style w:type="character" w:customStyle="1" w:styleId="font81">
    <w:name w:val="font81"/>
    <w:rsid w:val="00255462"/>
    <w:rPr>
      <w:rFonts w:ascii="Arial" w:hAnsi="Arial" w:cs="Arial" w:hint="default"/>
      <w:b w:val="0"/>
      <w:bCs w:val="0"/>
      <w:i w:val="0"/>
      <w:iCs w:val="0"/>
      <w:strike w:val="0"/>
      <w:dstrike w:val="0"/>
      <w:color w:val="000000"/>
      <w:sz w:val="20"/>
      <w:szCs w:val="20"/>
      <w:u w:val="none"/>
    </w:rPr>
  </w:style>
  <w:style w:type="character" w:customStyle="1" w:styleId="qiChar">
    <w:name w:val="qi正文文本 Char"/>
    <w:link w:val="qi"/>
    <w:rsid w:val="00255462"/>
    <w:rPr>
      <w:rFonts w:ascii="宋体"/>
      <w:b/>
      <w:color w:val="000000"/>
      <w:sz w:val="28"/>
    </w:rPr>
  </w:style>
  <w:style w:type="character" w:customStyle="1" w:styleId="WW8Num57z0">
    <w:name w:val="WW8Num57z0"/>
    <w:rsid w:val="00255462"/>
    <w:rPr>
      <w:rFonts w:eastAsia="宋体"/>
      <w:kern w:val="1"/>
      <w:sz w:val="24"/>
    </w:rPr>
  </w:style>
  <w:style w:type="character" w:customStyle="1" w:styleId="p1481">
    <w:name w:val="p1481"/>
    <w:rsid w:val="00255462"/>
    <w:rPr>
      <w:color w:val="515151"/>
      <w:sz w:val="30"/>
      <w:szCs w:val="30"/>
    </w:rPr>
  </w:style>
  <w:style w:type="character" w:customStyle="1" w:styleId="ItemListTextChar">
    <w:name w:val="Item List Text Char"/>
    <w:link w:val="ItemListText"/>
    <w:rsid w:val="00255462"/>
    <w:rPr>
      <w:rFonts w:ascii="Arial Unicode MS" w:hAnsi="Arial Unicode MS"/>
      <w:szCs w:val="21"/>
    </w:rPr>
  </w:style>
  <w:style w:type="character" w:customStyle="1" w:styleId="13-E3-Char">
    <w:name w:val="13-E3-图名称 Char"/>
    <w:link w:val="13-E3-"/>
    <w:rsid w:val="00255462"/>
    <w:rPr>
      <w:rFonts w:eastAsia="仿宋_GB2312"/>
      <w:color w:val="000000"/>
      <w:sz w:val="24"/>
      <w:szCs w:val="24"/>
    </w:rPr>
  </w:style>
  <w:style w:type="character" w:customStyle="1" w:styleId="afffffffffffffe">
    <w:name w:val="脚注文本 字符"/>
    <w:link w:val="affffffffffffff"/>
    <w:rsid w:val="00255462"/>
    <w:rPr>
      <w:rFonts w:ascii="宋体" w:cs="Angsana New"/>
      <w:sz w:val="16"/>
    </w:rPr>
  </w:style>
  <w:style w:type="character" w:customStyle="1" w:styleId="WW8Num68z1">
    <w:name w:val="WW8Num68z1"/>
    <w:rsid w:val="00255462"/>
    <w:rPr>
      <w:rFonts w:ascii="Wingdings" w:hAnsi="Wingdings"/>
    </w:rPr>
  </w:style>
  <w:style w:type="character" w:customStyle="1" w:styleId="VRTS-BodyTextChar">
    <w:name w:val="_VRTS-Body Text Char"/>
    <w:link w:val="VRTS-BodyText"/>
    <w:rsid w:val="00255462"/>
    <w:rPr>
      <w:rFonts w:ascii="宋体" w:hAnsi="宋体" w:cs="Arial"/>
      <w:color w:val="000000"/>
      <w:szCs w:val="24"/>
      <w:lang w:eastAsia="en-US"/>
    </w:rPr>
  </w:style>
  <w:style w:type="character" w:customStyle="1" w:styleId="WW-Absatz-Standardschriftart1111">
    <w:name w:val="WW-Absatz-Standardschriftart1111"/>
    <w:rsid w:val="00255462"/>
  </w:style>
  <w:style w:type="character" w:customStyle="1" w:styleId="tw4winInternal">
    <w:name w:val="tw4winInternal"/>
    <w:rsid w:val="00255462"/>
    <w:rPr>
      <w:rFonts w:ascii="Courier New" w:hAnsi="Courier New"/>
      <w:color w:val="FF0000"/>
    </w:rPr>
  </w:style>
  <w:style w:type="character" w:customStyle="1" w:styleId="Charfffff9">
    <w:name w:val="正文应用 Char"/>
    <w:link w:val="affffffffffffff0"/>
    <w:rsid w:val="00255462"/>
    <w:rPr>
      <w:bCs/>
      <w:color w:val="000000"/>
      <w:sz w:val="24"/>
      <w:szCs w:val="24"/>
    </w:rPr>
  </w:style>
  <w:style w:type="character" w:customStyle="1" w:styleId="0Char1">
    <w:name w:val="0表格正文 Char"/>
    <w:rsid w:val="00255462"/>
    <w:rPr>
      <w:color w:val="3667C3"/>
      <w:kern w:val="2"/>
      <w:sz w:val="24"/>
      <w:szCs w:val="24"/>
    </w:rPr>
  </w:style>
  <w:style w:type="character" w:customStyle="1" w:styleId="0pt">
    <w:name w:val="正文文本 + 间距 0 pt"/>
    <w:rsid w:val="00255462"/>
    <w:rPr>
      <w:rFonts w:ascii="MingLiU" w:eastAsia="MingLiU" w:hAnsi="MingLiU" w:cs="MingLiU"/>
      <w:color w:val="000000"/>
      <w:spacing w:val="-10"/>
      <w:w w:val="100"/>
      <w:position w:val="0"/>
      <w:sz w:val="23"/>
      <w:szCs w:val="23"/>
      <w:shd w:val="clear" w:color="auto" w:fill="FFFFFF"/>
      <w:lang w:val="en-US"/>
    </w:rPr>
  </w:style>
  <w:style w:type="character" w:customStyle="1" w:styleId="NormalBodyTextChar1">
    <w:name w:val="Normal Body Text Char1"/>
    <w:rsid w:val="00255462"/>
    <w:rPr>
      <w:kern w:val="2"/>
      <w:sz w:val="21"/>
      <w:szCs w:val="21"/>
    </w:rPr>
  </w:style>
  <w:style w:type="character" w:customStyle="1" w:styleId="atitle21">
    <w:name w:val="atitle21"/>
    <w:rsid w:val="00255462"/>
    <w:rPr>
      <w:rFonts w:ascii="Arial" w:hAnsi="Arial" w:cs="Arial" w:hint="default"/>
      <w:b/>
      <w:bCs/>
      <w:sz w:val="35"/>
      <w:szCs w:val="35"/>
    </w:rPr>
  </w:style>
  <w:style w:type="character" w:customStyle="1" w:styleId="card1">
    <w:name w:val="card1"/>
    <w:rsid w:val="00255462"/>
    <w:rPr>
      <w:rFonts w:hint="default"/>
      <w:strike w:val="0"/>
      <w:dstrike w:val="0"/>
      <w:sz w:val="14"/>
      <w:szCs w:val="14"/>
      <w:u w:val="none"/>
    </w:rPr>
  </w:style>
  <w:style w:type="character" w:customStyle="1" w:styleId="Char130">
    <w:name w:val="Char13"/>
    <w:rsid w:val="00255462"/>
    <w:rPr>
      <w:rFonts w:eastAsia="黑体"/>
      <w:b/>
      <w:kern w:val="2"/>
      <w:sz w:val="28"/>
      <w:lang w:val="en-US" w:eastAsia="zh-CN" w:bidi="ar-SA"/>
    </w:rPr>
  </w:style>
  <w:style w:type="character" w:customStyle="1" w:styleId="affffffffffffff1">
    <w:name w:val="样式 下划线"/>
    <w:rsid w:val="00255462"/>
    <w:rPr>
      <w:color w:val="FF0000"/>
      <w:u w:val="single"/>
    </w:rPr>
  </w:style>
  <w:style w:type="character" w:customStyle="1" w:styleId="style591">
    <w:name w:val="style591"/>
    <w:rsid w:val="00255462"/>
    <w:rPr>
      <w:rFonts w:ascii="Arial" w:hAnsi="Arial" w:cs="Arial" w:hint="default"/>
      <w:strike w:val="0"/>
      <w:dstrike w:val="0"/>
      <w:sz w:val="18"/>
      <w:szCs w:val="18"/>
      <w:u w:val="none"/>
    </w:rPr>
  </w:style>
  <w:style w:type="character" w:customStyle="1" w:styleId="Char2f6">
    <w:name w:val="正文首行缩进 Char2"/>
    <w:aliases w:val="正文3级 Char,正文首行缩进 Char Char1,正文首行缩进 Char1 Char Char Char Char Char2"/>
    <w:rsid w:val="00255462"/>
    <w:rPr>
      <w:rFonts w:eastAsia="宋体"/>
      <w:kern w:val="1"/>
      <w:sz w:val="24"/>
      <w:lang w:val="en-US" w:eastAsia="zh-CN"/>
    </w:rPr>
  </w:style>
  <w:style w:type="character" w:customStyle="1" w:styleId="WW8Num62z0">
    <w:name w:val="WW8Num62z0"/>
    <w:rsid w:val="00255462"/>
    <w:rPr>
      <w:rFonts w:ascii="Wingdings" w:hAnsi="Wingdings"/>
    </w:rPr>
  </w:style>
  <w:style w:type="character" w:customStyle="1" w:styleId="WW8Num9z0">
    <w:name w:val="WW8Num9z0"/>
    <w:rsid w:val="00255462"/>
    <w:rPr>
      <w:rFonts w:ascii="Wingdings" w:hAnsi="Wingdings"/>
    </w:rPr>
  </w:style>
  <w:style w:type="character" w:customStyle="1" w:styleId="liyiChar">
    <w:name w:val="liyi_正文 Char"/>
    <w:link w:val="liyi"/>
    <w:rsid w:val="00255462"/>
    <w:rPr>
      <w:rFonts w:cs="宋体"/>
      <w:color w:val="000000"/>
      <w:sz w:val="24"/>
    </w:rPr>
  </w:style>
  <w:style w:type="character" w:customStyle="1" w:styleId="1CrlfShiftMChar">
    <w:name w:val="正文首行缩进1(Crlf+Shift+M) Char"/>
    <w:link w:val="1CrlfShiftM"/>
    <w:rsid w:val="00255462"/>
    <w:rPr>
      <w:kern w:val="1"/>
      <w:lang w:eastAsia="ar-SA"/>
    </w:rPr>
  </w:style>
  <w:style w:type="character" w:customStyle="1" w:styleId="CharChar272">
    <w:name w:val="Char Char272"/>
    <w:rsid w:val="00255462"/>
    <w:rPr>
      <w:rFonts w:ascii="Times New Roman" w:hAnsi="Times New Roman"/>
      <w:b/>
      <w:bCs/>
      <w:kern w:val="2"/>
      <w:sz w:val="28"/>
      <w:szCs w:val="28"/>
    </w:rPr>
  </w:style>
  <w:style w:type="character" w:customStyle="1" w:styleId="Charfffffa">
    <w:name w:val="公司正文 Char"/>
    <w:link w:val="affffffffffffff2"/>
    <w:rsid w:val="00255462"/>
    <w:rPr>
      <w:rFonts w:eastAsia="仿宋_GB2312"/>
      <w:color w:val="000000"/>
      <w:sz w:val="24"/>
      <w:szCs w:val="24"/>
    </w:rPr>
  </w:style>
  <w:style w:type="character" w:customStyle="1" w:styleId="tw4winJump">
    <w:name w:val="tw4winJump"/>
    <w:rsid w:val="00255462"/>
    <w:rPr>
      <w:rFonts w:ascii="Courier New" w:hAnsi="Courier New"/>
      <w:color w:val="008080"/>
    </w:rPr>
  </w:style>
  <w:style w:type="character" w:customStyle="1" w:styleId="2ff5">
    <w:name w:val="页码2"/>
    <w:rsid w:val="00255462"/>
  </w:style>
  <w:style w:type="character" w:customStyle="1" w:styleId="-2Char">
    <w:name w:val="样式-标题2 Char"/>
    <w:link w:val="-2"/>
    <w:rsid w:val="00255462"/>
    <w:rPr>
      <w:rFonts w:ascii="Cambria" w:hAnsi="Cambria"/>
      <w:b/>
      <w:bCs/>
      <w:color w:val="000000"/>
      <w:sz w:val="28"/>
      <w:szCs w:val="28"/>
    </w:rPr>
  </w:style>
  <w:style w:type="character" w:customStyle="1" w:styleId="atitle3">
    <w:name w:val="atitle3"/>
    <w:rsid w:val="00255462"/>
  </w:style>
  <w:style w:type="character" w:customStyle="1" w:styleId="4h4H4H41H42H43H44H45H46H47H48H49H410H411H421Char0">
    <w:name w:val="样式 标题 4h4H4H41H42H43H44H45H46H47H48H49H410H411H421... Char"/>
    <w:link w:val="4h4H4H41H42H43H44H45H46H47H48H49H410H411H4210"/>
    <w:rsid w:val="00255462"/>
    <w:rPr>
      <w:b/>
      <w:bCs/>
      <w:color w:val="000000"/>
      <w:sz w:val="28"/>
    </w:rPr>
  </w:style>
  <w:style w:type="character" w:customStyle="1" w:styleId="WW8Num7z1">
    <w:name w:val="WW8Num7z1"/>
    <w:rsid w:val="00255462"/>
    <w:rPr>
      <w:rFonts w:ascii="Wingdings" w:hAnsi="Wingdings"/>
    </w:rPr>
  </w:style>
  <w:style w:type="character" w:customStyle="1" w:styleId="content1">
    <w:name w:val="content1"/>
    <w:rsid w:val="00255462"/>
  </w:style>
  <w:style w:type="character" w:customStyle="1" w:styleId="2Char22">
    <w:name w:val="正文文本缩进 2 Char2"/>
    <w:rsid w:val="00255462"/>
    <w:rPr>
      <w:rFonts w:eastAsia="仿宋_GB2312"/>
      <w:kern w:val="2"/>
      <w:sz w:val="28"/>
      <w:szCs w:val="24"/>
    </w:rPr>
  </w:style>
  <w:style w:type="character" w:customStyle="1" w:styleId="WW8Num13z1">
    <w:name w:val="WW8Num13z1"/>
    <w:rsid w:val="00255462"/>
    <w:rPr>
      <w:rFonts w:eastAsia="黑体"/>
      <w:sz w:val="36"/>
      <w:szCs w:val="36"/>
    </w:rPr>
  </w:style>
  <w:style w:type="character" w:customStyle="1" w:styleId="WW8Num5z0">
    <w:name w:val="WW8Num5z0"/>
    <w:rsid w:val="00255462"/>
    <w:rPr>
      <w:rFonts w:ascii="Wingdings" w:hAnsi="Wingdings"/>
    </w:rPr>
  </w:style>
  <w:style w:type="character" w:customStyle="1" w:styleId="WW-Absatz-Standardschriftart1">
    <w:name w:val="WW-Absatz-Standardschriftart1"/>
    <w:rsid w:val="00255462"/>
  </w:style>
  <w:style w:type="character" w:customStyle="1" w:styleId="tcontent1">
    <w:name w:val="t_content1"/>
    <w:rsid w:val="00255462"/>
    <w:rPr>
      <w:strike w:val="0"/>
      <w:dstrike w:val="0"/>
      <w:color w:val="666666"/>
      <w:sz w:val="18"/>
      <w:szCs w:val="18"/>
      <w:u w:val="none"/>
    </w:rPr>
  </w:style>
  <w:style w:type="character" w:customStyle="1" w:styleId="Char3f1">
    <w:name w:val="副标题 Char3"/>
    <w:uiPriority w:val="11"/>
    <w:rsid w:val="00255462"/>
    <w:rPr>
      <w:rFonts w:ascii="Calibri Light" w:hAnsi="Calibri Light" w:cs="Times New Roman"/>
      <w:b/>
      <w:bCs/>
      <w:kern w:val="28"/>
      <w:sz w:val="32"/>
      <w:szCs w:val="32"/>
    </w:rPr>
  </w:style>
  <w:style w:type="character" w:customStyle="1" w:styleId="WW8Num53z0">
    <w:name w:val="WW8Num53z0"/>
    <w:rsid w:val="00255462"/>
    <w:rPr>
      <w:rFonts w:ascii="宋体" w:eastAsia="宋体" w:hAnsi="宋体" w:cs="Times New Roman"/>
    </w:rPr>
  </w:style>
  <w:style w:type="character" w:customStyle="1" w:styleId="CharChar312">
    <w:name w:val="Char Char312"/>
    <w:rsid w:val="00255462"/>
    <w:rPr>
      <w:rFonts w:ascii="黑体" w:eastAsia="黑体" w:hAnsi="Times New Roman"/>
      <w:kern w:val="44"/>
      <w:sz w:val="28"/>
    </w:rPr>
  </w:style>
  <w:style w:type="character" w:customStyle="1" w:styleId="Char3f2">
    <w:name w:val="引用 Char3"/>
    <w:uiPriority w:val="29"/>
    <w:rsid w:val="00255462"/>
    <w:rPr>
      <w:rFonts w:ascii="Calibri" w:eastAsia="宋体" w:hAnsi="Calibri" w:cs="Times New Roman"/>
      <w:i/>
      <w:iCs/>
      <w:color w:val="404040"/>
    </w:rPr>
  </w:style>
  <w:style w:type="character" w:customStyle="1" w:styleId="bfont12181">
    <w:name w:val="bfont12181"/>
    <w:rsid w:val="00255462"/>
    <w:rPr>
      <w:rFonts w:ascii="ˎ̥" w:hAnsi="ˎ̥" w:hint="default"/>
      <w:b/>
      <w:bCs/>
      <w:color w:val="197BC3"/>
      <w:sz w:val="18"/>
      <w:szCs w:val="18"/>
    </w:rPr>
  </w:style>
  <w:style w:type="character" w:customStyle="1" w:styleId="CharChar29">
    <w:name w:val="Char Char29"/>
    <w:rsid w:val="00255462"/>
    <w:rPr>
      <w:rFonts w:ascii="Times New Roman" w:hAnsi="Times New Roman"/>
      <w:b/>
      <w:bCs/>
      <w:kern w:val="2"/>
      <w:sz w:val="32"/>
      <w:szCs w:val="32"/>
    </w:rPr>
  </w:style>
  <w:style w:type="character" w:customStyle="1" w:styleId="WW8Num39z2">
    <w:name w:val="WW8Num39z2"/>
    <w:rsid w:val="00255462"/>
    <w:rPr>
      <w:rFonts w:ascii="Wingdings" w:hAnsi="Wingdings"/>
    </w:rPr>
  </w:style>
  <w:style w:type="character" w:customStyle="1" w:styleId="BulletChar0">
    <w:name w:val="二级Bullet Char"/>
    <w:link w:val="Bullet0"/>
    <w:rsid w:val="00255462"/>
    <w:rPr>
      <w:rFonts w:ascii="宋体" w:hAnsi="宋体"/>
      <w:color w:val="000000"/>
      <w:sz w:val="24"/>
      <w:szCs w:val="21"/>
    </w:rPr>
  </w:style>
  <w:style w:type="character" w:customStyle="1" w:styleId="ItemListChar">
    <w:name w:val="Item List Char"/>
    <w:link w:val="ItemList"/>
    <w:rsid w:val="00255462"/>
    <w:rPr>
      <w:rFonts w:ascii="Arial" w:hAnsi="Arial"/>
    </w:rPr>
  </w:style>
  <w:style w:type="character" w:customStyle="1" w:styleId="2CharChar6">
    <w:name w:val="样式 首行缩进:  2 字符 Char Char"/>
    <w:link w:val="2Charf3"/>
    <w:rsid w:val="00255462"/>
    <w:rPr>
      <w:rFonts w:cs="宋体"/>
      <w:color w:val="000000"/>
      <w:sz w:val="24"/>
      <w:szCs w:val="24"/>
    </w:rPr>
  </w:style>
  <w:style w:type="character" w:customStyle="1" w:styleId="CharChar216">
    <w:name w:val="Char Char21"/>
    <w:locked/>
    <w:rsid w:val="00255462"/>
    <w:rPr>
      <w:kern w:val="2"/>
      <w:sz w:val="18"/>
      <w:szCs w:val="18"/>
      <w:lang w:bidi="ar-SA"/>
    </w:rPr>
  </w:style>
  <w:style w:type="character" w:customStyle="1" w:styleId="112212Char">
    <w:name w:val="样式 样式 样式 样式11 + 首行缩进:  2 字符 + 首行缩进:  2 字符1 + 首行缩进:  2 字符 Char"/>
    <w:link w:val="112212"/>
    <w:rsid w:val="00255462"/>
    <w:rPr>
      <w:rFonts w:cs="宋体"/>
      <w:color w:val="000000"/>
      <w:spacing w:val="-20"/>
      <w:sz w:val="24"/>
    </w:rPr>
  </w:style>
  <w:style w:type="character" w:customStyle="1" w:styleId="CharCharCharCharCharCharCharCharCharCharCharCharCharCharCharCharCharCharCharCharCharCharCharCharCharChar">
    <w:name w:val="正文首行缩进 Char Char Char Char Char Char Char Char Char Char Char Char Char Char Char Char Char Char Char Char Char Char Char Char Char Char"/>
    <w:rsid w:val="00255462"/>
    <w:rPr>
      <w:rFonts w:eastAsia="宋体"/>
      <w:kern w:val="2"/>
      <w:sz w:val="24"/>
      <w:lang w:val="en-US" w:eastAsia="zh-CN" w:bidi="ar-SA"/>
    </w:rPr>
  </w:style>
  <w:style w:type="character" w:customStyle="1" w:styleId="WW8Num37z1">
    <w:name w:val="WW8Num37z1"/>
    <w:rsid w:val="00255462"/>
    <w:rPr>
      <w:rFonts w:ascii="Wingdings" w:hAnsi="Wingdings"/>
    </w:rPr>
  </w:style>
  <w:style w:type="character" w:customStyle="1" w:styleId="Charfffffb">
    <w:name w:val="正文正文 Char"/>
    <w:link w:val="affffffffffffff3"/>
    <w:rsid w:val="00255462"/>
    <w:rPr>
      <w:rFonts w:ascii="宋体" w:hAnsi="宋体"/>
      <w:color w:val="000000"/>
      <w:sz w:val="28"/>
      <w:szCs w:val="21"/>
    </w:rPr>
  </w:style>
  <w:style w:type="character" w:customStyle="1" w:styleId="CharChar70">
    <w:name w:val="Char Char7"/>
    <w:rsid w:val="00255462"/>
    <w:rPr>
      <w:rFonts w:eastAsia="宋体"/>
      <w:b/>
      <w:bCs/>
      <w:kern w:val="44"/>
      <w:sz w:val="44"/>
      <w:szCs w:val="44"/>
      <w:lang w:val="en-US" w:eastAsia="zh-CN" w:bidi="ar-SA"/>
    </w:rPr>
  </w:style>
  <w:style w:type="character" w:customStyle="1" w:styleId="CharCharf3">
    <w:name w:val="一级编号 Char Char"/>
    <w:link w:val="affffffffffffff4"/>
    <w:rsid w:val="00255462"/>
    <w:rPr>
      <w:rFonts w:ascii="宋体"/>
      <w:color w:val="000000"/>
      <w:sz w:val="24"/>
      <w:szCs w:val="24"/>
    </w:rPr>
  </w:style>
  <w:style w:type="character" w:customStyle="1" w:styleId="5BodyTextRbullet2H5PIM5L55dashddh5BlockLab3Char">
    <w:name w:val="样式 标题 5Body Text (R)bullet2H5PIM 5L55dashddh5Block Lab...3 Char"/>
    <w:link w:val="5BodyTextRbullet2H5PIM5L55dashddh5BlockLab3"/>
    <w:rsid w:val="00255462"/>
    <w:rPr>
      <w:rFonts w:ascii="MS Gothic" w:hAnsi="MS Gothic"/>
      <w:b/>
      <w:bCs/>
      <w:color w:val="000000"/>
      <w:sz w:val="28"/>
      <w:szCs w:val="28"/>
    </w:rPr>
  </w:style>
  <w:style w:type="character" w:customStyle="1" w:styleId="tip7">
    <w:name w:val="tip7"/>
    <w:rsid w:val="00255462"/>
    <w:rPr>
      <w:b w:val="0"/>
      <w:vanish/>
      <w:color w:val="FF0000"/>
      <w:sz w:val="18"/>
      <w:szCs w:val="18"/>
    </w:rPr>
  </w:style>
  <w:style w:type="character" w:customStyle="1" w:styleId="Char2f7">
    <w:name w:val="日期 Char2"/>
    <w:rsid w:val="00255462"/>
    <w:rPr>
      <w:rFonts w:ascii="黑体" w:eastAsia="黑体"/>
      <w:kern w:val="2"/>
      <w:sz w:val="32"/>
      <w:lang w:val="en-US" w:eastAsia="zh-CN" w:bidi="ar-SA"/>
    </w:rPr>
  </w:style>
  <w:style w:type="character" w:customStyle="1" w:styleId="3CharChar10">
    <w:name w:val="标题 3 Char Char1"/>
    <w:rsid w:val="00255462"/>
    <w:rPr>
      <w:rFonts w:ascii="Tahoma" w:eastAsia="宋体" w:hAnsi="Tahoma"/>
      <w:b/>
      <w:bCs/>
      <w:kern w:val="2"/>
      <w:sz w:val="32"/>
      <w:szCs w:val="32"/>
      <w:lang w:val="en-US" w:eastAsia="zh-CN" w:bidi="ar-SA"/>
    </w:rPr>
  </w:style>
  <w:style w:type="character" w:customStyle="1" w:styleId="TimesNewRomanGB2312Char">
    <w:name w:val="样式 题注 + (西文) Times New Roman (中文) 仿宋_GB2312 小四 黑色 Char"/>
    <w:link w:val="TimesNewRomanGB2312"/>
    <w:rsid w:val="00255462"/>
    <w:rPr>
      <w:rFonts w:ascii="宋体" w:hAnsi="宋体"/>
      <w:color w:val="000000"/>
      <w:sz w:val="24"/>
    </w:rPr>
  </w:style>
  <w:style w:type="character" w:customStyle="1" w:styleId="p41">
    <w:name w:val="p41"/>
    <w:rsid w:val="00255462"/>
    <w:rPr>
      <w:rFonts w:ascii="宋体" w:eastAsia="宋体" w:hAnsi="宋体" w:hint="eastAsia"/>
      <w:color w:val="336633"/>
      <w:sz w:val="22"/>
      <w:szCs w:val="22"/>
    </w:rPr>
  </w:style>
  <w:style w:type="character" w:customStyle="1" w:styleId="WW8Num11z3">
    <w:name w:val="WW8Num11z3"/>
    <w:rsid w:val="00255462"/>
    <w:rPr>
      <w:rFonts w:ascii="Arial" w:eastAsia="黑体" w:hAnsi="Arial"/>
      <w:b w:val="0"/>
      <w:i w:val="0"/>
      <w:sz w:val="28"/>
    </w:rPr>
  </w:style>
  <w:style w:type="character" w:customStyle="1" w:styleId="2Char13">
    <w:name w:val="正文文本缩进 2 Char1"/>
    <w:rsid w:val="00255462"/>
    <w:rPr>
      <w:sz w:val="22"/>
      <w:szCs w:val="22"/>
    </w:rPr>
  </w:style>
  <w:style w:type="character" w:customStyle="1" w:styleId="WW8Num55z3">
    <w:name w:val="WW8Num55z3"/>
    <w:rsid w:val="00255462"/>
    <w:rPr>
      <w:rFonts w:ascii="Times New Roman" w:eastAsia="黑体" w:hAnsi="Times New Roman" w:cs="Times New Roman"/>
      <w:b w:val="0"/>
    </w:rPr>
  </w:style>
  <w:style w:type="character" w:customStyle="1" w:styleId="txt">
    <w:name w:val="txt"/>
    <w:rsid w:val="00255462"/>
  </w:style>
  <w:style w:type="character" w:customStyle="1" w:styleId="3Char6">
    <w:name w:val="教育台标题3 Char"/>
    <w:link w:val="3d"/>
    <w:rsid w:val="00255462"/>
    <w:rPr>
      <w:rFonts w:ascii="宋体" w:hAnsi="宋体"/>
      <w:bCs/>
      <w:color w:val="000000"/>
      <w:sz w:val="24"/>
      <w:szCs w:val="24"/>
    </w:rPr>
  </w:style>
  <w:style w:type="character" w:customStyle="1" w:styleId="WW8Num44z0">
    <w:name w:val="WW8Num44z0"/>
    <w:rsid w:val="00255462"/>
    <w:rPr>
      <w:rFonts w:ascii="Wingdings" w:eastAsia="宋体" w:hAnsi="Wingdings" w:cs="Times New Roman"/>
      <w:b w:val="0"/>
      <w:i w:val="0"/>
      <w:color w:val="auto"/>
      <w:sz w:val="24"/>
    </w:rPr>
  </w:style>
  <w:style w:type="character" w:customStyle="1" w:styleId="CharChar24">
    <w:name w:val="Char Char24"/>
    <w:rsid w:val="00255462"/>
    <w:rPr>
      <w:rFonts w:ascii="Arial" w:eastAsia="黑体" w:hAnsi="Arial"/>
      <w:color w:val="000000"/>
      <w:kern w:val="2"/>
      <w:sz w:val="28"/>
      <w:szCs w:val="21"/>
    </w:rPr>
  </w:style>
  <w:style w:type="character" w:customStyle="1" w:styleId="-Char0">
    <w:name w:val="样式-正文 Char"/>
    <w:link w:val="-0"/>
    <w:rsid w:val="00255462"/>
    <w:rPr>
      <w:color w:val="000000"/>
      <w:sz w:val="24"/>
      <w:szCs w:val="24"/>
    </w:rPr>
  </w:style>
  <w:style w:type="character" w:customStyle="1" w:styleId="WW8Num19z0">
    <w:name w:val="WW8Num19z0"/>
    <w:rsid w:val="00255462"/>
    <w:rPr>
      <w:rFonts w:ascii="Wingdings" w:hAnsi="Wingdings"/>
    </w:rPr>
  </w:style>
  <w:style w:type="character" w:customStyle="1" w:styleId="news-121">
    <w:name w:val="news-121"/>
    <w:rsid w:val="00255462"/>
    <w:rPr>
      <w:sz w:val="20"/>
    </w:rPr>
  </w:style>
  <w:style w:type="character" w:customStyle="1" w:styleId="2Char32">
    <w:name w:val="正文文本缩进 2 Char3"/>
    <w:uiPriority w:val="99"/>
    <w:semiHidden/>
    <w:rsid w:val="00255462"/>
    <w:rPr>
      <w:rFonts w:ascii="Calibri" w:eastAsia="宋体" w:hAnsi="Calibri" w:cs="Times New Roman"/>
    </w:rPr>
  </w:style>
  <w:style w:type="character" w:customStyle="1" w:styleId="affffffffffffff5">
    <w:name w:val="封面单位"/>
    <w:rsid w:val="00255462"/>
    <w:rPr>
      <w:rFonts w:ascii="黑体" w:eastAsia="黑体" w:hAnsi="黑体"/>
      <w:sz w:val="32"/>
    </w:rPr>
  </w:style>
  <w:style w:type="character" w:customStyle="1" w:styleId="affffffffffffff6">
    <w:name w:val="样式 (西文) 宋体"/>
    <w:rsid w:val="00255462"/>
    <w:rPr>
      <w:rFonts w:ascii="宋体" w:hAnsi="宋体"/>
      <w:sz w:val="24"/>
    </w:rPr>
  </w:style>
  <w:style w:type="character" w:customStyle="1" w:styleId="CharCharCharC">
    <w:name w:val="四号 Char Char Char C"/>
    <w:rsid w:val="00255462"/>
    <w:rPr>
      <w:rFonts w:eastAsia="宋体"/>
      <w:kern w:val="2"/>
      <w:sz w:val="21"/>
      <w:szCs w:val="24"/>
      <w:lang w:val="en-US" w:eastAsia="zh-CN" w:bidi="ar-SA"/>
    </w:rPr>
  </w:style>
  <w:style w:type="character" w:customStyle="1" w:styleId="Char51">
    <w:name w:val="正文首行缩进 Char5"/>
    <w:uiPriority w:val="99"/>
    <w:semiHidden/>
    <w:rsid w:val="00255462"/>
  </w:style>
  <w:style w:type="character" w:customStyle="1" w:styleId="Charfffffc">
    <w:name w:val="常规 Char"/>
    <w:link w:val="affffffffffffff7"/>
    <w:rsid w:val="00255462"/>
    <w:rPr>
      <w:color w:val="000000"/>
      <w:sz w:val="24"/>
      <w:szCs w:val="21"/>
    </w:rPr>
  </w:style>
  <w:style w:type="character" w:customStyle="1" w:styleId="WW8Num23z0">
    <w:name w:val="WW8Num23z0"/>
    <w:rsid w:val="00255462"/>
    <w:rPr>
      <w:rFonts w:eastAsia="仿宋_GB2312"/>
      <w:b/>
      <w:i w:val="0"/>
      <w:sz w:val="32"/>
      <w:szCs w:val="32"/>
    </w:rPr>
  </w:style>
  <w:style w:type="character" w:customStyle="1" w:styleId="CharChar161">
    <w:name w:val="Char Char161"/>
    <w:rsid w:val="00255462"/>
    <w:rPr>
      <w:rFonts w:ascii="Arial" w:eastAsia="黑体" w:hAnsi="Arial"/>
      <w:kern w:val="2"/>
      <w:sz w:val="21"/>
      <w:lang w:val="en-US" w:eastAsia="zh-CN" w:bidi="ar-SA"/>
    </w:rPr>
  </w:style>
  <w:style w:type="character" w:customStyle="1" w:styleId="Charfffffd">
    <w:name w:val="图文字 Char"/>
    <w:link w:val="affffffffffffff8"/>
    <w:rsid w:val="00255462"/>
    <w:rPr>
      <w:rFonts w:ascii="文鼎CS仿宋体" w:eastAsia="文鼎CS仿宋体"/>
      <w:sz w:val="28"/>
      <w:szCs w:val="28"/>
    </w:rPr>
  </w:style>
  <w:style w:type="character" w:customStyle="1" w:styleId="WW8Num26z2">
    <w:name w:val="WW8Num26z2"/>
    <w:rsid w:val="00255462"/>
    <w:rPr>
      <w:rFonts w:ascii="Wingdings" w:hAnsi="Wingdings"/>
    </w:rPr>
  </w:style>
  <w:style w:type="character" w:customStyle="1" w:styleId="WW8Num8z0">
    <w:name w:val="WW8Num8z0"/>
    <w:rsid w:val="00255462"/>
    <w:rPr>
      <w:rFonts w:ascii="Wingdings" w:hAnsi="Wingdings"/>
    </w:rPr>
  </w:style>
  <w:style w:type="character" w:customStyle="1" w:styleId="WW8Num21z1">
    <w:name w:val="WW8Num21z1"/>
    <w:rsid w:val="00255462"/>
    <w:rPr>
      <w:rFonts w:ascii="Courier New" w:hAnsi="Courier New"/>
    </w:rPr>
  </w:style>
  <w:style w:type="character" w:customStyle="1" w:styleId="WW8Num59z0">
    <w:name w:val="WW8Num59z0"/>
    <w:rsid w:val="00255462"/>
    <w:rPr>
      <w:rFonts w:ascii="Wingdings" w:hAnsi="Wingdings"/>
    </w:rPr>
  </w:style>
  <w:style w:type="character" w:customStyle="1" w:styleId="Charfffffe">
    <w:name w:val="表格内容 Char"/>
    <w:link w:val="affffffffffffff9"/>
    <w:rsid w:val="00255462"/>
    <w:rPr>
      <w:rFonts w:ascii="宋体" w:hAnsi="Courier New" w:cs="Courier New"/>
      <w:bCs/>
      <w:color w:val="000000"/>
      <w:kern w:val="24"/>
      <w:szCs w:val="21"/>
      <w:lang w:val="en-AU"/>
    </w:rPr>
  </w:style>
  <w:style w:type="character" w:customStyle="1" w:styleId="Charffffff">
    <w:name w:val="我的表题注 Char"/>
    <w:link w:val="affffffffffffffa"/>
    <w:rsid w:val="00255462"/>
    <w:rPr>
      <w:rFonts w:ascii="宋体" w:hAnsi="宋体"/>
      <w:color w:val="000000"/>
      <w:sz w:val="24"/>
      <w:szCs w:val="28"/>
    </w:rPr>
  </w:style>
  <w:style w:type="character" w:customStyle="1" w:styleId="inm1">
    <w:name w:val="inm1"/>
    <w:rsid w:val="00255462"/>
    <w:rPr>
      <w:b w:val="0"/>
      <w:bCs w:val="0"/>
      <w:i w:val="0"/>
      <w:iCs w:val="0"/>
      <w:strike w:val="0"/>
      <w:dstrike w:val="0"/>
      <w:color w:val="505050"/>
      <w:spacing w:val="300"/>
      <w:sz w:val="18"/>
      <w:szCs w:val="18"/>
      <w:u w:val="none"/>
      <w:shd w:val="clear" w:color="auto" w:fill="FFFFFF"/>
    </w:rPr>
  </w:style>
  <w:style w:type="character" w:customStyle="1" w:styleId="Char1ff0">
    <w:name w:val="引用 Char1"/>
    <w:rsid w:val="00255462"/>
    <w:rPr>
      <w:i/>
      <w:iCs/>
      <w:color w:val="000000"/>
      <w:sz w:val="22"/>
      <w:szCs w:val="22"/>
    </w:rPr>
  </w:style>
  <w:style w:type="character" w:customStyle="1" w:styleId="WW8Num41z0">
    <w:name w:val="WW8Num41z0"/>
    <w:rsid w:val="00255462"/>
    <w:rPr>
      <w:rFonts w:eastAsia="宋体"/>
      <w:kern w:val="1"/>
      <w:sz w:val="24"/>
    </w:rPr>
  </w:style>
  <w:style w:type="character" w:customStyle="1" w:styleId="5H512heading5Level3-ih5PIM5h51headi1Char0">
    <w:name w:val="样式 标题 5H5口口1口2heading 5Level 3 - i第四层条h5PIM 5h51headi...1 Char"/>
    <w:link w:val="5H512heading5Level3-ih5PIM5h51headi10"/>
    <w:rsid w:val="00255462"/>
    <w:rPr>
      <w:rFonts w:ascii="Arial Unicode MS" w:hAnsi="Arial Unicode MS"/>
      <w:b/>
      <w:bCs/>
      <w:color w:val="000000"/>
      <w:sz w:val="28"/>
      <w:szCs w:val="28"/>
    </w:rPr>
  </w:style>
  <w:style w:type="character" w:customStyle="1" w:styleId="pt91">
    <w:name w:val="pt91"/>
    <w:rsid w:val="00255462"/>
    <w:rPr>
      <w:rFonts w:ascii="Arial Narrow" w:eastAsia="宋体" w:hAnsi="Arial Narrow" w:cs="Mangal" w:hint="default"/>
      <w:sz w:val="19"/>
      <w:szCs w:val="19"/>
      <w:lang w:val="en-US" w:eastAsia="en-US" w:bidi="hi-IN"/>
    </w:rPr>
  </w:style>
  <w:style w:type="character" w:customStyle="1" w:styleId="color07">
    <w:name w:val="color07"/>
    <w:rsid w:val="00255462"/>
  </w:style>
  <w:style w:type="character" w:customStyle="1" w:styleId="CharChar31">
    <w:name w:val="Char Char31"/>
    <w:rsid w:val="00255462"/>
    <w:rPr>
      <w:kern w:val="2"/>
      <w:sz w:val="18"/>
      <w:szCs w:val="18"/>
    </w:rPr>
  </w:style>
  <w:style w:type="character" w:customStyle="1" w:styleId="HTMLChar4">
    <w:name w:val="HTML 预设格式 Char4"/>
    <w:uiPriority w:val="99"/>
    <w:semiHidden/>
    <w:rsid w:val="00255462"/>
    <w:rPr>
      <w:rFonts w:ascii="Courier New" w:hAnsi="Courier New" w:cs="Courier New"/>
      <w:kern w:val="2"/>
    </w:rPr>
  </w:style>
  <w:style w:type="character" w:customStyle="1" w:styleId="1CharChar1">
    <w:name w:val="正文缩进1 Char Char"/>
    <w:rsid w:val="00255462"/>
    <w:rPr>
      <w:rFonts w:eastAsia="宋体" w:cs="宋体"/>
      <w:kern w:val="2"/>
      <w:sz w:val="24"/>
      <w:szCs w:val="24"/>
      <w:lang w:val="en-US" w:eastAsia="zh-CN" w:bidi="ar-SA"/>
    </w:rPr>
  </w:style>
  <w:style w:type="character" w:customStyle="1" w:styleId="b1">
    <w:name w:val="b1"/>
    <w:rsid w:val="00255462"/>
    <w:rPr>
      <w:rFonts w:ascii="宋体" w:eastAsia="宋体" w:hAnsi="宋体" w:hint="eastAsia"/>
      <w:color w:val="006699"/>
      <w:sz w:val="18"/>
      <w:szCs w:val="18"/>
    </w:rPr>
  </w:style>
  <w:style w:type="character" w:customStyle="1" w:styleId="WW8Num64z0">
    <w:name w:val="WW8Num64z0"/>
    <w:rsid w:val="00255462"/>
    <w:rPr>
      <w:rFonts w:ascii="Times New Roman" w:eastAsia="黑体" w:hAnsi="Times New Roman" w:cs="Times New Roman"/>
      <w:b/>
      <w:i w:val="0"/>
      <w:sz w:val="44"/>
      <w:szCs w:val="44"/>
    </w:rPr>
  </w:style>
  <w:style w:type="character" w:customStyle="1" w:styleId="context1">
    <w:name w:val="context1"/>
    <w:rsid w:val="00255462"/>
    <w:rPr>
      <w:rFonts w:eastAsia="仿宋_GB2312"/>
      <w:sz w:val="21"/>
      <w:szCs w:val="21"/>
      <w:lang w:val="en-US" w:eastAsia="zh-CN" w:bidi="ar-SA"/>
    </w:rPr>
  </w:style>
  <w:style w:type="character" w:customStyle="1" w:styleId="CharChar122">
    <w:name w:val="Char Char122"/>
    <w:rsid w:val="00255462"/>
    <w:rPr>
      <w:rFonts w:ascii="Times New Roman" w:eastAsia="宋体" w:hAnsi="宋体" w:cs="Times New Roman" w:hint="default"/>
      <w:kern w:val="2"/>
      <w:sz w:val="24"/>
      <w:szCs w:val="24"/>
      <w:lang w:val="en-US" w:eastAsia="zh-CN" w:bidi="ar-SA"/>
    </w:rPr>
  </w:style>
  <w:style w:type="character" w:customStyle="1" w:styleId="H3Char3">
    <w:name w:val="H3 Char3"/>
    <w:aliases w:val="h3 Char3,3rd level Char3,3 Char3,Head 3 Char3,section:3 Char3,section:31 Char3,section:32 Char3,section:33 Char3,section:34 Char3,section:35 Char3,section:36 Char3,section:37 Char3,section:38 Char3,section:39 Char3,section:310 Char3,l3 Char3"/>
    <w:rsid w:val="00255462"/>
    <w:rPr>
      <w:b/>
      <w:bCs/>
      <w:kern w:val="2"/>
      <w:sz w:val="32"/>
      <w:szCs w:val="32"/>
    </w:rPr>
  </w:style>
  <w:style w:type="character" w:customStyle="1" w:styleId="Char2f8">
    <w:name w:val="宏文本 Char2"/>
    <w:uiPriority w:val="99"/>
    <w:semiHidden/>
    <w:rsid w:val="00255462"/>
    <w:rPr>
      <w:rFonts w:ascii="Courier New" w:eastAsia="宋体" w:hAnsi="Courier New" w:cs="Courier New"/>
      <w:sz w:val="24"/>
      <w:szCs w:val="24"/>
    </w:rPr>
  </w:style>
  <w:style w:type="character" w:customStyle="1" w:styleId="Char2f9">
    <w:name w:val="批注文字 Char2"/>
    <w:uiPriority w:val="99"/>
    <w:semiHidden/>
    <w:rsid w:val="00255462"/>
    <w:rPr>
      <w:rFonts w:ascii="Calibri" w:eastAsia="宋体" w:hAnsi="Calibri" w:cs="Times New Roman"/>
    </w:rPr>
  </w:style>
  <w:style w:type="character" w:customStyle="1" w:styleId="small">
    <w:name w:val="small"/>
    <w:rsid w:val="00255462"/>
  </w:style>
  <w:style w:type="character" w:customStyle="1" w:styleId="Charffffff0">
    <w:name w:val="正文图表标题 Char"/>
    <w:link w:val="affffffffffffffb"/>
    <w:rsid w:val="00255462"/>
    <w:rPr>
      <w:rFonts w:ascii="仿宋_GB2312" w:eastAsia="仿宋_GB2312"/>
      <w:sz w:val="28"/>
    </w:rPr>
  </w:style>
  <w:style w:type="character" w:customStyle="1" w:styleId="BulletSymbols">
    <w:name w:val="Bullet Symbols"/>
    <w:rsid w:val="00255462"/>
    <w:rPr>
      <w:rFonts w:ascii="StarBats" w:hAnsi="StarBats"/>
      <w:sz w:val="18"/>
    </w:rPr>
  </w:style>
  <w:style w:type="character" w:customStyle="1" w:styleId="viewbannertitle">
    <w:name w:val="view_banner_title"/>
    <w:rsid w:val="00255462"/>
  </w:style>
  <w:style w:type="character" w:customStyle="1" w:styleId="WW8Num66z0">
    <w:name w:val="WW8Num66z0"/>
    <w:rsid w:val="00255462"/>
    <w:rPr>
      <w:rFonts w:ascii="Wingdings" w:hAnsi="Wingdings"/>
    </w:rPr>
  </w:style>
  <w:style w:type="character" w:customStyle="1" w:styleId="Char3f3">
    <w:name w:val="脚注文本 Char3"/>
    <w:uiPriority w:val="99"/>
    <w:semiHidden/>
    <w:rsid w:val="00255462"/>
    <w:rPr>
      <w:rFonts w:ascii="Calibri" w:hAnsi="Calibri"/>
      <w:kern w:val="2"/>
      <w:sz w:val="18"/>
      <w:szCs w:val="18"/>
    </w:rPr>
  </w:style>
  <w:style w:type="character" w:customStyle="1" w:styleId="CharChar42">
    <w:name w:val="Char Char42"/>
    <w:rsid w:val="00255462"/>
    <w:rPr>
      <w:b/>
      <w:bCs/>
      <w:color w:val="000000"/>
      <w:spacing w:val="10"/>
      <w:kern w:val="44"/>
      <w:sz w:val="30"/>
      <w:szCs w:val="32"/>
      <w:lang w:val="en-US" w:eastAsia="zh-CN" w:bidi="ar-SA"/>
    </w:rPr>
  </w:style>
  <w:style w:type="character" w:customStyle="1" w:styleId="GB23121">
    <w:name w:val="样式 样式 宋体 + 楷体_GB2312"/>
    <w:rsid w:val="00255462"/>
    <w:rPr>
      <w:rFonts w:ascii="楷体_GB2312" w:eastAsia="宋体" w:hAnsi="宋体"/>
      <w:sz w:val="21"/>
      <w:szCs w:val="21"/>
    </w:rPr>
  </w:style>
  <w:style w:type="character" w:customStyle="1" w:styleId="textfont1">
    <w:name w:val="textfont1"/>
    <w:rsid w:val="00255462"/>
    <w:rPr>
      <w:spacing w:val="240"/>
      <w:sz w:val="26"/>
      <w:szCs w:val="26"/>
    </w:rPr>
  </w:style>
  <w:style w:type="character" w:customStyle="1" w:styleId="zhengwen1">
    <w:name w:val="zhengwen1"/>
    <w:rsid w:val="00255462"/>
    <w:rPr>
      <w:rFonts w:ascii="ˎ̥" w:hAnsi="ˎ̥" w:hint="default"/>
      <w:color w:val="000000"/>
      <w:sz w:val="18"/>
      <w:szCs w:val="18"/>
    </w:rPr>
  </w:style>
  <w:style w:type="character" w:customStyle="1" w:styleId="fengChar">
    <w:name w:val="feng Char"/>
    <w:link w:val="feng"/>
    <w:rsid w:val="00255462"/>
    <w:rPr>
      <w:sz w:val="24"/>
    </w:rPr>
  </w:style>
  <w:style w:type="character" w:customStyle="1" w:styleId="2Char14">
    <w:name w:val="正文首行缩进 2 Char1"/>
    <w:rsid w:val="00255462"/>
    <w:rPr>
      <w:rFonts w:ascii="Arial" w:eastAsia="黑体" w:hAnsi="Arial" w:cs="Times New Roman"/>
      <w:szCs w:val="24"/>
    </w:rPr>
  </w:style>
  <w:style w:type="character" w:customStyle="1" w:styleId="black1">
    <w:name w:val="black1"/>
    <w:rsid w:val="00255462"/>
    <w:rPr>
      <w:b w:val="0"/>
      <w:bCs w:val="0"/>
      <w:color w:val="000000"/>
      <w:sz w:val="17"/>
      <w:szCs w:val="17"/>
    </w:rPr>
  </w:style>
  <w:style w:type="character" w:customStyle="1" w:styleId="pass-placeholder-username">
    <w:name w:val="pass-placeholder-username"/>
    <w:rsid w:val="00255462"/>
  </w:style>
  <w:style w:type="character" w:customStyle="1" w:styleId="Charffffff1">
    <w:name w:val="正文首行缩进二 Char"/>
    <w:link w:val="affffffffffffffc"/>
    <w:rsid w:val="00255462"/>
    <w:rPr>
      <w:rFonts w:cs="宋体"/>
      <w:b/>
      <w:sz w:val="24"/>
      <w:szCs w:val="24"/>
    </w:rPr>
  </w:style>
  <w:style w:type="character" w:customStyle="1" w:styleId="NumberingSymbols">
    <w:name w:val="Numbering Symbols"/>
    <w:rsid w:val="00255462"/>
  </w:style>
  <w:style w:type="character" w:customStyle="1" w:styleId="tpccontent">
    <w:name w:val="tpc_content"/>
    <w:rsid w:val="00255462"/>
  </w:style>
  <w:style w:type="character" w:customStyle="1" w:styleId="WW8Num23z2">
    <w:name w:val="WW8Num23z2"/>
    <w:rsid w:val="00255462"/>
    <w:rPr>
      <w:rFonts w:ascii="黑体" w:eastAsia="黑体" w:hAnsi="黑体"/>
    </w:rPr>
  </w:style>
  <w:style w:type="character" w:customStyle="1" w:styleId="H4Char5">
    <w:name w:val="H4 Char5"/>
    <w:aliases w:val="PIM 4 Char5,h4 Char5,bullet Char5,bl Char5,bb Char5,bullet1 Char5,bl1 Char5,bb1 Char5,bullet2 Char5,bl2 Char5,bb2 Char5,bullet3 Char5,bl3 Char5,bb3 Char5,bullet4 Char5,bl4 Char5,bb4 Char5,bullet5 Char5,bl5 Char5,bb5 Char5,bullet6 Char5,bl9 Char"/>
    <w:rsid w:val="00255462"/>
    <w:rPr>
      <w:rFonts w:ascii="Arial" w:eastAsia="黑体" w:hAnsi="Arial"/>
      <w:b/>
      <w:bCs/>
      <w:kern w:val="2"/>
      <w:sz w:val="28"/>
      <w:szCs w:val="28"/>
      <w:lang w:val="en-US" w:eastAsia="zh-CN" w:bidi="ar-SA"/>
    </w:rPr>
  </w:style>
  <w:style w:type="character" w:customStyle="1" w:styleId="Charffffff2">
    <w:name w:val="样式 小四 加粗 Char"/>
    <w:link w:val="af2"/>
    <w:rsid w:val="00255462"/>
    <w:rPr>
      <w:b/>
      <w:color w:val="000000"/>
      <w:sz w:val="24"/>
      <w:szCs w:val="24"/>
    </w:rPr>
  </w:style>
  <w:style w:type="paragraph" w:customStyle="1" w:styleId="CharCharCharChar2Char">
    <w:name w:val="Char Char Char Char2 Char"/>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affffffffffffffd">
    <w:name w:val="五级条标题"/>
    <w:basedOn w:val="affffffffffffffe"/>
    <w:next w:val="afffffffffffffff"/>
    <w:qFormat/>
    <w:rsid w:val="00255462"/>
    <w:pPr>
      <w:outlineLvl w:val="6"/>
    </w:pPr>
  </w:style>
  <w:style w:type="paragraph" w:styleId="36">
    <w:name w:val="Body Text 3"/>
    <w:basedOn w:val="afff"/>
    <w:link w:val="35"/>
    <w:qFormat/>
    <w:rsid w:val="00255462"/>
    <w:pPr>
      <w:widowControl w:val="0"/>
      <w:spacing w:line="240" w:lineRule="auto"/>
      <w:jc w:val="both"/>
    </w:pPr>
    <w:rPr>
      <w:rFonts w:cs="Angsana New"/>
      <w:sz w:val="24"/>
      <w:lang w:eastAsia="zh-CN" w:bidi="ar-SA"/>
    </w:rPr>
  </w:style>
  <w:style w:type="character" w:customStyle="1" w:styleId="3Char40">
    <w:name w:val="正文文本 3 Char4"/>
    <w:uiPriority w:val="99"/>
    <w:semiHidden/>
    <w:rsid w:val="00255462"/>
    <w:rPr>
      <w:sz w:val="16"/>
      <w:szCs w:val="16"/>
      <w:lang w:eastAsia="en-US" w:bidi="en-US"/>
    </w:rPr>
  </w:style>
  <w:style w:type="paragraph" w:styleId="1fb">
    <w:name w:val="index 1"/>
    <w:basedOn w:val="afff"/>
    <w:next w:val="afff"/>
    <w:autoRedefine/>
    <w:unhideWhenUsed/>
    <w:qFormat/>
    <w:rsid w:val="00255462"/>
    <w:pPr>
      <w:widowControl w:val="0"/>
      <w:spacing w:line="240" w:lineRule="auto"/>
      <w:jc w:val="both"/>
    </w:pPr>
    <w:rPr>
      <w:kern w:val="2"/>
      <w:szCs w:val="22"/>
      <w:lang w:eastAsia="zh-CN" w:bidi="ar-SA"/>
    </w:rPr>
  </w:style>
  <w:style w:type="paragraph" w:styleId="afffffffffffffff0">
    <w:name w:val="index heading"/>
    <w:basedOn w:val="afff"/>
    <w:next w:val="1fb"/>
    <w:qFormat/>
    <w:rsid w:val="00255462"/>
    <w:pPr>
      <w:overflowPunct w:val="0"/>
      <w:autoSpaceDE w:val="0"/>
      <w:autoSpaceDN w:val="0"/>
      <w:adjustRightInd w:val="0"/>
      <w:spacing w:before="240" w:line="300" w:lineRule="auto"/>
      <w:ind w:left="2268" w:firstLine="420"/>
      <w:textAlignment w:val="baseline"/>
    </w:pPr>
    <w:rPr>
      <w:rFonts w:ascii="Times New Roman" w:hAnsi="Times New Roman"/>
      <w:color w:val="000000"/>
      <w:sz w:val="24"/>
      <w:szCs w:val="20"/>
      <w:lang w:eastAsia="zh-CN" w:bidi="ar-SA"/>
    </w:rPr>
  </w:style>
  <w:style w:type="paragraph" w:styleId="afffffffffffffff1">
    <w:name w:val="toa heading"/>
    <w:basedOn w:val="afff"/>
    <w:next w:val="afff"/>
    <w:qFormat/>
    <w:rsid w:val="00255462"/>
    <w:pPr>
      <w:widowControl w:val="0"/>
      <w:spacing w:before="120"/>
      <w:ind w:firstLine="420"/>
    </w:pPr>
    <w:rPr>
      <w:rFonts w:ascii="宋体" w:hAnsi="宋体" w:cs="Arial"/>
      <w:color w:val="000000"/>
      <w:kern w:val="2"/>
      <w:sz w:val="24"/>
      <w:lang w:eastAsia="zh-CN" w:bidi="ar-SA"/>
    </w:rPr>
  </w:style>
  <w:style w:type="paragraph" w:styleId="affffffd">
    <w:name w:val="Signature"/>
    <w:basedOn w:val="afff"/>
    <w:link w:val="affffffc"/>
    <w:qFormat/>
    <w:rsid w:val="00255462"/>
    <w:pPr>
      <w:widowControl w:val="0"/>
      <w:ind w:left="4320" w:firstLine="420"/>
      <w:jc w:val="both"/>
    </w:pPr>
    <w:rPr>
      <w:rFonts w:eastAsia="楷体_GB2312"/>
      <w:color w:val="000000"/>
      <w:sz w:val="24"/>
      <w:szCs w:val="20"/>
      <w:lang w:eastAsia="zh-CN" w:bidi="ar-SA"/>
    </w:rPr>
  </w:style>
  <w:style w:type="character" w:customStyle="1" w:styleId="Char46">
    <w:name w:val="签名 Char4"/>
    <w:uiPriority w:val="99"/>
    <w:semiHidden/>
    <w:rsid w:val="00255462"/>
    <w:rPr>
      <w:sz w:val="21"/>
      <w:szCs w:val="24"/>
      <w:lang w:eastAsia="en-US" w:bidi="en-US"/>
    </w:rPr>
  </w:style>
  <w:style w:type="paragraph" w:styleId="55">
    <w:name w:val="index 5"/>
    <w:basedOn w:val="afff"/>
    <w:next w:val="afff"/>
    <w:qFormat/>
    <w:rsid w:val="00255462"/>
    <w:pPr>
      <w:widowControl w:val="0"/>
      <w:ind w:leftChars="800" w:left="800" w:firstLine="420"/>
      <w:jc w:val="both"/>
    </w:pPr>
    <w:rPr>
      <w:rFonts w:ascii="Times New Roman" w:hAnsi="Times New Roman"/>
      <w:color w:val="000000"/>
      <w:kern w:val="2"/>
      <w:sz w:val="24"/>
      <w:szCs w:val="20"/>
      <w:lang w:eastAsia="zh-CN" w:bidi="ar-SA"/>
    </w:rPr>
  </w:style>
  <w:style w:type="character" w:customStyle="1" w:styleId="Char52">
    <w:name w:val="页脚 Char5"/>
    <w:uiPriority w:val="99"/>
    <w:semiHidden/>
    <w:rsid w:val="00255462"/>
    <w:rPr>
      <w:rFonts w:ascii="Calibri" w:eastAsia="宋体" w:hAnsi="Calibri" w:cs="Times New Roman"/>
      <w:sz w:val="18"/>
      <w:szCs w:val="18"/>
    </w:rPr>
  </w:style>
  <w:style w:type="paragraph" w:customStyle="1" w:styleId="Project">
    <w:name w:val="Project"/>
    <w:basedOn w:val="afff"/>
    <w:qFormat/>
    <w:rsid w:val="00255462"/>
    <w:pPr>
      <w:spacing w:line="240" w:lineRule="auto"/>
      <w:jc w:val="right"/>
    </w:pPr>
    <w:rPr>
      <w:rFonts w:ascii="宋体" w:hAnsi="Times New Roman" w:cs="Angsana New"/>
      <w:b/>
      <w:sz w:val="36"/>
      <w:szCs w:val="20"/>
      <w:lang w:eastAsia="zh-CN" w:bidi="ar-SA"/>
    </w:rPr>
  </w:style>
  <w:style w:type="paragraph" w:styleId="afffffffffffffa">
    <w:name w:val="E-mail Signature"/>
    <w:basedOn w:val="afff"/>
    <w:link w:val="afffffffffffff9"/>
    <w:qFormat/>
    <w:rsid w:val="00255462"/>
    <w:pPr>
      <w:widowControl w:val="0"/>
      <w:spacing w:before="280" w:after="290" w:line="377" w:lineRule="auto"/>
      <w:ind w:firstLine="420"/>
      <w:jc w:val="both"/>
    </w:pPr>
    <w:rPr>
      <w:color w:val="000000"/>
      <w:sz w:val="24"/>
      <w:szCs w:val="21"/>
      <w:lang w:eastAsia="zh-CN" w:bidi="ar-SA"/>
    </w:rPr>
  </w:style>
  <w:style w:type="character" w:customStyle="1" w:styleId="Char3f4">
    <w:name w:val="电子邮件签名 Char3"/>
    <w:uiPriority w:val="99"/>
    <w:semiHidden/>
    <w:rsid w:val="00255462"/>
    <w:rPr>
      <w:sz w:val="21"/>
      <w:szCs w:val="24"/>
      <w:lang w:eastAsia="en-US" w:bidi="en-US"/>
    </w:rPr>
  </w:style>
  <w:style w:type="paragraph" w:customStyle="1" w:styleId="xl258">
    <w:name w:val="xl258"/>
    <w:basedOn w:val="afff"/>
    <w:qFormat/>
    <w:rsid w:val="00255462"/>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customStyle="1" w:styleId="becc">
    <w:name w:val="becc"/>
    <w:basedOn w:val="afff"/>
    <w:qFormat/>
    <w:rsid w:val="00255462"/>
    <w:pPr>
      <w:spacing w:before="-1" w:after="-1"/>
      <w:ind w:firstLine="480"/>
    </w:pPr>
    <w:rPr>
      <w:rFonts w:ascii="宋体" w:hAnsi="宋体" w:cs="宋体"/>
      <w:color w:val="000000"/>
      <w:sz w:val="24"/>
      <w:lang w:eastAsia="zh-CN" w:bidi="ar-SA"/>
    </w:rPr>
  </w:style>
  <w:style w:type="character" w:customStyle="1" w:styleId="2Char50">
    <w:name w:val="正文文本缩进 2 Char5"/>
    <w:uiPriority w:val="99"/>
    <w:semiHidden/>
    <w:rsid w:val="00255462"/>
    <w:rPr>
      <w:rFonts w:ascii="Calibri" w:eastAsia="宋体" w:hAnsi="Calibri" w:cs="Times New Roman"/>
    </w:rPr>
  </w:style>
  <w:style w:type="paragraph" w:customStyle="1" w:styleId="xl159">
    <w:name w:val="xl159"/>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FF0000"/>
      <w:sz w:val="22"/>
      <w:szCs w:val="22"/>
      <w:lang w:eastAsia="zh-CN" w:bidi="ar-SA"/>
    </w:rPr>
  </w:style>
  <w:style w:type="paragraph" w:styleId="afffffffffff3">
    <w:name w:val="macro"/>
    <w:link w:val="afffffffffff2"/>
    <w:qFormat/>
    <w:rsid w:val="00255462"/>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280" w:after="290" w:line="377" w:lineRule="auto"/>
    </w:pPr>
    <w:rPr>
      <w:rFonts w:ascii="Courier New" w:hAnsi="Courier New"/>
      <w:sz w:val="24"/>
      <w:szCs w:val="24"/>
    </w:rPr>
  </w:style>
  <w:style w:type="character" w:customStyle="1" w:styleId="Char47">
    <w:name w:val="宏文本 Char4"/>
    <w:uiPriority w:val="99"/>
    <w:semiHidden/>
    <w:rsid w:val="00255462"/>
    <w:rPr>
      <w:rFonts w:ascii="Courier New" w:hAnsi="Courier New" w:cs="Courier New"/>
      <w:sz w:val="24"/>
      <w:szCs w:val="24"/>
      <w:lang w:eastAsia="en-US" w:bidi="en-US"/>
    </w:rPr>
  </w:style>
  <w:style w:type="paragraph" w:customStyle="1" w:styleId="QB">
    <w:name w:val="QB正文"/>
    <w:basedOn w:val="afff"/>
    <w:qFormat/>
    <w:rsid w:val="00255462"/>
    <w:pPr>
      <w:autoSpaceDE w:val="0"/>
      <w:autoSpaceDN w:val="0"/>
      <w:spacing w:before="-1" w:after="-1"/>
      <w:ind w:firstLineChars="200" w:firstLine="200"/>
    </w:pPr>
    <w:rPr>
      <w:rFonts w:ascii="宋体" w:hAnsi="Times New Roman"/>
      <w:color w:val="000000"/>
      <w:sz w:val="24"/>
      <w:szCs w:val="20"/>
      <w:lang w:eastAsia="zh-CN" w:bidi="ar-SA"/>
    </w:rPr>
  </w:style>
  <w:style w:type="paragraph" w:styleId="47">
    <w:name w:val="List Number 4"/>
    <w:basedOn w:val="afff"/>
    <w:qFormat/>
    <w:rsid w:val="00255462"/>
    <w:pPr>
      <w:widowControl w:val="0"/>
      <w:spacing w:line="240" w:lineRule="auto"/>
      <w:ind w:left="425" w:hanging="425"/>
      <w:jc w:val="both"/>
    </w:pPr>
    <w:rPr>
      <w:rFonts w:ascii="Times New Roman" w:hAnsi="Times New Roman"/>
      <w:kern w:val="2"/>
      <w:lang w:eastAsia="zh-CN" w:bidi="ar-SA"/>
    </w:rPr>
  </w:style>
  <w:style w:type="paragraph" w:customStyle="1" w:styleId="3h33rdlevelHeading3-oldH3l3CTISO2L3heading3">
    <w:name w:val="样式 标题 3h33rd levelHeading 3 - oldH3l3CTISO2L3heading 3..."/>
    <w:basedOn w:val="31"/>
    <w:qFormat/>
    <w:rsid w:val="00255462"/>
    <w:pPr>
      <w:keepLines/>
      <w:widowControl w:val="0"/>
      <w:tabs>
        <w:tab w:val="left" w:pos="2160"/>
      </w:tabs>
      <w:spacing w:after="240" w:line="240" w:lineRule="auto"/>
      <w:ind w:left="737" w:hanging="737"/>
      <w:jc w:val="both"/>
    </w:pPr>
    <w:rPr>
      <w:rFonts w:ascii="宋体" w:hAnsi="宋体" w:cs="宋体"/>
      <w:color w:val="000000"/>
      <w:kern w:val="2"/>
      <w:sz w:val="32"/>
      <w:szCs w:val="32"/>
      <w:lang w:val="en-US" w:eastAsia="zh-CN" w:bidi="ar-SA"/>
    </w:rPr>
  </w:style>
  <w:style w:type="paragraph" w:customStyle="1" w:styleId="1122">
    <w:name w:val="样式 样式 样式 宋体 小四 段前: 1 行 段后: 1 行 + 首行缩进:  2 字符 + 首行缩进:  2 字符 段前: ..."/>
    <w:basedOn w:val="afff"/>
    <w:qFormat/>
    <w:rsid w:val="00255462"/>
    <w:pPr>
      <w:widowControl w:val="0"/>
      <w:ind w:firstLineChars="200" w:firstLine="200"/>
      <w:jc w:val="both"/>
    </w:pPr>
    <w:rPr>
      <w:rFonts w:ascii="宋体" w:hAnsi="宋体" w:cs="宋体"/>
      <w:color w:val="000000"/>
      <w:sz w:val="24"/>
      <w:szCs w:val="20"/>
      <w:lang w:eastAsia="zh-CN" w:bidi="ar-SA"/>
    </w:rPr>
  </w:style>
  <w:style w:type="paragraph" w:customStyle="1" w:styleId="afc">
    <w:name w:val="!a章标题"/>
    <w:basedOn w:val="11"/>
    <w:next w:val="afff"/>
    <w:qFormat/>
    <w:rsid w:val="00255462"/>
    <w:pPr>
      <w:keepLines/>
      <w:pageBreakBefore/>
      <w:numPr>
        <w:numId w:val="5"/>
      </w:numPr>
      <w:tabs>
        <w:tab w:val="left" w:pos="360"/>
      </w:tabs>
      <w:spacing w:beforeLines="50" w:before="156" w:afterLines="50" w:after="156" w:line="240" w:lineRule="auto"/>
      <w:ind w:left="432" w:firstLine="0"/>
      <w:jc w:val="center"/>
    </w:pPr>
    <w:rPr>
      <w:rFonts w:ascii="宋体" w:hAnsi="宋体" w:cs="宋体"/>
      <w:bCs w:val="0"/>
      <w:color w:val="000000"/>
      <w:lang w:val="en-US" w:eastAsia="zh-CN" w:bidi="ar-SA"/>
    </w:rPr>
  </w:style>
  <w:style w:type="paragraph" w:styleId="afffffffffffffff2">
    <w:name w:val="Block Text"/>
    <w:basedOn w:val="afff"/>
    <w:qFormat/>
    <w:rsid w:val="00255462"/>
    <w:pPr>
      <w:widowControl w:val="0"/>
      <w:ind w:leftChars="200" w:left="420" w:rightChars="100" w:right="210" w:firstLineChars="200" w:firstLine="420"/>
      <w:jc w:val="both"/>
    </w:pPr>
    <w:rPr>
      <w:rFonts w:ascii="Times New Roman" w:hAnsi="Times New Roman" w:cs="Angsana New"/>
      <w:kern w:val="2"/>
      <w:lang w:eastAsia="zh-CN" w:bidi="ar-SA"/>
    </w:rPr>
  </w:style>
  <w:style w:type="paragraph" w:styleId="affffffffffffff">
    <w:name w:val="footnote text"/>
    <w:basedOn w:val="afff"/>
    <w:link w:val="afffffffffffffe"/>
    <w:qFormat/>
    <w:rsid w:val="00255462"/>
    <w:pPr>
      <w:keepNext/>
      <w:keepLines/>
      <w:widowControl w:val="0"/>
      <w:pBdr>
        <w:bottom w:val="single" w:sz="6" w:space="0" w:color="000000"/>
      </w:pBdr>
      <w:spacing w:before="40" w:after="40" w:line="240" w:lineRule="atLeast"/>
      <w:ind w:left="360" w:hanging="360"/>
    </w:pPr>
    <w:rPr>
      <w:rFonts w:ascii="宋体" w:cs="Angsana New"/>
      <w:sz w:val="16"/>
      <w:szCs w:val="20"/>
      <w:lang w:eastAsia="zh-CN" w:bidi="ar-SA"/>
    </w:rPr>
  </w:style>
  <w:style w:type="character" w:customStyle="1" w:styleId="Char48">
    <w:name w:val="脚注文本 Char4"/>
    <w:uiPriority w:val="99"/>
    <w:semiHidden/>
    <w:rsid w:val="00255462"/>
    <w:rPr>
      <w:sz w:val="18"/>
      <w:szCs w:val="18"/>
      <w:lang w:eastAsia="en-US" w:bidi="en-US"/>
    </w:rPr>
  </w:style>
  <w:style w:type="paragraph" w:customStyle="1" w:styleId="Table1">
    <w:name w:val="Table 1"/>
    <w:basedOn w:val="afffb"/>
    <w:next w:val="afffb"/>
    <w:qFormat/>
    <w:rsid w:val="00255462"/>
    <w:pPr>
      <w:keepNext/>
      <w:autoSpaceDE w:val="0"/>
      <w:autoSpaceDN w:val="0"/>
      <w:spacing w:after="120"/>
      <w:ind w:left="720" w:firstLine="420"/>
      <w:jc w:val="center"/>
    </w:pPr>
    <w:rPr>
      <w:color w:val="000000"/>
      <w:sz w:val="20"/>
      <w:lang w:val="en-US" w:eastAsia="zh-CN" w:bidi="ar-SA"/>
    </w:rPr>
  </w:style>
  <w:style w:type="character" w:customStyle="1" w:styleId="Char3f5">
    <w:name w:val="正文文本缩进 Char3"/>
    <w:uiPriority w:val="99"/>
    <w:semiHidden/>
    <w:rsid w:val="00255462"/>
    <w:rPr>
      <w:rFonts w:ascii="Calibri" w:eastAsia="宋体" w:hAnsi="Calibri" w:cs="Times New Roman"/>
    </w:rPr>
  </w:style>
  <w:style w:type="paragraph" w:styleId="affffffffffff">
    <w:name w:val="Salutation"/>
    <w:basedOn w:val="afff"/>
    <w:next w:val="afff"/>
    <w:link w:val="afffffffffffe"/>
    <w:qFormat/>
    <w:rsid w:val="00255462"/>
    <w:pPr>
      <w:spacing w:line="240" w:lineRule="auto"/>
    </w:pPr>
    <w:rPr>
      <w:rFonts w:cs="Angsana New"/>
      <w:sz w:val="20"/>
      <w:szCs w:val="20"/>
      <w:lang w:eastAsia="zh-CN" w:bidi="ar-SA"/>
    </w:rPr>
  </w:style>
  <w:style w:type="character" w:customStyle="1" w:styleId="Char49">
    <w:name w:val="称呼 Char4"/>
    <w:uiPriority w:val="99"/>
    <w:semiHidden/>
    <w:rsid w:val="00255462"/>
    <w:rPr>
      <w:sz w:val="21"/>
      <w:szCs w:val="24"/>
      <w:lang w:eastAsia="en-US" w:bidi="en-US"/>
    </w:rPr>
  </w:style>
  <w:style w:type="character" w:customStyle="1" w:styleId="Char4a">
    <w:name w:val="文档结构图 Char4"/>
    <w:uiPriority w:val="99"/>
    <w:semiHidden/>
    <w:rsid w:val="00255462"/>
    <w:rPr>
      <w:rFonts w:ascii="Microsoft YaHei UI" w:eastAsia="Microsoft YaHei UI" w:hAnsi="Calibri" w:cs="Times New Roman"/>
      <w:sz w:val="18"/>
      <w:szCs w:val="18"/>
    </w:rPr>
  </w:style>
  <w:style w:type="character" w:customStyle="1" w:styleId="Char4b">
    <w:name w:val="页眉 Char4"/>
    <w:uiPriority w:val="99"/>
    <w:semiHidden/>
    <w:rsid w:val="00255462"/>
    <w:rPr>
      <w:rFonts w:ascii="Calibri" w:eastAsia="宋体" w:hAnsi="Calibri" w:cs="Times New Roman"/>
      <w:sz w:val="18"/>
      <w:szCs w:val="18"/>
    </w:rPr>
  </w:style>
  <w:style w:type="paragraph" w:customStyle="1" w:styleId="afffffffffffffff3">
    <w:name w:val="样式 正文首行缩进 + 宋体 五号 黑色"/>
    <w:basedOn w:val="affffff2"/>
    <w:qFormat/>
    <w:rsid w:val="00255462"/>
    <w:pPr>
      <w:spacing w:line="360" w:lineRule="auto"/>
      <w:ind w:firstLineChars="0" w:firstLine="540"/>
    </w:pPr>
    <w:rPr>
      <w:rFonts w:ascii="宋体" w:hAnsi="宋体"/>
      <w:color w:val="000000"/>
      <w:kern w:val="0"/>
      <w:sz w:val="24"/>
    </w:rPr>
  </w:style>
  <w:style w:type="character" w:customStyle="1" w:styleId="Char4c">
    <w:name w:val="批注框文本 Char4"/>
    <w:uiPriority w:val="99"/>
    <w:semiHidden/>
    <w:rsid w:val="00255462"/>
    <w:rPr>
      <w:rFonts w:ascii="Calibri" w:eastAsia="宋体" w:hAnsi="Calibri" w:cs="Times New Roman"/>
      <w:sz w:val="18"/>
      <w:szCs w:val="18"/>
    </w:rPr>
  </w:style>
  <w:style w:type="paragraph" w:customStyle="1" w:styleId="wwjgNO">
    <w:name w:val="w_wjg_标_宋小四NO"/>
    <w:basedOn w:val="afff"/>
    <w:next w:val="afff"/>
    <w:qFormat/>
    <w:rsid w:val="00255462"/>
    <w:pPr>
      <w:tabs>
        <w:tab w:val="left" w:pos="0"/>
        <w:tab w:val="left" w:pos="820"/>
        <w:tab w:val="left" w:pos="1920"/>
      </w:tabs>
      <w:adjustRightInd w:val="0"/>
      <w:snapToGrid w:val="0"/>
      <w:spacing w:before="280" w:after="290"/>
      <w:ind w:firstLineChars="200" w:firstLine="422"/>
      <w:outlineLvl w:val="2"/>
    </w:pPr>
    <w:rPr>
      <w:rFonts w:ascii="宋体" w:hAnsi="宋体" w:cs="Arial"/>
      <w:b/>
      <w:bCs/>
      <w:color w:val="000000"/>
      <w:sz w:val="24"/>
      <w:szCs w:val="32"/>
      <w:lang w:eastAsia="zh-CN" w:bidi="ar-SA"/>
    </w:rPr>
  </w:style>
  <w:style w:type="paragraph" w:styleId="83">
    <w:name w:val="index 8"/>
    <w:basedOn w:val="afff"/>
    <w:next w:val="afff"/>
    <w:qFormat/>
    <w:rsid w:val="00255462"/>
    <w:pPr>
      <w:widowControl w:val="0"/>
      <w:adjustRightInd w:val="0"/>
      <w:snapToGrid w:val="0"/>
      <w:ind w:leftChars="1400" w:left="1400" w:firstLine="420"/>
      <w:jc w:val="both"/>
    </w:pPr>
    <w:rPr>
      <w:rFonts w:ascii="Times New Roman" w:hAnsi="Times New Roman"/>
      <w:color w:val="000000"/>
      <w:kern w:val="2"/>
      <w:sz w:val="24"/>
      <w:lang w:eastAsia="zh-CN" w:bidi="ar-SA"/>
    </w:rPr>
  </w:style>
  <w:style w:type="paragraph" w:customStyle="1" w:styleId="1fc">
    <w:name w:val="1）文中二级标题"/>
    <w:basedOn w:val="afff"/>
    <w:next w:val="afff"/>
    <w:qFormat/>
    <w:rsid w:val="00255462"/>
    <w:pPr>
      <w:widowControl w:val="0"/>
      <w:adjustRightInd w:val="0"/>
      <w:snapToGrid w:val="0"/>
      <w:spacing w:before="280" w:after="290"/>
      <w:ind w:firstLineChars="200" w:firstLine="200"/>
      <w:jc w:val="both"/>
    </w:pPr>
    <w:rPr>
      <w:rFonts w:ascii="Times New Roman" w:hAnsi="Times New Roman"/>
      <w:b/>
      <w:color w:val="000000"/>
      <w:kern w:val="2"/>
      <w:sz w:val="24"/>
      <w:lang w:eastAsia="zh-CN" w:bidi="ar-SA"/>
    </w:rPr>
  </w:style>
  <w:style w:type="paragraph" w:customStyle="1" w:styleId="710">
    <w:name w:val="索引 71"/>
    <w:basedOn w:val="afff"/>
    <w:next w:val="afff"/>
    <w:qFormat/>
    <w:rsid w:val="00255462"/>
    <w:pPr>
      <w:widowControl w:val="0"/>
      <w:spacing w:before="280" w:after="290" w:line="377" w:lineRule="auto"/>
      <w:ind w:leftChars="1200" w:left="1200" w:firstLine="420"/>
      <w:jc w:val="both"/>
    </w:pPr>
    <w:rPr>
      <w:rFonts w:ascii="Times New Roman" w:hAnsi="Times New Roman"/>
      <w:color w:val="000000"/>
      <w:kern w:val="2"/>
      <w:sz w:val="24"/>
      <w:szCs w:val="21"/>
      <w:lang w:eastAsia="zh-CN" w:bidi="ar-SA"/>
    </w:rPr>
  </w:style>
  <w:style w:type="paragraph" w:styleId="afffffffffffff5">
    <w:name w:val="Date"/>
    <w:basedOn w:val="afff"/>
    <w:link w:val="afffffffffffff4"/>
    <w:qFormat/>
    <w:rsid w:val="00255462"/>
    <w:pPr>
      <w:spacing w:line="240" w:lineRule="auto"/>
    </w:pPr>
    <w:rPr>
      <w:rFonts w:ascii="宋体" w:cs="Angsana New"/>
      <w:sz w:val="20"/>
      <w:szCs w:val="20"/>
      <w:lang w:eastAsia="zh-CN" w:bidi="ar-SA"/>
    </w:rPr>
  </w:style>
  <w:style w:type="character" w:customStyle="1" w:styleId="Char53">
    <w:name w:val="日期 Char5"/>
    <w:uiPriority w:val="99"/>
    <w:semiHidden/>
    <w:rsid w:val="00255462"/>
    <w:rPr>
      <w:sz w:val="21"/>
      <w:szCs w:val="24"/>
      <w:lang w:eastAsia="en-US" w:bidi="en-US"/>
    </w:rPr>
  </w:style>
  <w:style w:type="paragraph" w:styleId="afffffffffffffff4">
    <w:name w:val="table of authorities"/>
    <w:basedOn w:val="afff"/>
    <w:next w:val="afff"/>
    <w:qFormat/>
    <w:rsid w:val="00255462"/>
    <w:pPr>
      <w:widowControl w:val="0"/>
      <w:spacing w:before="280" w:after="290" w:line="377" w:lineRule="auto"/>
      <w:ind w:leftChars="200" w:left="420" w:firstLine="420"/>
      <w:jc w:val="both"/>
    </w:pPr>
    <w:rPr>
      <w:rFonts w:ascii="Times New Roman" w:hAnsi="Times New Roman"/>
      <w:color w:val="000000"/>
      <w:kern w:val="2"/>
      <w:sz w:val="24"/>
      <w:szCs w:val="21"/>
      <w:lang w:eastAsia="zh-CN" w:bidi="ar-SA"/>
    </w:rPr>
  </w:style>
  <w:style w:type="paragraph" w:customStyle="1" w:styleId="xl261">
    <w:name w:val="xl261"/>
    <w:basedOn w:val="afff"/>
    <w:qFormat/>
    <w:rsid w:val="00255462"/>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pPr>
    <w:rPr>
      <w:rFonts w:ascii="宋体" w:hAnsi="宋体" w:cs="宋体"/>
      <w:b/>
      <w:bCs/>
      <w:color w:val="000000"/>
      <w:sz w:val="18"/>
      <w:szCs w:val="18"/>
      <w:lang w:eastAsia="zh-CN" w:bidi="ar-SA"/>
    </w:rPr>
  </w:style>
  <w:style w:type="paragraph" w:styleId="56">
    <w:name w:val="List Bullet 5"/>
    <w:basedOn w:val="afff"/>
    <w:qFormat/>
    <w:rsid w:val="00255462"/>
    <w:pPr>
      <w:widowControl w:val="0"/>
      <w:tabs>
        <w:tab w:val="left" w:pos="2040"/>
      </w:tabs>
      <w:ind w:leftChars="800" w:left="2040" w:hangingChars="200" w:hanging="360"/>
      <w:jc w:val="both"/>
    </w:pPr>
    <w:rPr>
      <w:rFonts w:ascii="Times New Roman" w:hAnsi="Times New Roman"/>
      <w:color w:val="000000"/>
      <w:kern w:val="2"/>
      <w:sz w:val="24"/>
      <w:lang w:eastAsia="zh-CN" w:bidi="ar-SA"/>
    </w:rPr>
  </w:style>
  <w:style w:type="paragraph" w:customStyle="1" w:styleId="CharCharCharCharCharCharCharChar">
    <w:name w:val="Char Char Char Char Char Char Char Char"/>
    <w:basedOn w:val="afff"/>
    <w:qFormat/>
    <w:rsid w:val="00255462"/>
    <w:pPr>
      <w:widowControl w:val="0"/>
      <w:ind w:firstLine="420"/>
      <w:jc w:val="both"/>
    </w:pPr>
    <w:rPr>
      <w:rFonts w:ascii="宋体" w:hAnsi="宋体" w:cs="Arial"/>
      <w:snapToGrid w:val="0"/>
      <w:color w:val="000000"/>
      <w:sz w:val="24"/>
      <w:szCs w:val="21"/>
      <w:lang w:eastAsia="zh-CN" w:bidi="ar-SA"/>
    </w:rPr>
  </w:style>
  <w:style w:type="character" w:customStyle="1" w:styleId="Char4d">
    <w:name w:val="批注文字 Char4"/>
    <w:uiPriority w:val="99"/>
    <w:semiHidden/>
    <w:rsid w:val="00255462"/>
    <w:rPr>
      <w:rFonts w:ascii="Calibri" w:eastAsia="宋体" w:hAnsi="Calibri" w:cs="Times New Roman"/>
    </w:rPr>
  </w:style>
  <w:style w:type="character" w:customStyle="1" w:styleId="Char4e">
    <w:name w:val="批注主题 Char4"/>
    <w:uiPriority w:val="99"/>
    <w:semiHidden/>
    <w:rsid w:val="00255462"/>
    <w:rPr>
      <w:rFonts w:ascii="Calibri" w:eastAsia="宋体" w:hAnsi="Calibri" w:cs="Times New Roman"/>
      <w:b/>
      <w:bCs/>
    </w:rPr>
  </w:style>
  <w:style w:type="paragraph" w:styleId="48">
    <w:name w:val="index 4"/>
    <w:basedOn w:val="afff"/>
    <w:next w:val="afff"/>
    <w:qFormat/>
    <w:rsid w:val="00255462"/>
    <w:pPr>
      <w:widowControl w:val="0"/>
      <w:ind w:leftChars="600" w:left="600" w:firstLine="420"/>
      <w:jc w:val="both"/>
    </w:pPr>
    <w:rPr>
      <w:rFonts w:ascii="Times New Roman" w:hAnsi="Times New Roman"/>
      <w:color w:val="000000"/>
      <w:kern w:val="2"/>
      <w:sz w:val="24"/>
      <w:szCs w:val="20"/>
      <w:lang w:eastAsia="zh-CN" w:bidi="ar-SA"/>
    </w:rPr>
  </w:style>
  <w:style w:type="paragraph" w:customStyle="1" w:styleId="ab">
    <w:name w:val="列表样式"/>
    <w:basedOn w:val="affff2"/>
    <w:qFormat/>
    <w:rsid w:val="00255462"/>
    <w:pPr>
      <w:widowControl w:val="0"/>
      <w:numPr>
        <w:numId w:val="6"/>
      </w:numPr>
      <w:tabs>
        <w:tab w:val="left" w:pos="360"/>
        <w:tab w:val="num" w:pos="425"/>
      </w:tabs>
      <w:ind w:left="0" w:firstLine="0"/>
      <w:contextualSpacing w:val="0"/>
      <w:jc w:val="both"/>
    </w:pPr>
    <w:rPr>
      <w:rFonts w:cs="Angsana New"/>
      <w:color w:val="000000"/>
      <w:kern w:val="2"/>
      <w:sz w:val="24"/>
      <w:szCs w:val="22"/>
      <w:lang w:eastAsia="zh-CN" w:bidi="ar-SA"/>
    </w:rPr>
  </w:style>
  <w:style w:type="paragraph" w:customStyle="1" w:styleId="002">
    <w:name w:val="样式00_缩进2正文"/>
    <w:basedOn w:val="afff"/>
    <w:qFormat/>
    <w:rsid w:val="00255462"/>
    <w:pPr>
      <w:spacing w:before="-1" w:after="-1"/>
      <w:ind w:firstLine="480"/>
    </w:pPr>
    <w:rPr>
      <w:rFonts w:ascii="宋体" w:hAnsi="Times New Roman"/>
      <w:color w:val="000000"/>
      <w:sz w:val="24"/>
      <w:szCs w:val="20"/>
      <w:lang w:eastAsia="zh-CN" w:bidi="ar-SA"/>
    </w:rPr>
  </w:style>
  <w:style w:type="paragraph" w:styleId="afffffffffffffff5">
    <w:name w:val="List Continue"/>
    <w:basedOn w:val="afff"/>
    <w:qFormat/>
    <w:rsid w:val="00255462"/>
    <w:pPr>
      <w:tabs>
        <w:tab w:val="left" w:pos="800"/>
      </w:tabs>
      <w:overflowPunct w:val="0"/>
      <w:autoSpaceDE w:val="0"/>
      <w:autoSpaceDN w:val="0"/>
      <w:adjustRightInd w:val="0"/>
      <w:spacing w:after="220" w:line="240" w:lineRule="auto"/>
      <w:ind w:left="403" w:hanging="403"/>
      <w:jc w:val="both"/>
      <w:textAlignment w:val="baseline"/>
    </w:pPr>
    <w:rPr>
      <w:rFonts w:ascii="Helvetica" w:hAnsi="Helvetica" w:cs="Angsana New"/>
      <w:color w:val="000000"/>
      <w:sz w:val="20"/>
      <w:szCs w:val="20"/>
      <w:lang w:val="fr-FR" w:eastAsia="zh-CN" w:bidi="ar-SA"/>
    </w:rPr>
  </w:style>
  <w:style w:type="paragraph" w:styleId="affffffffff8">
    <w:name w:val="List"/>
    <w:basedOn w:val="afff"/>
    <w:link w:val="affffffffff7"/>
    <w:qFormat/>
    <w:rsid w:val="00255462"/>
    <w:pPr>
      <w:widowControl w:val="0"/>
      <w:spacing w:line="240" w:lineRule="auto"/>
      <w:ind w:left="200" w:hangingChars="200" w:hanging="200"/>
      <w:jc w:val="both"/>
    </w:pPr>
    <w:rPr>
      <w:sz w:val="20"/>
      <w:lang w:eastAsia="zh-CN" w:bidi="ar-SA"/>
    </w:rPr>
  </w:style>
  <w:style w:type="paragraph" w:customStyle="1" w:styleId="CharChar1CharCharCharChar">
    <w:name w:val="Char Char1 Char Char Char Char"/>
    <w:basedOn w:val="affff0"/>
    <w:semiHidden/>
    <w:qFormat/>
    <w:rsid w:val="00255462"/>
    <w:pPr>
      <w:widowControl w:val="0"/>
      <w:shd w:val="clear" w:color="auto" w:fill="000080"/>
      <w:spacing w:line="240" w:lineRule="auto"/>
      <w:jc w:val="both"/>
    </w:pPr>
    <w:rPr>
      <w:rFonts w:ascii="Tahoma" w:hAnsi="Tahoma"/>
      <w:sz w:val="24"/>
      <w:szCs w:val="24"/>
      <w:lang w:val="en-US" w:eastAsia="zh-CN"/>
    </w:rPr>
  </w:style>
  <w:style w:type="paragraph" w:customStyle="1" w:styleId="afffffffffffffff6">
    <w:name w:val="标准标志"/>
    <w:next w:val="afff"/>
    <w:qFormat/>
    <w:rsid w:val="00255462"/>
    <w:pPr>
      <w:framePr w:w="2268" w:h="1392" w:hRule="exact" w:wrap="around" w:hAnchor="margin" w:x="6748" w:y="171" w:anchorLock="1"/>
      <w:shd w:val="solid" w:color="FFFFFF" w:fill="FFFFFF"/>
      <w:spacing w:line="0" w:lineRule="atLeast"/>
      <w:jc w:val="right"/>
    </w:pPr>
    <w:rPr>
      <w:rFonts w:ascii="Times New Roman" w:hAnsi="Times New Roman"/>
      <w:b/>
      <w:w w:val="130"/>
      <w:sz w:val="96"/>
    </w:rPr>
  </w:style>
  <w:style w:type="character" w:customStyle="1" w:styleId="Char4f">
    <w:name w:val="正文文本 Char4"/>
    <w:uiPriority w:val="99"/>
    <w:semiHidden/>
    <w:rsid w:val="00255462"/>
    <w:rPr>
      <w:rFonts w:ascii="Calibri" w:eastAsia="宋体" w:hAnsi="Calibri" w:cs="Times New Roman"/>
    </w:rPr>
  </w:style>
  <w:style w:type="paragraph" w:customStyle="1" w:styleId="afffffffffffffff7">
    <w:name w:val="文档表格正文"/>
    <w:qFormat/>
    <w:rsid w:val="00255462"/>
    <w:pPr>
      <w:spacing w:line="360" w:lineRule="exact"/>
    </w:pPr>
    <w:rPr>
      <w:rFonts w:ascii="宋体" w:hAnsi="宋体" w:cs="Arial" w:hint="eastAsia"/>
      <w:kern w:val="2"/>
      <w:sz w:val="21"/>
      <w:szCs w:val="24"/>
    </w:rPr>
  </w:style>
  <w:style w:type="paragraph" w:styleId="65">
    <w:name w:val="index 6"/>
    <w:basedOn w:val="afff"/>
    <w:next w:val="afff"/>
    <w:qFormat/>
    <w:rsid w:val="00255462"/>
    <w:pPr>
      <w:widowControl w:val="0"/>
      <w:ind w:leftChars="1000" w:left="1000" w:firstLine="420"/>
      <w:jc w:val="both"/>
    </w:pPr>
    <w:rPr>
      <w:rFonts w:ascii="Times New Roman" w:hAnsi="Times New Roman"/>
      <w:color w:val="000000"/>
      <w:kern w:val="2"/>
      <w:sz w:val="24"/>
      <w:szCs w:val="20"/>
      <w:lang w:eastAsia="zh-CN" w:bidi="ar-SA"/>
    </w:rPr>
  </w:style>
  <w:style w:type="paragraph" w:styleId="49">
    <w:name w:val="List Continue 4"/>
    <w:basedOn w:val="afff"/>
    <w:qFormat/>
    <w:rsid w:val="00255462"/>
    <w:pPr>
      <w:widowControl w:val="0"/>
      <w:spacing w:before="280" w:after="120" w:line="377" w:lineRule="auto"/>
      <w:ind w:leftChars="800" w:left="1680" w:firstLine="420"/>
      <w:jc w:val="both"/>
    </w:pPr>
    <w:rPr>
      <w:rFonts w:ascii="Times New Roman" w:hAnsi="Times New Roman"/>
      <w:color w:val="000000"/>
      <w:kern w:val="2"/>
      <w:sz w:val="24"/>
      <w:szCs w:val="21"/>
      <w:lang w:eastAsia="zh-CN" w:bidi="ar-SA"/>
    </w:rPr>
  </w:style>
  <w:style w:type="paragraph" w:styleId="afffffffffffffff8">
    <w:name w:val="envelope address"/>
    <w:basedOn w:val="afff"/>
    <w:qFormat/>
    <w:rsid w:val="00255462"/>
    <w:pPr>
      <w:framePr w:w="7920" w:h="1980" w:hRule="exact" w:hSpace="180" w:wrap="around" w:hAnchor="page" w:xAlign="center" w:yAlign="bottom"/>
      <w:widowControl w:val="0"/>
      <w:snapToGrid w:val="0"/>
      <w:spacing w:before="280" w:after="290" w:line="377" w:lineRule="auto"/>
      <w:ind w:leftChars="1400" w:left="100" w:firstLine="420"/>
      <w:jc w:val="both"/>
    </w:pPr>
    <w:rPr>
      <w:rFonts w:ascii="宋体" w:hAnsi="宋体" w:cs="Arial"/>
      <w:color w:val="000000"/>
      <w:kern w:val="2"/>
      <w:sz w:val="24"/>
      <w:lang w:eastAsia="zh-CN" w:bidi="ar-SA"/>
    </w:rPr>
  </w:style>
  <w:style w:type="paragraph" w:styleId="2f9">
    <w:name w:val="Body Text First Indent 2"/>
    <w:aliases w:val="正文首行缩进 2"/>
    <w:basedOn w:val="afff"/>
    <w:link w:val="2f8"/>
    <w:unhideWhenUsed/>
    <w:qFormat/>
    <w:rsid w:val="00255462"/>
    <w:pPr>
      <w:widowControl w:val="0"/>
      <w:spacing w:after="120" w:line="240" w:lineRule="auto"/>
      <w:ind w:leftChars="200" w:left="420" w:firstLineChars="200" w:firstLine="420"/>
      <w:jc w:val="both"/>
    </w:pPr>
    <w:rPr>
      <w:sz w:val="24"/>
    </w:rPr>
  </w:style>
  <w:style w:type="character" w:customStyle="1" w:styleId="2Char51">
    <w:name w:val="正文首行缩进 2 Char5"/>
    <w:uiPriority w:val="99"/>
    <w:semiHidden/>
    <w:rsid w:val="00255462"/>
    <w:rPr>
      <w:sz w:val="21"/>
      <w:szCs w:val="24"/>
      <w:lang w:eastAsia="en-US" w:bidi="en-US"/>
    </w:rPr>
  </w:style>
  <w:style w:type="paragraph" w:customStyle="1" w:styleId="Step">
    <w:name w:val="Step"/>
    <w:basedOn w:val="afff"/>
    <w:qFormat/>
    <w:rsid w:val="00255462"/>
    <w:pPr>
      <w:tabs>
        <w:tab w:val="left" w:pos="1701"/>
      </w:tabs>
      <w:topLinePunct/>
      <w:adjustRightInd w:val="0"/>
      <w:snapToGrid w:val="0"/>
      <w:spacing w:before="160" w:after="160" w:line="240" w:lineRule="atLeast"/>
      <w:ind w:left="1701" w:hanging="159"/>
      <w:outlineLvl w:val="5"/>
    </w:pPr>
    <w:rPr>
      <w:rFonts w:ascii="Times New Roman" w:hAnsi="Times New Roman" w:cs="Arial"/>
      <w:snapToGrid w:val="0"/>
      <w:color w:val="000000"/>
      <w:sz w:val="24"/>
      <w:szCs w:val="21"/>
      <w:lang w:eastAsia="zh-CN" w:bidi="ar-SA"/>
    </w:rPr>
  </w:style>
  <w:style w:type="paragraph" w:styleId="57">
    <w:name w:val="List Continue 5"/>
    <w:basedOn w:val="afff"/>
    <w:qFormat/>
    <w:rsid w:val="00255462"/>
    <w:pPr>
      <w:widowControl w:val="0"/>
      <w:spacing w:before="280" w:after="120" w:line="377" w:lineRule="auto"/>
      <w:ind w:leftChars="1000" w:left="2100" w:firstLine="420"/>
      <w:jc w:val="both"/>
    </w:pPr>
    <w:rPr>
      <w:rFonts w:ascii="Times New Roman" w:hAnsi="Times New Roman"/>
      <w:color w:val="000000"/>
      <w:kern w:val="2"/>
      <w:sz w:val="24"/>
      <w:lang w:eastAsia="zh-CN" w:bidi="ar-SA"/>
    </w:rPr>
  </w:style>
  <w:style w:type="paragraph" w:customStyle="1" w:styleId="t2">
    <w:name w:val="t2"/>
    <w:basedOn w:val="afff"/>
    <w:qFormat/>
    <w:rsid w:val="00255462"/>
    <w:pPr>
      <w:widowControl w:val="0"/>
      <w:tabs>
        <w:tab w:val="left" w:pos="780"/>
        <w:tab w:val="left" w:pos="845"/>
      </w:tabs>
      <w:spacing w:after="120"/>
      <w:ind w:leftChars="200" w:left="845" w:hangingChars="200" w:hanging="360"/>
      <w:jc w:val="both"/>
    </w:pPr>
    <w:rPr>
      <w:rFonts w:ascii="Times New Roman" w:hAnsi="Times New Roman"/>
      <w:color w:val="000000"/>
      <w:kern w:val="2"/>
      <w:sz w:val="24"/>
      <w:szCs w:val="20"/>
      <w:lang w:eastAsia="zh-CN" w:bidi="ar-SA"/>
    </w:rPr>
  </w:style>
  <w:style w:type="paragraph" w:styleId="4a">
    <w:name w:val="List Bullet 4"/>
    <w:basedOn w:val="afff"/>
    <w:qFormat/>
    <w:rsid w:val="00255462"/>
    <w:pPr>
      <w:spacing w:after="120" w:line="240" w:lineRule="auto"/>
      <w:ind w:leftChars="-1" w:left="-2" w:firstLineChars="257" w:firstLine="540"/>
    </w:pPr>
    <w:rPr>
      <w:rFonts w:ascii="宋体" w:hAnsi="宋体"/>
      <w:szCs w:val="20"/>
      <w:lang w:eastAsia="zh-CN" w:bidi="ar-SA"/>
    </w:rPr>
  </w:style>
  <w:style w:type="paragraph" w:customStyle="1" w:styleId="font7">
    <w:name w:val="font7"/>
    <w:basedOn w:val="afff"/>
    <w:qFormat/>
    <w:rsid w:val="00255462"/>
    <w:pPr>
      <w:adjustRightInd w:val="0"/>
      <w:snapToGrid w:val="0"/>
      <w:spacing w:before="100" w:beforeAutospacing="1" w:after="100" w:afterAutospacing="1" w:line="240" w:lineRule="auto"/>
      <w:ind w:leftChars="-1" w:left="-2"/>
    </w:pPr>
    <w:rPr>
      <w:rFonts w:ascii="宋体" w:hAnsi="宋体" w:cs="Arial" w:hint="eastAsia"/>
      <w:sz w:val="24"/>
      <w:szCs w:val="21"/>
      <w:lang w:eastAsia="zh-CN" w:bidi="ar-SA"/>
    </w:rPr>
  </w:style>
  <w:style w:type="paragraph" w:customStyle="1" w:styleId="Char3CharCharCharCharCharCharCharChar">
    <w:name w:val="Char3 Char Char Char Char Char Char Char Char"/>
    <w:basedOn w:val="afff"/>
    <w:qFormat/>
    <w:rsid w:val="00255462"/>
    <w:pPr>
      <w:spacing w:before="280" w:after="160" w:line="240" w:lineRule="exact"/>
      <w:ind w:firstLine="420"/>
    </w:pPr>
    <w:rPr>
      <w:rFonts w:ascii="Verdana" w:hAnsi="Verdana"/>
      <w:color w:val="000000"/>
      <w:sz w:val="20"/>
      <w:szCs w:val="20"/>
      <w:lang w:bidi="ar-SA"/>
    </w:rPr>
  </w:style>
  <w:style w:type="paragraph" w:styleId="3e">
    <w:name w:val="index 3"/>
    <w:basedOn w:val="afff"/>
    <w:next w:val="afff"/>
    <w:qFormat/>
    <w:rsid w:val="00255462"/>
    <w:pPr>
      <w:widowControl w:val="0"/>
      <w:ind w:leftChars="400" w:left="400" w:firstLine="420"/>
      <w:jc w:val="both"/>
    </w:pPr>
    <w:rPr>
      <w:rFonts w:ascii="Times New Roman" w:hAnsi="Times New Roman"/>
      <w:color w:val="000000"/>
      <w:kern w:val="2"/>
      <w:sz w:val="24"/>
      <w:szCs w:val="20"/>
      <w:lang w:eastAsia="zh-CN" w:bidi="ar-SA"/>
    </w:rPr>
  </w:style>
  <w:style w:type="paragraph" w:customStyle="1" w:styleId="xl249">
    <w:name w:val="xl249"/>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b/>
      <w:bCs/>
      <w:color w:val="000000"/>
      <w:sz w:val="18"/>
      <w:szCs w:val="18"/>
      <w:lang w:eastAsia="zh-CN" w:bidi="ar-SA"/>
    </w:rPr>
  </w:style>
  <w:style w:type="paragraph" w:styleId="2b">
    <w:name w:val="List Number 2"/>
    <w:basedOn w:val="afff"/>
    <w:qFormat/>
    <w:rsid w:val="00255462"/>
    <w:pPr>
      <w:widowControl w:val="0"/>
      <w:numPr>
        <w:numId w:val="7"/>
      </w:numPr>
      <w:tabs>
        <w:tab w:val="left" w:pos="1335"/>
      </w:tabs>
      <w:spacing w:line="300" w:lineRule="auto"/>
      <w:ind w:left="828" w:hanging="414"/>
      <w:jc w:val="both"/>
    </w:pPr>
    <w:rPr>
      <w:rFonts w:ascii="Times New Roman" w:hAnsi="Times New Roman"/>
      <w:kern w:val="2"/>
      <w:szCs w:val="20"/>
      <w:lang w:eastAsia="zh-CN" w:bidi="ar-SA"/>
    </w:rPr>
  </w:style>
  <w:style w:type="paragraph" w:customStyle="1" w:styleId="Pa6">
    <w:name w:val="Pa6"/>
    <w:basedOn w:val="afff"/>
    <w:next w:val="afff"/>
    <w:qFormat/>
    <w:rsid w:val="00255462"/>
    <w:pPr>
      <w:autoSpaceDE w:val="0"/>
      <w:autoSpaceDN w:val="0"/>
      <w:adjustRightInd w:val="0"/>
      <w:spacing w:before="280" w:after="200" w:line="241" w:lineRule="atLeast"/>
      <w:ind w:firstLine="420"/>
    </w:pPr>
    <w:rPr>
      <w:rFonts w:ascii="Myriad Pro" w:eastAsia="Myriad Pro" w:hAnsi="Cambria" w:cs="Myriad Pro"/>
      <w:color w:val="000000"/>
      <w:sz w:val="24"/>
      <w:szCs w:val="22"/>
      <w:lang w:eastAsia="zh-CN" w:bidi="ar-SA"/>
    </w:rPr>
  </w:style>
  <w:style w:type="character" w:customStyle="1" w:styleId="Char4f0">
    <w:name w:val="纯文本 Char4"/>
    <w:uiPriority w:val="99"/>
    <w:semiHidden/>
    <w:rsid w:val="00255462"/>
    <w:rPr>
      <w:rFonts w:ascii="宋体" w:eastAsia="宋体" w:hAnsi="Courier New" w:cs="Courier New"/>
      <w:szCs w:val="21"/>
    </w:rPr>
  </w:style>
  <w:style w:type="paragraph" w:styleId="3f">
    <w:name w:val="List 3"/>
    <w:basedOn w:val="afff"/>
    <w:qFormat/>
    <w:rsid w:val="00255462"/>
    <w:pPr>
      <w:widowControl w:val="0"/>
      <w:ind w:leftChars="400" w:left="100" w:hangingChars="200" w:hanging="200"/>
      <w:jc w:val="both"/>
    </w:pPr>
    <w:rPr>
      <w:rFonts w:ascii="Times New Roman" w:hAnsi="Times New Roman"/>
      <w:color w:val="000000"/>
      <w:kern w:val="2"/>
      <w:sz w:val="24"/>
      <w:lang w:eastAsia="zh-CN" w:bidi="ar-SA"/>
    </w:rPr>
  </w:style>
  <w:style w:type="paragraph" w:customStyle="1" w:styleId="afffffffffffffff9">
    <w:name w:val="目次、标准名称标题"/>
    <w:basedOn w:val="afffffffffffffffa"/>
    <w:next w:val="afffffffffffffff"/>
    <w:qFormat/>
    <w:rsid w:val="00255462"/>
    <w:pPr>
      <w:spacing w:line="460" w:lineRule="exact"/>
    </w:pPr>
  </w:style>
  <w:style w:type="paragraph" w:styleId="HTML6">
    <w:name w:val="HTML Address"/>
    <w:basedOn w:val="afff"/>
    <w:link w:val="HTML5"/>
    <w:rsid w:val="00255462"/>
    <w:pPr>
      <w:widowControl w:val="0"/>
      <w:ind w:firstLine="420"/>
      <w:jc w:val="both"/>
    </w:pPr>
    <w:rPr>
      <w:i/>
      <w:iCs/>
      <w:color w:val="000000"/>
      <w:sz w:val="24"/>
      <w:lang w:eastAsia="zh-CN" w:bidi="ar-SA"/>
    </w:rPr>
  </w:style>
  <w:style w:type="character" w:customStyle="1" w:styleId="HTMLChar40">
    <w:name w:val="HTML 地址 Char4"/>
    <w:uiPriority w:val="99"/>
    <w:semiHidden/>
    <w:rsid w:val="00255462"/>
    <w:rPr>
      <w:i/>
      <w:iCs/>
      <w:sz w:val="21"/>
      <w:szCs w:val="24"/>
      <w:lang w:eastAsia="en-US" w:bidi="en-US"/>
    </w:rPr>
  </w:style>
  <w:style w:type="paragraph" w:styleId="58">
    <w:name w:val="List 5"/>
    <w:basedOn w:val="afff"/>
    <w:qFormat/>
    <w:rsid w:val="00255462"/>
    <w:pPr>
      <w:widowControl w:val="0"/>
      <w:spacing w:line="240" w:lineRule="auto"/>
      <w:ind w:leftChars="800" w:left="100" w:hangingChars="200" w:hanging="200"/>
      <w:jc w:val="both"/>
    </w:pPr>
    <w:rPr>
      <w:rFonts w:ascii="Times New Roman" w:hAnsi="Times New Roman"/>
      <w:kern w:val="2"/>
      <w:lang w:eastAsia="zh-CN" w:bidi="ar-SA"/>
    </w:rPr>
  </w:style>
  <w:style w:type="paragraph" w:customStyle="1" w:styleId="AChar">
    <w:name w:val="正文A Char"/>
    <w:basedOn w:val="afff"/>
    <w:qFormat/>
    <w:rsid w:val="00255462"/>
    <w:pPr>
      <w:widowControl w:val="0"/>
      <w:topLinePunct/>
      <w:adjustRightInd w:val="0"/>
      <w:snapToGrid w:val="0"/>
      <w:spacing w:before="280" w:after="290" w:line="0" w:lineRule="atLeast"/>
      <w:ind w:firstLine="561"/>
      <w:jc w:val="both"/>
    </w:pPr>
    <w:rPr>
      <w:rFonts w:ascii="Times New Roman" w:eastAsia="仿宋_GB2312" w:hAnsi="Times New Roman"/>
      <w:color w:val="000000"/>
      <w:kern w:val="2"/>
      <w:sz w:val="24"/>
      <w:szCs w:val="28"/>
      <w:lang w:eastAsia="zh-CN" w:bidi="ar-SA"/>
    </w:rPr>
  </w:style>
  <w:style w:type="paragraph" w:customStyle="1" w:styleId="HomeLTGliederung1">
    <w:name w:val="Home~LT~Gliederung 1"/>
    <w:qFormat/>
    <w:rsid w:val="00255462"/>
    <w:pPr>
      <w:autoSpaceDE w:val="0"/>
      <w:autoSpaceDN w:val="0"/>
      <w:adjustRightInd w:val="0"/>
      <w:spacing w:after="319"/>
      <w:ind w:left="765" w:hanging="574"/>
    </w:pPr>
    <w:rPr>
      <w:rFonts w:ascii="SunSans-Regular" w:hAnsi="SunSans-Regular"/>
      <w:color w:val="000000"/>
      <w:sz w:val="72"/>
    </w:rPr>
  </w:style>
  <w:style w:type="paragraph" w:styleId="2ff6">
    <w:name w:val="List 2"/>
    <w:basedOn w:val="afff"/>
    <w:qFormat/>
    <w:rsid w:val="00255462"/>
    <w:pPr>
      <w:widowControl w:val="0"/>
      <w:spacing w:line="240" w:lineRule="auto"/>
      <w:ind w:leftChars="200" w:left="100" w:hangingChars="200" w:hanging="200"/>
      <w:jc w:val="both"/>
    </w:pPr>
    <w:rPr>
      <w:rFonts w:ascii="Times New Roman" w:hAnsi="Times New Roman"/>
      <w:kern w:val="2"/>
      <w:lang w:eastAsia="zh-CN" w:bidi="ar-SA"/>
    </w:rPr>
  </w:style>
  <w:style w:type="paragraph" w:styleId="59">
    <w:name w:val="List Number 5"/>
    <w:basedOn w:val="afff"/>
    <w:qFormat/>
    <w:rsid w:val="00255462"/>
    <w:pPr>
      <w:widowControl w:val="0"/>
      <w:tabs>
        <w:tab w:val="left" w:pos="420"/>
      </w:tabs>
      <w:ind w:left="420" w:hanging="420"/>
      <w:jc w:val="both"/>
    </w:pPr>
    <w:rPr>
      <w:rFonts w:ascii="Times New Roman" w:hAnsi="Times New Roman"/>
      <w:color w:val="000000"/>
      <w:kern w:val="2"/>
      <w:sz w:val="24"/>
      <w:lang w:eastAsia="zh-CN" w:bidi="ar-SA"/>
    </w:rPr>
  </w:style>
  <w:style w:type="paragraph" w:customStyle="1" w:styleId="xl412">
    <w:name w:val="xl412"/>
    <w:basedOn w:val="afff"/>
    <w:qFormat/>
    <w:rsid w:val="00255462"/>
    <w:pPr>
      <w:pBdr>
        <w:top w:val="single" w:sz="4" w:space="0" w:color="auto"/>
        <w:left w:val="single" w:sz="4" w:space="0" w:color="auto"/>
        <w:bottom w:val="single" w:sz="4" w:space="0" w:color="auto"/>
        <w:right w:val="single" w:sz="4" w:space="0" w:color="auto"/>
      </w:pBdr>
      <w:shd w:val="clear" w:color="000000" w:fill="33CCCC"/>
      <w:spacing w:before="100" w:beforeAutospacing="1" w:after="100" w:afterAutospacing="1"/>
      <w:ind w:firstLineChars="236" w:firstLine="566"/>
      <w:jc w:val="center"/>
    </w:pPr>
    <w:rPr>
      <w:rFonts w:ascii="宋体" w:hAnsi="宋体" w:cs="宋体"/>
      <w:b/>
      <w:bCs/>
      <w:color w:val="000000"/>
      <w:sz w:val="20"/>
      <w:szCs w:val="20"/>
      <w:lang w:eastAsia="zh-CN" w:bidi="ar-SA"/>
    </w:rPr>
  </w:style>
  <w:style w:type="paragraph" w:customStyle="1" w:styleId="Default123Text1">
    <w:name w:val="Default 123  Text1"/>
    <w:basedOn w:val="afff"/>
    <w:qFormat/>
    <w:rsid w:val="00255462"/>
    <w:pPr>
      <w:widowControl w:val="0"/>
      <w:autoSpaceDE w:val="0"/>
      <w:autoSpaceDN w:val="0"/>
      <w:adjustRightInd w:val="0"/>
      <w:ind w:firstLine="420"/>
    </w:pPr>
    <w:rPr>
      <w:rFonts w:ascii="宋体" w:hAnsi="Times New Roman"/>
      <w:color w:val="000000"/>
      <w:sz w:val="26"/>
      <w:szCs w:val="26"/>
      <w:lang w:eastAsia="zh-CN" w:bidi="ar-SA"/>
    </w:rPr>
  </w:style>
  <w:style w:type="paragraph" w:styleId="3f0">
    <w:name w:val="List Bullet 3"/>
    <w:basedOn w:val="afff"/>
    <w:qFormat/>
    <w:rsid w:val="00255462"/>
    <w:pPr>
      <w:tabs>
        <w:tab w:val="left" w:pos="1200"/>
      </w:tabs>
      <w:overflowPunct w:val="0"/>
      <w:autoSpaceDE w:val="0"/>
      <w:autoSpaceDN w:val="0"/>
      <w:adjustRightInd w:val="0"/>
      <w:spacing w:before="120" w:after="120" w:line="480" w:lineRule="exact"/>
      <w:ind w:leftChars="400" w:left="1200" w:hangingChars="200" w:hanging="360"/>
      <w:textAlignment w:val="baseline"/>
    </w:pPr>
    <w:rPr>
      <w:rFonts w:ascii="宋体" w:hAnsi="Times New Roman" w:cs="Angsana New"/>
      <w:kern w:val="28"/>
      <w:sz w:val="28"/>
      <w:szCs w:val="20"/>
      <w:lang w:val="en-GB" w:eastAsia="zh-CN" w:bidi="ar-SA"/>
    </w:rPr>
  </w:style>
  <w:style w:type="paragraph" w:styleId="afffffff0">
    <w:name w:val="List Bullet"/>
    <w:basedOn w:val="afff"/>
    <w:link w:val="afffffff"/>
    <w:qFormat/>
    <w:rsid w:val="00255462"/>
    <w:pPr>
      <w:tabs>
        <w:tab w:val="left" w:pos="360"/>
      </w:tabs>
      <w:overflowPunct w:val="0"/>
      <w:autoSpaceDE w:val="0"/>
      <w:autoSpaceDN w:val="0"/>
      <w:adjustRightInd w:val="0"/>
      <w:spacing w:before="120" w:after="120" w:line="480" w:lineRule="exact"/>
      <w:ind w:left="360" w:hangingChars="200" w:hanging="360"/>
      <w:textAlignment w:val="baseline"/>
    </w:pPr>
    <w:rPr>
      <w:rFonts w:ascii="宋体" w:cs="Angsana New"/>
      <w:kern w:val="28"/>
      <w:sz w:val="28"/>
      <w:szCs w:val="20"/>
      <w:lang w:val="en-GB" w:eastAsia="zh-CN" w:bidi="ar-SA"/>
    </w:rPr>
  </w:style>
  <w:style w:type="paragraph" w:styleId="afffffffffffffffb">
    <w:name w:val="envelope return"/>
    <w:basedOn w:val="afff"/>
    <w:qFormat/>
    <w:rsid w:val="00255462"/>
    <w:pPr>
      <w:widowControl w:val="0"/>
      <w:snapToGrid w:val="0"/>
      <w:spacing w:before="280" w:after="290" w:line="377" w:lineRule="auto"/>
      <w:ind w:firstLine="420"/>
      <w:jc w:val="both"/>
    </w:pPr>
    <w:rPr>
      <w:rFonts w:ascii="宋体" w:hAnsi="宋体" w:cs="Arial"/>
      <w:color w:val="000000"/>
      <w:kern w:val="2"/>
      <w:sz w:val="24"/>
      <w:szCs w:val="21"/>
      <w:lang w:eastAsia="zh-CN" w:bidi="ar-SA"/>
    </w:rPr>
  </w:style>
  <w:style w:type="paragraph" w:customStyle="1" w:styleId="CharChar16CharChar1">
    <w:name w:val="Char Char16 Char Char1"/>
    <w:basedOn w:val="afff"/>
    <w:qFormat/>
    <w:rsid w:val="00255462"/>
    <w:pPr>
      <w:widowControl w:val="0"/>
      <w:ind w:firstLine="420"/>
      <w:jc w:val="both"/>
    </w:pPr>
    <w:rPr>
      <w:rFonts w:ascii="Tahoma" w:hAnsi="Tahoma"/>
      <w:color w:val="000000"/>
      <w:kern w:val="2"/>
      <w:sz w:val="24"/>
      <w:szCs w:val="20"/>
      <w:lang w:eastAsia="zh-CN" w:bidi="ar-SA"/>
    </w:rPr>
  </w:style>
  <w:style w:type="paragraph" w:styleId="afffffffffffffffc">
    <w:name w:val="List Number"/>
    <w:basedOn w:val="afff"/>
    <w:qFormat/>
    <w:rsid w:val="00255462"/>
    <w:pPr>
      <w:tabs>
        <w:tab w:val="left" w:pos="360"/>
      </w:tabs>
      <w:overflowPunct w:val="0"/>
      <w:autoSpaceDE w:val="0"/>
      <w:autoSpaceDN w:val="0"/>
      <w:adjustRightInd w:val="0"/>
      <w:spacing w:line="240" w:lineRule="atLeast"/>
      <w:ind w:left="360" w:hangingChars="200" w:hanging="360"/>
      <w:textAlignment w:val="baseline"/>
    </w:pPr>
    <w:rPr>
      <w:rFonts w:ascii="宋体" w:hAnsi="Times New Roman" w:cs="Angsana New"/>
      <w:sz w:val="20"/>
      <w:szCs w:val="20"/>
      <w:lang w:val="en-GB" w:eastAsia="zh-CN" w:bidi="ar-SA"/>
    </w:rPr>
  </w:style>
  <w:style w:type="paragraph" w:customStyle="1" w:styleId="1fd">
    <w:name w:val="_标题1"/>
    <w:basedOn w:val="11"/>
    <w:next w:val="affffffff"/>
    <w:qFormat/>
    <w:rsid w:val="00255462"/>
    <w:pPr>
      <w:keepLines/>
      <w:widowControl w:val="0"/>
      <w:numPr>
        <w:numId w:val="0"/>
      </w:numPr>
      <w:tabs>
        <w:tab w:val="left" w:pos="420"/>
      </w:tabs>
      <w:spacing w:before="340" w:after="330" w:line="578" w:lineRule="auto"/>
      <w:ind w:left="420" w:hanging="420"/>
      <w:jc w:val="center"/>
    </w:pPr>
    <w:rPr>
      <w:rFonts w:ascii="宋体" w:hAnsi="宋体"/>
      <w:b w:val="0"/>
      <w:color w:val="000000"/>
      <w:kern w:val="44"/>
      <w:sz w:val="44"/>
      <w:szCs w:val="44"/>
      <w:lang w:val="en-US" w:eastAsia="zh-CN" w:bidi="ar-SA"/>
    </w:rPr>
  </w:style>
  <w:style w:type="paragraph" w:styleId="afffffff7">
    <w:name w:val="endnote text"/>
    <w:basedOn w:val="afff"/>
    <w:link w:val="afffffff6"/>
    <w:qFormat/>
    <w:rsid w:val="00255462"/>
    <w:pPr>
      <w:overflowPunct w:val="0"/>
      <w:autoSpaceDE w:val="0"/>
      <w:autoSpaceDN w:val="0"/>
      <w:adjustRightInd w:val="0"/>
      <w:spacing w:line="240" w:lineRule="auto"/>
      <w:textAlignment w:val="baseline"/>
    </w:pPr>
    <w:rPr>
      <w:rFonts w:ascii="Courier New" w:hAnsi="Courier New" w:cs="Angsana New"/>
      <w:sz w:val="24"/>
      <w:szCs w:val="20"/>
      <w:lang w:val="en-GB" w:eastAsia="zh-CN" w:bidi="ar-SA"/>
    </w:rPr>
  </w:style>
  <w:style w:type="character" w:customStyle="1" w:styleId="Char3f6">
    <w:name w:val="尾注文本 Char3"/>
    <w:uiPriority w:val="99"/>
    <w:semiHidden/>
    <w:rsid w:val="00255462"/>
    <w:rPr>
      <w:sz w:val="21"/>
      <w:szCs w:val="24"/>
      <w:lang w:eastAsia="en-US" w:bidi="en-US"/>
    </w:rPr>
  </w:style>
  <w:style w:type="paragraph" w:customStyle="1" w:styleId="MMEmpty">
    <w:name w:val="MM Empty"/>
    <w:basedOn w:val="afff"/>
    <w:qFormat/>
    <w:rsid w:val="00255462"/>
    <w:pPr>
      <w:widowControl w:val="0"/>
      <w:spacing w:before="280" w:after="290" w:line="377" w:lineRule="auto"/>
      <w:ind w:firstLine="420"/>
      <w:jc w:val="both"/>
    </w:pPr>
    <w:rPr>
      <w:rFonts w:ascii="Times New Roman" w:hAnsi="Times New Roman"/>
      <w:color w:val="000000"/>
      <w:kern w:val="2"/>
      <w:sz w:val="24"/>
      <w:lang w:eastAsia="zh-CN" w:bidi="ar-SA"/>
    </w:rPr>
  </w:style>
  <w:style w:type="paragraph" w:styleId="affffffffffffc">
    <w:name w:val="Note Heading"/>
    <w:basedOn w:val="afff"/>
    <w:next w:val="afff"/>
    <w:link w:val="affffffffffffb"/>
    <w:qFormat/>
    <w:rsid w:val="00255462"/>
    <w:pPr>
      <w:widowControl w:val="0"/>
      <w:ind w:firstLine="420"/>
      <w:jc w:val="center"/>
    </w:pPr>
    <w:rPr>
      <w:color w:val="000000"/>
      <w:sz w:val="24"/>
      <w:szCs w:val="20"/>
      <w:lang w:eastAsia="zh-CN" w:bidi="ar-SA"/>
    </w:rPr>
  </w:style>
  <w:style w:type="character" w:customStyle="1" w:styleId="Char4f1">
    <w:name w:val="注释标题 Char4"/>
    <w:uiPriority w:val="99"/>
    <w:semiHidden/>
    <w:rsid w:val="00255462"/>
    <w:rPr>
      <w:sz w:val="21"/>
      <w:szCs w:val="24"/>
      <w:lang w:eastAsia="en-US" w:bidi="en-US"/>
    </w:rPr>
  </w:style>
  <w:style w:type="paragraph" w:customStyle="1" w:styleId="2ff7">
    <w:name w:val="宏文本2"/>
    <w:qFormat/>
    <w:rsid w:val="00255462"/>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280" w:after="290" w:line="377" w:lineRule="auto"/>
    </w:pPr>
    <w:rPr>
      <w:rFonts w:ascii="Courier New" w:eastAsia="Times New Roman" w:hAnsi="Courier New" w:cs="Courier New"/>
      <w:sz w:val="24"/>
      <w:szCs w:val="24"/>
    </w:rPr>
  </w:style>
  <w:style w:type="paragraph" w:customStyle="1" w:styleId="CharCharCharChar2CharCharChar1">
    <w:name w:val="Char Char Char Char2 Char Char Char1"/>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2ff8">
    <w:name w:val="电子邮件签名2"/>
    <w:basedOn w:val="afff"/>
    <w:qFormat/>
    <w:rsid w:val="00255462"/>
    <w:pPr>
      <w:widowControl w:val="0"/>
      <w:spacing w:before="280" w:after="290" w:line="377" w:lineRule="auto"/>
      <w:ind w:firstLine="420"/>
      <w:jc w:val="both"/>
    </w:pPr>
    <w:rPr>
      <w:rFonts w:ascii="Times New Roman" w:hAnsi="Times New Roman"/>
      <w:color w:val="000000"/>
      <w:sz w:val="20"/>
      <w:szCs w:val="21"/>
      <w:lang w:eastAsia="zh-CN" w:bidi="ar-SA"/>
    </w:rPr>
  </w:style>
  <w:style w:type="character" w:customStyle="1" w:styleId="Char61">
    <w:name w:val="正文首行缩进 Char6"/>
    <w:uiPriority w:val="99"/>
    <w:semiHidden/>
    <w:rsid w:val="00255462"/>
  </w:style>
  <w:style w:type="paragraph" w:customStyle="1" w:styleId="1fe">
    <w:name w:val="列表接续1"/>
    <w:basedOn w:val="afff"/>
    <w:qFormat/>
    <w:rsid w:val="00255462"/>
    <w:pPr>
      <w:widowControl w:val="0"/>
      <w:spacing w:before="280" w:after="120" w:line="377" w:lineRule="auto"/>
      <w:ind w:leftChars="200" w:left="420" w:firstLine="420"/>
      <w:jc w:val="both"/>
    </w:pPr>
    <w:rPr>
      <w:rFonts w:ascii="Times New Roman" w:hAnsi="Times New Roman"/>
      <w:color w:val="000000"/>
      <w:kern w:val="2"/>
      <w:sz w:val="24"/>
      <w:szCs w:val="21"/>
      <w:lang w:eastAsia="zh-CN" w:bidi="ar-SA"/>
    </w:rPr>
  </w:style>
  <w:style w:type="paragraph" w:customStyle="1" w:styleId="Char62">
    <w:name w:val="Char6"/>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CharChar1CharCharCharCharCharChar7">
    <w:name w:val="Char Char1 Char Char Char Char Char Char7"/>
    <w:basedOn w:val="afff"/>
    <w:qFormat/>
    <w:rsid w:val="00255462"/>
    <w:pPr>
      <w:spacing w:after="160" w:line="240" w:lineRule="exact"/>
      <w:ind w:firstLine="420"/>
    </w:pPr>
    <w:rPr>
      <w:rFonts w:ascii="Verdana" w:eastAsia="仿宋_GB2312" w:hAnsi="Verdana"/>
      <w:color w:val="000000"/>
      <w:sz w:val="24"/>
      <w:szCs w:val="20"/>
      <w:lang w:bidi="ar-SA"/>
    </w:rPr>
  </w:style>
  <w:style w:type="paragraph" w:styleId="2ff9">
    <w:name w:val="List Bullet 2"/>
    <w:basedOn w:val="afff"/>
    <w:qFormat/>
    <w:rsid w:val="00255462"/>
    <w:pPr>
      <w:tabs>
        <w:tab w:val="left" w:pos="780"/>
      </w:tabs>
      <w:overflowPunct w:val="0"/>
      <w:autoSpaceDE w:val="0"/>
      <w:autoSpaceDN w:val="0"/>
      <w:adjustRightInd w:val="0"/>
      <w:spacing w:before="120" w:after="120" w:line="480" w:lineRule="exact"/>
      <w:ind w:leftChars="200" w:left="780" w:hangingChars="200" w:hanging="360"/>
      <w:textAlignment w:val="baseline"/>
    </w:pPr>
    <w:rPr>
      <w:rFonts w:ascii="宋体" w:hAnsi="Times New Roman" w:cs="Angsana New"/>
      <w:kern w:val="28"/>
      <w:sz w:val="28"/>
      <w:szCs w:val="20"/>
      <w:lang w:val="en-GB" w:eastAsia="zh-CN" w:bidi="ar-SA"/>
    </w:rPr>
  </w:style>
  <w:style w:type="paragraph" w:customStyle="1" w:styleId="2ffa">
    <w:name w:val=".. 2"/>
    <w:basedOn w:val="Default"/>
    <w:next w:val="Default"/>
    <w:qFormat/>
    <w:rsid w:val="00255462"/>
    <w:pPr>
      <w:spacing w:before="260" w:after="260"/>
    </w:pPr>
    <w:rPr>
      <w:rFonts w:ascii="宋体" w:eastAsia="宋体" w:cs="Times New Roman"/>
      <w:color w:val="auto"/>
      <w:kern w:val="2"/>
      <w:sz w:val="20"/>
    </w:rPr>
  </w:style>
  <w:style w:type="paragraph" w:customStyle="1" w:styleId="CharCharCharCharCharCharCharCharCharCharCharCharCharCharChar">
    <w:name w:val="Char Char Char Char Char Char Char Char Char Char Char Char Char Char Char"/>
    <w:basedOn w:val="afff"/>
    <w:qFormat/>
    <w:rsid w:val="00255462"/>
    <w:pPr>
      <w:widowControl w:val="0"/>
      <w:spacing w:before="280" w:after="290" w:line="377" w:lineRule="auto"/>
      <w:ind w:firstLine="420"/>
      <w:jc w:val="both"/>
    </w:pPr>
    <w:rPr>
      <w:rFonts w:ascii="Tahoma" w:hAnsi="Tahoma"/>
      <w:color w:val="000000"/>
      <w:kern w:val="2"/>
      <w:sz w:val="24"/>
      <w:szCs w:val="20"/>
      <w:lang w:eastAsia="zh-CN" w:bidi="ar-SA"/>
    </w:rPr>
  </w:style>
  <w:style w:type="paragraph" w:styleId="3f1">
    <w:name w:val="List Number 3"/>
    <w:basedOn w:val="afff"/>
    <w:qFormat/>
    <w:rsid w:val="00255462"/>
    <w:pPr>
      <w:widowControl w:val="0"/>
      <w:tabs>
        <w:tab w:val="left" w:pos="1200"/>
      </w:tabs>
      <w:ind w:leftChars="400" w:left="1200" w:hangingChars="200" w:hanging="360"/>
      <w:jc w:val="both"/>
    </w:pPr>
    <w:rPr>
      <w:rFonts w:ascii="Times New Roman" w:hAnsi="Times New Roman"/>
      <w:color w:val="000000"/>
      <w:kern w:val="2"/>
      <w:sz w:val="24"/>
      <w:lang w:eastAsia="zh-CN" w:bidi="ar-SA"/>
    </w:rPr>
  </w:style>
  <w:style w:type="character" w:customStyle="1" w:styleId="Char4f2">
    <w:name w:val="副标题 Char4"/>
    <w:uiPriority w:val="11"/>
    <w:rsid w:val="00255462"/>
    <w:rPr>
      <w:rFonts w:ascii="Calibri Light" w:eastAsia="宋体" w:hAnsi="Calibri Light" w:cs="Times New Roman"/>
      <w:b/>
      <w:bCs/>
      <w:kern w:val="28"/>
      <w:sz w:val="32"/>
      <w:szCs w:val="32"/>
    </w:rPr>
  </w:style>
  <w:style w:type="paragraph" w:customStyle="1" w:styleId="afffffffffffffffd">
    <w:name w:val="四级无标题条"/>
    <w:basedOn w:val="afff"/>
    <w:qFormat/>
    <w:rsid w:val="00255462"/>
    <w:pPr>
      <w:widowControl w:val="0"/>
      <w:spacing w:line="240" w:lineRule="auto"/>
      <w:jc w:val="both"/>
    </w:pPr>
    <w:rPr>
      <w:rFonts w:ascii="Times New Roman" w:hAnsi="Times New Roman" w:cs="Angsana New"/>
      <w:kern w:val="2"/>
      <w:lang w:eastAsia="zh-CN" w:bidi="ar-SA"/>
    </w:rPr>
  </w:style>
  <w:style w:type="paragraph" w:customStyle="1" w:styleId="MMTopic4">
    <w:name w:val="MM Topic 4"/>
    <w:basedOn w:val="4"/>
    <w:link w:val="MMTopic4Char"/>
    <w:qFormat/>
    <w:rsid w:val="00255462"/>
    <w:pPr>
      <w:keepLines/>
      <w:widowControl w:val="0"/>
      <w:numPr>
        <w:ilvl w:val="0"/>
        <w:numId w:val="0"/>
      </w:numPr>
      <w:tabs>
        <w:tab w:val="left" w:pos="360"/>
      </w:tabs>
      <w:spacing w:before="60" w:line="400" w:lineRule="exact"/>
      <w:ind w:left="864" w:rightChars="100" w:right="100" w:hanging="864"/>
      <w:jc w:val="both"/>
    </w:pPr>
    <w:rPr>
      <w:rFonts w:ascii="Arial" w:hAnsi="Arial"/>
      <w:color w:val="000000"/>
      <w:sz w:val="28"/>
      <w:szCs w:val="30"/>
      <w:lang w:val="en-US" w:eastAsia="zh-CN" w:bidi="ar-SA"/>
    </w:rPr>
  </w:style>
  <w:style w:type="paragraph" w:styleId="afffffffffff">
    <w:name w:val="Closing"/>
    <w:basedOn w:val="afff"/>
    <w:link w:val="affffffffffe"/>
    <w:qFormat/>
    <w:rsid w:val="00255462"/>
    <w:pPr>
      <w:widowControl w:val="0"/>
      <w:spacing w:before="280" w:after="290" w:line="377" w:lineRule="auto"/>
      <w:ind w:leftChars="2100" w:left="100" w:firstLine="420"/>
      <w:jc w:val="both"/>
    </w:pPr>
    <w:rPr>
      <w:color w:val="000000"/>
      <w:sz w:val="24"/>
      <w:szCs w:val="21"/>
      <w:lang w:eastAsia="zh-CN" w:bidi="ar-SA"/>
    </w:rPr>
  </w:style>
  <w:style w:type="character" w:customStyle="1" w:styleId="Char3f7">
    <w:name w:val="结束语 Char3"/>
    <w:uiPriority w:val="99"/>
    <w:semiHidden/>
    <w:rsid w:val="00255462"/>
    <w:rPr>
      <w:sz w:val="21"/>
      <w:szCs w:val="24"/>
      <w:lang w:eastAsia="en-US" w:bidi="en-US"/>
    </w:rPr>
  </w:style>
  <w:style w:type="paragraph" w:styleId="39">
    <w:name w:val="Body Text Indent 3"/>
    <w:basedOn w:val="afff"/>
    <w:link w:val="38"/>
    <w:qFormat/>
    <w:rsid w:val="00255462"/>
    <w:pPr>
      <w:widowControl w:val="0"/>
      <w:spacing w:after="120" w:line="240" w:lineRule="auto"/>
      <w:ind w:leftChars="200" w:left="420"/>
      <w:jc w:val="both"/>
    </w:pPr>
    <w:rPr>
      <w:sz w:val="16"/>
      <w:szCs w:val="16"/>
      <w:lang w:eastAsia="zh-CN" w:bidi="ar-SA"/>
    </w:rPr>
  </w:style>
  <w:style w:type="character" w:customStyle="1" w:styleId="3Char50">
    <w:name w:val="正文文本缩进 3 Char5"/>
    <w:uiPriority w:val="99"/>
    <w:semiHidden/>
    <w:rsid w:val="00255462"/>
    <w:rPr>
      <w:sz w:val="16"/>
      <w:szCs w:val="16"/>
      <w:lang w:eastAsia="en-US" w:bidi="en-US"/>
    </w:rPr>
  </w:style>
  <w:style w:type="paragraph" w:styleId="74">
    <w:name w:val="index 7"/>
    <w:basedOn w:val="afff"/>
    <w:next w:val="afff"/>
    <w:qFormat/>
    <w:rsid w:val="00255462"/>
    <w:pPr>
      <w:widowControl w:val="0"/>
      <w:ind w:leftChars="1200" w:left="1200" w:firstLine="420"/>
      <w:jc w:val="both"/>
    </w:pPr>
    <w:rPr>
      <w:rFonts w:ascii="Times New Roman" w:hAnsi="Times New Roman"/>
      <w:color w:val="000000"/>
      <w:kern w:val="2"/>
      <w:sz w:val="24"/>
      <w:szCs w:val="20"/>
      <w:lang w:eastAsia="zh-CN" w:bidi="ar-SA"/>
    </w:rPr>
  </w:style>
  <w:style w:type="paragraph" w:styleId="92">
    <w:name w:val="index 9"/>
    <w:basedOn w:val="afff"/>
    <w:next w:val="afff"/>
    <w:qFormat/>
    <w:rsid w:val="00255462"/>
    <w:pPr>
      <w:widowControl w:val="0"/>
      <w:ind w:leftChars="1600" w:left="1600" w:firstLine="420"/>
      <w:jc w:val="both"/>
    </w:pPr>
    <w:rPr>
      <w:rFonts w:ascii="Times New Roman" w:hAnsi="Times New Roman"/>
      <w:color w:val="000000"/>
      <w:kern w:val="2"/>
      <w:sz w:val="24"/>
      <w:szCs w:val="20"/>
      <w:lang w:eastAsia="zh-CN" w:bidi="ar-SA"/>
    </w:rPr>
  </w:style>
  <w:style w:type="paragraph" w:styleId="afffffffffffffffe">
    <w:name w:val="table of figures"/>
    <w:basedOn w:val="afff"/>
    <w:next w:val="afff"/>
    <w:uiPriority w:val="99"/>
    <w:qFormat/>
    <w:rsid w:val="00255462"/>
    <w:pPr>
      <w:widowControl w:val="0"/>
      <w:spacing w:line="240" w:lineRule="auto"/>
      <w:ind w:left="420" w:hanging="420"/>
    </w:pPr>
    <w:rPr>
      <w:smallCaps/>
      <w:kern w:val="2"/>
      <w:szCs w:val="20"/>
      <w:lang w:eastAsia="zh-CN" w:bidi="ar-SA"/>
    </w:rPr>
  </w:style>
  <w:style w:type="paragraph" w:styleId="2f7">
    <w:name w:val="Body Text 2"/>
    <w:basedOn w:val="afff"/>
    <w:link w:val="2f6"/>
    <w:qFormat/>
    <w:rsid w:val="00255462"/>
    <w:pPr>
      <w:keepLines/>
      <w:spacing w:line="240" w:lineRule="auto"/>
      <w:jc w:val="both"/>
    </w:pPr>
    <w:rPr>
      <w:rFonts w:cs="Angsana New"/>
      <w:i/>
      <w:sz w:val="20"/>
      <w:szCs w:val="20"/>
      <w:lang w:bidi="ar-SA"/>
    </w:rPr>
  </w:style>
  <w:style w:type="character" w:customStyle="1" w:styleId="2Char42">
    <w:name w:val="正文文本 2 Char4"/>
    <w:uiPriority w:val="99"/>
    <w:semiHidden/>
    <w:rsid w:val="00255462"/>
    <w:rPr>
      <w:sz w:val="21"/>
      <w:szCs w:val="24"/>
      <w:lang w:eastAsia="en-US" w:bidi="en-US"/>
    </w:rPr>
  </w:style>
  <w:style w:type="paragraph" w:styleId="4b">
    <w:name w:val="List 4"/>
    <w:basedOn w:val="afff"/>
    <w:qFormat/>
    <w:rsid w:val="00255462"/>
    <w:pPr>
      <w:widowControl w:val="0"/>
      <w:spacing w:line="240" w:lineRule="auto"/>
      <w:ind w:leftChars="600" w:left="100" w:hangingChars="200" w:hanging="200"/>
      <w:jc w:val="both"/>
    </w:pPr>
    <w:rPr>
      <w:rFonts w:ascii="Times New Roman" w:hAnsi="Times New Roman"/>
      <w:kern w:val="2"/>
      <w:lang w:eastAsia="zh-CN" w:bidi="ar-SA"/>
    </w:rPr>
  </w:style>
  <w:style w:type="paragraph" w:styleId="2ffb">
    <w:name w:val="List Continue 2"/>
    <w:basedOn w:val="afff"/>
    <w:unhideWhenUsed/>
    <w:qFormat/>
    <w:rsid w:val="00255462"/>
    <w:pPr>
      <w:spacing w:after="120" w:line="276" w:lineRule="auto"/>
      <w:ind w:leftChars="400" w:left="840" w:firstLine="420"/>
    </w:pPr>
    <w:rPr>
      <w:rFonts w:ascii="Times New Roman" w:hAnsi="Times New Roman"/>
      <w:color w:val="000000"/>
      <w:sz w:val="22"/>
    </w:rPr>
  </w:style>
  <w:style w:type="paragraph" w:styleId="afffffffffffa">
    <w:name w:val="Message Header"/>
    <w:basedOn w:val="afff"/>
    <w:link w:val="afffffffffff9"/>
    <w:qFormat/>
    <w:rsid w:val="00255462"/>
    <w:pPr>
      <w:widowControl w:val="0"/>
      <w:pBdr>
        <w:top w:val="single" w:sz="6" w:space="1" w:color="auto"/>
        <w:left w:val="single" w:sz="6" w:space="1" w:color="auto"/>
        <w:bottom w:val="single" w:sz="6" w:space="1" w:color="auto"/>
        <w:right w:val="single" w:sz="6" w:space="1" w:color="auto"/>
      </w:pBdr>
      <w:shd w:val="pct20" w:color="auto" w:fill="auto"/>
      <w:spacing w:before="280" w:after="290" w:line="377" w:lineRule="auto"/>
      <w:ind w:leftChars="500" w:left="1080" w:hangingChars="500" w:hanging="1080"/>
      <w:jc w:val="both"/>
    </w:pPr>
    <w:rPr>
      <w:rFonts w:ascii="宋体" w:hAnsi="宋体"/>
      <w:color w:val="000000"/>
      <w:sz w:val="24"/>
      <w:lang w:eastAsia="zh-CN" w:bidi="ar-SA"/>
    </w:rPr>
  </w:style>
  <w:style w:type="character" w:customStyle="1" w:styleId="Char3f8">
    <w:name w:val="信息标题 Char3"/>
    <w:uiPriority w:val="99"/>
    <w:semiHidden/>
    <w:rsid w:val="00255462"/>
    <w:rPr>
      <w:rFonts w:ascii="Calibri Light" w:eastAsia="宋体" w:hAnsi="Calibri Light" w:cs="Times New Roman"/>
      <w:sz w:val="24"/>
      <w:szCs w:val="24"/>
      <w:shd w:val="pct20" w:color="auto" w:fill="auto"/>
      <w:lang w:eastAsia="en-US" w:bidi="en-US"/>
    </w:rPr>
  </w:style>
  <w:style w:type="paragraph" w:styleId="HTMLa">
    <w:name w:val="HTML Preformatted"/>
    <w:basedOn w:val="afff"/>
    <w:link w:val="HTML9"/>
    <w:rsid w:val="00255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宋体" w:hAnsi="宋体"/>
      <w:sz w:val="24"/>
      <w:lang w:eastAsia="zh-CN" w:bidi="ar-SA"/>
    </w:rPr>
  </w:style>
  <w:style w:type="character" w:customStyle="1" w:styleId="HTMLChar5">
    <w:name w:val="HTML 预设格式 Char5"/>
    <w:uiPriority w:val="99"/>
    <w:semiHidden/>
    <w:rsid w:val="00255462"/>
    <w:rPr>
      <w:rFonts w:ascii="Courier New" w:hAnsi="Courier New" w:cs="Courier New"/>
      <w:lang w:eastAsia="en-US" w:bidi="en-US"/>
    </w:rPr>
  </w:style>
  <w:style w:type="paragraph" w:styleId="3f2">
    <w:name w:val="List Continue 3"/>
    <w:basedOn w:val="afff"/>
    <w:qFormat/>
    <w:rsid w:val="00255462"/>
    <w:pPr>
      <w:widowControl w:val="0"/>
      <w:spacing w:before="280" w:after="120" w:line="377" w:lineRule="auto"/>
      <w:ind w:leftChars="600" w:left="1260" w:firstLine="420"/>
      <w:jc w:val="both"/>
    </w:pPr>
    <w:rPr>
      <w:rFonts w:ascii="Times New Roman" w:hAnsi="Times New Roman"/>
      <w:color w:val="000000"/>
      <w:kern w:val="2"/>
      <w:sz w:val="24"/>
      <w:szCs w:val="21"/>
      <w:lang w:eastAsia="zh-CN" w:bidi="ar-SA"/>
    </w:rPr>
  </w:style>
  <w:style w:type="paragraph" w:styleId="2ffc">
    <w:name w:val="index 2"/>
    <w:basedOn w:val="afff"/>
    <w:next w:val="afff"/>
    <w:qFormat/>
    <w:rsid w:val="00255462"/>
    <w:pPr>
      <w:widowControl w:val="0"/>
      <w:adjustRightInd w:val="0"/>
      <w:snapToGrid w:val="0"/>
      <w:ind w:leftChars="200" w:left="200" w:firstLine="420"/>
      <w:jc w:val="both"/>
    </w:pPr>
    <w:rPr>
      <w:rFonts w:ascii="Times New Roman" w:hAnsi="Times New Roman"/>
      <w:color w:val="000000"/>
      <w:kern w:val="2"/>
      <w:sz w:val="24"/>
      <w:lang w:eastAsia="zh-CN" w:bidi="ar-SA"/>
    </w:rPr>
  </w:style>
  <w:style w:type="character" w:customStyle="1" w:styleId="Char54">
    <w:name w:val="标题 Char5"/>
    <w:uiPriority w:val="10"/>
    <w:rsid w:val="00255462"/>
    <w:rPr>
      <w:rFonts w:ascii="Calibri Light" w:eastAsia="宋体" w:hAnsi="Calibri Light" w:cs="Times New Roman"/>
      <w:b/>
      <w:bCs/>
      <w:sz w:val="32"/>
      <w:szCs w:val="32"/>
    </w:rPr>
  </w:style>
  <w:style w:type="paragraph" w:customStyle="1" w:styleId="Arial782">
    <w:name w:val="样式 Arial 小四 段前: 7.8 磅 首行缩进:  2 字符"/>
    <w:basedOn w:val="afff"/>
    <w:qFormat/>
    <w:rsid w:val="00255462"/>
    <w:pPr>
      <w:spacing w:before="156" w:after="-1"/>
      <w:ind w:firstLineChars="200" w:firstLine="200"/>
    </w:pPr>
    <w:rPr>
      <w:rFonts w:ascii="Arial Unicode MS" w:hAnsi="Arial Unicode MS" w:cs="宋体"/>
      <w:color w:val="000000"/>
      <w:sz w:val="24"/>
      <w:szCs w:val="20"/>
      <w:lang w:eastAsia="zh-CN" w:bidi="ar-SA"/>
    </w:rPr>
  </w:style>
  <w:style w:type="paragraph" w:customStyle="1" w:styleId="2Heading2HiddenHeading2CCBSheading2H2Title2h22">
    <w:name w:val="样式 标题 2Heading 2 HiddenHeading 2 CCBSheading 2H2Title2h22..."/>
    <w:basedOn w:val="23"/>
    <w:qFormat/>
    <w:rsid w:val="00255462"/>
    <w:pPr>
      <w:keepLines/>
      <w:widowControl w:val="0"/>
      <w:numPr>
        <w:ilvl w:val="0"/>
        <w:numId w:val="0"/>
      </w:numPr>
      <w:tabs>
        <w:tab w:val="left" w:pos="360"/>
        <w:tab w:val="left" w:pos="840"/>
        <w:tab w:val="left" w:pos="1320"/>
      </w:tabs>
      <w:spacing w:before="120" w:after="120"/>
      <w:ind w:left="1320" w:hanging="360"/>
    </w:pPr>
    <w:rPr>
      <w:rFonts w:ascii="宋体" w:hAnsi="宋体" w:cs="宋体"/>
      <w:i w:val="0"/>
      <w:iCs w:val="0"/>
      <w:color w:val="000000"/>
      <w:kern w:val="2"/>
      <w:sz w:val="24"/>
      <w:szCs w:val="20"/>
      <w:lang w:val="en-US" w:eastAsia="zh-CN" w:bidi="ar-SA"/>
    </w:rPr>
  </w:style>
  <w:style w:type="paragraph" w:customStyle="1" w:styleId="TableHeading">
    <w:name w:val="Table Heading"/>
    <w:basedOn w:val="TableText"/>
    <w:qFormat/>
    <w:rsid w:val="00255462"/>
    <w:pPr>
      <w:spacing w:before="120" w:after="120"/>
    </w:pPr>
    <w:rPr>
      <w:b/>
    </w:rPr>
  </w:style>
  <w:style w:type="paragraph" w:customStyle="1" w:styleId="858D7CFB-ED40-4347-BF05-701D383B685F858D7CFB-ED40-4347-BF05-701D383B685F">
    <w:name w:val="列出段落[858D7CFB-ED40-4347-BF05-701D383B685F][858D7CFB-ED40-4347-BF05-701D383B685F]"/>
    <w:basedOn w:val="afff"/>
    <w:qFormat/>
    <w:rsid w:val="00255462"/>
    <w:pPr>
      <w:widowControl w:val="0"/>
      <w:spacing w:before="280" w:after="290" w:line="377" w:lineRule="auto"/>
      <w:ind w:firstLineChars="200" w:firstLine="200"/>
      <w:jc w:val="both"/>
    </w:pPr>
    <w:rPr>
      <w:rFonts w:ascii="Times New Roman" w:hAnsi="Times New Roman"/>
      <w:color w:val="000000"/>
      <w:kern w:val="2"/>
      <w:sz w:val="24"/>
      <w:lang w:eastAsia="zh-CN" w:bidi="ar-SA"/>
    </w:rPr>
  </w:style>
  <w:style w:type="paragraph" w:customStyle="1" w:styleId="2H2h22Header2l2Level2Headheading2H2normalfull1">
    <w:name w:val="样式 样式 标题 2H2h22Header 2l2Level 2 Headheading 2H2normal full... +...1"/>
    <w:basedOn w:val="2H2h22Header2l2Level2Headheading2H2normalfull"/>
    <w:qFormat/>
    <w:rsid w:val="00255462"/>
    <w:pPr>
      <w:spacing w:beforeLines="100" w:before="312" w:afterLines="100" w:after="312"/>
      <w:ind w:left="0"/>
    </w:pPr>
    <w:rPr>
      <w:rFonts w:ascii="宋体" w:eastAsia="宋体" w:hAnsi="宋体"/>
    </w:rPr>
  </w:style>
  <w:style w:type="paragraph" w:customStyle="1" w:styleId="affffffffffffffff">
    <w:name w:val="正文表标题"/>
    <w:next w:val="afff"/>
    <w:qFormat/>
    <w:rsid w:val="00255462"/>
    <w:pPr>
      <w:jc w:val="center"/>
    </w:pPr>
    <w:rPr>
      <w:rFonts w:ascii="黑体" w:eastAsia="黑体" w:hAnsi="Times New Roman"/>
      <w:sz w:val="21"/>
    </w:rPr>
  </w:style>
  <w:style w:type="paragraph" w:customStyle="1" w:styleId="font8">
    <w:name w:val="font8"/>
    <w:basedOn w:val="afff"/>
    <w:qFormat/>
    <w:rsid w:val="00255462"/>
    <w:pPr>
      <w:adjustRightInd w:val="0"/>
      <w:snapToGrid w:val="0"/>
      <w:spacing w:before="100" w:beforeAutospacing="1" w:after="100" w:afterAutospacing="1" w:line="240" w:lineRule="auto"/>
      <w:ind w:leftChars="-1" w:left="-2"/>
    </w:pPr>
    <w:rPr>
      <w:rFonts w:ascii="宋体" w:hAnsi="宋体" w:cs="Arial" w:hint="eastAsia"/>
      <w:b/>
      <w:bCs/>
      <w:sz w:val="28"/>
      <w:szCs w:val="28"/>
      <w:lang w:eastAsia="zh-CN" w:bidi="ar-SA"/>
    </w:rPr>
  </w:style>
  <w:style w:type="paragraph" w:customStyle="1" w:styleId="3f3">
    <w:name w:val="标书_标题3"/>
    <w:basedOn w:val="31"/>
    <w:next w:val="afff"/>
    <w:qFormat/>
    <w:rsid w:val="00255462"/>
    <w:pPr>
      <w:keepLines/>
      <w:widowControl w:val="0"/>
      <w:tabs>
        <w:tab w:val="left" w:pos="2160"/>
      </w:tabs>
      <w:spacing w:before="260" w:after="260" w:line="416" w:lineRule="auto"/>
      <w:ind w:left="720" w:hanging="720"/>
      <w:jc w:val="both"/>
    </w:pPr>
    <w:rPr>
      <w:rFonts w:ascii="Times New Roman" w:hAnsi="Times New Roman"/>
      <w:color w:val="000000"/>
      <w:kern w:val="2"/>
      <w:sz w:val="32"/>
      <w:szCs w:val="32"/>
      <w:lang w:val="en-US" w:eastAsia="zh-CN" w:bidi="ar-SA"/>
    </w:rPr>
  </w:style>
  <w:style w:type="paragraph" w:customStyle="1" w:styleId="2fb">
    <w:name w:val="标题2级"/>
    <w:basedOn w:val="23"/>
    <w:link w:val="2Char9"/>
    <w:qFormat/>
    <w:rsid w:val="00255462"/>
    <w:pPr>
      <w:numPr>
        <w:ilvl w:val="0"/>
        <w:numId w:val="0"/>
      </w:numPr>
      <w:tabs>
        <w:tab w:val="left" w:pos="576"/>
      </w:tabs>
      <w:spacing w:before="0" w:after="0"/>
      <w:ind w:left="284"/>
    </w:pPr>
    <w:rPr>
      <w:rFonts w:ascii="宋体" w:hAnsi="宋体"/>
      <w:bCs w:val="0"/>
      <w:i w:val="0"/>
      <w:iCs w:val="0"/>
      <w:color w:val="000000"/>
      <w:sz w:val="24"/>
      <w:szCs w:val="24"/>
      <w:lang w:val="en-US" w:eastAsia="zh-CN" w:bidi="ar-SA"/>
    </w:rPr>
  </w:style>
  <w:style w:type="paragraph" w:customStyle="1" w:styleId="TableText">
    <w:name w:val="Table Text"/>
    <w:basedOn w:val="afff"/>
    <w:link w:val="TableTextChar1"/>
    <w:qFormat/>
    <w:rsid w:val="00255462"/>
    <w:pPr>
      <w:keepLines/>
      <w:widowControl w:val="0"/>
      <w:spacing w:line="240" w:lineRule="auto"/>
      <w:jc w:val="both"/>
    </w:pPr>
    <w:rPr>
      <w:sz w:val="16"/>
      <w:lang w:eastAsia="zh-CN" w:bidi="ar-SA"/>
    </w:rPr>
  </w:style>
  <w:style w:type="paragraph" w:customStyle="1" w:styleId="NewNewNewNewNewNewNewNewNewNewNewNewNewNewNewNewNewNewNewNewNewNewNewNew">
    <w:name w:val="正文 New New New New New New New New New New New New New New New New New New New New New New New New"/>
    <w:qFormat/>
    <w:rsid w:val="00255462"/>
    <w:pPr>
      <w:widowControl w:val="0"/>
      <w:spacing w:before="-1" w:after="-1" w:line="360" w:lineRule="auto"/>
      <w:ind w:firstLine="480"/>
      <w:jc w:val="both"/>
    </w:pPr>
    <w:rPr>
      <w:rFonts w:ascii="Arial Unicode MS" w:hAnsi="Arial Unicode MS"/>
      <w:kern w:val="2"/>
      <w:sz w:val="21"/>
      <w:szCs w:val="22"/>
    </w:rPr>
  </w:style>
  <w:style w:type="paragraph" w:customStyle="1" w:styleId="InfoBlue">
    <w:name w:val="InfoBlue"/>
    <w:basedOn w:val="afff"/>
    <w:next w:val="afffb"/>
    <w:qFormat/>
    <w:rsid w:val="00255462"/>
    <w:pPr>
      <w:widowControl w:val="0"/>
      <w:spacing w:after="120" w:line="240" w:lineRule="atLeast"/>
      <w:ind w:left="720"/>
    </w:pPr>
    <w:rPr>
      <w:rFonts w:ascii="Times New Roman" w:hAnsi="Times New Roman"/>
      <w:iCs/>
      <w:snapToGrid w:val="0"/>
      <w:szCs w:val="20"/>
      <w:lang w:eastAsia="zh-CN" w:bidi="ar-SA"/>
    </w:rPr>
  </w:style>
  <w:style w:type="paragraph" w:customStyle="1" w:styleId="520">
    <w:name w:val="列表接续 52"/>
    <w:basedOn w:val="afff"/>
    <w:qFormat/>
    <w:rsid w:val="00255462"/>
    <w:pPr>
      <w:widowControl w:val="0"/>
      <w:spacing w:before="280" w:after="120" w:line="377" w:lineRule="auto"/>
      <w:ind w:leftChars="1000" w:left="2100" w:firstLine="420"/>
      <w:jc w:val="both"/>
    </w:pPr>
    <w:rPr>
      <w:rFonts w:ascii="Times New Roman" w:hAnsi="Times New Roman"/>
      <w:color w:val="000000"/>
      <w:kern w:val="2"/>
      <w:sz w:val="24"/>
      <w:szCs w:val="21"/>
      <w:lang w:eastAsia="zh-CN" w:bidi="ar-SA"/>
    </w:rPr>
  </w:style>
  <w:style w:type="paragraph" w:customStyle="1" w:styleId="Char3CharCharCharCharCharCharCharChar1">
    <w:name w:val="Char3 Char Char Char Char Char Char Char Char1"/>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2H2h22Header2l2Level2Headheading2H2normalfull0">
    <w:name w:val="样式 样式 样式 标题 2H2h22Header 2l2Level 2 Headheading 2H2normal full....."/>
    <w:basedOn w:val="2H2h22Header2l2Level2Headheading2H2normalfull1"/>
    <w:qFormat/>
    <w:rsid w:val="00255462"/>
    <w:pPr>
      <w:tabs>
        <w:tab w:val="clear" w:pos="1320"/>
        <w:tab w:val="clear" w:pos="1769"/>
      </w:tabs>
    </w:pPr>
    <w:rPr>
      <w:rFonts w:eastAsia="Times New Roman"/>
    </w:rPr>
  </w:style>
  <w:style w:type="paragraph" w:customStyle="1" w:styleId="07413">
    <w:name w:val="首行缩进:  0.74 厘米 行距: 多倍行距 1.3 字行"/>
    <w:basedOn w:val="afff"/>
    <w:qFormat/>
    <w:rsid w:val="00255462"/>
    <w:pPr>
      <w:spacing w:before="-1" w:after="-1" w:line="312" w:lineRule="auto"/>
      <w:ind w:firstLine="420"/>
    </w:pPr>
    <w:rPr>
      <w:rFonts w:ascii="Times New Roman" w:hAnsi="Times New Roman" w:cs="宋体"/>
      <w:color w:val="000000"/>
      <w:sz w:val="24"/>
      <w:szCs w:val="20"/>
      <w:lang w:eastAsia="zh-CN" w:bidi="ar-SA"/>
    </w:rPr>
  </w:style>
  <w:style w:type="paragraph" w:customStyle="1" w:styleId="a7">
    <w:name w:val="图片说明"/>
    <w:basedOn w:val="afff"/>
    <w:qFormat/>
    <w:rsid w:val="00255462"/>
    <w:pPr>
      <w:widowControl w:val="0"/>
      <w:numPr>
        <w:numId w:val="8"/>
      </w:numPr>
      <w:tabs>
        <w:tab w:val="clear" w:pos="840"/>
        <w:tab w:val="left" w:pos="360"/>
        <w:tab w:val="left" w:pos="420"/>
      </w:tabs>
      <w:ind w:left="0" w:firstLine="0"/>
      <w:jc w:val="center"/>
    </w:pPr>
    <w:rPr>
      <w:rFonts w:ascii="Times New Roman" w:hAnsi="Times New Roman"/>
      <w:i/>
      <w:color w:val="000000"/>
      <w:kern w:val="2"/>
      <w:sz w:val="24"/>
      <w:szCs w:val="20"/>
      <w:lang w:eastAsia="zh-CN" w:bidi="ar-SA"/>
    </w:rPr>
  </w:style>
  <w:style w:type="paragraph" w:customStyle="1" w:styleId="affffffffffffffff0">
    <w:name w:val="图形文字：三号"/>
    <w:basedOn w:val="afff"/>
    <w:qFormat/>
    <w:rsid w:val="00255462"/>
    <w:pPr>
      <w:widowControl w:val="0"/>
      <w:adjustRightInd w:val="0"/>
      <w:snapToGrid w:val="0"/>
      <w:spacing w:before="280" w:after="290" w:line="240" w:lineRule="atLeast"/>
      <w:ind w:firstLine="420"/>
      <w:jc w:val="both"/>
    </w:pPr>
    <w:rPr>
      <w:rFonts w:ascii="Times New Roman" w:eastAsia="仿宋_GB2312" w:hAnsi="Times New Roman"/>
      <w:color w:val="000000"/>
      <w:kern w:val="2"/>
      <w:sz w:val="32"/>
      <w:szCs w:val="32"/>
      <w:lang w:eastAsia="zh-CN" w:bidi="ar-SA"/>
    </w:rPr>
  </w:style>
  <w:style w:type="paragraph" w:customStyle="1" w:styleId="3h22ndLevelHeadH33Sectionstyle3h33sl3H">
    <w:name w:val="样式 标题 3h22nd Level HeadH3??? 3Sectionstyle 3h3見出し 3sl3H..."/>
    <w:basedOn w:val="31"/>
    <w:qFormat/>
    <w:rsid w:val="00255462"/>
    <w:pPr>
      <w:keepLines/>
      <w:widowControl w:val="0"/>
      <w:tabs>
        <w:tab w:val="left" w:pos="1742"/>
        <w:tab w:val="left" w:pos="2160"/>
      </w:tabs>
      <w:spacing w:before="260" w:after="260"/>
      <w:ind w:left="1742" w:hanging="420"/>
      <w:jc w:val="both"/>
    </w:pPr>
    <w:rPr>
      <w:rFonts w:ascii="Times New Roman" w:hAnsi="Times New Roman" w:cs="宋体"/>
      <w:color w:val="000000"/>
      <w:kern w:val="2"/>
      <w:sz w:val="32"/>
      <w:szCs w:val="20"/>
      <w:lang w:val="en-US" w:eastAsia="zh-CN" w:bidi="ar-SA"/>
    </w:rPr>
  </w:style>
  <w:style w:type="paragraph" w:customStyle="1" w:styleId="myText">
    <w:name w:val="myText"/>
    <w:next w:val="afffffffffffff7"/>
    <w:qFormat/>
    <w:rsid w:val="00255462"/>
    <w:pPr>
      <w:spacing w:line="360" w:lineRule="auto"/>
      <w:ind w:firstLineChars="200" w:firstLine="200"/>
    </w:pPr>
    <w:rPr>
      <w:rFonts w:ascii="宋体" w:hAnsi="宋体"/>
      <w:bCs/>
      <w:kern w:val="2"/>
      <w:sz w:val="24"/>
      <w:szCs w:val="24"/>
    </w:rPr>
  </w:style>
  <w:style w:type="paragraph" w:customStyle="1" w:styleId="et28">
    <w:name w:val="et28"/>
    <w:basedOn w:val="afff"/>
    <w:qFormat/>
    <w:rsid w:val="00255462"/>
    <w:pPr>
      <w:pBdr>
        <w:top w:val="single" w:sz="4" w:space="0" w:color="000000"/>
        <w:left w:val="single" w:sz="4" w:space="0" w:color="000000"/>
        <w:bottom w:val="single" w:sz="4" w:space="0" w:color="000000"/>
      </w:pBdr>
      <w:spacing w:before="100" w:beforeAutospacing="1" w:after="100" w:afterAutospacing="1"/>
      <w:ind w:firstLine="480"/>
      <w:jc w:val="center"/>
      <w:textAlignment w:val="center"/>
    </w:pPr>
    <w:rPr>
      <w:rFonts w:ascii="宋体" w:hAnsi="宋体" w:cs="宋体"/>
      <w:b/>
      <w:bCs/>
      <w:color w:val="000000"/>
      <w:sz w:val="20"/>
      <w:szCs w:val="20"/>
      <w:lang w:eastAsia="zh-CN" w:bidi="ar-SA"/>
    </w:rPr>
  </w:style>
  <w:style w:type="paragraph" w:customStyle="1" w:styleId="affffffffffffffff1">
    <w:name w:val="表格居中"/>
    <w:basedOn w:val="afff"/>
    <w:qFormat/>
    <w:rsid w:val="00255462"/>
    <w:pPr>
      <w:widowControl w:val="0"/>
      <w:ind w:firstLine="420"/>
      <w:jc w:val="center"/>
    </w:pPr>
    <w:rPr>
      <w:rFonts w:ascii="宋体" w:hAnsi="宋体" w:cs="宋体"/>
      <w:color w:val="000000"/>
      <w:kern w:val="2"/>
      <w:sz w:val="24"/>
      <w:szCs w:val="20"/>
      <w:lang w:eastAsia="zh-CN" w:bidi="ar-SA"/>
    </w:rPr>
  </w:style>
  <w:style w:type="paragraph" w:customStyle="1" w:styleId="2ffd">
    <w:name w:val="引文目录标题2"/>
    <w:basedOn w:val="afff"/>
    <w:next w:val="afff"/>
    <w:qFormat/>
    <w:rsid w:val="00255462"/>
    <w:pPr>
      <w:widowControl w:val="0"/>
      <w:spacing w:before="120" w:after="290" w:line="377" w:lineRule="auto"/>
      <w:ind w:firstLine="420"/>
      <w:jc w:val="both"/>
    </w:pPr>
    <w:rPr>
      <w:rFonts w:ascii="宋体" w:hAnsi="宋体" w:cs="Arial"/>
      <w:color w:val="000000"/>
      <w:kern w:val="2"/>
      <w:sz w:val="24"/>
      <w:lang w:eastAsia="zh-CN" w:bidi="ar-SA"/>
    </w:rPr>
  </w:style>
  <w:style w:type="paragraph" w:customStyle="1" w:styleId="CharCharCharCharCharCharCharCharCharCharCharCharChar">
    <w:name w:val="Char Char Char 字元 Char Char Char Char Char Char Char Char Char Char"/>
    <w:basedOn w:val="affff0"/>
    <w:qFormat/>
    <w:rsid w:val="00255462"/>
    <w:pPr>
      <w:widowControl w:val="0"/>
      <w:shd w:val="clear" w:color="auto" w:fill="000080"/>
      <w:ind w:firstLine="420"/>
      <w:jc w:val="both"/>
    </w:pPr>
    <w:rPr>
      <w:rFonts w:ascii="Tahoma" w:hAnsi="Tahoma"/>
      <w:color w:val="000000"/>
      <w:sz w:val="24"/>
      <w:szCs w:val="22"/>
      <w:lang w:val="en-US" w:eastAsia="zh-CN"/>
    </w:rPr>
  </w:style>
  <w:style w:type="paragraph" w:customStyle="1" w:styleId="2h22Header2l2Level2HeadH2SmallChapterReshdr25">
    <w:name w:val="样式 标题 2h22Header 2l2Level 2 HeadH2Small Chapter)Reshdr2...5"/>
    <w:basedOn w:val="23"/>
    <w:qFormat/>
    <w:rsid w:val="00255462"/>
    <w:pPr>
      <w:keepLines/>
      <w:widowControl w:val="0"/>
      <w:numPr>
        <w:ilvl w:val="0"/>
        <w:numId w:val="0"/>
      </w:numPr>
      <w:tabs>
        <w:tab w:val="left" w:pos="840"/>
        <w:tab w:val="left" w:pos="3060"/>
      </w:tabs>
      <w:spacing w:before="120" w:after="120"/>
      <w:ind w:left="6317" w:hanging="1277"/>
      <w:jc w:val="both"/>
    </w:pPr>
    <w:rPr>
      <w:rFonts w:ascii="宋体" w:hAnsi="宋体" w:cs="宋体"/>
      <w:bCs w:val="0"/>
      <w:i w:val="0"/>
      <w:iCs w:val="0"/>
      <w:color w:val="000000"/>
      <w:sz w:val="36"/>
      <w:szCs w:val="36"/>
      <w:lang w:val="en-US" w:eastAsia="zh-CN" w:bidi="ar-SA"/>
    </w:rPr>
  </w:style>
  <w:style w:type="paragraph" w:customStyle="1" w:styleId="Char1CharCharCharCharCharCharCharCharChar1CharCharCharCharCharCharCharCharChar">
    <w:name w:val="Char1 Char Char Char Char Char Char Char Char Char1 Char Char Char Char Char Char Char Char Char"/>
    <w:basedOn w:val="affff0"/>
    <w:qFormat/>
    <w:rsid w:val="00255462"/>
    <w:pPr>
      <w:widowControl w:val="0"/>
      <w:shd w:val="clear" w:color="auto" w:fill="000080"/>
      <w:spacing w:before="280" w:after="290" w:line="377" w:lineRule="auto"/>
      <w:ind w:firstLine="420"/>
      <w:jc w:val="both"/>
    </w:pPr>
    <w:rPr>
      <w:rFonts w:ascii="Tahoma" w:hAnsi="Tahoma"/>
      <w:color w:val="000000"/>
      <w:sz w:val="24"/>
      <w:szCs w:val="24"/>
      <w:lang w:val="en-US" w:eastAsia="zh-CN"/>
    </w:rPr>
  </w:style>
  <w:style w:type="paragraph" w:customStyle="1" w:styleId="77Char27CharChar17Char1CharChar17Ch">
    <w:name w:val="样式 标题 7标题 7 Char2标题 7 Char Char1标题 7 Char1 Char Char1标题 7 Ch..."/>
    <w:basedOn w:val="70"/>
    <w:qFormat/>
    <w:rsid w:val="00255462"/>
    <w:pPr>
      <w:keepNext/>
      <w:keepLines/>
      <w:widowControl w:val="0"/>
      <w:numPr>
        <w:numId w:val="0"/>
      </w:numPr>
      <w:tabs>
        <w:tab w:val="left" w:pos="1296"/>
      </w:tabs>
      <w:spacing w:after="64"/>
      <w:jc w:val="both"/>
    </w:pPr>
    <w:rPr>
      <w:rFonts w:ascii="Times New Roman" w:hAnsi="Times New Roman" w:cs="宋体"/>
      <w:b/>
      <w:bCs/>
      <w:kern w:val="2"/>
      <w:sz w:val="28"/>
      <w:szCs w:val="20"/>
      <w:lang w:val="en-US" w:eastAsia="zh-CN" w:bidi="ar-SA"/>
    </w:rPr>
  </w:style>
  <w:style w:type="paragraph" w:customStyle="1" w:styleId="xl61">
    <w:name w:val="xl61"/>
    <w:basedOn w:val="afff"/>
    <w:qFormat/>
    <w:rsid w:val="00255462"/>
    <w:pPr>
      <w:pBdr>
        <w:top w:val="single" w:sz="4" w:space="0" w:color="auto"/>
        <w:left w:val="single" w:sz="4" w:space="0" w:color="auto"/>
        <w:bottom w:val="single" w:sz="4" w:space="0" w:color="auto"/>
      </w:pBdr>
      <w:spacing w:before="100" w:beforeAutospacing="1" w:after="100" w:afterAutospacing="1" w:line="240" w:lineRule="auto"/>
      <w:jc w:val="center"/>
    </w:pPr>
    <w:rPr>
      <w:rFonts w:ascii="宋体" w:hAnsi="宋体" w:cs="宋体"/>
      <w:b/>
      <w:bCs/>
      <w:sz w:val="20"/>
      <w:szCs w:val="20"/>
      <w:lang w:eastAsia="zh-CN" w:bidi="ar-SA"/>
    </w:rPr>
  </w:style>
  <w:style w:type="paragraph" w:customStyle="1" w:styleId="CM32">
    <w:name w:val="CM32"/>
    <w:basedOn w:val="Default"/>
    <w:next w:val="Default"/>
    <w:qFormat/>
    <w:rsid w:val="00255462"/>
    <w:pPr>
      <w:spacing w:before="-1" w:after="-1" w:line="440" w:lineRule="atLeast"/>
      <w:ind w:firstLine="480"/>
    </w:pPr>
    <w:rPr>
      <w:rFonts w:ascii="Li Super+ 2" w:eastAsia="Li Super+ 2" w:hAnsi="Arial Unicode MS" w:cs="Li Super+ 2"/>
      <w:color w:val="auto"/>
      <w:kern w:val="2"/>
    </w:rPr>
  </w:style>
  <w:style w:type="paragraph" w:customStyle="1" w:styleId="head">
    <w:name w:val="head"/>
    <w:basedOn w:val="afff"/>
    <w:next w:val="afffe"/>
    <w:qFormat/>
    <w:rsid w:val="00255462"/>
    <w:pPr>
      <w:keepNext/>
      <w:keepLines/>
      <w:widowControl w:val="0"/>
      <w:tabs>
        <w:tab w:val="left" w:pos="792"/>
      </w:tabs>
      <w:spacing w:before="240" w:after="240"/>
      <w:ind w:left="792" w:hanging="792"/>
      <w:jc w:val="both"/>
      <w:outlineLvl w:val="1"/>
    </w:pPr>
    <w:rPr>
      <w:rFonts w:ascii="宋体" w:hAnsi="宋体" w:cs="Arial"/>
      <w:b/>
      <w:bCs/>
      <w:color w:val="000000"/>
      <w:kern w:val="2"/>
      <w:sz w:val="32"/>
      <w:szCs w:val="32"/>
      <w:lang w:eastAsia="zh-CN" w:bidi="ar-SA"/>
    </w:rPr>
  </w:style>
  <w:style w:type="paragraph" w:customStyle="1" w:styleId="32">
    <w:name w:val="样式32"/>
    <w:basedOn w:val="afff"/>
    <w:link w:val="32Char"/>
    <w:qFormat/>
    <w:rsid w:val="00255462"/>
    <w:pPr>
      <w:numPr>
        <w:numId w:val="9"/>
      </w:numPr>
      <w:spacing w:before="-1" w:after="-1"/>
      <w:ind w:firstLine="0"/>
    </w:pPr>
    <w:rPr>
      <w:color w:val="000000"/>
      <w:sz w:val="24"/>
      <w:szCs w:val="21"/>
      <w:lang w:eastAsia="zh-CN" w:bidi="ar-SA"/>
    </w:rPr>
  </w:style>
  <w:style w:type="paragraph" w:customStyle="1" w:styleId="xl427">
    <w:name w:val="xl427"/>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20"/>
      <w:szCs w:val="20"/>
      <w:lang w:eastAsia="zh-CN" w:bidi="ar-SA"/>
    </w:rPr>
  </w:style>
  <w:style w:type="paragraph" w:customStyle="1" w:styleId="NormalTable">
    <w:name w:val="NormalTable"/>
    <w:basedOn w:val="afff"/>
    <w:link w:val="NormalTableChar"/>
    <w:qFormat/>
    <w:rsid w:val="00255462"/>
    <w:pPr>
      <w:spacing w:before="-1" w:after="-1"/>
      <w:ind w:firstLine="480"/>
    </w:pPr>
    <w:rPr>
      <w:rFonts w:ascii="Arial Unicode MS" w:eastAsia="MS Mincho" w:hAnsi="Arial Unicode MS"/>
      <w:color w:val="000000"/>
      <w:sz w:val="20"/>
      <w:szCs w:val="20"/>
      <w:lang w:val="en-AU" w:bidi="ar-SA"/>
    </w:rPr>
  </w:style>
  <w:style w:type="paragraph" w:customStyle="1" w:styleId="affffffffffffffff2">
    <w:name w:val="列项一"/>
    <w:basedOn w:val="afff"/>
    <w:qFormat/>
    <w:rsid w:val="00255462"/>
    <w:pPr>
      <w:widowControl w:val="0"/>
      <w:tabs>
        <w:tab w:val="left" w:pos="2512"/>
      </w:tabs>
      <w:spacing w:line="360" w:lineRule="exact"/>
      <w:ind w:left="2512" w:hanging="432"/>
      <w:jc w:val="both"/>
    </w:pPr>
    <w:rPr>
      <w:rFonts w:ascii="Times New Roman" w:hAnsi="Times New Roman"/>
      <w:color w:val="000000"/>
      <w:kern w:val="2"/>
      <w:sz w:val="24"/>
      <w:szCs w:val="20"/>
      <w:lang w:eastAsia="zh-CN" w:bidi="ar-SA"/>
    </w:rPr>
  </w:style>
  <w:style w:type="paragraph" w:customStyle="1" w:styleId="AIOCNORMAL">
    <w:name w:val="AIOC NORMAL"/>
    <w:basedOn w:val="afff"/>
    <w:qFormat/>
    <w:rsid w:val="00255462"/>
    <w:pPr>
      <w:tabs>
        <w:tab w:val="left" w:pos="1440"/>
      </w:tabs>
      <w:spacing w:before="-1" w:after="-1"/>
      <w:ind w:firstLine="480"/>
    </w:pPr>
    <w:rPr>
      <w:rFonts w:ascii="Book Antiqua" w:hAnsi="Book Antiqua"/>
      <w:color w:val="000000"/>
      <w:sz w:val="22"/>
      <w:szCs w:val="20"/>
      <w:lang w:bidi="ar-SA"/>
    </w:rPr>
  </w:style>
  <w:style w:type="paragraph" w:customStyle="1" w:styleId="CompanyName">
    <w:name w:val="Company Name"/>
    <w:basedOn w:val="afff"/>
    <w:next w:val="afff"/>
    <w:qFormat/>
    <w:rsid w:val="00255462"/>
    <w:pPr>
      <w:adjustRightInd w:val="0"/>
      <w:snapToGrid w:val="0"/>
      <w:spacing w:before="420" w:after="60" w:line="320" w:lineRule="exact"/>
      <w:ind w:leftChars="-1" w:left="-2"/>
    </w:pPr>
    <w:rPr>
      <w:rFonts w:ascii="Garamond" w:hAnsi="Garamond" w:cs="Arial"/>
      <w:caps/>
      <w:kern w:val="36"/>
      <w:sz w:val="38"/>
      <w:szCs w:val="20"/>
      <w:lang w:eastAsia="zh-CN" w:bidi="ar-SA"/>
    </w:rPr>
  </w:style>
  <w:style w:type="paragraph" w:customStyle="1" w:styleId="xl235">
    <w:name w:val="xl235"/>
    <w:basedOn w:val="afff"/>
    <w:qFormat/>
    <w:rsid w:val="00255462"/>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customStyle="1" w:styleId="4h4heading4H4PIM444headingsect1234RefHeadin">
    <w:name w:val="样式 标题 4h4heading 4H4PIM 444headingsect 1.2.3.4Ref Headin..."/>
    <w:basedOn w:val="4"/>
    <w:qFormat/>
    <w:rsid w:val="00255462"/>
    <w:pPr>
      <w:keepLines/>
      <w:widowControl w:val="0"/>
      <w:numPr>
        <w:ilvl w:val="0"/>
        <w:numId w:val="0"/>
      </w:numPr>
      <w:tabs>
        <w:tab w:val="left" w:pos="862"/>
      </w:tabs>
      <w:spacing w:before="280" w:after="290" w:line="377" w:lineRule="auto"/>
      <w:ind w:left="737" w:hanging="737"/>
      <w:jc w:val="both"/>
    </w:pPr>
    <w:rPr>
      <w:rFonts w:ascii="Arial" w:hAnsi="Arial" w:cs="宋体"/>
      <w:bCs w:val="0"/>
      <w:color w:val="000000"/>
      <w:sz w:val="28"/>
      <w:lang w:val="en-US" w:eastAsia="zh-CN" w:bidi="ar-SA"/>
    </w:rPr>
  </w:style>
  <w:style w:type="paragraph" w:customStyle="1" w:styleId="DOTText">
    <w:name w:val="DOT Text"/>
    <w:basedOn w:val="afffe"/>
    <w:qFormat/>
    <w:rsid w:val="00255462"/>
    <w:pPr>
      <w:tabs>
        <w:tab w:val="left" w:pos="840"/>
        <w:tab w:val="left" w:pos="1260"/>
        <w:tab w:val="left" w:pos="1680"/>
      </w:tabs>
      <w:adjustRightInd w:val="0"/>
      <w:snapToGrid w:val="0"/>
      <w:spacing w:beforeLines="25" w:before="78" w:afterLines="25" w:after="78" w:line="300" w:lineRule="auto"/>
      <w:ind w:left="840" w:hanging="420"/>
      <w:jc w:val="both"/>
    </w:pPr>
    <w:rPr>
      <w:rFonts w:ascii="仿宋_GB2312" w:eastAsia="仿宋_GB2312" w:hAnsi="Palatino Linotype"/>
      <w:kern w:val="2"/>
      <w:szCs w:val="22"/>
      <w:lang w:val="en-US" w:eastAsia="zh-CN" w:bidi="ar-SA"/>
    </w:rPr>
  </w:style>
  <w:style w:type="paragraph" w:customStyle="1" w:styleId="a2">
    <w:name w:val="@"/>
    <w:basedOn w:val="afff"/>
    <w:qFormat/>
    <w:rsid w:val="00255462"/>
    <w:pPr>
      <w:widowControl w:val="0"/>
      <w:numPr>
        <w:numId w:val="10"/>
      </w:numPr>
      <w:tabs>
        <w:tab w:val="clear" w:pos="964"/>
        <w:tab w:val="left" w:pos="482"/>
      </w:tabs>
      <w:ind w:left="482"/>
      <w:jc w:val="both"/>
    </w:pPr>
    <w:rPr>
      <w:rFonts w:ascii="Times New Roman" w:hAnsi="Times New Roman"/>
      <w:color w:val="000000"/>
      <w:kern w:val="2"/>
      <w:sz w:val="24"/>
      <w:lang w:eastAsia="zh-CN" w:bidi="ar-SA"/>
    </w:rPr>
  </w:style>
  <w:style w:type="paragraph" w:customStyle="1" w:styleId="2ffe">
    <w:name w:val="项目符号项2"/>
    <w:basedOn w:val="afff"/>
    <w:qFormat/>
    <w:rsid w:val="00255462"/>
    <w:pPr>
      <w:widowControl w:val="0"/>
      <w:tabs>
        <w:tab w:val="left" w:pos="0"/>
      </w:tabs>
      <w:spacing w:before="280" w:after="290"/>
      <w:ind w:left="1191" w:hanging="340"/>
      <w:jc w:val="both"/>
    </w:pPr>
    <w:rPr>
      <w:rFonts w:ascii="Times New Roman" w:hAnsi="Times New Roman"/>
      <w:color w:val="000000"/>
      <w:kern w:val="2"/>
      <w:sz w:val="24"/>
      <w:szCs w:val="20"/>
      <w:lang w:eastAsia="zh-CN" w:bidi="ar-SA"/>
    </w:rPr>
  </w:style>
  <w:style w:type="paragraph" w:customStyle="1" w:styleId="affffffffffffffff3">
    <w:name w:val="表格标题(居中)"/>
    <w:basedOn w:val="afff"/>
    <w:qFormat/>
    <w:rsid w:val="00255462"/>
    <w:pPr>
      <w:widowControl w:val="0"/>
      <w:snapToGrid w:val="0"/>
      <w:spacing w:before="280" w:after="290" w:line="377" w:lineRule="auto"/>
      <w:ind w:firstLine="420"/>
      <w:jc w:val="center"/>
    </w:pPr>
    <w:rPr>
      <w:rFonts w:ascii="Times New Roman" w:hAnsi="Times New Roman"/>
      <w:color w:val="000000"/>
      <w:kern w:val="2"/>
      <w:sz w:val="24"/>
      <w:lang w:eastAsia="zh-CN" w:bidi="ar-SA"/>
    </w:rPr>
  </w:style>
  <w:style w:type="paragraph" w:customStyle="1" w:styleId="afffffffc">
    <w:name w:val="首行缩进正文"/>
    <w:basedOn w:val="afff"/>
    <w:link w:val="Charb"/>
    <w:qFormat/>
    <w:rsid w:val="00255462"/>
    <w:pPr>
      <w:widowControl w:val="0"/>
      <w:ind w:firstLineChars="200" w:firstLine="200"/>
    </w:pPr>
    <w:rPr>
      <w:color w:val="000000"/>
      <w:sz w:val="24"/>
      <w:lang w:eastAsia="zh-CN" w:bidi="ar-SA"/>
    </w:rPr>
  </w:style>
  <w:style w:type="paragraph" w:customStyle="1" w:styleId="xl237">
    <w:name w:val="xl237"/>
    <w:basedOn w:val="afff"/>
    <w:qFormat/>
    <w:rsid w:val="00255462"/>
    <w:pPr>
      <w:pBdr>
        <w:top w:val="single" w:sz="4" w:space="0" w:color="auto"/>
        <w:left w:val="single" w:sz="4" w:space="0" w:color="auto"/>
        <w:bottom w:val="single" w:sz="4" w:space="0" w:color="auto"/>
        <w:right w:val="single" w:sz="4" w:space="0" w:color="auto"/>
      </w:pBdr>
      <w:shd w:val="clear" w:color="000000" w:fill="33CCCC"/>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customStyle="1" w:styleId="BulletIndent">
    <w:name w:val="Bullet_Indent"/>
    <w:basedOn w:val="afff"/>
    <w:qFormat/>
    <w:rsid w:val="00255462"/>
    <w:pPr>
      <w:numPr>
        <w:numId w:val="11"/>
      </w:numPr>
      <w:spacing w:before="40" w:line="240" w:lineRule="auto"/>
      <w:jc w:val="both"/>
    </w:pPr>
    <w:rPr>
      <w:rFonts w:ascii="Times New Roman" w:hAnsi="Times New Roman"/>
      <w:sz w:val="24"/>
      <w:lang w:bidi="ar-SA"/>
    </w:rPr>
  </w:style>
  <w:style w:type="paragraph" w:customStyle="1" w:styleId="Heading40">
    <w:name w:val="Heading4"/>
    <w:basedOn w:val="afff"/>
    <w:qFormat/>
    <w:rsid w:val="00255462"/>
    <w:pPr>
      <w:ind w:firstLine="420"/>
    </w:pPr>
    <w:rPr>
      <w:rFonts w:ascii="Times New Roman" w:hAnsi="Times New Roman"/>
      <w:i/>
      <w:iCs/>
      <w:color w:val="000000"/>
      <w:sz w:val="24"/>
      <w:lang w:eastAsia="zh-CN" w:bidi="ar-SA"/>
    </w:rPr>
  </w:style>
  <w:style w:type="paragraph" w:customStyle="1" w:styleId="5h5BlockLabelH5PIM5dashdsddh51heading51h">
    <w:name w:val="样式 标题 5h5Block LabelH5PIM 5第四层条dashdsddh51heading 51h..."/>
    <w:basedOn w:val="5"/>
    <w:qFormat/>
    <w:rsid w:val="00255462"/>
    <w:pPr>
      <w:keepNext/>
      <w:keepLines/>
      <w:widowControl w:val="0"/>
      <w:numPr>
        <w:ilvl w:val="0"/>
        <w:numId w:val="0"/>
      </w:numPr>
      <w:tabs>
        <w:tab w:val="left" w:pos="2818"/>
        <w:tab w:val="left" w:pos="3600"/>
      </w:tabs>
      <w:spacing w:afterLines="50" w:after="156"/>
      <w:ind w:left="2818" w:hanging="1008"/>
      <w:jc w:val="both"/>
    </w:pPr>
    <w:rPr>
      <w:rFonts w:ascii="Times New Roman" w:eastAsia="黑体" w:hAnsi="Times New Roman"/>
      <w:bCs w:val="0"/>
      <w:color w:val="000000"/>
      <w:kern w:val="2"/>
      <w:sz w:val="28"/>
      <w:szCs w:val="28"/>
      <w:lang w:val="en-US" w:eastAsia="zh-CN" w:bidi="ar-SA"/>
    </w:rPr>
  </w:style>
  <w:style w:type="paragraph" w:customStyle="1" w:styleId="affffffffffffffff4">
    <w:name w:val="表格落款"/>
    <w:basedOn w:val="afff"/>
    <w:next w:val="afff"/>
    <w:qFormat/>
    <w:rsid w:val="00255462"/>
    <w:pPr>
      <w:widowControl w:val="0"/>
      <w:tabs>
        <w:tab w:val="left" w:pos="4200"/>
      </w:tabs>
      <w:ind w:firstLine="420"/>
      <w:jc w:val="both"/>
    </w:pPr>
    <w:rPr>
      <w:rFonts w:ascii="仿宋_GB2312" w:eastAsia="仿宋_GB2312" w:hAnsi="Times New Roman"/>
      <w:color w:val="000000"/>
      <w:kern w:val="2"/>
      <w:sz w:val="24"/>
      <w:lang w:eastAsia="zh-CN" w:bidi="ar-SA"/>
    </w:rPr>
  </w:style>
  <w:style w:type="paragraph" w:customStyle="1" w:styleId="xl426">
    <w:name w:val="xl426"/>
    <w:basedOn w:val="afff"/>
    <w:qFormat/>
    <w:rsid w:val="00255462"/>
    <w:pPr>
      <w:spacing w:before="100" w:beforeAutospacing="1" w:after="100" w:afterAutospacing="1"/>
      <w:ind w:firstLineChars="236" w:firstLine="566"/>
    </w:pPr>
    <w:rPr>
      <w:rFonts w:ascii="宋体" w:hAnsi="宋体" w:cs="宋体"/>
      <w:color w:val="000000"/>
      <w:sz w:val="20"/>
      <w:szCs w:val="20"/>
      <w:lang w:eastAsia="zh-CN" w:bidi="ar-SA"/>
    </w:rPr>
  </w:style>
  <w:style w:type="paragraph" w:customStyle="1" w:styleId="affffffffffffffff5">
    <w:name w:val="图文(小四中)"/>
    <w:basedOn w:val="afff"/>
    <w:qFormat/>
    <w:rsid w:val="00255462"/>
    <w:pPr>
      <w:widowControl w:val="0"/>
      <w:spacing w:before="280" w:after="290" w:line="377" w:lineRule="auto"/>
      <w:ind w:firstLine="420"/>
      <w:jc w:val="center"/>
    </w:pPr>
    <w:rPr>
      <w:rFonts w:ascii="宋体" w:hAnsi="宋体"/>
      <w:color w:val="000000"/>
      <w:kern w:val="2"/>
      <w:sz w:val="24"/>
      <w:szCs w:val="21"/>
      <w:lang w:eastAsia="zh-CN" w:bidi="ar-SA"/>
    </w:rPr>
  </w:style>
  <w:style w:type="paragraph" w:customStyle="1" w:styleId="affffffffffffffff6">
    <w:name w:val="自定义列表"/>
    <w:basedOn w:val="afff"/>
    <w:qFormat/>
    <w:rsid w:val="00255462"/>
    <w:pPr>
      <w:widowControl w:val="0"/>
      <w:autoSpaceDE w:val="0"/>
      <w:autoSpaceDN w:val="0"/>
      <w:adjustRightInd w:val="0"/>
      <w:ind w:left="720" w:firstLine="454"/>
      <w:jc w:val="both"/>
    </w:pPr>
    <w:rPr>
      <w:rFonts w:ascii="Times New Roman" w:hAnsi="宋体"/>
      <w:color w:val="000000"/>
      <w:kern w:val="2"/>
      <w:sz w:val="28"/>
      <w:szCs w:val="20"/>
      <w:lang w:eastAsia="zh-CN" w:bidi="ar-SA"/>
    </w:rPr>
  </w:style>
  <w:style w:type="paragraph" w:customStyle="1" w:styleId="22212">
    <w:name w:val="样式 样式 样式 目录 2 + 左侧:  2 字符 首行缩进:  2 字符 + 左侧:  1 字符 首行缩进:  2 字符 + ..."/>
    <w:basedOn w:val="afff"/>
    <w:qFormat/>
    <w:rsid w:val="00255462"/>
    <w:pPr>
      <w:widowControl w:val="0"/>
      <w:tabs>
        <w:tab w:val="left" w:pos="630"/>
        <w:tab w:val="right" w:leader="dot" w:pos="9061"/>
      </w:tabs>
      <w:autoSpaceDE w:val="0"/>
      <w:autoSpaceDN w:val="0"/>
      <w:adjustRightInd w:val="0"/>
      <w:spacing w:before="280" w:after="290"/>
      <w:ind w:leftChars="100" w:left="210" w:firstLine="420"/>
    </w:pPr>
    <w:rPr>
      <w:rFonts w:ascii="Times New Roman" w:eastAsia="华文仿宋" w:hAnsi="Times New Roman" w:cs="宋体"/>
      <w:color w:val="000000"/>
      <w:sz w:val="24"/>
      <w:szCs w:val="21"/>
      <w:lang w:eastAsia="zh-CN" w:bidi="ar-SA"/>
    </w:rPr>
  </w:style>
  <w:style w:type="paragraph" w:customStyle="1" w:styleId="affffffffff2">
    <w:name w:val="正文首行缩进两字"/>
    <w:link w:val="Charffc"/>
    <w:qFormat/>
    <w:rsid w:val="00255462"/>
    <w:pPr>
      <w:widowControl w:val="0"/>
      <w:suppressAutoHyphens/>
      <w:spacing w:after="163" w:line="300" w:lineRule="auto"/>
      <w:ind w:firstLine="480"/>
    </w:pPr>
    <w:rPr>
      <w:sz w:val="24"/>
      <w:szCs w:val="24"/>
      <w:lang w:eastAsia="ar-SA"/>
    </w:rPr>
  </w:style>
  <w:style w:type="paragraph" w:customStyle="1" w:styleId="StyleCaptionCentered3">
    <w:name w:val="Style Caption + Centered3"/>
    <w:basedOn w:val="affffb"/>
    <w:qFormat/>
    <w:rsid w:val="00255462"/>
    <w:pPr>
      <w:widowControl w:val="0"/>
      <w:spacing w:before="100" w:beforeAutospacing="1" w:after="100" w:afterAutospacing="1"/>
      <w:ind w:firstLineChars="0" w:firstLine="420"/>
      <w:jc w:val="center"/>
    </w:pPr>
    <w:rPr>
      <w:rFonts w:ascii="宋体" w:eastAsia="宋体" w:hAnsi="宋体"/>
      <w:color w:val="000000"/>
      <w:sz w:val="24"/>
      <w:szCs w:val="22"/>
      <w:lang w:val="en-US" w:eastAsia="zh-CN"/>
    </w:rPr>
  </w:style>
  <w:style w:type="paragraph" w:customStyle="1" w:styleId="TOC10">
    <w:name w:val="TOC 标题1"/>
    <w:basedOn w:val="11"/>
    <w:next w:val="afff"/>
    <w:semiHidden/>
    <w:qFormat/>
    <w:rsid w:val="00255462"/>
    <w:pPr>
      <w:keepLines/>
      <w:numPr>
        <w:numId w:val="0"/>
      </w:numPr>
      <w:tabs>
        <w:tab w:val="left" w:pos="432"/>
      </w:tabs>
      <w:spacing w:before="0" w:after="0" w:line="276" w:lineRule="auto"/>
      <w:ind w:left="2520"/>
      <w:outlineLvl w:val="9"/>
    </w:pPr>
    <w:rPr>
      <w:color w:val="365F91"/>
      <w:kern w:val="0"/>
      <w:sz w:val="28"/>
      <w:szCs w:val="28"/>
      <w:lang w:val="en-US" w:eastAsia="zh-CN" w:bidi="ar-SA"/>
    </w:rPr>
  </w:style>
  <w:style w:type="paragraph" w:customStyle="1" w:styleId="-3">
    <w:name w:val="科维-十子星号"/>
    <w:basedOn w:val="afff"/>
    <w:qFormat/>
    <w:rsid w:val="00255462"/>
    <w:pPr>
      <w:tabs>
        <w:tab w:val="left" w:pos="576"/>
      </w:tabs>
      <w:spacing w:beforeLines="50" w:before="156" w:afterLines="50" w:after="156"/>
      <w:ind w:firstLineChars="200" w:firstLine="200"/>
    </w:pPr>
    <w:rPr>
      <w:rFonts w:ascii="宋体" w:hAnsi="宋体" w:cs="Arial"/>
      <w:color w:val="000000"/>
      <w:sz w:val="24"/>
      <w:lang w:val="zh-CN" w:bidi="ar-SA"/>
    </w:rPr>
  </w:style>
  <w:style w:type="paragraph" w:customStyle="1" w:styleId="2H2l2h2Title2Underrubrik1prop2ChapterTitlesect11">
    <w:name w:val="样式 标题 2H2l2h2Title2Underrubrik1prop2Chapter Titlesect 1....1"/>
    <w:basedOn w:val="23"/>
    <w:link w:val="2H2l2h2Title2Underrubrik1prop2ChapterTitlesect11Char"/>
    <w:qFormat/>
    <w:rsid w:val="00255462"/>
    <w:pPr>
      <w:keepLines/>
      <w:widowControl w:val="0"/>
      <w:numPr>
        <w:ilvl w:val="0"/>
        <w:numId w:val="0"/>
      </w:numPr>
      <w:tabs>
        <w:tab w:val="left" w:pos="576"/>
      </w:tabs>
      <w:spacing w:beforeLines="100" w:before="312" w:after="260"/>
      <w:ind w:left="2955" w:hanging="2955"/>
      <w:jc w:val="both"/>
    </w:pPr>
    <w:rPr>
      <w:rFonts w:ascii="Calibri" w:hAnsi="Calibri"/>
      <w:i w:val="0"/>
      <w:iCs w:val="0"/>
      <w:color w:val="000000"/>
      <w:sz w:val="32"/>
      <w:szCs w:val="32"/>
      <w:lang w:val="en-US" w:eastAsia="zh-CN" w:bidi="ar-SA"/>
    </w:rPr>
  </w:style>
  <w:style w:type="paragraph" w:customStyle="1" w:styleId="2H2h22Header2l2Level2Headheading2H2normalfull">
    <w:name w:val="样式 标题 2H2h22Header 2l2Level 2 Headheading 2H2normal full..."/>
    <w:basedOn w:val="23"/>
    <w:qFormat/>
    <w:rsid w:val="00255462"/>
    <w:pPr>
      <w:keepLines/>
      <w:numPr>
        <w:ilvl w:val="0"/>
        <w:numId w:val="0"/>
      </w:numPr>
      <w:tabs>
        <w:tab w:val="left" w:pos="1320"/>
        <w:tab w:val="left" w:pos="1769"/>
      </w:tabs>
      <w:adjustRightInd w:val="0"/>
      <w:spacing w:after="240"/>
      <w:ind w:left="5787"/>
      <w:textAlignment w:val="baseline"/>
    </w:pPr>
    <w:rPr>
      <w:rFonts w:ascii="Times New Roman" w:eastAsia="Times New Roman" w:hAnsi="Times New Roman" w:cs="宋体"/>
      <w:i w:val="0"/>
      <w:iCs w:val="0"/>
      <w:color w:val="000000"/>
      <w:spacing w:val="20"/>
      <w:sz w:val="36"/>
      <w:szCs w:val="20"/>
      <w:lang w:val="en-US" w:eastAsia="zh-CN" w:bidi="ar-SA"/>
    </w:rPr>
  </w:style>
  <w:style w:type="paragraph" w:customStyle="1" w:styleId="Acknowledgements">
    <w:name w:val="Acknowledgements"/>
    <w:basedOn w:val="afff"/>
    <w:qFormat/>
    <w:rsid w:val="00255462"/>
    <w:pPr>
      <w:overflowPunct w:val="0"/>
      <w:autoSpaceDE w:val="0"/>
      <w:autoSpaceDN w:val="0"/>
      <w:adjustRightInd w:val="0"/>
      <w:spacing w:line="240" w:lineRule="auto"/>
      <w:jc w:val="both"/>
      <w:textAlignment w:val="baseline"/>
    </w:pPr>
    <w:rPr>
      <w:rFonts w:ascii="Times New Roman" w:hAnsi="Times New Roman" w:cs="Angsana New"/>
      <w:i/>
      <w:sz w:val="22"/>
      <w:szCs w:val="20"/>
      <w:lang w:val="en-GB" w:eastAsia="zh-CN" w:bidi="ar-SA"/>
    </w:rPr>
  </w:style>
  <w:style w:type="paragraph" w:customStyle="1" w:styleId="TableBody">
    <w:name w:val="Table Body"/>
    <w:basedOn w:val="afff"/>
    <w:qFormat/>
    <w:rsid w:val="00255462"/>
    <w:pPr>
      <w:ind w:firstLine="420"/>
      <w:jc w:val="center"/>
    </w:pPr>
    <w:rPr>
      <w:rFonts w:ascii="宋体" w:hAnsi="宋体"/>
      <w:snapToGrid w:val="0"/>
      <w:color w:val="000000"/>
      <w:sz w:val="18"/>
      <w:szCs w:val="20"/>
      <w:lang w:eastAsia="zh-CN" w:bidi="ar-SA"/>
    </w:rPr>
  </w:style>
  <w:style w:type="paragraph" w:customStyle="1" w:styleId="affffffffffffffff7">
    <w:name w:val="表格注"/>
    <w:basedOn w:val="afff"/>
    <w:qFormat/>
    <w:rsid w:val="00255462"/>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3Level3HeadH3Heading3-oldh3sect123Head33l3">
    <w:name w:val="样式 标题 3Level 3 HeadH3Heading 3 - oldh3sect1.2.3Head33l3..."/>
    <w:basedOn w:val="31"/>
    <w:qFormat/>
    <w:rsid w:val="00255462"/>
    <w:pPr>
      <w:keepLines/>
      <w:tabs>
        <w:tab w:val="left" w:pos="0"/>
        <w:tab w:val="left" w:pos="1740"/>
        <w:tab w:val="left" w:pos="2160"/>
      </w:tabs>
      <w:spacing w:before="156" w:after="0"/>
      <w:ind w:left="1740" w:firstLineChars="200" w:firstLine="200"/>
      <w:jc w:val="both"/>
    </w:pPr>
    <w:rPr>
      <w:rFonts w:ascii="Arial Unicode MS" w:hAnsi="Arial Unicode MS" w:cs="宋体"/>
      <w:color w:val="000000"/>
      <w:sz w:val="30"/>
      <w:szCs w:val="30"/>
      <w:lang w:val="en-US" w:eastAsia="zh-CN" w:bidi="ar-SA"/>
    </w:rPr>
  </w:style>
  <w:style w:type="paragraph" w:customStyle="1" w:styleId="WW-Date">
    <w:name w:val="WW-Date"/>
    <w:basedOn w:val="afffff2"/>
    <w:next w:val="afff"/>
    <w:qFormat/>
    <w:rsid w:val="00255462"/>
    <w:pPr>
      <w:widowControl w:val="0"/>
      <w:spacing w:before="480" w:after="960" w:line="480" w:lineRule="auto"/>
      <w:ind w:firstLine="420"/>
      <w:jc w:val="right"/>
      <w:outlineLvl w:val="9"/>
    </w:pPr>
    <w:rPr>
      <w:rFonts w:ascii="Arial" w:hAnsi="Arial" w:cs="Angsana New"/>
      <w:b/>
      <w:color w:val="000000"/>
      <w:kern w:val="2"/>
      <w:sz w:val="36"/>
      <w:szCs w:val="22"/>
      <w:lang w:val="en-AU" w:eastAsia="zh-CN"/>
    </w:rPr>
  </w:style>
  <w:style w:type="paragraph" w:customStyle="1" w:styleId="1ff">
    <w:name w:val="项目编号1级"/>
    <w:basedOn w:val="2fff"/>
    <w:qFormat/>
    <w:rsid w:val="00255462"/>
    <w:pPr>
      <w:widowControl/>
      <w:tabs>
        <w:tab w:val="left" w:pos="840"/>
      </w:tabs>
      <w:suppressAutoHyphens w:val="0"/>
      <w:spacing w:before="-1" w:after="-1" w:line="360" w:lineRule="auto"/>
      <w:ind w:left="840" w:hanging="420"/>
    </w:pPr>
    <w:rPr>
      <w:rFonts w:ascii="Verdana" w:hAnsi="Verdana" w:cs="宋体"/>
      <w:color w:val="000000"/>
      <w:kern w:val="0"/>
    </w:rPr>
  </w:style>
  <w:style w:type="paragraph" w:customStyle="1" w:styleId="1ff0">
    <w:name w:val="无间隔1"/>
    <w:qFormat/>
    <w:rsid w:val="00255462"/>
    <w:pPr>
      <w:widowControl w:val="0"/>
      <w:jc w:val="both"/>
    </w:pPr>
    <w:rPr>
      <w:kern w:val="2"/>
      <w:sz w:val="24"/>
      <w:szCs w:val="24"/>
    </w:rPr>
  </w:style>
  <w:style w:type="paragraph" w:customStyle="1" w:styleId="affffffffffffffff8">
    <w:name w:val="可研题注图"/>
    <w:basedOn w:val="affffb"/>
    <w:qFormat/>
    <w:rsid w:val="00255462"/>
    <w:pPr>
      <w:widowControl w:val="0"/>
      <w:spacing w:before="100" w:beforeAutospacing="1" w:after="100" w:afterAutospacing="1" w:line="377" w:lineRule="auto"/>
      <w:ind w:firstLineChars="0" w:firstLine="420"/>
      <w:jc w:val="center"/>
    </w:pPr>
    <w:rPr>
      <w:rFonts w:ascii="宋体" w:eastAsia="仿宋_GB2312" w:hAnsi="宋体"/>
      <w:color w:val="000000"/>
      <w:sz w:val="24"/>
      <w:szCs w:val="24"/>
      <w:lang w:val="en-US" w:eastAsia="zh-CN"/>
    </w:rPr>
  </w:style>
  <w:style w:type="paragraph" w:customStyle="1" w:styleId="2fff">
    <w:name w:val="正文缩进2"/>
    <w:qFormat/>
    <w:rsid w:val="00255462"/>
    <w:pPr>
      <w:widowControl w:val="0"/>
      <w:suppressAutoHyphens/>
      <w:ind w:firstLine="420"/>
    </w:pPr>
    <w:rPr>
      <w:rFonts w:ascii="Times New Roman" w:hAnsi="Times New Roman"/>
      <w:kern w:val="1"/>
      <w:sz w:val="24"/>
      <w:szCs w:val="21"/>
    </w:rPr>
  </w:style>
  <w:style w:type="paragraph" w:customStyle="1" w:styleId="normal1">
    <w:name w:val="normal1"/>
    <w:basedOn w:val="afff"/>
    <w:qFormat/>
    <w:rsid w:val="00255462"/>
    <w:pPr>
      <w:spacing w:beforeLines="100" w:before="312"/>
      <w:ind w:firstLineChars="200" w:firstLine="200"/>
      <w:jc w:val="both"/>
    </w:pPr>
    <w:rPr>
      <w:rFonts w:ascii="Times New Roman" w:hAnsi="Times New Roman"/>
      <w:iCs/>
      <w:color w:val="000000"/>
      <w:sz w:val="24"/>
      <w:lang w:val="en-GB" w:eastAsia="zh-CN" w:bidi="ar-SA"/>
    </w:rPr>
  </w:style>
  <w:style w:type="paragraph" w:customStyle="1" w:styleId="affffffffffffffff9">
    <w:name w:val="字母编号列项（一级）"/>
    <w:qFormat/>
    <w:rsid w:val="00255462"/>
    <w:pPr>
      <w:spacing w:before="280" w:after="290" w:line="377" w:lineRule="auto"/>
      <w:ind w:leftChars="200" w:left="840" w:hangingChars="200" w:hanging="420"/>
      <w:jc w:val="both"/>
    </w:pPr>
    <w:rPr>
      <w:rFonts w:ascii="宋体" w:hAnsi="Times New Roman"/>
      <w:sz w:val="21"/>
    </w:rPr>
  </w:style>
  <w:style w:type="paragraph" w:customStyle="1" w:styleId="affffffffffffffffa">
    <w:name w:val="工程建设章标题"/>
    <w:next w:val="afffe"/>
    <w:qFormat/>
    <w:rsid w:val="00255462"/>
    <w:pPr>
      <w:tabs>
        <w:tab w:val="left" w:pos="840"/>
      </w:tabs>
      <w:spacing w:before="640" w:after="560" w:line="480" w:lineRule="exact"/>
      <w:ind w:left="840" w:hanging="420"/>
      <w:jc w:val="center"/>
      <w:outlineLvl w:val="1"/>
    </w:pPr>
    <w:rPr>
      <w:rFonts w:ascii="黑体" w:eastAsia="黑体" w:hAnsi="Times New Roman"/>
      <w:b/>
      <w:sz w:val="28"/>
    </w:rPr>
  </w:style>
  <w:style w:type="paragraph" w:customStyle="1" w:styleId="T20">
    <w:name w:val="T2"/>
    <w:basedOn w:val="afff"/>
    <w:qFormat/>
    <w:rsid w:val="00255462"/>
    <w:pPr>
      <w:widowControl w:val="0"/>
      <w:tabs>
        <w:tab w:val="left" w:pos="709"/>
        <w:tab w:val="left" w:pos="1134"/>
        <w:tab w:val="left" w:pos="1559"/>
        <w:tab w:val="left" w:pos="1985"/>
        <w:tab w:val="left" w:pos="2410"/>
        <w:tab w:val="left" w:pos="2835"/>
        <w:tab w:val="left" w:pos="3260"/>
        <w:tab w:val="left" w:pos="3686"/>
      </w:tabs>
      <w:spacing w:after="120" w:line="300" w:lineRule="auto"/>
      <w:ind w:left="284" w:firstLine="458"/>
      <w:jc w:val="both"/>
    </w:pPr>
    <w:rPr>
      <w:rFonts w:ascii="Microsoft Sans Serif" w:hAnsi="Microsoft Sans Serif"/>
      <w:color w:val="000000"/>
      <w:sz w:val="24"/>
      <w:szCs w:val="20"/>
      <w:lang w:eastAsia="zh-CN" w:bidi="ar-SA"/>
    </w:rPr>
  </w:style>
  <w:style w:type="paragraph" w:customStyle="1" w:styleId="affffffffffffffffb">
    <w:name w:val="方欣表格栏目（右）"/>
    <w:basedOn w:val="afff"/>
    <w:qFormat/>
    <w:rsid w:val="00255462"/>
    <w:pPr>
      <w:spacing w:before="-1" w:after="-1"/>
      <w:ind w:firstLine="480"/>
      <w:jc w:val="right"/>
    </w:pPr>
    <w:rPr>
      <w:rFonts w:ascii="Book Antiqua" w:hAnsi="Book Antiqua" w:cs="宋体"/>
      <w:b/>
      <w:bCs/>
      <w:color w:val="000000"/>
      <w:sz w:val="24"/>
      <w:szCs w:val="20"/>
      <w:lang w:eastAsia="zh-CN" w:bidi="ar-SA"/>
    </w:rPr>
  </w:style>
  <w:style w:type="paragraph" w:customStyle="1" w:styleId="TableHeading0">
    <w:name w:val="Table_Heading"/>
    <w:basedOn w:val="afff"/>
    <w:next w:val="afff"/>
    <w:qFormat/>
    <w:rsid w:val="00255462"/>
    <w:pPr>
      <w:keepNext/>
      <w:keepLines/>
      <w:spacing w:before="40" w:after="40"/>
      <w:ind w:firstLine="420"/>
    </w:pPr>
    <w:rPr>
      <w:rFonts w:ascii="宋体" w:hAnsi="宋体"/>
      <w:b/>
      <w:color w:val="000000"/>
      <w:sz w:val="20"/>
      <w:szCs w:val="20"/>
      <w:lang w:bidi="ar-SA"/>
    </w:rPr>
  </w:style>
  <w:style w:type="paragraph" w:customStyle="1" w:styleId="T3">
    <w:name w:val="T3"/>
    <w:basedOn w:val="T20"/>
    <w:qFormat/>
    <w:rsid w:val="00255462"/>
    <w:pPr>
      <w:tabs>
        <w:tab w:val="clear" w:pos="709"/>
        <w:tab w:val="clear" w:pos="1134"/>
        <w:tab w:val="clear" w:pos="1559"/>
        <w:tab w:val="clear" w:pos="1985"/>
        <w:tab w:val="clear" w:pos="2410"/>
        <w:tab w:val="clear" w:pos="2835"/>
        <w:tab w:val="clear" w:pos="3260"/>
        <w:tab w:val="clear" w:pos="3686"/>
        <w:tab w:val="left" w:pos="992"/>
        <w:tab w:val="left" w:pos="1418"/>
        <w:tab w:val="left" w:pos="1843"/>
        <w:tab w:val="left" w:pos="2268"/>
        <w:tab w:val="left" w:pos="2693"/>
        <w:tab w:val="left" w:pos="3119"/>
        <w:tab w:val="left" w:pos="3544"/>
      </w:tabs>
      <w:adjustRightInd w:val="0"/>
      <w:snapToGrid w:val="0"/>
      <w:ind w:left="567"/>
    </w:pPr>
  </w:style>
  <w:style w:type="paragraph" w:customStyle="1" w:styleId="xl128">
    <w:name w:val="xl128"/>
    <w:basedOn w:val="afff"/>
    <w:qFormat/>
    <w:rsid w:val="00255462"/>
    <w:pPr>
      <w:spacing w:before="100" w:beforeAutospacing="1" w:after="100" w:afterAutospacing="1" w:line="240" w:lineRule="auto"/>
      <w:textAlignment w:val="center"/>
    </w:pPr>
    <w:rPr>
      <w:rFonts w:ascii="宋体" w:hAnsi="宋体" w:cs="宋体"/>
      <w:color w:val="FF0000"/>
      <w:sz w:val="24"/>
      <w:lang w:eastAsia="zh-CN" w:bidi="ar-SA"/>
    </w:rPr>
  </w:style>
  <w:style w:type="paragraph" w:customStyle="1" w:styleId="1ff1">
    <w:name w:val="样式 行距: 单倍行距1"/>
    <w:basedOn w:val="afff"/>
    <w:qFormat/>
    <w:rsid w:val="00255462"/>
    <w:pPr>
      <w:widowControl w:val="0"/>
      <w:tabs>
        <w:tab w:val="left" w:pos="920"/>
      </w:tabs>
      <w:ind w:left="920" w:hanging="510"/>
      <w:jc w:val="both"/>
    </w:pPr>
    <w:rPr>
      <w:rFonts w:ascii="Times New Roman" w:hAnsi="Times New Roman"/>
      <w:color w:val="000000"/>
      <w:kern w:val="10"/>
      <w:sz w:val="24"/>
      <w:lang w:eastAsia="zh-CN" w:bidi="ar-SA"/>
    </w:rPr>
  </w:style>
  <w:style w:type="paragraph" w:customStyle="1" w:styleId="3CharBOD0h3H3l3CTHeading3-oldLevel3Headlev">
    <w:name w:val="样式 标题 3 CharBOD 0h3H3l3CTHeading 3 - oldLevel 3 Headlev..."/>
    <w:basedOn w:val="31"/>
    <w:qFormat/>
    <w:rsid w:val="00255462"/>
    <w:pPr>
      <w:keepLines/>
      <w:widowControl w:val="0"/>
      <w:tabs>
        <w:tab w:val="left" w:pos="709"/>
        <w:tab w:val="left" w:pos="2160"/>
      </w:tabs>
      <w:spacing w:before="40" w:after="40"/>
      <w:ind w:left="709" w:hanging="709"/>
    </w:pPr>
    <w:rPr>
      <w:rFonts w:ascii="Times New Roman" w:hAnsi="Times New Roman" w:cs="宋体"/>
      <w:color w:val="000000"/>
      <w:kern w:val="2"/>
      <w:sz w:val="24"/>
      <w:szCs w:val="20"/>
      <w:lang w:val="en-US" w:eastAsia="zh-CN" w:bidi="ar-SA"/>
    </w:rPr>
  </w:style>
  <w:style w:type="paragraph" w:customStyle="1" w:styleId="2l2">
    <w:name w:val="样式 标题 2l2 + 黑体"/>
    <w:basedOn w:val="23"/>
    <w:qFormat/>
    <w:rsid w:val="00255462"/>
    <w:pPr>
      <w:keepLines/>
      <w:pageBreakBefore/>
      <w:numPr>
        <w:ilvl w:val="0"/>
        <w:numId w:val="0"/>
      </w:numPr>
      <w:tabs>
        <w:tab w:val="left" w:pos="1260"/>
      </w:tabs>
      <w:spacing w:before="120" w:after="120"/>
      <w:ind w:left="1260" w:hanging="360"/>
    </w:pPr>
    <w:rPr>
      <w:rFonts w:ascii="黑体" w:hAnsi="黑体"/>
      <w:b w:val="0"/>
      <w:i w:val="0"/>
      <w:iCs w:val="0"/>
      <w:color w:val="4F81BD"/>
      <w:szCs w:val="26"/>
      <w:lang w:val="en-US"/>
    </w:rPr>
  </w:style>
  <w:style w:type="paragraph" w:customStyle="1" w:styleId="xl149">
    <w:name w:val="xl149"/>
    <w:basedOn w:val="afff"/>
    <w:qFormat/>
    <w:rsid w:val="00255462"/>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ascii="宋体" w:hAnsi="宋体" w:cs="宋体"/>
      <w:sz w:val="18"/>
      <w:szCs w:val="18"/>
      <w:lang w:eastAsia="zh-CN" w:bidi="ar-SA"/>
    </w:rPr>
  </w:style>
  <w:style w:type="paragraph" w:customStyle="1" w:styleId="1f9">
    <w:name w:val="标书正文1"/>
    <w:basedOn w:val="afff"/>
    <w:link w:val="1Charb"/>
    <w:qFormat/>
    <w:rsid w:val="00255462"/>
    <w:pPr>
      <w:widowControl w:val="0"/>
      <w:autoSpaceDE w:val="0"/>
      <w:autoSpaceDN w:val="0"/>
      <w:spacing w:before="120" w:after="120"/>
      <w:ind w:firstLineChars="200" w:firstLine="200"/>
      <w:jc w:val="both"/>
    </w:pPr>
    <w:rPr>
      <w:rFonts w:ascii="宋体"/>
      <w:color w:val="000000"/>
      <w:sz w:val="24"/>
      <w:lang w:eastAsia="zh-CN" w:bidi="ar-SA"/>
    </w:rPr>
  </w:style>
  <w:style w:type="paragraph" w:customStyle="1" w:styleId="GF">
    <w:name w:val="GF报告正文"/>
    <w:basedOn w:val="afff"/>
    <w:qFormat/>
    <w:rsid w:val="00255462"/>
    <w:pPr>
      <w:widowControl w:val="0"/>
      <w:tabs>
        <w:tab w:val="left" w:pos="420"/>
        <w:tab w:val="left" w:pos="1440"/>
      </w:tabs>
      <w:adjustRightInd w:val="0"/>
      <w:snapToGrid w:val="0"/>
      <w:spacing w:before="280" w:after="290" w:line="300" w:lineRule="auto"/>
      <w:ind w:left="525" w:firstLine="420"/>
      <w:jc w:val="both"/>
    </w:pPr>
    <w:rPr>
      <w:rFonts w:ascii="Times New Roman" w:eastAsia="仿宋_GB2312" w:hAnsi="Times New Roman"/>
      <w:color w:val="000000"/>
      <w:kern w:val="2"/>
      <w:sz w:val="28"/>
      <w:lang w:eastAsia="zh-CN" w:bidi="ar-SA"/>
    </w:rPr>
  </w:style>
  <w:style w:type="paragraph" w:customStyle="1" w:styleId="affffffffffffffffc">
    <w:name w:val="图文仿宋四号"/>
    <w:basedOn w:val="afff"/>
    <w:qFormat/>
    <w:rsid w:val="00255462"/>
    <w:pPr>
      <w:widowControl w:val="0"/>
      <w:adjustRightInd w:val="0"/>
      <w:spacing w:before="280" w:after="290" w:line="520" w:lineRule="exact"/>
      <w:ind w:firstLine="420"/>
      <w:jc w:val="center"/>
    </w:pPr>
    <w:rPr>
      <w:rFonts w:ascii="宋体" w:hAnsi="宋体"/>
      <w:color w:val="000000"/>
      <w:kern w:val="2"/>
      <w:sz w:val="24"/>
      <w:szCs w:val="21"/>
      <w:lang w:eastAsia="zh-CN" w:bidi="ar-SA"/>
    </w:rPr>
  </w:style>
  <w:style w:type="paragraph" w:customStyle="1" w:styleId="xl266">
    <w:name w:val="xl266"/>
    <w:basedOn w:val="afff"/>
    <w:qFormat/>
    <w:rsid w:val="00255462"/>
    <w:pPr>
      <w:spacing w:before="100" w:beforeAutospacing="1" w:after="100" w:afterAutospacing="1"/>
      <w:ind w:firstLineChars="236" w:firstLine="566"/>
      <w:jc w:val="center"/>
    </w:pPr>
    <w:rPr>
      <w:rFonts w:ascii="宋体" w:hAnsi="宋体" w:cs="宋体"/>
      <w:color w:val="0000FF"/>
      <w:sz w:val="18"/>
      <w:szCs w:val="18"/>
      <w:lang w:eastAsia="zh-CN" w:bidi="ar-SA"/>
    </w:rPr>
  </w:style>
  <w:style w:type="paragraph" w:customStyle="1" w:styleId="2Charf4">
    <w:name w:val="正文 + 首行缩进:  2 字符 Char"/>
    <w:basedOn w:val="afff"/>
    <w:qFormat/>
    <w:rsid w:val="00255462"/>
    <w:pPr>
      <w:ind w:firstLineChars="200" w:firstLine="200"/>
    </w:pPr>
    <w:rPr>
      <w:rFonts w:ascii="宋体" w:hAnsi="宋体" w:cs="宋体"/>
      <w:color w:val="000000"/>
      <w:sz w:val="24"/>
      <w:szCs w:val="20"/>
      <w:lang w:eastAsia="zh-CN" w:bidi="ar-SA"/>
    </w:rPr>
  </w:style>
  <w:style w:type="paragraph" w:customStyle="1" w:styleId="affffffffffffffffd">
    <w:name w:val="文档名称"/>
    <w:basedOn w:val="afff"/>
    <w:qFormat/>
    <w:rsid w:val="00255462"/>
    <w:pPr>
      <w:widowControl w:val="0"/>
      <w:snapToGrid w:val="0"/>
      <w:spacing w:before="280" w:after="290" w:line="377" w:lineRule="auto"/>
      <w:ind w:firstLine="420"/>
      <w:jc w:val="center"/>
    </w:pPr>
    <w:rPr>
      <w:rFonts w:ascii="Times New Roman" w:hAnsi="Times New Roman"/>
      <w:b/>
      <w:color w:val="000000"/>
      <w:kern w:val="2"/>
      <w:sz w:val="84"/>
      <w:szCs w:val="20"/>
      <w:lang w:eastAsia="zh-CN" w:bidi="ar-SA"/>
    </w:rPr>
  </w:style>
  <w:style w:type="paragraph" w:customStyle="1" w:styleId="affffffffffffffffe">
    <w:name w:val="空行"/>
    <w:basedOn w:val="afff"/>
    <w:next w:val="afff"/>
    <w:qFormat/>
    <w:rsid w:val="00255462"/>
    <w:pPr>
      <w:widowControl w:val="0"/>
      <w:spacing w:beforeLines="100" w:before="312" w:afterLines="100" w:after="312"/>
      <w:ind w:firstLine="420"/>
    </w:pPr>
    <w:rPr>
      <w:rFonts w:ascii="Times New Roman" w:hAnsi="Times New Roman"/>
      <w:color w:val="000000"/>
      <w:spacing w:val="20"/>
      <w:kern w:val="2"/>
      <w:sz w:val="24"/>
      <w:szCs w:val="20"/>
      <w:lang w:eastAsia="zh-CN" w:bidi="ar-SA"/>
    </w:rPr>
  </w:style>
  <w:style w:type="paragraph" w:customStyle="1" w:styleId="1520">
    <w:name w:val="样式 行距: 1.5 倍行距 首行缩进:  2 字符"/>
    <w:basedOn w:val="afff"/>
    <w:qFormat/>
    <w:rsid w:val="00255462"/>
    <w:pPr>
      <w:widowControl w:val="0"/>
      <w:spacing w:before="280" w:after="290"/>
      <w:ind w:firstLineChars="200" w:firstLine="480"/>
      <w:jc w:val="both"/>
    </w:pPr>
    <w:rPr>
      <w:rFonts w:ascii="Times New Roman" w:hAnsi="Times New Roman" w:cs="宋体"/>
      <w:color w:val="000000"/>
      <w:kern w:val="2"/>
      <w:sz w:val="24"/>
      <w:szCs w:val="20"/>
      <w:lang w:eastAsia="zh-CN" w:bidi="ar-SA"/>
    </w:rPr>
  </w:style>
  <w:style w:type="paragraph" w:customStyle="1" w:styleId="jkm8">
    <w:name w:val="jkm8"/>
    <w:basedOn w:val="jkm7"/>
    <w:qFormat/>
    <w:rsid w:val="00255462"/>
    <w:pPr>
      <w:numPr>
        <w:ilvl w:val="7"/>
      </w:numPr>
      <w:tabs>
        <w:tab w:val="clear" w:pos="1276"/>
        <w:tab w:val="left" w:pos="1418"/>
      </w:tabs>
      <w:spacing w:line="320" w:lineRule="atLeast"/>
      <w:outlineLvl w:val="7"/>
    </w:pPr>
    <w:rPr>
      <w:rFonts w:ascii="宋体" w:hAnsi="宋体"/>
    </w:rPr>
  </w:style>
  <w:style w:type="paragraph" w:customStyle="1" w:styleId="Xie0">
    <w:name w:val="Xie表下注释"/>
    <w:next w:val="afff"/>
    <w:qFormat/>
    <w:rsid w:val="00255462"/>
    <w:pPr>
      <w:adjustRightInd w:val="0"/>
      <w:snapToGrid w:val="0"/>
      <w:spacing w:before="280" w:after="60" w:line="377" w:lineRule="auto"/>
      <w:ind w:firstLineChars="200" w:firstLine="200"/>
    </w:pPr>
    <w:rPr>
      <w:rFonts w:ascii="Times New Roman" w:hAnsi="Times New Roman"/>
      <w:kern w:val="2"/>
      <w:sz w:val="24"/>
      <w:szCs w:val="24"/>
    </w:rPr>
  </w:style>
  <w:style w:type="paragraph" w:customStyle="1" w:styleId="TableSmHeading">
    <w:name w:val="Table_Sm_Heading"/>
    <w:basedOn w:val="afff"/>
    <w:qFormat/>
    <w:rsid w:val="00255462"/>
    <w:pPr>
      <w:keepNext/>
      <w:keepLines/>
      <w:spacing w:before="60" w:after="40"/>
      <w:ind w:firstLine="420"/>
    </w:pPr>
    <w:rPr>
      <w:rFonts w:ascii="宋体" w:hAnsi="宋体"/>
      <w:b/>
      <w:color w:val="000000"/>
      <w:sz w:val="16"/>
      <w:szCs w:val="20"/>
      <w:lang w:eastAsia="zh-CN" w:bidi="ar-SA"/>
    </w:rPr>
  </w:style>
  <w:style w:type="paragraph" w:customStyle="1" w:styleId="jkm7">
    <w:name w:val="jkm7"/>
    <w:qFormat/>
    <w:rsid w:val="00255462"/>
    <w:pPr>
      <w:numPr>
        <w:ilvl w:val="6"/>
        <w:numId w:val="12"/>
      </w:numPr>
      <w:tabs>
        <w:tab w:val="left" w:pos="1276"/>
      </w:tabs>
      <w:spacing w:before="240" w:after="64" w:line="319" w:lineRule="auto"/>
      <w:outlineLvl w:val="6"/>
    </w:pPr>
    <w:rPr>
      <w:rFonts w:ascii="Arial Unicode MS" w:hAnsi="Arial Unicode MS"/>
      <w:b/>
      <w:kern w:val="2"/>
      <w:sz w:val="24"/>
      <w:szCs w:val="24"/>
    </w:rPr>
  </w:style>
  <w:style w:type="paragraph" w:customStyle="1" w:styleId="2fff0">
    <w:name w:val="样式 正文缩进 + 小四 首行缩进:  2 字符"/>
    <w:basedOn w:val="afffe"/>
    <w:qFormat/>
    <w:rsid w:val="00255462"/>
    <w:pPr>
      <w:widowControl w:val="0"/>
      <w:ind w:firstLineChars="200" w:firstLine="200"/>
      <w:jc w:val="both"/>
    </w:pPr>
    <w:rPr>
      <w:rFonts w:cs="宋体"/>
      <w:color w:val="000000"/>
      <w:kern w:val="2"/>
      <w:lang w:val="en-US" w:eastAsia="zh-CN" w:bidi="ar-SA"/>
    </w:rPr>
  </w:style>
  <w:style w:type="paragraph" w:customStyle="1" w:styleId="4c">
    <w:name w:val="表头样式4"/>
    <w:basedOn w:val="afff"/>
    <w:qFormat/>
    <w:rsid w:val="00255462"/>
    <w:pPr>
      <w:widowControl w:val="0"/>
      <w:autoSpaceDE w:val="0"/>
      <w:autoSpaceDN w:val="0"/>
      <w:adjustRightInd w:val="0"/>
      <w:spacing w:before="280" w:after="290"/>
      <w:ind w:firstLine="420"/>
      <w:jc w:val="center"/>
    </w:pPr>
    <w:rPr>
      <w:rFonts w:ascii="Times New Roman" w:hAnsi="Times New Roman"/>
      <w:b/>
      <w:color w:val="000000"/>
      <w:sz w:val="24"/>
      <w:szCs w:val="21"/>
      <w:lang w:eastAsia="zh-CN" w:bidi="ar-SA"/>
    </w:rPr>
  </w:style>
  <w:style w:type="paragraph" w:customStyle="1" w:styleId="910">
    <w:name w:val="索引 91"/>
    <w:basedOn w:val="afff"/>
    <w:next w:val="afff"/>
    <w:qFormat/>
    <w:rsid w:val="00255462"/>
    <w:pPr>
      <w:widowControl w:val="0"/>
      <w:spacing w:before="280" w:after="290" w:line="377" w:lineRule="auto"/>
      <w:ind w:leftChars="1600" w:left="1600" w:firstLine="420"/>
      <w:jc w:val="both"/>
    </w:pPr>
    <w:rPr>
      <w:rFonts w:ascii="Times New Roman" w:hAnsi="Times New Roman"/>
      <w:color w:val="000000"/>
      <w:kern w:val="2"/>
      <w:sz w:val="24"/>
      <w:szCs w:val="21"/>
      <w:lang w:eastAsia="zh-CN" w:bidi="ar-SA"/>
    </w:rPr>
  </w:style>
  <w:style w:type="paragraph" w:customStyle="1" w:styleId="q4">
    <w:name w:val="q4"/>
    <w:basedOn w:val="4"/>
    <w:qFormat/>
    <w:rsid w:val="00255462"/>
    <w:pPr>
      <w:keepLines/>
      <w:numPr>
        <w:ilvl w:val="0"/>
        <w:numId w:val="0"/>
      </w:numPr>
      <w:tabs>
        <w:tab w:val="left" w:pos="0"/>
        <w:tab w:val="left" w:pos="993"/>
        <w:tab w:val="left" w:pos="1560"/>
        <w:tab w:val="left" w:pos="2160"/>
        <w:tab w:val="left" w:pos="2880"/>
      </w:tabs>
      <w:spacing w:before="0" w:after="0"/>
      <w:ind w:left="2160" w:hanging="864"/>
    </w:pPr>
    <w:rPr>
      <w:rFonts w:ascii="宋体" w:hAnsi="宋体" w:cs="宋体"/>
      <w:color w:val="000000"/>
      <w:sz w:val="24"/>
      <w:lang w:val="en-US" w:eastAsia="zh-CN" w:bidi="ar-SA"/>
    </w:rPr>
  </w:style>
  <w:style w:type="paragraph" w:customStyle="1" w:styleId="TableSmall">
    <w:name w:val="Table_Small"/>
    <w:basedOn w:val="afff"/>
    <w:qFormat/>
    <w:rsid w:val="00255462"/>
    <w:pPr>
      <w:spacing w:before="40" w:after="40"/>
      <w:ind w:firstLine="420"/>
    </w:pPr>
    <w:rPr>
      <w:rFonts w:ascii="宋体" w:hAnsi="宋体"/>
      <w:color w:val="000000"/>
      <w:sz w:val="16"/>
      <w:szCs w:val="20"/>
      <w:lang w:bidi="ar-SA"/>
    </w:rPr>
  </w:style>
  <w:style w:type="paragraph" w:customStyle="1" w:styleId="xl217">
    <w:name w:val="xl217"/>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b/>
      <w:bCs/>
      <w:color w:val="000000"/>
      <w:sz w:val="24"/>
      <w:lang w:eastAsia="zh-CN" w:bidi="ar-SA"/>
    </w:rPr>
  </w:style>
  <w:style w:type="paragraph" w:customStyle="1" w:styleId="-4">
    <w:name w:val="乌市-正文"/>
    <w:basedOn w:val="afff"/>
    <w:qFormat/>
    <w:rsid w:val="00255462"/>
    <w:pPr>
      <w:widowControl w:val="0"/>
      <w:spacing w:before="280" w:after="290" w:line="377" w:lineRule="auto"/>
      <w:ind w:firstLineChars="200" w:firstLine="200"/>
    </w:pPr>
    <w:rPr>
      <w:rFonts w:eastAsia="华文中宋"/>
      <w:color w:val="000000"/>
      <w:kern w:val="2"/>
      <w:sz w:val="24"/>
      <w:szCs w:val="21"/>
      <w:lang w:eastAsia="zh-CN" w:bidi="ar-SA"/>
    </w:rPr>
  </w:style>
  <w:style w:type="paragraph" w:customStyle="1" w:styleId="TableLine">
    <w:name w:val="TableLine"/>
    <w:basedOn w:val="afff"/>
    <w:qFormat/>
    <w:rsid w:val="00255462"/>
    <w:pPr>
      <w:keepLines/>
      <w:numPr>
        <w:numId w:val="13"/>
      </w:numPr>
      <w:tabs>
        <w:tab w:val="clear" w:pos="360"/>
        <w:tab w:val="left" w:pos="567"/>
        <w:tab w:val="left" w:pos="1134"/>
        <w:tab w:val="left" w:pos="1701"/>
        <w:tab w:val="left" w:pos="2268"/>
        <w:tab w:val="left" w:pos="2835"/>
        <w:tab w:val="left" w:pos="3402"/>
        <w:tab w:val="left" w:pos="3969"/>
        <w:tab w:val="left" w:pos="4536"/>
      </w:tabs>
      <w:spacing w:before="60" w:after="60"/>
    </w:pPr>
    <w:rPr>
      <w:rFonts w:ascii="Times New Roman" w:eastAsia="PMingLiU" w:hAnsi="Times New Roman"/>
      <w:color w:val="000000"/>
      <w:sz w:val="24"/>
      <w:szCs w:val="20"/>
      <w:lang w:val="en-GB" w:bidi="ar-SA"/>
    </w:rPr>
  </w:style>
  <w:style w:type="paragraph" w:customStyle="1" w:styleId="a1">
    <w:name w:val="节目"/>
    <w:basedOn w:val="afff"/>
    <w:qFormat/>
    <w:rsid w:val="00255462"/>
    <w:pPr>
      <w:numPr>
        <w:numId w:val="14"/>
      </w:numPr>
      <w:tabs>
        <w:tab w:val="clear" w:pos="1080"/>
        <w:tab w:val="left" w:pos="360"/>
      </w:tabs>
      <w:spacing w:before="-1" w:after="-1"/>
      <w:ind w:left="0" w:firstLine="0"/>
    </w:pPr>
    <w:rPr>
      <w:rFonts w:ascii="Book Antiqua" w:hAnsi="Book Antiqua"/>
      <w:b/>
      <w:color w:val="000000"/>
      <w:sz w:val="36"/>
      <w:szCs w:val="21"/>
      <w:lang w:eastAsia="zh-CN" w:bidi="ar-SA"/>
    </w:rPr>
  </w:style>
  <w:style w:type="paragraph" w:customStyle="1" w:styleId="afffffffffffffffff">
    <w:name w:val="图形字体"/>
    <w:basedOn w:val="afff"/>
    <w:qFormat/>
    <w:rsid w:val="00255462"/>
    <w:pPr>
      <w:widowControl w:val="0"/>
      <w:spacing w:before="280" w:after="290"/>
      <w:ind w:firstLine="420"/>
      <w:jc w:val="center"/>
    </w:pPr>
    <w:rPr>
      <w:rFonts w:ascii="Times New Roman" w:eastAsia="仿宋_GB2312" w:hAnsi="Times New Roman"/>
      <w:color w:val="000000"/>
      <w:kern w:val="2"/>
      <w:sz w:val="24"/>
      <w:lang w:eastAsia="zh-CN" w:bidi="ar-SA"/>
    </w:rPr>
  </w:style>
  <w:style w:type="paragraph" w:customStyle="1" w:styleId="xl131">
    <w:name w:val="xl131"/>
    <w:basedOn w:val="afff"/>
    <w:qFormat/>
    <w:rsid w:val="00255462"/>
    <w:pPr>
      <w:spacing w:before="100" w:beforeAutospacing="1" w:after="100" w:afterAutospacing="1" w:line="240" w:lineRule="auto"/>
      <w:textAlignment w:val="center"/>
    </w:pPr>
    <w:rPr>
      <w:rFonts w:ascii="宋体" w:hAnsi="宋体" w:cs="宋体"/>
      <w:color w:val="0000FF"/>
      <w:sz w:val="18"/>
      <w:szCs w:val="18"/>
      <w:lang w:eastAsia="zh-CN" w:bidi="ar-SA"/>
    </w:rPr>
  </w:style>
  <w:style w:type="paragraph" w:customStyle="1" w:styleId="1ff2">
    <w:name w:val="引文目录标题1"/>
    <w:basedOn w:val="afff"/>
    <w:next w:val="afff"/>
    <w:qFormat/>
    <w:rsid w:val="00255462"/>
    <w:pPr>
      <w:widowControl w:val="0"/>
      <w:spacing w:before="120" w:after="290" w:line="377" w:lineRule="auto"/>
      <w:ind w:firstLine="420"/>
      <w:jc w:val="both"/>
    </w:pPr>
    <w:rPr>
      <w:rFonts w:ascii="宋体" w:hAnsi="宋体" w:cs="Arial"/>
      <w:color w:val="000000"/>
      <w:kern w:val="2"/>
      <w:sz w:val="24"/>
      <w:lang w:eastAsia="zh-CN" w:bidi="ar-SA"/>
    </w:rPr>
  </w:style>
  <w:style w:type="paragraph" w:customStyle="1" w:styleId="3f4">
    <w:name w:val="_标题3"/>
    <w:basedOn w:val="31"/>
    <w:next w:val="affffffff"/>
    <w:qFormat/>
    <w:rsid w:val="00255462"/>
    <w:pPr>
      <w:keepLines/>
      <w:widowControl w:val="0"/>
      <w:tabs>
        <w:tab w:val="left" w:pos="2160"/>
      </w:tabs>
      <w:spacing w:before="260" w:after="260" w:line="416" w:lineRule="auto"/>
      <w:ind w:left="2160" w:hanging="360"/>
      <w:jc w:val="both"/>
    </w:pPr>
    <w:rPr>
      <w:rFonts w:ascii="宋体" w:hAnsi="宋体"/>
      <w:b w:val="0"/>
      <w:color w:val="000000"/>
      <w:kern w:val="2"/>
      <w:sz w:val="30"/>
      <w:szCs w:val="32"/>
      <w:lang w:val="en-US" w:eastAsia="zh-CN" w:bidi="ar-SA"/>
    </w:rPr>
  </w:style>
  <w:style w:type="paragraph" w:customStyle="1" w:styleId="xl234">
    <w:name w:val="xl234"/>
    <w:basedOn w:val="afff"/>
    <w:qFormat/>
    <w:rsid w:val="00255462"/>
    <w:pPr>
      <w:spacing w:before="100" w:beforeAutospacing="1" w:after="100" w:afterAutospacing="1"/>
      <w:ind w:firstLineChars="236" w:firstLine="566"/>
    </w:pPr>
    <w:rPr>
      <w:rFonts w:ascii="仿宋_GB2312" w:eastAsia="仿宋_GB2312" w:hAnsi="宋体" w:cs="宋体"/>
      <w:b/>
      <w:bCs/>
      <w:color w:val="000000"/>
      <w:sz w:val="24"/>
      <w:szCs w:val="28"/>
      <w:lang w:eastAsia="zh-CN" w:bidi="ar-SA"/>
    </w:rPr>
  </w:style>
  <w:style w:type="paragraph" w:customStyle="1" w:styleId="a20">
    <w:name w:val="a2"/>
    <w:basedOn w:val="23"/>
    <w:qFormat/>
    <w:rsid w:val="00255462"/>
    <w:pPr>
      <w:keepLines/>
      <w:numPr>
        <w:ilvl w:val="0"/>
        <w:numId w:val="0"/>
      </w:numPr>
      <w:tabs>
        <w:tab w:val="left" w:pos="709"/>
      </w:tabs>
      <w:spacing w:before="60"/>
      <w:ind w:left="425" w:hanging="425"/>
    </w:pPr>
    <w:rPr>
      <w:rFonts w:cs="宋体"/>
      <w:i w:val="0"/>
      <w:iCs w:val="0"/>
      <w:color w:val="000000"/>
      <w:sz w:val="32"/>
      <w:szCs w:val="32"/>
      <w:lang w:val="en-US" w:eastAsia="zh-CN" w:bidi="ar-SA"/>
    </w:rPr>
  </w:style>
  <w:style w:type="paragraph" w:customStyle="1" w:styleId="08566">
    <w:name w:val="样式 首行缩进:  0.85 厘米 段前: 6 磅 段后: 6 磅"/>
    <w:basedOn w:val="my"/>
    <w:qFormat/>
    <w:rsid w:val="00255462"/>
    <w:pPr>
      <w:widowControl/>
      <w:tabs>
        <w:tab w:val="left" w:pos="0"/>
      </w:tabs>
      <w:spacing w:before="100" w:beforeAutospacing="1" w:after="100" w:afterAutospacing="1"/>
      <w:ind w:firstLineChars="0" w:firstLine="0"/>
      <w:jc w:val="left"/>
    </w:pPr>
    <w:rPr>
      <w:rFonts w:ascii="宋体" w:hAnsi="宋体"/>
      <w:szCs w:val="20"/>
    </w:rPr>
  </w:style>
  <w:style w:type="paragraph" w:customStyle="1" w:styleId="Style10">
    <w:name w:val="Style1"/>
    <w:basedOn w:val="afff"/>
    <w:qFormat/>
    <w:rsid w:val="00255462"/>
    <w:pPr>
      <w:autoSpaceDE w:val="0"/>
      <w:autoSpaceDN w:val="0"/>
      <w:adjustRightInd w:val="0"/>
      <w:spacing w:before="-1" w:after="-1" w:line="480" w:lineRule="atLeast"/>
      <w:ind w:left="1622" w:firstLine="480"/>
    </w:pPr>
    <w:rPr>
      <w:rFonts w:ascii="宋体" w:hAnsi="Times New Roman"/>
      <w:color w:val="000000"/>
      <w:sz w:val="24"/>
      <w:szCs w:val="20"/>
      <w:lang w:eastAsia="zh-CN" w:bidi="ar-SA"/>
    </w:rPr>
  </w:style>
  <w:style w:type="paragraph" w:customStyle="1" w:styleId="01">
    <w:name w:val="样式 正文内容 + 首行缩进:  0 字符"/>
    <w:basedOn w:val="affffffff6"/>
    <w:qFormat/>
    <w:rsid w:val="00255462"/>
    <w:pPr>
      <w:widowControl/>
      <w:spacing w:before="-1" w:after="-1"/>
      <w:jc w:val="left"/>
    </w:pPr>
    <w:rPr>
      <w:rFonts w:ascii="Tahoma" w:hAnsi="Tahoma" w:cs="宋体"/>
      <w:spacing w:val="0"/>
    </w:rPr>
  </w:style>
  <w:style w:type="paragraph" w:customStyle="1" w:styleId="4H4PIM4RefHeading1rh1Headingsqlsect1234Firs">
    <w:name w:val="样式 标题 4H4PIM 4Ref Heading 1rh1Heading sqlsect 1.2.3.4Firs..."/>
    <w:basedOn w:val="4"/>
    <w:qFormat/>
    <w:rsid w:val="00255462"/>
    <w:pPr>
      <w:widowControl w:val="0"/>
      <w:numPr>
        <w:ilvl w:val="0"/>
        <w:numId w:val="0"/>
      </w:numPr>
      <w:tabs>
        <w:tab w:val="left" w:pos="360"/>
        <w:tab w:val="left" w:pos="720"/>
      </w:tabs>
      <w:spacing w:before="0" w:after="0" w:line="240" w:lineRule="auto"/>
      <w:ind w:left="864" w:rightChars="100" w:right="100" w:hanging="864"/>
      <w:jc w:val="both"/>
    </w:pPr>
    <w:rPr>
      <w:rFonts w:ascii="黑体" w:eastAsia="幼圆" w:hAnsi="Times New Roman" w:cs="宋体"/>
      <w:color w:val="000000"/>
      <w:kern w:val="2"/>
      <w:sz w:val="28"/>
      <w:szCs w:val="20"/>
      <w:lang w:val="en-US" w:eastAsia="zh-CN" w:bidi="ar-SA"/>
    </w:rPr>
  </w:style>
  <w:style w:type="paragraph" w:customStyle="1" w:styleId="5BodyTextRbullet2H5PIM5L55dashddh5BlockLab1">
    <w:name w:val="样式 标题 5Body Text (R)bullet2H5PIM 5L55dashddh5Block Lab...1"/>
    <w:basedOn w:val="5"/>
    <w:qFormat/>
    <w:rsid w:val="00255462"/>
    <w:pPr>
      <w:keepNext/>
      <w:keepLines/>
      <w:widowControl w:val="0"/>
      <w:numPr>
        <w:ilvl w:val="0"/>
        <w:numId w:val="0"/>
      </w:numPr>
      <w:tabs>
        <w:tab w:val="left" w:pos="1260"/>
        <w:tab w:val="left" w:pos="2580"/>
        <w:tab w:val="left" w:pos="3600"/>
      </w:tabs>
      <w:spacing w:before="0" w:afterLines="50" w:after="156"/>
      <w:ind w:left="2232" w:hanging="1692"/>
      <w:jc w:val="both"/>
    </w:pPr>
    <w:rPr>
      <w:rFonts w:ascii="黑体" w:eastAsia="黑体" w:hAnsi="Times New Roman"/>
      <w:b w:val="0"/>
      <w:i w:val="0"/>
      <w:iCs w:val="0"/>
      <w:color w:val="000000"/>
      <w:kern w:val="2"/>
      <w:sz w:val="24"/>
      <w:szCs w:val="20"/>
      <w:lang w:val="en-US" w:eastAsia="zh-CN" w:bidi="ar-SA"/>
    </w:rPr>
  </w:style>
  <w:style w:type="paragraph" w:customStyle="1" w:styleId="affffffff6">
    <w:name w:val="正文内容"/>
    <w:basedOn w:val="afff"/>
    <w:link w:val="Charf5"/>
    <w:qFormat/>
    <w:rsid w:val="00255462"/>
    <w:pPr>
      <w:widowControl w:val="0"/>
      <w:ind w:firstLine="420"/>
      <w:jc w:val="both"/>
    </w:pPr>
    <w:rPr>
      <w:rFonts w:ascii="宋体" w:hAnsi="宋体"/>
      <w:color w:val="000000"/>
      <w:spacing w:val="-12"/>
      <w:sz w:val="24"/>
      <w:szCs w:val="20"/>
      <w:lang w:eastAsia="zh-CN" w:bidi="ar-SA"/>
    </w:rPr>
  </w:style>
  <w:style w:type="paragraph" w:customStyle="1" w:styleId="xl130">
    <w:name w:val="xl130"/>
    <w:basedOn w:val="afff"/>
    <w:qFormat/>
    <w:rsid w:val="00255462"/>
    <w:pPr>
      <w:spacing w:before="100" w:beforeAutospacing="1" w:after="100" w:afterAutospacing="1" w:line="240" w:lineRule="auto"/>
      <w:textAlignment w:val="center"/>
    </w:pPr>
    <w:rPr>
      <w:rFonts w:ascii="宋体" w:hAnsi="宋体" w:cs="宋体"/>
      <w:color w:val="000000"/>
      <w:sz w:val="18"/>
      <w:szCs w:val="18"/>
      <w:lang w:eastAsia="zh-CN" w:bidi="ar-SA"/>
    </w:rPr>
  </w:style>
  <w:style w:type="paragraph" w:customStyle="1" w:styleId="xl24">
    <w:name w:val="xl24"/>
    <w:basedOn w:val="afff"/>
    <w:qFormat/>
    <w:rsid w:val="00255462"/>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pPr>
    <w:rPr>
      <w:rFonts w:ascii="宋体" w:hAnsi="宋体"/>
      <w:b/>
      <w:bCs/>
      <w:sz w:val="24"/>
      <w:lang w:eastAsia="zh-CN" w:bidi="ar-SA"/>
    </w:rPr>
  </w:style>
  <w:style w:type="paragraph" w:customStyle="1" w:styleId="xl424">
    <w:name w:val="xl424"/>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center"/>
    </w:pPr>
    <w:rPr>
      <w:rFonts w:ascii="宋体" w:hAnsi="宋体" w:cs="宋体"/>
      <w:color w:val="000000"/>
      <w:sz w:val="20"/>
      <w:szCs w:val="20"/>
      <w:lang w:eastAsia="zh-CN" w:bidi="ar-SA"/>
    </w:rPr>
  </w:style>
  <w:style w:type="paragraph" w:customStyle="1" w:styleId="12-E3-">
    <w:name w:val="12-E3-正文"/>
    <w:basedOn w:val="afff"/>
    <w:link w:val="12-E3-Char"/>
    <w:qFormat/>
    <w:rsid w:val="00255462"/>
    <w:pPr>
      <w:widowControl w:val="0"/>
      <w:ind w:firstLine="420"/>
      <w:jc w:val="both"/>
    </w:pPr>
    <w:rPr>
      <w:rFonts w:eastAsia="仿宋_GB2312"/>
      <w:color w:val="000000"/>
      <w:sz w:val="24"/>
      <w:lang w:eastAsia="zh-CN" w:bidi="ar-SA"/>
    </w:rPr>
  </w:style>
  <w:style w:type="paragraph" w:customStyle="1" w:styleId="2150">
    <w:name w:val="样式 标题 2 + 宋体 小四 行距: 1.5 倍行距"/>
    <w:basedOn w:val="23"/>
    <w:qFormat/>
    <w:rsid w:val="00255462"/>
    <w:pPr>
      <w:keepLines/>
      <w:numPr>
        <w:ilvl w:val="0"/>
        <w:numId w:val="0"/>
      </w:numPr>
      <w:tabs>
        <w:tab w:val="left" w:pos="840"/>
        <w:tab w:val="left" w:pos="1320"/>
      </w:tabs>
      <w:spacing w:before="100" w:beforeAutospacing="1" w:after="100" w:afterAutospacing="1"/>
      <w:ind w:left="1320" w:hanging="420"/>
      <w:jc w:val="both"/>
    </w:pPr>
    <w:rPr>
      <w:rFonts w:ascii="宋体" w:hAnsi="宋体" w:cs="宋体"/>
      <w:i w:val="0"/>
      <w:iCs w:val="0"/>
      <w:color w:val="000000"/>
      <w:kern w:val="2"/>
      <w:sz w:val="24"/>
      <w:szCs w:val="20"/>
      <w:lang w:val="en-US" w:eastAsia="zh-CN" w:bidi="ar-SA"/>
    </w:rPr>
  </w:style>
  <w:style w:type="paragraph" w:customStyle="1" w:styleId="2-">
    <w:name w:val="标题2-通用文档模板"/>
    <w:basedOn w:val="afff"/>
    <w:qFormat/>
    <w:rsid w:val="00255462"/>
    <w:pPr>
      <w:keepNext/>
      <w:keepLines/>
      <w:numPr>
        <w:ilvl w:val="1"/>
        <w:numId w:val="15"/>
      </w:numPr>
      <w:tabs>
        <w:tab w:val="left" w:pos="360"/>
      </w:tabs>
      <w:adjustRightInd w:val="0"/>
      <w:spacing w:beforeLines="50" w:before="156" w:afterLines="50" w:after="156" w:line="300" w:lineRule="auto"/>
      <w:ind w:left="0" w:firstLine="0"/>
      <w:outlineLvl w:val="1"/>
    </w:pPr>
    <w:rPr>
      <w:rFonts w:ascii="Times New Roman" w:hAnsi="Times New Roman"/>
      <w:color w:val="000000"/>
      <w:sz w:val="28"/>
      <w:szCs w:val="28"/>
      <w:lang w:eastAsia="zh-CN" w:bidi="ar-SA"/>
    </w:rPr>
  </w:style>
  <w:style w:type="paragraph" w:customStyle="1" w:styleId="My4">
    <w:name w:val="My标题4"/>
    <w:basedOn w:val="31"/>
    <w:next w:val="afff"/>
    <w:qFormat/>
    <w:rsid w:val="00255462"/>
    <w:pPr>
      <w:keepLines/>
      <w:widowControl w:val="0"/>
      <w:tabs>
        <w:tab w:val="left" w:pos="425"/>
      </w:tabs>
      <w:spacing w:before="120" w:after="120"/>
      <w:ind w:left="425" w:hanging="425"/>
    </w:pPr>
    <w:rPr>
      <w:rFonts w:ascii="Times New Roman" w:hAnsi="Times New Roman"/>
      <w:b w:val="0"/>
      <w:bCs w:val="0"/>
      <w:color w:val="000000"/>
      <w:kern w:val="2"/>
      <w:sz w:val="24"/>
      <w:szCs w:val="32"/>
      <w:lang w:val="en-US" w:eastAsia="zh-CN"/>
    </w:rPr>
  </w:style>
  <w:style w:type="paragraph" w:customStyle="1" w:styleId="xl406">
    <w:name w:val="xl406"/>
    <w:basedOn w:val="afff"/>
    <w:qFormat/>
    <w:rsid w:val="00255462"/>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jc w:val="center"/>
    </w:pPr>
    <w:rPr>
      <w:rFonts w:ascii="宋体" w:hAnsi="宋体" w:cs="宋体"/>
      <w:b/>
      <w:bCs/>
      <w:color w:val="000000"/>
      <w:sz w:val="20"/>
      <w:szCs w:val="20"/>
      <w:lang w:eastAsia="zh-CN" w:bidi="ar-SA"/>
    </w:rPr>
  </w:style>
  <w:style w:type="paragraph" w:customStyle="1" w:styleId="afffffffffffffffff0">
    <w:name w:val="应答正文"/>
    <w:basedOn w:val="afff"/>
    <w:next w:val="afff"/>
    <w:qFormat/>
    <w:rsid w:val="00255462"/>
    <w:pPr>
      <w:widowControl w:val="0"/>
      <w:pBdr>
        <w:top w:val="single" w:sz="4" w:space="2" w:color="auto"/>
        <w:left w:val="single" w:sz="4" w:space="8" w:color="auto"/>
        <w:bottom w:val="single" w:sz="4" w:space="2" w:color="auto"/>
        <w:right w:val="single" w:sz="4" w:space="8" w:color="auto"/>
      </w:pBdr>
      <w:shd w:val="pct10" w:color="auto" w:fill="auto"/>
      <w:ind w:firstLineChars="200" w:firstLine="200"/>
      <w:jc w:val="both"/>
    </w:pPr>
    <w:rPr>
      <w:rFonts w:ascii="Times New Roman" w:hAnsi="Times New Roman"/>
      <w:color w:val="000000"/>
      <w:kern w:val="2"/>
      <w:sz w:val="24"/>
      <w:lang w:eastAsia="zh-CN" w:bidi="ar-SA"/>
    </w:rPr>
  </w:style>
  <w:style w:type="paragraph" w:customStyle="1" w:styleId="1e">
    <w:name w:val="序列1"/>
    <w:basedOn w:val="afffffffffffff7"/>
    <w:link w:val="1Char2"/>
    <w:qFormat/>
    <w:rsid w:val="00255462"/>
    <w:pPr>
      <w:tabs>
        <w:tab w:val="left" w:pos="420"/>
      </w:tabs>
      <w:adjustRightInd/>
      <w:spacing w:beforeLines="0" w:before="0"/>
      <w:ind w:left="200" w:hangingChars="200" w:hanging="200"/>
      <w:textAlignment w:val="auto"/>
    </w:pPr>
    <w:rPr>
      <w:b/>
      <w:szCs w:val="24"/>
    </w:rPr>
  </w:style>
  <w:style w:type="paragraph" w:customStyle="1" w:styleId="84">
    <w:name w:val="正文8"/>
    <w:qFormat/>
    <w:rsid w:val="00255462"/>
    <w:pPr>
      <w:widowControl w:val="0"/>
      <w:adjustRightInd w:val="0"/>
      <w:spacing w:line="312" w:lineRule="atLeast"/>
      <w:jc w:val="both"/>
      <w:textAlignment w:val="baseline"/>
    </w:pPr>
    <w:rPr>
      <w:rFonts w:ascii="宋体" w:hAnsi="Times New Roman"/>
      <w:sz w:val="34"/>
    </w:rPr>
  </w:style>
  <w:style w:type="paragraph" w:customStyle="1" w:styleId="5a">
    <w:name w:val="表头样式5"/>
    <w:basedOn w:val="afff"/>
    <w:qFormat/>
    <w:rsid w:val="00255462"/>
    <w:pPr>
      <w:widowControl w:val="0"/>
      <w:autoSpaceDE w:val="0"/>
      <w:autoSpaceDN w:val="0"/>
      <w:adjustRightInd w:val="0"/>
      <w:spacing w:before="280" w:after="290"/>
      <w:ind w:firstLine="420"/>
      <w:jc w:val="center"/>
    </w:pPr>
    <w:rPr>
      <w:rFonts w:ascii="Times New Roman" w:hAnsi="Times New Roman"/>
      <w:b/>
      <w:color w:val="000000"/>
      <w:sz w:val="28"/>
      <w:szCs w:val="28"/>
      <w:lang w:eastAsia="zh-CN" w:bidi="ar-SA"/>
    </w:rPr>
  </w:style>
  <w:style w:type="paragraph" w:customStyle="1" w:styleId="afffffffffffffffff1">
    <w:name w:val="样式 表格文字 +"/>
    <w:basedOn w:val="afffffffff7"/>
    <w:qFormat/>
    <w:rsid w:val="00255462"/>
    <w:pPr>
      <w:adjustRightInd w:val="0"/>
      <w:snapToGrid w:val="0"/>
      <w:spacing w:line="360" w:lineRule="auto"/>
      <w:ind w:leftChars="0" w:left="0" w:firstLineChars="0" w:firstLine="420"/>
      <w:jc w:val="center"/>
    </w:pPr>
    <w:rPr>
      <w:rFonts w:ascii="Franklin Gothic Demi" w:eastAsia="仿宋_GB2312" w:hAnsi="Franklin Gothic Demi"/>
      <w:color w:val="000000"/>
      <w:sz w:val="24"/>
      <w:szCs w:val="24"/>
    </w:rPr>
  </w:style>
  <w:style w:type="paragraph" w:customStyle="1" w:styleId="afffffffff7">
    <w:name w:val="表格文字"/>
    <w:basedOn w:val="afff"/>
    <w:link w:val="Charff3"/>
    <w:qFormat/>
    <w:rsid w:val="00255462"/>
    <w:pPr>
      <w:widowControl w:val="0"/>
      <w:spacing w:line="240" w:lineRule="auto"/>
      <w:ind w:leftChars="-22" w:left="-7" w:hangingChars="26" w:hanging="55"/>
      <w:jc w:val="both"/>
    </w:pPr>
    <w:rPr>
      <w:rFonts w:ascii="宋体" w:hAnsi="宋体" w:cs="宋体"/>
      <w:sz w:val="20"/>
      <w:szCs w:val="21"/>
      <w:lang w:eastAsia="zh-CN" w:bidi="ar-SA"/>
    </w:rPr>
  </w:style>
  <w:style w:type="paragraph" w:customStyle="1" w:styleId="context">
    <w:name w:val="context"/>
    <w:basedOn w:val="afff"/>
    <w:qFormat/>
    <w:rsid w:val="00255462"/>
    <w:pPr>
      <w:widowControl w:val="0"/>
      <w:autoSpaceDE w:val="0"/>
      <w:autoSpaceDN w:val="0"/>
      <w:adjustRightInd w:val="0"/>
      <w:spacing w:before="280" w:after="290" w:line="377" w:lineRule="auto"/>
      <w:ind w:left="284" w:firstLine="454"/>
      <w:textAlignment w:val="baseline"/>
    </w:pPr>
    <w:rPr>
      <w:rFonts w:ascii="Times New Roman" w:hAnsi="Times New Roman"/>
      <w:color w:val="000000"/>
      <w:sz w:val="28"/>
      <w:szCs w:val="20"/>
      <w:lang w:eastAsia="zh-CN" w:bidi="ar-SA"/>
    </w:rPr>
  </w:style>
  <w:style w:type="paragraph" w:customStyle="1" w:styleId="Char3CharCharCharCharCharCharCharCharCharChar1CharCharChar1">
    <w:name w:val="Char3 Char Char Char Char Char Char Char Char Char Char1 Char Char Char1"/>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CarCarCharChar">
    <w:name w:val="Car Car Char Char"/>
    <w:basedOn w:val="afff"/>
    <w:semiHidden/>
    <w:qFormat/>
    <w:rsid w:val="00255462"/>
    <w:pPr>
      <w:ind w:firstLine="420"/>
      <w:jc w:val="both"/>
    </w:pPr>
    <w:rPr>
      <w:rFonts w:ascii="宋体" w:hAnsi="宋体" w:cs="Arial"/>
      <w:color w:val="000000"/>
      <w:kern w:val="2"/>
      <w:sz w:val="24"/>
      <w:szCs w:val="20"/>
      <w:lang w:eastAsia="zh-CN" w:bidi="ar-SA"/>
    </w:rPr>
  </w:style>
  <w:style w:type="paragraph" w:customStyle="1" w:styleId="q6">
    <w:name w:val="q6"/>
    <w:basedOn w:val="61"/>
    <w:qFormat/>
    <w:rsid w:val="00255462"/>
    <w:pPr>
      <w:keepNext/>
      <w:keepLines/>
      <w:numPr>
        <w:numId w:val="0"/>
      </w:numPr>
      <w:tabs>
        <w:tab w:val="left" w:pos="0"/>
        <w:tab w:val="left" w:pos="3000"/>
      </w:tabs>
      <w:spacing w:before="0" w:after="0"/>
      <w:ind w:left="3000" w:firstLineChars="200" w:hanging="420"/>
    </w:pPr>
    <w:rPr>
      <w:rFonts w:ascii="黑体" w:hAnsi="黑体" w:cs="宋体"/>
      <w:color w:val="000000"/>
      <w:sz w:val="21"/>
      <w:szCs w:val="21"/>
      <w:lang w:val="en-US" w:eastAsia="zh-CN" w:bidi="ar-SA"/>
    </w:rPr>
  </w:style>
  <w:style w:type="paragraph" w:customStyle="1" w:styleId="Z">
    <w:name w:val="我的正文Z"/>
    <w:basedOn w:val="afff"/>
    <w:link w:val="ZCharChar"/>
    <w:qFormat/>
    <w:rsid w:val="00255462"/>
    <w:pPr>
      <w:widowControl w:val="0"/>
      <w:tabs>
        <w:tab w:val="left" w:pos="6840"/>
      </w:tabs>
      <w:ind w:firstLineChars="200" w:firstLine="480"/>
      <w:jc w:val="both"/>
    </w:pPr>
    <w:rPr>
      <w:color w:val="000000"/>
      <w:sz w:val="24"/>
      <w:lang w:eastAsia="zh-CN" w:bidi="ar-SA"/>
    </w:rPr>
  </w:style>
  <w:style w:type="paragraph" w:customStyle="1" w:styleId="Char190">
    <w:name w:val="Char19"/>
    <w:basedOn w:val="afff"/>
    <w:qFormat/>
    <w:rsid w:val="00255462"/>
    <w:pPr>
      <w:spacing w:after="160" w:line="240" w:lineRule="exact"/>
      <w:ind w:firstLine="420"/>
    </w:pPr>
    <w:rPr>
      <w:rFonts w:ascii="Verdana" w:hAnsi="Verdana"/>
      <w:color w:val="000000"/>
      <w:sz w:val="20"/>
      <w:szCs w:val="20"/>
      <w:lang w:bidi="ar-SA"/>
    </w:rPr>
  </w:style>
  <w:style w:type="paragraph" w:customStyle="1" w:styleId="afffffffffffffffff2">
    <w:name w:val="应急参数"/>
    <w:basedOn w:val="affffff"/>
    <w:qFormat/>
    <w:rsid w:val="00255462"/>
    <w:pPr>
      <w:tabs>
        <w:tab w:val="left" w:pos="780"/>
        <w:tab w:val="left" w:pos="840"/>
      </w:tabs>
      <w:spacing w:beforeLines="50" w:before="156" w:beforeAutospacing="0" w:afterLines="50" w:after="156" w:afterAutospacing="0" w:line="500" w:lineRule="exact"/>
      <w:ind w:left="840" w:hanging="420"/>
    </w:pPr>
    <w:rPr>
      <w:rFonts w:cs="Times New Roman"/>
      <w:color w:val="000000"/>
      <w:sz w:val="28"/>
      <w:szCs w:val="28"/>
    </w:rPr>
  </w:style>
  <w:style w:type="paragraph" w:customStyle="1" w:styleId="q5">
    <w:name w:val="q5"/>
    <w:basedOn w:val="5"/>
    <w:qFormat/>
    <w:rsid w:val="00255462"/>
    <w:pPr>
      <w:keepNext/>
      <w:keepLines/>
      <w:numPr>
        <w:numId w:val="0"/>
      </w:numPr>
      <w:tabs>
        <w:tab w:val="left" w:pos="2580"/>
      </w:tabs>
      <w:spacing w:before="0" w:after="0"/>
      <w:ind w:left="2580" w:right="240"/>
    </w:pPr>
    <w:rPr>
      <w:rFonts w:ascii="宋体" w:hAnsi="宋体" w:cs="宋体"/>
      <w:i w:val="0"/>
      <w:iCs w:val="0"/>
      <w:color w:val="000000"/>
      <w:sz w:val="24"/>
      <w:szCs w:val="28"/>
      <w:lang w:val="en-US" w:eastAsia="zh-CN" w:bidi="ar-SA"/>
    </w:rPr>
  </w:style>
  <w:style w:type="paragraph" w:customStyle="1" w:styleId="xl221">
    <w:name w:val="xl221"/>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ind w:firstLine="480"/>
    </w:pPr>
    <w:rPr>
      <w:rFonts w:ascii="Times New Roman" w:hAnsi="Times New Roman"/>
      <w:color w:val="000000"/>
      <w:sz w:val="24"/>
      <w:szCs w:val="21"/>
      <w:lang w:eastAsia="zh-CN" w:bidi="ar-SA"/>
    </w:rPr>
  </w:style>
  <w:style w:type="paragraph" w:customStyle="1" w:styleId="xl170">
    <w:name w:val="xl170"/>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textAlignment w:val="center"/>
    </w:pPr>
    <w:rPr>
      <w:rFonts w:ascii="宋体" w:hAnsi="宋体" w:cs="宋体"/>
      <w:color w:val="000000"/>
      <w:sz w:val="22"/>
      <w:szCs w:val="22"/>
      <w:lang w:eastAsia="zh-CN" w:bidi="ar-SA"/>
    </w:rPr>
  </w:style>
  <w:style w:type="paragraph" w:customStyle="1" w:styleId="af0">
    <w:name w:val="标题文本"/>
    <w:basedOn w:val="afffe"/>
    <w:next w:val="afffe"/>
    <w:qFormat/>
    <w:rsid w:val="00255462"/>
    <w:pPr>
      <w:numPr>
        <w:numId w:val="16"/>
      </w:numPr>
      <w:tabs>
        <w:tab w:val="clear" w:pos="0"/>
        <w:tab w:val="left" w:pos="360"/>
        <w:tab w:val="left" w:pos="980"/>
      </w:tabs>
      <w:spacing w:before="280" w:after="290" w:line="300" w:lineRule="auto"/>
      <w:ind w:left="980" w:hanging="420"/>
    </w:pPr>
    <w:rPr>
      <w:color w:val="000000"/>
      <w:lang w:val="en-US" w:eastAsia="zh-CN" w:bidi="ar-SA"/>
    </w:rPr>
  </w:style>
  <w:style w:type="paragraph" w:customStyle="1" w:styleId="afffffffffffffffff3">
    <w:name w:val="版权、前言、阅读指南正文"/>
    <w:basedOn w:val="afff"/>
    <w:qFormat/>
    <w:rsid w:val="00255462"/>
    <w:pPr>
      <w:widowControl w:val="0"/>
      <w:spacing w:before="240" w:after="240"/>
      <w:ind w:firstLine="420"/>
      <w:jc w:val="both"/>
    </w:pPr>
    <w:rPr>
      <w:rFonts w:ascii="宋体" w:hAnsi="宋体" w:cs="宋体"/>
      <w:color w:val="000000"/>
      <w:kern w:val="2"/>
      <w:sz w:val="24"/>
      <w:szCs w:val="20"/>
      <w:lang w:eastAsia="zh-CN" w:bidi="ar-SA"/>
    </w:rPr>
  </w:style>
  <w:style w:type="paragraph" w:customStyle="1" w:styleId="My2">
    <w:name w:val="My标题2"/>
    <w:basedOn w:val="23"/>
    <w:next w:val="afff"/>
    <w:qFormat/>
    <w:rsid w:val="00255462"/>
    <w:pPr>
      <w:keepLines/>
      <w:widowControl w:val="0"/>
      <w:numPr>
        <w:ilvl w:val="0"/>
        <w:numId w:val="0"/>
      </w:numPr>
      <w:tabs>
        <w:tab w:val="left" w:pos="0"/>
        <w:tab w:val="left" w:pos="720"/>
        <w:tab w:val="left" w:pos="840"/>
      </w:tabs>
      <w:adjustRightInd w:val="0"/>
      <w:spacing w:before="360" w:after="120"/>
      <w:ind w:left="567" w:hanging="420"/>
      <w:textAlignment w:val="baseline"/>
    </w:pPr>
    <w:rPr>
      <w:rFonts w:ascii="宋体" w:hAnsi="宋体"/>
      <w:bCs w:val="0"/>
      <w:i w:val="0"/>
      <w:iCs w:val="0"/>
      <w:color w:val="000000"/>
      <w:sz w:val="24"/>
      <w:szCs w:val="20"/>
      <w:lang w:val="en-US" w:eastAsia="zh-CN"/>
    </w:rPr>
  </w:style>
  <w:style w:type="paragraph" w:customStyle="1" w:styleId="THCTR">
    <w:name w:val="TH_CTR"/>
    <w:basedOn w:val="THFL"/>
    <w:qFormat/>
    <w:rsid w:val="00255462"/>
    <w:pPr>
      <w:jc w:val="center"/>
    </w:pPr>
  </w:style>
  <w:style w:type="paragraph" w:customStyle="1" w:styleId="xl265">
    <w:name w:val="xl265"/>
    <w:basedOn w:val="afff"/>
    <w:qFormat/>
    <w:rsid w:val="00255462"/>
    <w:pPr>
      <w:spacing w:before="100" w:beforeAutospacing="1" w:after="100" w:afterAutospacing="1"/>
      <w:ind w:firstLineChars="236" w:firstLine="566"/>
    </w:pPr>
    <w:rPr>
      <w:rFonts w:ascii="宋体" w:hAnsi="宋体" w:cs="宋体"/>
      <w:color w:val="0000FF"/>
      <w:sz w:val="18"/>
      <w:szCs w:val="18"/>
      <w:lang w:eastAsia="zh-CN" w:bidi="ar-SA"/>
    </w:rPr>
  </w:style>
  <w:style w:type="paragraph" w:customStyle="1" w:styleId="1ff3">
    <w:name w:val="样式 题注 + 居中1"/>
    <w:basedOn w:val="affffb"/>
    <w:qFormat/>
    <w:rsid w:val="00255462"/>
    <w:pPr>
      <w:keepNext/>
      <w:widowControl w:val="0"/>
      <w:spacing w:beforeLines="50" w:before="156" w:afterLines="50" w:after="156"/>
      <w:ind w:firstLineChars="0" w:firstLine="420"/>
      <w:jc w:val="center"/>
    </w:pPr>
    <w:rPr>
      <w:rFonts w:ascii="宋体" w:eastAsia="楷体_GB2312" w:hAnsi="宋体" w:cs="宋体"/>
      <w:color w:val="000000"/>
      <w:sz w:val="24"/>
      <w:szCs w:val="21"/>
      <w:lang w:val="en-US" w:eastAsia="zh-CN"/>
    </w:rPr>
  </w:style>
  <w:style w:type="paragraph" w:customStyle="1" w:styleId="Norm">
    <w:name w:val="Norm"/>
    <w:qFormat/>
    <w:rsid w:val="00255462"/>
    <w:pPr>
      <w:spacing w:before="120"/>
      <w:jc w:val="both"/>
    </w:pPr>
    <w:rPr>
      <w:rFonts w:ascii="Times New Roman" w:hAnsi="Times New Roman"/>
      <w:color w:val="000000"/>
      <w:sz w:val="22"/>
      <w:lang w:eastAsia="en-US"/>
    </w:rPr>
  </w:style>
  <w:style w:type="paragraph" w:customStyle="1" w:styleId="afffffffffff4">
    <w:name w:val="投标文件 正文首行缩进"/>
    <w:basedOn w:val="2f9"/>
    <w:link w:val="Charfffe"/>
    <w:qFormat/>
    <w:rsid w:val="00255462"/>
    <w:pPr>
      <w:widowControl/>
      <w:spacing w:before="-1" w:after="220" w:line="360" w:lineRule="auto"/>
      <w:ind w:leftChars="0" w:left="0" w:firstLine="200"/>
      <w:jc w:val="left"/>
    </w:pPr>
    <w:rPr>
      <w:rFonts w:ascii="Arial" w:hAnsi="Arial"/>
      <w:color w:val="000000"/>
      <w:lang w:eastAsia="zh-CN" w:bidi="ar-SA"/>
    </w:rPr>
  </w:style>
  <w:style w:type="paragraph" w:customStyle="1" w:styleId="afffffffffffffffff4">
    <w:name w:val="封面"/>
    <w:basedOn w:val="afff"/>
    <w:qFormat/>
    <w:rsid w:val="00255462"/>
    <w:pPr>
      <w:widowControl w:val="0"/>
      <w:adjustRightInd w:val="0"/>
      <w:spacing w:line="360" w:lineRule="atLeast"/>
      <w:ind w:firstLine="420"/>
      <w:jc w:val="right"/>
    </w:pPr>
    <w:rPr>
      <w:rFonts w:ascii="宋体" w:hAnsi="宋体"/>
      <w:color w:val="000000"/>
      <w:sz w:val="24"/>
      <w:szCs w:val="20"/>
      <w:lang w:eastAsia="zh-CN" w:bidi="ar-SA"/>
    </w:rPr>
  </w:style>
  <w:style w:type="paragraph" w:customStyle="1" w:styleId="1ff4">
    <w:name w:val="签名1"/>
    <w:basedOn w:val="afff"/>
    <w:qFormat/>
    <w:rsid w:val="00255462"/>
    <w:pPr>
      <w:widowControl w:val="0"/>
      <w:spacing w:before="280" w:after="290" w:line="377" w:lineRule="auto"/>
      <w:ind w:leftChars="2100" w:left="100" w:firstLine="420"/>
      <w:jc w:val="both"/>
    </w:pPr>
    <w:rPr>
      <w:rFonts w:ascii="Times New Roman" w:hAnsi="Times New Roman"/>
      <w:color w:val="000000"/>
      <w:sz w:val="20"/>
      <w:szCs w:val="21"/>
      <w:lang w:eastAsia="zh-CN" w:bidi="ar-SA"/>
    </w:rPr>
  </w:style>
  <w:style w:type="paragraph" w:customStyle="1" w:styleId="my">
    <w:name w:val="my正文"/>
    <w:basedOn w:val="afff"/>
    <w:link w:val="myChar"/>
    <w:qFormat/>
    <w:rsid w:val="00255462"/>
    <w:pPr>
      <w:widowControl w:val="0"/>
      <w:ind w:firstLineChars="200" w:firstLine="480"/>
      <w:jc w:val="both"/>
    </w:pPr>
    <w:rPr>
      <w:color w:val="000000"/>
      <w:sz w:val="24"/>
      <w:lang w:eastAsia="zh-CN" w:bidi="ar-SA"/>
    </w:rPr>
  </w:style>
  <w:style w:type="paragraph" w:customStyle="1" w:styleId="320">
    <w:name w:val="正文文本 32"/>
    <w:basedOn w:val="afff"/>
    <w:qFormat/>
    <w:rsid w:val="00255462"/>
    <w:pPr>
      <w:widowControl w:val="0"/>
      <w:spacing w:before="280" w:after="120" w:line="377" w:lineRule="auto"/>
      <w:ind w:firstLine="420"/>
      <w:jc w:val="both"/>
    </w:pPr>
    <w:rPr>
      <w:rFonts w:ascii="Times New Roman" w:hAnsi="Times New Roman"/>
      <w:color w:val="000000"/>
      <w:sz w:val="16"/>
      <w:szCs w:val="16"/>
      <w:lang w:eastAsia="zh-CN" w:bidi="ar-SA"/>
    </w:rPr>
  </w:style>
  <w:style w:type="paragraph" w:customStyle="1" w:styleId="list1">
    <w:name w:val="list1"/>
    <w:basedOn w:val="normal1"/>
    <w:qFormat/>
    <w:rsid w:val="00255462"/>
    <w:pPr>
      <w:keepNext/>
      <w:tabs>
        <w:tab w:val="left" w:pos="720"/>
      </w:tabs>
      <w:spacing w:beforeLines="300" w:before="936"/>
      <w:ind w:left="720" w:firstLineChars="0" w:hanging="720"/>
      <w:outlineLvl w:val="0"/>
    </w:pPr>
    <w:rPr>
      <w:b/>
      <w:sz w:val="28"/>
      <w:szCs w:val="28"/>
      <w:lang w:val="en-US"/>
    </w:rPr>
  </w:style>
  <w:style w:type="paragraph" w:customStyle="1" w:styleId="afffffffffffffffff5">
    <w:name w:val="!说明"/>
    <w:basedOn w:val="afff"/>
    <w:next w:val="afff"/>
    <w:qFormat/>
    <w:rsid w:val="00255462"/>
    <w:pPr>
      <w:widowControl w:val="0"/>
      <w:spacing w:before="280" w:after="290" w:line="377" w:lineRule="auto"/>
      <w:ind w:firstLine="420"/>
      <w:jc w:val="both"/>
    </w:pPr>
    <w:rPr>
      <w:rFonts w:ascii="Times New Roman" w:hAnsi="Times New Roman"/>
      <w:i/>
      <w:color w:val="0000FF"/>
      <w:kern w:val="2"/>
      <w:sz w:val="24"/>
      <w:szCs w:val="21"/>
      <w:lang w:eastAsia="zh-CN" w:bidi="ar-SA"/>
    </w:rPr>
  </w:style>
  <w:style w:type="paragraph" w:customStyle="1" w:styleId="affffffff">
    <w:name w:val="_正文段落"/>
    <w:basedOn w:val="afff"/>
    <w:link w:val="Chare"/>
    <w:qFormat/>
    <w:rsid w:val="00255462"/>
    <w:pPr>
      <w:widowControl w:val="0"/>
      <w:spacing w:beforeLines="15" w:before="46" w:afterLines="30" w:after="93"/>
      <w:ind w:firstLineChars="200" w:firstLine="200"/>
      <w:jc w:val="both"/>
    </w:pPr>
    <w:rPr>
      <w:color w:val="000000"/>
      <w:sz w:val="24"/>
      <w:lang w:eastAsia="zh-CN" w:bidi="ar-SA"/>
    </w:rPr>
  </w:style>
  <w:style w:type="paragraph" w:customStyle="1" w:styleId="001">
    <w:name w:val="正文00"/>
    <w:basedOn w:val="afffe"/>
    <w:link w:val="00Char0"/>
    <w:qFormat/>
    <w:rsid w:val="00255462"/>
    <w:pPr>
      <w:widowControl w:val="0"/>
      <w:tabs>
        <w:tab w:val="left" w:pos="0"/>
      </w:tabs>
      <w:ind w:firstLineChars="200" w:firstLine="480"/>
      <w:jc w:val="both"/>
    </w:pPr>
    <w:rPr>
      <w:rFonts w:ascii="宋体" w:hAnsi="宋体"/>
      <w:color w:val="000000"/>
      <w:kern w:val="28"/>
      <w:szCs w:val="24"/>
      <w:lang w:val="en-US" w:eastAsia="zh-CN" w:bidi="ar-SA"/>
    </w:rPr>
  </w:style>
  <w:style w:type="paragraph" w:customStyle="1" w:styleId="1110">
    <w:name w:val="样式 样式 标题 1 + 黑体 三号 + 段前: 1 行 段后: 1 行"/>
    <w:basedOn w:val="afff"/>
    <w:qFormat/>
    <w:rsid w:val="00255462"/>
    <w:pPr>
      <w:keepNext/>
      <w:keepLines/>
      <w:widowControl w:val="0"/>
      <w:tabs>
        <w:tab w:val="left" w:pos="1260"/>
      </w:tabs>
      <w:spacing w:beforeLines="100" w:before="312" w:afterLines="100" w:after="312"/>
      <w:ind w:left="1260" w:hanging="420"/>
      <w:jc w:val="both"/>
      <w:outlineLvl w:val="0"/>
    </w:pPr>
    <w:rPr>
      <w:rFonts w:ascii="宋体" w:hAnsi="宋体" w:cs="宋体"/>
      <w:b/>
      <w:bCs/>
      <w:color w:val="000000"/>
      <w:spacing w:val="10"/>
      <w:kern w:val="44"/>
      <w:sz w:val="32"/>
      <w:szCs w:val="32"/>
      <w:lang w:eastAsia="zh-CN" w:bidi="ar-SA"/>
    </w:rPr>
  </w:style>
  <w:style w:type="paragraph" w:customStyle="1" w:styleId="CharCharCharCharCharCharCharCharCharChar4">
    <w:name w:val="Char Char Char Char Char Char Char Char Char Char4"/>
    <w:basedOn w:val="afff"/>
    <w:qFormat/>
    <w:rsid w:val="00255462"/>
    <w:pPr>
      <w:spacing w:before="-1" w:after="-1"/>
      <w:ind w:firstLine="480"/>
    </w:pPr>
    <w:rPr>
      <w:rFonts w:ascii="Tahoma" w:hAnsi="Tahoma"/>
      <w:color w:val="000000"/>
      <w:sz w:val="24"/>
      <w:szCs w:val="20"/>
      <w:lang w:eastAsia="zh-CN" w:bidi="ar-SA"/>
    </w:rPr>
  </w:style>
  <w:style w:type="paragraph" w:customStyle="1" w:styleId="3099">
    <w:name w:val="样式 标题 3 + 首行缩进:  0.99 厘米"/>
    <w:basedOn w:val="31"/>
    <w:qFormat/>
    <w:rsid w:val="00255462"/>
    <w:pPr>
      <w:keepLines/>
      <w:widowControl w:val="0"/>
      <w:tabs>
        <w:tab w:val="left" w:pos="0"/>
        <w:tab w:val="left" w:pos="2160"/>
      </w:tabs>
      <w:spacing w:before="260" w:after="260" w:line="480" w:lineRule="auto"/>
      <w:ind w:left="720" w:hanging="720"/>
    </w:pPr>
    <w:rPr>
      <w:rFonts w:ascii="Times New Roman" w:hAnsi="Times New Roman" w:cs="宋体"/>
      <w:color w:val="000000"/>
      <w:kern w:val="2"/>
      <w:szCs w:val="20"/>
      <w:lang w:val="en-US" w:eastAsia="zh-CN" w:bidi="ar-SA"/>
    </w:rPr>
  </w:style>
  <w:style w:type="paragraph" w:customStyle="1" w:styleId="5h5BlockLabelH5PIM5dashdsddh51heading51h1">
    <w:name w:val="样式 标题 5h5Block LabelH5PIM 5第四层条dashdsddh51heading 51h...1"/>
    <w:basedOn w:val="5"/>
    <w:link w:val="5h5BlockLabelH5PIM5dashdsddh51heading51h1Char"/>
    <w:qFormat/>
    <w:rsid w:val="00255462"/>
    <w:pPr>
      <w:keepNext/>
      <w:keepLines/>
      <w:widowControl w:val="0"/>
      <w:numPr>
        <w:ilvl w:val="0"/>
        <w:numId w:val="0"/>
      </w:numPr>
      <w:tabs>
        <w:tab w:val="left" w:pos="2818"/>
      </w:tabs>
      <w:spacing w:afterLines="50" w:after="156"/>
      <w:ind w:left="2818" w:hanging="1008"/>
      <w:jc w:val="both"/>
    </w:pPr>
    <w:rPr>
      <w:rFonts w:ascii="宋体" w:hAnsi="宋体"/>
      <w:i w:val="0"/>
      <w:color w:val="000000"/>
      <w:sz w:val="28"/>
      <w:szCs w:val="28"/>
      <w:lang w:val="en-US" w:eastAsia="zh-CN" w:bidi="ar-SA"/>
    </w:rPr>
  </w:style>
  <w:style w:type="paragraph" w:customStyle="1" w:styleId="af9">
    <w:name w:val="表格题注"/>
    <w:next w:val="afff"/>
    <w:qFormat/>
    <w:rsid w:val="00255462"/>
    <w:pPr>
      <w:keepLines/>
      <w:numPr>
        <w:ilvl w:val="8"/>
        <w:numId w:val="17"/>
      </w:numPr>
      <w:spacing w:beforeLines="100" w:before="312"/>
      <w:ind w:left="1089" w:hanging="369"/>
      <w:jc w:val="center"/>
    </w:pPr>
    <w:rPr>
      <w:rFonts w:ascii="Arial" w:hAnsi="Arial"/>
      <w:sz w:val="18"/>
      <w:szCs w:val="18"/>
    </w:rPr>
  </w:style>
  <w:style w:type="paragraph" w:customStyle="1" w:styleId="afffffffffffffffff6">
    <w:name w:val="图表"/>
    <w:basedOn w:val="afffffffffffffffff7"/>
    <w:qFormat/>
    <w:rsid w:val="00255462"/>
  </w:style>
  <w:style w:type="paragraph" w:customStyle="1" w:styleId="afffffffffffffffff8">
    <w:name w:val="题头内容"/>
    <w:basedOn w:val="afff"/>
    <w:qFormat/>
    <w:rsid w:val="00255462"/>
    <w:pPr>
      <w:widowControl w:val="0"/>
      <w:adjustRightInd w:val="0"/>
      <w:spacing w:before="120" w:after="120" w:line="312" w:lineRule="atLeast"/>
      <w:ind w:right="879" w:firstLine="839"/>
      <w:jc w:val="center"/>
      <w:textAlignment w:val="baseline"/>
    </w:pPr>
    <w:rPr>
      <w:rFonts w:ascii="黑体" w:hAnsi="Times New Roman"/>
      <w:color w:val="000000"/>
      <w:sz w:val="32"/>
      <w:szCs w:val="20"/>
      <w:lang w:eastAsia="zh-CN" w:bidi="ar-SA"/>
    </w:rPr>
  </w:style>
  <w:style w:type="paragraph" w:customStyle="1" w:styleId="THFL">
    <w:name w:val="TH_FL"/>
    <w:basedOn w:val="afff"/>
    <w:qFormat/>
    <w:rsid w:val="00255462"/>
    <w:pPr>
      <w:spacing w:before="40" w:after="40" w:line="220" w:lineRule="exact"/>
      <w:ind w:firstLine="420"/>
    </w:pPr>
    <w:rPr>
      <w:rFonts w:ascii="IDCSansSerif" w:hAnsi="IDCSansSerif"/>
      <w:color w:val="000000"/>
      <w:kern w:val="16"/>
      <w:sz w:val="18"/>
      <w:szCs w:val="20"/>
      <w:lang w:eastAsia="zh-CN" w:bidi="ar-SA"/>
    </w:rPr>
  </w:style>
  <w:style w:type="paragraph" w:customStyle="1" w:styleId="3">
    <w:name w:val="项目符号3"/>
    <w:basedOn w:val="afffffffffff1"/>
    <w:qFormat/>
    <w:rsid w:val="00255462"/>
    <w:pPr>
      <w:widowControl/>
      <w:numPr>
        <w:numId w:val="18"/>
      </w:numPr>
      <w:tabs>
        <w:tab w:val="clear" w:pos="820"/>
        <w:tab w:val="num" w:pos="-849"/>
        <w:tab w:val="left" w:pos="360"/>
        <w:tab w:val="left" w:pos="425"/>
        <w:tab w:val="left" w:pos="1620"/>
      </w:tabs>
      <w:spacing w:before="-1" w:after="-1"/>
      <w:ind w:leftChars="600" w:left="0" w:firstLine="0"/>
      <w:jc w:val="left"/>
    </w:pPr>
    <w:rPr>
      <w:rFonts w:ascii="Arial Unicode MS" w:hAnsi="Arial Unicode MS" w:cs="Arial"/>
      <w:color w:val="auto"/>
      <w:szCs w:val="20"/>
    </w:rPr>
  </w:style>
  <w:style w:type="paragraph" w:customStyle="1" w:styleId="xl123">
    <w:name w:val="xl123"/>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hAnsi="Arial" w:cs="Arial"/>
      <w:b/>
      <w:bCs/>
      <w:sz w:val="20"/>
      <w:szCs w:val="20"/>
      <w:lang w:eastAsia="zh-CN" w:bidi="ar-SA"/>
    </w:rPr>
  </w:style>
  <w:style w:type="paragraph" w:customStyle="1" w:styleId="3-">
    <w:name w:val="标题3-通用文档模板"/>
    <w:basedOn w:val="afff"/>
    <w:qFormat/>
    <w:rsid w:val="00255462"/>
    <w:pPr>
      <w:keepNext/>
      <w:keepLines/>
      <w:numPr>
        <w:ilvl w:val="2"/>
        <w:numId w:val="15"/>
      </w:numPr>
      <w:tabs>
        <w:tab w:val="left" w:pos="360"/>
      </w:tabs>
      <w:adjustRightInd w:val="0"/>
      <w:spacing w:before="-1" w:afterLines="50" w:after="156" w:line="300" w:lineRule="auto"/>
      <w:ind w:left="0" w:firstLine="0"/>
      <w:outlineLvl w:val="2"/>
    </w:pPr>
    <w:rPr>
      <w:rFonts w:ascii="Times New Roman" w:hAnsi="Times New Roman"/>
      <w:color w:val="000000"/>
      <w:sz w:val="24"/>
      <w:lang w:eastAsia="zh-CN" w:bidi="ar-SA"/>
    </w:rPr>
  </w:style>
  <w:style w:type="paragraph" w:customStyle="1" w:styleId="4d">
    <w:name w:val="正文缩进4"/>
    <w:qFormat/>
    <w:rsid w:val="00255462"/>
    <w:pPr>
      <w:widowControl w:val="0"/>
      <w:suppressAutoHyphens/>
      <w:ind w:firstLine="420"/>
    </w:pPr>
    <w:rPr>
      <w:rFonts w:ascii="Times New Roman" w:hAnsi="Times New Roman"/>
      <w:kern w:val="1"/>
      <w:sz w:val="24"/>
      <w:szCs w:val="21"/>
    </w:rPr>
  </w:style>
  <w:style w:type="paragraph" w:customStyle="1" w:styleId="li">
    <w:name w:val="li_正文"/>
    <w:basedOn w:val="afff"/>
    <w:qFormat/>
    <w:rsid w:val="00255462"/>
    <w:pPr>
      <w:widowControl w:val="0"/>
      <w:ind w:firstLineChars="200" w:firstLine="560"/>
      <w:jc w:val="both"/>
    </w:pPr>
    <w:rPr>
      <w:rFonts w:ascii="仿宋_GB2312" w:eastAsia="仿宋_GB2312" w:hAnsi="Times New Roman"/>
      <w:kern w:val="2"/>
      <w:sz w:val="28"/>
      <w:szCs w:val="28"/>
      <w:lang w:eastAsia="zh-CN" w:bidi="ar-SA"/>
    </w:rPr>
  </w:style>
  <w:style w:type="paragraph" w:customStyle="1" w:styleId="affffffffffffff7">
    <w:name w:val="常规"/>
    <w:basedOn w:val="afff"/>
    <w:link w:val="Charfffffc"/>
    <w:qFormat/>
    <w:rsid w:val="00255462"/>
    <w:pPr>
      <w:widowControl w:val="0"/>
      <w:spacing w:beforeLines="100" w:before="312" w:afterLines="100" w:after="312"/>
      <w:ind w:left="1134" w:firstLine="420"/>
      <w:jc w:val="both"/>
    </w:pPr>
    <w:rPr>
      <w:color w:val="000000"/>
      <w:sz w:val="24"/>
      <w:szCs w:val="21"/>
      <w:lang w:eastAsia="zh-CN" w:bidi="ar-SA"/>
    </w:rPr>
  </w:style>
  <w:style w:type="paragraph" w:customStyle="1" w:styleId="5b">
    <w:name w:val="列出段落5"/>
    <w:basedOn w:val="afff"/>
    <w:qFormat/>
    <w:rsid w:val="00255462"/>
    <w:pPr>
      <w:widowControl w:val="0"/>
      <w:ind w:firstLineChars="200" w:firstLine="200"/>
      <w:jc w:val="both"/>
    </w:pPr>
    <w:rPr>
      <w:rFonts w:ascii="Times New Roman" w:hAnsi="Times New Roman"/>
      <w:color w:val="000000"/>
      <w:kern w:val="2"/>
      <w:sz w:val="24"/>
      <w:lang w:eastAsia="zh-CN" w:bidi="ar-SA"/>
    </w:rPr>
  </w:style>
  <w:style w:type="paragraph" w:customStyle="1" w:styleId="a50">
    <w:name w:val="a5"/>
    <w:basedOn w:val="5H512heading5Level3-ih5PIM5h51headi"/>
    <w:qFormat/>
    <w:rsid w:val="00255462"/>
    <w:pPr>
      <w:widowControl w:val="0"/>
      <w:numPr>
        <w:ilvl w:val="0"/>
      </w:numPr>
      <w:tabs>
        <w:tab w:val="clear" w:pos="992"/>
        <w:tab w:val="clear" w:pos="2580"/>
        <w:tab w:val="left" w:pos="900"/>
        <w:tab w:val="left" w:pos="1352"/>
      </w:tabs>
      <w:spacing w:beforeLines="100" w:before="312" w:afterLines="100" w:after="312"/>
      <w:ind w:left="360" w:right="0" w:firstLineChars="200" w:hanging="1327"/>
    </w:pPr>
    <w:rPr>
      <w:rFonts w:ascii="Times New Roman" w:eastAsia="仿宋_GB2312" w:hAnsi="Times New Roman" w:cs="Times New Roman"/>
      <w:kern w:val="2"/>
    </w:rPr>
  </w:style>
  <w:style w:type="paragraph" w:customStyle="1" w:styleId="5c">
    <w:name w:val="正文缩进5"/>
    <w:qFormat/>
    <w:rsid w:val="00255462"/>
    <w:pPr>
      <w:spacing w:before="280" w:after="290" w:line="300" w:lineRule="auto"/>
      <w:ind w:firstLineChars="200" w:firstLine="480"/>
    </w:pPr>
    <w:rPr>
      <w:rFonts w:ascii="Arial" w:eastAsia="仿宋_GB2312" w:hAnsi="Arial"/>
      <w:kern w:val="2"/>
      <w:sz w:val="28"/>
    </w:rPr>
  </w:style>
  <w:style w:type="paragraph" w:customStyle="1" w:styleId="afffffffffffffffff9">
    <w:name w:val="源代码"/>
    <w:basedOn w:val="afff"/>
    <w:qFormat/>
    <w:rsid w:val="00255462"/>
    <w:pPr>
      <w:widowControl w:val="0"/>
      <w:shd w:val="clear" w:color="auto" w:fill="CCCCCC"/>
      <w:ind w:firstLine="420"/>
      <w:jc w:val="both"/>
    </w:pPr>
    <w:rPr>
      <w:rFonts w:ascii="Times New Roman" w:hAnsi="Times New Roman" w:cs="宋体"/>
      <w:i/>
      <w:iCs/>
      <w:color w:val="000000"/>
      <w:kern w:val="2"/>
      <w:sz w:val="18"/>
      <w:szCs w:val="18"/>
      <w:lang w:eastAsia="zh-CN" w:bidi="ar-SA"/>
    </w:rPr>
  </w:style>
  <w:style w:type="paragraph" w:customStyle="1" w:styleId="bulletdash0">
    <w:name w:val="bullet dash"/>
    <w:qFormat/>
    <w:rsid w:val="00255462"/>
    <w:pPr>
      <w:tabs>
        <w:tab w:val="left" w:pos="216"/>
        <w:tab w:val="left" w:pos="720"/>
      </w:tabs>
      <w:spacing w:after="60" w:line="220" w:lineRule="exact"/>
      <w:ind w:left="720" w:hanging="360"/>
    </w:pPr>
    <w:rPr>
      <w:rFonts w:ascii="Futura Bk" w:hAnsi="Futura Bk"/>
      <w:sz w:val="18"/>
      <w:lang w:eastAsia="en-US"/>
    </w:rPr>
  </w:style>
  <w:style w:type="paragraph" w:customStyle="1" w:styleId="xl260">
    <w:name w:val="xl260"/>
    <w:basedOn w:val="afff"/>
    <w:qFormat/>
    <w:rsid w:val="00255462"/>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customStyle="1" w:styleId="afffffffffffffffffa">
    <w:name w:val="项目介绍"/>
    <w:basedOn w:val="afff"/>
    <w:qFormat/>
    <w:rsid w:val="00255462"/>
    <w:pPr>
      <w:tabs>
        <w:tab w:val="left" w:pos="2730"/>
        <w:tab w:val="left" w:pos="5000"/>
        <w:tab w:val="left" w:pos="5600"/>
      </w:tabs>
      <w:spacing w:before="-1" w:after="-1"/>
      <w:ind w:firstLineChars="236" w:firstLine="566"/>
    </w:pPr>
    <w:rPr>
      <w:rFonts w:ascii="宋体" w:eastAsia="楷体_GB2312" w:hAnsi="宋体" w:cs="宋体"/>
      <w:bCs/>
      <w:snapToGrid w:val="0"/>
      <w:color w:val="000000"/>
      <w:kern w:val="21"/>
      <w:sz w:val="24"/>
      <w:szCs w:val="28"/>
      <w:lang w:eastAsia="zh-CN" w:bidi="ar-SA"/>
    </w:rPr>
  </w:style>
  <w:style w:type="paragraph" w:customStyle="1" w:styleId="afffffffffffffffffb">
    <w:name w:val="图形文字：居中"/>
    <w:basedOn w:val="afff"/>
    <w:qFormat/>
    <w:rsid w:val="00255462"/>
    <w:pPr>
      <w:widowControl w:val="0"/>
      <w:adjustRightInd w:val="0"/>
      <w:snapToGrid w:val="0"/>
      <w:spacing w:before="280" w:after="290" w:line="500" w:lineRule="atLeast"/>
      <w:ind w:firstLine="420"/>
      <w:jc w:val="center"/>
    </w:pPr>
    <w:rPr>
      <w:rFonts w:ascii="Times New Roman" w:eastAsia="仿宋_GB2312" w:hAnsi="Times New Roman"/>
      <w:color w:val="000000"/>
      <w:kern w:val="2"/>
      <w:sz w:val="36"/>
      <w:szCs w:val="20"/>
      <w:lang w:eastAsia="zh-CN" w:bidi="ar-SA"/>
    </w:rPr>
  </w:style>
  <w:style w:type="paragraph" w:customStyle="1" w:styleId="graphicheadings">
    <w:name w:val="graphicheadings"/>
    <w:basedOn w:val="afff"/>
    <w:qFormat/>
    <w:rsid w:val="00255462"/>
    <w:pPr>
      <w:spacing w:before="300" w:after="75"/>
      <w:ind w:firstLine="420"/>
    </w:pPr>
    <w:rPr>
      <w:rFonts w:ascii="宋体" w:hAnsi="宋体" w:cs="宋体"/>
      <w:color w:val="333333"/>
      <w:sz w:val="24"/>
      <w:lang w:eastAsia="zh-CN" w:bidi="ar-SA"/>
    </w:rPr>
  </w:style>
  <w:style w:type="paragraph" w:customStyle="1" w:styleId="1">
    <w:name w:val="方案标题1"/>
    <w:basedOn w:val="affffe"/>
    <w:qFormat/>
    <w:rsid w:val="00255462"/>
    <w:pPr>
      <w:widowControl w:val="0"/>
      <w:numPr>
        <w:ilvl w:val="1"/>
        <w:numId w:val="19"/>
      </w:numPr>
      <w:tabs>
        <w:tab w:val="clear" w:pos="720"/>
        <w:tab w:val="left" w:pos="360"/>
        <w:tab w:val="left" w:pos="1440"/>
      </w:tabs>
      <w:spacing w:before="120" w:after="240"/>
      <w:ind w:left="-2" w:hanging="420"/>
      <w:jc w:val="both"/>
    </w:pPr>
    <w:rPr>
      <w:rFonts w:ascii="宋体" w:hAnsi="宋体" w:cs="Arial"/>
      <w:color w:val="000000"/>
      <w:kern w:val="2"/>
      <w:sz w:val="36"/>
      <w:lang w:val="en-US" w:eastAsia="zh-CN"/>
    </w:rPr>
  </w:style>
  <w:style w:type="paragraph" w:customStyle="1" w:styleId="xl142">
    <w:name w:val="xl142"/>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xl242">
    <w:name w:val="xl242"/>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center"/>
    </w:pPr>
    <w:rPr>
      <w:rFonts w:ascii="宋体" w:hAnsi="宋体" w:cs="宋体"/>
      <w:color w:val="000000"/>
      <w:sz w:val="18"/>
      <w:szCs w:val="18"/>
      <w:lang w:eastAsia="zh-CN" w:bidi="ar-SA"/>
    </w:rPr>
  </w:style>
  <w:style w:type="paragraph" w:customStyle="1" w:styleId="112">
    <w:name w:val="引文目录标题11"/>
    <w:basedOn w:val="afff"/>
    <w:next w:val="afff"/>
    <w:qFormat/>
    <w:rsid w:val="00255462"/>
    <w:pPr>
      <w:widowControl w:val="0"/>
      <w:spacing w:before="120"/>
      <w:ind w:firstLine="420"/>
    </w:pPr>
    <w:rPr>
      <w:rFonts w:ascii="宋体" w:hAnsi="Times New Roman"/>
      <w:color w:val="000000"/>
      <w:sz w:val="24"/>
      <w:szCs w:val="20"/>
      <w:u w:color="000000"/>
      <w:lang w:eastAsia="zh-CN" w:bidi="ar-SA"/>
    </w:rPr>
  </w:style>
  <w:style w:type="paragraph" w:customStyle="1" w:styleId="afffffffffffffffffc">
    <w:name w:val="列表内容"/>
    <w:basedOn w:val="afff"/>
    <w:next w:val="afff"/>
    <w:qFormat/>
    <w:rsid w:val="00255462"/>
    <w:pPr>
      <w:tabs>
        <w:tab w:val="left" w:pos="840"/>
      </w:tabs>
      <w:ind w:left="825" w:hanging="360"/>
    </w:pPr>
    <w:rPr>
      <w:rFonts w:ascii="Times New Roman" w:hAnsi="Times New Roman"/>
      <w:color w:val="000000"/>
      <w:sz w:val="18"/>
      <w:szCs w:val="20"/>
      <w:lang w:eastAsia="zh-CN" w:bidi="ar-SA"/>
    </w:rPr>
  </w:style>
  <w:style w:type="paragraph" w:customStyle="1" w:styleId="content">
    <w:name w:val="content"/>
    <w:basedOn w:val="afff"/>
    <w:qFormat/>
    <w:rsid w:val="00255462"/>
    <w:pPr>
      <w:spacing w:before="100" w:beforeAutospacing="1" w:after="100" w:afterAutospacing="1" w:line="330" w:lineRule="atLeast"/>
      <w:ind w:firstLine="420"/>
    </w:pPr>
    <w:rPr>
      <w:rFonts w:ascii="宋体" w:hAnsi="宋体"/>
      <w:color w:val="000000"/>
      <w:sz w:val="24"/>
      <w:szCs w:val="21"/>
      <w:lang w:eastAsia="zh-CN" w:bidi="ar-SA"/>
    </w:rPr>
  </w:style>
  <w:style w:type="paragraph" w:customStyle="1" w:styleId="afffffffffffffffffd">
    <w:name w:val="表格文字加粗"/>
    <w:semiHidden/>
    <w:qFormat/>
    <w:rsid w:val="00255462"/>
    <w:pPr>
      <w:widowControl w:val="0"/>
      <w:snapToGrid w:val="0"/>
      <w:jc w:val="center"/>
    </w:pPr>
    <w:rPr>
      <w:rFonts w:ascii="Times New Roman" w:eastAsia="文鼎CS仿宋体" w:hAnsi="Times New Roman"/>
      <w:kern w:val="2"/>
      <w:sz w:val="24"/>
      <w:szCs w:val="24"/>
    </w:rPr>
  </w:style>
  <w:style w:type="paragraph" w:customStyle="1" w:styleId="afffffffffffffffffe">
    <w:name w:val="可研正文"/>
    <w:basedOn w:val="afff"/>
    <w:qFormat/>
    <w:rsid w:val="00255462"/>
    <w:pPr>
      <w:widowControl w:val="0"/>
      <w:spacing w:line="440" w:lineRule="atLeast"/>
      <w:ind w:firstLine="567"/>
      <w:jc w:val="both"/>
    </w:pPr>
    <w:rPr>
      <w:rFonts w:ascii="仿宋_GB2312" w:eastAsia="仿宋_GB2312" w:hAnsi="Times New Roman" w:hint="eastAsia"/>
      <w:color w:val="000000"/>
      <w:kern w:val="2"/>
      <w:sz w:val="28"/>
      <w:szCs w:val="20"/>
      <w:lang w:eastAsia="zh-CN" w:bidi="ar-SA"/>
    </w:rPr>
  </w:style>
  <w:style w:type="paragraph" w:customStyle="1" w:styleId="figure">
    <w:name w:val="figure"/>
    <w:basedOn w:val="afff"/>
    <w:qFormat/>
    <w:rsid w:val="00255462"/>
    <w:pPr>
      <w:spacing w:before="100" w:beforeAutospacing="1" w:after="100" w:afterAutospacing="1"/>
      <w:ind w:firstLine="420"/>
    </w:pPr>
    <w:rPr>
      <w:rFonts w:ascii="宋体" w:hAnsi="宋体" w:cs="宋体"/>
      <w:color w:val="000000"/>
      <w:sz w:val="24"/>
      <w:lang w:eastAsia="zh-CN" w:bidi="ar-SA"/>
    </w:rPr>
  </w:style>
  <w:style w:type="paragraph" w:customStyle="1" w:styleId="affffffffffffffffff">
    <w:name w:val="工程建设节标题"/>
    <w:basedOn w:val="affffffffffffffffa"/>
    <w:next w:val="afffe"/>
    <w:qFormat/>
    <w:rsid w:val="00255462"/>
    <w:pPr>
      <w:tabs>
        <w:tab w:val="clear" w:pos="840"/>
        <w:tab w:val="left" w:pos="525"/>
        <w:tab w:val="left" w:pos="1260"/>
      </w:tabs>
      <w:spacing w:before="400" w:after="400" w:line="240" w:lineRule="auto"/>
      <w:ind w:left="1260"/>
      <w:outlineLvl w:val="2"/>
    </w:pPr>
    <w:rPr>
      <w:sz w:val="21"/>
    </w:rPr>
  </w:style>
  <w:style w:type="paragraph" w:customStyle="1" w:styleId="222">
    <w:name w:val="样式 样式 正文首行缩进 2 + 首行缩进:  2 字符 + 首行缩进:  2 字符"/>
    <w:basedOn w:val="afff"/>
    <w:qFormat/>
    <w:rsid w:val="00255462"/>
    <w:pPr>
      <w:widowControl w:val="0"/>
      <w:ind w:firstLineChars="200" w:firstLine="480"/>
      <w:jc w:val="both"/>
    </w:pPr>
    <w:rPr>
      <w:rFonts w:ascii="Times New Roman" w:hAnsi="Times New Roman"/>
      <w:color w:val="000000"/>
      <w:kern w:val="2"/>
      <w:sz w:val="24"/>
      <w:szCs w:val="20"/>
      <w:lang w:eastAsia="zh-CN" w:bidi="ar-SA"/>
    </w:rPr>
  </w:style>
  <w:style w:type="paragraph" w:customStyle="1" w:styleId="3prop3H3level3PIM33h33headingheading3Heading3">
    <w:name w:val="样式 标题 3prop3H3level_3PIM 33h33headingheading 3Heading 3..."/>
    <w:basedOn w:val="31"/>
    <w:qFormat/>
    <w:rsid w:val="00255462"/>
    <w:pPr>
      <w:keepLines/>
      <w:tabs>
        <w:tab w:val="left" w:pos="720"/>
        <w:tab w:val="left" w:pos="2160"/>
      </w:tabs>
      <w:spacing w:before="120" w:after="120"/>
      <w:ind w:left="720" w:hanging="720"/>
    </w:pPr>
    <w:rPr>
      <w:rFonts w:ascii="宋体" w:hAnsi="宋体"/>
      <w:color w:val="000000"/>
      <w:sz w:val="24"/>
      <w:szCs w:val="32"/>
      <w:lang w:val="en-US" w:eastAsia="zh-CN" w:bidi="ar-SA"/>
    </w:rPr>
  </w:style>
  <w:style w:type="paragraph" w:customStyle="1" w:styleId="Xie">
    <w:name w:val="Xie表头"/>
    <w:basedOn w:val="afff"/>
    <w:link w:val="XieChar"/>
    <w:qFormat/>
    <w:rsid w:val="00255462"/>
    <w:pPr>
      <w:widowControl w:val="0"/>
      <w:adjustRightInd w:val="0"/>
      <w:snapToGrid w:val="0"/>
      <w:spacing w:before="60" w:after="60" w:line="377" w:lineRule="auto"/>
      <w:ind w:firstLine="420"/>
      <w:jc w:val="center"/>
    </w:pPr>
    <w:rPr>
      <w:color w:val="000000"/>
      <w:sz w:val="24"/>
      <w:lang w:eastAsia="zh-CN" w:bidi="ar-SA"/>
    </w:rPr>
  </w:style>
  <w:style w:type="paragraph" w:customStyle="1" w:styleId="Collaborators">
    <w:name w:val="Collaborators"/>
    <w:basedOn w:val="Author"/>
    <w:qFormat/>
    <w:rsid w:val="00255462"/>
    <w:rPr>
      <w:u w:val="dotted"/>
    </w:rPr>
  </w:style>
  <w:style w:type="paragraph" w:customStyle="1" w:styleId="Xie1">
    <w:name w:val="Xie图标题"/>
    <w:basedOn w:val="afff"/>
    <w:next w:val="afff"/>
    <w:qFormat/>
    <w:rsid w:val="00255462"/>
    <w:pPr>
      <w:adjustRightInd w:val="0"/>
      <w:spacing w:before="280" w:after="60" w:line="520" w:lineRule="exact"/>
      <w:ind w:firstLine="420"/>
      <w:jc w:val="center"/>
    </w:pPr>
    <w:rPr>
      <w:rFonts w:ascii="Times New Roman" w:eastAsia="仿宋_GB2312" w:hAnsi="Times New Roman"/>
      <w:color w:val="000000"/>
      <w:kern w:val="2"/>
      <w:sz w:val="28"/>
      <w:lang w:eastAsia="zh-CN" w:bidi="ar-SA"/>
    </w:rPr>
  </w:style>
  <w:style w:type="paragraph" w:customStyle="1" w:styleId="113">
    <w:name w:val="正文文本缩进11"/>
    <w:basedOn w:val="afff"/>
    <w:qFormat/>
    <w:rsid w:val="00255462"/>
    <w:pPr>
      <w:widowControl w:val="0"/>
      <w:spacing w:after="120"/>
      <w:ind w:leftChars="200" w:left="420" w:firstLine="420"/>
      <w:jc w:val="both"/>
    </w:pPr>
    <w:rPr>
      <w:rFonts w:ascii="Times New Roman" w:eastAsia="Times New Roman" w:hAnsi="Times New Roman"/>
      <w:color w:val="000000"/>
      <w:kern w:val="2"/>
      <w:sz w:val="24"/>
      <w:lang w:eastAsia="zh-CN" w:bidi="ar-SA"/>
    </w:rPr>
  </w:style>
  <w:style w:type="paragraph" w:customStyle="1" w:styleId="-5">
    <w:name w:val="正文-段落"/>
    <w:qFormat/>
    <w:rsid w:val="00255462"/>
    <w:pPr>
      <w:spacing w:line="360" w:lineRule="auto"/>
      <w:ind w:firstLineChars="200" w:firstLine="200"/>
    </w:pPr>
    <w:rPr>
      <w:rFonts w:ascii="Times New Roman" w:hAnsi="Times New Roman" w:cs="宋体"/>
      <w:sz w:val="24"/>
      <w:szCs w:val="24"/>
      <w:lang w:val="en-GB"/>
    </w:rPr>
  </w:style>
  <w:style w:type="paragraph" w:customStyle="1" w:styleId="affffffffffffffffff0">
    <w:name w:val="其他标准称谓"/>
    <w:qFormat/>
    <w:rsid w:val="00255462"/>
    <w:pPr>
      <w:spacing w:line="0" w:lineRule="atLeast"/>
      <w:jc w:val="distribute"/>
    </w:pPr>
    <w:rPr>
      <w:rFonts w:ascii="黑体" w:eastAsia="黑体" w:hAnsi="宋体"/>
      <w:sz w:val="52"/>
    </w:rPr>
  </w:style>
  <w:style w:type="paragraph" w:customStyle="1" w:styleId="1ff5">
    <w:name w:val="引文目录1"/>
    <w:basedOn w:val="afff"/>
    <w:next w:val="afff"/>
    <w:qFormat/>
    <w:rsid w:val="00255462"/>
    <w:pPr>
      <w:widowControl w:val="0"/>
      <w:spacing w:before="280" w:after="290" w:line="377" w:lineRule="auto"/>
      <w:ind w:leftChars="200" w:left="420" w:firstLine="420"/>
      <w:jc w:val="both"/>
    </w:pPr>
    <w:rPr>
      <w:rFonts w:ascii="Times New Roman" w:hAnsi="Times New Roman"/>
      <w:color w:val="000000"/>
      <w:kern w:val="2"/>
      <w:sz w:val="24"/>
      <w:szCs w:val="21"/>
      <w:lang w:eastAsia="zh-CN" w:bidi="ar-SA"/>
    </w:rPr>
  </w:style>
  <w:style w:type="paragraph" w:customStyle="1" w:styleId="MMTitle">
    <w:name w:val="MM Title"/>
    <w:basedOn w:val="affffe"/>
    <w:qFormat/>
    <w:rsid w:val="00255462"/>
    <w:pPr>
      <w:widowControl w:val="0"/>
      <w:spacing w:line="377" w:lineRule="auto"/>
    </w:pPr>
    <w:rPr>
      <w:rFonts w:ascii="宋体" w:hAnsi="宋体" w:cs="Arial"/>
      <w:color w:val="000000"/>
      <w:kern w:val="2"/>
      <w:lang w:val="en-US" w:eastAsia="zh-CN"/>
    </w:rPr>
  </w:style>
  <w:style w:type="paragraph" w:customStyle="1" w:styleId="SIPO1">
    <w:name w:val="【SIPO】正文文本"/>
    <w:basedOn w:val="afff"/>
    <w:link w:val="SIPOChar1"/>
    <w:qFormat/>
    <w:rsid w:val="00255462"/>
    <w:pPr>
      <w:widowControl w:val="0"/>
      <w:ind w:firstLineChars="200" w:firstLine="200"/>
      <w:jc w:val="both"/>
    </w:pPr>
    <w:rPr>
      <w:rFonts w:ascii="宋体" w:hAnsi="宋体"/>
      <w:color w:val="000000"/>
      <w:sz w:val="24"/>
      <w:szCs w:val="18"/>
      <w:lang w:eastAsia="zh-CN" w:bidi="ar-SA"/>
    </w:rPr>
  </w:style>
  <w:style w:type="paragraph" w:customStyle="1" w:styleId="07-sinobest-">
    <w:name w:val="07-sinobest-图"/>
    <w:basedOn w:val="afff"/>
    <w:link w:val="07-sinobest-Char"/>
    <w:qFormat/>
    <w:rsid w:val="00255462"/>
    <w:pPr>
      <w:widowControl w:val="0"/>
      <w:spacing w:beforeLines="50" w:before="156"/>
      <w:ind w:firstLine="420"/>
      <w:jc w:val="center"/>
    </w:pPr>
    <w:rPr>
      <w:rFonts w:eastAsia="仿宋_GB2312"/>
      <w:color w:val="000000"/>
      <w:sz w:val="24"/>
      <w:lang w:eastAsia="zh-CN" w:bidi="ar-SA"/>
    </w:rPr>
  </w:style>
  <w:style w:type="paragraph" w:customStyle="1" w:styleId="TitlePageHeadernotused">
    <w:name w:val="TitlePage_Header_not_used"/>
    <w:basedOn w:val="afff"/>
    <w:qFormat/>
    <w:rsid w:val="00255462"/>
    <w:pPr>
      <w:numPr>
        <w:ilvl w:val="1"/>
        <w:numId w:val="20"/>
      </w:numPr>
      <w:tabs>
        <w:tab w:val="left" w:pos="360"/>
      </w:tabs>
      <w:ind w:left="0" w:firstLine="0"/>
    </w:pPr>
    <w:rPr>
      <w:rFonts w:ascii="Futura Bk" w:hAnsi="Futura Bk"/>
      <w:color w:val="000000"/>
      <w:sz w:val="20"/>
      <w:szCs w:val="20"/>
      <w:lang w:bidi="ar-SA"/>
    </w:rPr>
  </w:style>
  <w:style w:type="paragraph" w:customStyle="1" w:styleId="afffffffffc">
    <w:name w:val="我的正文"/>
    <w:basedOn w:val="afff"/>
    <w:link w:val="Charff7"/>
    <w:qFormat/>
    <w:rsid w:val="00255462"/>
    <w:pPr>
      <w:widowControl w:val="0"/>
      <w:ind w:firstLineChars="200" w:firstLine="200"/>
      <w:jc w:val="both"/>
    </w:pPr>
    <w:rPr>
      <w:sz w:val="24"/>
      <w:lang w:val="zh-CN" w:eastAsia="zh-CN" w:bidi="ar-SA"/>
    </w:rPr>
  </w:style>
  <w:style w:type="paragraph" w:customStyle="1" w:styleId="Char1CharCharChar6">
    <w:name w:val="Char1 Char Char Char6"/>
    <w:basedOn w:val="afff"/>
    <w:qFormat/>
    <w:rsid w:val="00255462"/>
    <w:pPr>
      <w:spacing w:before="-1" w:after="-1"/>
      <w:ind w:firstLine="480"/>
    </w:pPr>
    <w:rPr>
      <w:rFonts w:ascii="Tahoma" w:hAnsi="Tahoma"/>
      <w:color w:val="000000"/>
      <w:sz w:val="24"/>
      <w:szCs w:val="20"/>
      <w:lang w:eastAsia="zh-CN" w:bidi="ar-SA"/>
    </w:rPr>
  </w:style>
  <w:style w:type="paragraph" w:customStyle="1" w:styleId="affffffffffffffffff1">
    <w:name w:val="文档名称(附)"/>
    <w:basedOn w:val="afff"/>
    <w:qFormat/>
    <w:rsid w:val="00255462"/>
    <w:pPr>
      <w:widowControl w:val="0"/>
      <w:snapToGrid w:val="0"/>
      <w:spacing w:before="280" w:after="290" w:line="520" w:lineRule="exact"/>
      <w:ind w:firstLine="420"/>
      <w:jc w:val="center"/>
    </w:pPr>
    <w:rPr>
      <w:rFonts w:ascii="Times New Roman" w:hAnsi="Times New Roman"/>
      <w:color w:val="000000"/>
      <w:kern w:val="2"/>
      <w:sz w:val="28"/>
      <w:szCs w:val="20"/>
      <w:lang w:eastAsia="zh-CN" w:bidi="ar-SA"/>
    </w:rPr>
  </w:style>
  <w:style w:type="paragraph" w:customStyle="1" w:styleId="xl97">
    <w:name w:val="xl97"/>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2fff1">
    <w:name w:val="列出段落2"/>
    <w:basedOn w:val="afff"/>
    <w:qFormat/>
    <w:rsid w:val="00255462"/>
    <w:pPr>
      <w:widowControl w:val="0"/>
      <w:ind w:firstLineChars="200" w:firstLine="200"/>
      <w:jc w:val="both"/>
    </w:pPr>
    <w:rPr>
      <w:color w:val="000000"/>
      <w:kern w:val="2"/>
      <w:sz w:val="24"/>
      <w:szCs w:val="22"/>
      <w:lang w:eastAsia="zh-CN" w:bidi="ar-SA"/>
    </w:rPr>
  </w:style>
  <w:style w:type="paragraph" w:customStyle="1" w:styleId="bullets-PRODUCTION">
    <w:name w:val="bullets - PRODUCTION"/>
    <w:next w:val="afff"/>
    <w:qFormat/>
    <w:rsid w:val="00255462"/>
    <w:pPr>
      <w:widowControl w:val="0"/>
      <w:tabs>
        <w:tab w:val="left" w:pos="1440"/>
      </w:tabs>
      <w:suppressAutoHyphens/>
      <w:spacing w:after="120" w:line="200" w:lineRule="atLeast"/>
      <w:ind w:left="1440" w:hanging="360"/>
    </w:pPr>
    <w:rPr>
      <w:rFonts w:ascii="Times New Roman" w:hAnsi="Times New Roman"/>
      <w:spacing w:val="4"/>
    </w:rPr>
  </w:style>
  <w:style w:type="paragraph" w:customStyle="1" w:styleId="CM58">
    <w:name w:val="CM58"/>
    <w:basedOn w:val="Default"/>
    <w:next w:val="Default"/>
    <w:qFormat/>
    <w:rsid w:val="00255462"/>
    <w:pPr>
      <w:spacing w:before="-1" w:after="-1" w:line="466" w:lineRule="atLeast"/>
      <w:ind w:firstLine="480"/>
    </w:pPr>
    <w:rPr>
      <w:rFonts w:ascii="Li Super+ 2" w:eastAsia="Li Super+ 2" w:hAnsi="Arial Unicode MS" w:cs="Li Super+ 2"/>
      <w:color w:val="auto"/>
      <w:kern w:val="2"/>
    </w:rPr>
  </w:style>
  <w:style w:type="paragraph" w:customStyle="1" w:styleId="DotT3">
    <w:name w:val="Dot T3"/>
    <w:basedOn w:val="afff"/>
    <w:qFormat/>
    <w:rsid w:val="00255462"/>
    <w:pPr>
      <w:widowControl w:val="0"/>
      <w:tabs>
        <w:tab w:val="left" w:pos="987"/>
        <w:tab w:val="left" w:pos="1418"/>
        <w:tab w:val="left" w:pos="1843"/>
        <w:tab w:val="left" w:pos="2268"/>
        <w:tab w:val="left" w:pos="2693"/>
        <w:tab w:val="left" w:pos="3119"/>
        <w:tab w:val="left" w:pos="3544"/>
      </w:tabs>
      <w:adjustRightInd w:val="0"/>
      <w:snapToGrid w:val="0"/>
      <w:spacing w:before="60" w:after="60"/>
      <w:ind w:left="987" w:hanging="420"/>
      <w:jc w:val="both"/>
    </w:pPr>
    <w:rPr>
      <w:rFonts w:ascii="Microsoft Sans Serif" w:hAnsi="Microsoft Sans Serif"/>
      <w:color w:val="000000"/>
      <w:sz w:val="24"/>
      <w:szCs w:val="20"/>
      <w:lang w:eastAsia="zh-CN" w:bidi="ar-SA"/>
    </w:rPr>
  </w:style>
  <w:style w:type="paragraph" w:customStyle="1" w:styleId="1TimesNewRoman15">
    <w:name w:val="样式 标题 1 + (西文) Times New Roman (中文) 宋体 小三 加粗 左 行距: 1.5 倍行距"/>
    <w:basedOn w:val="11"/>
    <w:qFormat/>
    <w:rsid w:val="00255462"/>
    <w:pPr>
      <w:keepLines/>
      <w:widowControl w:val="0"/>
      <w:numPr>
        <w:numId w:val="0"/>
      </w:numPr>
      <w:tabs>
        <w:tab w:val="left" w:pos="420"/>
        <w:tab w:val="left" w:pos="874"/>
      </w:tabs>
      <w:adjustRightInd w:val="0"/>
      <w:spacing w:before="160" w:after="160"/>
      <w:ind w:left="874" w:hanging="420"/>
      <w:textAlignment w:val="baseline"/>
    </w:pPr>
    <w:rPr>
      <w:rFonts w:ascii="Times New Roman" w:hAnsi="Times New Roman"/>
      <w:color w:val="000000"/>
      <w:kern w:val="44"/>
      <w:sz w:val="30"/>
      <w:szCs w:val="20"/>
      <w:lang w:val="en-US" w:eastAsia="zh-CN" w:bidi="ar-SA"/>
    </w:rPr>
  </w:style>
  <w:style w:type="paragraph" w:customStyle="1" w:styleId="3f5">
    <w:name w:val="无编号标题3"/>
    <w:next w:val="afff"/>
    <w:qFormat/>
    <w:rsid w:val="00255462"/>
    <w:pPr>
      <w:jc w:val="center"/>
    </w:pPr>
    <w:rPr>
      <w:rFonts w:ascii="文鼎CS楷体" w:eastAsia="文鼎CS楷体" w:hAnsi="Times New Roman"/>
      <w:kern w:val="2"/>
      <w:sz w:val="32"/>
      <w:szCs w:val="32"/>
    </w:rPr>
  </w:style>
  <w:style w:type="paragraph" w:customStyle="1" w:styleId="1ff6">
    <w:name w:val="样式 正文（首行缩进两字） + 左侧:  1 字符"/>
    <w:basedOn w:val="afffe"/>
    <w:qFormat/>
    <w:rsid w:val="00255462"/>
    <w:pPr>
      <w:widowControl w:val="0"/>
      <w:jc w:val="both"/>
    </w:pPr>
    <w:rPr>
      <w:color w:val="000000"/>
      <w:kern w:val="2"/>
      <w:lang w:val="en-US" w:eastAsia="zh-CN" w:bidi="ar-SA"/>
    </w:rPr>
  </w:style>
  <w:style w:type="paragraph" w:customStyle="1" w:styleId="DGResponse">
    <w:name w:val="DG Response"/>
    <w:basedOn w:val="afff"/>
    <w:link w:val="DGResponseChar"/>
    <w:qFormat/>
    <w:rsid w:val="00255462"/>
    <w:pPr>
      <w:keepLines/>
      <w:spacing w:before="120"/>
      <w:ind w:left="144" w:firstLine="420"/>
    </w:pPr>
    <w:rPr>
      <w:rFonts w:ascii="宋体"/>
      <w:b/>
      <w:color w:val="000000"/>
      <w:sz w:val="22"/>
      <w:szCs w:val="20"/>
      <w:lang w:eastAsia="zh-CN" w:bidi="ar-SA"/>
    </w:rPr>
  </w:style>
  <w:style w:type="paragraph" w:customStyle="1" w:styleId="CharChar3CharCharCharCharCharCharCharCharCharCharCharCharCharChar2">
    <w:name w:val="Char Char3 Char Char Char Char Char Char Char Char Char Char Char Char Char Char2"/>
    <w:basedOn w:val="afff"/>
    <w:semiHidden/>
    <w:qFormat/>
    <w:rsid w:val="00255462"/>
    <w:pPr>
      <w:widowControl w:val="0"/>
      <w:ind w:firstLine="420"/>
      <w:jc w:val="both"/>
    </w:pPr>
    <w:rPr>
      <w:rFonts w:ascii="宋体" w:hAnsi="宋体"/>
      <w:color w:val="000000"/>
      <w:kern w:val="2"/>
      <w:sz w:val="24"/>
      <w:lang w:eastAsia="zh-CN" w:bidi="ar-SA"/>
    </w:rPr>
  </w:style>
  <w:style w:type="paragraph" w:customStyle="1" w:styleId="affffffffffffffffff2">
    <w:name w:val="标准书眉一"/>
    <w:qFormat/>
    <w:rsid w:val="00255462"/>
    <w:pPr>
      <w:jc w:val="both"/>
    </w:pPr>
    <w:rPr>
      <w:rFonts w:ascii="Times New Roman" w:hAnsi="Times New Roman"/>
    </w:rPr>
  </w:style>
  <w:style w:type="paragraph" w:customStyle="1" w:styleId="affffffffffffffffff3">
    <w:name w:val="工程建设项标题"/>
    <w:basedOn w:val="affffffffffffffffff4"/>
    <w:qFormat/>
    <w:rsid w:val="00255462"/>
    <w:pPr>
      <w:tabs>
        <w:tab w:val="clear" w:pos="2520"/>
        <w:tab w:val="left" w:pos="2940"/>
      </w:tabs>
      <w:ind w:left="2940"/>
    </w:pPr>
    <w:rPr>
      <w:rFonts w:ascii="宋体" w:eastAsia="宋体" w:hAnsi="宋体"/>
    </w:rPr>
  </w:style>
  <w:style w:type="paragraph" w:customStyle="1" w:styleId="affffffffffffffffff5">
    <w:name w:val="附录图标题"/>
    <w:next w:val="afff"/>
    <w:qFormat/>
    <w:rsid w:val="00255462"/>
    <w:pPr>
      <w:jc w:val="center"/>
    </w:pPr>
    <w:rPr>
      <w:rFonts w:ascii="黑体" w:eastAsia="黑体" w:hAnsi="Times New Roman"/>
      <w:sz w:val="21"/>
    </w:rPr>
  </w:style>
  <w:style w:type="paragraph" w:customStyle="1" w:styleId="CharChar1CharCharCharCharCharCharChar">
    <w:name w:val="Char Char1 Char Char Char Char Char Char Char"/>
    <w:basedOn w:val="afff"/>
    <w:qFormat/>
    <w:rsid w:val="00255462"/>
    <w:pPr>
      <w:spacing w:before="-1" w:after="-1"/>
      <w:ind w:firstLineChars="200" w:firstLine="200"/>
    </w:pPr>
    <w:rPr>
      <w:rFonts w:ascii="Tahoma" w:hAnsi="Tahoma"/>
      <w:color w:val="000000"/>
      <w:sz w:val="24"/>
      <w:szCs w:val="20"/>
      <w:lang w:eastAsia="zh-CN" w:bidi="ar-SA"/>
    </w:rPr>
  </w:style>
  <w:style w:type="paragraph" w:customStyle="1" w:styleId="455">
    <w:name w:val="样式 样式 标题 4 + 段前: 5 磅 段后: 5 磅 行距: 单倍行距 + 五号"/>
    <w:basedOn w:val="afff"/>
    <w:qFormat/>
    <w:rsid w:val="00255462"/>
    <w:pPr>
      <w:keepNext/>
      <w:keepLines/>
      <w:widowControl w:val="0"/>
      <w:adjustRightInd w:val="0"/>
      <w:spacing w:before="100" w:after="100"/>
      <w:ind w:left="180" w:firstLine="420"/>
      <w:textAlignment w:val="baseline"/>
      <w:outlineLvl w:val="3"/>
    </w:pPr>
    <w:rPr>
      <w:rFonts w:ascii="宋体" w:hAnsi="宋体"/>
      <w:b/>
      <w:bCs/>
      <w:color w:val="000000"/>
      <w:sz w:val="24"/>
      <w:szCs w:val="20"/>
      <w:lang w:eastAsia="zh-CN" w:bidi="ar-SA"/>
    </w:rPr>
  </w:style>
  <w:style w:type="paragraph" w:customStyle="1" w:styleId="311">
    <w:name w:val="索引 31"/>
    <w:basedOn w:val="afff"/>
    <w:next w:val="afff"/>
    <w:qFormat/>
    <w:rsid w:val="00255462"/>
    <w:pPr>
      <w:widowControl w:val="0"/>
      <w:spacing w:before="280" w:after="290" w:line="377" w:lineRule="auto"/>
      <w:ind w:leftChars="400" w:left="400" w:firstLine="420"/>
      <w:jc w:val="both"/>
    </w:pPr>
    <w:rPr>
      <w:rFonts w:ascii="Times New Roman" w:hAnsi="Times New Roman"/>
      <w:color w:val="000000"/>
      <w:kern w:val="2"/>
      <w:sz w:val="24"/>
      <w:szCs w:val="21"/>
      <w:lang w:eastAsia="zh-CN" w:bidi="ar-SA"/>
    </w:rPr>
  </w:style>
  <w:style w:type="paragraph" w:customStyle="1" w:styleId="affffffffffffffffff4">
    <w:name w:val="工程建设款标题"/>
    <w:basedOn w:val="affffffffffffffffff6"/>
    <w:next w:val="afffe"/>
    <w:qFormat/>
    <w:rsid w:val="00255462"/>
    <w:pPr>
      <w:tabs>
        <w:tab w:val="clear" w:pos="735"/>
        <w:tab w:val="clear" w:pos="1680"/>
        <w:tab w:val="left" w:pos="2520"/>
      </w:tabs>
      <w:ind w:left="2520"/>
      <w:outlineLvl w:val="9"/>
    </w:pPr>
  </w:style>
  <w:style w:type="paragraph" w:customStyle="1" w:styleId="4e">
    <w:name w:val="纯文本4"/>
    <w:basedOn w:val="afff"/>
    <w:qFormat/>
    <w:rsid w:val="00255462"/>
    <w:pPr>
      <w:widowControl w:val="0"/>
      <w:adjustRightInd w:val="0"/>
      <w:spacing w:before="280" w:after="290" w:line="377" w:lineRule="auto"/>
      <w:ind w:firstLine="420"/>
      <w:jc w:val="both"/>
      <w:textAlignment w:val="baseline"/>
    </w:pPr>
    <w:rPr>
      <w:rFonts w:ascii="宋体" w:hAnsi="Times New Roman"/>
      <w:color w:val="000000"/>
      <w:sz w:val="24"/>
      <w:szCs w:val="20"/>
      <w:lang w:eastAsia="zh-CN" w:bidi="ar-SA"/>
    </w:rPr>
  </w:style>
  <w:style w:type="paragraph" w:customStyle="1" w:styleId="xl158">
    <w:name w:val="xl158"/>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textAlignment w:val="center"/>
    </w:pPr>
    <w:rPr>
      <w:rFonts w:ascii="宋体" w:hAnsi="宋体" w:cs="宋体"/>
      <w:color w:val="FF0000"/>
      <w:sz w:val="22"/>
      <w:szCs w:val="22"/>
      <w:lang w:eastAsia="zh-CN" w:bidi="ar-SA"/>
    </w:rPr>
  </w:style>
  <w:style w:type="paragraph" w:customStyle="1" w:styleId="CharCharf4">
    <w:name w:val="标准正文 Char Char"/>
    <w:basedOn w:val="afff9"/>
    <w:qFormat/>
    <w:rsid w:val="00255462"/>
    <w:pPr>
      <w:widowControl w:val="0"/>
      <w:spacing w:before="60" w:after="60"/>
      <w:ind w:firstLineChars="0" w:firstLine="482"/>
      <w:jc w:val="both"/>
    </w:pPr>
    <w:rPr>
      <w:rFonts w:ascii="Arial" w:hAnsi="Arial"/>
      <w:color w:val="000000"/>
      <w:kern w:val="2"/>
      <w:szCs w:val="20"/>
      <w:lang w:val="en-US" w:eastAsia="zh-CN" w:bidi="ar-SA"/>
    </w:rPr>
  </w:style>
  <w:style w:type="paragraph" w:customStyle="1" w:styleId="affffffffffffffffff6">
    <w:name w:val="工程建设条标题"/>
    <w:basedOn w:val="affffffffffffffffff"/>
    <w:next w:val="afffe"/>
    <w:qFormat/>
    <w:rsid w:val="00255462"/>
    <w:pPr>
      <w:tabs>
        <w:tab w:val="clear" w:pos="525"/>
        <w:tab w:val="clear" w:pos="1260"/>
        <w:tab w:val="left" w:pos="735"/>
        <w:tab w:val="left" w:pos="1680"/>
      </w:tabs>
      <w:spacing w:before="0" w:after="0"/>
      <w:ind w:left="1680"/>
      <w:jc w:val="both"/>
      <w:outlineLvl w:val="3"/>
    </w:pPr>
    <w:rPr>
      <w:b w:val="0"/>
    </w:rPr>
  </w:style>
  <w:style w:type="paragraph" w:customStyle="1" w:styleId="NNNN">
    <w:name w:val="N.N.N.N"/>
    <w:basedOn w:val="afff"/>
    <w:qFormat/>
    <w:rsid w:val="00255462"/>
    <w:pPr>
      <w:widowControl w:val="0"/>
      <w:spacing w:beforeLines="50" w:before="156" w:line="400" w:lineRule="exact"/>
      <w:ind w:left="852" w:hanging="851"/>
      <w:outlineLvl w:val="3"/>
    </w:pPr>
    <w:rPr>
      <w:rFonts w:ascii="仿宋_GB2312" w:hAnsi="Times New Roman"/>
      <w:color w:val="000000"/>
      <w:kern w:val="2"/>
      <w:sz w:val="28"/>
      <w:lang w:eastAsia="zh-CN" w:bidi="ar-SA"/>
    </w:rPr>
  </w:style>
  <w:style w:type="paragraph" w:customStyle="1" w:styleId="Table">
    <w:name w:val="Table"/>
    <w:basedOn w:val="afff"/>
    <w:qFormat/>
    <w:rsid w:val="00255462"/>
    <w:pPr>
      <w:spacing w:before="120" w:after="120"/>
      <w:ind w:firstLine="480"/>
    </w:pPr>
    <w:rPr>
      <w:rFonts w:ascii="Futura Bk" w:hAnsi="Futura Bk"/>
      <w:color w:val="000000"/>
      <w:sz w:val="20"/>
      <w:szCs w:val="20"/>
      <w:lang w:val="en-GB" w:bidi="ar-SA"/>
    </w:rPr>
  </w:style>
  <w:style w:type="paragraph" w:customStyle="1" w:styleId="affffffffffffffffff7">
    <w:name w:val="作者"/>
    <w:basedOn w:val="afff"/>
    <w:qFormat/>
    <w:rsid w:val="00255462"/>
    <w:pPr>
      <w:widowControl w:val="0"/>
      <w:spacing w:line="240" w:lineRule="auto"/>
      <w:jc w:val="center"/>
    </w:pPr>
    <w:rPr>
      <w:rFonts w:ascii="Times New Roman" w:hAnsi="Times New Roman" w:cs="Angsana New"/>
      <w:kern w:val="2"/>
      <w:lang w:eastAsia="zh-CN" w:bidi="ar-SA"/>
    </w:rPr>
  </w:style>
  <w:style w:type="paragraph" w:customStyle="1" w:styleId="Justifiedplainparagrap">
    <w:name w:val="样式 正文缩进特点特点标题正文（段落文正文（段落文字）缩进正文编号Justifiedplain paragrap..."/>
    <w:basedOn w:val="afffe"/>
    <w:qFormat/>
    <w:rsid w:val="00255462"/>
    <w:pPr>
      <w:widowControl w:val="0"/>
      <w:ind w:firstLine="640"/>
      <w:jc w:val="both"/>
    </w:pPr>
    <w:rPr>
      <w:color w:val="000000"/>
      <w:kern w:val="2"/>
      <w:lang w:val="en-US" w:eastAsia="zh-CN" w:bidi="ar-SA"/>
    </w:rPr>
  </w:style>
  <w:style w:type="paragraph" w:customStyle="1" w:styleId="CharChar1CharCharCharCharCharChar3">
    <w:name w:val="Char Char1 Char Char Char Char Char Char3"/>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021">
    <w:name w:val="样式 样式 正文缩进特点表正文正文非缩进特点标题正文非缩进 + 宋体两端对齐左侧:  0 厘米首行缩进:  2 字符... + ...1"/>
    <w:basedOn w:val="02"/>
    <w:qFormat/>
    <w:rsid w:val="00255462"/>
    <w:rPr>
      <w:bCs w:val="0"/>
    </w:rPr>
  </w:style>
  <w:style w:type="paragraph" w:customStyle="1" w:styleId="GB2312">
    <w:name w:val="样式 题注 + 仿宋_GB2312"/>
    <w:basedOn w:val="affffb"/>
    <w:link w:val="GB2312Char"/>
    <w:qFormat/>
    <w:rsid w:val="00255462"/>
    <w:pPr>
      <w:widowControl w:val="0"/>
      <w:spacing w:line="240" w:lineRule="auto"/>
      <w:ind w:firstLineChars="0" w:firstLine="0"/>
      <w:jc w:val="center"/>
    </w:pPr>
    <w:rPr>
      <w:rFonts w:ascii="黑体" w:hAnsi="仿宋_GB2312" w:cs="Arial"/>
      <w:kern w:val="0"/>
      <w:szCs w:val="24"/>
      <w:lang w:val="en-US" w:eastAsia="zh-CN"/>
    </w:rPr>
  </w:style>
  <w:style w:type="paragraph" w:customStyle="1" w:styleId="858D7CFB-ED40-4347-BF05-701D383B685F858D7CFB-ED40-4347-BF05-701D383B685F1">
    <w:name w:val="列出段落[858D7CFB-ED40-4347-BF05-701D383B685F][858D7CFB-ED40-4347-BF05-701D383B685F]1"/>
    <w:basedOn w:val="afff"/>
    <w:qFormat/>
    <w:rsid w:val="00255462"/>
    <w:pPr>
      <w:widowControl w:val="0"/>
      <w:spacing w:before="280" w:after="290" w:line="377" w:lineRule="auto"/>
      <w:ind w:firstLineChars="200" w:firstLine="200"/>
      <w:jc w:val="both"/>
    </w:pPr>
    <w:rPr>
      <w:rFonts w:ascii="Times New Roman" w:hAnsi="Times New Roman"/>
      <w:color w:val="000000"/>
      <w:kern w:val="2"/>
      <w:sz w:val="24"/>
      <w:lang w:eastAsia="zh-CN" w:bidi="ar-SA"/>
    </w:rPr>
  </w:style>
  <w:style w:type="paragraph" w:customStyle="1" w:styleId="CharCharCharCharCharCharCharCharChar3">
    <w:name w:val="Char Char Char Char Char Char Char Char Char3"/>
    <w:basedOn w:val="affff0"/>
    <w:qFormat/>
    <w:rsid w:val="00255462"/>
    <w:pPr>
      <w:keepNext/>
      <w:widowControl w:val="0"/>
      <w:shd w:val="clear" w:color="auto" w:fill="000080"/>
      <w:tabs>
        <w:tab w:val="left" w:pos="420"/>
      </w:tabs>
      <w:spacing w:beforeLines="100" w:before="312" w:after="290" w:line="377" w:lineRule="auto"/>
      <w:ind w:hanging="360"/>
      <w:jc w:val="both"/>
    </w:pPr>
    <w:rPr>
      <w:rFonts w:ascii="Tahoma" w:hAnsi="Tahoma"/>
      <w:color w:val="000000"/>
      <w:sz w:val="24"/>
      <w:szCs w:val="24"/>
      <w:lang w:val="en-US" w:eastAsia="zh-CN"/>
    </w:rPr>
  </w:style>
  <w:style w:type="paragraph" w:customStyle="1" w:styleId="AppendixA1">
    <w:name w:val="Appendix A.1"/>
    <w:qFormat/>
    <w:rsid w:val="00255462"/>
    <w:pPr>
      <w:spacing w:before="300" w:after="300"/>
    </w:pPr>
    <w:rPr>
      <w:rFonts w:ascii="Arial Narrow" w:hAnsi="Arial Narrow"/>
      <w:b/>
      <w:sz w:val="32"/>
    </w:rPr>
  </w:style>
  <w:style w:type="paragraph" w:customStyle="1" w:styleId="CharChar">
    <w:name w:val="小标题 Char Char"/>
    <w:basedOn w:val="afff"/>
    <w:next w:val="afff"/>
    <w:qFormat/>
    <w:rsid w:val="00255462"/>
    <w:pPr>
      <w:widowControl w:val="0"/>
      <w:numPr>
        <w:numId w:val="21"/>
      </w:numPr>
      <w:tabs>
        <w:tab w:val="clear" w:pos="420"/>
      </w:tabs>
      <w:spacing w:beforeLines="50" w:before="156" w:afterLines="50" w:after="156"/>
      <w:jc w:val="both"/>
    </w:pPr>
    <w:rPr>
      <w:rFonts w:ascii="宋体" w:hAnsi="宋体"/>
      <w:b/>
      <w:color w:val="000000"/>
      <w:kern w:val="2"/>
      <w:sz w:val="28"/>
      <w:lang w:eastAsia="zh-CN" w:bidi="ar-SA"/>
    </w:rPr>
  </w:style>
  <w:style w:type="paragraph" w:customStyle="1" w:styleId="TableMedium">
    <w:name w:val="Table_Medium"/>
    <w:basedOn w:val="afff"/>
    <w:qFormat/>
    <w:rsid w:val="00255462"/>
    <w:pPr>
      <w:spacing w:before="40" w:after="40"/>
      <w:ind w:firstLine="420"/>
    </w:pPr>
    <w:rPr>
      <w:rFonts w:ascii="Futura Bk" w:hAnsi="Futura Bk"/>
      <w:color w:val="000000"/>
      <w:sz w:val="18"/>
      <w:szCs w:val="20"/>
      <w:lang w:val="en-GB" w:bidi="ar-SA"/>
    </w:rPr>
  </w:style>
  <w:style w:type="paragraph" w:customStyle="1" w:styleId="2fff2">
    <w:name w:val="正文文本缩进2"/>
    <w:basedOn w:val="afff"/>
    <w:qFormat/>
    <w:rsid w:val="00255462"/>
    <w:pPr>
      <w:widowControl w:val="0"/>
      <w:spacing w:after="120"/>
      <w:ind w:leftChars="200" w:left="420" w:firstLine="420"/>
      <w:jc w:val="both"/>
    </w:pPr>
    <w:rPr>
      <w:rFonts w:ascii="Times New Roman" w:hAnsi="Times New Roman"/>
      <w:color w:val="000000"/>
      <w:kern w:val="2"/>
      <w:sz w:val="24"/>
      <w:lang w:eastAsia="zh-CN" w:bidi="ar-SA"/>
    </w:rPr>
  </w:style>
  <w:style w:type="paragraph" w:customStyle="1" w:styleId="31731">
    <w:name w:val="样式 标题 3 + 行距: 多倍行距 1.73 字行1"/>
    <w:basedOn w:val="31"/>
    <w:qFormat/>
    <w:rsid w:val="00255462"/>
    <w:pPr>
      <w:keepLines/>
      <w:tabs>
        <w:tab w:val="left" w:pos="1740"/>
        <w:tab w:val="left" w:pos="2160"/>
      </w:tabs>
      <w:spacing w:before="260" w:after="260" w:line="415" w:lineRule="auto"/>
      <w:ind w:left="1580" w:hanging="1400"/>
      <w:jc w:val="both"/>
    </w:pPr>
    <w:rPr>
      <w:rFonts w:ascii="Times New Roman" w:hAnsi="Times New Roman"/>
      <w:color w:val="000000"/>
      <w:sz w:val="32"/>
      <w:szCs w:val="20"/>
      <w:lang w:val="en-US" w:eastAsia="zh-CN" w:bidi="ar-SA"/>
    </w:rPr>
  </w:style>
  <w:style w:type="paragraph" w:customStyle="1" w:styleId="my5">
    <w:name w:val="my标题5"/>
    <w:basedOn w:val="afff"/>
    <w:qFormat/>
    <w:rsid w:val="00255462"/>
    <w:pPr>
      <w:widowControl w:val="0"/>
      <w:tabs>
        <w:tab w:val="left" w:pos="2700"/>
      </w:tabs>
      <w:ind w:left="2700" w:hanging="420"/>
      <w:jc w:val="both"/>
    </w:pPr>
    <w:rPr>
      <w:rFonts w:ascii="Times New Roman" w:hAnsi="Times New Roman"/>
      <w:color w:val="000000"/>
      <w:kern w:val="2"/>
      <w:sz w:val="24"/>
      <w:lang w:eastAsia="zh-CN" w:bidi="ar-SA"/>
    </w:rPr>
  </w:style>
  <w:style w:type="paragraph" w:customStyle="1" w:styleId="affffffffffffffffff8">
    <w:name w:val="辞条"/>
    <w:basedOn w:val="affffff0"/>
    <w:next w:val="afff"/>
    <w:qFormat/>
    <w:rsid w:val="00255462"/>
    <w:pPr>
      <w:widowControl/>
      <w:shd w:val="pct5" w:color="auto" w:fill="FFFFFF"/>
      <w:spacing w:before="80" w:line="240" w:lineRule="auto"/>
      <w:jc w:val="left"/>
    </w:pPr>
    <w:rPr>
      <w:rFonts w:ascii="黑体" w:eastAsia="黑体" w:hAnsi="Calibri" w:cs="Angsana New"/>
      <w:szCs w:val="22"/>
      <w:lang w:val="en-US" w:eastAsia="zh-CN"/>
    </w:rPr>
  </w:style>
  <w:style w:type="paragraph" w:customStyle="1" w:styleId="Paragraph1">
    <w:name w:val="Paragraph1"/>
    <w:basedOn w:val="afff"/>
    <w:qFormat/>
    <w:rsid w:val="00255462"/>
    <w:pPr>
      <w:widowControl w:val="0"/>
      <w:spacing w:before="80" w:line="240" w:lineRule="auto"/>
      <w:jc w:val="both"/>
    </w:pPr>
    <w:rPr>
      <w:rFonts w:ascii="宋体" w:hAnsi="Times New Roman" w:cs="Angsana New"/>
      <w:sz w:val="20"/>
      <w:szCs w:val="20"/>
      <w:lang w:eastAsia="zh-CN" w:bidi="ar-SA"/>
    </w:rPr>
  </w:style>
  <w:style w:type="paragraph" w:customStyle="1" w:styleId="affffffffffffffffff9">
    <w:name w:val="_表格文字"/>
    <w:basedOn w:val="afff"/>
    <w:qFormat/>
    <w:rsid w:val="00255462"/>
    <w:pPr>
      <w:widowControl w:val="0"/>
      <w:spacing w:beforeLines="10" w:before="31" w:afterLines="10" w:after="31"/>
      <w:ind w:firstLine="420"/>
      <w:jc w:val="both"/>
    </w:pPr>
    <w:rPr>
      <w:rFonts w:ascii="Times New Roman" w:hAnsi="Times New Roman"/>
      <w:color w:val="000000"/>
      <w:kern w:val="2"/>
      <w:sz w:val="24"/>
      <w:lang w:eastAsia="zh-CN" w:bidi="ar-SA"/>
    </w:rPr>
  </w:style>
  <w:style w:type="paragraph" w:customStyle="1" w:styleId="new">
    <w:name w:val="new"/>
    <w:basedOn w:val="afff"/>
    <w:link w:val="newChar"/>
    <w:qFormat/>
    <w:rsid w:val="00255462"/>
    <w:pPr>
      <w:widowControl w:val="0"/>
      <w:spacing w:before="280" w:after="290" w:line="377" w:lineRule="auto"/>
      <w:ind w:firstLineChars="200" w:firstLine="560"/>
      <w:jc w:val="both"/>
    </w:pPr>
    <w:rPr>
      <w:rFonts w:eastAsia="仿宋_GB2312"/>
      <w:color w:val="000000"/>
      <w:sz w:val="28"/>
      <w:lang w:eastAsia="zh-CN" w:bidi="ar-SA"/>
    </w:rPr>
  </w:style>
  <w:style w:type="paragraph" w:customStyle="1" w:styleId="1ff7">
    <w:name w:val="封面标准号1"/>
    <w:qFormat/>
    <w:rsid w:val="00255462"/>
    <w:pPr>
      <w:widowControl w:val="0"/>
      <w:kinsoku w:val="0"/>
      <w:overflowPunct w:val="0"/>
      <w:autoSpaceDE w:val="0"/>
      <w:autoSpaceDN w:val="0"/>
      <w:spacing w:before="308"/>
      <w:jc w:val="right"/>
      <w:textAlignment w:val="center"/>
    </w:pPr>
    <w:rPr>
      <w:rFonts w:ascii="Times New Roman" w:hAnsi="Times New Roman"/>
      <w:sz w:val="28"/>
    </w:rPr>
  </w:style>
  <w:style w:type="paragraph" w:customStyle="1" w:styleId="affffffffffffffffffa">
    <w:name w:val="分类横标题"/>
    <w:basedOn w:val="affffffffffffffffffb"/>
    <w:qFormat/>
    <w:rsid w:val="00255462"/>
    <w:pPr>
      <w:jc w:val="both"/>
    </w:pPr>
    <w:rPr>
      <w:b/>
      <w:sz w:val="21"/>
    </w:rPr>
  </w:style>
  <w:style w:type="paragraph" w:customStyle="1" w:styleId="xl421">
    <w:name w:val="xl421"/>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center"/>
    </w:pPr>
    <w:rPr>
      <w:rFonts w:ascii="宋体" w:hAnsi="宋体" w:cs="宋体"/>
      <w:color w:val="000000"/>
      <w:sz w:val="20"/>
      <w:szCs w:val="20"/>
      <w:lang w:eastAsia="zh-CN" w:bidi="ar-SA"/>
    </w:rPr>
  </w:style>
  <w:style w:type="paragraph" w:customStyle="1" w:styleId="affffffffffffffffffc">
    <w:name w:val="目录(标题)"/>
    <w:basedOn w:val="afff"/>
    <w:qFormat/>
    <w:rsid w:val="00255462"/>
    <w:pPr>
      <w:widowControl w:val="0"/>
      <w:snapToGrid w:val="0"/>
      <w:spacing w:before="280" w:after="290" w:line="377" w:lineRule="auto"/>
      <w:ind w:firstLine="420"/>
      <w:jc w:val="center"/>
    </w:pPr>
    <w:rPr>
      <w:rFonts w:ascii="Times New Roman" w:hAnsi="Times New Roman"/>
      <w:b/>
      <w:color w:val="000000"/>
      <w:kern w:val="2"/>
      <w:sz w:val="44"/>
      <w:szCs w:val="20"/>
      <w:lang w:eastAsia="zh-CN" w:bidi="ar-SA"/>
    </w:rPr>
  </w:style>
  <w:style w:type="paragraph" w:customStyle="1" w:styleId="pit">
    <w:name w:val="pit正文"/>
    <w:basedOn w:val="afff"/>
    <w:qFormat/>
    <w:rsid w:val="00255462"/>
    <w:pPr>
      <w:widowControl w:val="0"/>
      <w:spacing w:line="400" w:lineRule="exact"/>
      <w:ind w:firstLine="420"/>
      <w:jc w:val="both"/>
    </w:pPr>
    <w:rPr>
      <w:rFonts w:ascii="Times New Roman" w:hAnsi="Times New Roman"/>
      <w:color w:val="000000"/>
      <w:spacing w:val="20"/>
      <w:kern w:val="2"/>
      <w:sz w:val="24"/>
      <w:szCs w:val="20"/>
      <w:lang w:eastAsia="zh-CN" w:bidi="ar-SA"/>
    </w:rPr>
  </w:style>
  <w:style w:type="paragraph" w:customStyle="1" w:styleId="wz1">
    <w:name w:val="wz1"/>
    <w:basedOn w:val="afff"/>
    <w:qFormat/>
    <w:rsid w:val="00255462"/>
    <w:pPr>
      <w:spacing w:before="100" w:beforeAutospacing="1" w:after="100" w:afterAutospacing="1" w:line="240" w:lineRule="auto"/>
    </w:pPr>
    <w:rPr>
      <w:rFonts w:ascii="宋体" w:hAnsi="宋体" w:cs="Angsana New"/>
      <w:color w:val="000000"/>
      <w:sz w:val="24"/>
      <w:lang w:eastAsia="zh-CN" w:bidi="ar-SA"/>
    </w:rPr>
  </w:style>
  <w:style w:type="paragraph" w:customStyle="1" w:styleId="xl205">
    <w:name w:val="xl205"/>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Times New Roman" w:hAnsi="Times New Roman"/>
      <w:color w:val="000000"/>
      <w:sz w:val="24"/>
      <w:szCs w:val="21"/>
      <w:lang w:eastAsia="zh-CN" w:bidi="ar-SA"/>
    </w:rPr>
  </w:style>
  <w:style w:type="paragraph" w:customStyle="1" w:styleId="20257257">
    <w:name w:val="样式 样式 样式 正文首行缩进 2 + 左  0 字符 + 首行缩进:  2.57 字符 + 首行缩进:  2.57 字符"/>
    <w:basedOn w:val="afff"/>
    <w:qFormat/>
    <w:rsid w:val="00255462"/>
    <w:pPr>
      <w:widowControl w:val="0"/>
      <w:spacing w:after="120"/>
      <w:ind w:firstLineChars="257" w:firstLine="617"/>
      <w:jc w:val="both"/>
    </w:pPr>
    <w:rPr>
      <w:rFonts w:ascii="Times New Roman" w:hAnsi="Times New Roman"/>
      <w:color w:val="000000"/>
      <w:kern w:val="2"/>
      <w:sz w:val="24"/>
      <w:szCs w:val="20"/>
      <w:lang w:eastAsia="zh-CN" w:bidi="ar-SA"/>
    </w:rPr>
  </w:style>
  <w:style w:type="paragraph" w:customStyle="1" w:styleId="NormalComment">
    <w:name w:val="Normal Comment"/>
    <w:basedOn w:val="afff"/>
    <w:qFormat/>
    <w:rsid w:val="00255462"/>
    <w:pPr>
      <w:overflowPunct w:val="0"/>
      <w:autoSpaceDE w:val="0"/>
      <w:autoSpaceDN w:val="0"/>
      <w:adjustRightInd w:val="0"/>
      <w:ind w:firstLine="420"/>
    </w:pPr>
    <w:rPr>
      <w:rFonts w:ascii="宋体" w:hAnsi="宋体"/>
      <w:color w:val="FF0000"/>
      <w:sz w:val="20"/>
      <w:szCs w:val="20"/>
      <w:lang w:bidi="ar-SA"/>
    </w:rPr>
  </w:style>
  <w:style w:type="paragraph" w:customStyle="1" w:styleId="affffffffffffffffffd">
    <w:name w:val="图文宋体五号"/>
    <w:basedOn w:val="afff"/>
    <w:qFormat/>
    <w:rsid w:val="00255462"/>
    <w:pPr>
      <w:widowControl w:val="0"/>
      <w:adjustRightInd w:val="0"/>
      <w:spacing w:before="280" w:after="290" w:line="377" w:lineRule="auto"/>
      <w:ind w:firstLine="420"/>
    </w:pPr>
    <w:rPr>
      <w:rFonts w:ascii="Times New Roman" w:eastAsia="仿宋_GB2312" w:hAnsi="Times New Roman"/>
      <w:color w:val="000000"/>
      <w:kern w:val="2"/>
      <w:sz w:val="24"/>
      <w:lang w:val="zh-CN" w:eastAsia="zh-CN" w:bidi="ar-SA"/>
    </w:rPr>
  </w:style>
  <w:style w:type="paragraph" w:customStyle="1" w:styleId="131">
    <w:name w:val="1册标题3"/>
    <w:basedOn w:val="afff"/>
    <w:next w:val="afff"/>
    <w:qFormat/>
    <w:rsid w:val="00255462"/>
    <w:pPr>
      <w:keepNext/>
      <w:keepLines/>
      <w:widowControl w:val="0"/>
      <w:adjustRightInd w:val="0"/>
      <w:spacing w:beforeLines="50" w:before="156" w:afterLines="50" w:after="156" w:line="300" w:lineRule="auto"/>
      <w:ind w:firstLine="420"/>
      <w:jc w:val="both"/>
      <w:textAlignment w:val="baseline"/>
      <w:outlineLvl w:val="2"/>
    </w:pPr>
    <w:rPr>
      <w:rFonts w:ascii="宋体" w:hAnsi="宋体"/>
      <w:color w:val="000000"/>
      <w:sz w:val="30"/>
      <w:szCs w:val="20"/>
      <w:lang w:eastAsia="zh-CN" w:bidi="ar-SA"/>
    </w:rPr>
  </w:style>
  <w:style w:type="paragraph" w:customStyle="1" w:styleId="CharChar2Char4">
    <w:name w:val="Char Char2 Char4"/>
    <w:basedOn w:val="affff0"/>
    <w:qFormat/>
    <w:rsid w:val="00255462"/>
    <w:pPr>
      <w:widowControl w:val="0"/>
      <w:shd w:val="clear" w:color="auto" w:fill="000080"/>
      <w:ind w:firstLine="420"/>
      <w:jc w:val="both"/>
    </w:pPr>
    <w:rPr>
      <w:rFonts w:ascii="Tahoma" w:hAnsi="Tahoma"/>
      <w:color w:val="000000"/>
      <w:sz w:val="24"/>
      <w:szCs w:val="24"/>
      <w:lang w:val="en-US" w:eastAsia="zh-CN"/>
    </w:rPr>
  </w:style>
  <w:style w:type="paragraph" w:customStyle="1" w:styleId="q3">
    <w:name w:val="q3"/>
    <w:basedOn w:val="31"/>
    <w:qFormat/>
    <w:rsid w:val="00255462"/>
    <w:pPr>
      <w:keepLines/>
      <w:tabs>
        <w:tab w:val="left" w:pos="0"/>
        <w:tab w:val="left" w:pos="1740"/>
        <w:tab w:val="left" w:pos="2160"/>
      </w:tabs>
      <w:spacing w:before="0" w:after="0"/>
      <w:ind w:left="1740" w:hanging="720"/>
    </w:pPr>
    <w:rPr>
      <w:rFonts w:ascii="宋体" w:hAnsi="宋体" w:cs="宋体"/>
      <w:color w:val="000000"/>
      <w:szCs w:val="28"/>
      <w:lang w:val="en-US" w:eastAsia="zh-CN" w:bidi="ar-SA"/>
    </w:rPr>
  </w:style>
  <w:style w:type="paragraph" w:customStyle="1" w:styleId="NN">
    <w:name w:val="N.N"/>
    <w:basedOn w:val="afff"/>
    <w:next w:val="afff"/>
    <w:qFormat/>
    <w:rsid w:val="00255462"/>
    <w:pPr>
      <w:widowControl w:val="0"/>
      <w:spacing w:beforeLines="50" w:before="156"/>
      <w:ind w:left="568" w:hanging="568"/>
      <w:outlineLvl w:val="1"/>
    </w:pPr>
    <w:rPr>
      <w:rFonts w:ascii="Times New Roman" w:hAnsi="Times New Roman"/>
      <w:color w:val="000000"/>
      <w:kern w:val="2"/>
      <w:sz w:val="32"/>
      <w:lang w:eastAsia="zh-CN" w:bidi="ar-SA"/>
    </w:rPr>
  </w:style>
  <w:style w:type="paragraph" w:customStyle="1" w:styleId="affffffffffffffffffe">
    <w:name w:val="自定义样式 图表标题"/>
    <w:basedOn w:val="afffffffff1"/>
    <w:qFormat/>
    <w:rsid w:val="00255462"/>
    <w:pPr>
      <w:ind w:firstLine="0"/>
      <w:jc w:val="center"/>
    </w:pPr>
    <w:rPr>
      <w:bCs w:val="0"/>
      <w:szCs w:val="20"/>
    </w:rPr>
  </w:style>
  <w:style w:type="paragraph" w:customStyle="1" w:styleId="3h3Heading3-oldBoldHeadbhH3l3CTlevel3PIM3L">
    <w:name w:val="样式 标题 3h3Heading 3 - oldBold HeadbhH3l3CTlevel_3PIM 3L..."/>
    <w:basedOn w:val="31"/>
    <w:qFormat/>
    <w:rsid w:val="00255462"/>
    <w:pPr>
      <w:keepLines/>
      <w:widowControl w:val="0"/>
      <w:tabs>
        <w:tab w:val="left" w:pos="1571"/>
        <w:tab w:val="left" w:pos="1860"/>
        <w:tab w:val="left" w:pos="2160"/>
      </w:tabs>
      <w:spacing w:before="260" w:after="260"/>
      <w:ind w:left="2160" w:hanging="360"/>
      <w:jc w:val="both"/>
    </w:pPr>
    <w:rPr>
      <w:rFonts w:ascii="宋体" w:hAnsi="宋体"/>
      <w:bCs w:val="0"/>
      <w:color w:val="000000"/>
      <w:kern w:val="2"/>
      <w:sz w:val="30"/>
      <w:szCs w:val="20"/>
      <w:lang w:val="en-US" w:eastAsia="zh-CN" w:bidi="ar-SA"/>
    </w:rPr>
  </w:style>
  <w:style w:type="paragraph" w:customStyle="1" w:styleId="FigureTitle">
    <w:name w:val="Figure Title"/>
    <w:basedOn w:val="afff"/>
    <w:next w:val="afffb"/>
    <w:qFormat/>
    <w:rsid w:val="00255462"/>
    <w:pPr>
      <w:keepLines/>
      <w:overflowPunct w:val="0"/>
      <w:autoSpaceDE w:val="0"/>
      <w:autoSpaceDN w:val="0"/>
      <w:adjustRightInd w:val="0"/>
      <w:spacing w:before="120" w:after="180"/>
      <w:ind w:firstLine="420"/>
      <w:jc w:val="center"/>
    </w:pPr>
    <w:rPr>
      <w:rFonts w:ascii="宋体" w:hAnsi="宋体"/>
      <w:b/>
      <w:color w:val="000000"/>
      <w:sz w:val="20"/>
      <w:szCs w:val="20"/>
      <w:lang w:bidi="ar-SA"/>
    </w:rPr>
  </w:style>
  <w:style w:type="paragraph" w:customStyle="1" w:styleId="xl160">
    <w:name w:val="xl160"/>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both"/>
      <w:textAlignment w:val="center"/>
    </w:pPr>
    <w:rPr>
      <w:rFonts w:ascii="宋体" w:hAnsi="宋体" w:cs="宋体"/>
      <w:color w:val="FF0000"/>
      <w:sz w:val="22"/>
      <w:szCs w:val="22"/>
      <w:lang w:eastAsia="zh-CN" w:bidi="ar-SA"/>
    </w:rPr>
  </w:style>
  <w:style w:type="paragraph" w:customStyle="1" w:styleId="afffffffffffff1">
    <w:name w:val="表标题"/>
    <w:basedOn w:val="afffffffffffffffff7"/>
    <w:link w:val="Charfffff0"/>
    <w:rsid w:val="00255462"/>
    <w:rPr>
      <w:rFonts w:ascii="Calibri" w:hAnsi="Calibri"/>
    </w:rPr>
  </w:style>
  <w:style w:type="paragraph" w:customStyle="1" w:styleId="CharCharCharCharCharCharCharCharCharCharCharCharCharCharCharChar3">
    <w:name w:val="Char Char Char Char Char Char Char Char Char Char Char Char Char Char Char Char3"/>
    <w:basedOn w:val="afff"/>
    <w:qFormat/>
    <w:rsid w:val="00255462"/>
    <w:pPr>
      <w:widowControl w:val="0"/>
      <w:tabs>
        <w:tab w:val="left" w:pos="420"/>
      </w:tabs>
      <w:spacing w:before="280" w:after="290" w:line="377" w:lineRule="auto"/>
      <w:ind w:left="420" w:hanging="420"/>
      <w:jc w:val="both"/>
    </w:pPr>
    <w:rPr>
      <w:rFonts w:ascii="Times New Roman" w:hAnsi="Times New Roman"/>
      <w:color w:val="000000"/>
      <w:kern w:val="2"/>
      <w:sz w:val="24"/>
      <w:lang w:eastAsia="zh-CN" w:bidi="ar-SA"/>
    </w:rPr>
  </w:style>
  <w:style w:type="paragraph" w:customStyle="1" w:styleId="CharCharf5">
    <w:name w:val="小四 段落 宋体 Char Char"/>
    <w:basedOn w:val="afff"/>
    <w:semiHidden/>
    <w:qFormat/>
    <w:rsid w:val="00255462"/>
    <w:pPr>
      <w:widowControl w:val="0"/>
      <w:ind w:right="-33" w:firstLineChars="200" w:firstLine="480"/>
    </w:pPr>
    <w:rPr>
      <w:rFonts w:ascii="Times New Roman" w:hAnsi="Times New Roman"/>
      <w:color w:val="000000"/>
      <w:kern w:val="2"/>
      <w:sz w:val="24"/>
      <w:lang w:eastAsia="zh-CN" w:bidi="ar-SA"/>
    </w:rPr>
  </w:style>
  <w:style w:type="paragraph" w:customStyle="1" w:styleId="CharCharCharCharCharCharChar2">
    <w:name w:val="Char Char Char Char Char Char Char2"/>
    <w:basedOn w:val="affff0"/>
    <w:qFormat/>
    <w:rsid w:val="00255462"/>
    <w:pPr>
      <w:widowControl w:val="0"/>
      <w:shd w:val="clear" w:color="auto" w:fill="000080"/>
      <w:spacing w:before="280" w:after="290" w:line="377" w:lineRule="auto"/>
      <w:ind w:firstLine="420"/>
      <w:jc w:val="both"/>
    </w:pPr>
    <w:rPr>
      <w:rFonts w:ascii="Tahoma" w:hAnsi="Tahoma"/>
      <w:color w:val="000000"/>
      <w:sz w:val="24"/>
      <w:szCs w:val="24"/>
      <w:lang w:val="en-US" w:eastAsia="zh-CN"/>
    </w:rPr>
  </w:style>
  <w:style w:type="paragraph" w:customStyle="1" w:styleId="460">
    <w:name w:val="样式 目录 4 + 左侧:  6 字符"/>
    <w:basedOn w:val="TOC4"/>
    <w:qFormat/>
    <w:rsid w:val="00255462"/>
    <w:pPr>
      <w:widowControl w:val="0"/>
      <w:tabs>
        <w:tab w:val="left" w:pos="1134"/>
      </w:tabs>
      <w:ind w:leftChars="60" w:left="60" w:firstLine="420"/>
    </w:pPr>
    <w:rPr>
      <w:rFonts w:ascii="Times New Roman" w:hAnsi="Times New Roman"/>
      <w:color w:val="000000"/>
      <w:kern w:val="2"/>
      <w:szCs w:val="24"/>
      <w:lang w:eastAsia="zh-CN" w:bidi="ar-SA"/>
    </w:rPr>
  </w:style>
  <w:style w:type="paragraph" w:customStyle="1" w:styleId="Charffffff3">
    <w:name w:val="表格标题黑体居中 Char"/>
    <w:basedOn w:val="afff"/>
    <w:qFormat/>
    <w:rsid w:val="00255462"/>
    <w:pPr>
      <w:spacing w:before="-1" w:after="120"/>
      <w:ind w:firstLine="480"/>
      <w:jc w:val="center"/>
    </w:pPr>
    <w:rPr>
      <w:rFonts w:ascii="黑体" w:hAnsi="Times New Roman" w:cs="宋体"/>
      <w:b/>
      <w:bCs/>
      <w:color w:val="000000"/>
      <w:sz w:val="30"/>
      <w:szCs w:val="20"/>
      <w:lang w:eastAsia="zh-CN" w:bidi="ar-SA"/>
    </w:rPr>
  </w:style>
  <w:style w:type="paragraph" w:customStyle="1" w:styleId="CharCharCharCharCharCharCharCharChar1">
    <w:name w:val="Char Char Char Char Char Char Char Char Char1"/>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HTMLb">
    <w:name w:val="HTML 预先格式化"/>
    <w:basedOn w:val="afff"/>
    <w:qFormat/>
    <w:rsid w:val="00255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 w:after="-1"/>
      <w:ind w:firstLine="480"/>
    </w:pPr>
    <w:rPr>
      <w:rFonts w:ascii="黑体" w:hAnsi="Courier New" w:hint="eastAsia"/>
      <w:color w:val="000000"/>
      <w:sz w:val="20"/>
      <w:szCs w:val="20"/>
      <w:lang w:eastAsia="zh-CN" w:bidi="ar-SA"/>
    </w:rPr>
  </w:style>
  <w:style w:type="paragraph" w:customStyle="1" w:styleId="6616Char1PIM61H61BOD41LegalLevel11h61T">
    <w:name w:val="样式 标题 6标题 61标题 6 Char1PIM 61H61BOD 41Legal Level 1.1h61T..."/>
    <w:basedOn w:val="61"/>
    <w:qFormat/>
    <w:rsid w:val="00255462"/>
    <w:pPr>
      <w:keepNext/>
      <w:keepLines/>
      <w:widowControl w:val="0"/>
      <w:numPr>
        <w:numId w:val="11"/>
      </w:numPr>
      <w:tabs>
        <w:tab w:val="left" w:pos="5760"/>
      </w:tabs>
      <w:spacing w:after="64"/>
      <w:ind w:left="4536" w:hanging="936"/>
      <w:jc w:val="both"/>
    </w:pPr>
    <w:rPr>
      <w:rFonts w:ascii="宋体" w:hAnsi="宋体"/>
      <w:b w:val="0"/>
      <w:bCs w:val="0"/>
      <w:color w:val="000000"/>
      <w:kern w:val="2"/>
      <w:sz w:val="24"/>
      <w:szCs w:val="20"/>
      <w:lang w:val="en-US" w:eastAsia="zh-CN" w:bidi="ar-SA"/>
    </w:rPr>
  </w:style>
  <w:style w:type="paragraph" w:customStyle="1" w:styleId="SubHeading">
    <w:name w:val="Sub Heading"/>
    <w:basedOn w:val="afff"/>
    <w:qFormat/>
    <w:rsid w:val="00255462"/>
    <w:pPr>
      <w:spacing w:before="120" w:after="40" w:line="377" w:lineRule="auto"/>
      <w:ind w:firstLine="420"/>
    </w:pPr>
    <w:rPr>
      <w:rFonts w:ascii="Arial Narrow" w:hAnsi="Arial Narrow" w:cs="Arial"/>
      <w:b/>
      <w:color w:val="B38C0A"/>
      <w:sz w:val="22"/>
      <w:lang w:bidi="ar-SA"/>
    </w:rPr>
  </w:style>
  <w:style w:type="paragraph" w:customStyle="1" w:styleId="CharChar16CharChar2">
    <w:name w:val="Char Char16 Char Char2"/>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221561">
    <w:name w:val="样式 样式 正文缩进 + 首行缩进:  2 字符 + 首行缩进:  2 字符 段后: 15.6 磅1"/>
    <w:basedOn w:val="afff"/>
    <w:qFormat/>
    <w:rsid w:val="00255462"/>
    <w:pPr>
      <w:widowControl w:val="0"/>
      <w:ind w:firstLineChars="200" w:firstLine="600"/>
      <w:jc w:val="both"/>
    </w:pPr>
    <w:rPr>
      <w:rFonts w:ascii="Times New Roman" w:hAnsi="Times New Roman" w:cs="宋体"/>
      <w:color w:val="000000"/>
      <w:kern w:val="2"/>
      <w:sz w:val="24"/>
      <w:szCs w:val="20"/>
      <w:lang w:eastAsia="zh-CN" w:bidi="ar-SA"/>
    </w:rPr>
  </w:style>
  <w:style w:type="paragraph" w:customStyle="1" w:styleId="221">
    <w:name w:val="标题2 2级小节"/>
    <w:basedOn w:val="23"/>
    <w:next w:val="afffffffffffff7"/>
    <w:qFormat/>
    <w:rsid w:val="00255462"/>
    <w:pPr>
      <w:keepLines/>
      <w:widowControl w:val="0"/>
      <w:numPr>
        <w:ilvl w:val="0"/>
        <w:numId w:val="0"/>
      </w:numPr>
      <w:tabs>
        <w:tab w:val="left" w:pos="840"/>
      </w:tabs>
      <w:spacing w:before="260" w:after="260" w:line="416" w:lineRule="auto"/>
      <w:ind w:left="1457" w:hanging="1277"/>
      <w:jc w:val="both"/>
    </w:pPr>
    <w:rPr>
      <w:rFonts w:ascii="宋体" w:hAnsi="宋体"/>
      <w:b w:val="0"/>
      <w:i w:val="0"/>
      <w:iCs w:val="0"/>
      <w:color w:val="000000"/>
      <w:kern w:val="2"/>
      <w:sz w:val="32"/>
      <w:szCs w:val="32"/>
      <w:lang w:val="en-US" w:eastAsia="zh-CN" w:bidi="ar-SA"/>
    </w:rPr>
  </w:style>
  <w:style w:type="paragraph" w:customStyle="1" w:styleId="FranklinGothicDemi">
    <w:name w:val="样式 (西文) Franklin Gothic Demi"/>
    <w:basedOn w:val="afff"/>
    <w:link w:val="FranklinGothicDemiChar"/>
    <w:qFormat/>
    <w:rsid w:val="00255462"/>
    <w:pPr>
      <w:widowControl w:val="0"/>
      <w:adjustRightInd w:val="0"/>
      <w:snapToGrid w:val="0"/>
      <w:ind w:firstLineChars="200" w:firstLine="200"/>
    </w:pPr>
    <w:rPr>
      <w:rFonts w:ascii="宋体" w:eastAsia="仿宋_GB2312" w:hAnsi="宋体"/>
      <w:color w:val="000000"/>
      <w:sz w:val="24"/>
      <w:lang w:eastAsia="zh-CN" w:bidi="ar-SA"/>
    </w:rPr>
  </w:style>
  <w:style w:type="paragraph" w:customStyle="1" w:styleId="CharChar1Char">
    <w:name w:val="Char Char1 Char"/>
    <w:basedOn w:val="afff"/>
    <w:qFormat/>
    <w:rsid w:val="00255462"/>
    <w:pPr>
      <w:spacing w:after="160" w:line="240" w:lineRule="exact"/>
    </w:pPr>
    <w:rPr>
      <w:rFonts w:ascii="Verdana" w:eastAsia="仿宋_GB2312" w:hAnsi="Verdana"/>
      <w:sz w:val="24"/>
      <w:szCs w:val="20"/>
      <w:lang w:bidi="ar-SA"/>
    </w:rPr>
  </w:style>
  <w:style w:type="paragraph" w:customStyle="1" w:styleId="VRTS-ComputerCode">
    <w:name w:val="_VRTS-Computer Code"/>
    <w:basedOn w:val="VRTS-BodyText"/>
    <w:qFormat/>
    <w:rsid w:val="00255462"/>
    <w:rPr>
      <w:rFonts w:ascii="Courier New" w:hAnsi="Courier New"/>
      <w:b/>
      <w:color w:val="FF0000"/>
      <w:lang w:eastAsia="zh-CN"/>
    </w:rPr>
  </w:style>
  <w:style w:type="paragraph" w:customStyle="1" w:styleId="2h22Header2l2Level2HeadH2SmallChapterReshdr22">
    <w:name w:val="样式 标题 2h22Header 2l2Level 2 HeadH2Small Chapter)Reshdr2...2"/>
    <w:basedOn w:val="23"/>
    <w:qFormat/>
    <w:rsid w:val="00255462"/>
    <w:pPr>
      <w:keepLines/>
      <w:widowControl w:val="0"/>
      <w:numPr>
        <w:ilvl w:val="0"/>
        <w:numId w:val="0"/>
      </w:numPr>
      <w:tabs>
        <w:tab w:val="left" w:pos="840"/>
        <w:tab w:val="left" w:pos="3060"/>
      </w:tabs>
      <w:spacing w:before="0" w:after="0" w:line="416" w:lineRule="auto"/>
      <w:ind w:left="840" w:hanging="420"/>
    </w:pPr>
    <w:rPr>
      <w:rFonts w:ascii="宋体" w:hAnsi="宋体" w:cs="Arial"/>
      <w:b w:val="0"/>
      <w:bCs w:val="0"/>
      <w:i w:val="0"/>
      <w:iCs w:val="0"/>
      <w:color w:val="000000"/>
      <w:kern w:val="2"/>
      <w:sz w:val="36"/>
      <w:szCs w:val="20"/>
      <w:lang w:val="en-US" w:eastAsia="zh-CN" w:bidi="ar-SA"/>
    </w:rPr>
  </w:style>
  <w:style w:type="paragraph" w:customStyle="1" w:styleId="Body">
    <w:name w:val="Body"/>
    <w:basedOn w:val="afff"/>
    <w:qFormat/>
    <w:rsid w:val="00255462"/>
    <w:pPr>
      <w:spacing w:before="120" w:line="240" w:lineRule="auto"/>
      <w:jc w:val="both"/>
    </w:pPr>
    <w:rPr>
      <w:rFonts w:ascii="宋体" w:hAnsi="Times New Roman" w:cs="Angsana New"/>
      <w:sz w:val="20"/>
      <w:szCs w:val="20"/>
      <w:lang w:eastAsia="zh-CN" w:bidi="ar-SA"/>
    </w:rPr>
  </w:style>
  <w:style w:type="paragraph" w:customStyle="1" w:styleId="afffffffffffffffffff">
    <w:name w:val="标准称谓"/>
    <w:next w:val="afff"/>
    <w:qFormat/>
    <w:rsid w:val="00255462"/>
    <w:pPr>
      <w:framePr w:w="9638" w:h="754" w:hRule="exact" w:hSpace="180" w:vSpace="180" w:wrap="around" w:vAnchor="page" w:hAnchor="margin" w:xAlign="center" w:y="2128" w:anchorLock="1"/>
      <w:widowControl w:val="0"/>
      <w:kinsoku w:val="0"/>
      <w:overflowPunct w:val="0"/>
      <w:autoSpaceDE w:val="0"/>
      <w:autoSpaceDN w:val="0"/>
      <w:spacing w:before="280" w:after="290" w:line="0" w:lineRule="atLeast"/>
      <w:jc w:val="distribute"/>
    </w:pPr>
    <w:rPr>
      <w:rFonts w:ascii="宋体" w:hAnsi="Times New Roman"/>
      <w:b/>
      <w:bCs/>
      <w:spacing w:val="20"/>
      <w:w w:val="148"/>
      <w:sz w:val="52"/>
    </w:rPr>
  </w:style>
  <w:style w:type="paragraph" w:customStyle="1" w:styleId="My0">
    <w:name w:val="My正文"/>
    <w:basedOn w:val="afff"/>
    <w:qFormat/>
    <w:rsid w:val="00255462"/>
    <w:pPr>
      <w:widowControl w:val="0"/>
      <w:adjustRightInd w:val="0"/>
      <w:spacing w:before="120"/>
      <w:ind w:firstLine="567"/>
      <w:jc w:val="both"/>
      <w:textAlignment w:val="baseline"/>
    </w:pPr>
    <w:rPr>
      <w:rFonts w:ascii="宋体" w:hAnsi="宋体"/>
      <w:color w:val="000000"/>
      <w:sz w:val="24"/>
      <w:szCs w:val="20"/>
      <w:lang w:eastAsia="zh-CN" w:bidi="ar-SA"/>
    </w:rPr>
  </w:style>
  <w:style w:type="paragraph" w:customStyle="1" w:styleId="subhead">
    <w:name w:val="subhead"/>
    <w:qFormat/>
    <w:rsid w:val="00255462"/>
    <w:pPr>
      <w:spacing w:after="120" w:line="300" w:lineRule="exact"/>
    </w:pPr>
    <w:rPr>
      <w:rFonts w:ascii="Futura Hv" w:hAnsi="Futura Hv"/>
      <w:sz w:val="26"/>
      <w:lang w:eastAsia="en-US"/>
    </w:rPr>
  </w:style>
  <w:style w:type="paragraph" w:customStyle="1" w:styleId="CharCharCharCharCharCharCharChar13">
    <w:name w:val="Char Char Char Char Char Char Char Char13"/>
    <w:basedOn w:val="afff"/>
    <w:qFormat/>
    <w:rsid w:val="00255462"/>
    <w:pPr>
      <w:widowControl w:val="0"/>
      <w:tabs>
        <w:tab w:val="left" w:pos="360"/>
      </w:tabs>
      <w:ind w:firstLine="420"/>
      <w:jc w:val="both"/>
    </w:pPr>
    <w:rPr>
      <w:rFonts w:ascii="Times New Roman" w:eastAsia="Arial" w:hAnsi="Times New Roman"/>
      <w:color w:val="000000"/>
      <w:kern w:val="2"/>
      <w:sz w:val="24"/>
      <w:lang w:eastAsia="zh-CN" w:bidi="ar-SA"/>
    </w:rPr>
  </w:style>
  <w:style w:type="paragraph" w:customStyle="1" w:styleId="Picture">
    <w:name w:val="Picture"/>
    <w:basedOn w:val="afff"/>
    <w:next w:val="affffb"/>
    <w:qFormat/>
    <w:rsid w:val="00255462"/>
    <w:pPr>
      <w:keepNext/>
      <w:ind w:firstLine="420"/>
      <w:jc w:val="both"/>
    </w:pPr>
    <w:rPr>
      <w:rFonts w:ascii="楷体" w:eastAsia="楷体" w:hAnsi="宋体"/>
      <w:b/>
      <w:color w:val="000000"/>
      <w:spacing w:val="-5"/>
      <w:w w:val="98"/>
      <w:sz w:val="24"/>
      <w:szCs w:val="20"/>
      <w:lang w:eastAsia="zh-CN" w:bidi="ar-SA"/>
    </w:rPr>
  </w:style>
  <w:style w:type="paragraph" w:customStyle="1" w:styleId="464335">
    <w:name w:val="样式 样式 样式 样式 目录 4 + 左侧:  6 字符 + 左侧:  4 字符 + 左侧:  3 字符 + 左侧:  3.5 ..."/>
    <w:basedOn w:val="4643"/>
    <w:qFormat/>
    <w:rsid w:val="00255462"/>
    <w:pPr>
      <w:tabs>
        <w:tab w:val="clear" w:pos="631"/>
        <w:tab w:val="clear" w:pos="1260"/>
        <w:tab w:val="clear" w:pos="2520"/>
        <w:tab w:val="clear" w:pos="8296"/>
      </w:tabs>
    </w:pPr>
  </w:style>
  <w:style w:type="paragraph" w:customStyle="1" w:styleId="paragraph10">
    <w:name w:val="paragraph1"/>
    <w:basedOn w:val="afff"/>
    <w:qFormat/>
    <w:rsid w:val="00255462"/>
    <w:pPr>
      <w:widowControl w:val="0"/>
      <w:spacing w:beforeLines="20" w:before="62" w:afterLines="30" w:after="93"/>
      <w:ind w:firstLineChars="200" w:firstLine="200"/>
      <w:jc w:val="both"/>
    </w:pPr>
    <w:rPr>
      <w:rFonts w:ascii="Times New Roman" w:hAnsi="Times New Roman"/>
      <w:kern w:val="2"/>
      <w:sz w:val="24"/>
      <w:lang w:eastAsia="zh-CN" w:bidi="ar-SA"/>
    </w:rPr>
  </w:style>
  <w:style w:type="paragraph" w:customStyle="1" w:styleId="aff5">
    <w:name w:val="标准文件_章标题"/>
    <w:next w:val="afff"/>
    <w:qFormat/>
    <w:rsid w:val="00255462"/>
    <w:pPr>
      <w:numPr>
        <w:ilvl w:val="1"/>
        <w:numId w:val="22"/>
      </w:numPr>
      <w:adjustRightInd w:val="0"/>
      <w:snapToGrid w:val="0"/>
      <w:spacing w:before="240" w:after="240" w:line="300" w:lineRule="auto"/>
      <w:jc w:val="center"/>
      <w:outlineLvl w:val="1"/>
    </w:pPr>
    <w:rPr>
      <w:rFonts w:ascii="黑体" w:eastAsia="黑体" w:hAnsi="Times New Roman"/>
      <w:spacing w:val="2"/>
      <w:sz w:val="44"/>
    </w:rPr>
  </w:style>
  <w:style w:type="paragraph" w:customStyle="1" w:styleId="44444">
    <w:name w:val="44444"/>
    <w:basedOn w:val="afff"/>
    <w:qFormat/>
    <w:rsid w:val="00255462"/>
    <w:pPr>
      <w:tabs>
        <w:tab w:val="left" w:pos="420"/>
      </w:tabs>
      <w:ind w:left="420" w:hanging="420"/>
      <w:jc w:val="center"/>
      <w:outlineLvl w:val="3"/>
    </w:pPr>
    <w:rPr>
      <w:rFonts w:ascii="宋体" w:hAnsi="Arial" w:cs="Arial"/>
      <w:b/>
      <w:bCs/>
      <w:kern w:val="2"/>
      <w:sz w:val="24"/>
      <w:szCs w:val="28"/>
      <w:lang w:eastAsia="zh-CN" w:bidi="ar-SA"/>
    </w:rPr>
  </w:style>
  <w:style w:type="paragraph" w:customStyle="1" w:styleId="Xie2">
    <w:name w:val="Xie图表标题"/>
    <w:basedOn w:val="afff"/>
    <w:qFormat/>
    <w:rsid w:val="00255462"/>
    <w:pPr>
      <w:widowControl w:val="0"/>
      <w:adjustRightInd w:val="0"/>
      <w:snapToGrid w:val="0"/>
      <w:spacing w:line="520" w:lineRule="atLeast"/>
      <w:ind w:firstLine="420"/>
      <w:jc w:val="center"/>
    </w:pPr>
    <w:rPr>
      <w:rFonts w:ascii="Times New Roman" w:hAnsi="Times New Roman"/>
      <w:color w:val="000000"/>
      <w:kern w:val="2"/>
      <w:sz w:val="24"/>
      <w:szCs w:val="28"/>
      <w:lang w:eastAsia="zh-CN" w:bidi="ar-SA"/>
    </w:rPr>
  </w:style>
  <w:style w:type="paragraph" w:customStyle="1" w:styleId="afffffffffffff7">
    <w:name w:val="规范正文"/>
    <w:basedOn w:val="afff"/>
    <w:link w:val="Charfffff3"/>
    <w:qFormat/>
    <w:rsid w:val="00255462"/>
    <w:pPr>
      <w:widowControl w:val="0"/>
      <w:adjustRightInd w:val="0"/>
      <w:spacing w:beforeLines="50" w:before="156"/>
      <w:ind w:firstLineChars="200" w:firstLine="480"/>
      <w:jc w:val="both"/>
      <w:textAlignment w:val="baseline"/>
    </w:pPr>
    <w:rPr>
      <w:color w:val="000000"/>
      <w:sz w:val="24"/>
      <w:szCs w:val="20"/>
      <w:lang w:eastAsia="zh-CN" w:bidi="ar-SA"/>
    </w:rPr>
  </w:style>
  <w:style w:type="paragraph" w:customStyle="1" w:styleId="4f">
    <w:name w:val="标题  4"/>
    <w:basedOn w:val="afff"/>
    <w:qFormat/>
    <w:rsid w:val="00255462"/>
    <w:pPr>
      <w:widowControl w:val="0"/>
      <w:adjustRightInd w:val="0"/>
      <w:snapToGrid w:val="0"/>
      <w:ind w:firstLine="420"/>
      <w:jc w:val="both"/>
    </w:pPr>
    <w:rPr>
      <w:rFonts w:ascii="Times New Roman" w:hAnsi="Times New Roman"/>
      <w:color w:val="000000"/>
      <w:sz w:val="24"/>
      <w:lang w:eastAsia="zh-CN" w:bidi="ar-SA"/>
    </w:rPr>
  </w:style>
  <w:style w:type="paragraph" w:customStyle="1" w:styleId="cnfont">
    <w:name w:val="cnfont"/>
    <w:basedOn w:val="afff"/>
    <w:qFormat/>
    <w:rsid w:val="00255462"/>
    <w:pPr>
      <w:spacing w:before="100" w:beforeAutospacing="1" w:after="100" w:afterAutospacing="1"/>
      <w:ind w:firstLine="420"/>
    </w:pPr>
    <w:rPr>
      <w:rFonts w:ascii="宋体" w:hAnsi="宋体"/>
      <w:color w:val="000000"/>
      <w:sz w:val="24"/>
      <w:lang w:eastAsia="zh-CN" w:bidi="ar-SA"/>
    </w:rPr>
  </w:style>
  <w:style w:type="paragraph" w:customStyle="1" w:styleId="Xie3">
    <w:name w:val="Xie图文左"/>
    <w:qFormat/>
    <w:rsid w:val="00255462"/>
    <w:pPr>
      <w:adjustRightInd w:val="0"/>
      <w:snapToGrid w:val="0"/>
      <w:spacing w:before="40" w:after="40" w:line="377" w:lineRule="auto"/>
    </w:pPr>
    <w:rPr>
      <w:rFonts w:ascii="Times New Roman" w:eastAsia="仿宋_GB2312" w:hAnsi="Times New Roman"/>
      <w:sz w:val="24"/>
    </w:rPr>
  </w:style>
  <w:style w:type="paragraph" w:customStyle="1" w:styleId="SIPO0">
    <w:name w:val="【SIPO】注释"/>
    <w:basedOn w:val="SIPO1"/>
    <w:link w:val="SIPOChar0"/>
    <w:qFormat/>
    <w:rsid w:val="00255462"/>
    <w:pPr>
      <w:spacing w:line="288" w:lineRule="auto"/>
      <w:ind w:firstLine="360"/>
    </w:pPr>
    <w:rPr>
      <w:color w:val="0000FF"/>
      <w:sz w:val="18"/>
    </w:rPr>
  </w:style>
  <w:style w:type="paragraph" w:customStyle="1" w:styleId="ICSS">
    <w:name w:val="ICSS标书正文"/>
    <w:basedOn w:val="afff"/>
    <w:qFormat/>
    <w:rsid w:val="00255462"/>
    <w:pPr>
      <w:widowControl w:val="0"/>
      <w:ind w:leftChars="100" w:left="240" w:firstLineChars="200" w:firstLine="200"/>
      <w:jc w:val="both"/>
    </w:pPr>
    <w:rPr>
      <w:rFonts w:ascii="Times New Roman" w:hAnsi="Times New Roman"/>
      <w:color w:val="000000"/>
      <w:kern w:val="2"/>
      <w:sz w:val="24"/>
      <w:lang w:eastAsia="zh-CN" w:bidi="ar-SA"/>
    </w:rPr>
  </w:style>
  <w:style w:type="paragraph" w:customStyle="1" w:styleId="Afffffffffffffffffff0">
    <w:name w:val="正文符号A"/>
    <w:basedOn w:val="afff"/>
    <w:qFormat/>
    <w:rsid w:val="00255462"/>
    <w:pPr>
      <w:widowControl w:val="0"/>
      <w:tabs>
        <w:tab w:val="left" w:pos="1140"/>
      </w:tabs>
      <w:snapToGrid w:val="0"/>
      <w:spacing w:before="280" w:after="290" w:line="300" w:lineRule="auto"/>
      <w:ind w:left="1140" w:hanging="420"/>
      <w:jc w:val="both"/>
    </w:pPr>
    <w:rPr>
      <w:rFonts w:ascii="Times New Roman" w:hAnsi="Times New Roman"/>
      <w:color w:val="000000"/>
      <w:kern w:val="2"/>
      <w:sz w:val="24"/>
      <w:szCs w:val="20"/>
      <w:lang w:eastAsia="zh-CN" w:bidi="ar-SA"/>
    </w:rPr>
  </w:style>
  <w:style w:type="paragraph" w:customStyle="1" w:styleId="2220">
    <w:name w:val="样式 (西文) 宋体 行距: 固定值 22 磅 首行缩进:  2 字符"/>
    <w:basedOn w:val="afff"/>
    <w:qFormat/>
    <w:rsid w:val="00255462"/>
    <w:pPr>
      <w:widowControl w:val="0"/>
      <w:spacing w:line="440" w:lineRule="exact"/>
      <w:ind w:firstLineChars="200" w:firstLine="200"/>
      <w:jc w:val="both"/>
    </w:pPr>
    <w:rPr>
      <w:rFonts w:ascii="宋体" w:hAnsi="宋体" w:cs="宋体"/>
      <w:color w:val="000000"/>
      <w:kern w:val="2"/>
      <w:sz w:val="24"/>
      <w:szCs w:val="20"/>
      <w:lang w:eastAsia="zh-CN" w:bidi="ar-SA"/>
    </w:rPr>
  </w:style>
  <w:style w:type="paragraph" w:customStyle="1" w:styleId="Char180">
    <w:name w:val="Char18"/>
    <w:basedOn w:val="afff"/>
    <w:qFormat/>
    <w:rsid w:val="00255462"/>
    <w:pPr>
      <w:widowControl w:val="0"/>
      <w:adjustRightInd w:val="0"/>
      <w:ind w:firstLine="420"/>
      <w:jc w:val="both"/>
    </w:pPr>
    <w:rPr>
      <w:rFonts w:ascii="Times New Roman" w:hAnsi="Times New Roman"/>
      <w:color w:val="000000"/>
      <w:sz w:val="24"/>
      <w:szCs w:val="20"/>
      <w:lang w:eastAsia="zh-CN" w:bidi="ar-SA"/>
    </w:rPr>
  </w:style>
  <w:style w:type="paragraph" w:customStyle="1" w:styleId="074">
    <w:name w:val="样式 宋体 (西文)四号 首行缩进:  0.74 厘米"/>
    <w:basedOn w:val="afff"/>
    <w:qFormat/>
    <w:rsid w:val="00255462"/>
    <w:pPr>
      <w:spacing w:before="-1" w:after="-1"/>
      <w:ind w:firstLine="420"/>
    </w:pPr>
    <w:rPr>
      <w:rFonts w:ascii="宋体" w:hAnsi="Times New Roman"/>
      <w:color w:val="000000"/>
      <w:sz w:val="24"/>
      <w:lang w:eastAsia="zh-CN" w:bidi="ar-SA"/>
    </w:rPr>
  </w:style>
  <w:style w:type="paragraph" w:customStyle="1" w:styleId="PlainText1">
    <w:name w:val="Plain Text1"/>
    <w:basedOn w:val="afff"/>
    <w:qFormat/>
    <w:rsid w:val="00255462"/>
    <w:pPr>
      <w:widowControl w:val="0"/>
      <w:adjustRightInd w:val="0"/>
      <w:spacing w:before="280" w:after="290" w:line="377" w:lineRule="auto"/>
      <w:ind w:firstLine="420"/>
      <w:jc w:val="both"/>
      <w:textAlignment w:val="baseline"/>
    </w:pPr>
    <w:rPr>
      <w:rFonts w:ascii="宋体"/>
      <w:color w:val="000000"/>
      <w:sz w:val="24"/>
      <w:szCs w:val="20"/>
      <w:lang w:eastAsia="zh-CN" w:bidi="ar-SA"/>
    </w:rPr>
  </w:style>
  <w:style w:type="paragraph" w:customStyle="1" w:styleId="6H6LegalLevel1Level1h6ThirdSubheadingBOD4PIM1">
    <w:name w:val="样式 标题 6H6Legal Level 1.Level 1h6Third SubheadingBOD 4PIM ...1"/>
    <w:basedOn w:val="61"/>
    <w:qFormat/>
    <w:rsid w:val="00255462"/>
    <w:pPr>
      <w:keepNext/>
      <w:keepLines/>
      <w:numPr>
        <w:numId w:val="0"/>
      </w:numPr>
      <w:tabs>
        <w:tab w:val="left" w:pos="1134"/>
        <w:tab w:val="left" w:pos="3000"/>
      </w:tabs>
      <w:spacing w:before="100" w:beforeAutospacing="1" w:after="100" w:afterAutospacing="1"/>
      <w:ind w:left="1327" w:firstLineChars="200" w:hanging="1327"/>
    </w:pPr>
    <w:rPr>
      <w:rFonts w:ascii="宋体" w:hAnsi="宋体"/>
      <w:color w:val="000000"/>
      <w:sz w:val="24"/>
      <w:szCs w:val="24"/>
      <w:lang w:val="en-US" w:eastAsia="zh-CN" w:bidi="ar-SA"/>
    </w:rPr>
  </w:style>
  <w:style w:type="paragraph" w:customStyle="1" w:styleId="Table-Normal">
    <w:name w:val="Table - Normal"/>
    <w:basedOn w:val="afff"/>
    <w:qFormat/>
    <w:rsid w:val="00255462"/>
    <w:pPr>
      <w:spacing w:before="60" w:after="60"/>
      <w:ind w:firstLine="420"/>
      <w:jc w:val="both"/>
    </w:pPr>
    <w:rPr>
      <w:rFonts w:ascii="宋体" w:hAnsi="宋体"/>
      <w:color w:val="000000"/>
      <w:sz w:val="16"/>
      <w:szCs w:val="20"/>
      <w:lang w:bidi="ar-SA"/>
    </w:rPr>
  </w:style>
  <w:style w:type="paragraph" w:customStyle="1" w:styleId="Xie4">
    <w:name w:val="Xie表标题"/>
    <w:next w:val="afff"/>
    <w:qFormat/>
    <w:rsid w:val="00255462"/>
    <w:pPr>
      <w:adjustRightInd w:val="0"/>
      <w:spacing w:before="60" w:after="290" w:line="520" w:lineRule="exact"/>
      <w:jc w:val="center"/>
    </w:pPr>
    <w:rPr>
      <w:rFonts w:ascii="Times New Roman" w:eastAsia="仿宋_GB2312" w:hAnsi="Times New Roman"/>
      <w:kern w:val="2"/>
      <w:sz w:val="28"/>
      <w:szCs w:val="24"/>
    </w:rPr>
  </w:style>
  <w:style w:type="paragraph" w:customStyle="1" w:styleId="0955515">
    <w:name w:val="样式 (西文) 宋体 小四 首行缩进:  0.95 厘米 段前: 5 磅 段后: 5 磅 行距: 1.5 倍行距"/>
    <w:basedOn w:val="afff"/>
    <w:qFormat/>
    <w:rsid w:val="00255462"/>
    <w:pPr>
      <w:spacing w:before="100" w:after="100"/>
      <w:ind w:firstLine="540"/>
    </w:pPr>
    <w:rPr>
      <w:rFonts w:ascii="宋体" w:hAnsi="宋体" w:cs="宋体"/>
      <w:color w:val="000000"/>
      <w:sz w:val="24"/>
      <w:szCs w:val="20"/>
      <w:lang w:eastAsia="zh-CN" w:bidi="ar-SA"/>
    </w:rPr>
  </w:style>
  <w:style w:type="paragraph" w:customStyle="1" w:styleId="B">
    <w:name w:val="B表格题注"/>
    <w:next w:val="afff"/>
    <w:qFormat/>
    <w:rsid w:val="00255462"/>
    <w:pPr>
      <w:numPr>
        <w:numId w:val="23"/>
      </w:numPr>
      <w:spacing w:line="360" w:lineRule="auto"/>
      <w:ind w:left="0" w:firstLine="0"/>
      <w:jc w:val="center"/>
    </w:pPr>
    <w:rPr>
      <w:rFonts w:eastAsia="黑体"/>
      <w:b/>
      <w:kern w:val="2"/>
      <w:sz w:val="21"/>
      <w:szCs w:val="21"/>
    </w:rPr>
  </w:style>
  <w:style w:type="paragraph" w:customStyle="1" w:styleId="02">
    <w:name w:val="样式 正文缩进特点表正文正文非缩进特点标题正文非缩进 + 宋体两端对齐左侧:  0 厘米首行缩进:  2 字符..."/>
    <w:basedOn w:val="afffe"/>
    <w:qFormat/>
    <w:rsid w:val="00255462"/>
    <w:pPr>
      <w:widowControl w:val="0"/>
      <w:tabs>
        <w:tab w:val="left" w:pos="420"/>
      </w:tabs>
      <w:spacing w:before="60" w:after="60" w:line="400" w:lineRule="exact"/>
      <w:ind w:left="420" w:hanging="420"/>
      <w:jc w:val="both"/>
    </w:pPr>
    <w:rPr>
      <w:bCs/>
      <w:color w:val="000000"/>
      <w:spacing w:val="10"/>
      <w:kern w:val="2"/>
      <w:lang w:val="en-US" w:eastAsia="zh-CN" w:bidi="ar-SA"/>
    </w:rPr>
  </w:style>
  <w:style w:type="paragraph" w:customStyle="1" w:styleId="afffffffff9">
    <w:name w:val="正文 中石油"/>
    <w:basedOn w:val="afff"/>
    <w:link w:val="Charff5"/>
    <w:qFormat/>
    <w:rsid w:val="00255462"/>
    <w:pPr>
      <w:widowControl w:val="0"/>
      <w:spacing w:afterLines="50" w:after="156" w:line="360" w:lineRule="exact"/>
      <w:ind w:firstLine="420"/>
      <w:jc w:val="both"/>
    </w:pPr>
    <w:rPr>
      <w:color w:val="000000"/>
      <w:sz w:val="24"/>
      <w:szCs w:val="21"/>
      <w:lang w:eastAsia="zh-CN" w:bidi="ar-SA"/>
    </w:rPr>
  </w:style>
  <w:style w:type="paragraph" w:customStyle="1" w:styleId="1ALTZ4Char1">
    <w:name w:val="样式 正文缩进表正文正文非缩进四号特点段1正文不缩进ALT+Z标题4正文（首行缩进两字） Char正文（首行...1"/>
    <w:basedOn w:val="afffe"/>
    <w:qFormat/>
    <w:rsid w:val="00255462"/>
    <w:pPr>
      <w:ind w:firstLineChars="200" w:firstLine="480"/>
      <w:jc w:val="both"/>
    </w:pPr>
    <w:rPr>
      <w:rFonts w:ascii="宋体" w:eastAsia="仿宋_GB2312" w:hAnsi="宋体" w:cs="宋体"/>
      <w:color w:val="000000"/>
      <w:sz w:val="32"/>
      <w:lang w:val="en-US" w:eastAsia="zh-CN" w:bidi="ar-SA"/>
    </w:rPr>
  </w:style>
  <w:style w:type="paragraph" w:customStyle="1" w:styleId="afffffffffffffffffff1">
    <w:name w:val="a样式"/>
    <w:basedOn w:val="2f"/>
    <w:qFormat/>
    <w:rsid w:val="00255462"/>
    <w:pPr>
      <w:widowControl w:val="0"/>
      <w:spacing w:line="300" w:lineRule="auto"/>
      <w:ind w:firstLine="200"/>
      <w:jc w:val="both"/>
    </w:pPr>
    <w:rPr>
      <w:rFonts w:ascii="宋体" w:hAnsi="宋体" w:cs="Angsana New" w:hint="eastAsia"/>
      <w:color w:val="000000"/>
      <w:kern w:val="2"/>
      <w:sz w:val="24"/>
      <w:lang w:val="en-US" w:eastAsia="zh-CN" w:bidi="ar-SA"/>
    </w:rPr>
  </w:style>
  <w:style w:type="paragraph" w:customStyle="1" w:styleId="Char3CharCharCharCharCharCharCharCharChar2">
    <w:name w:val="Char3 Char Char Char Char Char Char Char Char Char2"/>
    <w:basedOn w:val="afff"/>
    <w:qFormat/>
    <w:rsid w:val="00255462"/>
    <w:pPr>
      <w:spacing w:after="160" w:line="240" w:lineRule="exact"/>
      <w:ind w:firstLine="420"/>
    </w:pPr>
    <w:rPr>
      <w:rFonts w:ascii="Verdana" w:hAnsi="Verdana"/>
      <w:color w:val="000000"/>
      <w:sz w:val="20"/>
      <w:szCs w:val="20"/>
      <w:lang w:bidi="ar-SA"/>
    </w:rPr>
  </w:style>
  <w:style w:type="paragraph" w:customStyle="1" w:styleId="4550">
    <w:name w:val="样式 标题 4 + 段前: 5 磅 段后: 5 磅 行距: 单倍行距"/>
    <w:basedOn w:val="4"/>
    <w:qFormat/>
    <w:rsid w:val="00255462"/>
    <w:pPr>
      <w:keepLines/>
      <w:widowControl w:val="0"/>
      <w:numPr>
        <w:ilvl w:val="0"/>
        <w:numId w:val="0"/>
      </w:numPr>
      <w:tabs>
        <w:tab w:val="left" w:pos="2880"/>
      </w:tabs>
      <w:adjustRightInd w:val="0"/>
      <w:spacing w:before="100" w:after="100" w:line="240" w:lineRule="auto"/>
      <w:ind w:left="1680" w:hanging="420"/>
      <w:textAlignment w:val="baseline"/>
    </w:pPr>
    <w:rPr>
      <w:rFonts w:ascii="Arial" w:hAnsi="Arial" w:cs="宋体"/>
      <w:color w:val="000000"/>
      <w:sz w:val="28"/>
      <w:szCs w:val="20"/>
      <w:lang w:val="en-US" w:eastAsia="zh-CN" w:bidi="ar-SA"/>
    </w:rPr>
  </w:style>
  <w:style w:type="paragraph" w:customStyle="1" w:styleId="GB231215">
    <w:name w:val="样式 仿宋_GB2312 四号 加粗 行距: 1.5 倍行距"/>
    <w:basedOn w:val="afff"/>
    <w:link w:val="GB231215Char"/>
    <w:qFormat/>
    <w:rsid w:val="00255462"/>
    <w:pPr>
      <w:spacing w:before="-1" w:after="-1"/>
      <w:ind w:firstLineChars="200" w:firstLine="562"/>
    </w:pPr>
    <w:rPr>
      <w:rFonts w:ascii="仿宋_GB2312" w:hAnsi="宋体" w:cs="宋体"/>
      <w:bCs/>
      <w:color w:val="000000"/>
      <w:sz w:val="30"/>
      <w:szCs w:val="20"/>
      <w:lang w:eastAsia="zh-CN" w:bidi="ar-SA"/>
    </w:rPr>
  </w:style>
  <w:style w:type="paragraph" w:customStyle="1" w:styleId="225225">
    <w:name w:val="样式 样式 首行缩进:  2.25 字符 + 首行缩进:  2.25 字符"/>
    <w:basedOn w:val="afff"/>
    <w:link w:val="225225Char"/>
    <w:qFormat/>
    <w:rsid w:val="00255462"/>
    <w:pPr>
      <w:widowControl w:val="0"/>
      <w:ind w:firstLineChars="225" w:firstLine="473"/>
      <w:jc w:val="both"/>
    </w:pPr>
    <w:rPr>
      <w:rFonts w:cs="宋体"/>
      <w:color w:val="000000"/>
      <w:sz w:val="24"/>
      <w:szCs w:val="21"/>
      <w:lang w:eastAsia="zh-CN" w:bidi="ar-SA"/>
    </w:rPr>
  </w:style>
  <w:style w:type="paragraph" w:customStyle="1" w:styleId="My3">
    <w:name w:val="My标题3"/>
    <w:basedOn w:val="31"/>
    <w:next w:val="afff"/>
    <w:qFormat/>
    <w:rsid w:val="00255462"/>
    <w:pPr>
      <w:keepLines/>
      <w:widowControl w:val="0"/>
      <w:tabs>
        <w:tab w:val="left" w:pos="1080"/>
        <w:tab w:val="left" w:pos="2160"/>
      </w:tabs>
      <w:spacing w:before="120" w:after="120"/>
      <w:ind w:left="709" w:hanging="709"/>
    </w:pPr>
    <w:rPr>
      <w:rFonts w:ascii="宋体" w:hAnsi="宋体"/>
      <w:b w:val="0"/>
      <w:bCs w:val="0"/>
      <w:color w:val="000000"/>
      <w:kern w:val="2"/>
      <w:sz w:val="24"/>
      <w:szCs w:val="20"/>
      <w:lang w:val="en-US" w:eastAsia="zh-CN"/>
    </w:rPr>
  </w:style>
  <w:style w:type="paragraph" w:customStyle="1" w:styleId="afffffffffffffffffff2">
    <w:name w:val="实施日期"/>
    <w:basedOn w:val="afffffffffffffffffff3"/>
    <w:qFormat/>
    <w:rsid w:val="00255462"/>
    <w:pPr>
      <w:framePr w:hSpace="0" w:wrap="around" w:vAnchor="text" w:hAnchor="text" w:xAlign="right"/>
      <w:jc w:val="right"/>
    </w:pPr>
  </w:style>
  <w:style w:type="paragraph" w:customStyle="1" w:styleId="-">
    <w:name w:val="正文-西藏"/>
    <w:basedOn w:val="afff"/>
    <w:link w:val="-Char"/>
    <w:qFormat/>
    <w:rsid w:val="00255462"/>
    <w:pPr>
      <w:widowControl w:val="0"/>
      <w:spacing w:before="280" w:after="290"/>
      <w:ind w:firstLineChars="200" w:firstLine="480"/>
      <w:jc w:val="both"/>
    </w:pPr>
    <w:rPr>
      <w:rFonts w:eastAsia="华文中宋"/>
      <w:color w:val="000000"/>
      <w:sz w:val="24"/>
      <w:lang w:eastAsia="zh-CN" w:bidi="ar-SA"/>
    </w:rPr>
  </w:style>
  <w:style w:type="paragraph" w:customStyle="1" w:styleId="afffffffffffffffffff4">
    <w:name w:val="表格题头"/>
    <w:basedOn w:val="afffffffffffff7"/>
    <w:qFormat/>
    <w:rsid w:val="00255462"/>
    <w:pPr>
      <w:tabs>
        <w:tab w:val="left" w:pos="1620"/>
      </w:tabs>
      <w:spacing w:beforeLines="0" w:before="0" w:line="240" w:lineRule="auto"/>
      <w:ind w:leftChars="600" w:left="600" w:firstLineChars="0" w:firstLine="0"/>
      <w:jc w:val="center"/>
    </w:pPr>
    <w:rPr>
      <w:sz w:val="21"/>
    </w:rPr>
  </w:style>
  <w:style w:type="paragraph" w:customStyle="1" w:styleId="afffffffffffffffffff3">
    <w:name w:val="发布日期"/>
    <w:qFormat/>
    <w:rsid w:val="00255462"/>
    <w:pPr>
      <w:framePr w:w="4000" w:h="473" w:hRule="exact" w:hSpace="180" w:vSpace="180" w:wrap="around" w:hAnchor="margin" w:y="13511" w:anchorLock="1"/>
    </w:pPr>
    <w:rPr>
      <w:rFonts w:ascii="Times New Roman" w:eastAsia="黑体" w:hAnsi="Times New Roman"/>
      <w:sz w:val="28"/>
    </w:rPr>
  </w:style>
  <w:style w:type="paragraph" w:customStyle="1" w:styleId="afffffffffffffffffff5">
    <w:name w:val="图名(小四)"/>
    <w:basedOn w:val="afff"/>
    <w:qFormat/>
    <w:rsid w:val="00255462"/>
    <w:pPr>
      <w:widowControl w:val="0"/>
      <w:spacing w:before="280" w:after="290" w:line="560" w:lineRule="exact"/>
      <w:ind w:firstLine="420"/>
      <w:jc w:val="center"/>
    </w:pPr>
    <w:rPr>
      <w:rFonts w:ascii="宋体" w:hAnsi="宋体"/>
      <w:color w:val="000000"/>
      <w:kern w:val="2"/>
      <w:sz w:val="24"/>
      <w:lang w:eastAsia="zh-CN" w:bidi="ar-SA"/>
    </w:rPr>
  </w:style>
  <w:style w:type="paragraph" w:customStyle="1" w:styleId="heading3inappendix">
    <w:name w:val="heading 3 in appendix"/>
    <w:basedOn w:val="31"/>
    <w:qFormat/>
    <w:rsid w:val="00255462"/>
    <w:pPr>
      <w:widowControl w:val="0"/>
      <w:tabs>
        <w:tab w:val="left" w:pos="2160"/>
      </w:tabs>
      <w:spacing w:after="0"/>
      <w:ind w:left="720" w:hanging="720"/>
      <w:outlineLvl w:val="9"/>
    </w:pPr>
    <w:rPr>
      <w:rFonts w:ascii="Times New Roman" w:hAnsi="Times New Roman"/>
      <w:b w:val="0"/>
      <w:bCs w:val="0"/>
      <w:snapToGrid w:val="0"/>
      <w:color w:val="000000"/>
      <w:sz w:val="20"/>
      <w:szCs w:val="20"/>
      <w:lang w:val="en-US" w:bidi="ar-SA"/>
    </w:rPr>
  </w:style>
  <w:style w:type="paragraph" w:customStyle="1" w:styleId="213">
    <w:name w:val="列表接续 21"/>
    <w:basedOn w:val="afff"/>
    <w:qFormat/>
    <w:rsid w:val="00255462"/>
    <w:pPr>
      <w:widowControl w:val="0"/>
      <w:spacing w:before="280" w:after="120" w:line="377" w:lineRule="auto"/>
      <w:ind w:leftChars="400" w:left="840" w:firstLine="420"/>
      <w:jc w:val="both"/>
    </w:pPr>
    <w:rPr>
      <w:rFonts w:ascii="Times New Roman" w:hAnsi="Times New Roman"/>
      <w:color w:val="000000"/>
      <w:kern w:val="2"/>
      <w:sz w:val="24"/>
      <w:szCs w:val="21"/>
      <w:lang w:eastAsia="zh-CN" w:bidi="ar-SA"/>
    </w:rPr>
  </w:style>
  <w:style w:type="paragraph" w:customStyle="1" w:styleId="afffffff1">
    <w:name w:val="正文_五号"/>
    <w:basedOn w:val="afff"/>
    <w:link w:val="Char4"/>
    <w:qFormat/>
    <w:rsid w:val="00255462"/>
    <w:pPr>
      <w:widowControl w:val="0"/>
      <w:ind w:firstLine="420"/>
      <w:jc w:val="both"/>
    </w:pPr>
    <w:rPr>
      <w:color w:val="000000"/>
      <w:sz w:val="24"/>
      <w:szCs w:val="21"/>
      <w:lang w:eastAsia="zh-CN" w:bidi="ar-SA"/>
    </w:rPr>
  </w:style>
  <w:style w:type="paragraph" w:customStyle="1" w:styleId="afffffffffffffffffff6">
    <w:name w:val="正文居中"/>
    <w:basedOn w:val="afff"/>
    <w:qFormat/>
    <w:rsid w:val="00255462"/>
    <w:pPr>
      <w:spacing w:before="-1" w:after="-1"/>
      <w:ind w:firstLineChars="236" w:firstLine="566"/>
      <w:jc w:val="center"/>
    </w:pPr>
    <w:rPr>
      <w:rFonts w:ascii="Arial Unicode MS" w:hAnsi="Arial Unicode MS" w:cs="宋体"/>
      <w:color w:val="000000"/>
      <w:sz w:val="24"/>
      <w:szCs w:val="28"/>
      <w:lang w:eastAsia="zh-CN" w:bidi="ar-SA"/>
    </w:rPr>
  </w:style>
  <w:style w:type="paragraph" w:customStyle="1" w:styleId="SubHeader">
    <w:name w:val="Sub Header"/>
    <w:basedOn w:val="afff"/>
    <w:qFormat/>
    <w:rsid w:val="00255462"/>
    <w:pPr>
      <w:keepNext/>
      <w:spacing w:before="120" w:after="120" w:line="264" w:lineRule="auto"/>
      <w:ind w:firstLine="420"/>
    </w:pPr>
    <w:rPr>
      <w:rFonts w:ascii="宋体" w:hAnsi="宋体" w:cs="Arial"/>
      <w:b/>
      <w:bCs/>
      <w:i/>
      <w:iCs/>
      <w:color w:val="000000"/>
      <w:sz w:val="20"/>
      <w:szCs w:val="20"/>
      <w:lang w:bidi="ar-SA"/>
    </w:rPr>
  </w:style>
  <w:style w:type="paragraph" w:customStyle="1" w:styleId="BulletLev1">
    <w:name w:val="BulletLev1"/>
    <w:basedOn w:val="afff"/>
    <w:qFormat/>
    <w:rsid w:val="00255462"/>
    <w:pPr>
      <w:numPr>
        <w:numId w:val="17"/>
      </w:numPr>
      <w:tabs>
        <w:tab w:val="left" w:pos="360"/>
        <w:tab w:val="left" w:pos="720"/>
      </w:tabs>
      <w:spacing w:before="280" w:after="290" w:line="377" w:lineRule="auto"/>
    </w:pPr>
    <w:rPr>
      <w:rFonts w:ascii="Times New Roman" w:eastAsia="Times New Roman" w:hAnsi="Times New Roman"/>
      <w:color w:val="000000"/>
      <w:sz w:val="22"/>
      <w:szCs w:val="20"/>
      <w:lang w:bidi="ar-SA"/>
    </w:rPr>
  </w:style>
  <w:style w:type="paragraph" w:customStyle="1" w:styleId="214">
    <w:name w:val="列表编号 21"/>
    <w:basedOn w:val="afff"/>
    <w:qFormat/>
    <w:rsid w:val="00255462"/>
    <w:pPr>
      <w:widowControl w:val="0"/>
      <w:tabs>
        <w:tab w:val="left" w:pos="780"/>
        <w:tab w:val="left" w:pos="900"/>
      </w:tabs>
      <w:spacing w:before="280" w:after="290" w:line="377" w:lineRule="auto"/>
      <w:ind w:left="900" w:hanging="420"/>
      <w:jc w:val="both"/>
    </w:pPr>
    <w:rPr>
      <w:rFonts w:ascii="Times New Roman" w:hAnsi="Times New Roman"/>
      <w:color w:val="000000"/>
      <w:kern w:val="2"/>
      <w:sz w:val="24"/>
      <w:szCs w:val="21"/>
      <w:lang w:eastAsia="zh-CN" w:bidi="ar-SA"/>
    </w:rPr>
  </w:style>
  <w:style w:type="paragraph" w:customStyle="1" w:styleId="22122">
    <w:name w:val="样式 样式 正文首行缩进 2 + 首行缩进:  2 字符1 + 左侧:  2 字符 首行缩进:  2 字符"/>
    <w:basedOn w:val="afff"/>
    <w:qFormat/>
    <w:rsid w:val="00255462"/>
    <w:pPr>
      <w:spacing w:before="-1" w:after="120"/>
      <w:ind w:leftChars="200" w:left="420" w:firstLineChars="200" w:firstLine="200"/>
    </w:pPr>
    <w:rPr>
      <w:rFonts w:ascii="Times New Roman" w:hAnsi="Times New Roman"/>
      <w:color w:val="000000"/>
      <w:sz w:val="24"/>
      <w:szCs w:val="20"/>
      <w:lang w:eastAsia="zh-CN" w:bidi="ar-SA"/>
    </w:rPr>
  </w:style>
  <w:style w:type="paragraph" w:customStyle="1" w:styleId="ae">
    <w:name w:val="列表a）"/>
    <w:basedOn w:val="affffffffff8"/>
    <w:qFormat/>
    <w:rsid w:val="00255462"/>
    <w:pPr>
      <w:numPr>
        <w:numId w:val="24"/>
      </w:numPr>
      <w:tabs>
        <w:tab w:val="clear" w:pos="420"/>
        <w:tab w:val="left" w:pos="360"/>
        <w:tab w:val="left" w:pos="425"/>
        <w:tab w:val="left" w:pos="900"/>
      </w:tabs>
      <w:spacing w:line="360" w:lineRule="auto"/>
      <w:ind w:left="425" w:firstLineChars="0" w:hanging="425"/>
    </w:pPr>
    <w:rPr>
      <w:color w:val="000000"/>
      <w:sz w:val="24"/>
    </w:rPr>
  </w:style>
  <w:style w:type="paragraph" w:customStyle="1" w:styleId="afffffffffffffffffff7">
    <w:name w:val="表格栏头"/>
    <w:basedOn w:val="affffffffffff6"/>
    <w:next w:val="affffffffffff6"/>
    <w:qFormat/>
    <w:rsid w:val="00255462"/>
    <w:pPr>
      <w:widowControl/>
      <w:tabs>
        <w:tab w:val="clear" w:pos="425"/>
        <w:tab w:val="clear" w:pos="851"/>
        <w:tab w:val="clear" w:pos="1276"/>
        <w:tab w:val="clear" w:pos="1701"/>
        <w:tab w:val="clear" w:pos="2126"/>
        <w:tab w:val="clear" w:pos="2552"/>
        <w:tab w:val="clear" w:pos="2977"/>
      </w:tabs>
      <w:overflowPunct w:val="0"/>
      <w:autoSpaceDE w:val="0"/>
      <w:autoSpaceDN w:val="0"/>
      <w:adjustRightInd w:val="0"/>
      <w:ind w:firstLine="420"/>
      <w:jc w:val="center"/>
    </w:pPr>
    <w:rPr>
      <w:rFonts w:ascii="Times New Roman" w:eastAsia="楷体_GB2312" w:hAnsi="Times New Roman"/>
      <w:color w:val="000000"/>
      <w:sz w:val="24"/>
    </w:rPr>
  </w:style>
  <w:style w:type="paragraph" w:customStyle="1" w:styleId="TableCell">
    <w:name w:val="TableCell"/>
    <w:basedOn w:val="afff"/>
    <w:qFormat/>
    <w:rsid w:val="00255462"/>
    <w:pPr>
      <w:spacing w:before="60" w:after="60"/>
      <w:ind w:firstLine="420"/>
    </w:pPr>
    <w:rPr>
      <w:rFonts w:ascii="Garamond" w:hAnsi="Garamond"/>
      <w:color w:val="000000"/>
      <w:sz w:val="20"/>
      <w:szCs w:val="20"/>
      <w:lang w:eastAsia="zh-CN" w:bidi="ar-SA"/>
    </w:rPr>
  </w:style>
  <w:style w:type="paragraph" w:customStyle="1" w:styleId="ParaCharCharCharCharCharCharCharCharChar1CharCharCharCharCharCharChar">
    <w:name w:val="默认段落字体 Para Char Char Char Char Char Char Char Char Char1 Char Char Char Char Char Char Char"/>
    <w:basedOn w:val="affff0"/>
    <w:qFormat/>
    <w:rsid w:val="00255462"/>
    <w:pPr>
      <w:widowControl w:val="0"/>
      <w:shd w:val="clear" w:color="auto" w:fill="000080"/>
      <w:ind w:firstLine="420"/>
      <w:jc w:val="both"/>
    </w:pPr>
    <w:rPr>
      <w:rFonts w:ascii="Tahoma" w:hAnsi="Tahoma"/>
      <w:color w:val="000000"/>
      <w:sz w:val="24"/>
      <w:szCs w:val="24"/>
      <w:lang w:val="en-US" w:eastAsia="zh-CN"/>
    </w:rPr>
  </w:style>
  <w:style w:type="paragraph" w:customStyle="1" w:styleId="8LegalLevel1118AH86H81H82H83H8">
    <w:name w:val="样式 标题 8Legal Level 1.1.1.注意框体不用8图名（A）H8标题6H81H82H83H8..."/>
    <w:basedOn w:val="80"/>
    <w:qFormat/>
    <w:rsid w:val="00255462"/>
    <w:pPr>
      <w:keepNext/>
      <w:keepLines/>
      <w:widowControl w:val="0"/>
      <w:numPr>
        <w:numId w:val="0"/>
      </w:numPr>
      <w:tabs>
        <w:tab w:val="left" w:pos="1440"/>
      </w:tabs>
      <w:spacing w:after="64" w:line="320" w:lineRule="auto"/>
      <w:jc w:val="both"/>
    </w:pPr>
    <w:rPr>
      <w:rFonts w:ascii="宋体" w:hAnsi="宋体" w:cs="宋体"/>
      <w:i w:val="0"/>
      <w:iCs w:val="0"/>
      <w:kern w:val="2"/>
      <w:szCs w:val="20"/>
      <w:lang w:val="en-US" w:eastAsia="zh-CN" w:bidi="ar-SA"/>
    </w:rPr>
  </w:style>
  <w:style w:type="paragraph" w:customStyle="1" w:styleId="ymtext">
    <w:name w:val="ymtext"/>
    <w:basedOn w:val="afff"/>
    <w:qFormat/>
    <w:rsid w:val="00255462"/>
    <w:pPr>
      <w:spacing w:after="100" w:line="500" w:lineRule="atLeast"/>
      <w:ind w:firstLine="547"/>
    </w:pPr>
    <w:rPr>
      <w:rFonts w:ascii="宋体" w:hAnsi="Times New Roman"/>
      <w:color w:val="000000"/>
      <w:spacing w:val="40"/>
      <w:sz w:val="24"/>
      <w:szCs w:val="20"/>
      <w:lang w:eastAsia="zh-CN" w:bidi="ar-SA"/>
    </w:rPr>
  </w:style>
  <w:style w:type="paragraph" w:customStyle="1" w:styleId="afffffffffffffffffff8">
    <w:name w:val="问题"/>
    <w:basedOn w:val="afff"/>
    <w:next w:val="afff"/>
    <w:qFormat/>
    <w:rsid w:val="00255462"/>
    <w:pPr>
      <w:widowControl w:val="0"/>
      <w:tabs>
        <w:tab w:val="left" w:pos="900"/>
      </w:tabs>
      <w:spacing w:before="360" w:after="240" w:line="320" w:lineRule="exact"/>
      <w:ind w:left="900" w:hanging="420"/>
      <w:jc w:val="both"/>
    </w:pPr>
    <w:rPr>
      <w:rFonts w:ascii="Times New Roman" w:hAnsi="Times New Roman"/>
      <w:b/>
      <w:color w:val="000000"/>
      <w:kern w:val="2"/>
      <w:sz w:val="24"/>
      <w:szCs w:val="20"/>
      <w:lang w:eastAsia="zh-CN" w:bidi="ar-SA"/>
    </w:rPr>
  </w:style>
  <w:style w:type="paragraph" w:customStyle="1" w:styleId="xl60">
    <w:name w:val="xl60"/>
    <w:basedOn w:val="afff"/>
    <w:qFormat/>
    <w:rsid w:val="00255462"/>
    <w:pPr>
      <w:pBdr>
        <w:bottom w:val="single" w:sz="4" w:space="0" w:color="auto"/>
      </w:pBdr>
      <w:spacing w:before="100" w:beforeAutospacing="1" w:after="100" w:afterAutospacing="1" w:line="240" w:lineRule="auto"/>
    </w:pPr>
    <w:rPr>
      <w:rFonts w:ascii="宋体" w:hAnsi="宋体" w:cs="宋体"/>
      <w:b/>
      <w:bCs/>
      <w:sz w:val="20"/>
      <w:szCs w:val="20"/>
      <w:lang w:eastAsia="zh-CN" w:bidi="ar-SA"/>
    </w:rPr>
  </w:style>
  <w:style w:type="paragraph" w:customStyle="1" w:styleId="afffffffffffffffffff9">
    <w:name w:val="文献分类号"/>
    <w:qFormat/>
    <w:rsid w:val="00255462"/>
    <w:pPr>
      <w:framePr w:hSpace="180" w:vSpace="180" w:wrap="around" w:hAnchor="margin" w:y="1" w:anchorLock="1"/>
      <w:widowControl w:val="0"/>
      <w:textAlignment w:val="center"/>
    </w:pPr>
    <w:rPr>
      <w:rFonts w:ascii="Times New Roman" w:eastAsia="黑体" w:hAnsi="Times New Roman"/>
      <w:sz w:val="21"/>
    </w:rPr>
  </w:style>
  <w:style w:type="paragraph" w:customStyle="1" w:styleId="2H2h2l22ndlevel2Header2Titre2Heading2Hidden">
    <w:name w:val="样式 标题 2H2h2l22nd level2Header 2节Titre2Heading 2 Hidden..."/>
    <w:basedOn w:val="23"/>
    <w:qFormat/>
    <w:rsid w:val="00255462"/>
    <w:pPr>
      <w:keepLines/>
      <w:numPr>
        <w:ilvl w:val="0"/>
        <w:numId w:val="0"/>
      </w:numPr>
      <w:tabs>
        <w:tab w:val="left" w:pos="709"/>
        <w:tab w:val="left" w:pos="1001"/>
        <w:tab w:val="left" w:pos="1320"/>
      </w:tabs>
      <w:spacing w:before="0" w:after="-1"/>
      <w:ind w:left="1001"/>
    </w:pPr>
    <w:rPr>
      <w:rFonts w:ascii="宋体" w:eastAsia="楷体_GB2312" w:hAnsi="宋体" w:cs="宋体"/>
      <w:b w:val="0"/>
      <w:i w:val="0"/>
      <w:iCs w:val="0"/>
      <w:color w:val="000000"/>
      <w:szCs w:val="20"/>
      <w:lang w:val="en-US" w:eastAsia="zh-CN" w:bidi="ar-SA"/>
    </w:rPr>
  </w:style>
  <w:style w:type="paragraph" w:customStyle="1" w:styleId="xl238">
    <w:name w:val="xl238"/>
    <w:basedOn w:val="afff"/>
    <w:qFormat/>
    <w:rsid w:val="00255462"/>
    <w:pPr>
      <w:pBdr>
        <w:top w:val="single" w:sz="4" w:space="0" w:color="auto"/>
        <w:left w:val="single" w:sz="4" w:space="0" w:color="auto"/>
        <w:bottom w:val="single" w:sz="4" w:space="0" w:color="auto"/>
        <w:right w:val="single" w:sz="4" w:space="0" w:color="auto"/>
      </w:pBdr>
      <w:shd w:val="clear" w:color="000000" w:fill="33CCCC"/>
      <w:spacing w:before="100" w:beforeAutospacing="1" w:after="100" w:afterAutospacing="1"/>
      <w:ind w:firstLineChars="236" w:firstLine="566"/>
    </w:pPr>
    <w:rPr>
      <w:rFonts w:ascii="宋体" w:hAnsi="宋体" w:cs="宋体"/>
      <w:b/>
      <w:bCs/>
      <w:color w:val="000000"/>
      <w:sz w:val="18"/>
      <w:szCs w:val="18"/>
      <w:lang w:eastAsia="zh-CN" w:bidi="ar-SA"/>
    </w:rPr>
  </w:style>
  <w:style w:type="paragraph" w:customStyle="1" w:styleId="font16">
    <w:name w:val="font16"/>
    <w:basedOn w:val="afff"/>
    <w:qFormat/>
    <w:rsid w:val="00255462"/>
    <w:pPr>
      <w:spacing w:before="100" w:beforeAutospacing="1" w:after="100" w:afterAutospacing="1"/>
      <w:ind w:firstLine="420"/>
    </w:pPr>
    <w:rPr>
      <w:rFonts w:ascii="宋体" w:hAnsi="宋体" w:cs="宋体"/>
      <w:color w:val="000000"/>
      <w:sz w:val="22"/>
      <w:szCs w:val="22"/>
      <w:lang w:eastAsia="zh-CN" w:bidi="ar-SA"/>
    </w:rPr>
  </w:style>
  <w:style w:type="paragraph" w:customStyle="1" w:styleId="afffffffffffffffffffa">
    <w:name w:val="主题实体"/>
    <w:basedOn w:val="23"/>
    <w:qFormat/>
    <w:rsid w:val="00255462"/>
    <w:pPr>
      <w:keepLines/>
      <w:widowControl w:val="0"/>
      <w:numPr>
        <w:ilvl w:val="0"/>
        <w:numId w:val="0"/>
      </w:numPr>
      <w:tabs>
        <w:tab w:val="left" w:pos="3060"/>
      </w:tabs>
      <w:spacing w:before="0" w:after="0" w:line="400" w:lineRule="exact"/>
      <w:ind w:left="284"/>
      <w:jc w:val="both"/>
      <w:outlineLvl w:val="9"/>
    </w:pPr>
    <w:rPr>
      <w:rFonts w:ascii="Times New Roman" w:hAnsi="Times New Roman"/>
      <w:b w:val="0"/>
      <w:i w:val="0"/>
      <w:iCs w:val="0"/>
      <w:color w:val="008000"/>
      <w:kern w:val="2"/>
      <w:sz w:val="24"/>
      <w:szCs w:val="32"/>
      <w:lang w:val="en-US" w:eastAsia="zh-CN" w:bidi="ar-SA"/>
    </w:rPr>
  </w:style>
  <w:style w:type="paragraph" w:customStyle="1" w:styleId="xl162">
    <w:name w:val="xl162"/>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FF0000"/>
      <w:sz w:val="22"/>
      <w:szCs w:val="22"/>
      <w:lang w:eastAsia="zh-CN" w:bidi="ar-SA"/>
    </w:rPr>
  </w:style>
  <w:style w:type="paragraph" w:customStyle="1" w:styleId="affffffffff0">
    <w:name w:val="插图"/>
    <w:basedOn w:val="afff"/>
    <w:link w:val="Charffb"/>
    <w:qFormat/>
    <w:rsid w:val="00255462"/>
    <w:pPr>
      <w:keepNext/>
      <w:widowControl w:val="0"/>
      <w:adjustRightInd w:val="0"/>
      <w:spacing w:before="156" w:after="156"/>
      <w:ind w:leftChars="-200" w:left="-560" w:rightChars="-200" w:right="-560" w:firstLine="420"/>
      <w:jc w:val="center"/>
      <w:textAlignment w:val="baseline"/>
    </w:pPr>
    <w:rPr>
      <w:rFonts w:eastAsia="仿宋_GB2312"/>
      <w:color w:val="000000"/>
      <w:sz w:val="24"/>
      <w:szCs w:val="20"/>
      <w:lang w:eastAsia="zh-CN" w:bidi="ar-SA"/>
    </w:rPr>
  </w:style>
  <w:style w:type="paragraph" w:customStyle="1" w:styleId="Numberedlist24">
    <w:name w:val="Numbered list 2.4"/>
    <w:basedOn w:val="4"/>
    <w:next w:val="afff"/>
    <w:qFormat/>
    <w:rsid w:val="00255462"/>
    <w:pPr>
      <w:numPr>
        <w:ilvl w:val="0"/>
        <w:numId w:val="0"/>
      </w:numPr>
      <w:tabs>
        <w:tab w:val="left" w:pos="170"/>
        <w:tab w:val="left" w:pos="1080"/>
        <w:tab w:val="left" w:pos="1440"/>
        <w:tab w:val="left" w:pos="1800"/>
        <w:tab w:val="left" w:pos="2880"/>
      </w:tabs>
      <w:spacing w:line="240" w:lineRule="auto"/>
      <w:ind w:left="1758" w:rightChars="100" w:right="100" w:hanging="1588"/>
    </w:pPr>
    <w:rPr>
      <w:rFonts w:ascii="Futura Bk" w:hAnsi="Futura Bk"/>
      <w:bCs w:val="0"/>
      <w:color w:val="000000"/>
      <w:sz w:val="20"/>
      <w:szCs w:val="20"/>
      <w:lang w:val="en-US" w:bidi="ar-SA"/>
    </w:rPr>
  </w:style>
  <w:style w:type="paragraph" w:customStyle="1" w:styleId="DecimalAligned">
    <w:name w:val="Decimal Aligned"/>
    <w:basedOn w:val="afff"/>
    <w:qFormat/>
    <w:rsid w:val="00255462"/>
    <w:pPr>
      <w:tabs>
        <w:tab w:val="decimal" w:pos="360"/>
      </w:tabs>
      <w:spacing w:after="200" w:line="276" w:lineRule="auto"/>
      <w:ind w:firstLine="420"/>
    </w:pPr>
    <w:rPr>
      <w:color w:val="000000"/>
      <w:sz w:val="22"/>
      <w:szCs w:val="22"/>
      <w:lang w:eastAsia="zh-CN" w:bidi="ar-SA"/>
    </w:rPr>
  </w:style>
  <w:style w:type="paragraph" w:customStyle="1" w:styleId="0740">
    <w:name w:val="样式 首行缩进:  0.74 厘米"/>
    <w:basedOn w:val="afff"/>
    <w:qFormat/>
    <w:rsid w:val="00255462"/>
    <w:pPr>
      <w:widowControl w:val="0"/>
      <w:ind w:firstLineChars="200" w:firstLine="480"/>
      <w:jc w:val="both"/>
    </w:pPr>
    <w:rPr>
      <w:rFonts w:ascii="Times New Roman" w:hAnsi="Times New Roman" w:cs="宋体"/>
      <w:color w:val="000000"/>
      <w:kern w:val="2"/>
      <w:sz w:val="24"/>
      <w:lang w:eastAsia="zh-CN" w:bidi="ar-SA"/>
    </w:rPr>
  </w:style>
  <w:style w:type="paragraph" w:customStyle="1" w:styleId="xl157">
    <w:name w:val="xl157"/>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FF0000"/>
      <w:sz w:val="24"/>
      <w:szCs w:val="21"/>
      <w:lang w:eastAsia="zh-CN" w:bidi="ar-SA"/>
    </w:rPr>
  </w:style>
  <w:style w:type="paragraph" w:customStyle="1" w:styleId="afffffffffffffffffffb">
    <w:name w:val="封面一致性程度标识"/>
    <w:qFormat/>
    <w:rsid w:val="00255462"/>
    <w:pPr>
      <w:spacing w:before="440" w:line="400" w:lineRule="exact"/>
      <w:jc w:val="center"/>
    </w:pPr>
    <w:rPr>
      <w:rFonts w:ascii="宋体" w:hAnsi="Times New Roman"/>
      <w:sz w:val="28"/>
    </w:rPr>
  </w:style>
  <w:style w:type="paragraph" w:customStyle="1" w:styleId="2fff3">
    <w:name w:val="信息标题2"/>
    <w:basedOn w:val="afff"/>
    <w:qFormat/>
    <w:rsid w:val="00255462"/>
    <w:pPr>
      <w:widowControl w:val="0"/>
      <w:pBdr>
        <w:top w:val="single" w:sz="6" w:space="1" w:color="auto"/>
        <w:left w:val="single" w:sz="6" w:space="1" w:color="auto"/>
        <w:bottom w:val="single" w:sz="6" w:space="1" w:color="auto"/>
        <w:right w:val="single" w:sz="6" w:space="1" w:color="auto"/>
      </w:pBdr>
      <w:shd w:val="pct20" w:color="auto" w:fill="auto"/>
      <w:spacing w:before="280" w:after="290" w:line="377" w:lineRule="auto"/>
      <w:ind w:leftChars="500" w:left="1080" w:hangingChars="500" w:hanging="1080"/>
      <w:jc w:val="both"/>
    </w:pPr>
    <w:rPr>
      <w:rFonts w:ascii="宋体" w:hAnsi="宋体"/>
      <w:color w:val="000000"/>
      <w:sz w:val="24"/>
      <w:shd w:val="pct20" w:color="auto" w:fill="auto"/>
      <w:lang w:eastAsia="zh-CN" w:bidi="ar-SA"/>
    </w:rPr>
  </w:style>
  <w:style w:type="paragraph" w:customStyle="1" w:styleId="223">
    <w:name w:val="样式 行距: 固定值 22 磅"/>
    <w:basedOn w:val="afff"/>
    <w:qFormat/>
    <w:rsid w:val="00255462"/>
    <w:pPr>
      <w:widowControl w:val="0"/>
      <w:spacing w:line="440" w:lineRule="exact"/>
      <w:ind w:firstLine="420"/>
      <w:jc w:val="both"/>
    </w:pPr>
    <w:rPr>
      <w:rFonts w:ascii="Times New Roman" w:hAnsi="Times New Roman" w:cs="宋体"/>
      <w:color w:val="000000"/>
      <w:kern w:val="2"/>
      <w:sz w:val="24"/>
      <w:szCs w:val="20"/>
      <w:lang w:eastAsia="zh-CN" w:bidi="ar-SA"/>
    </w:rPr>
  </w:style>
  <w:style w:type="paragraph" w:customStyle="1" w:styleId="afffffffffffffffffffc">
    <w:name w:val="公司名称"/>
    <w:basedOn w:val="affffe"/>
    <w:qFormat/>
    <w:rsid w:val="00255462"/>
    <w:pPr>
      <w:spacing w:before="0" w:after="0"/>
      <w:outlineLvl w:val="9"/>
    </w:pPr>
    <w:rPr>
      <w:rFonts w:ascii="Times New Roman" w:hAnsi="Times New Roman" w:cs="Arial"/>
      <w:bCs w:val="0"/>
      <w:color w:val="000000"/>
      <w:kern w:val="0"/>
      <w:szCs w:val="52"/>
      <w:lang w:val="en-US" w:eastAsia="zh-CN"/>
    </w:rPr>
  </w:style>
  <w:style w:type="paragraph" w:customStyle="1" w:styleId="afffffffffffffffffffd">
    <w:name w:val="小四正文"/>
    <w:basedOn w:val="afff"/>
    <w:qFormat/>
    <w:rsid w:val="00255462"/>
    <w:pPr>
      <w:widowControl w:val="0"/>
      <w:spacing w:line="300" w:lineRule="auto"/>
      <w:ind w:firstLineChars="200" w:firstLine="200"/>
      <w:jc w:val="both"/>
    </w:pPr>
    <w:rPr>
      <w:rFonts w:ascii="Times New Roman" w:eastAsia="仿宋_GB2312" w:hAnsi="Times New Roman"/>
      <w:color w:val="000000"/>
      <w:kern w:val="2"/>
      <w:sz w:val="24"/>
      <w:lang w:eastAsia="zh-CN" w:bidi="ar-SA"/>
    </w:rPr>
  </w:style>
  <w:style w:type="paragraph" w:customStyle="1" w:styleId="GB231228">
    <w:name w:val="样式 仿宋_GB2312 四号 左 行距: 固定值 28 磅"/>
    <w:basedOn w:val="afff"/>
    <w:qFormat/>
    <w:rsid w:val="00255462"/>
    <w:pPr>
      <w:widowControl w:val="0"/>
      <w:spacing w:before="280" w:after="290"/>
      <w:ind w:firstLineChars="200" w:firstLine="480"/>
      <w:jc w:val="both"/>
    </w:pPr>
    <w:rPr>
      <w:rFonts w:ascii="仿宋_GB2312" w:eastAsia="仿宋_GB2312" w:hAnsi="Times New Roman" w:cs="宋体"/>
      <w:color w:val="000000"/>
      <w:sz w:val="24"/>
      <w:szCs w:val="20"/>
      <w:lang w:eastAsia="zh-CN" w:bidi="ar-SA"/>
    </w:rPr>
  </w:style>
  <w:style w:type="paragraph" w:customStyle="1" w:styleId="2fff4">
    <w:name w:val="批注主题2"/>
    <w:basedOn w:val="affff6"/>
    <w:next w:val="affff6"/>
    <w:qFormat/>
    <w:rsid w:val="00255462"/>
    <w:pPr>
      <w:widowControl w:val="0"/>
      <w:spacing w:beforeLines="0" w:before="280" w:afterLines="0" w:after="290" w:line="377" w:lineRule="auto"/>
      <w:ind w:firstLineChars="0" w:firstLine="420"/>
    </w:pPr>
    <w:rPr>
      <w:rFonts w:ascii="Times New Roman" w:eastAsia="仿宋_GB2312" w:hAnsi="Times New Roman"/>
      <w:b/>
      <w:bCs/>
      <w:color w:val="000000"/>
      <w:sz w:val="28"/>
      <w:lang w:val="en-US" w:eastAsia="zh-CN"/>
    </w:rPr>
  </w:style>
  <w:style w:type="paragraph" w:customStyle="1" w:styleId="xl220">
    <w:name w:val="xl220"/>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Times New Roman" w:hAnsi="Times New Roman"/>
      <w:color w:val="000000"/>
      <w:sz w:val="24"/>
      <w:szCs w:val="21"/>
      <w:lang w:eastAsia="zh-CN" w:bidi="ar-SA"/>
    </w:rPr>
  </w:style>
  <w:style w:type="paragraph" w:customStyle="1" w:styleId="-2-2">
    <w:name w:val="标题-2-2"/>
    <w:basedOn w:val="-2-1"/>
    <w:next w:val="afff"/>
    <w:qFormat/>
    <w:rsid w:val="00255462"/>
    <w:pPr>
      <w:tabs>
        <w:tab w:val="clear" w:pos="360"/>
      </w:tabs>
      <w:ind w:left="0" w:firstLineChars="0" w:firstLine="0"/>
    </w:pPr>
  </w:style>
  <w:style w:type="paragraph" w:customStyle="1" w:styleId="Char110">
    <w:name w:val="Char110"/>
    <w:basedOn w:val="afff"/>
    <w:qFormat/>
    <w:rsid w:val="00255462"/>
    <w:pPr>
      <w:spacing w:after="160" w:line="240" w:lineRule="exact"/>
      <w:ind w:firstLine="420"/>
    </w:pPr>
    <w:rPr>
      <w:rFonts w:ascii="Verdana" w:hAnsi="Verdana"/>
      <w:color w:val="000000"/>
      <w:sz w:val="20"/>
      <w:szCs w:val="20"/>
      <w:lang w:bidi="ar-SA"/>
    </w:rPr>
  </w:style>
  <w:style w:type="paragraph" w:customStyle="1" w:styleId="CharChar18CharChar1">
    <w:name w:val="Char Char18 Char Char1"/>
    <w:basedOn w:val="afff"/>
    <w:qFormat/>
    <w:rsid w:val="00255462"/>
    <w:pPr>
      <w:widowControl w:val="0"/>
      <w:spacing w:before="280" w:after="290" w:line="377" w:lineRule="auto"/>
      <w:ind w:firstLine="420"/>
      <w:jc w:val="both"/>
    </w:pPr>
    <w:rPr>
      <w:rFonts w:ascii="Times New Roman" w:eastAsia="仿宋_GB2312" w:hAnsi="Times New Roman"/>
      <w:color w:val="000000"/>
      <w:kern w:val="2"/>
      <w:sz w:val="24"/>
      <w:lang w:eastAsia="zh-CN" w:bidi="ar-SA"/>
    </w:rPr>
  </w:style>
  <w:style w:type="paragraph" w:customStyle="1" w:styleId="46433">
    <w:name w:val="样式 样式 样式 样式 样式 目录 4 + 左侧:  6 字符 + 左侧:  4 字符 + 左侧:  3 字符 + 左侧:  3..."/>
    <w:basedOn w:val="464335"/>
    <w:qFormat/>
    <w:rsid w:val="00255462"/>
  </w:style>
  <w:style w:type="paragraph" w:customStyle="1" w:styleId="4643">
    <w:name w:val="样式 样式 样式 目录 4 + 左侧:  6 字符 + 左侧:  4 字符 + 左侧:  3 字符"/>
    <w:basedOn w:val="464"/>
    <w:qFormat/>
    <w:rsid w:val="00255462"/>
    <w:pPr>
      <w:ind w:leftChars="350" w:left="840"/>
    </w:pPr>
  </w:style>
  <w:style w:type="paragraph" w:customStyle="1" w:styleId="464">
    <w:name w:val="样式 样式 目录 4 + 左侧:  6 字符 + 左侧:  4 字符"/>
    <w:basedOn w:val="460"/>
    <w:qFormat/>
    <w:rsid w:val="00255462"/>
    <w:pPr>
      <w:widowControl/>
      <w:tabs>
        <w:tab w:val="clear" w:pos="1134"/>
        <w:tab w:val="left" w:pos="631"/>
        <w:tab w:val="left" w:pos="1260"/>
        <w:tab w:val="left" w:pos="2520"/>
        <w:tab w:val="right" w:leader="dot" w:pos="8296"/>
      </w:tabs>
      <w:ind w:leftChars="300" w:left="300"/>
    </w:pPr>
    <w:rPr>
      <w:rFonts w:cs="宋体"/>
      <w:sz w:val="20"/>
      <w:szCs w:val="20"/>
    </w:rPr>
  </w:style>
  <w:style w:type="paragraph" w:customStyle="1" w:styleId="jkm990">
    <w:name w:val="样式 jkm99 + 加粗"/>
    <w:basedOn w:val="jkm9"/>
    <w:semiHidden/>
    <w:qFormat/>
    <w:rsid w:val="00255462"/>
    <w:pPr>
      <w:numPr>
        <w:numId w:val="0"/>
      </w:numPr>
      <w:tabs>
        <w:tab w:val="left" w:pos="1559"/>
      </w:tabs>
    </w:pPr>
    <w:rPr>
      <w:b/>
    </w:rPr>
  </w:style>
  <w:style w:type="paragraph" w:customStyle="1" w:styleId="afffffffffffffffffffe">
    <w:name w:val="封面标准名称"/>
    <w:qFormat/>
    <w:rsid w:val="00255462"/>
    <w:pPr>
      <w:framePr w:w="9638" w:h="6917" w:hRule="exact" w:wrap="around" w:hAnchor="margin" w:xAlign="center" w:y="5955" w:anchorLock="1"/>
      <w:widowControl w:val="0"/>
      <w:spacing w:line="680" w:lineRule="exact"/>
      <w:jc w:val="center"/>
      <w:textAlignment w:val="center"/>
    </w:pPr>
    <w:rPr>
      <w:rFonts w:ascii="黑体" w:eastAsia="黑体" w:hAnsi="Times New Roman"/>
      <w:sz w:val="52"/>
    </w:rPr>
  </w:style>
  <w:style w:type="paragraph" w:customStyle="1" w:styleId="a30">
    <w:name w:val="a3"/>
    <w:basedOn w:val="31"/>
    <w:qFormat/>
    <w:rsid w:val="00255462"/>
    <w:pPr>
      <w:keepLines/>
      <w:tabs>
        <w:tab w:val="left" w:pos="2160"/>
      </w:tabs>
      <w:spacing w:before="60"/>
      <w:ind w:left="425" w:hanging="425"/>
      <w:jc w:val="both"/>
    </w:pPr>
    <w:rPr>
      <w:rFonts w:ascii="Calibri" w:hAnsi="Calibri" w:cs="宋体"/>
      <w:b w:val="0"/>
      <w:color w:val="000000"/>
      <w:sz w:val="30"/>
      <w:szCs w:val="30"/>
      <w:lang w:val="en-US" w:eastAsia="zh-CN" w:bidi="ar-SA"/>
    </w:rPr>
  </w:style>
  <w:style w:type="paragraph" w:customStyle="1" w:styleId="Line15">
    <w:name w:val="Line 1.5"/>
    <w:basedOn w:val="afff"/>
    <w:qFormat/>
    <w:rsid w:val="00255462"/>
    <w:pPr>
      <w:widowControl w:val="0"/>
      <w:spacing w:before="280" w:after="290"/>
      <w:ind w:firstLine="425"/>
      <w:jc w:val="both"/>
    </w:pPr>
    <w:rPr>
      <w:rFonts w:ascii="Times New Roman" w:hAnsi="Times New Roman"/>
      <w:color w:val="000000"/>
      <w:kern w:val="2"/>
      <w:sz w:val="24"/>
      <w:szCs w:val="20"/>
      <w:lang w:eastAsia="zh-CN" w:bidi="ar-SA"/>
    </w:rPr>
  </w:style>
  <w:style w:type="paragraph" w:customStyle="1" w:styleId="affffffffffffffffffff">
    <w:name w:val="图片居中"/>
    <w:basedOn w:val="afff"/>
    <w:qFormat/>
    <w:rsid w:val="00255462"/>
    <w:pPr>
      <w:widowControl w:val="0"/>
      <w:ind w:firstLine="420"/>
      <w:jc w:val="center"/>
    </w:pPr>
    <w:rPr>
      <w:rFonts w:ascii="Tahoma" w:hAnsi="Tahoma" w:cs="宋体"/>
      <w:color w:val="000000"/>
      <w:sz w:val="24"/>
      <w:szCs w:val="20"/>
      <w:lang w:eastAsia="zh-CN" w:bidi="ar-SA"/>
    </w:rPr>
  </w:style>
  <w:style w:type="paragraph" w:customStyle="1" w:styleId="afffffffffffffffff7">
    <w:name w:val="图表说明"/>
    <w:basedOn w:val="afff"/>
    <w:qFormat/>
    <w:rsid w:val="00255462"/>
    <w:pPr>
      <w:overflowPunct w:val="0"/>
      <w:autoSpaceDE w:val="0"/>
      <w:autoSpaceDN w:val="0"/>
      <w:adjustRightInd w:val="0"/>
      <w:spacing w:afterLines="20" w:after="62" w:line="240" w:lineRule="auto"/>
      <w:jc w:val="center"/>
      <w:textAlignment w:val="baseline"/>
    </w:pPr>
    <w:rPr>
      <w:rFonts w:ascii="Times New Roman" w:hAnsi="Times New Roman" w:cs="Angsana New"/>
      <w:sz w:val="24"/>
      <w:szCs w:val="20"/>
      <w:lang w:val="en-GB" w:eastAsia="zh-CN" w:bidi="ar-SA"/>
    </w:rPr>
  </w:style>
  <w:style w:type="paragraph" w:customStyle="1" w:styleId="affffffffffffffffffff0">
    <w:name w:val="文档编号(右)"/>
    <w:basedOn w:val="afff"/>
    <w:qFormat/>
    <w:rsid w:val="00255462"/>
    <w:pPr>
      <w:widowControl w:val="0"/>
      <w:snapToGrid w:val="0"/>
      <w:spacing w:before="171" w:after="290" w:line="520" w:lineRule="exact"/>
      <w:ind w:right="143" w:firstLine="420"/>
      <w:jc w:val="right"/>
    </w:pPr>
    <w:rPr>
      <w:rFonts w:ascii="Times New Roman" w:hAnsi="Times New Roman"/>
      <w:color w:val="000000"/>
      <w:kern w:val="2"/>
      <w:sz w:val="32"/>
      <w:szCs w:val="20"/>
      <w:lang w:eastAsia="zh-CN" w:bidi="ar-SA"/>
    </w:rPr>
  </w:style>
  <w:style w:type="paragraph" w:customStyle="1" w:styleId="affffffffffffffffffff1">
    <w:name w:val="图标号"/>
    <w:basedOn w:val="affff2"/>
    <w:qFormat/>
    <w:rsid w:val="00255462"/>
    <w:pPr>
      <w:spacing w:before="-1" w:after="-1"/>
      <w:ind w:left="0"/>
      <w:contextualSpacing w:val="0"/>
      <w:jc w:val="center"/>
    </w:pPr>
    <w:rPr>
      <w:rFonts w:eastAsia="仿宋_GB2312" w:cs="宋体"/>
      <w:color w:val="000000"/>
      <w:sz w:val="24"/>
      <w:szCs w:val="21"/>
      <w:lang w:eastAsia="zh-CN" w:bidi="ar-SA"/>
    </w:rPr>
  </w:style>
  <w:style w:type="paragraph" w:customStyle="1" w:styleId="affffffffffffffffffff2">
    <w:name w:val="其他发布部门"/>
    <w:basedOn w:val="afff"/>
    <w:qFormat/>
    <w:rsid w:val="00255462"/>
    <w:pPr>
      <w:framePr w:w="7433" w:h="585" w:hRule="exact" w:hSpace="180" w:vSpace="180" w:wrap="around" w:hAnchor="margin" w:xAlign="center" w:y="14401" w:anchorLock="1"/>
      <w:spacing w:line="0" w:lineRule="atLeast"/>
      <w:jc w:val="center"/>
    </w:pPr>
    <w:rPr>
      <w:rFonts w:ascii="黑体" w:eastAsia="黑体" w:hAnsi="Times New Roman" w:cs="Angsana New"/>
      <w:spacing w:val="20"/>
      <w:w w:val="135"/>
      <w:sz w:val="36"/>
      <w:szCs w:val="20"/>
      <w:lang w:eastAsia="zh-CN" w:bidi="ar-SA"/>
    </w:rPr>
  </w:style>
  <w:style w:type="paragraph" w:customStyle="1" w:styleId="2fff5">
    <w:name w:val="投标条款2级内容"/>
    <w:basedOn w:val="afff"/>
    <w:qFormat/>
    <w:rsid w:val="00255462"/>
    <w:pPr>
      <w:tabs>
        <w:tab w:val="left" w:pos="540"/>
      </w:tabs>
      <w:spacing w:line="288" w:lineRule="auto"/>
      <w:ind w:leftChars="225" w:left="540" w:firstLine="420"/>
    </w:pPr>
    <w:rPr>
      <w:rFonts w:ascii="宋体" w:hAnsi="宋体"/>
      <w:color w:val="000000"/>
      <w:sz w:val="24"/>
      <w:szCs w:val="28"/>
      <w:lang w:eastAsia="zh-CN" w:bidi="ar-SA"/>
    </w:rPr>
  </w:style>
  <w:style w:type="paragraph" w:customStyle="1" w:styleId="xl243">
    <w:name w:val="xl243"/>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18"/>
      <w:szCs w:val="18"/>
      <w:lang w:eastAsia="zh-CN" w:bidi="ar-SA"/>
    </w:rPr>
  </w:style>
  <w:style w:type="paragraph" w:customStyle="1" w:styleId="et14">
    <w:name w:val="et14"/>
    <w:basedOn w:val="afff"/>
    <w:qFormat/>
    <w:rsid w:val="00255462"/>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宋体" w:hAnsi="宋体" w:cs="宋体"/>
      <w:color w:val="000000"/>
      <w:sz w:val="20"/>
      <w:szCs w:val="20"/>
      <w:lang w:eastAsia="zh-CN" w:bidi="ar-SA"/>
    </w:rPr>
  </w:style>
  <w:style w:type="paragraph" w:customStyle="1" w:styleId="font23">
    <w:name w:val="font23"/>
    <w:basedOn w:val="afff"/>
    <w:qFormat/>
    <w:rsid w:val="00255462"/>
    <w:pPr>
      <w:spacing w:before="100" w:beforeAutospacing="1" w:after="100" w:afterAutospacing="1"/>
      <w:ind w:firstLine="420"/>
    </w:pPr>
    <w:rPr>
      <w:rFonts w:ascii="宋体" w:hAnsi="宋体" w:cs="宋体"/>
      <w:color w:val="000000"/>
      <w:sz w:val="22"/>
      <w:szCs w:val="22"/>
      <w:lang w:eastAsia="zh-CN" w:bidi="ar-SA"/>
    </w:rPr>
  </w:style>
  <w:style w:type="paragraph" w:customStyle="1" w:styleId="CharCharCharCharCharCharChar085">
    <w:name w:val="样式 Char Char Char Char Char Char Char + 加粗 首行缩进:  0.85 厘米"/>
    <w:basedOn w:val="CharCharCharCharCharCharChar4"/>
    <w:qFormat/>
    <w:rsid w:val="00255462"/>
    <w:pPr>
      <w:widowControl/>
      <w:numPr>
        <w:numId w:val="25"/>
      </w:numPr>
      <w:shd w:val="clear" w:color="auto" w:fill="auto"/>
      <w:tabs>
        <w:tab w:val="clear" w:pos="902"/>
        <w:tab w:val="left" w:pos="360"/>
      </w:tabs>
      <w:adjustRightInd w:val="0"/>
      <w:snapToGrid w:val="0"/>
      <w:spacing w:before="-1" w:after="-1" w:line="360" w:lineRule="auto"/>
      <w:ind w:left="0" w:firstLine="0"/>
      <w:jc w:val="left"/>
    </w:pPr>
    <w:rPr>
      <w:rFonts w:ascii="Times New Roman" w:hAnsi="Times New Roman" w:cs="宋体"/>
      <w:bCs/>
      <w:kern w:val="0"/>
      <w:szCs w:val="20"/>
    </w:rPr>
  </w:style>
  <w:style w:type="paragraph" w:customStyle="1" w:styleId="CharCharCharChar1CharChar2">
    <w:name w:val="Char Char Char Char1 Char Char2"/>
    <w:basedOn w:val="afff"/>
    <w:qFormat/>
    <w:rsid w:val="00255462"/>
    <w:pPr>
      <w:spacing w:before="280" w:after="290" w:line="240" w:lineRule="exact"/>
      <w:ind w:firstLineChars="200" w:firstLine="200"/>
    </w:pPr>
    <w:rPr>
      <w:rFonts w:ascii="Verdana" w:hAnsi="Verdana"/>
      <w:color w:val="000000"/>
      <w:sz w:val="20"/>
      <w:szCs w:val="20"/>
      <w:lang w:bidi="ar-SA"/>
    </w:rPr>
  </w:style>
  <w:style w:type="paragraph" w:customStyle="1" w:styleId="xl171">
    <w:name w:val="xl171"/>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000000"/>
      <w:sz w:val="22"/>
      <w:szCs w:val="22"/>
      <w:lang w:eastAsia="zh-CN" w:bidi="ar-SA"/>
    </w:rPr>
  </w:style>
  <w:style w:type="paragraph" w:customStyle="1" w:styleId="CharCharCharCharCharCharChar4">
    <w:name w:val="Char Char Char Char Char Char Char4"/>
    <w:basedOn w:val="affff0"/>
    <w:qFormat/>
    <w:rsid w:val="00255462"/>
    <w:pPr>
      <w:widowControl w:val="0"/>
      <w:shd w:val="clear" w:color="auto" w:fill="000080"/>
      <w:spacing w:before="280" w:after="290" w:line="436" w:lineRule="exact"/>
      <w:ind w:firstLine="420"/>
      <w:jc w:val="both"/>
    </w:pPr>
    <w:rPr>
      <w:rFonts w:ascii="Tahoma" w:hAnsi="Tahoma"/>
      <w:b/>
      <w:color w:val="000000"/>
      <w:sz w:val="24"/>
      <w:szCs w:val="24"/>
      <w:lang w:val="en-US" w:eastAsia="zh-CN"/>
    </w:rPr>
  </w:style>
  <w:style w:type="paragraph" w:customStyle="1" w:styleId="affffffffffffffffffff3">
    <w:name w:val="政务正文"/>
    <w:basedOn w:val="afff"/>
    <w:qFormat/>
    <w:rsid w:val="00255462"/>
    <w:pPr>
      <w:widowControl w:val="0"/>
      <w:tabs>
        <w:tab w:val="left" w:pos="4746"/>
      </w:tabs>
      <w:spacing w:afterLines="50" w:after="156" w:line="300" w:lineRule="auto"/>
      <w:ind w:firstLineChars="177" w:firstLine="425"/>
      <w:jc w:val="both"/>
    </w:pPr>
    <w:rPr>
      <w:rFonts w:ascii="宋体" w:hAnsi="宋体"/>
      <w:iCs/>
      <w:color w:val="000000"/>
      <w:kern w:val="2"/>
      <w:sz w:val="24"/>
      <w:lang w:eastAsia="zh-CN" w:bidi="ar-SA"/>
    </w:rPr>
  </w:style>
  <w:style w:type="paragraph" w:customStyle="1" w:styleId="xl180">
    <w:name w:val="xl180"/>
    <w:basedOn w:val="afff"/>
    <w:qFormat/>
    <w:rsid w:val="00255462"/>
    <w:pPr>
      <w:pBdr>
        <w:top w:val="single" w:sz="4" w:space="0" w:color="auto"/>
        <w:bottom w:val="single" w:sz="4" w:space="0" w:color="auto"/>
        <w:right w:val="single" w:sz="4" w:space="0" w:color="auto"/>
      </w:pBdr>
      <w:spacing w:before="100" w:beforeAutospacing="1" w:after="100" w:afterAutospacing="1"/>
      <w:ind w:firstLine="480"/>
    </w:pPr>
    <w:rPr>
      <w:rFonts w:ascii="宋体" w:hAnsi="宋体" w:cs="宋体"/>
      <w:color w:val="000000"/>
      <w:sz w:val="20"/>
      <w:szCs w:val="20"/>
      <w:lang w:eastAsia="zh-CN" w:bidi="ar-SA"/>
    </w:rPr>
  </w:style>
  <w:style w:type="paragraph" w:customStyle="1" w:styleId="xl140">
    <w:name w:val="xl140"/>
    <w:basedOn w:val="afff"/>
    <w:qFormat/>
    <w:rsid w:val="00255462"/>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1ff8">
    <w:name w:val="图表目录1"/>
    <w:basedOn w:val="afff"/>
    <w:next w:val="afff"/>
    <w:qFormat/>
    <w:rsid w:val="00255462"/>
    <w:pPr>
      <w:widowControl w:val="0"/>
      <w:spacing w:before="280" w:after="290" w:line="377" w:lineRule="auto"/>
      <w:ind w:leftChars="200" w:left="200" w:hangingChars="200" w:hanging="200"/>
      <w:jc w:val="both"/>
    </w:pPr>
    <w:rPr>
      <w:rFonts w:ascii="Times New Roman" w:hAnsi="Times New Roman"/>
      <w:color w:val="000000"/>
      <w:kern w:val="2"/>
      <w:sz w:val="24"/>
      <w:szCs w:val="21"/>
      <w:lang w:eastAsia="zh-CN" w:bidi="ar-SA"/>
    </w:rPr>
  </w:style>
  <w:style w:type="paragraph" w:customStyle="1" w:styleId="Verdana">
    <w:name w:val="样式 二级条标题 + Verdana"/>
    <w:basedOn w:val="afff"/>
    <w:qFormat/>
    <w:rsid w:val="00255462"/>
    <w:pPr>
      <w:spacing w:beforeLines="100" w:before="312" w:afterLines="100" w:after="312"/>
      <w:ind w:firstLineChars="200" w:firstLine="200"/>
      <w:outlineLvl w:val="3"/>
    </w:pPr>
    <w:rPr>
      <w:rFonts w:ascii="宋体" w:hAnsi="宋体"/>
      <w:b/>
      <w:color w:val="000000"/>
      <w:sz w:val="28"/>
      <w:szCs w:val="28"/>
      <w:lang w:eastAsia="zh-CN" w:bidi="ar-SA"/>
    </w:rPr>
  </w:style>
  <w:style w:type="paragraph" w:customStyle="1" w:styleId="1230">
    <w:name w:val="要点123"/>
    <w:basedOn w:val="afff"/>
    <w:qFormat/>
    <w:rsid w:val="00255462"/>
    <w:pPr>
      <w:widowControl w:val="0"/>
      <w:ind w:firstLineChars="200" w:firstLine="480"/>
    </w:pPr>
    <w:rPr>
      <w:rFonts w:ascii="宋体" w:hAnsi="宋体" w:cs="Arial"/>
      <w:b/>
      <w:color w:val="000000"/>
      <w:kern w:val="2"/>
      <w:sz w:val="28"/>
      <w:szCs w:val="28"/>
      <w:lang w:eastAsia="zh-CN" w:bidi="ar-SA"/>
    </w:rPr>
  </w:style>
  <w:style w:type="paragraph" w:customStyle="1" w:styleId="Char3CharCharCharCharCharCharCharCharCharChar1CharCharChar">
    <w:name w:val="Char3 Char Char Char Char Char Char Char Char Char Char1 Char Char Char"/>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5h5BlockLabelH5PIM5dashdsddRomanlistBody">
    <w:name w:val="样式 标题 5h5Block LabelH5PIM 5第四层条dashdsddRoman listBody ..."/>
    <w:basedOn w:val="5"/>
    <w:qFormat/>
    <w:rsid w:val="00255462"/>
    <w:pPr>
      <w:keepNext/>
      <w:keepLines/>
      <w:widowControl w:val="0"/>
      <w:numPr>
        <w:ilvl w:val="0"/>
        <w:numId w:val="0"/>
      </w:numPr>
      <w:tabs>
        <w:tab w:val="left" w:pos="3600"/>
      </w:tabs>
      <w:spacing w:before="0" w:afterLines="50" w:after="156"/>
      <w:ind w:left="737" w:hanging="737"/>
      <w:jc w:val="both"/>
    </w:pPr>
    <w:rPr>
      <w:rFonts w:ascii="Arial" w:eastAsia="黑体" w:hAnsi="Arial" w:cs="宋体"/>
      <w:i w:val="0"/>
      <w:iCs w:val="0"/>
      <w:color w:val="000000"/>
      <w:kern w:val="2"/>
      <w:sz w:val="28"/>
      <w:szCs w:val="28"/>
      <w:lang w:val="en-US" w:eastAsia="zh-CN" w:bidi="ar-SA"/>
    </w:rPr>
  </w:style>
  <w:style w:type="paragraph" w:customStyle="1" w:styleId="Style30">
    <w:name w:val="Style 3"/>
    <w:basedOn w:val="afff"/>
    <w:qFormat/>
    <w:rsid w:val="00255462"/>
    <w:pPr>
      <w:widowControl w:val="0"/>
      <w:autoSpaceDE w:val="0"/>
      <w:autoSpaceDN w:val="0"/>
      <w:adjustRightInd w:val="0"/>
      <w:ind w:firstLine="420"/>
    </w:pPr>
    <w:rPr>
      <w:rFonts w:ascii="Times New Roman" w:hAnsi="Times New Roman"/>
      <w:color w:val="000000"/>
      <w:sz w:val="24"/>
      <w:lang w:eastAsia="zh-CN" w:bidi="ar-SA"/>
    </w:rPr>
  </w:style>
  <w:style w:type="paragraph" w:customStyle="1" w:styleId="CharCharChar10">
    <w:name w:val="Char Char Char1"/>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6H6LegalLevel1Level1h6ThirdSubheading2">
    <w:name w:val="样式 标题 6H6Legal Level 1.Level 1h6Third Subheading + 首行缩进:  2..."/>
    <w:basedOn w:val="61"/>
    <w:qFormat/>
    <w:rsid w:val="00255462"/>
    <w:pPr>
      <w:keepNext/>
      <w:keepLines/>
      <w:numPr>
        <w:numId w:val="0"/>
      </w:numPr>
      <w:tabs>
        <w:tab w:val="left" w:pos="1134"/>
        <w:tab w:val="left" w:pos="2336"/>
        <w:tab w:val="left" w:pos="3000"/>
      </w:tabs>
      <w:spacing w:before="0" w:after="0"/>
      <w:ind w:left="1134" w:firstLineChars="200" w:firstLine="200"/>
    </w:pPr>
    <w:rPr>
      <w:rFonts w:ascii="Arial Unicode MS" w:eastAsia="仿宋_GB2312" w:hAnsi="Arial Unicode MS" w:cs="宋体"/>
      <w:b w:val="0"/>
      <w:bCs w:val="0"/>
      <w:color w:val="000000"/>
      <w:sz w:val="32"/>
      <w:szCs w:val="20"/>
      <w:lang w:val="en-US" w:eastAsia="zh-CN" w:bidi="ar-SA"/>
    </w:rPr>
  </w:style>
  <w:style w:type="paragraph" w:customStyle="1" w:styleId="1212152">
    <w:name w:val="样式 样式 宋体 小四 黑色 两端对齐 段前: 1.2 磅 段后: 1.2 磅 行距: 1.5 倍行距 + 首行缩进:  2 字符"/>
    <w:basedOn w:val="afff"/>
    <w:qFormat/>
    <w:rsid w:val="00255462"/>
    <w:pPr>
      <w:overflowPunct w:val="0"/>
      <w:autoSpaceDE w:val="0"/>
      <w:autoSpaceDN w:val="0"/>
      <w:adjustRightInd w:val="0"/>
      <w:spacing w:before="-1" w:after="120" w:line="400" w:lineRule="exact"/>
      <w:ind w:firstLineChars="200" w:firstLine="200"/>
      <w:textAlignment w:val="baseline"/>
    </w:pPr>
    <w:rPr>
      <w:rFonts w:ascii="Arial Unicode MS" w:hAnsi="Arial Unicode MS" w:cs="宋体"/>
      <w:color w:val="000000"/>
      <w:sz w:val="24"/>
      <w:lang w:val="en-GB" w:eastAsia="zh-CN" w:bidi="ar-SA"/>
    </w:rPr>
  </w:style>
  <w:style w:type="paragraph" w:customStyle="1" w:styleId="Tabletext0">
    <w:name w:val="Tabletext"/>
    <w:basedOn w:val="afff"/>
    <w:qFormat/>
    <w:rsid w:val="00255462"/>
    <w:pPr>
      <w:keepLines/>
      <w:widowControl w:val="0"/>
      <w:spacing w:after="120" w:line="240" w:lineRule="atLeast"/>
    </w:pPr>
    <w:rPr>
      <w:rFonts w:ascii="宋体" w:hAnsi="Times New Roman" w:cs="Angsana New"/>
      <w:sz w:val="20"/>
      <w:szCs w:val="20"/>
      <w:lang w:eastAsia="zh-CN" w:bidi="ar-SA"/>
    </w:rPr>
  </w:style>
  <w:style w:type="paragraph" w:customStyle="1" w:styleId="CharCharCharCharCharCharCharCharCharChar1">
    <w:name w:val="Char Char Char Char Char Char Char Char Char Char1"/>
    <w:basedOn w:val="affff0"/>
    <w:qFormat/>
    <w:rsid w:val="00255462"/>
    <w:pPr>
      <w:widowControl w:val="0"/>
      <w:shd w:val="clear" w:color="auto" w:fill="000080"/>
      <w:adjustRightInd w:val="0"/>
      <w:spacing w:line="312" w:lineRule="atLeast"/>
      <w:ind w:firstLine="420"/>
      <w:jc w:val="both"/>
    </w:pPr>
    <w:rPr>
      <w:rFonts w:ascii="Tahoma" w:eastAsia="楷体_GB2312" w:hAnsi="Tahoma"/>
      <w:color w:val="000000"/>
      <w:kern w:val="0"/>
      <w:sz w:val="24"/>
      <w:szCs w:val="24"/>
      <w:lang w:val="en-US" w:eastAsia="zh-CN"/>
    </w:rPr>
  </w:style>
  <w:style w:type="paragraph" w:customStyle="1" w:styleId="Paragraph3">
    <w:name w:val="Paragraph3"/>
    <w:basedOn w:val="afff"/>
    <w:qFormat/>
    <w:rsid w:val="00255462"/>
    <w:pPr>
      <w:widowControl w:val="0"/>
      <w:spacing w:before="80" w:line="240" w:lineRule="auto"/>
      <w:ind w:left="1530"/>
      <w:jc w:val="both"/>
    </w:pPr>
    <w:rPr>
      <w:rFonts w:ascii="宋体" w:hAnsi="Times New Roman" w:cs="Angsana New"/>
      <w:snapToGrid w:val="0"/>
      <w:szCs w:val="20"/>
      <w:lang w:eastAsia="zh-CN" w:bidi="ar-SA"/>
    </w:rPr>
  </w:style>
  <w:style w:type="paragraph" w:customStyle="1" w:styleId="ProductName0">
    <w:name w:val="Product Name"/>
    <w:basedOn w:val="ProductNumber"/>
    <w:qFormat/>
    <w:rsid w:val="00255462"/>
  </w:style>
  <w:style w:type="paragraph" w:customStyle="1" w:styleId="CharChar3CharCharCharCharCharCharCharCharCharCharCharCharCharChar1">
    <w:name w:val="Char Char3 Char Char Char Char Char Char Char Char Char Char Char Char Char Char1"/>
    <w:basedOn w:val="afff"/>
    <w:semiHidden/>
    <w:qFormat/>
    <w:rsid w:val="00255462"/>
    <w:pPr>
      <w:widowControl w:val="0"/>
      <w:ind w:firstLine="420"/>
      <w:jc w:val="both"/>
    </w:pPr>
    <w:rPr>
      <w:rFonts w:ascii="宋体" w:hAnsi="宋体"/>
      <w:color w:val="000000"/>
      <w:kern w:val="2"/>
      <w:sz w:val="24"/>
      <w:lang w:eastAsia="zh-CN" w:bidi="ar-SA"/>
    </w:rPr>
  </w:style>
  <w:style w:type="paragraph" w:customStyle="1" w:styleId="WJH">
    <w:name w:val="表内文字(WJH)"/>
    <w:basedOn w:val="afff"/>
    <w:qFormat/>
    <w:rsid w:val="00255462"/>
    <w:pPr>
      <w:widowControl w:val="0"/>
      <w:spacing w:before="280" w:after="290" w:line="377" w:lineRule="auto"/>
      <w:ind w:firstLine="420"/>
      <w:jc w:val="both"/>
    </w:pPr>
    <w:rPr>
      <w:rFonts w:ascii="Times New Roman" w:hAnsi="Times New Roman"/>
      <w:color w:val="000000"/>
      <w:kern w:val="2"/>
      <w:sz w:val="24"/>
      <w:szCs w:val="20"/>
      <w:lang w:eastAsia="zh-CN" w:bidi="ar-SA"/>
    </w:rPr>
  </w:style>
  <w:style w:type="paragraph" w:customStyle="1" w:styleId="jkm5">
    <w:name w:val="jkm5"/>
    <w:basedOn w:val="jkm6"/>
    <w:qFormat/>
    <w:rsid w:val="00255462"/>
    <w:pPr>
      <w:widowControl w:val="0"/>
      <w:numPr>
        <w:ilvl w:val="4"/>
      </w:numPr>
      <w:tabs>
        <w:tab w:val="clear" w:pos="1134"/>
        <w:tab w:val="left" w:pos="992"/>
      </w:tabs>
      <w:spacing w:before="240" w:beforeAutospacing="0" w:after="64" w:afterAutospacing="0" w:line="320" w:lineRule="atLeast"/>
      <w:jc w:val="both"/>
      <w:outlineLvl w:val="4"/>
    </w:pPr>
    <w:rPr>
      <w:sz w:val="28"/>
    </w:rPr>
  </w:style>
  <w:style w:type="paragraph" w:customStyle="1" w:styleId="ProductNumber">
    <w:name w:val="Product Number"/>
    <w:basedOn w:val="afff"/>
    <w:qFormat/>
    <w:rsid w:val="00255462"/>
    <w:pPr>
      <w:spacing w:before="280" w:after="290" w:line="377" w:lineRule="auto"/>
      <w:ind w:firstLine="420"/>
      <w:jc w:val="center"/>
    </w:pPr>
    <w:rPr>
      <w:rFonts w:ascii="Arial Black" w:hAnsi="Arial Black"/>
      <w:b/>
      <w:color w:val="FFFFFF"/>
      <w:spacing w:val="20"/>
      <w:sz w:val="48"/>
      <w:lang w:bidi="ar-SA"/>
    </w:rPr>
  </w:style>
  <w:style w:type="paragraph" w:customStyle="1" w:styleId="1521">
    <w:name w:val="样式 样式 正文首行缩进 + 行距: 1.5 倍行距 + 首行缩进:  2 字符"/>
    <w:basedOn w:val="afff"/>
    <w:qFormat/>
    <w:rsid w:val="00255462"/>
    <w:pPr>
      <w:widowControl w:val="0"/>
      <w:spacing w:after="120"/>
      <w:ind w:firstLineChars="200" w:firstLine="200"/>
    </w:pPr>
    <w:rPr>
      <w:rFonts w:ascii="宋体" w:hAnsi="宋体" w:cs="宋体"/>
      <w:color w:val="000000"/>
      <w:sz w:val="24"/>
      <w:szCs w:val="20"/>
      <w:lang w:eastAsia="zh-CN" w:bidi="ar-SA"/>
    </w:rPr>
  </w:style>
  <w:style w:type="paragraph" w:customStyle="1" w:styleId="affffffffffffa">
    <w:name w:val="样式 题注 + (符号) 宋体"/>
    <w:basedOn w:val="affffb"/>
    <w:link w:val="Charffffc"/>
    <w:qFormat/>
    <w:rsid w:val="00255462"/>
    <w:pPr>
      <w:widowControl w:val="0"/>
      <w:spacing w:before="152" w:after="160" w:line="240" w:lineRule="auto"/>
      <w:ind w:firstLineChars="0" w:firstLine="0"/>
      <w:jc w:val="center"/>
    </w:pPr>
    <w:rPr>
      <w:rFonts w:ascii="Arial" w:hAnsi="Arial" w:cs="Arial"/>
      <w:kern w:val="0"/>
      <w:lang w:val="en-US" w:eastAsia="zh-CN"/>
    </w:rPr>
  </w:style>
  <w:style w:type="paragraph" w:customStyle="1" w:styleId="CharCharCharCharCharChar1CharChar">
    <w:name w:val="Char Char Char Char Char Char1 Char Char"/>
    <w:basedOn w:val="afff"/>
    <w:qFormat/>
    <w:rsid w:val="00255462"/>
    <w:pPr>
      <w:spacing w:before="280" w:after="290" w:line="240" w:lineRule="exact"/>
      <w:ind w:firstLineChars="200" w:firstLine="200"/>
    </w:pPr>
    <w:rPr>
      <w:rFonts w:ascii="Verdana" w:hAnsi="Verdana"/>
      <w:color w:val="000000"/>
      <w:sz w:val="20"/>
      <w:szCs w:val="20"/>
      <w:lang w:bidi="ar-SA"/>
    </w:rPr>
  </w:style>
  <w:style w:type="paragraph" w:customStyle="1" w:styleId="1ff9">
    <w:name w:val="1级标题格式"/>
    <w:basedOn w:val="11"/>
    <w:qFormat/>
    <w:rsid w:val="00255462"/>
    <w:pPr>
      <w:keepLines/>
      <w:widowControl w:val="0"/>
      <w:numPr>
        <w:numId w:val="0"/>
      </w:numPr>
      <w:tabs>
        <w:tab w:val="left" w:pos="420"/>
        <w:tab w:val="left" w:pos="874"/>
      </w:tabs>
      <w:spacing w:before="260" w:after="260"/>
      <w:ind w:left="874" w:hanging="420"/>
      <w:jc w:val="both"/>
    </w:pPr>
    <w:rPr>
      <w:rFonts w:ascii="Times New Roman" w:hAnsi="Times New Roman"/>
      <w:b w:val="0"/>
      <w:bCs w:val="0"/>
      <w:color w:val="000000"/>
      <w:kern w:val="44"/>
      <w:szCs w:val="48"/>
      <w:lang w:val="en-US" w:eastAsia="zh-CN" w:bidi="ar-SA"/>
    </w:rPr>
  </w:style>
  <w:style w:type="paragraph" w:customStyle="1" w:styleId="GB231216">
    <w:name w:val="样式 仿宋_GB2312 五号 行距: 固定值 16 磅"/>
    <w:basedOn w:val="afff"/>
    <w:qFormat/>
    <w:rsid w:val="00255462"/>
    <w:pPr>
      <w:spacing w:before="-1" w:after="-1" w:line="320" w:lineRule="exact"/>
      <w:ind w:firstLine="480"/>
    </w:pPr>
    <w:rPr>
      <w:rFonts w:ascii="Times New Roman" w:eastAsia="仿宋_GB2312" w:hAnsi="Times New Roman" w:cs="宋体"/>
      <w:color w:val="000000"/>
      <w:sz w:val="24"/>
      <w:szCs w:val="21"/>
      <w:lang w:eastAsia="zh-CN" w:bidi="ar-SA"/>
    </w:rPr>
  </w:style>
  <w:style w:type="paragraph" w:customStyle="1" w:styleId="xl264">
    <w:name w:val="xl264"/>
    <w:basedOn w:val="afff"/>
    <w:qFormat/>
    <w:rsid w:val="00255462"/>
    <w:pPr>
      <w:spacing w:before="100" w:beforeAutospacing="1" w:after="100" w:afterAutospacing="1"/>
      <w:ind w:firstLineChars="236" w:firstLine="566"/>
      <w:jc w:val="center"/>
    </w:pPr>
    <w:rPr>
      <w:rFonts w:ascii="宋体" w:hAnsi="宋体" w:cs="宋体"/>
      <w:color w:val="000000"/>
      <w:sz w:val="18"/>
      <w:szCs w:val="18"/>
      <w:lang w:eastAsia="zh-CN" w:bidi="ar-SA"/>
    </w:rPr>
  </w:style>
  <w:style w:type="paragraph" w:customStyle="1" w:styleId="a0">
    <w:name w:val="小节"/>
    <w:basedOn w:val="afff"/>
    <w:qFormat/>
    <w:rsid w:val="00255462"/>
    <w:pPr>
      <w:numPr>
        <w:ilvl w:val="2"/>
        <w:numId w:val="26"/>
      </w:numPr>
      <w:tabs>
        <w:tab w:val="clear" w:pos="1440"/>
        <w:tab w:val="left" w:pos="360"/>
      </w:tabs>
      <w:spacing w:before="-1" w:after="-1"/>
      <w:ind w:left="0" w:firstLine="0"/>
    </w:pPr>
    <w:rPr>
      <w:rFonts w:ascii="Book Antiqua" w:hAnsi="Book Antiqua"/>
      <w:b/>
      <w:color w:val="000000"/>
      <w:sz w:val="32"/>
      <w:szCs w:val="21"/>
      <w:lang w:eastAsia="zh-CN" w:bidi="ar-SA"/>
    </w:rPr>
  </w:style>
  <w:style w:type="paragraph" w:customStyle="1" w:styleId="xl208">
    <w:name w:val="xl208"/>
    <w:basedOn w:val="afff"/>
    <w:qFormat/>
    <w:rsid w:val="00255462"/>
    <w:pPr>
      <w:pBdr>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052">
    <w:name w:val="样式 样式 正文正文 + 段后: 0.5 行 + 首行缩进:  2 字符"/>
    <w:basedOn w:val="05"/>
    <w:qFormat/>
    <w:rsid w:val="00255462"/>
    <w:pPr>
      <w:ind w:leftChars="100" w:left="100" w:rightChars="100" w:right="100" w:firstLine="560"/>
    </w:pPr>
  </w:style>
  <w:style w:type="paragraph" w:customStyle="1" w:styleId="companyname0">
    <w:name w:val="company name"/>
    <w:basedOn w:val="afff"/>
    <w:qFormat/>
    <w:rsid w:val="00255462"/>
    <w:pPr>
      <w:widowControl w:val="0"/>
      <w:tabs>
        <w:tab w:val="left" w:pos="720"/>
        <w:tab w:val="left" w:pos="1260"/>
        <w:tab w:val="left" w:pos="1440"/>
        <w:tab w:val="left" w:pos="2160"/>
        <w:tab w:val="left" w:pos="2880"/>
        <w:tab w:val="left" w:pos="3240"/>
        <w:tab w:val="left" w:pos="3600"/>
        <w:tab w:val="left" w:pos="4320"/>
        <w:tab w:val="left" w:pos="5040"/>
        <w:tab w:val="left" w:pos="5760"/>
        <w:tab w:val="left" w:pos="6480"/>
        <w:tab w:val="left" w:pos="7200"/>
        <w:tab w:val="left" w:pos="7920"/>
      </w:tabs>
      <w:adjustRightInd w:val="0"/>
      <w:spacing w:after="100"/>
      <w:ind w:left="1260" w:firstLineChars="200" w:hanging="1260"/>
      <w:jc w:val="both"/>
      <w:textAlignment w:val="baseline"/>
    </w:pPr>
    <w:rPr>
      <w:rFonts w:ascii="宋体" w:eastAsia="楷体_GB2312" w:hAnsi="宋体"/>
      <w:b/>
      <w:color w:val="000000"/>
      <w:kern w:val="2"/>
      <w:sz w:val="24"/>
      <w:szCs w:val="20"/>
      <w:lang w:eastAsia="zh-CN" w:bidi="ar-SA"/>
    </w:rPr>
  </w:style>
  <w:style w:type="paragraph" w:customStyle="1" w:styleId="3110">
    <w:name w:val="正文文本缩进 311"/>
    <w:basedOn w:val="afff"/>
    <w:qFormat/>
    <w:rsid w:val="00255462"/>
    <w:pPr>
      <w:widowControl w:val="0"/>
      <w:autoSpaceDE w:val="0"/>
      <w:autoSpaceDN w:val="0"/>
      <w:adjustRightInd w:val="0"/>
      <w:spacing w:after="240"/>
      <w:ind w:left="561" w:firstLine="559"/>
      <w:jc w:val="both"/>
      <w:textAlignment w:val="baseline"/>
    </w:pPr>
    <w:rPr>
      <w:rFonts w:ascii="Times New Roman" w:hAnsi="Times New Roman"/>
      <w:b/>
      <w:color w:val="000000"/>
      <w:spacing w:val="20"/>
      <w:kern w:val="2"/>
      <w:sz w:val="24"/>
      <w:szCs w:val="20"/>
      <w:lang w:eastAsia="zh-CN" w:bidi="ar-SA"/>
    </w:rPr>
  </w:style>
  <w:style w:type="paragraph" w:customStyle="1" w:styleId="xl38">
    <w:name w:val="xl38"/>
    <w:basedOn w:val="afff"/>
    <w:qFormat/>
    <w:rsid w:val="00255462"/>
    <w:pPr>
      <w:pBdr>
        <w:bottom w:val="single" w:sz="4" w:space="0" w:color="auto"/>
        <w:right w:val="single" w:sz="4" w:space="0" w:color="auto"/>
      </w:pBdr>
      <w:adjustRightInd w:val="0"/>
      <w:snapToGrid w:val="0"/>
      <w:spacing w:before="100" w:beforeAutospacing="1" w:after="100" w:afterAutospacing="1" w:line="240" w:lineRule="auto"/>
      <w:ind w:leftChars="-1" w:left="-2"/>
      <w:jc w:val="center"/>
      <w:textAlignment w:val="top"/>
    </w:pPr>
    <w:rPr>
      <w:rFonts w:ascii="宋体" w:hAnsi="宋体" w:cs="Arial"/>
      <w:szCs w:val="21"/>
      <w:lang w:eastAsia="zh-CN" w:bidi="ar-SA"/>
    </w:rPr>
  </w:style>
  <w:style w:type="paragraph" w:customStyle="1" w:styleId="affffffffffffffffffff4">
    <w:name w:val="列项——"/>
    <w:qFormat/>
    <w:rsid w:val="00255462"/>
    <w:pPr>
      <w:widowControl w:val="0"/>
      <w:tabs>
        <w:tab w:val="left" w:pos="1140"/>
      </w:tabs>
      <w:ind w:left="840" w:hanging="420"/>
      <w:jc w:val="both"/>
    </w:pPr>
    <w:rPr>
      <w:rFonts w:ascii="宋体" w:hAnsi="Times New Roman"/>
      <w:sz w:val="21"/>
    </w:rPr>
  </w:style>
  <w:style w:type="paragraph" w:customStyle="1" w:styleId="xl54">
    <w:name w:val="xl54"/>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bottom"/>
    </w:pPr>
    <w:rPr>
      <w:rFonts w:ascii="宋体" w:hAnsi="宋体" w:cs="宋体"/>
      <w:sz w:val="18"/>
      <w:szCs w:val="18"/>
      <w:lang w:eastAsia="zh-CN" w:bidi="ar-SA"/>
    </w:rPr>
  </w:style>
  <w:style w:type="paragraph" w:customStyle="1" w:styleId="4h4FirstSubheadingH4sect1234RefHeading1rh1se1">
    <w:name w:val="样式 标题 4h4First SubheadingH4sect 1.2.3.4Ref Heading 1rh1se...1"/>
    <w:basedOn w:val="4"/>
    <w:qFormat/>
    <w:rsid w:val="00255462"/>
    <w:pPr>
      <w:keepLines/>
      <w:widowControl w:val="0"/>
      <w:numPr>
        <w:numId w:val="0"/>
      </w:numPr>
      <w:tabs>
        <w:tab w:val="left" w:pos="425"/>
        <w:tab w:val="left" w:pos="2220"/>
        <w:tab w:val="left" w:pos="2651"/>
      </w:tabs>
      <w:spacing w:before="280" w:after="290"/>
      <w:ind w:left="425" w:hanging="425"/>
      <w:jc w:val="both"/>
    </w:pPr>
    <w:rPr>
      <w:rFonts w:ascii="Times New Roman" w:hAnsi="Times New Roman" w:cs="宋体"/>
      <w:kern w:val="2"/>
      <w:sz w:val="32"/>
      <w:szCs w:val="20"/>
      <w:lang w:val="en-US" w:eastAsia="zh-CN" w:bidi="ar-SA"/>
    </w:rPr>
  </w:style>
  <w:style w:type="paragraph" w:customStyle="1" w:styleId="affffffffffffffffffff5">
    <w:name w:val="#"/>
    <w:basedOn w:val="a2"/>
    <w:qFormat/>
    <w:rsid w:val="00255462"/>
    <w:pPr>
      <w:numPr>
        <w:numId w:val="0"/>
      </w:numPr>
      <w:tabs>
        <w:tab w:val="clear" w:pos="482"/>
        <w:tab w:val="left" w:pos="420"/>
      </w:tabs>
      <w:ind w:left="420" w:hanging="420"/>
    </w:pPr>
  </w:style>
  <w:style w:type="paragraph" w:customStyle="1" w:styleId="af5">
    <w:name w:val="关键点"/>
    <w:basedOn w:val="afff"/>
    <w:qFormat/>
    <w:rsid w:val="00255462"/>
    <w:pPr>
      <w:numPr>
        <w:numId w:val="27"/>
      </w:numPr>
      <w:tabs>
        <w:tab w:val="clear" w:pos="360"/>
        <w:tab w:val="left" w:pos="993"/>
      </w:tabs>
      <w:spacing w:before="60" w:after="60"/>
      <w:ind w:left="2099" w:right="386" w:hanging="1390"/>
    </w:pPr>
    <w:rPr>
      <w:rFonts w:ascii="Times New Roman" w:hAnsi="Times New Roman"/>
      <w:color w:val="000000"/>
      <w:sz w:val="24"/>
      <w:lang w:eastAsia="zh-CN" w:bidi="ar-SA"/>
    </w:rPr>
  </w:style>
  <w:style w:type="paragraph" w:customStyle="1" w:styleId="4f0">
    <w:name w:val="小4号间隔"/>
    <w:basedOn w:val="afff"/>
    <w:qFormat/>
    <w:rsid w:val="00255462"/>
    <w:pPr>
      <w:widowControl w:val="0"/>
      <w:ind w:firstLine="420"/>
      <w:jc w:val="both"/>
    </w:pPr>
    <w:rPr>
      <w:rFonts w:ascii="宋体" w:hAnsi="宋体" w:cs="Arial"/>
      <w:color w:val="000000"/>
      <w:spacing w:val="20"/>
      <w:kern w:val="2"/>
      <w:sz w:val="24"/>
      <w:szCs w:val="21"/>
      <w:lang w:eastAsia="zh-CN" w:bidi="ar-SA"/>
    </w:rPr>
  </w:style>
  <w:style w:type="paragraph" w:customStyle="1" w:styleId="6BOD4H6PIM66h6h61heading61ThirdSubheading">
    <w:name w:val="样式 标题 6BOD 4H6PIM 66h6h61heading 61第五层条Third Subheading..."/>
    <w:basedOn w:val="61"/>
    <w:qFormat/>
    <w:rsid w:val="00255462"/>
    <w:pPr>
      <w:keepNext/>
      <w:keepLines/>
      <w:widowControl w:val="0"/>
      <w:numPr>
        <w:numId w:val="0"/>
      </w:numPr>
      <w:tabs>
        <w:tab w:val="left" w:pos="1152"/>
      </w:tabs>
      <w:spacing w:after="64" w:line="319" w:lineRule="auto"/>
      <w:ind w:left="1152" w:firstLine="482"/>
      <w:jc w:val="both"/>
    </w:pPr>
    <w:rPr>
      <w:rFonts w:ascii="宋体" w:hAnsi="宋体" w:cs="宋体"/>
      <w:color w:val="000000"/>
      <w:kern w:val="2"/>
      <w:sz w:val="24"/>
      <w:szCs w:val="20"/>
      <w:lang w:val="en-US" w:eastAsia="zh-CN" w:bidi="ar-SA"/>
    </w:rPr>
  </w:style>
  <w:style w:type="paragraph" w:customStyle="1" w:styleId="affffffffffffffffffff6">
    <w:name w:val="表格式"/>
    <w:basedOn w:val="80"/>
    <w:qFormat/>
    <w:rsid w:val="00255462"/>
    <w:pPr>
      <w:widowControl w:val="0"/>
      <w:tabs>
        <w:tab w:val="left" w:pos="2940"/>
      </w:tabs>
      <w:spacing w:before="0" w:after="0"/>
      <w:ind w:left="2940" w:hanging="420"/>
      <w:jc w:val="center"/>
      <w:outlineLvl w:val="9"/>
    </w:pPr>
    <w:rPr>
      <w:rFonts w:ascii="Times New Roman" w:hAnsi="Times New Roman"/>
      <w:i w:val="0"/>
      <w:iCs w:val="0"/>
      <w:kern w:val="2"/>
      <w:szCs w:val="20"/>
      <w:lang w:val="en-US" w:eastAsia="zh-CN" w:bidi="ar-SA"/>
    </w:rPr>
  </w:style>
  <w:style w:type="paragraph" w:customStyle="1" w:styleId="xl190">
    <w:name w:val="xl190"/>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ind w:firstLine="480"/>
      <w:textAlignment w:val="center"/>
    </w:pPr>
    <w:rPr>
      <w:rFonts w:ascii="Times New Roman" w:hAnsi="Times New Roman"/>
      <w:color w:val="000000"/>
      <w:sz w:val="24"/>
      <w:lang w:eastAsia="zh-CN" w:bidi="ar-SA"/>
    </w:rPr>
  </w:style>
  <w:style w:type="paragraph" w:customStyle="1" w:styleId="Char1CharCharChar12">
    <w:name w:val="Char1 Char Char Char12"/>
    <w:basedOn w:val="afff"/>
    <w:qFormat/>
    <w:rsid w:val="00255462"/>
    <w:pPr>
      <w:spacing w:before="280" w:after="160" w:line="240" w:lineRule="exact"/>
      <w:ind w:firstLine="420"/>
    </w:pPr>
    <w:rPr>
      <w:rFonts w:ascii="Verdana" w:eastAsia="仿宋_GB2312" w:hAnsi="Verdana"/>
      <w:color w:val="000000"/>
      <w:sz w:val="28"/>
      <w:szCs w:val="20"/>
      <w:lang w:bidi="ar-SA"/>
    </w:rPr>
  </w:style>
  <w:style w:type="paragraph" w:customStyle="1" w:styleId="jkm6">
    <w:name w:val="jkm6"/>
    <w:qFormat/>
    <w:rsid w:val="00255462"/>
    <w:pPr>
      <w:numPr>
        <w:ilvl w:val="5"/>
        <w:numId w:val="12"/>
      </w:numPr>
      <w:tabs>
        <w:tab w:val="left" w:pos="1134"/>
      </w:tabs>
      <w:spacing w:before="100" w:beforeAutospacing="1" w:after="100" w:afterAutospacing="1" w:line="360" w:lineRule="auto"/>
      <w:outlineLvl w:val="5"/>
    </w:pPr>
    <w:rPr>
      <w:rFonts w:ascii="Arial" w:hAnsi="Arial"/>
      <w:b/>
      <w:kern w:val="2"/>
      <w:sz w:val="24"/>
      <w:szCs w:val="24"/>
    </w:rPr>
  </w:style>
  <w:style w:type="paragraph" w:customStyle="1" w:styleId="CharCharCharCharChar1CharCharCharCharCharCharChar">
    <w:name w:val="Char Char Char Char Char1 Char Char Char Char Char Char Char"/>
    <w:basedOn w:val="afff"/>
    <w:qFormat/>
    <w:rsid w:val="00255462"/>
    <w:pPr>
      <w:widowControl w:val="0"/>
      <w:ind w:firstLine="420"/>
      <w:jc w:val="both"/>
    </w:pPr>
    <w:rPr>
      <w:rFonts w:ascii="Times New Roman" w:hAnsi="Times New Roman"/>
      <w:color w:val="000000"/>
      <w:kern w:val="2"/>
      <w:sz w:val="24"/>
      <w:szCs w:val="20"/>
      <w:lang w:eastAsia="zh-CN" w:bidi="ar-SA"/>
    </w:rPr>
  </w:style>
  <w:style w:type="paragraph" w:customStyle="1" w:styleId="affffffffffffffffffff7">
    <w:name w:val="工程建设无节条标题"/>
    <w:basedOn w:val="afff"/>
    <w:next w:val="afffe"/>
    <w:qFormat/>
    <w:rsid w:val="00255462"/>
    <w:pPr>
      <w:widowControl w:val="0"/>
      <w:tabs>
        <w:tab w:val="left" w:pos="735"/>
        <w:tab w:val="left" w:pos="2100"/>
      </w:tabs>
      <w:spacing w:before="280" w:after="290" w:line="377" w:lineRule="auto"/>
      <w:ind w:left="2100" w:hanging="420"/>
      <w:jc w:val="both"/>
    </w:pPr>
    <w:rPr>
      <w:rFonts w:ascii="Times New Roman" w:hAnsi="Times New Roman"/>
      <w:color w:val="000000"/>
      <w:kern w:val="2"/>
      <w:sz w:val="24"/>
      <w:lang w:eastAsia="zh-CN" w:bidi="ar-SA"/>
    </w:rPr>
  </w:style>
  <w:style w:type="paragraph" w:customStyle="1" w:styleId="75">
    <w:name w:val="正文7"/>
    <w:qFormat/>
    <w:rsid w:val="00255462"/>
    <w:pPr>
      <w:widowControl w:val="0"/>
      <w:adjustRightInd w:val="0"/>
      <w:spacing w:line="312" w:lineRule="atLeast"/>
      <w:jc w:val="both"/>
      <w:textAlignment w:val="baseline"/>
    </w:pPr>
    <w:rPr>
      <w:rFonts w:ascii="宋体" w:hAnsi="Times New Roman"/>
      <w:sz w:val="34"/>
    </w:rPr>
  </w:style>
  <w:style w:type="paragraph" w:customStyle="1" w:styleId="AChar1">
    <w:name w:val="正文A Char1"/>
    <w:basedOn w:val="afff"/>
    <w:qFormat/>
    <w:rsid w:val="00255462"/>
    <w:pPr>
      <w:widowControl w:val="0"/>
      <w:topLinePunct/>
      <w:adjustRightInd w:val="0"/>
      <w:snapToGrid w:val="0"/>
      <w:spacing w:before="280" w:after="290" w:line="0" w:lineRule="atLeast"/>
      <w:ind w:firstLine="561"/>
      <w:jc w:val="both"/>
    </w:pPr>
    <w:rPr>
      <w:rFonts w:ascii="Times New Roman" w:eastAsia="仿宋_GB2312" w:hAnsi="Times New Roman"/>
      <w:color w:val="000000"/>
      <w:kern w:val="2"/>
      <w:sz w:val="24"/>
      <w:szCs w:val="20"/>
      <w:lang w:eastAsia="zh-CN" w:bidi="ar-SA"/>
    </w:rPr>
  </w:style>
  <w:style w:type="paragraph" w:customStyle="1" w:styleId="affffffffffffffffffff8">
    <w:name w:val="样式 宋体 五号 行距: 单倍行距"/>
    <w:basedOn w:val="afff"/>
    <w:qFormat/>
    <w:rsid w:val="00255462"/>
    <w:pPr>
      <w:widowControl w:val="0"/>
      <w:adjustRightInd w:val="0"/>
      <w:ind w:firstLine="420"/>
      <w:textAlignment w:val="baseline"/>
    </w:pPr>
    <w:rPr>
      <w:rFonts w:ascii="宋体" w:hAnsi="宋体" w:cs="宋体"/>
      <w:color w:val="000000"/>
      <w:sz w:val="24"/>
      <w:szCs w:val="20"/>
      <w:lang w:eastAsia="zh-CN" w:bidi="ar-SA"/>
    </w:rPr>
  </w:style>
  <w:style w:type="paragraph" w:customStyle="1" w:styleId="Char3CharCharCharCharCharCharCharCharCharCharChar1">
    <w:name w:val="Char3 Char Char Char Char Char Char Char Char Char Char Char1"/>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Z2">
    <w:name w:val="Z2"/>
    <w:basedOn w:val="afff"/>
    <w:qFormat/>
    <w:rsid w:val="00255462"/>
    <w:pPr>
      <w:widowControl w:val="0"/>
      <w:tabs>
        <w:tab w:val="left" w:pos="2040"/>
      </w:tabs>
      <w:spacing w:before="480" w:after="240"/>
      <w:ind w:leftChars="800" w:left="2040" w:hangingChars="200" w:hanging="360"/>
      <w:jc w:val="both"/>
      <w:outlineLvl w:val="1"/>
    </w:pPr>
    <w:rPr>
      <w:rFonts w:ascii="Tahoma" w:eastAsia="幼圆" w:hAnsi="Tahoma"/>
      <w:b/>
      <w:caps/>
      <w:color w:val="000000"/>
      <w:kern w:val="2"/>
      <w:sz w:val="30"/>
      <w:szCs w:val="20"/>
      <w:lang w:eastAsia="zh-CN" w:bidi="ar-SA"/>
    </w:rPr>
  </w:style>
  <w:style w:type="paragraph" w:customStyle="1" w:styleId="CharChar2Char1">
    <w:name w:val="Char Char2 Char1"/>
    <w:basedOn w:val="affff0"/>
    <w:qFormat/>
    <w:rsid w:val="00255462"/>
    <w:pPr>
      <w:widowControl w:val="0"/>
      <w:shd w:val="clear" w:color="auto" w:fill="000080"/>
      <w:ind w:firstLine="420"/>
      <w:jc w:val="both"/>
    </w:pPr>
    <w:rPr>
      <w:rFonts w:ascii="Calibri"/>
      <w:color w:val="000000"/>
      <w:sz w:val="24"/>
      <w:szCs w:val="22"/>
      <w:lang w:val="en-US" w:eastAsia="zh-CN"/>
    </w:rPr>
  </w:style>
  <w:style w:type="paragraph" w:customStyle="1" w:styleId="020">
    <w:name w:val="样式 样式 正文缩进特点表正文正文非缩进特点标题正文非缩进 + 宋体两端对齐左侧:  0 厘米首行缩进:  2 字符... + ..."/>
    <w:basedOn w:val="02"/>
    <w:qFormat/>
    <w:rsid w:val="00255462"/>
    <w:rPr>
      <w:b/>
      <w:bCs w:val="0"/>
    </w:rPr>
  </w:style>
  <w:style w:type="paragraph" w:customStyle="1" w:styleId="CharCharCharCharCharCharCharCharCharChar3">
    <w:name w:val="Char Char Char Char Char Char Char Char Char Char3"/>
    <w:basedOn w:val="affff0"/>
    <w:qFormat/>
    <w:rsid w:val="00255462"/>
    <w:pPr>
      <w:keepNext/>
      <w:widowControl w:val="0"/>
      <w:shd w:val="clear" w:color="auto" w:fill="000080"/>
      <w:spacing w:beforeLines="100" w:before="312" w:after="290" w:line="377" w:lineRule="auto"/>
      <w:ind w:firstLine="420"/>
      <w:jc w:val="both"/>
    </w:pPr>
    <w:rPr>
      <w:rFonts w:ascii="Tahoma" w:hAnsi="Tahoma"/>
      <w:color w:val="000000"/>
      <w:sz w:val="24"/>
      <w:szCs w:val="24"/>
      <w:lang w:val="en-US" w:eastAsia="zh-CN"/>
    </w:rPr>
  </w:style>
  <w:style w:type="paragraph" w:customStyle="1" w:styleId="affffffffff3">
    <w:name w:val="图号表号"/>
    <w:basedOn w:val="afff"/>
    <w:link w:val="Charffe"/>
    <w:qFormat/>
    <w:rsid w:val="00255462"/>
    <w:pPr>
      <w:widowControl w:val="0"/>
      <w:tabs>
        <w:tab w:val="left" w:pos="432"/>
      </w:tabs>
      <w:spacing w:before="280" w:after="290"/>
      <w:ind w:left="432" w:hanging="432"/>
      <w:jc w:val="center"/>
    </w:pPr>
    <w:rPr>
      <w:sz w:val="24"/>
      <w:lang w:eastAsia="zh-CN" w:bidi="ar-SA"/>
    </w:rPr>
  </w:style>
  <w:style w:type="paragraph" w:customStyle="1" w:styleId="1712205">
    <w:name w:val="样式 样式 样式 首行缩进:  1.71 字符 + 首行缩进:  2 字符 + 首行缩进:  2 字符 段前: 0.5 行"/>
    <w:basedOn w:val="afff"/>
    <w:qFormat/>
    <w:rsid w:val="00255462"/>
    <w:pPr>
      <w:widowControl w:val="0"/>
      <w:spacing w:beforeLines="50" w:before="156" w:afterLines="50" w:after="156" w:line="400" w:lineRule="exact"/>
      <w:ind w:firstLineChars="200" w:firstLine="200"/>
      <w:jc w:val="both"/>
    </w:pPr>
    <w:rPr>
      <w:rFonts w:ascii="Times New Roman" w:hAnsi="Times New Roman" w:cs="宋体"/>
      <w:color w:val="000000"/>
      <w:kern w:val="2"/>
      <w:sz w:val="24"/>
      <w:szCs w:val="20"/>
      <w:lang w:eastAsia="zh-CN" w:bidi="ar-SA"/>
    </w:rPr>
  </w:style>
  <w:style w:type="paragraph" w:customStyle="1" w:styleId="CharCharCharCharCharChar1Char2">
    <w:name w:val="Char Char Char Char Char Char1 Char2"/>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Customer">
    <w:name w:val="Customer"/>
    <w:basedOn w:val="afffffffffffff5"/>
    <w:qFormat/>
    <w:rsid w:val="00255462"/>
    <w:pPr>
      <w:keepNext/>
      <w:widowControl w:val="0"/>
      <w:spacing w:before="960" w:after="480" w:line="480" w:lineRule="auto"/>
      <w:ind w:left="1440" w:firstLine="420"/>
      <w:jc w:val="right"/>
    </w:pPr>
    <w:rPr>
      <w:rFonts w:ascii="Palatino" w:hAnsi="Palatino"/>
      <w:i/>
      <w:color w:val="000000"/>
      <w:kern w:val="28"/>
      <w:sz w:val="48"/>
    </w:rPr>
  </w:style>
  <w:style w:type="paragraph" w:customStyle="1" w:styleId="affffffffffffffffffff9">
    <w:name w:val="表格内文字"/>
    <w:basedOn w:val="affffff0"/>
    <w:qFormat/>
    <w:rsid w:val="00255462"/>
    <w:pPr>
      <w:adjustRightInd w:val="0"/>
      <w:ind w:firstLine="420"/>
    </w:pPr>
    <w:rPr>
      <w:rFonts w:cs="Angsana New"/>
      <w:color w:val="000000"/>
      <w:szCs w:val="22"/>
      <w:lang w:val="en-GB" w:eastAsia="zh-CN"/>
    </w:rPr>
  </w:style>
  <w:style w:type="paragraph" w:customStyle="1" w:styleId="RepParaltp">
    <w:name w:val="!RepPar_alt+p"/>
    <w:basedOn w:val="afff"/>
    <w:qFormat/>
    <w:rsid w:val="00255462"/>
    <w:pPr>
      <w:widowControl w:val="0"/>
      <w:ind w:firstLineChars="200" w:firstLine="200"/>
      <w:jc w:val="both"/>
    </w:pPr>
    <w:rPr>
      <w:rFonts w:ascii="Times New Roman" w:hAnsi="Times New Roman"/>
      <w:color w:val="000000"/>
      <w:kern w:val="2"/>
      <w:sz w:val="24"/>
      <w:lang w:eastAsia="zh-CN" w:bidi="ar-SA"/>
    </w:rPr>
  </w:style>
  <w:style w:type="paragraph" w:customStyle="1" w:styleId="afffffffffffffb">
    <w:name w:val="正文（绿盟科技）"/>
    <w:link w:val="Charfffff5"/>
    <w:qFormat/>
    <w:rsid w:val="00255462"/>
    <w:pPr>
      <w:spacing w:before="280" w:after="290" w:line="300" w:lineRule="auto"/>
    </w:pPr>
    <w:rPr>
      <w:rFonts w:ascii="Arial" w:hAnsi="Arial"/>
      <w:szCs w:val="21"/>
    </w:rPr>
  </w:style>
  <w:style w:type="paragraph" w:customStyle="1" w:styleId="RegularBodyText">
    <w:name w:val="Regular Body Text"/>
    <w:basedOn w:val="afff"/>
    <w:qFormat/>
    <w:rsid w:val="00255462"/>
    <w:pPr>
      <w:spacing w:after="120"/>
      <w:ind w:firstLine="420"/>
      <w:jc w:val="center"/>
    </w:pPr>
    <w:rPr>
      <w:rFonts w:ascii="Times New Roman" w:hAnsi="Times New Roman"/>
      <w:color w:val="000000"/>
      <w:sz w:val="20"/>
      <w:szCs w:val="20"/>
      <w:lang w:val="en-GB" w:bidi="ar-SA"/>
    </w:rPr>
  </w:style>
  <w:style w:type="paragraph" w:customStyle="1" w:styleId="TBFR">
    <w:name w:val="TB_FR"/>
    <w:basedOn w:val="TBFL"/>
    <w:qFormat/>
    <w:rsid w:val="00255462"/>
    <w:pPr>
      <w:jc w:val="right"/>
    </w:pPr>
  </w:style>
  <w:style w:type="paragraph" w:customStyle="1" w:styleId="NotesText">
    <w:name w:val="Notes Text"/>
    <w:qFormat/>
    <w:rsid w:val="00255462"/>
    <w:pPr>
      <w:pBdr>
        <w:bottom w:val="single" w:sz="8" w:space="5" w:color="auto"/>
      </w:pBdr>
      <w:spacing w:before="-1" w:after="-1" w:line="360" w:lineRule="auto"/>
      <w:ind w:firstLine="480"/>
    </w:pPr>
    <w:rPr>
      <w:rFonts w:ascii="Arial" w:eastAsia="楷体_GB2312" w:hAnsi="Arial"/>
      <w:color w:val="000000"/>
      <w:sz w:val="21"/>
      <w:szCs w:val="24"/>
    </w:rPr>
  </w:style>
  <w:style w:type="paragraph" w:customStyle="1" w:styleId="pic-name">
    <w:name w:val="pic-name"/>
    <w:basedOn w:val="afff"/>
    <w:qFormat/>
    <w:rsid w:val="00255462"/>
    <w:pPr>
      <w:widowControl w:val="0"/>
      <w:spacing w:before="280" w:afterLines="100" w:after="312" w:line="377" w:lineRule="auto"/>
      <w:ind w:firstLine="420"/>
      <w:jc w:val="center"/>
    </w:pPr>
    <w:rPr>
      <w:rFonts w:ascii="Times New Roman" w:hAnsi="Times New Roman"/>
      <w:b/>
      <w:color w:val="000000"/>
      <w:kern w:val="2"/>
      <w:sz w:val="24"/>
      <w:lang w:eastAsia="zh-CN" w:bidi="ar-SA"/>
    </w:rPr>
  </w:style>
  <w:style w:type="paragraph" w:customStyle="1" w:styleId="0741">
    <w:name w:val="样式 样式 宋体 (西文)四号 首行缩进:  0.74 厘米 + 加粗1"/>
    <w:basedOn w:val="074"/>
    <w:qFormat/>
    <w:rsid w:val="00255462"/>
    <w:rPr>
      <w:b/>
      <w:bCs/>
    </w:rPr>
  </w:style>
  <w:style w:type="paragraph" w:customStyle="1" w:styleId="3H33CharH3Charl3CTh3Level3TopicHeadingHead">
    <w:name w:val="样式 标题 3H3标题 3 CharH3 Charl3CTh3Level 3 Topic HeadingHead..."/>
    <w:basedOn w:val="70"/>
    <w:qFormat/>
    <w:rsid w:val="00255462"/>
    <w:pPr>
      <w:keepNext/>
      <w:keepLines/>
      <w:widowControl w:val="0"/>
      <w:numPr>
        <w:numId w:val="0"/>
      </w:numPr>
      <w:tabs>
        <w:tab w:val="left" w:pos="1296"/>
      </w:tabs>
      <w:spacing w:after="64" w:line="320" w:lineRule="auto"/>
      <w:jc w:val="both"/>
    </w:pPr>
    <w:rPr>
      <w:rFonts w:ascii="宋体" w:hAnsi="宋体"/>
      <w:b/>
      <w:kern w:val="2"/>
      <w:sz w:val="24"/>
      <w:szCs w:val="20"/>
      <w:lang w:val="en-US" w:eastAsia="zh-CN" w:bidi="ar-SA"/>
    </w:rPr>
  </w:style>
  <w:style w:type="paragraph" w:customStyle="1" w:styleId="affffffffffffffffffffa">
    <w:name w:val="星点正文"/>
    <w:basedOn w:val="affffffffffffffffffffb"/>
    <w:qFormat/>
    <w:rsid w:val="00255462"/>
    <w:pPr>
      <w:tabs>
        <w:tab w:val="left" w:pos="432"/>
      </w:tabs>
      <w:ind w:left="432" w:firstLineChars="0" w:hanging="432"/>
    </w:pPr>
  </w:style>
  <w:style w:type="paragraph" w:customStyle="1" w:styleId="4H4RefHeading1rh1Headingsqlsect1234h4FirstS2">
    <w:name w:val="样式 标题 4H4Ref Heading 1rh1Heading sqlsect 1.2.3.4h4First S...2"/>
    <w:basedOn w:val="4"/>
    <w:qFormat/>
    <w:rsid w:val="00255462"/>
    <w:pPr>
      <w:keepLines/>
      <w:numPr>
        <w:ilvl w:val="0"/>
        <w:numId w:val="0"/>
      </w:numPr>
      <w:tabs>
        <w:tab w:val="left" w:pos="993"/>
        <w:tab w:val="left" w:pos="1080"/>
        <w:tab w:val="left" w:pos="1560"/>
        <w:tab w:val="left" w:pos="2160"/>
        <w:tab w:val="left" w:pos="2880"/>
      </w:tabs>
      <w:spacing w:beforeLines="50" w:before="156" w:afterLines="50" w:after="156" w:line="240" w:lineRule="auto"/>
      <w:ind w:left="1180" w:firstLineChars="200" w:hanging="1180"/>
    </w:pPr>
    <w:rPr>
      <w:rFonts w:ascii="Arial Black" w:hAnsi="Arial Black" w:cs="宋体"/>
      <w:bCs w:val="0"/>
      <w:color w:val="000000"/>
      <w:sz w:val="24"/>
      <w:szCs w:val="20"/>
      <w:lang w:val="en-US" w:eastAsia="zh-CN" w:bidi="ar-SA"/>
    </w:rPr>
  </w:style>
  <w:style w:type="paragraph" w:customStyle="1" w:styleId="affffffffffffffffffffb">
    <w:name w:val="四号正文"/>
    <w:basedOn w:val="afff"/>
    <w:qFormat/>
    <w:rsid w:val="00255462"/>
    <w:pPr>
      <w:widowControl w:val="0"/>
      <w:ind w:firstLineChars="200" w:firstLine="560"/>
      <w:jc w:val="both"/>
    </w:pPr>
    <w:rPr>
      <w:rFonts w:ascii="Times New Roman" w:hAnsi="Times New Roman"/>
      <w:color w:val="000000"/>
      <w:kern w:val="2"/>
      <w:sz w:val="24"/>
      <w:szCs w:val="28"/>
      <w:lang w:eastAsia="zh-CN" w:bidi="ar-SA"/>
    </w:rPr>
  </w:style>
  <w:style w:type="paragraph" w:customStyle="1" w:styleId="xl145">
    <w:name w:val="xl145"/>
    <w:basedOn w:val="afff"/>
    <w:qFormat/>
    <w:rsid w:val="00255462"/>
    <w:pPr>
      <w:pBdr>
        <w:top w:val="single" w:sz="4" w:space="0" w:color="auto"/>
        <w:bottom w:val="single" w:sz="4" w:space="0" w:color="auto"/>
      </w:pBdr>
      <w:spacing w:before="100" w:beforeAutospacing="1" w:after="100" w:afterAutospacing="1" w:line="240" w:lineRule="auto"/>
      <w:textAlignment w:val="center"/>
    </w:pPr>
    <w:rPr>
      <w:rFonts w:ascii="宋体" w:hAnsi="宋体" w:cs="宋体"/>
      <w:b/>
      <w:bCs/>
      <w:sz w:val="20"/>
      <w:szCs w:val="20"/>
      <w:lang w:eastAsia="zh-CN" w:bidi="ar-SA"/>
    </w:rPr>
  </w:style>
  <w:style w:type="paragraph" w:customStyle="1" w:styleId="312">
    <w:name w:val="列表编号 31"/>
    <w:basedOn w:val="afff"/>
    <w:qFormat/>
    <w:rsid w:val="00255462"/>
    <w:pPr>
      <w:widowControl w:val="0"/>
      <w:tabs>
        <w:tab w:val="left" w:pos="360"/>
        <w:tab w:val="left" w:pos="1200"/>
      </w:tabs>
      <w:spacing w:before="280" w:after="290" w:line="377" w:lineRule="auto"/>
      <w:ind w:left="284" w:hanging="284"/>
      <w:jc w:val="both"/>
    </w:pPr>
    <w:rPr>
      <w:rFonts w:ascii="Times New Roman" w:hAnsi="Times New Roman"/>
      <w:color w:val="000000"/>
      <w:kern w:val="2"/>
      <w:sz w:val="24"/>
      <w:szCs w:val="21"/>
      <w:lang w:eastAsia="zh-CN" w:bidi="ar-SA"/>
    </w:rPr>
  </w:style>
  <w:style w:type="paragraph" w:customStyle="1" w:styleId="affffffffffffffffffffc">
    <w:name w:val="解释字体"/>
    <w:basedOn w:val="afff"/>
    <w:next w:val="afff"/>
    <w:qFormat/>
    <w:rsid w:val="00255462"/>
    <w:pPr>
      <w:spacing w:after="80"/>
      <w:ind w:firstLine="420"/>
    </w:pPr>
    <w:rPr>
      <w:rFonts w:ascii="宋体" w:hAnsi="宋体"/>
      <w:i/>
      <w:snapToGrid w:val="0"/>
      <w:color w:val="000000"/>
      <w:sz w:val="24"/>
      <w:szCs w:val="20"/>
      <w:lang w:eastAsia="zh-CN" w:bidi="ar-SA"/>
    </w:rPr>
  </w:style>
  <w:style w:type="paragraph" w:customStyle="1" w:styleId="1ffa">
    <w:name w:val="二标题－1"/>
    <w:basedOn w:val="afff"/>
    <w:qFormat/>
    <w:rsid w:val="00255462"/>
    <w:pPr>
      <w:widowControl w:val="0"/>
      <w:tabs>
        <w:tab w:val="left" w:pos="720"/>
      </w:tabs>
      <w:adjustRightInd w:val="0"/>
      <w:snapToGrid w:val="0"/>
      <w:spacing w:line="440" w:lineRule="atLeast"/>
      <w:ind w:left="57" w:firstLineChars="200" w:hanging="57"/>
      <w:jc w:val="both"/>
    </w:pPr>
    <w:rPr>
      <w:rFonts w:ascii="宋体" w:eastAsia="仿宋_GB2312" w:hAnsi="宋体"/>
      <w:color w:val="000000"/>
      <w:kern w:val="2"/>
      <w:sz w:val="28"/>
      <w:szCs w:val="20"/>
      <w:lang w:eastAsia="zh-CN" w:bidi="ar-SA"/>
    </w:rPr>
  </w:style>
  <w:style w:type="paragraph" w:customStyle="1" w:styleId="xl53">
    <w:name w:val="xl53"/>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bottom"/>
    </w:pPr>
    <w:rPr>
      <w:rFonts w:ascii="宋体" w:hAnsi="宋体" w:cs="宋体"/>
      <w:sz w:val="18"/>
      <w:szCs w:val="18"/>
      <w:lang w:eastAsia="zh-CN" w:bidi="ar-SA"/>
    </w:rPr>
  </w:style>
  <w:style w:type="paragraph" w:customStyle="1" w:styleId="CharCharCharChar5">
    <w:name w:val="Char Char Char Char5"/>
    <w:basedOn w:val="afff"/>
    <w:qFormat/>
    <w:rsid w:val="00255462"/>
    <w:pPr>
      <w:tabs>
        <w:tab w:val="left" w:pos="360"/>
      </w:tabs>
      <w:spacing w:before="-1" w:after="-1"/>
      <w:ind w:firstLine="480"/>
    </w:pPr>
    <w:rPr>
      <w:rFonts w:ascii="Times New Roman" w:hAnsi="Times New Roman"/>
      <w:color w:val="000000"/>
      <w:sz w:val="24"/>
      <w:lang w:eastAsia="zh-CN" w:bidi="ar-SA"/>
    </w:rPr>
  </w:style>
  <w:style w:type="paragraph" w:customStyle="1" w:styleId="ABLOCKPARA">
    <w:name w:val="A BLOCK PARA"/>
    <w:basedOn w:val="afff"/>
    <w:qFormat/>
    <w:rsid w:val="00255462"/>
    <w:pPr>
      <w:ind w:firstLine="420"/>
    </w:pPr>
    <w:rPr>
      <w:rFonts w:ascii="Book Antiqua" w:hAnsi="Book Antiqua"/>
      <w:color w:val="000000"/>
      <w:sz w:val="22"/>
      <w:szCs w:val="20"/>
      <w:lang w:eastAsia="zh-CN" w:bidi="ar-SA"/>
    </w:rPr>
  </w:style>
  <w:style w:type="paragraph" w:customStyle="1" w:styleId="affffffffffffffffffffd">
    <w:name w:val="表身"/>
    <w:qFormat/>
    <w:rsid w:val="00255462"/>
    <w:pPr>
      <w:keepNext/>
      <w:spacing w:before="60" w:after="60" w:line="300" w:lineRule="auto"/>
      <w:jc w:val="both"/>
      <w:textAlignment w:val="center"/>
    </w:pPr>
    <w:rPr>
      <w:rFonts w:ascii="Times New Roman" w:hAnsi="Times New Roman"/>
      <w:sz w:val="18"/>
    </w:rPr>
  </w:style>
  <w:style w:type="paragraph" w:customStyle="1" w:styleId="CarCarCharChar1">
    <w:name w:val="Car Car Char Char1"/>
    <w:basedOn w:val="afff"/>
    <w:semiHidden/>
    <w:qFormat/>
    <w:rsid w:val="00255462"/>
    <w:pPr>
      <w:ind w:firstLine="420"/>
      <w:jc w:val="both"/>
    </w:pPr>
    <w:rPr>
      <w:rFonts w:ascii="宋体" w:hAnsi="宋体" w:cs="Arial"/>
      <w:color w:val="000000"/>
      <w:kern w:val="2"/>
      <w:sz w:val="24"/>
      <w:szCs w:val="20"/>
      <w:lang w:eastAsia="zh-CN" w:bidi="ar-SA"/>
    </w:rPr>
  </w:style>
  <w:style w:type="paragraph" w:customStyle="1" w:styleId="CharCharCharCharCharCharCharCharCharChar9">
    <w:name w:val="Char Char Char Char Char Char Char Char Char Char9"/>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TimesNewRoman">
    <w:name w:val="样式 自定义样式 图表标题 + Times New Roman 两端对齐"/>
    <w:basedOn w:val="affffffffffffffffffe"/>
    <w:qFormat/>
    <w:rsid w:val="00255462"/>
    <w:pPr>
      <w:widowControl/>
      <w:spacing w:before="-1" w:after="-1"/>
    </w:pPr>
    <w:rPr>
      <w:rFonts w:ascii="Times New Roman" w:hAnsi="Times New Roman"/>
    </w:rPr>
  </w:style>
  <w:style w:type="paragraph" w:customStyle="1" w:styleId="xl48">
    <w:name w:val="xl48"/>
    <w:basedOn w:val="afff"/>
    <w:qFormat/>
    <w:rsid w:val="00255462"/>
    <w:pPr>
      <w:pBdr>
        <w:top w:val="single" w:sz="4" w:space="0" w:color="auto"/>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jc w:val="right"/>
    </w:pPr>
    <w:rPr>
      <w:rFonts w:ascii="宋体" w:hAnsi="宋体" w:cs="Arial"/>
      <w:b/>
      <w:bCs/>
      <w:sz w:val="24"/>
      <w:szCs w:val="21"/>
      <w:lang w:eastAsia="zh-CN" w:bidi="ar-SA"/>
    </w:rPr>
  </w:style>
  <w:style w:type="paragraph" w:customStyle="1" w:styleId="025">
    <w:name w:val="样式 样式 正文文本缩进 + 左  0 字符 + 首行缩进:  2.5 字符"/>
    <w:basedOn w:val="0"/>
    <w:qFormat/>
    <w:rsid w:val="00255462"/>
    <w:pPr>
      <w:ind w:firstLineChars="250" w:firstLine="600"/>
    </w:pPr>
    <w:rPr>
      <w:color w:val="000000"/>
      <w:sz w:val="21"/>
      <w:szCs w:val="22"/>
    </w:rPr>
  </w:style>
  <w:style w:type="paragraph" w:customStyle="1" w:styleId="x">
    <w:name w:val="x"/>
    <w:basedOn w:val="afff"/>
    <w:qFormat/>
    <w:rsid w:val="00255462"/>
    <w:pPr>
      <w:widowControl w:val="0"/>
      <w:tabs>
        <w:tab w:val="left" w:pos="3915"/>
      </w:tabs>
      <w:spacing w:beforeLines="20" w:before="62" w:line="240" w:lineRule="exact"/>
      <w:ind w:firstLine="420"/>
      <w:jc w:val="both"/>
    </w:pPr>
    <w:rPr>
      <w:rFonts w:ascii="宋体" w:hAnsi="宋体" w:cs="Arial"/>
      <w:b/>
      <w:bCs/>
      <w:color w:val="000000"/>
      <w:kern w:val="2"/>
      <w:sz w:val="24"/>
      <w:u w:val="single"/>
      <w:lang w:eastAsia="zh-CN" w:bidi="ar-SA"/>
    </w:rPr>
  </w:style>
  <w:style w:type="paragraph" w:customStyle="1" w:styleId="21ICSSsect12HD2H2h2Level2Topic">
    <w:name w:val="样式 标题 2第一层条第二层论文标题 1ICSS章标记sect 1.2HD2H2h2Level 2 Topic..."/>
    <w:basedOn w:val="23"/>
    <w:qFormat/>
    <w:rsid w:val="00255462"/>
    <w:pPr>
      <w:keepLines/>
      <w:widowControl w:val="0"/>
      <w:numPr>
        <w:ilvl w:val="0"/>
        <w:numId w:val="0"/>
      </w:numPr>
      <w:tabs>
        <w:tab w:val="left" w:pos="840"/>
        <w:tab w:val="left" w:pos="1440"/>
      </w:tabs>
      <w:spacing w:before="360" w:after="260" w:line="600" w:lineRule="auto"/>
      <w:ind w:left="1440" w:hanging="420"/>
    </w:pPr>
    <w:rPr>
      <w:rFonts w:ascii="宋体" w:hAnsi="宋体" w:cs="宋体"/>
      <w:i w:val="0"/>
      <w:iCs w:val="0"/>
      <w:color w:val="000000"/>
      <w:kern w:val="2"/>
      <w:sz w:val="32"/>
      <w:szCs w:val="20"/>
      <w:lang w:val="en-US" w:eastAsia="zh-CN" w:bidi="ar-SA"/>
    </w:rPr>
  </w:style>
  <w:style w:type="paragraph" w:customStyle="1" w:styleId="CharCharCharCharCharCharChar6">
    <w:name w:val="Char Char Char Char Char Char Char6"/>
    <w:basedOn w:val="afff"/>
    <w:qFormat/>
    <w:rsid w:val="00255462"/>
    <w:pPr>
      <w:spacing w:before="-1" w:after="-1"/>
      <w:ind w:firstLine="480"/>
    </w:pPr>
    <w:rPr>
      <w:rFonts w:ascii="Tahoma" w:hAnsi="Tahoma"/>
      <w:color w:val="000000"/>
      <w:sz w:val="24"/>
      <w:szCs w:val="20"/>
      <w:lang w:eastAsia="zh-CN" w:bidi="ar-SA"/>
    </w:rPr>
  </w:style>
  <w:style w:type="paragraph" w:customStyle="1" w:styleId="1f2">
    <w:name w:val="列表符号项目级别1"/>
    <w:basedOn w:val="afff"/>
    <w:link w:val="1Char5"/>
    <w:qFormat/>
    <w:rsid w:val="00255462"/>
    <w:pPr>
      <w:tabs>
        <w:tab w:val="left" w:pos="432"/>
      </w:tabs>
      <w:spacing w:line="288" w:lineRule="auto"/>
      <w:ind w:left="432" w:hanging="432"/>
      <w:jc w:val="both"/>
    </w:pPr>
    <w:rPr>
      <w:rFonts w:ascii="Arial" w:hAnsi="Arial"/>
      <w:sz w:val="28"/>
      <w:lang w:eastAsia="zh-CN" w:bidi="ar-SA"/>
    </w:rPr>
  </w:style>
  <w:style w:type="paragraph" w:customStyle="1" w:styleId="CharCharCharCharCharCharCharCharCharCharCharCharCharCharCharCharCharCharCharCharCharCharCharCharChar1">
    <w:name w:val="Char Char Char Char Char Char Char Char Char Char Char Char Char Char Char Char Char Char Char Char Char Char Char Char Char1"/>
    <w:basedOn w:val="afff"/>
    <w:qFormat/>
    <w:rsid w:val="00255462"/>
    <w:pPr>
      <w:widowControl w:val="0"/>
      <w:tabs>
        <w:tab w:val="left" w:pos="360"/>
      </w:tabs>
      <w:ind w:firstLine="420"/>
      <w:jc w:val="both"/>
    </w:pPr>
    <w:rPr>
      <w:rFonts w:ascii="Tahoma" w:hAnsi="Tahoma"/>
      <w:color w:val="000000"/>
      <w:kern w:val="2"/>
      <w:sz w:val="24"/>
      <w:szCs w:val="20"/>
      <w:lang w:eastAsia="zh-CN" w:bidi="ar-SA"/>
    </w:rPr>
  </w:style>
  <w:style w:type="paragraph" w:customStyle="1" w:styleId="3h3Level3TopicHeadingHeading3-oldH3l33rdlevel">
    <w:name w:val="样式 标题 3h3Level 3 Topic HeadingHeading 3 - oldH3l33rd level..."/>
    <w:basedOn w:val="31"/>
    <w:semiHidden/>
    <w:qFormat/>
    <w:rsid w:val="00255462"/>
    <w:pPr>
      <w:keepLines/>
      <w:widowControl w:val="0"/>
      <w:tabs>
        <w:tab w:val="left" w:pos="2160"/>
      </w:tabs>
      <w:spacing w:before="260" w:after="260"/>
      <w:ind w:left="1080" w:hanging="1080"/>
      <w:jc w:val="both"/>
    </w:pPr>
    <w:rPr>
      <w:rFonts w:ascii="仿宋_GB2312" w:eastAsia="仿宋_GB2312" w:hAnsi="宋体" w:cs="Arial"/>
      <w:color w:val="000000"/>
      <w:kern w:val="2"/>
      <w:sz w:val="24"/>
      <w:szCs w:val="24"/>
      <w:lang w:val="en-US" w:eastAsia="zh-CN" w:bidi="ar-SA"/>
    </w:rPr>
  </w:style>
  <w:style w:type="paragraph" w:customStyle="1" w:styleId="5d">
    <w:name w:val="正文5"/>
    <w:qFormat/>
    <w:rsid w:val="00255462"/>
    <w:pPr>
      <w:widowControl w:val="0"/>
      <w:adjustRightInd w:val="0"/>
      <w:spacing w:line="312" w:lineRule="atLeast"/>
      <w:jc w:val="both"/>
      <w:textAlignment w:val="baseline"/>
    </w:pPr>
    <w:rPr>
      <w:rFonts w:ascii="宋体" w:hAnsi="Times New Roman"/>
      <w:sz w:val="34"/>
    </w:rPr>
  </w:style>
  <w:style w:type="paragraph" w:customStyle="1" w:styleId="2H2PIM2Heading2Hiddenh22ndlevel2Header2l2Titr1">
    <w:name w:val="样式 标题 2H2PIM2Heading 2 Hiddenh22nd level2Header 2l2Titr...1"/>
    <w:basedOn w:val="23"/>
    <w:qFormat/>
    <w:rsid w:val="00255462"/>
    <w:pPr>
      <w:keepLines/>
      <w:numPr>
        <w:ilvl w:val="0"/>
        <w:numId w:val="0"/>
      </w:numPr>
      <w:tabs>
        <w:tab w:val="left" w:pos="840"/>
      </w:tabs>
      <w:spacing w:before="120" w:after="120"/>
      <w:ind w:left="840" w:hanging="420"/>
      <w:jc w:val="both"/>
    </w:pPr>
    <w:rPr>
      <w:rFonts w:ascii="宋体" w:hAnsi="宋体" w:cs="宋体"/>
      <w:i w:val="0"/>
      <w:iCs w:val="0"/>
      <w:color w:val="000000"/>
      <w:sz w:val="32"/>
      <w:szCs w:val="20"/>
      <w:lang w:val="en-US" w:eastAsia="zh-CN"/>
    </w:rPr>
  </w:style>
  <w:style w:type="paragraph" w:customStyle="1" w:styleId="521">
    <w:name w:val="列表 52"/>
    <w:basedOn w:val="afff"/>
    <w:qFormat/>
    <w:rsid w:val="00255462"/>
    <w:pPr>
      <w:widowControl w:val="0"/>
      <w:spacing w:before="280" w:after="290" w:line="377" w:lineRule="auto"/>
      <w:ind w:leftChars="800" w:left="100" w:hangingChars="200" w:hanging="200"/>
      <w:jc w:val="both"/>
    </w:pPr>
    <w:rPr>
      <w:rFonts w:ascii="Times New Roman" w:hAnsi="Times New Roman"/>
      <w:color w:val="000000"/>
      <w:kern w:val="2"/>
      <w:sz w:val="24"/>
      <w:szCs w:val="21"/>
      <w:lang w:eastAsia="zh-CN" w:bidi="ar-SA"/>
    </w:rPr>
  </w:style>
  <w:style w:type="paragraph" w:customStyle="1" w:styleId="list4">
    <w:name w:val="list4"/>
    <w:basedOn w:val="list3"/>
    <w:qFormat/>
    <w:rsid w:val="00255462"/>
    <w:pPr>
      <w:keepNext w:val="0"/>
      <w:tabs>
        <w:tab w:val="clear" w:pos="950"/>
      </w:tabs>
      <w:ind w:left="0" w:firstLine="0"/>
      <w:outlineLvl w:val="3"/>
    </w:pPr>
    <w:rPr>
      <w:b w:val="0"/>
    </w:rPr>
  </w:style>
  <w:style w:type="paragraph" w:customStyle="1" w:styleId="affffffffffffffffffffe">
    <w:name w:val="正文边框"/>
    <w:basedOn w:val="afff"/>
    <w:qFormat/>
    <w:rsid w:val="00255462"/>
    <w:pPr>
      <w:framePr w:hSpace="181" w:vSpace="181" w:wrap="notBeside" w:vAnchor="text" w:hAnchor="text" w:y="1"/>
      <w:widowControl w:val="0"/>
      <w:pBdr>
        <w:top w:val="single" w:sz="4" w:space="1" w:color="auto"/>
        <w:left w:val="single" w:sz="4" w:space="4" w:color="auto"/>
        <w:bottom w:val="single" w:sz="4" w:space="1" w:color="auto"/>
        <w:right w:val="single" w:sz="4" w:space="4" w:color="auto"/>
      </w:pBdr>
      <w:shd w:val="clear" w:color="auto" w:fill="CCCCCC"/>
      <w:ind w:firstLineChars="200" w:firstLine="200"/>
    </w:pPr>
    <w:rPr>
      <w:rFonts w:ascii="Times New Roman" w:eastAsia="华文细黑" w:hAnsi="Times New Roman"/>
      <w:b/>
      <w:bCs/>
      <w:color w:val="000000"/>
      <w:kern w:val="24"/>
      <w:sz w:val="24"/>
      <w:lang w:val="en-AU" w:eastAsia="zh-CN" w:bidi="ar-SA"/>
    </w:rPr>
  </w:style>
  <w:style w:type="paragraph" w:customStyle="1" w:styleId="CharChar1a">
    <w:name w:val="Char Char1"/>
    <w:basedOn w:val="afff"/>
    <w:qFormat/>
    <w:rsid w:val="00255462"/>
    <w:pPr>
      <w:spacing w:after="160" w:line="240" w:lineRule="exact"/>
      <w:ind w:firstLine="420"/>
    </w:pPr>
    <w:rPr>
      <w:rFonts w:ascii="Verdana" w:hAnsi="Verdana"/>
      <w:b/>
      <w:bCs/>
      <w:color w:val="000000"/>
      <w:sz w:val="20"/>
      <w:szCs w:val="20"/>
      <w:lang w:bidi="ar-SA"/>
    </w:rPr>
  </w:style>
  <w:style w:type="paragraph" w:customStyle="1" w:styleId="PaperTitle">
    <w:name w:val="PaperTitle"/>
    <w:basedOn w:val="afff"/>
    <w:qFormat/>
    <w:rsid w:val="00255462"/>
    <w:pPr>
      <w:spacing w:before="100" w:after="-1"/>
      <w:ind w:firstLine="480"/>
      <w:jc w:val="center"/>
    </w:pPr>
    <w:rPr>
      <w:rFonts w:ascii="Helvetica" w:hAnsi="Helvetica" w:cs="Helvetica"/>
      <w:b/>
      <w:bCs/>
      <w:snapToGrid w:val="0"/>
      <w:color w:val="000000"/>
      <w:sz w:val="22"/>
      <w:szCs w:val="22"/>
      <w:lang w:eastAsia="zh-CN" w:bidi="ar-SA"/>
    </w:rPr>
  </w:style>
  <w:style w:type="paragraph" w:customStyle="1" w:styleId="afffffff3">
    <w:name w:val="_正文"/>
    <w:basedOn w:val="afff"/>
    <w:link w:val="Char5"/>
    <w:qFormat/>
    <w:rsid w:val="00255462"/>
    <w:pPr>
      <w:widowControl w:val="0"/>
      <w:ind w:firstLine="420"/>
      <w:jc w:val="both"/>
    </w:pPr>
    <w:rPr>
      <w:color w:val="000000"/>
      <w:sz w:val="24"/>
      <w:lang w:eastAsia="zh-CN" w:bidi="ar-SA"/>
    </w:rPr>
  </w:style>
  <w:style w:type="paragraph" w:customStyle="1" w:styleId="afffffffffffffffffffff">
    <w:name w:val="段正文缩进"/>
    <w:basedOn w:val="afff"/>
    <w:qFormat/>
    <w:rsid w:val="00255462"/>
    <w:pPr>
      <w:widowControl w:val="0"/>
      <w:adjustRightInd w:val="0"/>
      <w:snapToGrid w:val="0"/>
      <w:spacing w:before="50"/>
      <w:ind w:firstLine="200"/>
      <w:jc w:val="both"/>
    </w:pPr>
    <w:rPr>
      <w:rFonts w:ascii="Times New Roman" w:eastAsia="仿宋_GB2312" w:hAnsi="Times New Roman"/>
      <w:color w:val="000000"/>
      <w:kern w:val="2"/>
      <w:sz w:val="30"/>
      <w:szCs w:val="20"/>
      <w:lang w:eastAsia="zh-CN" w:bidi="ar-SA"/>
    </w:rPr>
  </w:style>
  <w:style w:type="paragraph" w:customStyle="1" w:styleId="et23">
    <w:name w:val="et23"/>
    <w:basedOn w:val="afff"/>
    <w:qFormat/>
    <w:rsid w:val="00255462"/>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Arial Unicode MS" w:hAnsi="Arial Unicode MS" w:cs="Arial"/>
      <w:b/>
      <w:bCs/>
      <w:color w:val="000000"/>
      <w:sz w:val="20"/>
      <w:szCs w:val="20"/>
      <w:lang w:eastAsia="zh-CN" w:bidi="ar-SA"/>
    </w:rPr>
  </w:style>
  <w:style w:type="paragraph" w:customStyle="1" w:styleId="affffffffffff6">
    <w:name w:val="表格正文"/>
    <w:basedOn w:val="afff"/>
    <w:link w:val="Charffff9"/>
    <w:qFormat/>
    <w:rsid w:val="00255462"/>
    <w:pPr>
      <w:widowControl w:val="0"/>
      <w:tabs>
        <w:tab w:val="left" w:pos="425"/>
        <w:tab w:val="left" w:pos="851"/>
        <w:tab w:val="left" w:pos="1276"/>
        <w:tab w:val="left" w:pos="1701"/>
        <w:tab w:val="left" w:pos="2126"/>
        <w:tab w:val="left" w:pos="2552"/>
        <w:tab w:val="left" w:pos="2977"/>
      </w:tabs>
      <w:spacing w:before="60" w:after="60" w:line="240" w:lineRule="auto"/>
      <w:jc w:val="both"/>
    </w:pPr>
    <w:rPr>
      <w:rFonts w:ascii="Tahoma" w:eastAsia="PMingLiU" w:hAnsi="Tahoma" w:cs="Angsana New"/>
      <w:b/>
      <w:bCs/>
      <w:sz w:val="22"/>
      <w:szCs w:val="20"/>
      <w:lang w:eastAsia="zh-CN" w:bidi="ar-SA"/>
    </w:rPr>
  </w:style>
  <w:style w:type="paragraph" w:customStyle="1" w:styleId="pindented1">
    <w:name w:val="pindented1"/>
    <w:basedOn w:val="afff"/>
    <w:semiHidden/>
    <w:qFormat/>
    <w:rsid w:val="00255462"/>
    <w:pPr>
      <w:spacing w:before="100" w:beforeAutospacing="1" w:after="100" w:afterAutospacing="1"/>
      <w:ind w:firstLine="480"/>
    </w:pPr>
    <w:rPr>
      <w:rFonts w:ascii="宋体" w:hAnsi="宋体" w:cs="宋体"/>
      <w:color w:val="000000"/>
      <w:sz w:val="24"/>
      <w:lang w:eastAsia="zh-CN" w:bidi="ar-SA"/>
    </w:rPr>
  </w:style>
  <w:style w:type="paragraph" w:customStyle="1" w:styleId="Char150">
    <w:name w:val="Char15"/>
    <w:basedOn w:val="affff0"/>
    <w:qFormat/>
    <w:rsid w:val="00255462"/>
    <w:pPr>
      <w:widowControl w:val="0"/>
      <w:shd w:val="clear" w:color="auto" w:fill="000080"/>
      <w:ind w:firstLine="420"/>
      <w:jc w:val="both"/>
    </w:pPr>
    <w:rPr>
      <w:rFonts w:ascii="Tahoma" w:hAnsi="Tahoma"/>
      <w:color w:val="000000"/>
      <w:sz w:val="24"/>
      <w:szCs w:val="24"/>
      <w:lang w:val="en-US" w:eastAsia="zh-CN"/>
    </w:rPr>
  </w:style>
  <w:style w:type="paragraph" w:customStyle="1" w:styleId="xl103">
    <w:name w:val="xl103"/>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color w:val="000000"/>
      <w:sz w:val="18"/>
      <w:szCs w:val="18"/>
      <w:lang w:eastAsia="zh-CN" w:bidi="ar-SA"/>
    </w:rPr>
  </w:style>
  <w:style w:type="paragraph" w:customStyle="1" w:styleId="xl248">
    <w:name w:val="xl248"/>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customStyle="1" w:styleId="affffffb">
    <w:name w:val="图样式"/>
    <w:basedOn w:val="afff"/>
    <w:link w:val="Char3"/>
    <w:qFormat/>
    <w:rsid w:val="00255462"/>
    <w:pPr>
      <w:keepNext/>
      <w:widowControl w:val="0"/>
      <w:tabs>
        <w:tab w:val="right" w:leader="middleDot" w:pos="8460"/>
      </w:tabs>
      <w:ind w:firstLine="420"/>
      <w:jc w:val="center"/>
    </w:pPr>
    <w:rPr>
      <w:rFonts w:ascii="Verdana" w:eastAsia="华文细黑" w:hAnsi="Verdana"/>
      <w:color w:val="000000"/>
      <w:sz w:val="24"/>
      <w:lang w:eastAsia="zh-CN" w:bidi="ar-SA"/>
    </w:rPr>
  </w:style>
  <w:style w:type="paragraph" w:customStyle="1" w:styleId="CMCC-">
    <w:name w:val="CMCC-正文"/>
    <w:basedOn w:val="afff"/>
    <w:qFormat/>
    <w:rsid w:val="00255462"/>
    <w:pPr>
      <w:overflowPunct w:val="0"/>
      <w:autoSpaceDE w:val="0"/>
      <w:autoSpaceDN w:val="0"/>
      <w:adjustRightInd w:val="0"/>
      <w:spacing w:before="280" w:after="290"/>
      <w:ind w:firstLineChars="100" w:firstLine="210"/>
      <w:textAlignment w:val="baseline"/>
    </w:pPr>
    <w:rPr>
      <w:rFonts w:ascii="Times New Roman" w:hAnsi="Times New Roman"/>
      <w:color w:val="000000"/>
      <w:kern w:val="2"/>
      <w:sz w:val="24"/>
      <w:szCs w:val="21"/>
      <w:lang w:eastAsia="zh-CN" w:bidi="ar-SA"/>
    </w:rPr>
  </w:style>
  <w:style w:type="paragraph" w:customStyle="1" w:styleId="3h3">
    <w:name w:val="样式 标题 3h3 + 非加粗"/>
    <w:basedOn w:val="31"/>
    <w:qFormat/>
    <w:rsid w:val="00255462"/>
    <w:pPr>
      <w:keepNext w:val="0"/>
      <w:keepLines/>
      <w:widowControl w:val="0"/>
      <w:tabs>
        <w:tab w:val="left" w:pos="720"/>
        <w:tab w:val="left" w:pos="874"/>
        <w:tab w:val="left" w:pos="2160"/>
      </w:tabs>
      <w:adjustRightInd w:val="0"/>
      <w:snapToGrid w:val="0"/>
      <w:spacing w:before="160" w:after="160" w:line="160" w:lineRule="atLeast"/>
      <w:ind w:left="993" w:hanging="420"/>
      <w:jc w:val="both"/>
      <w:textAlignment w:val="baseline"/>
    </w:pPr>
    <w:rPr>
      <w:rFonts w:ascii="Times New Roman" w:hAnsi="Times New Roman"/>
      <w:bCs w:val="0"/>
      <w:color w:val="000000"/>
      <w:szCs w:val="28"/>
      <w:lang w:val="en-US" w:eastAsia="zh-CN" w:bidi="ar-SA"/>
    </w:rPr>
  </w:style>
  <w:style w:type="paragraph" w:customStyle="1" w:styleId="afffffffffffffffffffff0">
    <w:name w:val="发布部门"/>
    <w:next w:val="afffe"/>
    <w:qFormat/>
    <w:rsid w:val="00255462"/>
    <w:pPr>
      <w:framePr w:w="7433" w:h="585" w:hRule="exact" w:hSpace="180" w:vSpace="180" w:wrap="around" w:hAnchor="margin" w:xAlign="center" w:y="14401" w:anchorLock="1"/>
      <w:spacing w:before="280" w:after="290" w:line="377" w:lineRule="auto"/>
      <w:jc w:val="center"/>
    </w:pPr>
    <w:rPr>
      <w:rFonts w:ascii="宋体" w:hAnsi="Times New Roman"/>
      <w:b/>
      <w:spacing w:val="20"/>
      <w:w w:val="135"/>
      <w:sz w:val="36"/>
    </w:rPr>
  </w:style>
  <w:style w:type="paragraph" w:customStyle="1" w:styleId="CharCharChar1CharCharCharChar4">
    <w:name w:val="Char Char Char1 Char Char Char Char4"/>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3h3H3level3PIM3Level3HeadHeading3-oldsec1">
    <w:name w:val="样式 样式 标题 3标题三h3H3level_3PIM 3Level 3 HeadHeading 3 - oldsec... +...1"/>
    <w:basedOn w:val="3h3H3level3PIM3Level3HeadHeading3-oldsec"/>
    <w:qFormat/>
    <w:rsid w:val="00255462"/>
    <w:pPr>
      <w:tabs>
        <w:tab w:val="clear" w:pos="1740"/>
        <w:tab w:val="left" w:pos="612"/>
      </w:tabs>
      <w:spacing w:beforeLines="100" w:before="312" w:afterLines="100" w:after="312"/>
    </w:pPr>
    <w:rPr>
      <w:rFonts w:ascii="宋体" w:eastAsia="宋体" w:hAnsi="宋体"/>
    </w:rPr>
  </w:style>
  <w:style w:type="paragraph" w:customStyle="1" w:styleId="xl156">
    <w:name w:val="xl156"/>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FF0000"/>
      <w:sz w:val="24"/>
      <w:szCs w:val="21"/>
      <w:lang w:eastAsia="zh-CN" w:bidi="ar-SA"/>
    </w:rPr>
  </w:style>
  <w:style w:type="paragraph" w:customStyle="1" w:styleId="Cover-other">
    <w:name w:val="Cover-other"/>
    <w:basedOn w:val="afff"/>
    <w:qFormat/>
    <w:rsid w:val="00255462"/>
    <w:pPr>
      <w:widowControl w:val="0"/>
      <w:adjustRightInd w:val="0"/>
      <w:spacing w:after="60" w:line="360" w:lineRule="atLeast"/>
      <w:ind w:firstLine="420"/>
      <w:jc w:val="center"/>
      <w:textAlignment w:val="baseline"/>
    </w:pPr>
    <w:rPr>
      <w:rFonts w:ascii="Times New Roman" w:eastAsia="Times New Roman" w:hAnsi="Times New Roman"/>
      <w:b/>
      <w:color w:val="000000"/>
      <w:sz w:val="24"/>
      <w:lang w:bidi="ar-SA"/>
    </w:rPr>
  </w:style>
  <w:style w:type="paragraph" w:customStyle="1" w:styleId="40">
    <w:name w:val="无编号标题4"/>
    <w:next w:val="afff"/>
    <w:qFormat/>
    <w:rsid w:val="00255462"/>
    <w:pPr>
      <w:numPr>
        <w:ilvl w:val="5"/>
        <w:numId w:val="137"/>
      </w:numPr>
      <w:jc w:val="center"/>
    </w:pPr>
    <w:rPr>
      <w:rFonts w:ascii="文鼎CS仿宋体" w:eastAsia="文鼎CS仿宋体" w:hAnsi="Arial"/>
      <w:kern w:val="2"/>
      <w:sz w:val="28"/>
      <w:szCs w:val="28"/>
    </w:rPr>
  </w:style>
  <w:style w:type="paragraph" w:customStyle="1" w:styleId="63170">
    <w:name w:val="样式 标题 6 + 左侧:  3.17 厘米 首行缩进:  0 厘米"/>
    <w:basedOn w:val="afff"/>
    <w:qFormat/>
    <w:rsid w:val="00255462"/>
    <w:pPr>
      <w:widowControl w:val="0"/>
      <w:tabs>
        <w:tab w:val="left" w:pos="3960"/>
      </w:tabs>
      <w:ind w:left="2736" w:hanging="936"/>
      <w:jc w:val="both"/>
    </w:pPr>
    <w:rPr>
      <w:rFonts w:ascii="Times New Roman" w:hAnsi="Times New Roman"/>
      <w:color w:val="000000"/>
      <w:kern w:val="2"/>
      <w:sz w:val="24"/>
      <w:lang w:eastAsia="zh-CN" w:bidi="ar-SA"/>
    </w:rPr>
  </w:style>
  <w:style w:type="paragraph" w:customStyle="1" w:styleId="1ffb">
    <w:name w:val="收信人地址1"/>
    <w:basedOn w:val="afff"/>
    <w:qFormat/>
    <w:rsid w:val="00255462"/>
    <w:pPr>
      <w:widowControl w:val="0"/>
      <w:snapToGrid w:val="0"/>
      <w:spacing w:before="280" w:after="290" w:line="377" w:lineRule="auto"/>
      <w:ind w:leftChars="1400" w:left="100" w:firstLine="420"/>
      <w:jc w:val="both"/>
    </w:pPr>
    <w:rPr>
      <w:rFonts w:ascii="宋体" w:hAnsi="宋体" w:cs="Arial"/>
      <w:color w:val="000000"/>
      <w:kern w:val="2"/>
      <w:sz w:val="24"/>
      <w:lang w:eastAsia="zh-CN" w:bidi="ar-SA"/>
    </w:rPr>
  </w:style>
  <w:style w:type="paragraph" w:customStyle="1" w:styleId="2fff6">
    <w:name w:val="列表接续2"/>
    <w:basedOn w:val="afff"/>
    <w:qFormat/>
    <w:rsid w:val="00255462"/>
    <w:pPr>
      <w:widowControl w:val="0"/>
      <w:spacing w:before="280" w:after="120" w:line="377" w:lineRule="auto"/>
      <w:ind w:leftChars="200" w:left="420" w:firstLine="420"/>
      <w:jc w:val="both"/>
    </w:pPr>
    <w:rPr>
      <w:rFonts w:ascii="Times New Roman" w:hAnsi="Times New Roman"/>
      <w:color w:val="000000"/>
      <w:kern w:val="2"/>
      <w:sz w:val="24"/>
      <w:szCs w:val="21"/>
      <w:lang w:eastAsia="zh-CN" w:bidi="ar-SA"/>
    </w:rPr>
  </w:style>
  <w:style w:type="paragraph" w:customStyle="1" w:styleId="afffffffffffffffffffff1">
    <w:name w:val="数字编号列项（二级）"/>
    <w:qFormat/>
    <w:rsid w:val="00255462"/>
    <w:pPr>
      <w:spacing w:before="280" w:after="290" w:line="377" w:lineRule="auto"/>
      <w:ind w:left="1260" w:hanging="420"/>
      <w:jc w:val="both"/>
    </w:pPr>
    <w:rPr>
      <w:rFonts w:ascii="宋体" w:hAnsi="Times New Roman"/>
      <w:sz w:val="21"/>
    </w:rPr>
  </w:style>
  <w:style w:type="paragraph" w:customStyle="1" w:styleId="40505">
    <w:name w:val="样式 封面落款 + 左侧:  4 字符 段前: 0.5 行 段后: 0.5 行"/>
    <w:basedOn w:val="afffffffffffffffffffff2"/>
    <w:qFormat/>
    <w:rsid w:val="00255462"/>
    <w:pPr>
      <w:widowControl w:val="0"/>
      <w:adjustRightInd/>
      <w:snapToGrid/>
      <w:ind w:leftChars="400" w:left="400" w:firstLine="420"/>
      <w:jc w:val="both"/>
    </w:pPr>
    <w:rPr>
      <w:rFonts w:eastAsia="宋体" w:cs="宋体"/>
      <w:b w:val="0"/>
      <w:snapToGrid/>
      <w:spacing w:val="0"/>
      <w:kern w:val="2"/>
      <w:sz w:val="28"/>
      <w:szCs w:val="20"/>
    </w:rPr>
  </w:style>
  <w:style w:type="paragraph" w:customStyle="1" w:styleId="TableHeadingChar">
    <w:name w:val="Table Heading Char"/>
    <w:qFormat/>
    <w:rsid w:val="00255462"/>
    <w:pPr>
      <w:snapToGrid w:val="0"/>
      <w:spacing w:before="280" w:after="290" w:line="377" w:lineRule="auto"/>
      <w:jc w:val="center"/>
    </w:pPr>
    <w:rPr>
      <w:rFonts w:ascii="Arial" w:eastAsia="黑体" w:hAnsi="Arial"/>
      <w:sz w:val="18"/>
    </w:rPr>
  </w:style>
  <w:style w:type="paragraph" w:customStyle="1" w:styleId="et13">
    <w:name w:val="et13"/>
    <w:basedOn w:val="afff"/>
    <w:qFormat/>
    <w:rsid w:val="00255462"/>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Arial Unicode MS" w:hAnsi="Arial Unicode MS" w:cs="Arial"/>
      <w:color w:val="000000"/>
      <w:sz w:val="20"/>
      <w:szCs w:val="20"/>
      <w:lang w:eastAsia="zh-CN" w:bidi="ar-SA"/>
    </w:rPr>
  </w:style>
  <w:style w:type="paragraph" w:customStyle="1" w:styleId="afffffffffffffffffffff3">
    <w:name w:val="文本"/>
    <w:basedOn w:val="afff"/>
    <w:qFormat/>
    <w:rsid w:val="00255462"/>
    <w:pPr>
      <w:ind w:firstLine="420"/>
      <w:jc w:val="both"/>
    </w:pPr>
    <w:rPr>
      <w:rFonts w:ascii="宋体" w:hAnsi="宋体"/>
      <w:color w:val="000000"/>
      <w:sz w:val="24"/>
      <w:szCs w:val="20"/>
      <w:lang w:val="zh-CN" w:eastAsia="zh-CN" w:bidi="ar-SA"/>
    </w:rPr>
  </w:style>
  <w:style w:type="paragraph" w:customStyle="1" w:styleId="Char111">
    <w:name w:val="Char11"/>
    <w:basedOn w:val="afff"/>
    <w:qFormat/>
    <w:rsid w:val="00255462"/>
    <w:pPr>
      <w:spacing w:after="160" w:line="240" w:lineRule="exact"/>
      <w:ind w:firstLine="420"/>
    </w:pPr>
    <w:rPr>
      <w:rFonts w:ascii="Verdana" w:hAnsi="Verdana"/>
      <w:color w:val="000000"/>
      <w:sz w:val="20"/>
      <w:szCs w:val="20"/>
      <w:lang w:bidi="ar-SA"/>
    </w:rPr>
  </w:style>
  <w:style w:type="paragraph" w:customStyle="1" w:styleId="251">
    <w:name w:val="图2文字仿宋小5"/>
    <w:qFormat/>
    <w:rsid w:val="00255462"/>
    <w:pPr>
      <w:adjustRightInd w:val="0"/>
      <w:snapToGrid w:val="0"/>
      <w:spacing w:before="280" w:after="290" w:line="264" w:lineRule="auto"/>
    </w:pPr>
    <w:rPr>
      <w:rFonts w:ascii="Times New Roman" w:eastAsia="仿宋_GB2312" w:hAnsi="Times New Roman"/>
      <w:color w:val="000000"/>
      <w:kern w:val="2"/>
      <w:sz w:val="18"/>
      <w:szCs w:val="28"/>
    </w:rPr>
  </w:style>
  <w:style w:type="paragraph" w:customStyle="1" w:styleId="CM10">
    <w:name w:val="CM10"/>
    <w:basedOn w:val="Default"/>
    <w:next w:val="Default"/>
    <w:qFormat/>
    <w:rsid w:val="00255462"/>
    <w:pPr>
      <w:spacing w:before="280" w:after="290" w:line="377" w:lineRule="auto"/>
    </w:pPr>
    <w:rPr>
      <w:rFonts w:ascii="Arial" w:eastAsia="宋体" w:hAnsi="Arial" w:cs="Arial"/>
      <w:kern w:val="2"/>
    </w:rPr>
  </w:style>
  <w:style w:type="paragraph" w:customStyle="1" w:styleId="Bullets">
    <w:name w:val="Bullets"/>
    <w:basedOn w:val="afff"/>
    <w:qFormat/>
    <w:rsid w:val="00255462"/>
    <w:pPr>
      <w:numPr>
        <w:numId w:val="28"/>
      </w:numPr>
      <w:tabs>
        <w:tab w:val="clear" w:pos="958"/>
        <w:tab w:val="left" w:pos="360"/>
      </w:tabs>
      <w:adjustRightInd w:val="0"/>
      <w:snapToGrid w:val="0"/>
      <w:spacing w:before="60" w:after="60"/>
      <w:ind w:left="0" w:firstLine="0"/>
      <w:jc w:val="both"/>
    </w:pPr>
    <w:rPr>
      <w:rFonts w:ascii="Times New Roman" w:hAnsi="Times New Roman"/>
      <w:color w:val="000000"/>
      <w:sz w:val="24"/>
      <w:lang w:val="en-GB" w:eastAsia="zh-CN" w:bidi="ar-SA"/>
    </w:rPr>
  </w:style>
  <w:style w:type="paragraph" w:customStyle="1" w:styleId="anathe">
    <w:name w:val="anathe_表中文字"/>
    <w:basedOn w:val="afff"/>
    <w:qFormat/>
    <w:rsid w:val="00255462"/>
    <w:pPr>
      <w:widowControl w:val="0"/>
      <w:spacing w:beforeLines="20" w:before="62" w:afterLines="20" w:after="62" w:line="377" w:lineRule="auto"/>
      <w:ind w:firstLine="420"/>
      <w:jc w:val="both"/>
    </w:pPr>
    <w:rPr>
      <w:rFonts w:ascii="DIN-Light" w:hAnsi="DIN-Light" w:cs="DIN-Light"/>
      <w:color w:val="000000"/>
      <w:sz w:val="24"/>
      <w:szCs w:val="21"/>
      <w:lang w:eastAsia="zh-CN" w:bidi="ar-SA"/>
    </w:rPr>
  </w:style>
  <w:style w:type="paragraph" w:customStyle="1" w:styleId="GB2312162">
    <w:name w:val="样式 仿宋_GB2312 五号 行距: 固定值 16 磅2"/>
    <w:basedOn w:val="afff"/>
    <w:qFormat/>
    <w:rsid w:val="00255462"/>
    <w:pPr>
      <w:spacing w:before="-1" w:after="-1" w:line="320" w:lineRule="exact"/>
      <w:ind w:firstLine="480"/>
    </w:pPr>
    <w:rPr>
      <w:rFonts w:ascii="Times New Roman" w:eastAsia="仿宋_GB2312" w:hAnsi="Times New Roman" w:cs="宋体"/>
      <w:color w:val="000000"/>
      <w:sz w:val="24"/>
      <w:szCs w:val="21"/>
      <w:lang w:eastAsia="zh-CN" w:bidi="ar-SA"/>
    </w:rPr>
  </w:style>
  <w:style w:type="paragraph" w:customStyle="1" w:styleId="a3">
    <w:name w:val="样式条项"/>
    <w:basedOn w:val="afff"/>
    <w:link w:val="Charf4"/>
    <w:qFormat/>
    <w:rsid w:val="00255462"/>
    <w:pPr>
      <w:numPr>
        <w:numId w:val="29"/>
      </w:numPr>
      <w:spacing w:before="100" w:beforeAutospacing="1" w:after="100" w:afterAutospacing="1"/>
      <w:ind w:firstLine="0"/>
    </w:pPr>
    <w:rPr>
      <w:rFonts w:ascii="Arial Unicode MS" w:hAnsi="Arial Unicode MS"/>
      <w:color w:val="000000"/>
      <w:sz w:val="24"/>
      <w:lang w:eastAsia="zh-CN" w:bidi="ar-SA"/>
    </w:rPr>
  </w:style>
  <w:style w:type="paragraph" w:customStyle="1" w:styleId="afffffffffffffffffffff4">
    <w:name w:val="图标题"/>
    <w:basedOn w:val="afff"/>
    <w:qFormat/>
    <w:rsid w:val="00255462"/>
    <w:pPr>
      <w:overflowPunct w:val="0"/>
      <w:autoSpaceDE w:val="0"/>
      <w:autoSpaceDN w:val="0"/>
      <w:adjustRightInd w:val="0"/>
      <w:spacing w:line="312" w:lineRule="auto"/>
      <w:ind w:firstLine="6"/>
      <w:jc w:val="center"/>
      <w:textAlignment w:val="baseline"/>
    </w:pPr>
    <w:rPr>
      <w:rFonts w:ascii="Times New Roman" w:hAnsi="Times New Roman" w:cs="Angsana New"/>
      <w:sz w:val="24"/>
      <w:szCs w:val="20"/>
      <w:lang w:val="en-GB" w:eastAsia="zh-CN" w:bidi="ar-SA"/>
    </w:rPr>
  </w:style>
  <w:style w:type="paragraph" w:customStyle="1" w:styleId="afffffffffffffffffffff5">
    <w:name w:val="分类缩进正文文字"/>
    <w:basedOn w:val="afff9"/>
    <w:qFormat/>
    <w:rsid w:val="00255462"/>
    <w:pPr>
      <w:widowControl w:val="0"/>
      <w:spacing w:beforeLines="50" w:before="156"/>
      <w:ind w:firstLineChars="0" w:firstLine="420"/>
      <w:jc w:val="center"/>
    </w:pPr>
    <w:rPr>
      <w:rFonts w:ascii="Times New Roman" w:hAnsi="Times New Roman"/>
      <w:color w:val="000000"/>
      <w:kern w:val="2"/>
      <w:sz w:val="18"/>
      <w:lang w:val="en-US" w:eastAsia="zh-CN" w:bidi="ar-SA"/>
    </w:rPr>
  </w:style>
  <w:style w:type="paragraph" w:customStyle="1" w:styleId="afffffffffffffffffffff6">
    <w:name w:val="样式"/>
    <w:qFormat/>
    <w:rsid w:val="00255462"/>
    <w:pPr>
      <w:widowControl w:val="0"/>
      <w:autoSpaceDE w:val="0"/>
      <w:autoSpaceDN w:val="0"/>
      <w:adjustRightInd w:val="0"/>
    </w:pPr>
    <w:rPr>
      <w:rFonts w:ascii="Arial" w:hAnsi="Arial" w:cs="Arial"/>
      <w:sz w:val="24"/>
      <w:szCs w:val="24"/>
    </w:rPr>
  </w:style>
  <w:style w:type="paragraph" w:customStyle="1" w:styleId="affffffffffffff3">
    <w:name w:val="正文正文"/>
    <w:basedOn w:val="afff"/>
    <w:link w:val="Charfffffb"/>
    <w:qFormat/>
    <w:rsid w:val="00255462"/>
    <w:pPr>
      <w:widowControl w:val="0"/>
      <w:spacing w:afterLines="50" w:after="156"/>
      <w:ind w:firstLineChars="200" w:firstLine="200"/>
      <w:jc w:val="both"/>
    </w:pPr>
    <w:rPr>
      <w:rFonts w:ascii="宋体" w:hAnsi="宋体"/>
      <w:color w:val="000000"/>
      <w:sz w:val="28"/>
      <w:szCs w:val="21"/>
      <w:lang w:eastAsia="zh-CN" w:bidi="ar-SA"/>
    </w:rPr>
  </w:style>
  <w:style w:type="paragraph" w:customStyle="1" w:styleId="c">
    <w:name w:val="c_"/>
    <w:qFormat/>
    <w:rsid w:val="00255462"/>
    <w:pPr>
      <w:widowControl w:val="0"/>
      <w:autoSpaceDE w:val="0"/>
      <w:autoSpaceDN w:val="0"/>
      <w:adjustRightInd w:val="0"/>
      <w:jc w:val="both"/>
    </w:pPr>
    <w:rPr>
      <w:rFonts w:ascii="五" w:eastAsia="五" w:hAnsi="Times New Roman"/>
      <w:sz w:val="24"/>
    </w:rPr>
  </w:style>
  <w:style w:type="paragraph" w:customStyle="1" w:styleId="WW-0">
    <w:name w:val="WW-纯文本"/>
    <w:basedOn w:val="afff"/>
    <w:qFormat/>
    <w:rsid w:val="00255462"/>
    <w:pPr>
      <w:widowControl w:val="0"/>
      <w:suppressAutoHyphens/>
      <w:spacing w:line="240" w:lineRule="auto"/>
      <w:jc w:val="both"/>
    </w:pPr>
    <w:rPr>
      <w:rFonts w:ascii="宋体" w:hAnsi="宋体" w:hint="eastAsia"/>
      <w:kern w:val="2"/>
      <w:szCs w:val="20"/>
      <w:lang w:eastAsia="zh-CN" w:bidi="ar-SA"/>
    </w:rPr>
  </w:style>
  <w:style w:type="paragraph" w:customStyle="1" w:styleId="afffffffffffffffffffff2">
    <w:name w:val="封面落款"/>
    <w:qFormat/>
    <w:rsid w:val="00255462"/>
    <w:pPr>
      <w:adjustRightInd w:val="0"/>
      <w:snapToGrid w:val="0"/>
      <w:spacing w:line="360" w:lineRule="auto"/>
      <w:jc w:val="center"/>
    </w:pPr>
    <w:rPr>
      <w:rFonts w:ascii="Times New Roman" w:eastAsia="楷体_GB2312" w:hAnsi="Times New Roman"/>
      <w:b/>
      <w:snapToGrid w:val="0"/>
      <w:color w:val="000000"/>
      <w:spacing w:val="60"/>
      <w:sz w:val="30"/>
      <w:szCs w:val="30"/>
    </w:rPr>
  </w:style>
  <w:style w:type="paragraph" w:customStyle="1" w:styleId="Bulletwithtext2">
    <w:name w:val="Bullet with text 2"/>
    <w:basedOn w:val="afff"/>
    <w:qFormat/>
    <w:rsid w:val="00255462"/>
    <w:pPr>
      <w:numPr>
        <w:numId w:val="30"/>
      </w:numPr>
      <w:tabs>
        <w:tab w:val="clear" w:pos="720"/>
        <w:tab w:val="left" w:pos="360"/>
      </w:tabs>
      <w:ind w:left="0" w:firstLine="0"/>
    </w:pPr>
    <w:rPr>
      <w:rFonts w:ascii="宋体" w:hAnsi="宋体"/>
      <w:color w:val="000000"/>
      <w:sz w:val="20"/>
      <w:szCs w:val="20"/>
      <w:lang w:val="en-GB" w:bidi="ar-SA"/>
    </w:rPr>
  </w:style>
  <w:style w:type="paragraph" w:customStyle="1" w:styleId="3f6">
    <w:name w:val="文档结构图3"/>
    <w:basedOn w:val="afff"/>
    <w:qFormat/>
    <w:rsid w:val="00255462"/>
    <w:pPr>
      <w:widowControl w:val="0"/>
      <w:shd w:val="clear" w:color="auto" w:fill="000080"/>
      <w:ind w:firstLine="420"/>
      <w:jc w:val="both"/>
    </w:pPr>
    <w:rPr>
      <w:rFonts w:ascii="Times New Roman" w:hAnsi="Times New Roman"/>
      <w:color w:val="000000"/>
      <w:kern w:val="2"/>
      <w:sz w:val="24"/>
      <w:lang w:eastAsia="zh-CN" w:bidi="ar-SA"/>
    </w:rPr>
  </w:style>
  <w:style w:type="paragraph" w:customStyle="1" w:styleId="1ffc">
    <w:name w:val="图1"/>
    <w:basedOn w:val="afff"/>
    <w:next w:val="afff"/>
    <w:qFormat/>
    <w:rsid w:val="00255462"/>
    <w:pPr>
      <w:widowControl w:val="0"/>
      <w:tabs>
        <w:tab w:val="left" w:pos="777"/>
      </w:tabs>
      <w:spacing w:beforeLines="50" w:before="156" w:afterLines="100" w:after="312"/>
      <w:ind w:firstLine="420"/>
    </w:pPr>
    <w:rPr>
      <w:rFonts w:ascii="Times New Roman" w:hAnsi="Times New Roman"/>
      <w:color w:val="000000"/>
      <w:sz w:val="24"/>
      <w:lang w:eastAsia="zh-CN" w:bidi="ar-SA"/>
    </w:rPr>
  </w:style>
  <w:style w:type="paragraph" w:customStyle="1" w:styleId="Bullet2">
    <w:name w:val="Bullet2"/>
    <w:basedOn w:val="afff"/>
    <w:qFormat/>
    <w:rsid w:val="00255462"/>
    <w:pPr>
      <w:widowControl w:val="0"/>
      <w:spacing w:line="240" w:lineRule="atLeast"/>
      <w:ind w:left="1440" w:hanging="360"/>
    </w:pPr>
    <w:rPr>
      <w:rFonts w:ascii="宋体" w:hAnsi="Times New Roman" w:cs="Angsana New"/>
      <w:color w:val="000080"/>
      <w:sz w:val="20"/>
      <w:szCs w:val="20"/>
      <w:lang w:eastAsia="zh-CN" w:bidi="ar-SA"/>
    </w:rPr>
  </w:style>
  <w:style w:type="paragraph" w:customStyle="1" w:styleId="4H4bulletblbbPIM4h4SmallAppendixl4sect1">
    <w:name w:val="样式 标题 4H4bulletblbbPIM 4h4(Small Appendix)付标题l4sect 1...."/>
    <w:basedOn w:val="4"/>
    <w:qFormat/>
    <w:rsid w:val="00255462"/>
    <w:pPr>
      <w:keepLines/>
      <w:widowControl w:val="0"/>
      <w:numPr>
        <w:ilvl w:val="0"/>
        <w:numId w:val="0"/>
      </w:numPr>
      <w:tabs>
        <w:tab w:val="left" w:pos="864"/>
        <w:tab w:val="left" w:pos="2160"/>
        <w:tab w:val="left" w:pos="2880"/>
      </w:tabs>
      <w:spacing w:before="0" w:after="0"/>
      <w:ind w:left="864" w:hanging="864"/>
    </w:pPr>
    <w:rPr>
      <w:rFonts w:ascii="Times New Roman" w:hAnsi="Times New Roman" w:cs="Arial"/>
      <w:bCs w:val="0"/>
      <w:color w:val="000000"/>
      <w:kern w:val="2"/>
      <w:sz w:val="28"/>
      <w:szCs w:val="20"/>
      <w:lang w:val="en-US" w:eastAsia="zh-CN" w:bidi="ar-SA"/>
    </w:rPr>
  </w:style>
  <w:style w:type="paragraph" w:customStyle="1" w:styleId="TableHeadingCenter">
    <w:name w:val="Table_Heading_Center"/>
    <w:basedOn w:val="TableHeading0"/>
    <w:qFormat/>
    <w:rsid w:val="00255462"/>
    <w:pPr>
      <w:spacing w:beforeLines="50" w:before="156" w:afterLines="50" w:after="156"/>
      <w:jc w:val="center"/>
    </w:pPr>
    <w:rPr>
      <w:rFonts w:ascii="Futura Bk" w:hAnsi="Futura Bk"/>
      <w:sz w:val="24"/>
      <w:lang w:val="en-GB"/>
    </w:rPr>
  </w:style>
  <w:style w:type="paragraph" w:customStyle="1" w:styleId="afffffffffffffffffffff7">
    <w:name w:val="文档名称(前)"/>
    <w:basedOn w:val="afff"/>
    <w:qFormat/>
    <w:rsid w:val="00255462"/>
    <w:pPr>
      <w:widowControl w:val="0"/>
      <w:snapToGrid w:val="0"/>
      <w:spacing w:before="280" w:after="290" w:line="520" w:lineRule="exact"/>
      <w:ind w:firstLine="420"/>
      <w:jc w:val="center"/>
    </w:pPr>
    <w:rPr>
      <w:rFonts w:ascii="Times New Roman" w:hAnsi="Times New Roman"/>
      <w:b/>
      <w:color w:val="000000"/>
      <w:kern w:val="2"/>
      <w:sz w:val="52"/>
      <w:szCs w:val="20"/>
      <w:lang w:eastAsia="zh-CN" w:bidi="ar-SA"/>
    </w:rPr>
  </w:style>
  <w:style w:type="paragraph" w:customStyle="1" w:styleId="62">
    <w:name w:val="_标题6"/>
    <w:basedOn w:val="61"/>
    <w:next w:val="affffffff"/>
    <w:qFormat/>
    <w:rsid w:val="00255462"/>
    <w:pPr>
      <w:keepNext/>
      <w:keepLines/>
      <w:widowControl w:val="0"/>
      <w:numPr>
        <w:numId w:val="31"/>
      </w:numPr>
      <w:tabs>
        <w:tab w:val="left" w:pos="360"/>
      </w:tabs>
      <w:spacing w:after="64" w:line="320" w:lineRule="auto"/>
      <w:ind w:left="1152" w:hanging="1152"/>
      <w:jc w:val="both"/>
    </w:pPr>
    <w:rPr>
      <w:rFonts w:ascii="宋体" w:hAnsi="宋体"/>
      <w:b w:val="0"/>
      <w:color w:val="000000"/>
      <w:kern w:val="2"/>
      <w:sz w:val="24"/>
      <w:szCs w:val="24"/>
      <w:lang w:val="en-US" w:eastAsia="zh-CN" w:bidi="ar-SA"/>
    </w:rPr>
  </w:style>
  <w:style w:type="paragraph" w:customStyle="1" w:styleId="Subheading0">
    <w:name w:val="Subheading"/>
    <w:basedOn w:val="afff"/>
    <w:qFormat/>
    <w:rsid w:val="00255462"/>
    <w:pPr>
      <w:spacing w:before="-1" w:after="120"/>
      <w:ind w:firstLine="480"/>
    </w:pPr>
    <w:rPr>
      <w:rFonts w:ascii="Times New Roman" w:eastAsia="Times New Roman" w:hAnsi="Times New Roman"/>
      <w:b/>
      <w:color w:val="000080"/>
      <w:sz w:val="24"/>
      <w:szCs w:val="20"/>
      <w:lang w:bidi="ar-SA"/>
    </w:rPr>
  </w:style>
  <w:style w:type="paragraph" w:customStyle="1" w:styleId="afffffffffffffffffffff8">
    <w:name w:val="_图片"/>
    <w:basedOn w:val="afff"/>
    <w:next w:val="affffffff"/>
    <w:qFormat/>
    <w:rsid w:val="00255462"/>
    <w:pPr>
      <w:widowControl w:val="0"/>
      <w:spacing w:before="46" w:after="46"/>
      <w:ind w:firstLine="480"/>
      <w:jc w:val="center"/>
    </w:pPr>
    <w:rPr>
      <w:rFonts w:ascii="Times New Roman" w:hAnsi="Times New Roman"/>
      <w:b/>
      <w:color w:val="000000"/>
      <w:kern w:val="2"/>
      <w:sz w:val="18"/>
      <w:lang w:eastAsia="zh-CN" w:bidi="ar-SA"/>
    </w:rPr>
  </w:style>
  <w:style w:type="paragraph" w:customStyle="1" w:styleId="xl215">
    <w:name w:val="xl215"/>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ind w:firstLine="480"/>
      <w:textAlignment w:val="center"/>
    </w:pPr>
    <w:rPr>
      <w:rFonts w:ascii="Times New Roman" w:hAnsi="Times New Roman"/>
      <w:b/>
      <w:bCs/>
      <w:color w:val="000000"/>
      <w:sz w:val="24"/>
      <w:lang w:eastAsia="zh-CN" w:bidi="ar-SA"/>
    </w:rPr>
  </w:style>
  <w:style w:type="paragraph" w:customStyle="1" w:styleId="1Chare">
    <w:name w:val="正文缩进1 Char"/>
    <w:basedOn w:val="afff"/>
    <w:qFormat/>
    <w:rsid w:val="00255462"/>
    <w:pPr>
      <w:widowControl w:val="0"/>
      <w:spacing w:before="280" w:after="290"/>
      <w:ind w:firstLineChars="225" w:firstLine="540"/>
      <w:jc w:val="both"/>
    </w:pPr>
    <w:rPr>
      <w:rFonts w:ascii="Times New Roman" w:hAnsi="Times New Roman" w:cs="宋体"/>
      <w:color w:val="000000"/>
      <w:kern w:val="2"/>
      <w:sz w:val="24"/>
      <w:lang w:eastAsia="zh-CN" w:bidi="ar-SA"/>
    </w:rPr>
  </w:style>
  <w:style w:type="paragraph" w:customStyle="1" w:styleId="MMTopic7">
    <w:name w:val="MM Topic 7"/>
    <w:basedOn w:val="70"/>
    <w:qFormat/>
    <w:rsid w:val="00255462"/>
    <w:pPr>
      <w:keepNext/>
      <w:keepLines/>
      <w:widowControl w:val="0"/>
      <w:numPr>
        <w:numId w:val="0"/>
      </w:numPr>
      <w:tabs>
        <w:tab w:val="left" w:pos="360"/>
        <w:tab w:val="left" w:pos="1296"/>
      </w:tabs>
      <w:spacing w:after="64" w:line="320" w:lineRule="auto"/>
      <w:ind w:left="1296" w:hanging="1296"/>
      <w:jc w:val="both"/>
    </w:pPr>
    <w:rPr>
      <w:rFonts w:ascii="Times New Roman" w:hAnsi="Times New Roman"/>
      <w:b/>
      <w:bCs/>
      <w:color w:val="000000"/>
      <w:kern w:val="2"/>
      <w:sz w:val="24"/>
      <w:lang w:val="en-US" w:eastAsia="zh-CN" w:bidi="ar-SA"/>
    </w:rPr>
  </w:style>
  <w:style w:type="paragraph" w:customStyle="1" w:styleId="et9">
    <w:name w:val="et9"/>
    <w:basedOn w:val="afff"/>
    <w:qFormat/>
    <w:rsid w:val="00255462"/>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textAlignment w:val="center"/>
    </w:pPr>
    <w:rPr>
      <w:rFonts w:ascii="宋体" w:hAnsi="宋体" w:cs="宋体"/>
      <w:b/>
      <w:bCs/>
      <w:color w:val="000000"/>
      <w:sz w:val="20"/>
      <w:szCs w:val="20"/>
      <w:lang w:eastAsia="zh-CN" w:bidi="ar-SA"/>
    </w:rPr>
  </w:style>
  <w:style w:type="paragraph" w:customStyle="1" w:styleId="3ChapterXXXHeading3-oldheading3H3h3H31H32H">
    <w:name w:val="样式 标题 3Chapter X.X.X.Heading 3 - oldheading 3H3h3H31H32H..."/>
    <w:basedOn w:val="31"/>
    <w:link w:val="3ChapterXXXHeading3-oldheading3H3h3H31H32HChar"/>
    <w:qFormat/>
    <w:rsid w:val="00255462"/>
    <w:pPr>
      <w:keepLines/>
      <w:widowControl w:val="0"/>
      <w:tabs>
        <w:tab w:val="left" w:pos="360"/>
      </w:tabs>
      <w:spacing w:before="100" w:beforeAutospacing="1" w:after="100" w:afterAutospacing="1" w:line="240" w:lineRule="auto"/>
      <w:ind w:left="720" w:hanging="720"/>
    </w:pPr>
    <w:rPr>
      <w:rFonts w:ascii="仿宋_GB2312" w:eastAsia="幼圆" w:hAnsi="仿宋_GB2312"/>
      <w:color w:val="000000"/>
      <w:sz w:val="30"/>
      <w:szCs w:val="32"/>
      <w:lang w:val="en-US" w:eastAsia="zh-CN" w:bidi="ar-SA"/>
    </w:rPr>
  </w:style>
  <w:style w:type="paragraph" w:customStyle="1" w:styleId="affffffff9">
    <w:name w:val="正文 首行缩进加粗"/>
    <w:basedOn w:val="afff"/>
    <w:link w:val="Charf7"/>
    <w:qFormat/>
    <w:rsid w:val="00255462"/>
    <w:pPr>
      <w:widowControl w:val="0"/>
      <w:ind w:firstLineChars="200" w:firstLine="200"/>
      <w:jc w:val="both"/>
    </w:pPr>
    <w:rPr>
      <w:rFonts w:ascii="宋体" w:hAnsi="宋体" w:cs="Arial"/>
      <w:b/>
      <w:color w:val="000000"/>
      <w:sz w:val="24"/>
      <w:szCs w:val="20"/>
      <w:lang w:eastAsia="zh-CN" w:bidi="ar-SA"/>
    </w:rPr>
  </w:style>
  <w:style w:type="paragraph" w:customStyle="1" w:styleId="5New">
    <w:name w:val="标题 5 New"/>
    <w:basedOn w:val="NewNewNewNewNewNewNewNewNew"/>
    <w:next w:val="NewNewNewNewNewNewNewNewNew"/>
    <w:qFormat/>
    <w:rsid w:val="00255462"/>
    <w:pPr>
      <w:tabs>
        <w:tab w:val="left" w:pos="1008"/>
        <w:tab w:val="left" w:pos="2500"/>
      </w:tabs>
      <w:spacing w:before="240" w:after="60"/>
      <w:ind w:left="2500" w:rightChars="100" w:right="240" w:firstLineChars="0" w:firstLine="0"/>
      <w:jc w:val="left"/>
      <w:outlineLvl w:val="4"/>
    </w:pPr>
    <w:rPr>
      <w:b/>
      <w:bCs/>
      <w:iCs/>
      <w:sz w:val="28"/>
      <w:szCs w:val="26"/>
      <w:lang w:eastAsia="en-US" w:bidi="en-US"/>
    </w:rPr>
  </w:style>
  <w:style w:type="paragraph" w:customStyle="1" w:styleId="Numberedlist21">
    <w:name w:val="样式 Numbered list 2.1 +"/>
    <w:basedOn w:val="Numberedlist210"/>
    <w:qFormat/>
    <w:rsid w:val="00255462"/>
    <w:pPr>
      <w:pageBreakBefore w:val="0"/>
      <w:widowControl/>
      <w:spacing w:line="240" w:lineRule="auto"/>
    </w:pPr>
    <w:rPr>
      <w:rFonts w:ascii="Futura Bk" w:hAnsi="Futura Bk"/>
      <w:bCs/>
      <w:kern w:val="2"/>
    </w:rPr>
  </w:style>
  <w:style w:type="paragraph" w:customStyle="1" w:styleId="textlist1">
    <w:name w:val="text list1"/>
    <w:basedOn w:val="afff"/>
    <w:qFormat/>
    <w:rsid w:val="00255462"/>
    <w:pPr>
      <w:widowControl w:val="0"/>
      <w:tabs>
        <w:tab w:val="left" w:pos="1375"/>
        <w:tab w:val="left" w:pos="2040"/>
      </w:tabs>
      <w:autoSpaceDE w:val="0"/>
      <w:autoSpaceDN w:val="0"/>
      <w:adjustRightInd w:val="0"/>
      <w:ind w:leftChars="800" w:left="1375" w:hangingChars="200" w:hanging="360"/>
    </w:pPr>
    <w:rPr>
      <w:rFonts w:ascii="宋体" w:eastAsia="楷体_GB2312" w:hAnsi="宋体"/>
      <w:color w:val="000000"/>
      <w:sz w:val="24"/>
      <w:szCs w:val="20"/>
      <w:lang w:eastAsia="zh-CN" w:bidi="ar-SA"/>
    </w:rPr>
  </w:style>
  <w:style w:type="paragraph" w:customStyle="1" w:styleId="xl216">
    <w:name w:val="xl216"/>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Numberedlist210">
    <w:name w:val="Numbered list 2.1"/>
    <w:basedOn w:val="11"/>
    <w:next w:val="afff"/>
    <w:qFormat/>
    <w:rsid w:val="00255462"/>
    <w:pPr>
      <w:pageBreakBefore/>
      <w:widowControl w:val="0"/>
      <w:numPr>
        <w:numId w:val="0"/>
      </w:numPr>
      <w:tabs>
        <w:tab w:val="left" w:pos="360"/>
        <w:tab w:val="left" w:pos="720"/>
      </w:tabs>
      <w:ind w:left="360" w:hanging="360"/>
    </w:pPr>
    <w:rPr>
      <w:rFonts w:ascii="宋体" w:hAnsi="宋体"/>
      <w:bCs w:val="0"/>
      <w:color w:val="000000"/>
      <w:kern w:val="28"/>
      <w:sz w:val="28"/>
      <w:szCs w:val="20"/>
      <w:lang w:val="en-GB" w:bidi="ar-SA"/>
    </w:rPr>
  </w:style>
  <w:style w:type="paragraph" w:customStyle="1" w:styleId="BulletLast">
    <w:name w:val="BulletLast"/>
    <w:basedOn w:val="afff"/>
    <w:qFormat/>
    <w:rsid w:val="00255462"/>
    <w:pPr>
      <w:widowControl w:val="0"/>
      <w:autoSpaceDE w:val="0"/>
      <w:autoSpaceDN w:val="0"/>
      <w:adjustRightInd w:val="0"/>
      <w:ind w:left="1224" w:hanging="216"/>
    </w:pPr>
    <w:rPr>
      <w:rFonts w:ascii="Palatino" w:hAnsi="Palatino"/>
      <w:color w:val="000000"/>
      <w:sz w:val="20"/>
      <w:szCs w:val="20"/>
      <w:lang w:bidi="ar-SA"/>
    </w:rPr>
  </w:style>
  <w:style w:type="paragraph" w:customStyle="1" w:styleId="3h3H3level3PIM3Level3HeadHeading3-oldsec0">
    <w:name w:val="样式 样式 样式 标题 3标题三h3H3level_3PIM 3Level 3 HeadHeading 3 - oldsec....."/>
    <w:basedOn w:val="3h3H3level3PIM3Level3HeadHeading3-oldsec1"/>
    <w:qFormat/>
    <w:rsid w:val="00255462"/>
    <w:pPr>
      <w:tabs>
        <w:tab w:val="clear" w:pos="612"/>
      </w:tabs>
    </w:pPr>
    <w:rPr>
      <w:rFonts w:eastAsia="Times New Roman"/>
    </w:rPr>
  </w:style>
  <w:style w:type="paragraph" w:customStyle="1" w:styleId="26">
    <w:name w:val="样式 文档正文 + 首行缩进:  2 字符"/>
    <w:basedOn w:val="afffffffffffffd"/>
    <w:qFormat/>
    <w:rsid w:val="00255462"/>
    <w:pPr>
      <w:numPr>
        <w:ilvl w:val="5"/>
        <w:numId w:val="32"/>
      </w:numPr>
      <w:tabs>
        <w:tab w:val="clear" w:pos="1152"/>
        <w:tab w:val="left" w:pos="360"/>
        <w:tab w:val="left" w:pos="2520"/>
      </w:tabs>
      <w:ind w:left="0" w:firstLine="480"/>
    </w:pPr>
    <w:rPr>
      <w:rFonts w:cs="宋体"/>
    </w:rPr>
  </w:style>
  <w:style w:type="paragraph" w:customStyle="1" w:styleId="225">
    <w:name w:val="样式 首行缩进:  2.25 字符"/>
    <w:basedOn w:val="afff"/>
    <w:link w:val="225Char"/>
    <w:qFormat/>
    <w:rsid w:val="00255462"/>
    <w:pPr>
      <w:widowControl w:val="0"/>
      <w:ind w:firstLine="420"/>
      <w:jc w:val="both"/>
    </w:pPr>
    <w:rPr>
      <w:rFonts w:cs="宋体"/>
      <w:color w:val="000000"/>
      <w:sz w:val="24"/>
      <w:szCs w:val="20"/>
      <w:lang w:eastAsia="zh-CN" w:bidi="ar-SA"/>
    </w:rPr>
  </w:style>
  <w:style w:type="paragraph" w:customStyle="1" w:styleId="afffffffffffffffffffff9">
    <w:name w:val="具体内容"/>
    <w:basedOn w:val="afff"/>
    <w:qFormat/>
    <w:rsid w:val="00255462"/>
    <w:pPr>
      <w:widowControl w:val="0"/>
      <w:ind w:firstLineChars="200" w:firstLine="200"/>
      <w:jc w:val="both"/>
    </w:pPr>
    <w:rPr>
      <w:rFonts w:ascii="Times New Roman" w:hAnsi="Times New Roman"/>
      <w:color w:val="000000"/>
      <w:kern w:val="2"/>
      <w:sz w:val="24"/>
      <w:lang w:eastAsia="zh-CN" w:bidi="ar-SA"/>
    </w:rPr>
  </w:style>
  <w:style w:type="paragraph" w:customStyle="1" w:styleId="TOC11">
    <w:name w:val="TOC 标题11"/>
    <w:basedOn w:val="11"/>
    <w:next w:val="afff"/>
    <w:semiHidden/>
    <w:qFormat/>
    <w:rsid w:val="00255462"/>
    <w:pPr>
      <w:keepLines/>
      <w:numPr>
        <w:numId w:val="0"/>
      </w:numPr>
      <w:tabs>
        <w:tab w:val="left" w:pos="432"/>
      </w:tabs>
      <w:spacing w:before="0" w:after="0" w:line="276" w:lineRule="auto"/>
      <w:ind w:left="2520"/>
      <w:outlineLvl w:val="9"/>
    </w:pPr>
    <w:rPr>
      <w:color w:val="365F91"/>
      <w:kern w:val="0"/>
      <w:sz w:val="28"/>
      <w:szCs w:val="28"/>
      <w:lang w:val="en-US" w:eastAsia="zh-CN" w:bidi="ar-SA"/>
    </w:rPr>
  </w:style>
  <w:style w:type="paragraph" w:customStyle="1" w:styleId="ListParagraph1">
    <w:name w:val="List Paragraph1"/>
    <w:basedOn w:val="afff"/>
    <w:qFormat/>
    <w:rsid w:val="00255462"/>
    <w:pPr>
      <w:spacing w:before="-1" w:after="-1"/>
      <w:ind w:firstLineChars="200" w:firstLine="200"/>
    </w:pPr>
    <w:rPr>
      <w:rFonts w:ascii="宋体" w:hAnsi="宋体" w:cs="宋体"/>
      <w:color w:val="000000"/>
      <w:sz w:val="24"/>
      <w:szCs w:val="28"/>
      <w:lang w:eastAsia="zh-CN" w:bidi="ar-SA"/>
    </w:rPr>
  </w:style>
  <w:style w:type="paragraph" w:customStyle="1" w:styleId="4f1">
    <w:name w:val="正文文本缩进4"/>
    <w:basedOn w:val="afff"/>
    <w:qFormat/>
    <w:rsid w:val="00255462"/>
    <w:pPr>
      <w:widowControl w:val="0"/>
      <w:spacing w:before="280" w:after="290"/>
      <w:ind w:firstLineChars="200" w:firstLine="200"/>
      <w:jc w:val="both"/>
    </w:pPr>
    <w:rPr>
      <w:rFonts w:ascii="Times New Roman" w:hAnsi="Times New Roman"/>
      <w:color w:val="000000"/>
      <w:kern w:val="2"/>
      <w:sz w:val="24"/>
      <w:lang w:eastAsia="zh-CN" w:bidi="ar-SA"/>
    </w:rPr>
  </w:style>
  <w:style w:type="paragraph" w:customStyle="1" w:styleId="0852">
    <w:name w:val="样式 左侧:  0.85 厘米 首行缩进:  2 字符"/>
    <w:basedOn w:val="afff"/>
    <w:qFormat/>
    <w:rsid w:val="00255462"/>
    <w:pPr>
      <w:widowControl w:val="0"/>
      <w:ind w:firstLineChars="200" w:firstLine="480"/>
      <w:jc w:val="both"/>
    </w:pPr>
    <w:rPr>
      <w:rFonts w:ascii="Times New Roman" w:hAnsi="Times New Roman" w:cs="宋体"/>
      <w:color w:val="000000"/>
      <w:kern w:val="2"/>
      <w:sz w:val="24"/>
      <w:szCs w:val="20"/>
      <w:lang w:eastAsia="zh-CN" w:bidi="ar-SA"/>
    </w:rPr>
  </w:style>
  <w:style w:type="paragraph" w:customStyle="1" w:styleId="CharCharCharCharCharCharCharCharCharCharCharCharCharCharCharChar2">
    <w:name w:val="Char Char Char Char Char Char Char Char Char Char Char Char Char Char Char Char2"/>
    <w:basedOn w:val="afff"/>
    <w:qFormat/>
    <w:rsid w:val="00255462"/>
    <w:pPr>
      <w:widowControl w:val="0"/>
      <w:tabs>
        <w:tab w:val="left" w:pos="360"/>
      </w:tabs>
      <w:ind w:firstLineChars="200" w:firstLine="480"/>
      <w:jc w:val="both"/>
    </w:pPr>
    <w:rPr>
      <w:rFonts w:ascii="宋体" w:hAnsi="宋体"/>
      <w:color w:val="000000"/>
      <w:sz w:val="24"/>
      <w:lang w:eastAsia="zh-CN" w:bidi="ar-SA"/>
    </w:rPr>
  </w:style>
  <w:style w:type="paragraph" w:customStyle="1" w:styleId="H0">
    <w:name w:val="H0"/>
    <w:basedOn w:val="T0"/>
    <w:next w:val="11"/>
    <w:qFormat/>
    <w:rsid w:val="00255462"/>
    <w:pPr>
      <w:spacing w:after="120"/>
      <w:jc w:val="center"/>
    </w:pPr>
    <w:rPr>
      <w:b/>
      <w:sz w:val="32"/>
    </w:rPr>
  </w:style>
  <w:style w:type="paragraph" w:customStyle="1" w:styleId="affffffffffff5">
    <w:name w:val="五号正文（标准）"/>
    <w:basedOn w:val="afff"/>
    <w:link w:val="Charffff8"/>
    <w:qFormat/>
    <w:rsid w:val="00255462"/>
    <w:pPr>
      <w:widowControl w:val="0"/>
      <w:ind w:firstLineChars="200" w:firstLine="200"/>
      <w:jc w:val="both"/>
    </w:pPr>
    <w:rPr>
      <w:rFonts w:ascii="宋体" w:hAnsi="宋体"/>
      <w:color w:val="000000"/>
      <w:sz w:val="24"/>
      <w:szCs w:val="21"/>
      <w:lang w:eastAsia="zh-CN" w:bidi="ar-SA"/>
    </w:rPr>
  </w:style>
  <w:style w:type="paragraph" w:customStyle="1" w:styleId="T0">
    <w:name w:val="T0"/>
    <w:basedOn w:val="affffff0"/>
    <w:qFormat/>
    <w:rsid w:val="00255462"/>
    <w:pPr>
      <w:widowControl/>
      <w:spacing w:before="120"/>
      <w:ind w:firstLine="420"/>
      <w:jc w:val="left"/>
    </w:pPr>
    <w:rPr>
      <w:rFonts w:ascii="Garamond" w:hAnsi="Garamond" w:cs="Angsana New"/>
      <w:color w:val="000000"/>
      <w:sz w:val="24"/>
      <w:szCs w:val="22"/>
      <w:lang w:val="en-US" w:eastAsia="zh-CN"/>
    </w:rPr>
  </w:style>
  <w:style w:type="paragraph" w:customStyle="1" w:styleId="afffffffffffffd">
    <w:name w:val="文档正文"/>
    <w:basedOn w:val="afff"/>
    <w:link w:val="Charfffff8"/>
    <w:qFormat/>
    <w:rsid w:val="00255462"/>
    <w:pPr>
      <w:widowControl w:val="0"/>
      <w:ind w:firstLineChars="200" w:firstLine="480"/>
      <w:jc w:val="both"/>
    </w:pPr>
    <w:rPr>
      <w:rFonts w:ascii="宋体" w:hAnsi="宋体"/>
      <w:sz w:val="24"/>
      <w:lang w:eastAsia="zh-CN" w:bidi="ar-SA"/>
    </w:rPr>
  </w:style>
  <w:style w:type="paragraph" w:customStyle="1" w:styleId="xl227">
    <w:name w:val="xl227"/>
    <w:basedOn w:val="afff"/>
    <w:qFormat/>
    <w:rsid w:val="00255462"/>
    <w:pPr>
      <w:pBdr>
        <w:top w:val="single" w:sz="8" w:space="0" w:color="auto"/>
        <w:left w:val="single" w:sz="4" w:space="0" w:color="auto"/>
        <w:right w:val="single" w:sz="4" w:space="0" w:color="auto"/>
      </w:pBdr>
      <w:spacing w:before="100" w:beforeAutospacing="1" w:after="100" w:afterAutospacing="1"/>
      <w:ind w:firstLine="480"/>
      <w:jc w:val="center"/>
      <w:textAlignment w:val="center"/>
    </w:pPr>
    <w:rPr>
      <w:rFonts w:ascii="黑体" w:hAnsi="宋体" w:cs="宋体"/>
      <w:b/>
      <w:bCs/>
      <w:color w:val="000000"/>
      <w:sz w:val="24"/>
      <w:szCs w:val="21"/>
      <w:lang w:eastAsia="zh-CN" w:bidi="ar-SA"/>
    </w:rPr>
  </w:style>
  <w:style w:type="paragraph" w:customStyle="1" w:styleId="Char2CharCharChar">
    <w:name w:val="Char2 Char Char Char"/>
    <w:basedOn w:val="afff"/>
    <w:qFormat/>
    <w:rsid w:val="00255462"/>
    <w:pPr>
      <w:spacing w:beforeLines="100" w:before="312" w:after="160" w:line="240" w:lineRule="exact"/>
      <w:ind w:firstLine="420"/>
    </w:pPr>
    <w:rPr>
      <w:rFonts w:ascii="Verdana" w:hAnsi="Verdana"/>
      <w:color w:val="000000"/>
      <w:sz w:val="20"/>
      <w:szCs w:val="20"/>
      <w:lang w:bidi="ar-SA"/>
    </w:rPr>
  </w:style>
  <w:style w:type="paragraph" w:customStyle="1" w:styleId="4h4H4H41H42H43H44H45H46H47H48H49H410H411H4210">
    <w:name w:val="样式 标题 4h4H4H41H42H43H44H45H46H47H48H49H410H411H421..."/>
    <w:basedOn w:val="4"/>
    <w:link w:val="4h4H4H41H42H43H44H45H46H47H48H49H410H411H421Char0"/>
    <w:qFormat/>
    <w:rsid w:val="00255462"/>
    <w:pPr>
      <w:keepLines/>
      <w:numPr>
        <w:ilvl w:val="0"/>
        <w:numId w:val="0"/>
      </w:numPr>
      <w:tabs>
        <w:tab w:val="left" w:pos="2053"/>
        <w:tab w:val="left" w:pos="2160"/>
      </w:tabs>
      <w:spacing w:after="240"/>
      <w:ind w:left="2053" w:hanging="851"/>
    </w:pPr>
    <w:rPr>
      <w:color w:val="000000"/>
      <w:sz w:val="28"/>
      <w:szCs w:val="20"/>
      <w:lang w:val="en-US" w:eastAsia="zh-CN" w:bidi="ar-SA"/>
    </w:rPr>
  </w:style>
  <w:style w:type="paragraph" w:customStyle="1" w:styleId="afffffffffffffffffffffa">
    <w:name w:val="辞条正文"/>
    <w:basedOn w:val="affffff0"/>
    <w:next w:val="affffffffffffffffff8"/>
    <w:qFormat/>
    <w:rsid w:val="00255462"/>
    <w:pPr>
      <w:widowControl/>
      <w:spacing w:line="240" w:lineRule="auto"/>
      <w:ind w:left="66" w:firstLine="441"/>
      <w:jc w:val="left"/>
    </w:pPr>
    <w:rPr>
      <w:rFonts w:hAnsi="Calibri" w:cs="Angsana New"/>
      <w:sz w:val="24"/>
      <w:szCs w:val="22"/>
      <w:lang w:val="en-US" w:eastAsia="zh-CN"/>
    </w:rPr>
  </w:style>
  <w:style w:type="paragraph" w:customStyle="1" w:styleId="64">
    <w:name w:val="标题6"/>
    <w:basedOn w:val="5"/>
    <w:link w:val="6Char"/>
    <w:qFormat/>
    <w:rsid w:val="00255462"/>
    <w:pPr>
      <w:keepNext/>
      <w:keepLines/>
      <w:numPr>
        <w:ilvl w:val="0"/>
        <w:numId w:val="0"/>
      </w:numPr>
      <w:tabs>
        <w:tab w:val="left" w:pos="1152"/>
        <w:tab w:val="left" w:pos="1418"/>
      </w:tabs>
      <w:spacing w:before="120" w:after="120"/>
    </w:pPr>
    <w:rPr>
      <w:i w:val="0"/>
      <w:iCs w:val="0"/>
      <w:color w:val="000000"/>
      <w:sz w:val="28"/>
      <w:szCs w:val="28"/>
      <w:lang w:val="en-US" w:eastAsia="zh-CN" w:bidi="ar-SA"/>
    </w:rPr>
  </w:style>
  <w:style w:type="paragraph" w:customStyle="1" w:styleId="CharCharChar100">
    <w:name w:val="Char Char Char10"/>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Char2Char1CharChar1CharCharCharChar1CharCharChar">
    <w:name w:val="默认段落字体 Char2 Char1 Char Char1 Char Char Char Char1 Char Char Char"/>
    <w:basedOn w:val="afff"/>
    <w:qFormat/>
    <w:rsid w:val="00255462"/>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4h4H4H41H42H43H44H45H46H47H48H49H410H411H4211">
    <w:name w:val="样式 样式 样式 标题 4h4H4H41H42H43H44H45H46H47H48H49H410H411H421... + 宋体..."/>
    <w:basedOn w:val="4h4H4H41H42H43H44H45H46H47H48H49H410H411H421"/>
    <w:qFormat/>
    <w:rsid w:val="00255462"/>
    <w:rPr>
      <w:rFonts w:eastAsia="Times New Roman"/>
    </w:rPr>
  </w:style>
  <w:style w:type="paragraph" w:customStyle="1" w:styleId="5e">
    <w:name w:val="正文首行缩进5"/>
    <w:basedOn w:val="afffb"/>
    <w:qFormat/>
    <w:rsid w:val="00255462"/>
    <w:pPr>
      <w:widowControl w:val="0"/>
      <w:spacing w:before="280" w:after="120" w:line="440" w:lineRule="exact"/>
      <w:ind w:firstLineChars="100" w:firstLine="100"/>
      <w:jc w:val="both"/>
    </w:pPr>
    <w:rPr>
      <w:i w:val="0"/>
      <w:iCs w:val="0"/>
      <w:color w:val="000000"/>
      <w:kern w:val="2"/>
      <w:lang w:val="en-US" w:eastAsia="zh-CN" w:bidi="ar-SA"/>
    </w:rPr>
  </w:style>
  <w:style w:type="paragraph" w:customStyle="1" w:styleId="313">
    <w:name w:val="日期31"/>
    <w:basedOn w:val="afff"/>
    <w:next w:val="afff"/>
    <w:qFormat/>
    <w:rsid w:val="00255462"/>
    <w:pPr>
      <w:widowControl w:val="0"/>
      <w:adjustRightInd w:val="0"/>
      <w:spacing w:line="312" w:lineRule="atLeast"/>
      <w:ind w:firstLine="420"/>
      <w:jc w:val="both"/>
      <w:textAlignment w:val="baseline"/>
    </w:pPr>
    <w:rPr>
      <w:rFonts w:ascii="Times New Roman" w:hAnsi="Times New Roman"/>
      <w:color w:val="000000"/>
      <w:sz w:val="24"/>
      <w:szCs w:val="20"/>
      <w:lang w:eastAsia="zh-CN" w:bidi="ar-SA"/>
    </w:rPr>
  </w:style>
  <w:style w:type="paragraph" w:customStyle="1" w:styleId="BodyChar">
    <w:name w:val="Body Char"/>
    <w:link w:val="BodyCharChar"/>
    <w:qFormat/>
    <w:rsid w:val="00255462"/>
    <w:pPr>
      <w:spacing w:after="240"/>
      <w:ind w:left="360"/>
    </w:pPr>
    <w:rPr>
      <w:rFonts w:ascii="Tahoma" w:hAnsi="Tahoma"/>
      <w:sz w:val="24"/>
      <w:szCs w:val="24"/>
      <w:lang w:eastAsia="en-US"/>
    </w:rPr>
  </w:style>
  <w:style w:type="paragraph" w:customStyle="1" w:styleId="1ffd">
    <w:name w:val="批注文字1"/>
    <w:qFormat/>
    <w:rsid w:val="00255462"/>
    <w:pPr>
      <w:widowControl w:val="0"/>
      <w:suppressAutoHyphens/>
    </w:pPr>
    <w:rPr>
      <w:rFonts w:cs="font336"/>
      <w:kern w:val="1"/>
      <w:sz w:val="21"/>
      <w:szCs w:val="22"/>
      <w:lang w:eastAsia="ar-SA"/>
    </w:rPr>
  </w:style>
  <w:style w:type="paragraph" w:customStyle="1" w:styleId="xl225">
    <w:name w:val="xl225"/>
    <w:basedOn w:val="afff"/>
    <w:qFormat/>
    <w:rsid w:val="00255462"/>
    <w:pPr>
      <w:pBdr>
        <w:top w:val="single" w:sz="4" w:space="0" w:color="auto"/>
        <w:left w:val="single" w:sz="4" w:space="0" w:color="auto"/>
        <w:bottom w:val="single" w:sz="8" w:space="0" w:color="auto"/>
        <w:right w:val="single" w:sz="8" w:space="0" w:color="auto"/>
      </w:pBdr>
      <w:spacing w:before="100" w:beforeAutospacing="1" w:after="100" w:afterAutospacing="1"/>
      <w:ind w:firstLine="480"/>
      <w:jc w:val="right"/>
      <w:textAlignment w:val="center"/>
    </w:pPr>
    <w:rPr>
      <w:rFonts w:ascii="Times New Roman" w:hAnsi="Times New Roman"/>
      <w:color w:val="000000"/>
      <w:sz w:val="24"/>
      <w:szCs w:val="21"/>
      <w:lang w:eastAsia="zh-CN" w:bidi="ar-SA"/>
    </w:rPr>
  </w:style>
  <w:style w:type="paragraph" w:customStyle="1" w:styleId="Normal-Table">
    <w:name w:val="Normal-Table"/>
    <w:basedOn w:val="afff"/>
    <w:qFormat/>
    <w:rsid w:val="00255462"/>
    <w:pPr>
      <w:spacing w:before="-1" w:after="60"/>
      <w:ind w:firstLine="480"/>
    </w:pPr>
    <w:rPr>
      <w:rFonts w:ascii="Book Antiqua" w:hAnsi="Book Antiqua"/>
      <w:color w:val="000000"/>
      <w:sz w:val="18"/>
      <w:szCs w:val="20"/>
      <w:lang w:val="en-GB" w:bidi="ar-SA"/>
    </w:rPr>
  </w:style>
  <w:style w:type="paragraph" w:customStyle="1" w:styleId="3H3H31H32H33H34H35Title3h3l3CTheading3Sub-sec">
    <w:name w:val="样式 样式 标题 3H3H31H32H33H34H35Title3h3l3CTheading 3Sub-sec... + 首行缩..."/>
    <w:basedOn w:val="afff"/>
    <w:qFormat/>
    <w:rsid w:val="00255462"/>
    <w:pPr>
      <w:keepNext/>
      <w:keepLines/>
      <w:spacing w:before="120" w:after="120" w:line="300" w:lineRule="auto"/>
      <w:ind w:firstLineChars="200" w:firstLine="643"/>
      <w:outlineLvl w:val="2"/>
    </w:pPr>
    <w:rPr>
      <w:rFonts w:ascii="Times New Roman" w:eastAsia="仿宋_GB2312" w:hAnsi="Times New Roman" w:cs="宋体"/>
      <w:b/>
      <w:bCs/>
      <w:color w:val="000000"/>
      <w:sz w:val="30"/>
      <w:szCs w:val="30"/>
      <w:lang w:eastAsia="zh-CN" w:bidi="ar-SA"/>
    </w:rPr>
  </w:style>
  <w:style w:type="paragraph" w:customStyle="1" w:styleId="1ffe">
    <w:name w:val="称呼1"/>
    <w:basedOn w:val="afff"/>
    <w:next w:val="afff"/>
    <w:qFormat/>
    <w:rsid w:val="00255462"/>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Body1584">
    <w:name w:val="样式 *Body 1 + 左侧:  5.84 厘米"/>
    <w:basedOn w:val="afff"/>
    <w:qFormat/>
    <w:rsid w:val="00255462"/>
    <w:pPr>
      <w:spacing w:after="240"/>
      <w:ind w:firstLine="431"/>
    </w:pPr>
    <w:rPr>
      <w:rFonts w:ascii="宋体" w:hAnsi="宋体"/>
      <w:color w:val="000000"/>
      <w:sz w:val="24"/>
      <w:lang w:eastAsia="zh-CN" w:bidi="ar-SA"/>
    </w:rPr>
  </w:style>
  <w:style w:type="paragraph" w:customStyle="1" w:styleId="4f2">
    <w:name w:val="正文4号字"/>
    <w:basedOn w:val="afff"/>
    <w:qFormat/>
    <w:rsid w:val="00255462"/>
    <w:pPr>
      <w:ind w:firstLine="454"/>
      <w:jc w:val="center"/>
    </w:pPr>
    <w:rPr>
      <w:rFonts w:ascii="Times New Roman" w:hAnsi="Times New Roman" w:cs="宋体"/>
      <w:color w:val="000000"/>
      <w:spacing w:val="5"/>
      <w:kern w:val="2"/>
      <w:sz w:val="24"/>
      <w:szCs w:val="21"/>
      <w:lang w:eastAsia="zh-CN" w:bidi="ar-SA"/>
    </w:rPr>
  </w:style>
  <w:style w:type="paragraph" w:customStyle="1" w:styleId="2fff7">
    <w:name w:val="图中文字2"/>
    <w:qFormat/>
    <w:rsid w:val="00255462"/>
    <w:pPr>
      <w:adjustRightInd w:val="0"/>
      <w:snapToGrid w:val="0"/>
      <w:spacing w:before="280" w:after="290" w:line="377" w:lineRule="auto"/>
      <w:jc w:val="center"/>
    </w:pPr>
    <w:rPr>
      <w:rFonts w:ascii="Times New Roman" w:eastAsia="仿宋_GB2312" w:hAnsi="Times New Roman"/>
      <w:kern w:val="2"/>
      <w:sz w:val="24"/>
      <w:szCs w:val="28"/>
    </w:rPr>
  </w:style>
  <w:style w:type="paragraph" w:customStyle="1" w:styleId="afffffffff1">
    <w:name w:val="自定义样式 正文"/>
    <w:basedOn w:val="afff"/>
    <w:link w:val="Charff0"/>
    <w:qFormat/>
    <w:rsid w:val="00255462"/>
    <w:pPr>
      <w:widowControl w:val="0"/>
      <w:ind w:firstLine="480"/>
      <w:jc w:val="both"/>
    </w:pPr>
    <w:rPr>
      <w:rFonts w:ascii="宋体" w:eastAsia="仿宋_GB2312" w:hAnsi="宋体" w:cs="宋体"/>
      <w:bCs/>
      <w:color w:val="000000"/>
      <w:sz w:val="24"/>
      <w:szCs w:val="21"/>
      <w:lang w:eastAsia="zh-CN" w:bidi="ar-SA"/>
    </w:rPr>
  </w:style>
  <w:style w:type="paragraph" w:customStyle="1" w:styleId="4-">
    <w:name w:val="标题4-通用文档模板"/>
    <w:basedOn w:val="4"/>
    <w:qFormat/>
    <w:rsid w:val="00255462"/>
    <w:pPr>
      <w:keepNext w:val="0"/>
      <w:numPr>
        <w:ilvl w:val="0"/>
        <w:numId w:val="0"/>
      </w:numPr>
      <w:tabs>
        <w:tab w:val="left" w:pos="2880"/>
      </w:tabs>
      <w:autoSpaceDE w:val="0"/>
      <w:autoSpaceDN w:val="0"/>
      <w:spacing w:beforeLines="25" w:before="78" w:afterLines="50" w:after="156"/>
      <w:ind w:leftChars="100" w:left="100" w:hanging="864"/>
      <w:jc w:val="both"/>
    </w:pPr>
    <w:rPr>
      <w:rFonts w:ascii="Times New Roman" w:hAnsi="Times New Roman"/>
      <w:b w:val="0"/>
      <w:color w:val="000000"/>
      <w:szCs w:val="21"/>
      <w:lang w:val="en-US" w:eastAsia="zh-CN" w:bidi="ar-SA"/>
    </w:rPr>
  </w:style>
  <w:style w:type="paragraph" w:customStyle="1" w:styleId="Char3CharCharCharCharCharCharCharCharCharChar2">
    <w:name w:val="Char3 Char Char Char Char Char Char Char Char Char Char2"/>
    <w:basedOn w:val="afff"/>
    <w:qFormat/>
    <w:rsid w:val="00255462"/>
    <w:pPr>
      <w:spacing w:after="160" w:line="240" w:lineRule="exact"/>
      <w:ind w:firstLine="420"/>
    </w:pPr>
    <w:rPr>
      <w:rFonts w:ascii="Verdana" w:hAnsi="Verdana"/>
      <w:color w:val="000000"/>
      <w:sz w:val="20"/>
      <w:szCs w:val="20"/>
      <w:lang w:bidi="ar-SA"/>
    </w:rPr>
  </w:style>
  <w:style w:type="paragraph" w:customStyle="1" w:styleId="tytytyty">
    <w:name w:val="tytytyty"/>
    <w:basedOn w:val="afff"/>
    <w:link w:val="tytytytyChar1"/>
    <w:qFormat/>
    <w:rsid w:val="00255462"/>
    <w:pPr>
      <w:widowControl w:val="0"/>
      <w:spacing w:before="280" w:after="290"/>
      <w:ind w:leftChars="171" w:left="171" w:firstLineChars="200" w:firstLine="480"/>
      <w:jc w:val="both"/>
    </w:pPr>
    <w:rPr>
      <w:rFonts w:ascii="宋体" w:hAnsi="Verdana"/>
      <w:sz w:val="24"/>
      <w:lang w:eastAsia="zh-CN" w:bidi="ar-SA"/>
    </w:rPr>
  </w:style>
  <w:style w:type="paragraph" w:customStyle="1" w:styleId="afffffffffffffffffffffb">
    <w:name w:val="符号悬挂缩进"/>
    <w:basedOn w:val="afff"/>
    <w:qFormat/>
    <w:rsid w:val="00255462"/>
    <w:pPr>
      <w:tabs>
        <w:tab w:val="left" w:pos="2730"/>
      </w:tabs>
      <w:spacing w:before="-1" w:after="-1"/>
      <w:ind w:firstLineChars="236" w:firstLine="566"/>
    </w:pPr>
    <w:rPr>
      <w:rFonts w:ascii="宋体" w:hAnsi="宋体" w:cs="宋体"/>
      <w:bCs/>
      <w:color w:val="000000"/>
      <w:sz w:val="24"/>
      <w:szCs w:val="28"/>
      <w:lang w:eastAsia="zh-CN" w:bidi="ar-SA"/>
    </w:rPr>
  </w:style>
  <w:style w:type="paragraph" w:customStyle="1" w:styleId="Char120">
    <w:name w:val="Char12"/>
    <w:basedOn w:val="affff0"/>
    <w:qFormat/>
    <w:rsid w:val="00255462"/>
    <w:pPr>
      <w:widowControl w:val="0"/>
      <w:shd w:val="clear" w:color="auto" w:fill="000080"/>
      <w:ind w:firstLine="420"/>
      <w:jc w:val="both"/>
    </w:pPr>
    <w:rPr>
      <w:rFonts w:ascii="Tahoma" w:hAnsi="Tahoma"/>
      <w:color w:val="000000"/>
      <w:sz w:val="24"/>
      <w:szCs w:val="24"/>
      <w:lang w:val="en-US" w:eastAsia="zh-CN"/>
    </w:rPr>
  </w:style>
  <w:style w:type="paragraph" w:customStyle="1" w:styleId="CharChar16CharChar">
    <w:name w:val="Char Char16 Char Char"/>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xl423">
    <w:name w:val="xl423"/>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20"/>
      <w:szCs w:val="20"/>
      <w:lang w:eastAsia="zh-CN" w:bidi="ar-SA"/>
    </w:rPr>
  </w:style>
  <w:style w:type="paragraph" w:customStyle="1" w:styleId="1712">
    <w:name w:val="样式 样式 首行缩进:  1.71 字符 + 首行缩进:  2 字符"/>
    <w:basedOn w:val="afff"/>
    <w:qFormat/>
    <w:rsid w:val="00255462"/>
    <w:pPr>
      <w:widowControl w:val="0"/>
      <w:spacing w:beforeLines="50" w:before="156" w:after="290"/>
      <w:ind w:left="420" w:firstLine="420"/>
      <w:jc w:val="both"/>
    </w:pPr>
    <w:rPr>
      <w:rFonts w:ascii="Times New Roman" w:eastAsia="新宋体" w:hAnsi="Times New Roman" w:cs="宋体"/>
      <w:color w:val="000000"/>
      <w:kern w:val="2"/>
      <w:sz w:val="24"/>
      <w:szCs w:val="20"/>
      <w:lang w:eastAsia="zh-CN" w:bidi="ar-SA"/>
    </w:rPr>
  </w:style>
  <w:style w:type="paragraph" w:customStyle="1" w:styleId="afffffffffffd">
    <w:name w:val="样式 题注 + 黑色"/>
    <w:basedOn w:val="affffb"/>
    <w:link w:val="Charffff3"/>
    <w:qFormat/>
    <w:rsid w:val="00255462"/>
    <w:pPr>
      <w:widowControl w:val="0"/>
      <w:spacing w:before="152" w:after="160" w:line="240" w:lineRule="auto"/>
      <w:ind w:firstLineChars="0" w:firstLine="0"/>
      <w:jc w:val="center"/>
    </w:pPr>
    <w:rPr>
      <w:rFonts w:ascii="Arial" w:hAnsi="Arial" w:cs="Arial"/>
      <w:color w:val="000000"/>
      <w:kern w:val="0"/>
      <w:sz w:val="24"/>
      <w:lang w:val="en-US" w:eastAsia="zh-CN"/>
    </w:rPr>
  </w:style>
  <w:style w:type="paragraph" w:customStyle="1" w:styleId="charttext">
    <w:name w:val="chart text"/>
    <w:basedOn w:val="afff"/>
    <w:qFormat/>
    <w:rsid w:val="00255462"/>
    <w:pPr>
      <w:spacing w:line="180" w:lineRule="exact"/>
      <w:ind w:firstLine="420"/>
    </w:pPr>
    <w:rPr>
      <w:rFonts w:ascii="Futura Bk" w:hAnsi="Futura Bk"/>
      <w:color w:val="000000"/>
      <w:sz w:val="14"/>
      <w:szCs w:val="14"/>
      <w:lang w:eastAsia="zh-CN" w:bidi="ar-SA"/>
    </w:rPr>
  </w:style>
  <w:style w:type="paragraph" w:customStyle="1" w:styleId="1fff">
    <w:name w:val="样式 标题 1 + (中文) 宋体"/>
    <w:basedOn w:val="11"/>
    <w:qFormat/>
    <w:rsid w:val="00255462"/>
    <w:pPr>
      <w:keepLines/>
      <w:widowControl w:val="0"/>
      <w:numPr>
        <w:numId w:val="0"/>
      </w:numPr>
      <w:tabs>
        <w:tab w:val="left" w:pos="420"/>
        <w:tab w:val="left" w:pos="874"/>
      </w:tabs>
      <w:adjustRightInd w:val="0"/>
      <w:snapToGrid w:val="0"/>
      <w:spacing w:before="0" w:after="0"/>
      <w:ind w:left="874" w:hanging="420"/>
      <w:jc w:val="both"/>
    </w:pPr>
    <w:rPr>
      <w:rFonts w:ascii="Times New Roman" w:hAnsi="Times New Roman"/>
      <w:color w:val="000000"/>
      <w:kern w:val="44"/>
      <w:sz w:val="30"/>
      <w:szCs w:val="44"/>
      <w:lang w:val="en-US" w:eastAsia="zh-CN" w:bidi="ar-SA"/>
    </w:rPr>
  </w:style>
  <w:style w:type="paragraph" w:customStyle="1" w:styleId="3h3H3level3PIM3Level3HeadHeading3-oldsec">
    <w:name w:val="样式 标题 3标题三h3H3level_3PIM 3Level 3 HeadHeading 3 - oldsec..."/>
    <w:basedOn w:val="31"/>
    <w:qFormat/>
    <w:rsid w:val="00255462"/>
    <w:pPr>
      <w:keepLines/>
      <w:tabs>
        <w:tab w:val="left" w:pos="1740"/>
      </w:tabs>
      <w:spacing w:after="240"/>
      <w:ind w:left="1740" w:firstLineChars="200" w:firstLine="200"/>
    </w:pPr>
    <w:rPr>
      <w:rFonts w:ascii="Times New Roman" w:eastAsia="Times New Roman" w:hAnsi="Times New Roman" w:cs="宋体"/>
      <w:color w:val="000000"/>
      <w:sz w:val="32"/>
      <w:szCs w:val="20"/>
      <w:lang w:val="en-US" w:eastAsia="zh-CN" w:bidi="ar-SA"/>
    </w:rPr>
  </w:style>
  <w:style w:type="paragraph" w:customStyle="1" w:styleId="CharCharCharCharCharCharCharCharCharCharCharCharChar1">
    <w:name w:val="Char Char Char Char Char Char Char Char Char Char Char Char Char1"/>
    <w:basedOn w:val="afff"/>
    <w:qFormat/>
    <w:rsid w:val="00255462"/>
    <w:pPr>
      <w:spacing w:after="160" w:line="240" w:lineRule="exact"/>
      <w:ind w:firstLine="420"/>
    </w:pPr>
    <w:rPr>
      <w:rFonts w:ascii="Verdana" w:hAnsi="Verdana"/>
      <w:color w:val="000000"/>
      <w:sz w:val="20"/>
      <w:szCs w:val="20"/>
      <w:lang w:bidi="ar-SA"/>
    </w:rPr>
  </w:style>
  <w:style w:type="paragraph" w:customStyle="1" w:styleId="afffffff9">
    <w:name w:val="图标"/>
    <w:basedOn w:val="affffb"/>
    <w:link w:val="Char8"/>
    <w:qFormat/>
    <w:rsid w:val="00255462"/>
    <w:pPr>
      <w:widowControl w:val="0"/>
      <w:spacing w:before="280" w:after="290"/>
      <w:ind w:firstLineChars="0" w:firstLine="420"/>
      <w:jc w:val="center"/>
    </w:pPr>
    <w:rPr>
      <w:rFonts w:ascii="宋体" w:eastAsia="宋体" w:hAnsi="宋体"/>
      <w:color w:val="000000"/>
      <w:kern w:val="0"/>
      <w:sz w:val="28"/>
      <w:szCs w:val="28"/>
      <w:lang w:val="en-US" w:eastAsia="zh-CN"/>
    </w:rPr>
  </w:style>
  <w:style w:type="paragraph" w:customStyle="1" w:styleId="466">
    <w:name w:val="样式 样式 目录 4 + 左侧:  6 字符 + 左侧:  6 字符"/>
    <w:basedOn w:val="460"/>
    <w:qFormat/>
    <w:rsid w:val="00255462"/>
    <w:pPr>
      <w:tabs>
        <w:tab w:val="clear" w:pos="1134"/>
      </w:tabs>
      <w:spacing w:before="280" w:after="290" w:line="400" w:lineRule="exact"/>
      <w:ind w:leftChars="600" w:left="600"/>
      <w:jc w:val="both"/>
    </w:pPr>
    <w:rPr>
      <w:rFonts w:ascii="楷体_GB2312" w:eastAsia="楷体_GB2312" w:hAnsi="楷体_GB2312" w:cs="楷体_GB2312"/>
      <w:sz w:val="24"/>
      <w:szCs w:val="28"/>
    </w:rPr>
  </w:style>
  <w:style w:type="paragraph" w:customStyle="1" w:styleId="Confidential">
    <w:name w:val="Confidential"/>
    <w:basedOn w:val="Customer"/>
    <w:qFormat/>
    <w:rsid w:val="00255462"/>
    <w:rPr>
      <w:sz w:val="40"/>
    </w:rPr>
  </w:style>
  <w:style w:type="paragraph" w:customStyle="1" w:styleId="afffffffffffffffffffffc">
    <w:name w:val="样式表格"/>
    <w:basedOn w:val="anathe"/>
    <w:qFormat/>
    <w:rsid w:val="00255462"/>
    <w:pPr>
      <w:spacing w:beforeLines="0" w:before="20" w:afterLines="0" w:after="20"/>
    </w:pPr>
    <w:rPr>
      <w:rFonts w:ascii="Times New Roman" w:hAnsi="Times New Roman"/>
    </w:rPr>
  </w:style>
  <w:style w:type="paragraph" w:customStyle="1" w:styleId="xl185">
    <w:name w:val="xl185"/>
    <w:basedOn w:val="afff"/>
    <w:qFormat/>
    <w:rsid w:val="00255462"/>
    <w:pPr>
      <w:pBdr>
        <w:top w:val="single" w:sz="4" w:space="0" w:color="auto"/>
        <w:left w:val="single" w:sz="8" w:space="0" w:color="auto"/>
        <w:bottom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xl199">
    <w:name w:val="xl199"/>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ind w:firstLine="480"/>
      <w:jc w:val="right"/>
      <w:textAlignment w:val="center"/>
    </w:pPr>
    <w:rPr>
      <w:rFonts w:ascii="Times New Roman" w:hAnsi="Times New Roman"/>
      <w:color w:val="000000"/>
      <w:sz w:val="24"/>
      <w:szCs w:val="21"/>
      <w:lang w:eastAsia="zh-CN" w:bidi="ar-SA"/>
    </w:rPr>
  </w:style>
  <w:style w:type="paragraph" w:customStyle="1" w:styleId="3h33rdlevelH31BoldHeadbh3Charl30">
    <w:name w:val="样式 标题 3h33rd levelH3一1Bold Headbh标题 3 Charl3 + 左侧:  0 厘..."/>
    <w:basedOn w:val="31"/>
    <w:qFormat/>
    <w:rsid w:val="00255462"/>
    <w:pPr>
      <w:keepLines/>
      <w:tabs>
        <w:tab w:val="left" w:pos="1145"/>
        <w:tab w:val="left" w:pos="1740"/>
        <w:tab w:val="left" w:pos="2160"/>
      </w:tabs>
      <w:spacing w:beforeLines="50" w:before="156" w:afterLines="50" w:after="156" w:line="415" w:lineRule="auto"/>
      <w:ind w:left="1145" w:hanging="720"/>
    </w:pPr>
    <w:rPr>
      <w:rFonts w:ascii="宋体" w:hAnsi="宋体" w:cs="宋体"/>
      <w:color w:val="000000"/>
      <w:kern w:val="24"/>
      <w:sz w:val="24"/>
      <w:szCs w:val="21"/>
      <w:lang w:val="en-US" w:eastAsia="zh-CN" w:bidi="ar-SA"/>
    </w:rPr>
  </w:style>
  <w:style w:type="paragraph" w:customStyle="1" w:styleId="CharChar1CharCharCharChar1CharCharCharCharCharChar2">
    <w:name w:val="Char Char1 Char Char Char Char1 Char Char Char Char Char Char2"/>
    <w:basedOn w:val="afff"/>
    <w:qFormat/>
    <w:rsid w:val="00255462"/>
    <w:pPr>
      <w:pageBreakBefore/>
      <w:widowControl w:val="0"/>
      <w:tabs>
        <w:tab w:val="left" w:pos="432"/>
      </w:tabs>
      <w:ind w:left="432" w:hanging="432"/>
      <w:jc w:val="both"/>
    </w:pPr>
    <w:rPr>
      <w:rFonts w:ascii="Tahoma" w:hAnsi="Tahoma"/>
      <w:color w:val="000000"/>
      <w:kern w:val="2"/>
      <w:sz w:val="24"/>
      <w:lang w:eastAsia="zh-CN" w:bidi="ar-SA"/>
    </w:rPr>
  </w:style>
  <w:style w:type="paragraph" w:customStyle="1" w:styleId="afffffffffffffffffffffd">
    <w:name w:val="样式 题注 + (西文) 黑体 五号 居中"/>
    <w:basedOn w:val="affffb"/>
    <w:qFormat/>
    <w:rsid w:val="00255462"/>
    <w:pPr>
      <w:widowControl w:val="0"/>
      <w:spacing w:before="280" w:after="290" w:line="377" w:lineRule="auto"/>
      <w:ind w:firstLineChars="0" w:firstLine="420"/>
      <w:jc w:val="center"/>
    </w:pPr>
    <w:rPr>
      <w:rFonts w:ascii="黑体" w:eastAsia="宋体" w:hAnsi="宋体" w:cs="宋体"/>
      <w:color w:val="000000"/>
      <w:sz w:val="24"/>
      <w:szCs w:val="22"/>
      <w:lang w:val="en-US" w:eastAsia="zh-CN"/>
    </w:rPr>
  </w:style>
  <w:style w:type="paragraph" w:customStyle="1" w:styleId="BT">
    <w:name w:val="@BT"/>
    <w:basedOn w:val="afff"/>
    <w:qFormat/>
    <w:rsid w:val="00255462"/>
    <w:pPr>
      <w:overflowPunct w:val="0"/>
      <w:autoSpaceDE w:val="0"/>
      <w:autoSpaceDN w:val="0"/>
      <w:adjustRightInd w:val="0"/>
      <w:spacing w:before="120" w:after="120"/>
      <w:ind w:firstLine="720"/>
      <w:textAlignment w:val="baseline"/>
    </w:pPr>
    <w:rPr>
      <w:rFonts w:ascii="New York" w:hAnsi="New York"/>
      <w:color w:val="000000"/>
      <w:sz w:val="22"/>
      <w:szCs w:val="20"/>
      <w:lang w:eastAsia="zh-CN" w:bidi="ar-SA"/>
    </w:rPr>
  </w:style>
  <w:style w:type="paragraph" w:customStyle="1" w:styleId="STEPNUMBERING">
    <w:name w:val="STEP NUMBERING"/>
    <w:basedOn w:val="Normal-Table"/>
    <w:qFormat/>
    <w:rsid w:val="00255462"/>
    <w:pPr>
      <w:tabs>
        <w:tab w:val="left" w:pos="1440"/>
      </w:tabs>
      <w:ind w:left="410" w:hanging="360"/>
    </w:pPr>
  </w:style>
  <w:style w:type="paragraph" w:customStyle="1" w:styleId="afffffff5">
    <w:name w:val="公司文档正文段落"/>
    <w:basedOn w:val="afff"/>
    <w:link w:val="Char7"/>
    <w:qFormat/>
    <w:rsid w:val="00255462"/>
    <w:pPr>
      <w:ind w:firstLine="420"/>
    </w:pPr>
    <w:rPr>
      <w:rFonts w:ascii="宋体" w:hAnsi="宋体"/>
      <w:sz w:val="24"/>
      <w:lang w:eastAsia="zh-CN" w:bidi="ar-SA"/>
    </w:rPr>
  </w:style>
  <w:style w:type="paragraph" w:customStyle="1" w:styleId="224">
    <w:name w:val="索引 22"/>
    <w:basedOn w:val="afff"/>
    <w:next w:val="afff"/>
    <w:qFormat/>
    <w:rsid w:val="00255462"/>
    <w:pPr>
      <w:widowControl w:val="0"/>
      <w:spacing w:before="280" w:after="290" w:line="377" w:lineRule="auto"/>
      <w:ind w:leftChars="200" w:left="200" w:firstLine="420"/>
      <w:jc w:val="both"/>
    </w:pPr>
    <w:rPr>
      <w:rFonts w:ascii="Times New Roman" w:hAnsi="Times New Roman"/>
      <w:color w:val="000000"/>
      <w:kern w:val="2"/>
      <w:sz w:val="24"/>
      <w:szCs w:val="21"/>
      <w:lang w:eastAsia="zh-CN" w:bidi="ar-SA"/>
    </w:rPr>
  </w:style>
  <w:style w:type="paragraph" w:customStyle="1" w:styleId="25">
    <w:name w:val="列表项目符号2"/>
    <w:basedOn w:val="afff"/>
    <w:qFormat/>
    <w:rsid w:val="00255462"/>
    <w:pPr>
      <w:widowControl w:val="0"/>
      <w:numPr>
        <w:numId w:val="33"/>
      </w:numPr>
      <w:tabs>
        <w:tab w:val="clear" w:pos="620"/>
        <w:tab w:val="left" w:pos="360"/>
      </w:tabs>
      <w:adjustRightInd w:val="0"/>
      <w:ind w:left="0" w:firstLine="0"/>
      <w:jc w:val="both"/>
      <w:textAlignment w:val="baseline"/>
    </w:pPr>
    <w:rPr>
      <w:rFonts w:ascii="Times New Roman" w:hAnsi="Times New Roman"/>
      <w:color w:val="000000"/>
      <w:sz w:val="24"/>
      <w:szCs w:val="20"/>
      <w:lang w:eastAsia="zh-CN" w:bidi="ar-SA"/>
    </w:rPr>
  </w:style>
  <w:style w:type="paragraph" w:customStyle="1" w:styleId="affffffff3">
    <w:name w:val="加黑小标题"/>
    <w:basedOn w:val="afff"/>
    <w:next w:val="affffff2"/>
    <w:link w:val="Charf3"/>
    <w:qFormat/>
    <w:rsid w:val="00255462"/>
    <w:pPr>
      <w:widowControl w:val="0"/>
      <w:tabs>
        <w:tab w:val="left" w:pos="1260"/>
      </w:tabs>
      <w:ind w:left="1260" w:hanging="420"/>
      <w:jc w:val="both"/>
    </w:pPr>
    <w:rPr>
      <w:b/>
      <w:sz w:val="24"/>
      <w:lang w:eastAsia="zh-CN" w:bidi="ar-SA"/>
    </w:rPr>
  </w:style>
  <w:style w:type="paragraph" w:customStyle="1" w:styleId="CharChar1CharCharCharCharCharCharCharCharCharCharCharChar">
    <w:name w:val="Char Char1 Char Char Char Char Char Char Char Char Char Char Char Char"/>
    <w:basedOn w:val="afff"/>
    <w:qFormat/>
    <w:rsid w:val="00255462"/>
    <w:pPr>
      <w:spacing w:after="160" w:line="240" w:lineRule="exact"/>
      <w:ind w:firstLine="420"/>
    </w:pPr>
    <w:rPr>
      <w:rFonts w:ascii="宋体" w:hAnsi="宋体"/>
      <w:color w:val="000000"/>
      <w:sz w:val="20"/>
      <w:szCs w:val="20"/>
      <w:lang w:bidi="ar-SA"/>
    </w:rPr>
  </w:style>
  <w:style w:type="paragraph" w:customStyle="1" w:styleId="af">
    <w:name w:val="枚举项"/>
    <w:basedOn w:val="afff"/>
    <w:qFormat/>
    <w:rsid w:val="00255462"/>
    <w:pPr>
      <w:numPr>
        <w:numId w:val="34"/>
      </w:numPr>
      <w:tabs>
        <w:tab w:val="left" w:pos="420"/>
      </w:tabs>
    </w:pPr>
    <w:rPr>
      <w:rFonts w:ascii="Times New Roman" w:hAnsi="Times New Roman"/>
      <w:sz w:val="24"/>
      <w:lang w:eastAsia="zh-CN" w:bidi="ar-SA"/>
    </w:rPr>
  </w:style>
  <w:style w:type="paragraph" w:customStyle="1" w:styleId="ClassDocumentation">
    <w:name w:val="Class Documentation"/>
    <w:basedOn w:val="afff"/>
    <w:qFormat/>
    <w:rsid w:val="00255462"/>
    <w:pPr>
      <w:overflowPunct w:val="0"/>
      <w:autoSpaceDE w:val="0"/>
      <w:autoSpaceDN w:val="0"/>
      <w:adjustRightInd w:val="0"/>
      <w:spacing w:line="300" w:lineRule="auto"/>
      <w:ind w:left="1440"/>
      <w:textAlignment w:val="baseline"/>
    </w:pPr>
    <w:rPr>
      <w:rFonts w:ascii="Times New Roman" w:hAnsi="Times New Roman" w:cs="Angsana New"/>
      <w:kern w:val="28"/>
      <w:sz w:val="20"/>
      <w:szCs w:val="20"/>
      <w:lang w:val="en-GB" w:eastAsia="zh-CN" w:bidi="ar-SA"/>
    </w:rPr>
  </w:style>
  <w:style w:type="paragraph" w:customStyle="1" w:styleId="76">
    <w:name w:val="日期7"/>
    <w:basedOn w:val="afff"/>
    <w:qFormat/>
    <w:rsid w:val="00255462"/>
    <w:pPr>
      <w:spacing w:before="100" w:beforeAutospacing="1" w:after="100" w:afterAutospacing="1"/>
      <w:ind w:firstLine="420"/>
    </w:pPr>
    <w:rPr>
      <w:rFonts w:ascii="宋体" w:hAnsi="宋体"/>
      <w:color w:val="000000"/>
      <w:sz w:val="24"/>
      <w:lang w:eastAsia="zh-CN" w:bidi="ar-SA"/>
    </w:rPr>
  </w:style>
  <w:style w:type="paragraph" w:customStyle="1" w:styleId="Level5">
    <w:name w:val="Level5"/>
    <w:basedOn w:val="afff"/>
    <w:qFormat/>
    <w:rsid w:val="00255462"/>
    <w:pPr>
      <w:numPr>
        <w:numId w:val="35"/>
      </w:numPr>
      <w:tabs>
        <w:tab w:val="clear" w:pos="780"/>
        <w:tab w:val="left" w:pos="360"/>
        <w:tab w:val="left" w:pos="432"/>
      </w:tabs>
      <w:spacing w:before="40" w:after="40" w:line="300" w:lineRule="auto"/>
      <w:ind w:left="0" w:firstLine="0"/>
      <w:jc w:val="both"/>
    </w:pPr>
    <w:rPr>
      <w:rFonts w:ascii="宋体" w:hAnsi="宋体"/>
      <w:color w:val="000000"/>
      <w:sz w:val="24"/>
      <w:szCs w:val="20"/>
      <w:lang w:val="en-GB" w:eastAsia="zh-CN" w:bidi="ar-SA"/>
    </w:rPr>
  </w:style>
  <w:style w:type="paragraph" w:customStyle="1" w:styleId="120">
    <w:name w:val="12"/>
    <w:basedOn w:val="afff"/>
    <w:qFormat/>
    <w:rsid w:val="00255462"/>
    <w:pPr>
      <w:widowControl w:val="0"/>
      <w:ind w:firstLine="420"/>
      <w:jc w:val="both"/>
    </w:pPr>
    <w:rPr>
      <w:rFonts w:ascii="Times New Roman" w:hAnsi="Times New Roman"/>
      <w:color w:val="000000"/>
      <w:kern w:val="2"/>
      <w:sz w:val="24"/>
      <w:lang w:eastAsia="zh-CN" w:bidi="ar-SA"/>
    </w:rPr>
  </w:style>
  <w:style w:type="paragraph" w:customStyle="1" w:styleId="page2subtitle">
    <w:name w:val="page 2 sub title"/>
    <w:basedOn w:val="afff"/>
    <w:qFormat/>
    <w:rsid w:val="00255462"/>
    <w:pPr>
      <w:widowControl w:val="0"/>
      <w:tabs>
        <w:tab w:val="left" w:pos="900"/>
        <w:tab w:val="left" w:pos="2430"/>
        <w:tab w:val="left" w:pos="2520"/>
        <w:tab w:val="left" w:pos="4320"/>
        <w:tab w:val="left" w:pos="6120"/>
      </w:tabs>
      <w:spacing w:after="120"/>
      <w:ind w:left="1134" w:firstLineChars="200" w:firstLine="482"/>
      <w:jc w:val="both"/>
      <w:textAlignment w:val="baseline"/>
    </w:pPr>
    <w:rPr>
      <w:rFonts w:ascii="Times New Roman" w:eastAsia="隶书" w:hAnsi="宋体"/>
      <w:color w:val="000000"/>
      <w:kern w:val="2"/>
      <w:sz w:val="24"/>
      <w:szCs w:val="20"/>
      <w:u w:val="single"/>
      <w:lang w:val="en-GB" w:eastAsia="zh-CN" w:bidi="ar-SA"/>
    </w:rPr>
  </w:style>
  <w:style w:type="paragraph" w:customStyle="1" w:styleId="afffffffffd">
    <w:name w:val="正文段落缩进"/>
    <w:basedOn w:val="afff"/>
    <w:link w:val="Charff8"/>
    <w:qFormat/>
    <w:rsid w:val="00255462"/>
    <w:pPr>
      <w:widowControl w:val="0"/>
      <w:spacing w:before="280" w:after="290"/>
      <w:ind w:rightChars="-10" w:right="-10" w:firstLineChars="200" w:firstLine="480"/>
      <w:jc w:val="both"/>
    </w:pPr>
    <w:rPr>
      <w:rFonts w:ascii="宋体" w:hAnsi="宋体"/>
      <w:sz w:val="24"/>
      <w:szCs w:val="20"/>
      <w:lang w:eastAsia="zh-CN" w:bidi="ar-SA"/>
    </w:rPr>
  </w:style>
  <w:style w:type="paragraph" w:customStyle="1" w:styleId="8GeneralText">
    <w:name w:val="*8. General Text"/>
    <w:basedOn w:val="afff"/>
    <w:next w:val="afff"/>
    <w:qFormat/>
    <w:rsid w:val="00255462"/>
    <w:pPr>
      <w:widowControl w:val="0"/>
      <w:autoSpaceDE w:val="0"/>
      <w:autoSpaceDN w:val="0"/>
      <w:adjustRightInd w:val="0"/>
      <w:spacing w:after="120"/>
      <w:ind w:firstLine="420"/>
    </w:pPr>
    <w:rPr>
      <w:rFonts w:ascii="Garamond" w:hAnsi="Garamond"/>
      <w:color w:val="000000"/>
      <w:sz w:val="24"/>
      <w:lang w:eastAsia="zh-CN" w:bidi="ar-SA"/>
    </w:rPr>
  </w:style>
  <w:style w:type="paragraph" w:customStyle="1" w:styleId="afffffffffffffffffffffe">
    <w:name w:val="二级条标题"/>
    <w:basedOn w:val="affffffffffffffffffffff"/>
    <w:next w:val="afffffffffffffff"/>
    <w:qFormat/>
    <w:rsid w:val="00255462"/>
    <w:pPr>
      <w:ind w:left="1365"/>
      <w:outlineLvl w:val="3"/>
    </w:pPr>
  </w:style>
  <w:style w:type="paragraph" w:customStyle="1" w:styleId="affffffffffffffffffffff0">
    <w:name w:val="正文模式"/>
    <w:basedOn w:val="afff"/>
    <w:qFormat/>
    <w:rsid w:val="00255462"/>
    <w:pPr>
      <w:widowControl w:val="0"/>
      <w:spacing w:before="280" w:after="290"/>
      <w:ind w:firstLine="420"/>
      <w:jc w:val="center"/>
    </w:pPr>
    <w:rPr>
      <w:rFonts w:ascii="宋体" w:hAnsi="宋体"/>
      <w:color w:val="000000"/>
      <w:kern w:val="2"/>
      <w:sz w:val="24"/>
      <w:lang w:eastAsia="zh-CN" w:bidi="ar-SA"/>
    </w:rPr>
  </w:style>
  <w:style w:type="paragraph" w:customStyle="1" w:styleId="xl218">
    <w:name w:val="xl218"/>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ind w:firstLine="480"/>
      <w:jc w:val="right"/>
      <w:textAlignment w:val="center"/>
    </w:pPr>
    <w:rPr>
      <w:rFonts w:ascii="Times New Roman" w:hAnsi="Times New Roman"/>
      <w:b/>
      <w:bCs/>
      <w:color w:val="000000"/>
      <w:sz w:val="24"/>
      <w:lang w:eastAsia="zh-CN" w:bidi="ar-SA"/>
    </w:rPr>
  </w:style>
  <w:style w:type="paragraph" w:customStyle="1" w:styleId="CharCharCharCharCharCharCharCharCharCharChar2">
    <w:name w:val="Char Char Char Char Char Char Char Char Char Char Char2"/>
    <w:basedOn w:val="afff"/>
    <w:qFormat/>
    <w:rsid w:val="00255462"/>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affffffffffffffffffffff1">
    <w:name w:val="其它"/>
    <w:basedOn w:val="afff"/>
    <w:qFormat/>
    <w:rsid w:val="00255462"/>
    <w:pPr>
      <w:tabs>
        <w:tab w:val="left" w:pos="780"/>
      </w:tabs>
      <w:ind w:leftChars="200" w:left="780" w:hangingChars="200" w:hanging="360"/>
    </w:pPr>
    <w:rPr>
      <w:rFonts w:ascii="Times New Roman" w:hAnsi="Times New Roman"/>
      <w:color w:val="000000"/>
      <w:sz w:val="24"/>
      <w:lang w:eastAsia="zh-CN" w:bidi="ar-SA"/>
    </w:rPr>
  </w:style>
  <w:style w:type="paragraph" w:customStyle="1" w:styleId="1ALTZ4Char10">
    <w:name w:val="样式 正文缩进表正文正文非缩进段1四号缩进ALT+Z特点标题4正文缩进 Char正文缩进1正文（首行缩进两..."/>
    <w:basedOn w:val="afffe"/>
    <w:qFormat/>
    <w:rsid w:val="00255462"/>
    <w:pPr>
      <w:widowControl w:val="0"/>
      <w:spacing w:before="156" w:after="156"/>
      <w:ind w:firstLineChars="200" w:firstLine="560"/>
      <w:jc w:val="both"/>
    </w:pPr>
    <w:rPr>
      <w:rFonts w:ascii="宋体" w:hAnsi="宋体" w:cs="宋体"/>
      <w:color w:val="000000"/>
      <w:kern w:val="2"/>
      <w:sz w:val="28"/>
      <w:lang w:val="en-US" w:eastAsia="zh-CN" w:bidi="ar-SA"/>
    </w:rPr>
  </w:style>
  <w:style w:type="paragraph" w:customStyle="1" w:styleId="216">
    <w:name w:val="正文21"/>
    <w:basedOn w:val="afff"/>
    <w:qFormat/>
    <w:rsid w:val="00255462"/>
    <w:pPr>
      <w:widowControl w:val="0"/>
      <w:adjustRightInd w:val="0"/>
      <w:spacing w:before="120" w:after="120" w:line="440" w:lineRule="atLeast"/>
      <w:ind w:left="1320" w:firstLine="420"/>
      <w:jc w:val="both"/>
      <w:textAlignment w:val="baseline"/>
    </w:pPr>
    <w:rPr>
      <w:rFonts w:ascii="Times New Roman" w:hAnsi="Times New Roman"/>
      <w:color w:val="000000"/>
      <w:sz w:val="24"/>
      <w:szCs w:val="20"/>
      <w:lang w:eastAsia="zh-CN" w:bidi="ar-SA"/>
    </w:rPr>
  </w:style>
  <w:style w:type="paragraph" w:customStyle="1" w:styleId="2h22Header2l2Level2HeadH2SmallChapterReshdr23">
    <w:name w:val="样式 标题 2h22Header 2l2Level 2 HeadH2Small Chapter)Reshdr2...3"/>
    <w:basedOn w:val="23"/>
    <w:qFormat/>
    <w:rsid w:val="00255462"/>
    <w:pPr>
      <w:keepLines/>
      <w:widowControl w:val="0"/>
      <w:numPr>
        <w:ilvl w:val="0"/>
        <w:numId w:val="0"/>
      </w:numPr>
      <w:tabs>
        <w:tab w:val="left" w:pos="840"/>
        <w:tab w:val="left" w:pos="3060"/>
      </w:tabs>
      <w:spacing w:before="0" w:after="0" w:line="416" w:lineRule="auto"/>
      <w:ind w:left="840" w:hanging="420"/>
    </w:pPr>
    <w:rPr>
      <w:rFonts w:ascii="宋体" w:hAnsi="宋体" w:cs="Arial"/>
      <w:b w:val="0"/>
      <w:bCs w:val="0"/>
      <w:i w:val="0"/>
      <w:iCs w:val="0"/>
      <w:color w:val="000000"/>
      <w:kern w:val="2"/>
      <w:sz w:val="36"/>
      <w:szCs w:val="20"/>
      <w:lang w:val="en-US" w:eastAsia="zh-CN" w:bidi="ar-SA"/>
    </w:rPr>
  </w:style>
  <w:style w:type="paragraph" w:customStyle="1" w:styleId="xl116">
    <w:name w:val="xl116"/>
    <w:basedOn w:val="afff"/>
    <w:qFormat/>
    <w:rsid w:val="00255462"/>
    <w:pPr>
      <w:pBdr>
        <w:top w:val="single" w:sz="4" w:space="0" w:color="auto"/>
        <w:bottom w:val="single" w:sz="4" w:space="0" w:color="auto"/>
      </w:pBdr>
      <w:spacing w:before="100" w:beforeAutospacing="1" w:after="100" w:afterAutospacing="1" w:line="240" w:lineRule="auto"/>
      <w:jc w:val="center"/>
    </w:pPr>
    <w:rPr>
      <w:rFonts w:ascii="宋体" w:hAnsi="宋体" w:cs="宋体"/>
      <w:b/>
      <w:bCs/>
      <w:sz w:val="18"/>
      <w:szCs w:val="18"/>
      <w:lang w:eastAsia="zh-CN" w:bidi="ar-SA"/>
    </w:rPr>
  </w:style>
  <w:style w:type="paragraph" w:customStyle="1" w:styleId="xl206">
    <w:name w:val="xl206"/>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affffffffffffffffffffff2">
    <w:name w:val="版权"/>
    <w:basedOn w:val="afff"/>
    <w:qFormat/>
    <w:rsid w:val="00255462"/>
    <w:pPr>
      <w:widowControl w:val="0"/>
      <w:spacing w:before="120" w:line="400" w:lineRule="exact"/>
      <w:ind w:left="870" w:firstLine="480"/>
      <w:jc w:val="both"/>
    </w:pPr>
    <w:rPr>
      <w:rFonts w:ascii="楷体_GB2312" w:eastAsia="楷体_GB2312" w:hAnsi="Tahoma"/>
      <w:b/>
      <w:bCs/>
      <w:color w:val="000000"/>
      <w:kern w:val="2"/>
      <w:sz w:val="24"/>
      <w:szCs w:val="20"/>
      <w:lang w:eastAsia="zh-CN" w:bidi="ar-SA"/>
    </w:rPr>
  </w:style>
  <w:style w:type="paragraph" w:customStyle="1" w:styleId="12715CharCharCharCharChar">
    <w:name w:val="样式 首行缩进:  1.27 厘米 行距: 1.5 倍行距 Char Char Char Char Char"/>
    <w:basedOn w:val="afff"/>
    <w:next w:val="2f9"/>
    <w:qFormat/>
    <w:rsid w:val="00255462"/>
    <w:pPr>
      <w:spacing w:before="-1" w:after="-1"/>
      <w:ind w:firstLine="480"/>
    </w:pPr>
    <w:rPr>
      <w:rFonts w:ascii="Arial Unicode MS" w:hAnsi="Arial Unicode MS" w:cs="宋体"/>
      <w:color w:val="00FF00"/>
      <w:sz w:val="24"/>
      <w:lang w:eastAsia="zh-CN" w:bidi="ar-SA"/>
    </w:rPr>
  </w:style>
  <w:style w:type="paragraph" w:customStyle="1" w:styleId="xl148">
    <w:name w:val="xl148"/>
    <w:basedOn w:val="afff"/>
    <w:qFormat/>
    <w:rsid w:val="00255462"/>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hAnsi="宋体" w:cs="宋体"/>
      <w:sz w:val="18"/>
      <w:szCs w:val="18"/>
      <w:lang w:eastAsia="zh-CN" w:bidi="ar-SA"/>
    </w:rPr>
  </w:style>
  <w:style w:type="paragraph" w:customStyle="1" w:styleId="5-">
    <w:name w:val="标题5-通用文档模板"/>
    <w:basedOn w:val="4-"/>
    <w:qFormat/>
    <w:rsid w:val="00255462"/>
    <w:pPr>
      <w:ind w:hanging="1008"/>
      <w:outlineLvl w:val="4"/>
    </w:pPr>
  </w:style>
  <w:style w:type="paragraph" w:customStyle="1" w:styleId="CharCharCharCharChar1CharCharCharCharCharCharChar2">
    <w:name w:val="Char Char Char Char Char1 Char Char Char Char Char Char Char2"/>
    <w:basedOn w:val="afff"/>
    <w:qFormat/>
    <w:rsid w:val="00255462"/>
    <w:pPr>
      <w:widowControl w:val="0"/>
      <w:ind w:firstLine="420"/>
      <w:jc w:val="both"/>
    </w:pPr>
    <w:rPr>
      <w:rFonts w:ascii="Times New Roman" w:hAnsi="Times New Roman"/>
      <w:color w:val="000000"/>
      <w:kern w:val="2"/>
      <w:sz w:val="24"/>
      <w:szCs w:val="20"/>
      <w:lang w:eastAsia="zh-CN" w:bidi="ar-SA"/>
    </w:rPr>
  </w:style>
  <w:style w:type="paragraph" w:customStyle="1" w:styleId="affffffffffffffffffffff3">
    <w:name w:val="表中文字"/>
    <w:qFormat/>
    <w:rsid w:val="00255462"/>
    <w:pPr>
      <w:adjustRightInd w:val="0"/>
      <w:snapToGrid w:val="0"/>
      <w:spacing w:before="280" w:after="290" w:line="300" w:lineRule="exact"/>
      <w:jc w:val="center"/>
    </w:pPr>
    <w:rPr>
      <w:rFonts w:ascii="Times New Roman" w:eastAsia="华文中宋" w:hAnsi="Times New Roman"/>
      <w:sz w:val="18"/>
    </w:rPr>
  </w:style>
  <w:style w:type="paragraph" w:customStyle="1" w:styleId="07-E3-">
    <w:name w:val="07-E3-标题三"/>
    <w:basedOn w:val="31"/>
    <w:link w:val="07-E3-Char"/>
    <w:qFormat/>
    <w:rsid w:val="00255462"/>
    <w:pPr>
      <w:keepLines/>
      <w:widowControl w:val="0"/>
      <w:tabs>
        <w:tab w:val="left" w:pos="612"/>
      </w:tabs>
      <w:spacing w:before="260" w:after="260" w:line="416" w:lineRule="auto"/>
      <w:ind w:left="720" w:hanging="720"/>
      <w:jc w:val="both"/>
    </w:pPr>
    <w:rPr>
      <w:rFonts w:ascii="Calibri" w:hAnsi="Calibri"/>
      <w:b w:val="0"/>
      <w:color w:val="000000"/>
      <w:sz w:val="24"/>
      <w:szCs w:val="24"/>
      <w:lang w:val="en-US" w:eastAsia="zh-CN" w:bidi="ar-SA"/>
    </w:rPr>
  </w:style>
  <w:style w:type="paragraph" w:customStyle="1" w:styleId="4h4H4H41H42H43H44H45H46H47H48H49H410H411H421">
    <w:name w:val="样式 样式 标题 4h4H4H41H42H43H44H45H46H47H48H49H410H411H421... + 宋体"/>
    <w:basedOn w:val="4h4H4H41H42H43H44H45H46H47H48H49H410H411H4210"/>
    <w:link w:val="4h4H4H41H42H43H44H45H46H47H48H49H410H411H421Char"/>
    <w:qFormat/>
    <w:rsid w:val="00255462"/>
    <w:pPr>
      <w:tabs>
        <w:tab w:val="clear" w:pos="2053"/>
        <w:tab w:val="clear" w:pos="2160"/>
      </w:tabs>
      <w:spacing w:beforeLines="100" w:before="312" w:afterLines="100" w:after="312"/>
      <w:ind w:left="0" w:firstLine="0"/>
    </w:pPr>
    <w:rPr>
      <w:rFonts w:ascii="宋体" w:hAnsi="宋体"/>
    </w:rPr>
  </w:style>
  <w:style w:type="paragraph" w:customStyle="1" w:styleId="2fff8">
    <w:name w:val="[列表2]"/>
    <w:basedOn w:val="afff"/>
    <w:qFormat/>
    <w:rsid w:val="00255462"/>
    <w:pPr>
      <w:widowControl w:val="0"/>
      <w:ind w:leftChars="400" w:left="1320" w:hanging="480"/>
      <w:jc w:val="both"/>
    </w:pPr>
    <w:rPr>
      <w:rFonts w:ascii="宋体" w:hAnsi="Times New Roman"/>
      <w:color w:val="000000"/>
      <w:kern w:val="2"/>
      <w:sz w:val="24"/>
      <w:lang w:eastAsia="zh-CN" w:bidi="ar-SA"/>
    </w:rPr>
  </w:style>
  <w:style w:type="paragraph" w:customStyle="1" w:styleId="1fff0">
    <w:name w:val="（1）文中二级标题"/>
    <w:basedOn w:val="afff"/>
    <w:next w:val="afff"/>
    <w:qFormat/>
    <w:rsid w:val="00255462"/>
    <w:pPr>
      <w:widowControl w:val="0"/>
      <w:adjustRightInd w:val="0"/>
      <w:snapToGrid w:val="0"/>
      <w:spacing w:before="280" w:after="290"/>
      <w:ind w:firstLine="420"/>
      <w:jc w:val="both"/>
    </w:pPr>
    <w:rPr>
      <w:rFonts w:ascii="Times New Roman" w:hAnsi="Times New Roman"/>
      <w:color w:val="000000"/>
      <w:sz w:val="24"/>
      <w:lang w:eastAsia="zh-CN" w:bidi="ar-SA"/>
    </w:rPr>
  </w:style>
  <w:style w:type="paragraph" w:customStyle="1" w:styleId="xl267">
    <w:name w:val="xl267"/>
    <w:basedOn w:val="afff"/>
    <w:qFormat/>
    <w:rsid w:val="00255462"/>
    <w:pPr>
      <w:spacing w:before="100" w:beforeAutospacing="1" w:after="100" w:afterAutospacing="1"/>
      <w:ind w:firstLineChars="236" w:firstLine="566"/>
    </w:pPr>
    <w:rPr>
      <w:rFonts w:ascii="宋体" w:hAnsi="宋体" w:cs="宋体"/>
      <w:color w:val="FF0000"/>
      <w:sz w:val="18"/>
      <w:szCs w:val="18"/>
      <w:lang w:eastAsia="zh-CN" w:bidi="ar-SA"/>
    </w:rPr>
  </w:style>
  <w:style w:type="paragraph" w:customStyle="1" w:styleId="NormalIndentalCharCharCharCharCharCharChar">
    <w:name w:val="Normal Indental Char Char Char Char Char Char Char"/>
    <w:basedOn w:val="afff"/>
    <w:link w:val="NormalIndentalCharCharCharCharCharCharCharChar"/>
    <w:qFormat/>
    <w:rsid w:val="00255462"/>
    <w:pPr>
      <w:overflowPunct w:val="0"/>
      <w:autoSpaceDE w:val="0"/>
      <w:autoSpaceDN w:val="0"/>
      <w:adjustRightInd w:val="0"/>
      <w:spacing w:before="280" w:after="240"/>
      <w:ind w:firstLineChars="200" w:firstLine="520"/>
      <w:jc w:val="both"/>
      <w:textAlignment w:val="baseline"/>
    </w:pPr>
    <w:rPr>
      <w:rFonts w:ascii="Arial Narrow" w:eastAsia="楷体_GB2312" w:hAnsi="Arial Narrow"/>
      <w:spacing w:val="10"/>
      <w:sz w:val="24"/>
      <w:lang w:eastAsia="zh-CN" w:bidi="ar-SA"/>
    </w:rPr>
  </w:style>
  <w:style w:type="paragraph" w:customStyle="1" w:styleId="4H4PIM4RefHeading1rh1Headingsqlsect1234Firs4">
    <w:name w:val="样式 标题 4H4PIM 4Ref Heading 1rh1Heading sqlsect 1.2.3.4Firs...4"/>
    <w:basedOn w:val="4"/>
    <w:qFormat/>
    <w:rsid w:val="00255462"/>
    <w:pPr>
      <w:keepLines/>
      <w:widowControl w:val="0"/>
      <w:numPr>
        <w:ilvl w:val="0"/>
        <w:numId w:val="0"/>
      </w:numPr>
      <w:tabs>
        <w:tab w:val="left" w:pos="2880"/>
      </w:tabs>
      <w:spacing w:before="280" w:after="290" w:line="376" w:lineRule="auto"/>
      <w:ind w:left="864" w:rightChars="100" w:right="100" w:hanging="864"/>
    </w:pPr>
    <w:rPr>
      <w:rFonts w:ascii="Arial" w:hAnsi="Arial"/>
      <w:color w:val="000000"/>
      <w:kern w:val="2"/>
      <w:sz w:val="28"/>
      <w:lang w:val="en-US" w:eastAsia="zh-CN" w:bidi="ar-SA"/>
    </w:rPr>
  </w:style>
  <w:style w:type="paragraph" w:customStyle="1" w:styleId="-0">
    <w:name w:val="样式-正文"/>
    <w:basedOn w:val="afff"/>
    <w:link w:val="-Char0"/>
    <w:qFormat/>
    <w:rsid w:val="00255462"/>
    <w:pPr>
      <w:spacing w:before="-1" w:after="-1"/>
      <w:ind w:firstLine="480"/>
    </w:pPr>
    <w:rPr>
      <w:color w:val="000000"/>
      <w:sz w:val="24"/>
      <w:lang w:eastAsia="zh-CN" w:bidi="ar-SA"/>
    </w:rPr>
  </w:style>
  <w:style w:type="paragraph" w:customStyle="1" w:styleId="xl410">
    <w:name w:val="xl410"/>
    <w:basedOn w:val="afff"/>
    <w:qFormat/>
    <w:rsid w:val="00255462"/>
    <w:pPr>
      <w:pBdr>
        <w:top w:val="single" w:sz="4" w:space="0" w:color="auto"/>
        <w:left w:val="single" w:sz="4" w:space="0" w:color="auto"/>
        <w:bottom w:val="single" w:sz="4" w:space="0" w:color="auto"/>
        <w:right w:val="single" w:sz="4" w:space="0" w:color="auto"/>
      </w:pBdr>
      <w:shd w:val="clear" w:color="000000" w:fill="33CCCC"/>
      <w:spacing w:before="100" w:beforeAutospacing="1" w:after="100" w:afterAutospacing="1"/>
      <w:ind w:firstLineChars="236" w:firstLine="566"/>
      <w:jc w:val="center"/>
    </w:pPr>
    <w:rPr>
      <w:rFonts w:ascii="宋体" w:hAnsi="宋体" w:cs="宋体"/>
      <w:b/>
      <w:bCs/>
      <w:color w:val="000000"/>
      <w:sz w:val="20"/>
      <w:szCs w:val="20"/>
      <w:lang w:eastAsia="zh-CN" w:bidi="ar-SA"/>
    </w:rPr>
  </w:style>
  <w:style w:type="paragraph" w:customStyle="1" w:styleId="affffffffffffffffffffff4">
    <w:name w:val="项目符号"/>
    <w:basedOn w:val="afff"/>
    <w:qFormat/>
    <w:rsid w:val="00255462"/>
    <w:pPr>
      <w:widowControl w:val="0"/>
      <w:tabs>
        <w:tab w:val="left" w:pos="360"/>
        <w:tab w:val="left" w:pos="1260"/>
      </w:tabs>
      <w:adjustRightInd w:val="0"/>
      <w:snapToGrid w:val="0"/>
      <w:spacing w:afterLines="50" w:after="156" w:line="320" w:lineRule="exact"/>
      <w:ind w:left="1260" w:hanging="720"/>
      <w:jc w:val="both"/>
    </w:pPr>
    <w:rPr>
      <w:rFonts w:ascii="Arial" w:hAnsi="Arial" w:cs="Arial"/>
      <w:b/>
      <w:bCs/>
      <w:spacing w:val="10"/>
      <w:kern w:val="2"/>
      <w:szCs w:val="20"/>
      <w:lang w:eastAsia="zh-CN" w:bidi="ar-SA"/>
    </w:rPr>
  </w:style>
  <w:style w:type="paragraph" w:customStyle="1" w:styleId="wtext">
    <w:name w:val="wtext"/>
    <w:basedOn w:val="afff"/>
    <w:qFormat/>
    <w:rsid w:val="00255462"/>
    <w:pPr>
      <w:spacing w:before="100" w:beforeAutospacing="1" w:after="100" w:afterAutospacing="1"/>
      <w:ind w:firstLine="420"/>
    </w:pPr>
    <w:rPr>
      <w:rFonts w:ascii="宋体" w:hAnsi="宋体"/>
      <w:color w:val="000000"/>
      <w:sz w:val="24"/>
      <w:lang w:eastAsia="zh-CN" w:bidi="ar-SA"/>
    </w:rPr>
  </w:style>
  <w:style w:type="paragraph" w:customStyle="1" w:styleId="CharCharCharCharCharCharChar3">
    <w:name w:val="Char Char Char Char Char Char Char3"/>
    <w:basedOn w:val="affff0"/>
    <w:qFormat/>
    <w:rsid w:val="00255462"/>
    <w:pPr>
      <w:widowControl w:val="0"/>
      <w:shd w:val="clear" w:color="auto" w:fill="000080"/>
      <w:spacing w:before="280" w:after="290" w:line="436" w:lineRule="exact"/>
      <w:ind w:firstLine="420"/>
      <w:jc w:val="both"/>
    </w:pPr>
    <w:rPr>
      <w:rFonts w:ascii="Tahoma" w:hAnsi="Tahoma"/>
      <w:b/>
      <w:color w:val="000000"/>
      <w:sz w:val="24"/>
      <w:szCs w:val="24"/>
      <w:lang w:val="en-US" w:eastAsia="zh-CN"/>
    </w:rPr>
  </w:style>
  <w:style w:type="paragraph" w:customStyle="1" w:styleId="0742">
    <w:name w:val="样式 样式 宋体 (西文)四号 首行缩进:  0.74 厘米 + 加粗"/>
    <w:basedOn w:val="074"/>
    <w:qFormat/>
    <w:rsid w:val="00255462"/>
    <w:pPr>
      <w:ind w:firstLine="0"/>
    </w:pPr>
    <w:rPr>
      <w:b/>
      <w:bCs/>
    </w:rPr>
  </w:style>
  <w:style w:type="paragraph" w:customStyle="1" w:styleId="xl50">
    <w:name w:val="xl50"/>
    <w:basedOn w:val="afff"/>
    <w:qFormat/>
    <w:rsid w:val="00255462"/>
    <w:pPr>
      <w:pBdr>
        <w:top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jc w:val="center"/>
    </w:pPr>
    <w:rPr>
      <w:rFonts w:ascii="宋体" w:hAnsi="宋体" w:cs="Arial"/>
      <w:b/>
      <w:bCs/>
      <w:sz w:val="22"/>
      <w:szCs w:val="22"/>
      <w:lang w:eastAsia="zh-CN" w:bidi="ar-SA"/>
    </w:rPr>
  </w:style>
  <w:style w:type="paragraph" w:customStyle="1" w:styleId="style4">
    <w:name w:val="style4"/>
    <w:basedOn w:val="afff"/>
    <w:qFormat/>
    <w:rsid w:val="00255462"/>
    <w:pPr>
      <w:spacing w:before="100" w:beforeAutospacing="1" w:after="100" w:afterAutospacing="1"/>
      <w:ind w:firstLine="420"/>
    </w:pPr>
    <w:rPr>
      <w:rFonts w:ascii="宋体" w:hAnsi="宋体" w:cs="宋体"/>
      <w:color w:val="000000"/>
      <w:sz w:val="18"/>
      <w:szCs w:val="18"/>
      <w:lang w:eastAsia="zh-CN" w:bidi="ar-SA"/>
    </w:rPr>
  </w:style>
  <w:style w:type="paragraph" w:customStyle="1" w:styleId="xl172">
    <w:name w:val="xl172"/>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textAlignment w:val="center"/>
    </w:pPr>
    <w:rPr>
      <w:rFonts w:ascii="宋体" w:hAnsi="宋体" w:cs="宋体"/>
      <w:color w:val="000000"/>
      <w:sz w:val="22"/>
      <w:szCs w:val="22"/>
      <w:lang w:eastAsia="zh-CN" w:bidi="ar-SA"/>
    </w:rPr>
  </w:style>
  <w:style w:type="paragraph" w:customStyle="1" w:styleId="314">
    <w:name w:val="图3－1"/>
    <w:basedOn w:val="afffffff9"/>
    <w:qFormat/>
    <w:rsid w:val="00255462"/>
  </w:style>
  <w:style w:type="paragraph" w:customStyle="1" w:styleId="affd">
    <w:name w:val="自用编号"/>
    <w:basedOn w:val="afff"/>
    <w:next w:val="afff"/>
    <w:qFormat/>
    <w:rsid w:val="00255462"/>
    <w:pPr>
      <w:widowControl w:val="0"/>
      <w:numPr>
        <w:numId w:val="36"/>
      </w:numPr>
      <w:tabs>
        <w:tab w:val="clear" w:pos="360"/>
      </w:tabs>
      <w:ind w:left="420" w:hanging="420"/>
      <w:jc w:val="both"/>
      <w:outlineLvl w:val="0"/>
    </w:pPr>
    <w:rPr>
      <w:rFonts w:ascii="宋体" w:hAnsi="Times New Roman"/>
      <w:color w:val="000000"/>
      <w:kern w:val="2"/>
      <w:sz w:val="24"/>
      <w:szCs w:val="20"/>
      <w:lang w:eastAsia="zh-CN" w:bidi="ar-SA"/>
    </w:rPr>
  </w:style>
  <w:style w:type="paragraph" w:customStyle="1" w:styleId="2fff9">
    <w:name w:val="二标题－2"/>
    <w:basedOn w:val="1ffa"/>
    <w:qFormat/>
    <w:rsid w:val="00255462"/>
    <w:pPr>
      <w:ind w:firstLineChars="0" w:firstLine="0"/>
    </w:pPr>
  </w:style>
  <w:style w:type="paragraph" w:customStyle="1" w:styleId="315">
    <w:name w:val="正文文本 31"/>
    <w:basedOn w:val="afff"/>
    <w:qFormat/>
    <w:rsid w:val="00255462"/>
    <w:pPr>
      <w:widowControl w:val="0"/>
      <w:spacing w:before="280" w:after="120" w:line="377" w:lineRule="auto"/>
      <w:ind w:firstLine="420"/>
      <w:jc w:val="both"/>
    </w:pPr>
    <w:rPr>
      <w:rFonts w:ascii="Times New Roman" w:hAnsi="Times New Roman"/>
      <w:color w:val="000000"/>
      <w:sz w:val="16"/>
      <w:szCs w:val="16"/>
      <w:lang w:eastAsia="zh-CN" w:bidi="ar-SA"/>
    </w:rPr>
  </w:style>
  <w:style w:type="paragraph" w:customStyle="1" w:styleId="BECC0">
    <w:name w:val="!BECC正文"/>
    <w:basedOn w:val="afff"/>
    <w:qFormat/>
    <w:rsid w:val="00255462"/>
    <w:pPr>
      <w:tabs>
        <w:tab w:val="left" w:pos="0"/>
      </w:tabs>
      <w:spacing w:beforeLines="50" w:before="156" w:afterLines="50" w:after="156"/>
      <w:ind w:firstLineChars="200" w:firstLine="200"/>
    </w:pPr>
    <w:rPr>
      <w:rFonts w:ascii="宋体" w:hAnsi="宋体" w:cs="宋体"/>
      <w:color w:val="000000"/>
      <w:sz w:val="24"/>
      <w:szCs w:val="28"/>
      <w:lang w:eastAsia="zh-CN" w:bidi="ar-SA"/>
    </w:rPr>
  </w:style>
  <w:style w:type="paragraph" w:customStyle="1" w:styleId="787820505">
    <w:name w:val="样式 样式 段前: 7.8 磅 段后: 7.8 磅 + 首行缩进:  2 字符 段前: 0.5 行 段后: 0.5 行"/>
    <w:basedOn w:val="afff"/>
    <w:link w:val="787820505Char"/>
    <w:qFormat/>
    <w:rsid w:val="00255462"/>
    <w:pPr>
      <w:widowControl w:val="0"/>
      <w:spacing w:beforeLines="50" w:before="156" w:afterLines="50" w:after="156"/>
      <w:ind w:firstLineChars="200" w:firstLine="200"/>
      <w:jc w:val="both"/>
    </w:pPr>
    <w:rPr>
      <w:color w:val="000000"/>
      <w:sz w:val="24"/>
      <w:szCs w:val="20"/>
      <w:lang w:eastAsia="zh-CN" w:bidi="ar-SA"/>
    </w:rPr>
  </w:style>
  <w:style w:type="paragraph" w:customStyle="1" w:styleId="WDQ2">
    <w:name w:val="WDQ项目标号2"/>
    <w:basedOn w:val="afff"/>
    <w:qFormat/>
    <w:rsid w:val="00255462"/>
    <w:pPr>
      <w:widowControl w:val="0"/>
      <w:numPr>
        <w:numId w:val="37"/>
      </w:numPr>
      <w:tabs>
        <w:tab w:val="clear" w:pos="1860"/>
        <w:tab w:val="left" w:pos="360"/>
      </w:tabs>
      <w:ind w:left="0" w:firstLine="0"/>
      <w:jc w:val="both"/>
    </w:pPr>
    <w:rPr>
      <w:rFonts w:ascii="Times New Roman" w:hAnsi="Times New Roman"/>
      <w:color w:val="000000"/>
      <w:kern w:val="2"/>
      <w:sz w:val="24"/>
      <w:lang w:eastAsia="zh-CN" w:bidi="ar-SA"/>
    </w:rPr>
  </w:style>
  <w:style w:type="paragraph" w:customStyle="1" w:styleId="zw">
    <w:name w:val="zw"/>
    <w:basedOn w:val="afff"/>
    <w:qFormat/>
    <w:rsid w:val="00255462"/>
    <w:pPr>
      <w:widowControl w:val="0"/>
      <w:adjustRightInd w:val="0"/>
      <w:snapToGrid w:val="0"/>
      <w:spacing w:line="312" w:lineRule="atLeast"/>
      <w:ind w:leftChars="-1" w:left="-2"/>
    </w:pPr>
    <w:rPr>
      <w:rFonts w:ascii="宋体" w:hAnsi="Arial" w:cs="Arial"/>
      <w:sz w:val="24"/>
      <w:szCs w:val="20"/>
      <w:lang w:bidi="ar-SA"/>
    </w:rPr>
  </w:style>
  <w:style w:type="paragraph" w:customStyle="1" w:styleId="jq">
    <w:name w:val="jq正文缩进"/>
    <w:basedOn w:val="afff"/>
    <w:link w:val="jqChar"/>
    <w:qFormat/>
    <w:rsid w:val="00255462"/>
    <w:pPr>
      <w:widowControl w:val="0"/>
      <w:tabs>
        <w:tab w:val="left" w:pos="780"/>
      </w:tabs>
      <w:ind w:leftChars="200" w:left="780" w:hangingChars="200" w:hanging="360"/>
      <w:jc w:val="both"/>
    </w:pPr>
    <w:rPr>
      <w:rFonts w:ascii="宋体" w:hAnsi="宋体"/>
      <w:sz w:val="20"/>
      <w:szCs w:val="20"/>
      <w:lang w:eastAsia="zh-CN" w:bidi="ar-SA"/>
    </w:rPr>
  </w:style>
  <w:style w:type="paragraph" w:customStyle="1" w:styleId="5f">
    <w:name w:val="样式 标题 5 + 小四"/>
    <w:basedOn w:val="5"/>
    <w:qFormat/>
    <w:rsid w:val="00255462"/>
    <w:pPr>
      <w:keepNext/>
      <w:keepLines/>
      <w:widowControl w:val="0"/>
      <w:numPr>
        <w:ilvl w:val="0"/>
        <w:numId w:val="0"/>
      </w:numPr>
      <w:tabs>
        <w:tab w:val="left" w:pos="1008"/>
        <w:tab w:val="left" w:pos="3600"/>
      </w:tabs>
      <w:spacing w:beforeLines="50" w:before="156" w:after="120" w:line="300" w:lineRule="auto"/>
      <w:ind w:left="1008" w:hanging="1008"/>
    </w:pPr>
    <w:rPr>
      <w:rFonts w:ascii="宋体" w:hAnsi="宋体"/>
      <w:i w:val="0"/>
      <w:iCs w:val="0"/>
      <w:color w:val="000000"/>
      <w:kern w:val="2"/>
      <w:sz w:val="24"/>
      <w:szCs w:val="20"/>
      <w:lang w:val="en-US" w:eastAsia="zh-CN" w:bidi="ar-SA"/>
    </w:rPr>
  </w:style>
  <w:style w:type="paragraph" w:customStyle="1" w:styleId="CharCharCharCharCharChar1CharCharCharCharCharCharCharCharCharCharCharCharCharCharCharCharChar">
    <w:name w:val="Char Char Char Char Char Char1 Char Char Char Char Char Char Char Char Char Char Char Char Char Char Char Char Char"/>
    <w:basedOn w:val="afff"/>
    <w:qFormat/>
    <w:rsid w:val="00255462"/>
    <w:pPr>
      <w:spacing w:after="160" w:line="240" w:lineRule="exact"/>
      <w:ind w:firstLine="420"/>
    </w:pPr>
    <w:rPr>
      <w:rFonts w:ascii="Verdana" w:hAnsi="Verdana"/>
      <w:color w:val="000000"/>
      <w:sz w:val="24"/>
      <w:lang w:bidi="ar-SA"/>
    </w:rPr>
  </w:style>
  <w:style w:type="paragraph" w:customStyle="1" w:styleId="3Heading3-oldh3ISO2L3heading33rdlevel3H3Leve2">
    <w:name w:val="样式 标题 3Heading 3 - oldh3ISO2L3heading 33rd level3H3Leve...2"/>
    <w:basedOn w:val="31"/>
    <w:qFormat/>
    <w:rsid w:val="00255462"/>
    <w:pPr>
      <w:keepLines/>
      <w:widowControl w:val="0"/>
      <w:tabs>
        <w:tab w:val="left" w:pos="2160"/>
      </w:tabs>
      <w:spacing w:before="260" w:after="260" w:line="416" w:lineRule="auto"/>
      <w:ind w:left="737" w:hanging="737"/>
      <w:jc w:val="both"/>
    </w:pPr>
    <w:rPr>
      <w:rFonts w:ascii="宋体" w:hAnsi="宋体" w:cs="宋体"/>
      <w:color w:val="000000"/>
      <w:kern w:val="2"/>
      <w:sz w:val="32"/>
      <w:szCs w:val="32"/>
      <w:lang w:val="en-US" w:eastAsia="zh-CN" w:bidi="ar-SA"/>
    </w:rPr>
  </w:style>
  <w:style w:type="paragraph" w:customStyle="1" w:styleId="BL">
    <w:name w:val="@BL"/>
    <w:basedOn w:val="afff"/>
    <w:qFormat/>
    <w:rsid w:val="00255462"/>
    <w:pPr>
      <w:overflowPunct w:val="0"/>
      <w:autoSpaceDE w:val="0"/>
      <w:autoSpaceDN w:val="0"/>
      <w:adjustRightInd w:val="0"/>
      <w:spacing w:before="160" w:after="160"/>
      <w:ind w:left="1080" w:hanging="720"/>
      <w:textAlignment w:val="baseline"/>
    </w:pPr>
    <w:rPr>
      <w:rFonts w:ascii="New York" w:hAnsi="New York"/>
      <w:color w:val="000000"/>
      <w:sz w:val="22"/>
      <w:szCs w:val="20"/>
      <w:lang w:eastAsia="zh-CN" w:bidi="ar-SA"/>
    </w:rPr>
  </w:style>
  <w:style w:type="paragraph" w:customStyle="1" w:styleId="affffffffffffffffffffff5">
    <w:name w:val="一级文字列表"/>
    <w:basedOn w:val="afff"/>
    <w:qFormat/>
    <w:rsid w:val="00255462"/>
    <w:pPr>
      <w:widowControl w:val="0"/>
      <w:ind w:firstLine="420"/>
    </w:pPr>
    <w:rPr>
      <w:rFonts w:ascii="Times New Roman" w:hAnsi="Times New Roman"/>
      <w:color w:val="000000"/>
      <w:kern w:val="2"/>
      <w:sz w:val="24"/>
      <w:lang w:eastAsia="zh-CN" w:bidi="ar-SA"/>
    </w:rPr>
  </w:style>
  <w:style w:type="paragraph" w:customStyle="1" w:styleId="Normal10">
    <w:name w:val="Normal1"/>
    <w:basedOn w:val="afffffff0"/>
    <w:qFormat/>
    <w:rsid w:val="00255462"/>
    <w:pPr>
      <w:tabs>
        <w:tab w:val="clear" w:pos="360"/>
      </w:tabs>
      <w:overflowPunct/>
      <w:autoSpaceDE/>
      <w:autoSpaceDN/>
      <w:adjustRightInd/>
      <w:spacing w:before="280" w:line="377" w:lineRule="auto"/>
      <w:ind w:left="0" w:firstLineChars="0" w:firstLine="0"/>
      <w:jc w:val="both"/>
      <w:textAlignment w:val="auto"/>
    </w:pPr>
    <w:rPr>
      <w:rFonts w:ascii="Arial" w:hAnsi="Arial"/>
      <w:iCs/>
      <w:color w:val="000000"/>
      <w:kern w:val="0"/>
      <w:sz w:val="24"/>
      <w:lang w:val="en-US"/>
    </w:rPr>
  </w:style>
  <w:style w:type="paragraph" w:customStyle="1" w:styleId="022">
    <w:name w:val="02部门内部规定正文"/>
    <w:basedOn w:val="afff"/>
    <w:qFormat/>
    <w:rsid w:val="00255462"/>
    <w:pPr>
      <w:topLinePunct/>
      <w:spacing w:line="600" w:lineRule="exact"/>
      <w:ind w:firstLineChars="200" w:firstLine="560"/>
      <w:jc w:val="both"/>
    </w:pPr>
    <w:rPr>
      <w:rFonts w:ascii="仿宋_GB2312" w:eastAsia="仿宋_GB2312" w:hAnsi="Times New Roman"/>
      <w:color w:val="000000"/>
      <w:sz w:val="28"/>
      <w:szCs w:val="28"/>
      <w:lang w:eastAsia="zh-CN" w:bidi="ar-SA"/>
    </w:rPr>
  </w:style>
  <w:style w:type="paragraph" w:customStyle="1" w:styleId="3f7">
    <w:name w:val="图中文字3"/>
    <w:basedOn w:val="2fff7"/>
    <w:qFormat/>
    <w:rsid w:val="00255462"/>
    <w:rPr>
      <w:rFonts w:eastAsia="宋体"/>
      <w:szCs w:val="24"/>
    </w:rPr>
  </w:style>
  <w:style w:type="paragraph" w:customStyle="1" w:styleId="affffffffffffffffffffff6">
    <w:name w:val="表格文本"/>
    <w:qFormat/>
    <w:rsid w:val="00255462"/>
    <w:pPr>
      <w:tabs>
        <w:tab w:val="decimal" w:pos="0"/>
      </w:tabs>
    </w:pPr>
    <w:rPr>
      <w:rFonts w:ascii="Arial" w:hAnsi="Arial"/>
      <w:sz w:val="21"/>
      <w:szCs w:val="21"/>
    </w:rPr>
  </w:style>
  <w:style w:type="paragraph" w:customStyle="1" w:styleId="CharChar1CharCharCharCharCharChar2">
    <w:name w:val="Char Char1 Char Char Char Char Char Char2"/>
    <w:basedOn w:val="afff"/>
    <w:qFormat/>
    <w:rsid w:val="00255462"/>
    <w:pPr>
      <w:widowControl w:val="0"/>
      <w:ind w:firstLine="420"/>
      <w:jc w:val="both"/>
    </w:pPr>
    <w:rPr>
      <w:rFonts w:ascii="Tahoma" w:hAnsi="Tahoma"/>
      <w:color w:val="000000"/>
      <w:kern w:val="2"/>
      <w:sz w:val="24"/>
      <w:lang w:eastAsia="zh-CN" w:bidi="ar-SA"/>
    </w:rPr>
  </w:style>
  <w:style w:type="paragraph" w:customStyle="1" w:styleId="aff6">
    <w:name w:val="标准文件_一级条标题"/>
    <w:basedOn w:val="aff5"/>
    <w:next w:val="afff"/>
    <w:link w:val="Charffff4"/>
    <w:qFormat/>
    <w:rsid w:val="00255462"/>
    <w:pPr>
      <w:numPr>
        <w:ilvl w:val="2"/>
      </w:numPr>
      <w:spacing w:before="0" w:after="0"/>
      <w:jc w:val="left"/>
      <w:outlineLvl w:val="2"/>
    </w:pPr>
    <w:rPr>
      <w:rFonts w:hAnsi="宋体"/>
      <w:bCs/>
      <w:color w:val="000000"/>
      <w:sz w:val="24"/>
      <w:lang w:val="zh-CN"/>
    </w:rPr>
  </w:style>
  <w:style w:type="paragraph" w:customStyle="1" w:styleId="Numberedlist22">
    <w:name w:val="Numbered list 2.2"/>
    <w:basedOn w:val="23"/>
    <w:next w:val="afff"/>
    <w:qFormat/>
    <w:rsid w:val="00255462"/>
    <w:pPr>
      <w:numPr>
        <w:ilvl w:val="0"/>
        <w:numId w:val="0"/>
      </w:numPr>
      <w:tabs>
        <w:tab w:val="left" w:pos="360"/>
        <w:tab w:val="left" w:pos="720"/>
        <w:tab w:val="left" w:pos="840"/>
      </w:tabs>
      <w:spacing w:before="0" w:after="0" w:line="240" w:lineRule="auto"/>
      <w:ind w:left="360" w:hanging="360"/>
    </w:pPr>
    <w:rPr>
      <w:rFonts w:ascii="Futura Bk" w:hAnsi="Futura Bk"/>
      <w:bCs w:val="0"/>
      <w:i w:val="0"/>
      <w:iCs w:val="0"/>
      <w:color w:val="000000"/>
      <w:sz w:val="24"/>
      <w:szCs w:val="20"/>
      <w:lang w:val="en-US"/>
    </w:rPr>
  </w:style>
  <w:style w:type="paragraph" w:customStyle="1" w:styleId="321">
    <w:name w:val="列表接续 32"/>
    <w:basedOn w:val="afff"/>
    <w:qFormat/>
    <w:rsid w:val="00255462"/>
    <w:pPr>
      <w:widowControl w:val="0"/>
      <w:spacing w:before="280" w:after="120" w:line="377" w:lineRule="auto"/>
      <w:ind w:leftChars="600" w:left="1260" w:firstLine="420"/>
      <w:jc w:val="both"/>
    </w:pPr>
    <w:rPr>
      <w:rFonts w:ascii="Times New Roman" w:hAnsi="Times New Roman"/>
      <w:color w:val="000000"/>
      <w:kern w:val="2"/>
      <w:sz w:val="24"/>
      <w:szCs w:val="21"/>
      <w:lang w:eastAsia="zh-CN" w:bidi="ar-SA"/>
    </w:rPr>
  </w:style>
  <w:style w:type="paragraph" w:customStyle="1" w:styleId="2a">
    <w:name w:val="招标标题2"/>
    <w:basedOn w:val="afff"/>
    <w:qFormat/>
    <w:rsid w:val="00255462"/>
    <w:pPr>
      <w:keepNext/>
      <w:keepLines/>
      <w:widowControl w:val="0"/>
      <w:numPr>
        <w:ilvl w:val="1"/>
        <w:numId w:val="38"/>
      </w:numPr>
      <w:tabs>
        <w:tab w:val="clear" w:pos="1107"/>
        <w:tab w:val="left" w:pos="360"/>
      </w:tabs>
      <w:spacing w:before="260" w:after="260" w:line="440" w:lineRule="exact"/>
      <w:ind w:left="0" w:firstLine="0"/>
      <w:jc w:val="both"/>
      <w:outlineLvl w:val="1"/>
    </w:pPr>
    <w:rPr>
      <w:rFonts w:ascii="仿宋_GB2312" w:eastAsia="仿宋_GB2312" w:hAnsi="宋体"/>
      <w:b/>
      <w:bCs/>
      <w:color w:val="000000"/>
      <w:kern w:val="2"/>
      <w:sz w:val="30"/>
      <w:szCs w:val="32"/>
      <w:lang w:eastAsia="zh-CN" w:bidi="ar-SA"/>
    </w:rPr>
  </w:style>
  <w:style w:type="paragraph" w:customStyle="1" w:styleId="Char1CharCharChar7">
    <w:name w:val="Char1 Char Char Char7"/>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211">
    <w:name w:val="中等深浅网格 21"/>
    <w:link w:val="2Charf1"/>
    <w:qFormat/>
    <w:rsid w:val="00255462"/>
    <w:rPr>
      <w:sz w:val="22"/>
    </w:rPr>
  </w:style>
  <w:style w:type="paragraph" w:customStyle="1" w:styleId="NEW1">
    <w:name w:val="图NEW1"/>
    <w:basedOn w:val="afff"/>
    <w:qFormat/>
    <w:rsid w:val="00255462"/>
    <w:pPr>
      <w:widowControl w:val="0"/>
      <w:spacing w:before="280" w:after="290"/>
      <w:ind w:firstLine="420"/>
      <w:jc w:val="both"/>
    </w:pPr>
    <w:rPr>
      <w:rFonts w:ascii="宋体" w:hAnsi="宋体"/>
      <w:color w:val="000000"/>
      <w:kern w:val="2"/>
      <w:sz w:val="24"/>
      <w:lang w:eastAsia="zh-CN" w:bidi="ar-SA"/>
    </w:rPr>
  </w:style>
  <w:style w:type="paragraph" w:customStyle="1" w:styleId="affffffffffffffffffffff7">
    <w:name w:val="表注"/>
    <w:qFormat/>
    <w:rsid w:val="00255462"/>
    <w:pPr>
      <w:widowControl w:val="0"/>
      <w:adjustRightInd w:val="0"/>
      <w:spacing w:beforeLines="50" w:before="156" w:afterLines="50" w:after="156" w:line="360" w:lineRule="atLeast"/>
      <w:jc w:val="center"/>
      <w:textAlignment w:val="baseline"/>
    </w:pPr>
    <w:rPr>
      <w:rFonts w:ascii="Times New Roman" w:hAnsi="Times New Roman"/>
      <w:kern w:val="2"/>
      <w:sz w:val="24"/>
      <w:szCs w:val="24"/>
    </w:rPr>
  </w:style>
  <w:style w:type="paragraph" w:customStyle="1" w:styleId="BodyCopy">
    <w:name w:val="Body Copy"/>
    <w:basedOn w:val="afff"/>
    <w:qFormat/>
    <w:rsid w:val="00255462"/>
    <w:pPr>
      <w:spacing w:before="40" w:after="40"/>
      <w:ind w:firstLine="432"/>
    </w:pPr>
    <w:rPr>
      <w:rFonts w:ascii="Arial Narrow" w:hAnsi="Arial Narrow"/>
      <w:color w:val="000000"/>
      <w:sz w:val="18"/>
      <w:lang w:bidi="ar-SA"/>
    </w:rPr>
  </w:style>
  <w:style w:type="paragraph" w:customStyle="1" w:styleId="3Char7">
    <w:name w:val="文件标题3 Char"/>
    <w:basedOn w:val="1fff1"/>
    <w:qFormat/>
    <w:rsid w:val="00255462"/>
    <w:pPr>
      <w:tabs>
        <w:tab w:val="clear" w:pos="680"/>
      </w:tabs>
    </w:pPr>
    <w:rPr>
      <w:rFonts w:cs="Arial"/>
      <w:b/>
      <w:sz w:val="21"/>
      <w:szCs w:val="21"/>
    </w:rPr>
  </w:style>
  <w:style w:type="paragraph" w:customStyle="1" w:styleId="1fff1">
    <w:name w:val="文件标题1"/>
    <w:basedOn w:val="afff"/>
    <w:qFormat/>
    <w:rsid w:val="00255462"/>
    <w:pPr>
      <w:widowControl w:val="0"/>
      <w:tabs>
        <w:tab w:val="left" w:pos="680"/>
        <w:tab w:val="left" w:pos="2550"/>
      </w:tabs>
      <w:autoSpaceDE w:val="0"/>
      <w:autoSpaceDN w:val="0"/>
      <w:adjustRightInd w:val="0"/>
      <w:spacing w:afterLines="100" w:after="312"/>
      <w:ind w:firstLine="420"/>
      <w:jc w:val="center"/>
      <w:textAlignment w:val="baseline"/>
    </w:pPr>
    <w:rPr>
      <w:rFonts w:ascii="宋体" w:hAnsi="宋体"/>
      <w:color w:val="000000"/>
      <w:sz w:val="24"/>
      <w:lang w:eastAsia="zh-CN" w:bidi="ar-SA"/>
    </w:rPr>
  </w:style>
  <w:style w:type="paragraph" w:customStyle="1" w:styleId="0743">
    <w:name w:val="标书正文:  0.74 厘米"/>
    <w:basedOn w:val="afff"/>
    <w:qFormat/>
    <w:rsid w:val="00255462"/>
    <w:pPr>
      <w:widowControl w:val="0"/>
      <w:snapToGrid w:val="0"/>
      <w:ind w:firstLine="420"/>
      <w:jc w:val="both"/>
    </w:pPr>
    <w:rPr>
      <w:rFonts w:ascii="Times New Roman" w:hAnsi="Times New Roman" w:cs="宋体"/>
      <w:kern w:val="2"/>
      <w:sz w:val="24"/>
      <w:szCs w:val="20"/>
      <w:lang w:eastAsia="zh-CN" w:bidi="ar-SA"/>
    </w:rPr>
  </w:style>
  <w:style w:type="paragraph" w:customStyle="1" w:styleId="List10">
    <w:name w:val="List 1"/>
    <w:basedOn w:val="afff"/>
    <w:qFormat/>
    <w:rsid w:val="00255462"/>
    <w:pPr>
      <w:keepNext/>
      <w:tabs>
        <w:tab w:val="left" w:pos="2040"/>
      </w:tabs>
      <w:spacing w:before="240"/>
      <w:ind w:leftChars="800" w:left="2040" w:hangingChars="200" w:hanging="360"/>
    </w:pPr>
    <w:rPr>
      <w:rFonts w:ascii="楷体" w:eastAsia="楷体" w:hAnsi="Times New Roman"/>
      <w:snapToGrid w:val="0"/>
      <w:color w:val="000000"/>
      <w:sz w:val="20"/>
      <w:szCs w:val="20"/>
      <w:lang w:bidi="ar-SA"/>
    </w:rPr>
  </w:style>
  <w:style w:type="paragraph" w:customStyle="1" w:styleId="affffffffffffffffffffff8">
    <w:name w:val="正文悬挂缩进"/>
    <w:basedOn w:val="afff"/>
    <w:qFormat/>
    <w:rsid w:val="00255462"/>
    <w:pPr>
      <w:widowControl w:val="0"/>
      <w:tabs>
        <w:tab w:val="left" w:pos="450"/>
        <w:tab w:val="right" w:leader="dot" w:pos="9174"/>
      </w:tabs>
      <w:spacing w:afterLines="50" w:after="156"/>
      <w:ind w:firstLine="420"/>
      <w:jc w:val="both"/>
    </w:pPr>
    <w:rPr>
      <w:rFonts w:ascii="Times New Roman" w:hAnsi="Times New Roman"/>
      <w:color w:val="000000"/>
      <w:kern w:val="2"/>
      <w:sz w:val="24"/>
      <w:lang w:eastAsia="zh-CN" w:bidi="ar-SA"/>
    </w:rPr>
  </w:style>
  <w:style w:type="paragraph" w:customStyle="1" w:styleId="node">
    <w:name w:val="node"/>
    <w:basedOn w:val="afff"/>
    <w:qFormat/>
    <w:rsid w:val="00255462"/>
    <w:pPr>
      <w:spacing w:before="100" w:beforeAutospacing="1" w:after="100" w:afterAutospacing="1"/>
      <w:ind w:firstLine="420"/>
    </w:pPr>
    <w:rPr>
      <w:rFonts w:ascii="宋体" w:hAnsi="宋体" w:cs="Arial"/>
      <w:color w:val="000000"/>
      <w:sz w:val="20"/>
      <w:szCs w:val="20"/>
      <w:lang w:eastAsia="zh-CN" w:bidi="ar-SA"/>
    </w:rPr>
  </w:style>
  <w:style w:type="paragraph" w:customStyle="1" w:styleId="affffffffffffffffffffff9">
    <w:name w:val="_导读表格文字"/>
    <w:basedOn w:val="affffffffffffffffff9"/>
    <w:qFormat/>
    <w:rsid w:val="00255462"/>
    <w:pPr>
      <w:spacing w:beforeLines="30" w:before="93" w:afterLines="30" w:after="93"/>
    </w:pPr>
  </w:style>
  <w:style w:type="paragraph" w:customStyle="1" w:styleId="tablehead">
    <w:name w:val="table head"/>
    <w:basedOn w:val="afff"/>
    <w:qFormat/>
    <w:rsid w:val="00255462"/>
    <w:pPr>
      <w:spacing w:after="160"/>
      <w:ind w:firstLine="420"/>
    </w:pPr>
    <w:rPr>
      <w:rFonts w:ascii="宋体" w:hAnsi="宋体"/>
      <w:b/>
      <w:color w:val="000000"/>
      <w:sz w:val="20"/>
      <w:szCs w:val="20"/>
      <w:lang w:bidi="ar-SA"/>
    </w:rPr>
  </w:style>
  <w:style w:type="paragraph" w:customStyle="1" w:styleId="affffffffffffffffffffffa">
    <w:name w:val="表号"/>
    <w:basedOn w:val="afff"/>
    <w:next w:val="afff"/>
    <w:qFormat/>
    <w:rsid w:val="00255462"/>
    <w:pPr>
      <w:widowControl w:val="0"/>
      <w:tabs>
        <w:tab w:val="left" w:pos="874"/>
      </w:tabs>
      <w:spacing w:before="280" w:after="290"/>
      <w:ind w:left="874" w:hanging="420"/>
      <w:jc w:val="center"/>
    </w:pPr>
    <w:rPr>
      <w:rFonts w:ascii="Times New Roman" w:hAnsi="Times New Roman"/>
      <w:color w:val="000000"/>
      <w:kern w:val="2"/>
      <w:sz w:val="24"/>
      <w:szCs w:val="20"/>
      <w:lang w:eastAsia="zh-CN" w:bidi="ar-SA"/>
    </w:rPr>
  </w:style>
  <w:style w:type="paragraph" w:customStyle="1" w:styleId="2heading2Heading2HiddenHeading2CCBSTitre3h2l2s">
    <w:name w:val="样式 标题 2heading 2Heading 2 HiddenHeading 2 CCBSTitre3h2l2s..."/>
    <w:basedOn w:val="23"/>
    <w:link w:val="2heading2Heading2HiddenHeading2CCBSTitre3h2l2sChar"/>
    <w:qFormat/>
    <w:rsid w:val="00255462"/>
    <w:pPr>
      <w:keepLines/>
      <w:widowControl w:val="0"/>
      <w:numPr>
        <w:ilvl w:val="0"/>
        <w:numId w:val="0"/>
      </w:numPr>
      <w:tabs>
        <w:tab w:val="left" w:pos="1080"/>
      </w:tabs>
      <w:spacing w:before="260" w:after="260" w:line="416" w:lineRule="auto"/>
      <w:ind w:left="284"/>
      <w:jc w:val="both"/>
    </w:pPr>
    <w:rPr>
      <w:rFonts w:ascii="宋体" w:hAnsi="宋体"/>
      <w:i w:val="0"/>
      <w:iCs w:val="0"/>
      <w:color w:val="000000"/>
      <w:sz w:val="30"/>
      <w:szCs w:val="30"/>
      <w:lang w:val="en-US" w:eastAsia="zh-CN" w:bidi="ar-SA"/>
    </w:rPr>
  </w:style>
  <w:style w:type="paragraph" w:customStyle="1" w:styleId="Bullet20">
    <w:name w:val="Bullet 2"/>
    <w:basedOn w:val="afff"/>
    <w:qFormat/>
    <w:rsid w:val="00255462"/>
    <w:pPr>
      <w:tabs>
        <w:tab w:val="left" w:pos="936"/>
        <w:tab w:val="left" w:pos="1440"/>
      </w:tabs>
      <w:spacing w:before="280" w:after="290" w:line="377" w:lineRule="auto"/>
      <w:ind w:left="936" w:firstLine="420"/>
    </w:pPr>
    <w:rPr>
      <w:rFonts w:ascii="Times New Roman" w:hAnsi="Times New Roman"/>
      <w:color w:val="000000"/>
      <w:sz w:val="22"/>
      <w:szCs w:val="20"/>
      <w:lang w:bidi="ar-SA"/>
    </w:rPr>
  </w:style>
  <w:style w:type="paragraph" w:customStyle="1" w:styleId="Heading3">
    <w:name w:val="*Heading 3"/>
    <w:next w:val="BodyText"/>
    <w:qFormat/>
    <w:rsid w:val="00255462"/>
    <w:pPr>
      <w:keepNext/>
      <w:keepLines/>
      <w:numPr>
        <w:ilvl w:val="2"/>
        <w:numId w:val="39"/>
      </w:numPr>
      <w:tabs>
        <w:tab w:val="clear" w:pos="2210"/>
        <w:tab w:val="left" w:pos="990"/>
      </w:tabs>
      <w:spacing w:before="240" w:after="120" w:line="360" w:lineRule="auto"/>
      <w:ind w:hanging="1274"/>
      <w:outlineLvl w:val="2"/>
    </w:pPr>
    <w:rPr>
      <w:rFonts w:ascii="Arial" w:hAnsi="Arial"/>
      <w:b/>
      <w:bCs/>
      <w:kern w:val="44"/>
      <w:sz w:val="21"/>
      <w:szCs w:val="24"/>
    </w:rPr>
  </w:style>
  <w:style w:type="paragraph" w:customStyle="1" w:styleId="BodyText">
    <w:name w:val="*Body Text"/>
    <w:link w:val="BodyTextZchn"/>
    <w:qFormat/>
    <w:rsid w:val="00255462"/>
    <w:pPr>
      <w:spacing w:after="120"/>
    </w:pPr>
    <w:rPr>
      <w:rFonts w:ascii="Arial" w:hAnsi="Arial" w:cs="Arial"/>
      <w:color w:val="000000"/>
      <w:sz w:val="22"/>
      <w:lang w:eastAsia="en-US"/>
    </w:rPr>
  </w:style>
  <w:style w:type="paragraph" w:customStyle="1" w:styleId="afffffffd">
    <w:name w:val="表格首行"/>
    <w:basedOn w:val="afff"/>
    <w:link w:val="Charc"/>
    <w:qFormat/>
    <w:rsid w:val="00255462"/>
    <w:pPr>
      <w:widowControl w:val="0"/>
      <w:spacing w:before="280" w:after="290" w:line="377" w:lineRule="auto"/>
      <w:ind w:firstLine="420"/>
      <w:jc w:val="center"/>
    </w:pPr>
    <w:rPr>
      <w:rFonts w:ascii="宋体" w:hAnsi="宋体"/>
      <w:color w:val="000000"/>
      <w:sz w:val="24"/>
      <w:lang w:eastAsia="zh-CN" w:bidi="ar-SA"/>
    </w:rPr>
  </w:style>
  <w:style w:type="paragraph" w:customStyle="1" w:styleId="features">
    <w:name w:val="features"/>
    <w:basedOn w:val="afff"/>
    <w:qFormat/>
    <w:rsid w:val="00255462"/>
    <w:pPr>
      <w:spacing w:before="100" w:beforeAutospacing="1" w:after="100" w:afterAutospacing="1" w:line="255" w:lineRule="atLeast"/>
      <w:ind w:firstLine="420"/>
    </w:pPr>
    <w:rPr>
      <w:rFonts w:ascii="Verdana" w:hAnsi="Verdana" w:cs="宋体"/>
      <w:b/>
      <w:bCs/>
      <w:color w:val="666666"/>
      <w:sz w:val="17"/>
      <w:szCs w:val="17"/>
      <w:lang w:eastAsia="zh-CN" w:bidi="ar-SA"/>
    </w:rPr>
  </w:style>
  <w:style w:type="paragraph" w:customStyle="1" w:styleId="2fffa">
    <w:name w:val="图正文2"/>
    <w:basedOn w:val="2f7"/>
    <w:qFormat/>
    <w:rsid w:val="00255462"/>
    <w:pPr>
      <w:keepLines w:val="0"/>
      <w:widowControl w:val="0"/>
      <w:snapToGrid w:val="0"/>
      <w:spacing w:before="280" w:after="290" w:line="0" w:lineRule="atLeast"/>
      <w:ind w:firstLine="420"/>
      <w:outlineLvl w:val="0"/>
    </w:pPr>
    <w:rPr>
      <w:i w:val="0"/>
      <w:color w:val="000000"/>
      <w:sz w:val="18"/>
      <w:szCs w:val="24"/>
    </w:rPr>
  </w:style>
  <w:style w:type="paragraph" w:customStyle="1" w:styleId="CharCharChar1Char">
    <w:name w:val="Char Char Char1 Char"/>
    <w:basedOn w:val="affff0"/>
    <w:qFormat/>
    <w:rsid w:val="00255462"/>
    <w:pPr>
      <w:widowControl w:val="0"/>
      <w:shd w:val="clear" w:color="auto" w:fill="000080"/>
      <w:spacing w:before="280" w:after="290" w:line="377" w:lineRule="auto"/>
      <w:ind w:firstLine="420"/>
      <w:jc w:val="both"/>
    </w:pPr>
    <w:rPr>
      <w:rFonts w:ascii="Tahoma" w:hAnsi="Tahoma"/>
      <w:color w:val="000000"/>
      <w:sz w:val="24"/>
      <w:szCs w:val="24"/>
      <w:lang w:val="en-US" w:eastAsia="zh-CN"/>
    </w:rPr>
  </w:style>
  <w:style w:type="paragraph" w:customStyle="1" w:styleId="jkm2">
    <w:name w:val="jkm2"/>
    <w:basedOn w:val="jkm5"/>
    <w:qFormat/>
    <w:rsid w:val="00255462"/>
    <w:pPr>
      <w:numPr>
        <w:ilvl w:val="1"/>
      </w:numPr>
      <w:tabs>
        <w:tab w:val="clear" w:pos="567"/>
        <w:tab w:val="clear" w:pos="992"/>
        <w:tab w:val="left" w:pos="360"/>
      </w:tabs>
      <w:spacing w:before="320"/>
      <w:ind w:left="992" w:hanging="992"/>
      <w:outlineLvl w:val="1"/>
    </w:pPr>
    <w:rPr>
      <w:sz w:val="32"/>
    </w:rPr>
  </w:style>
  <w:style w:type="paragraph" w:customStyle="1" w:styleId="Abstract">
    <w:name w:val="Abstract"/>
    <w:basedOn w:val="afff"/>
    <w:next w:val="afff"/>
    <w:qFormat/>
    <w:rsid w:val="00255462"/>
    <w:pPr>
      <w:overflowPunct w:val="0"/>
      <w:autoSpaceDE w:val="0"/>
      <w:autoSpaceDN w:val="0"/>
      <w:adjustRightInd w:val="0"/>
      <w:spacing w:before="120" w:after="120" w:line="240" w:lineRule="auto"/>
      <w:ind w:left="289" w:right="289"/>
      <w:jc w:val="both"/>
      <w:textAlignment w:val="baseline"/>
    </w:pPr>
    <w:rPr>
      <w:rFonts w:ascii="Times New Roman" w:hAnsi="Times New Roman" w:cs="Angsana New"/>
      <w:sz w:val="22"/>
      <w:szCs w:val="20"/>
      <w:lang w:val="en-GB" w:eastAsia="zh-CN" w:bidi="ar-SA"/>
    </w:rPr>
  </w:style>
  <w:style w:type="paragraph" w:customStyle="1" w:styleId="xl236">
    <w:name w:val="xl236"/>
    <w:basedOn w:val="afff"/>
    <w:qFormat/>
    <w:rsid w:val="00255462"/>
    <w:pPr>
      <w:spacing w:before="100" w:beforeAutospacing="1" w:after="100" w:afterAutospacing="1"/>
      <w:ind w:firstLineChars="236" w:firstLine="566"/>
    </w:pPr>
    <w:rPr>
      <w:rFonts w:ascii="宋体" w:hAnsi="宋体" w:cs="宋体"/>
      <w:color w:val="000000"/>
      <w:sz w:val="18"/>
      <w:szCs w:val="18"/>
      <w:lang w:eastAsia="zh-CN" w:bidi="ar-SA"/>
    </w:rPr>
  </w:style>
  <w:style w:type="paragraph" w:customStyle="1" w:styleId="affffffffffffffffffffffb">
    <w:name w:val="技术文档正文"/>
    <w:basedOn w:val="affff0"/>
    <w:qFormat/>
    <w:rsid w:val="00255462"/>
    <w:pPr>
      <w:shd w:val="clear" w:color="auto" w:fill="000080"/>
      <w:spacing w:before="-1" w:after="-1"/>
      <w:ind w:firstLineChars="200" w:firstLine="200"/>
    </w:pPr>
    <w:rPr>
      <w:rFonts w:ascii="Tahoma" w:hAnsi="Tahoma" w:cs="宋体"/>
      <w:color w:val="000000"/>
      <w:kern w:val="0"/>
      <w:sz w:val="24"/>
      <w:szCs w:val="24"/>
      <w:lang w:val="en-US" w:eastAsia="zh-CN"/>
    </w:rPr>
  </w:style>
  <w:style w:type="paragraph" w:customStyle="1" w:styleId="pc">
    <w:name w:val="pc"/>
    <w:basedOn w:val="afff"/>
    <w:qFormat/>
    <w:rsid w:val="00255462"/>
    <w:pPr>
      <w:spacing w:before="100" w:beforeAutospacing="1" w:after="100" w:afterAutospacing="1"/>
      <w:ind w:firstLine="420"/>
    </w:pPr>
    <w:rPr>
      <w:rFonts w:ascii="宋体" w:hAnsi="宋体"/>
      <w:color w:val="000000"/>
      <w:sz w:val="24"/>
      <w:szCs w:val="20"/>
      <w:lang w:eastAsia="zh-CN" w:bidi="ar-SA"/>
    </w:rPr>
  </w:style>
  <w:style w:type="paragraph" w:customStyle="1" w:styleId="1fff2">
    <w:name w:val="1正文首行缩进"/>
    <w:basedOn w:val="afff"/>
    <w:qFormat/>
    <w:rsid w:val="00255462"/>
    <w:pPr>
      <w:spacing w:before="-1" w:after="-1" w:line="460" w:lineRule="atLeast"/>
      <w:ind w:firstLineChars="200" w:firstLine="200"/>
    </w:pPr>
    <w:rPr>
      <w:rFonts w:ascii="宋体" w:hAnsi="宋体" w:hint="eastAsia"/>
      <w:color w:val="000000"/>
      <w:sz w:val="24"/>
      <w:lang w:eastAsia="zh-CN" w:bidi="ar-SA"/>
    </w:rPr>
  </w:style>
  <w:style w:type="paragraph" w:customStyle="1" w:styleId="1H1HeadingOnePIM1SectionHeadh1l11Heading0">
    <w:name w:val="样式 标题 1H1Heading OnePIM 1Section Headh1l11Heading 0 + 段前..."/>
    <w:basedOn w:val="11"/>
    <w:qFormat/>
    <w:rsid w:val="00255462"/>
    <w:pPr>
      <w:keepLines/>
      <w:widowControl w:val="0"/>
      <w:numPr>
        <w:numId w:val="0"/>
      </w:numPr>
      <w:tabs>
        <w:tab w:val="left" w:pos="420"/>
        <w:tab w:val="left" w:pos="2040"/>
      </w:tabs>
      <w:spacing w:before="0" w:after="0" w:line="578" w:lineRule="auto"/>
      <w:ind w:leftChars="800" w:left="2040" w:hangingChars="200" w:hanging="360"/>
      <w:jc w:val="center"/>
    </w:pPr>
    <w:rPr>
      <w:rFonts w:ascii="Times New Roman" w:hAnsi="Times New Roman"/>
      <w:color w:val="000000"/>
      <w:kern w:val="44"/>
      <w:szCs w:val="20"/>
      <w:lang w:val="en-US" w:eastAsia="zh-CN" w:bidi="ar-SA"/>
    </w:rPr>
  </w:style>
  <w:style w:type="paragraph" w:customStyle="1" w:styleId="Numberedstep">
    <w:name w:val="Numbered step"/>
    <w:basedOn w:val="Body-noindent"/>
    <w:qFormat/>
    <w:rsid w:val="00255462"/>
    <w:pPr>
      <w:tabs>
        <w:tab w:val="clear" w:pos="7920"/>
        <w:tab w:val="left" w:pos="780"/>
      </w:tabs>
      <w:ind w:leftChars="200" w:left="780" w:hangingChars="200" w:hanging="360"/>
    </w:pPr>
  </w:style>
  <w:style w:type="paragraph" w:customStyle="1" w:styleId="Body-noindent">
    <w:name w:val="Body-no indent"/>
    <w:qFormat/>
    <w:rsid w:val="00255462"/>
    <w:pPr>
      <w:widowControl w:val="0"/>
      <w:tabs>
        <w:tab w:val="left" w:pos="7920"/>
      </w:tabs>
      <w:spacing w:after="120" w:line="280" w:lineRule="exact"/>
      <w:ind w:right="-14"/>
    </w:pPr>
    <w:rPr>
      <w:rFonts w:ascii="Arial" w:hAnsi="Arial"/>
      <w:sz w:val="19"/>
      <w:lang w:eastAsia="en-US"/>
    </w:rPr>
  </w:style>
  <w:style w:type="paragraph" w:customStyle="1" w:styleId="330">
    <w:name w:val="样式 小四正文缩3字符 + 左侧:  3 字符"/>
    <w:basedOn w:val="afff"/>
    <w:qFormat/>
    <w:rsid w:val="00255462"/>
    <w:pPr>
      <w:widowControl w:val="0"/>
      <w:spacing w:line="300" w:lineRule="auto"/>
      <w:ind w:firstLineChars="300" w:firstLine="300"/>
      <w:jc w:val="both"/>
    </w:pPr>
    <w:rPr>
      <w:rFonts w:ascii="Times New Roman" w:eastAsia="仿宋_GB2312" w:hAnsi="Times New Roman" w:cs="宋体"/>
      <w:color w:val="000000"/>
      <w:kern w:val="2"/>
      <w:sz w:val="24"/>
      <w:szCs w:val="20"/>
      <w:lang w:eastAsia="zh-CN" w:bidi="ar-SA"/>
    </w:rPr>
  </w:style>
  <w:style w:type="paragraph" w:customStyle="1" w:styleId="10124">
    <w:name w:val="样式 四号 首行缩进:  1.01 厘米 行距: 最小值 24 磅"/>
    <w:basedOn w:val="afff"/>
    <w:qFormat/>
    <w:rsid w:val="00255462"/>
    <w:pPr>
      <w:widowControl w:val="0"/>
      <w:spacing w:before="280" w:after="290" w:line="460" w:lineRule="exact"/>
      <w:ind w:firstLine="573"/>
      <w:jc w:val="both"/>
    </w:pPr>
    <w:rPr>
      <w:rFonts w:ascii="Times New Roman" w:hAnsi="Times New Roman"/>
      <w:color w:val="000000"/>
      <w:kern w:val="2"/>
      <w:sz w:val="28"/>
      <w:szCs w:val="20"/>
      <w:lang w:eastAsia="zh-CN" w:bidi="ar-SA"/>
    </w:rPr>
  </w:style>
  <w:style w:type="paragraph" w:customStyle="1" w:styleId="1d">
    <w:name w:val="1.正文"/>
    <w:link w:val="1Char0"/>
    <w:qFormat/>
    <w:rsid w:val="00255462"/>
    <w:pPr>
      <w:widowControl w:val="0"/>
      <w:adjustRightInd w:val="0"/>
      <w:spacing w:line="360" w:lineRule="auto"/>
      <w:jc w:val="both"/>
      <w:textAlignment w:val="baseline"/>
    </w:pPr>
    <w:rPr>
      <w:rFonts w:ascii="宋体" w:hAnsi="宋体"/>
    </w:rPr>
  </w:style>
  <w:style w:type="paragraph" w:customStyle="1" w:styleId="510">
    <w:name w:val="列表编号 51"/>
    <w:basedOn w:val="afff"/>
    <w:qFormat/>
    <w:rsid w:val="00255462"/>
    <w:pPr>
      <w:widowControl w:val="0"/>
      <w:tabs>
        <w:tab w:val="left" w:pos="1860"/>
        <w:tab w:val="left" w:pos="2040"/>
      </w:tabs>
      <w:spacing w:before="280" w:after="290" w:line="377" w:lineRule="auto"/>
      <w:ind w:left="1841" w:hanging="341"/>
      <w:jc w:val="both"/>
    </w:pPr>
    <w:rPr>
      <w:rFonts w:ascii="Times New Roman" w:hAnsi="Times New Roman"/>
      <w:color w:val="000000"/>
      <w:kern w:val="2"/>
      <w:sz w:val="24"/>
      <w:szCs w:val="21"/>
      <w:lang w:eastAsia="zh-CN" w:bidi="ar-SA"/>
    </w:rPr>
  </w:style>
  <w:style w:type="paragraph" w:customStyle="1" w:styleId="affffffffffffffc">
    <w:name w:val="正文首行缩进二"/>
    <w:basedOn w:val="2f9"/>
    <w:link w:val="Charffffff1"/>
    <w:qFormat/>
    <w:rsid w:val="00255462"/>
    <w:pPr>
      <w:spacing w:before="280" w:line="360" w:lineRule="auto"/>
      <w:ind w:leftChars="0" w:left="0" w:firstLine="480"/>
    </w:pPr>
    <w:rPr>
      <w:rFonts w:cs="宋体"/>
      <w:b/>
      <w:lang w:eastAsia="zh-CN" w:bidi="ar-SA"/>
    </w:rPr>
  </w:style>
  <w:style w:type="paragraph" w:customStyle="1" w:styleId="xl175">
    <w:name w:val="xl175"/>
    <w:basedOn w:val="afff"/>
    <w:qFormat/>
    <w:rsid w:val="00255462"/>
    <w:pPr>
      <w:pBdr>
        <w:bottom w:val="single" w:sz="4" w:space="0" w:color="auto"/>
      </w:pBdr>
      <w:spacing w:before="100" w:beforeAutospacing="1" w:after="100" w:afterAutospacing="1"/>
      <w:ind w:firstLine="480"/>
      <w:jc w:val="center"/>
    </w:pPr>
    <w:rPr>
      <w:rFonts w:ascii="宋体" w:hAnsi="宋体" w:cs="宋体"/>
      <w:color w:val="000000"/>
      <w:sz w:val="20"/>
      <w:szCs w:val="20"/>
      <w:lang w:eastAsia="zh-CN" w:bidi="ar-SA"/>
    </w:rPr>
  </w:style>
  <w:style w:type="paragraph" w:customStyle="1" w:styleId="affffffffffffffffffffffc">
    <w:name w:val="警告"/>
    <w:basedOn w:val="affffffffffffffffffffffd"/>
    <w:next w:val="affffffffffffff7"/>
    <w:qFormat/>
    <w:rsid w:val="00255462"/>
    <w:pPr>
      <w:shd w:val="clear" w:color="auto" w:fill="FFD1D1"/>
      <w:tabs>
        <w:tab w:val="clear" w:pos="432"/>
        <w:tab w:val="left" w:pos="360"/>
      </w:tabs>
      <w:ind w:left="284" w:hanging="284"/>
    </w:pPr>
  </w:style>
  <w:style w:type="paragraph" w:customStyle="1" w:styleId="affffffffffffffffffffffd">
    <w:name w:val="建议"/>
    <w:basedOn w:val="affffffffffffff7"/>
    <w:next w:val="affffffffffffff7"/>
    <w:qFormat/>
    <w:rsid w:val="00255462"/>
    <w:pPr>
      <w:shd w:val="clear" w:color="auto" w:fill="D1FFD1"/>
      <w:tabs>
        <w:tab w:val="left" w:pos="432"/>
      </w:tabs>
      <w:ind w:left="432" w:hanging="432"/>
    </w:pPr>
    <w:rPr>
      <w:rFonts w:eastAsia="楷体_GB2312"/>
    </w:rPr>
  </w:style>
  <w:style w:type="paragraph" w:customStyle="1" w:styleId="affffffffffffffffffffffe">
    <w:name w:val="图的样式"/>
    <w:basedOn w:val="afff"/>
    <w:qFormat/>
    <w:rsid w:val="00255462"/>
    <w:pPr>
      <w:widowControl w:val="0"/>
      <w:suppressAutoHyphens/>
      <w:ind w:firstLine="420"/>
      <w:jc w:val="center"/>
    </w:pPr>
    <w:rPr>
      <w:rFonts w:ascii="宋体" w:hAnsi="宋体" w:cs="宋体"/>
      <w:color w:val="000000"/>
      <w:kern w:val="1"/>
      <w:sz w:val="20"/>
      <w:szCs w:val="20"/>
      <w:lang w:eastAsia="ar-SA" w:bidi="ar-SA"/>
    </w:rPr>
  </w:style>
  <w:style w:type="paragraph" w:customStyle="1" w:styleId="CharCharCharCharCharCharCharCharCharCharCharChar4">
    <w:name w:val="Char Char Char Char Char Char Char Char Char Char Char Char4"/>
    <w:basedOn w:val="afff"/>
    <w:qFormat/>
    <w:rsid w:val="00255462"/>
    <w:pPr>
      <w:spacing w:before="280" w:after="160" w:line="240" w:lineRule="exact"/>
      <w:ind w:firstLine="420"/>
    </w:pPr>
    <w:rPr>
      <w:rFonts w:ascii="宋体" w:eastAsia="Times New Roman" w:hAnsi="宋体" w:cs="Verdana"/>
      <w:b/>
      <w:color w:val="000000"/>
      <w:sz w:val="24"/>
      <w:szCs w:val="20"/>
      <w:lang w:bidi="ar-SA"/>
    </w:rPr>
  </w:style>
  <w:style w:type="paragraph" w:customStyle="1" w:styleId="2fffb">
    <w:name w:val="样式 正文（首行缩进两字） + 首行缩进:  2 字符"/>
    <w:basedOn w:val="afffe"/>
    <w:qFormat/>
    <w:rsid w:val="00255462"/>
    <w:pPr>
      <w:tabs>
        <w:tab w:val="left" w:pos="2730"/>
      </w:tabs>
      <w:spacing w:before="-1" w:after="-1"/>
      <w:ind w:firstLineChars="200" w:firstLine="200"/>
    </w:pPr>
    <w:rPr>
      <w:rFonts w:ascii="宋体" w:hAnsi="宋体" w:cs="宋体"/>
      <w:bCs/>
      <w:color w:val="000000"/>
      <w:kern w:val="2"/>
      <w:lang w:val="en-US" w:eastAsia="zh-CN" w:bidi="ar-SA"/>
    </w:rPr>
  </w:style>
  <w:style w:type="paragraph" w:customStyle="1" w:styleId="3-0001">
    <w:name w:val="样式3-正文0001"/>
    <w:basedOn w:val="afff"/>
    <w:link w:val="3-0001Char"/>
    <w:qFormat/>
    <w:rsid w:val="00255462"/>
    <w:pPr>
      <w:adjustRightInd w:val="0"/>
      <w:spacing w:beforeLines="50" w:before="156" w:afterLines="50" w:after="156"/>
      <w:ind w:firstLineChars="200" w:firstLine="480"/>
      <w:jc w:val="both"/>
    </w:pPr>
    <w:rPr>
      <w:rFonts w:ascii="宋体" w:hAnsi="宋体" w:cs="Arial"/>
      <w:color w:val="000000"/>
      <w:sz w:val="24"/>
      <w:szCs w:val="20"/>
      <w:lang w:eastAsia="zh-CN" w:bidi="ar-SA"/>
    </w:rPr>
  </w:style>
  <w:style w:type="paragraph" w:customStyle="1" w:styleId="picturelarge">
    <w:name w:val="picturelarge"/>
    <w:basedOn w:val="afff"/>
    <w:qFormat/>
    <w:rsid w:val="00255462"/>
    <w:pPr>
      <w:spacing w:before="100" w:beforeAutospacing="1" w:after="100" w:afterAutospacing="1"/>
      <w:ind w:firstLine="420"/>
    </w:pPr>
    <w:rPr>
      <w:rFonts w:ascii="宋体" w:hAnsi="宋体" w:cs="宋体"/>
      <w:color w:val="000000"/>
      <w:sz w:val="24"/>
      <w:lang w:eastAsia="zh-CN" w:bidi="ar-SA"/>
    </w:rPr>
  </w:style>
  <w:style w:type="paragraph" w:customStyle="1" w:styleId="CharCharCharCharCharChar1Char5">
    <w:name w:val="Char Char Char Char Char Char1 Char5"/>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Char1CharCharCharCharCharChar1">
    <w:name w:val="Char1 Char Char Char Char Char Char1"/>
    <w:basedOn w:val="afff"/>
    <w:qFormat/>
    <w:rsid w:val="00255462"/>
    <w:pPr>
      <w:widowControl w:val="0"/>
      <w:ind w:firstLine="420"/>
      <w:jc w:val="both"/>
    </w:pPr>
    <w:rPr>
      <w:rFonts w:ascii="Times New Roman" w:hAnsi="Times New Roman"/>
      <w:color w:val="000000"/>
      <w:kern w:val="2"/>
      <w:sz w:val="24"/>
      <w:szCs w:val="20"/>
      <w:lang w:eastAsia="zh-CN" w:bidi="ar-SA"/>
    </w:rPr>
  </w:style>
  <w:style w:type="paragraph" w:customStyle="1" w:styleId="et26">
    <w:name w:val="et26"/>
    <w:basedOn w:val="afff"/>
    <w:qFormat/>
    <w:rsid w:val="00255462"/>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Arial Unicode MS" w:hAnsi="Arial Unicode MS" w:cs="Arial"/>
      <w:b/>
      <w:bCs/>
      <w:color w:val="000000"/>
      <w:sz w:val="20"/>
      <w:szCs w:val="20"/>
      <w:lang w:eastAsia="zh-CN" w:bidi="ar-SA"/>
    </w:rPr>
  </w:style>
  <w:style w:type="paragraph" w:customStyle="1" w:styleId="beccList">
    <w:name w:val="!beccList"/>
    <w:basedOn w:val="afff"/>
    <w:qFormat/>
    <w:rsid w:val="00255462"/>
    <w:pPr>
      <w:tabs>
        <w:tab w:val="left" w:pos="0"/>
      </w:tabs>
      <w:spacing w:beforeLines="50" w:before="156" w:afterLines="50" w:after="156"/>
      <w:ind w:firstLineChars="236" w:firstLine="566"/>
      <w:contextualSpacing/>
    </w:pPr>
    <w:rPr>
      <w:rFonts w:ascii="宋体" w:hAnsi="宋体" w:cs="宋体"/>
      <w:color w:val="000000"/>
      <w:sz w:val="24"/>
      <w:szCs w:val="28"/>
      <w:lang w:eastAsia="zh-CN" w:bidi="ar-SA"/>
    </w:rPr>
  </w:style>
  <w:style w:type="paragraph" w:customStyle="1" w:styleId="afffffffffffffffffffffff">
    <w:name w:val="表字"/>
    <w:basedOn w:val="afff"/>
    <w:qFormat/>
    <w:rsid w:val="00255462"/>
    <w:pPr>
      <w:widowControl w:val="0"/>
      <w:ind w:firstLineChars="200" w:firstLine="200"/>
      <w:jc w:val="center"/>
    </w:pPr>
    <w:rPr>
      <w:rFonts w:ascii="Times New Roman" w:eastAsia="仿宋_GB2312" w:hAnsi="Times New Roman"/>
      <w:color w:val="000000"/>
      <w:kern w:val="2"/>
      <w:sz w:val="24"/>
      <w:szCs w:val="20"/>
      <w:lang w:eastAsia="zh-CN" w:bidi="ar-SA"/>
    </w:rPr>
  </w:style>
  <w:style w:type="paragraph" w:customStyle="1" w:styleId="afffffffffffffffffffffff0">
    <w:name w:val="段落内容"/>
    <w:basedOn w:val="afff"/>
    <w:qFormat/>
    <w:rsid w:val="00255462"/>
    <w:pPr>
      <w:widowControl w:val="0"/>
      <w:snapToGrid w:val="0"/>
      <w:spacing w:line="440" w:lineRule="atLeast"/>
      <w:ind w:firstLineChars="200" w:firstLine="200"/>
      <w:jc w:val="both"/>
    </w:pPr>
    <w:rPr>
      <w:rFonts w:ascii="Times New Roman" w:hAnsi="Times New Roman"/>
      <w:color w:val="000000"/>
      <w:kern w:val="2"/>
      <w:sz w:val="28"/>
      <w:szCs w:val="20"/>
      <w:lang w:eastAsia="zh-CN" w:bidi="ar-SA"/>
    </w:rPr>
  </w:style>
  <w:style w:type="paragraph" w:customStyle="1" w:styleId="0744">
    <w:name w:val="样式 宋体 首行缩进:  0.74 厘米"/>
    <w:basedOn w:val="afff"/>
    <w:qFormat/>
    <w:rsid w:val="00255462"/>
    <w:pPr>
      <w:widowControl w:val="0"/>
      <w:ind w:firstLine="420"/>
      <w:jc w:val="both"/>
    </w:pPr>
    <w:rPr>
      <w:rFonts w:ascii="宋体" w:hAnsi="宋体" w:cs="宋体"/>
      <w:color w:val="000000"/>
      <w:kern w:val="2"/>
      <w:sz w:val="24"/>
      <w:szCs w:val="21"/>
      <w:lang w:eastAsia="zh-CN" w:bidi="ar-SA"/>
    </w:rPr>
  </w:style>
  <w:style w:type="paragraph" w:customStyle="1" w:styleId="114">
    <w:name w:val="文档结构图11"/>
    <w:basedOn w:val="afff"/>
    <w:qFormat/>
    <w:rsid w:val="00255462"/>
    <w:pPr>
      <w:widowControl w:val="0"/>
      <w:shd w:val="clear" w:color="auto" w:fill="000080"/>
      <w:ind w:firstLine="420"/>
      <w:jc w:val="both"/>
    </w:pPr>
    <w:rPr>
      <w:rFonts w:ascii="Times New Roman" w:hAnsi="Times New Roman"/>
      <w:color w:val="000000"/>
      <w:kern w:val="2"/>
      <w:sz w:val="24"/>
      <w:lang w:eastAsia="zh-CN" w:bidi="ar-SA"/>
    </w:rPr>
  </w:style>
  <w:style w:type="paragraph" w:customStyle="1" w:styleId="153">
    <w:name w:val="样式 样式 宋体 四号 + 首行缩进:  1.5 字符"/>
    <w:basedOn w:val="afffffffffffffffffffffff1"/>
    <w:qFormat/>
    <w:rsid w:val="00255462"/>
    <w:pPr>
      <w:ind w:firstLine="360"/>
    </w:pPr>
  </w:style>
  <w:style w:type="paragraph" w:customStyle="1" w:styleId="Bullet5">
    <w:name w:val="Bullet5"/>
    <w:basedOn w:val="Bullet4"/>
    <w:qFormat/>
    <w:rsid w:val="00255462"/>
    <w:pPr>
      <w:tabs>
        <w:tab w:val="clear" w:pos="1170"/>
      </w:tabs>
    </w:pPr>
  </w:style>
  <w:style w:type="paragraph" w:customStyle="1" w:styleId="afffffffffffffffffffffff1">
    <w:name w:val="样式 宋体 四号"/>
    <w:basedOn w:val="afff"/>
    <w:qFormat/>
    <w:rsid w:val="00255462"/>
    <w:pPr>
      <w:widowControl w:val="0"/>
      <w:spacing w:before="120" w:after="120"/>
      <w:ind w:left="360" w:firstLine="420"/>
      <w:jc w:val="both"/>
    </w:pPr>
    <w:rPr>
      <w:rFonts w:ascii="宋体" w:hAnsi="宋体"/>
      <w:color w:val="000000"/>
      <w:kern w:val="2"/>
      <w:sz w:val="24"/>
      <w:szCs w:val="20"/>
      <w:lang w:eastAsia="zh-CN" w:bidi="ar-SA"/>
    </w:rPr>
  </w:style>
  <w:style w:type="paragraph" w:customStyle="1" w:styleId="xl139">
    <w:name w:val="xl139"/>
    <w:basedOn w:val="afff"/>
    <w:qFormat/>
    <w:rsid w:val="00255462"/>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13-E3-0">
    <w:name w:val="13-E3-表标题"/>
    <w:basedOn w:val="afff"/>
    <w:qFormat/>
    <w:rsid w:val="00255462"/>
    <w:pPr>
      <w:widowControl w:val="0"/>
      <w:spacing w:beforeLines="50" w:before="156"/>
      <w:ind w:firstLine="420"/>
      <w:jc w:val="center"/>
    </w:pPr>
    <w:rPr>
      <w:rFonts w:ascii="Times New Roman" w:eastAsia="仿宋_GB2312" w:hAnsi="Times New Roman"/>
      <w:color w:val="000000"/>
      <w:kern w:val="2"/>
      <w:sz w:val="24"/>
      <w:lang w:eastAsia="zh-CN" w:bidi="ar-SA"/>
    </w:rPr>
  </w:style>
  <w:style w:type="paragraph" w:customStyle="1" w:styleId="CharChar1CharChar">
    <w:name w:val="Char Char1 Char Char"/>
    <w:basedOn w:val="afff"/>
    <w:qFormat/>
    <w:rsid w:val="00255462"/>
    <w:pPr>
      <w:widowControl w:val="0"/>
      <w:tabs>
        <w:tab w:val="left" w:pos="567"/>
      </w:tabs>
      <w:ind w:left="936" w:hanging="680"/>
      <w:jc w:val="both"/>
    </w:pPr>
    <w:rPr>
      <w:rFonts w:ascii="宋体" w:hAnsi="宋体" w:cs="Arial"/>
      <w:color w:val="000000"/>
      <w:kern w:val="2"/>
      <w:sz w:val="20"/>
      <w:lang w:eastAsia="zh-CN" w:bidi="ar-SA"/>
    </w:rPr>
  </w:style>
  <w:style w:type="paragraph" w:customStyle="1" w:styleId="130">
    <w:name w:val="样式13"/>
    <w:basedOn w:val="31"/>
    <w:link w:val="13Char"/>
    <w:qFormat/>
    <w:rsid w:val="00255462"/>
    <w:pPr>
      <w:keepLines/>
      <w:widowControl w:val="0"/>
      <w:tabs>
        <w:tab w:val="left" w:pos="612"/>
      </w:tabs>
      <w:spacing w:before="260" w:after="260" w:line="416" w:lineRule="auto"/>
      <w:ind w:left="720" w:hanging="720"/>
      <w:jc w:val="both"/>
    </w:pPr>
    <w:rPr>
      <w:rFonts w:ascii="Calibri" w:hAnsi="Calibri"/>
      <w:color w:val="000000"/>
      <w:sz w:val="32"/>
      <w:szCs w:val="32"/>
      <w:lang w:val="en-US" w:eastAsia="zh-CN" w:bidi="ar-SA"/>
    </w:rPr>
  </w:style>
  <w:style w:type="paragraph" w:customStyle="1" w:styleId="afffffffffffffffffffffff2">
    <w:name w:val="正文不空"/>
    <w:basedOn w:val="afff"/>
    <w:qFormat/>
    <w:rsid w:val="00255462"/>
    <w:pPr>
      <w:spacing w:before="-1" w:after="-1"/>
      <w:ind w:firstLine="480"/>
      <w:jc w:val="center"/>
    </w:pPr>
    <w:rPr>
      <w:rFonts w:ascii="Arial Unicode MS" w:eastAsia="仿宋_GB2312" w:hAnsi="Arial Unicode MS"/>
      <w:color w:val="000000"/>
      <w:sz w:val="32"/>
      <w:szCs w:val="32"/>
      <w:lang w:eastAsia="zh-CN" w:bidi="ar-SA"/>
    </w:rPr>
  </w:style>
  <w:style w:type="paragraph" w:customStyle="1" w:styleId="afffffffffffffffffffffff3">
    <w:name w:val="图表题"/>
    <w:basedOn w:val="afff"/>
    <w:qFormat/>
    <w:rsid w:val="00255462"/>
    <w:pPr>
      <w:widowControl w:val="0"/>
      <w:adjustRightInd w:val="0"/>
      <w:snapToGrid w:val="0"/>
      <w:spacing w:before="280" w:after="290"/>
      <w:ind w:firstLine="420"/>
      <w:jc w:val="center"/>
    </w:pPr>
    <w:rPr>
      <w:rFonts w:ascii="Times New Roman" w:hAnsi="Times New Roman"/>
      <w:color w:val="000000"/>
      <w:kern w:val="2"/>
      <w:sz w:val="24"/>
      <w:lang w:eastAsia="zh-CN" w:bidi="ar-SA"/>
    </w:rPr>
  </w:style>
  <w:style w:type="paragraph" w:customStyle="1" w:styleId="ItemList">
    <w:name w:val="Item List"/>
    <w:link w:val="ItemListChar"/>
    <w:qFormat/>
    <w:rsid w:val="00255462"/>
    <w:pPr>
      <w:tabs>
        <w:tab w:val="left" w:pos="360"/>
      </w:tabs>
      <w:spacing w:line="300" w:lineRule="auto"/>
      <w:ind w:left="284" w:hanging="284"/>
    </w:pPr>
    <w:rPr>
      <w:rFonts w:ascii="Arial" w:hAnsi="Arial"/>
    </w:rPr>
  </w:style>
  <w:style w:type="paragraph" w:customStyle="1" w:styleId="CharChar2Char5">
    <w:name w:val="Char Char2 Char5"/>
    <w:basedOn w:val="affff0"/>
    <w:qFormat/>
    <w:rsid w:val="00255462"/>
    <w:pPr>
      <w:widowControl w:val="0"/>
      <w:shd w:val="clear" w:color="auto" w:fill="000080"/>
      <w:ind w:firstLine="420"/>
      <w:jc w:val="both"/>
    </w:pPr>
    <w:rPr>
      <w:rFonts w:ascii="Tahoma" w:hAnsi="Tahoma"/>
      <w:color w:val="000000"/>
      <w:sz w:val="24"/>
      <w:szCs w:val="24"/>
      <w:lang w:val="en-US" w:eastAsia="zh-CN"/>
    </w:rPr>
  </w:style>
  <w:style w:type="paragraph" w:customStyle="1" w:styleId="-00915">
    <w:name w:val="样式 小四 加粗 右侧:  -0.09 厘米 行距: 1.5 倍行距"/>
    <w:basedOn w:val="afff"/>
    <w:qFormat/>
    <w:rsid w:val="00255462"/>
    <w:pPr>
      <w:widowControl w:val="0"/>
      <w:ind w:right="-53" w:firstLine="420"/>
      <w:jc w:val="both"/>
    </w:pPr>
    <w:rPr>
      <w:rFonts w:ascii="Times New Roman" w:hAnsi="Times New Roman" w:cs="宋体"/>
      <w:b/>
      <w:bCs/>
      <w:color w:val="000000"/>
      <w:kern w:val="2"/>
      <w:sz w:val="30"/>
      <w:szCs w:val="20"/>
      <w:lang w:eastAsia="zh-CN" w:bidi="ar-SA"/>
    </w:rPr>
  </w:style>
  <w:style w:type="paragraph" w:customStyle="1" w:styleId="afffffffffffffffffffffff4">
    <w:name w:val="三级无标题条"/>
    <w:basedOn w:val="afff"/>
    <w:qFormat/>
    <w:rsid w:val="00255462"/>
    <w:pPr>
      <w:widowControl w:val="0"/>
      <w:spacing w:line="240" w:lineRule="auto"/>
      <w:jc w:val="both"/>
    </w:pPr>
    <w:rPr>
      <w:rFonts w:ascii="Times New Roman" w:hAnsi="Times New Roman" w:cs="Angsana New"/>
      <w:kern w:val="2"/>
      <w:lang w:eastAsia="zh-CN" w:bidi="ar-SA"/>
    </w:rPr>
  </w:style>
  <w:style w:type="paragraph" w:customStyle="1" w:styleId="StyleCaptionCentered1">
    <w:name w:val="Style Caption + Centered1"/>
    <w:basedOn w:val="affffb"/>
    <w:qFormat/>
    <w:rsid w:val="00255462"/>
    <w:pPr>
      <w:widowControl w:val="0"/>
      <w:ind w:firstLineChars="0" w:firstLine="420"/>
      <w:jc w:val="center"/>
    </w:pPr>
    <w:rPr>
      <w:rFonts w:ascii="宋体" w:eastAsia="宋体" w:hAnsi="宋体"/>
      <w:color w:val="000000"/>
      <w:sz w:val="24"/>
      <w:szCs w:val="22"/>
      <w:lang w:val="en-US" w:eastAsia="zh-CN"/>
    </w:rPr>
  </w:style>
  <w:style w:type="paragraph" w:customStyle="1" w:styleId="2fffc">
    <w:name w:val="样式 左侧:  2 字符"/>
    <w:basedOn w:val="afff"/>
    <w:qFormat/>
    <w:rsid w:val="00255462"/>
    <w:pPr>
      <w:widowControl w:val="0"/>
      <w:ind w:firstLine="420"/>
      <w:jc w:val="both"/>
    </w:pPr>
    <w:rPr>
      <w:rFonts w:ascii="Times New Roman" w:hAnsi="Times New Roman" w:cs="宋体"/>
      <w:color w:val="000000"/>
      <w:kern w:val="2"/>
      <w:sz w:val="24"/>
      <w:szCs w:val="20"/>
      <w:lang w:eastAsia="zh-CN" w:bidi="ar-SA"/>
    </w:rPr>
  </w:style>
  <w:style w:type="paragraph" w:customStyle="1" w:styleId="05">
    <w:name w:val="样式 正文正文 + 段后: 0.5 行"/>
    <w:basedOn w:val="affffffffffffff3"/>
    <w:qFormat/>
    <w:rsid w:val="00255462"/>
    <w:pPr>
      <w:jc w:val="left"/>
    </w:pPr>
    <w:rPr>
      <w:rFonts w:cs="宋体"/>
      <w:szCs w:val="20"/>
    </w:rPr>
  </w:style>
  <w:style w:type="paragraph" w:customStyle="1" w:styleId="CharCharCharCharCharCharCharCharCharCharChar3">
    <w:name w:val="Char Char Char Char Char Char Char Char Char Char Char3"/>
    <w:basedOn w:val="afff"/>
    <w:qFormat/>
    <w:rsid w:val="00255462"/>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xl51">
    <w:name w:val="xl51"/>
    <w:basedOn w:val="afff"/>
    <w:qFormat/>
    <w:rsid w:val="00255462"/>
    <w:pPr>
      <w:pBdr>
        <w:top w:val="single" w:sz="4" w:space="0" w:color="auto"/>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pPr>
    <w:rPr>
      <w:rFonts w:ascii="宋体" w:hAnsi="宋体" w:cs="Arial"/>
      <w:b/>
      <w:bCs/>
      <w:sz w:val="22"/>
      <w:szCs w:val="22"/>
      <w:lang w:eastAsia="zh-CN" w:bidi="ar-SA"/>
    </w:rPr>
  </w:style>
  <w:style w:type="paragraph" w:customStyle="1" w:styleId="CarCar1">
    <w:name w:val="Car Car1"/>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2yan">
    <w:name w:val="正文首行缩进2yan"/>
    <w:basedOn w:val="affffff2"/>
    <w:next w:val="afff"/>
    <w:qFormat/>
    <w:rsid w:val="00255462"/>
    <w:pPr>
      <w:tabs>
        <w:tab w:val="left" w:pos="420"/>
      </w:tabs>
      <w:spacing w:beforeLines="50" w:before="156" w:afterLines="50" w:after="156"/>
      <w:ind w:left="840" w:firstLineChars="0" w:hanging="420"/>
      <w:jc w:val="left"/>
    </w:pPr>
    <w:rPr>
      <w:b/>
      <w:bCs/>
      <w:color w:val="000000"/>
      <w:sz w:val="24"/>
      <w:szCs w:val="22"/>
    </w:rPr>
  </w:style>
  <w:style w:type="paragraph" w:customStyle="1" w:styleId="afffffffffffffffffffffff5">
    <w:name w:val="内容正文"/>
    <w:basedOn w:val="afff"/>
    <w:qFormat/>
    <w:rsid w:val="00255462"/>
    <w:pPr>
      <w:widowControl w:val="0"/>
      <w:spacing w:line="312" w:lineRule="auto"/>
      <w:ind w:firstLine="425"/>
      <w:jc w:val="both"/>
    </w:pPr>
    <w:rPr>
      <w:rFonts w:ascii="Times New Roman" w:hAnsi="Times New Roman"/>
      <w:color w:val="000000"/>
      <w:kern w:val="2"/>
      <w:sz w:val="24"/>
      <w:szCs w:val="20"/>
      <w:lang w:eastAsia="zh-CN" w:bidi="ar-SA"/>
    </w:rPr>
  </w:style>
  <w:style w:type="paragraph" w:customStyle="1" w:styleId="CharCharCharCharCharChar6">
    <w:name w:val="Char Char Char Char Char Char6"/>
    <w:basedOn w:val="afff"/>
    <w:qFormat/>
    <w:rsid w:val="00255462"/>
    <w:pPr>
      <w:spacing w:before="-1" w:after="-1"/>
      <w:ind w:firstLine="480"/>
    </w:pPr>
    <w:rPr>
      <w:rFonts w:ascii="Tahoma" w:hAnsi="Tahoma"/>
      <w:color w:val="000000"/>
      <w:sz w:val="24"/>
      <w:szCs w:val="20"/>
      <w:lang w:eastAsia="zh-CN" w:bidi="ar-SA"/>
    </w:rPr>
  </w:style>
  <w:style w:type="paragraph" w:customStyle="1" w:styleId="2fffd">
    <w:name w:val="文字2"/>
    <w:basedOn w:val="afff"/>
    <w:qFormat/>
    <w:rsid w:val="00255462"/>
    <w:pPr>
      <w:tabs>
        <w:tab w:val="left" w:pos="360"/>
      </w:tabs>
      <w:spacing w:after="80" w:line="320" w:lineRule="exact"/>
      <w:ind w:left="360" w:right="386" w:hangingChars="200" w:hanging="360"/>
    </w:pPr>
    <w:rPr>
      <w:rFonts w:ascii="Times New Roman" w:hAnsi="Times New Roman"/>
      <w:color w:val="000000"/>
      <w:sz w:val="24"/>
      <w:lang w:eastAsia="zh-CN" w:bidi="ar-SA"/>
    </w:rPr>
  </w:style>
  <w:style w:type="paragraph" w:customStyle="1" w:styleId="CharALTZ14">
    <w:name w:val="正文缩进中邮（首行缩进两字）中邮（首行缩进两字） Char特点表正文正文非缩进ALT+Z段1缩进标题4..."/>
    <w:basedOn w:val="afffe"/>
    <w:qFormat/>
    <w:rsid w:val="00255462"/>
    <w:pPr>
      <w:widowControl w:val="0"/>
      <w:spacing w:before="280" w:after="290"/>
      <w:ind w:firstLineChars="200" w:firstLine="200"/>
      <w:jc w:val="both"/>
    </w:pPr>
    <w:rPr>
      <w:rFonts w:ascii="宋体" w:cs="宋体"/>
      <w:color w:val="000000"/>
      <w:kern w:val="2"/>
      <w:szCs w:val="24"/>
      <w:lang w:val="en-US" w:eastAsia="zh-CN" w:bidi="ar-SA"/>
    </w:rPr>
  </w:style>
  <w:style w:type="paragraph" w:customStyle="1" w:styleId="78">
    <w:name w:val="题注7"/>
    <w:qFormat/>
    <w:rsid w:val="00255462"/>
    <w:pPr>
      <w:widowControl w:val="0"/>
      <w:suppressAutoHyphens/>
    </w:pPr>
    <w:rPr>
      <w:rFonts w:ascii="Arial" w:eastAsia="黑体" w:hAnsi="Arial"/>
    </w:rPr>
  </w:style>
  <w:style w:type="paragraph" w:customStyle="1" w:styleId="Char3CharCharCharCharCharCharCharChar2">
    <w:name w:val="Char3 Char Char Char Char Char Char Char Char2"/>
    <w:basedOn w:val="afff"/>
    <w:qFormat/>
    <w:rsid w:val="00255462"/>
    <w:pPr>
      <w:spacing w:after="160" w:line="240" w:lineRule="exact"/>
      <w:ind w:firstLine="420"/>
    </w:pPr>
    <w:rPr>
      <w:rFonts w:ascii="Verdana" w:hAnsi="Verdana"/>
      <w:color w:val="000000"/>
      <w:sz w:val="20"/>
      <w:szCs w:val="20"/>
      <w:lang w:bidi="ar-SA"/>
    </w:rPr>
  </w:style>
  <w:style w:type="paragraph" w:customStyle="1" w:styleId="para">
    <w:name w:val="para"/>
    <w:qFormat/>
    <w:rsid w:val="00255462"/>
    <w:pPr>
      <w:tabs>
        <w:tab w:val="left" w:pos="0"/>
        <w:tab w:val="left" w:pos="1440"/>
        <w:tab w:val="left" w:pos="2880"/>
        <w:tab w:val="left" w:pos="4320"/>
      </w:tabs>
      <w:spacing w:before="23" w:after="58" w:line="255" w:lineRule="atLeast"/>
      <w:jc w:val="both"/>
    </w:pPr>
    <w:rPr>
      <w:rFonts w:ascii="Times" w:hAnsi="Times"/>
      <w:snapToGrid w:val="0"/>
      <w:sz w:val="22"/>
      <w:lang w:eastAsia="en-US"/>
    </w:rPr>
  </w:style>
  <w:style w:type="paragraph" w:customStyle="1" w:styleId="afffffffffffffffffffffff6">
    <w:name w:val="表格标题栏"/>
    <w:basedOn w:val="afff"/>
    <w:qFormat/>
    <w:rsid w:val="00255462"/>
    <w:pPr>
      <w:spacing w:before="-1" w:after="-1"/>
      <w:ind w:firstLine="480"/>
      <w:jc w:val="center"/>
    </w:pPr>
    <w:rPr>
      <w:rFonts w:ascii="Arial Unicode MS" w:hAnsi="Arial Unicode MS" w:cs="宋体"/>
      <w:b/>
      <w:bCs/>
      <w:color w:val="000000"/>
      <w:sz w:val="24"/>
      <w:szCs w:val="20"/>
      <w:lang w:eastAsia="zh-CN" w:bidi="ar-SA"/>
    </w:rPr>
  </w:style>
  <w:style w:type="paragraph" w:customStyle="1" w:styleId="xl44">
    <w:name w:val="xl44"/>
    <w:basedOn w:val="afff"/>
    <w:qFormat/>
    <w:rsid w:val="00255462"/>
    <w:pPr>
      <w:pBdr>
        <w:top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jc w:val="center"/>
    </w:pPr>
    <w:rPr>
      <w:rFonts w:ascii="宋体" w:hAnsi="宋体" w:cs="Arial"/>
      <w:b/>
      <w:bCs/>
      <w:sz w:val="24"/>
      <w:szCs w:val="21"/>
      <w:lang w:eastAsia="zh-CN" w:bidi="ar-SA"/>
    </w:rPr>
  </w:style>
  <w:style w:type="paragraph" w:customStyle="1" w:styleId="Style100">
    <w:name w:val="_Style 10"/>
    <w:basedOn w:val="afff"/>
    <w:qFormat/>
    <w:rsid w:val="00255462"/>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1fff3">
    <w:name w:val="文档结构图1"/>
    <w:basedOn w:val="afff"/>
    <w:qFormat/>
    <w:rsid w:val="00255462"/>
    <w:pPr>
      <w:widowControl w:val="0"/>
      <w:shd w:val="clear" w:color="auto" w:fill="000080"/>
      <w:spacing w:before="280" w:after="290" w:line="377" w:lineRule="auto"/>
      <w:ind w:firstLine="420"/>
      <w:jc w:val="both"/>
    </w:pPr>
    <w:rPr>
      <w:rFonts w:ascii="Times New Roman" w:hAnsi="Times New Roman"/>
      <w:color w:val="000000"/>
      <w:sz w:val="20"/>
      <w:szCs w:val="21"/>
      <w:shd w:val="clear" w:color="auto" w:fill="000080"/>
      <w:lang w:eastAsia="zh-CN" w:bidi="ar-SA"/>
    </w:rPr>
  </w:style>
  <w:style w:type="paragraph" w:customStyle="1" w:styleId="1f8">
    <w:name w:val="样式 列表符号项目级别1 + 宋体 四号"/>
    <w:basedOn w:val="1f2"/>
    <w:link w:val="1Chara"/>
    <w:qFormat/>
    <w:rsid w:val="00255462"/>
    <w:pPr>
      <w:tabs>
        <w:tab w:val="clear" w:pos="432"/>
      </w:tabs>
      <w:ind w:left="0" w:firstLine="0"/>
    </w:pPr>
    <w:rPr>
      <w:rFonts w:ascii="宋体" w:eastAsia="Times New Roman" w:hAnsi="宋体"/>
    </w:rPr>
  </w:style>
  <w:style w:type="paragraph" w:customStyle="1" w:styleId="afffffffffffffffffffffff7">
    <w:name w:val="首信标准正文"/>
    <w:basedOn w:val="afff"/>
    <w:qFormat/>
    <w:rsid w:val="00255462"/>
    <w:pPr>
      <w:widowControl w:val="0"/>
      <w:jc w:val="both"/>
    </w:pPr>
    <w:rPr>
      <w:rFonts w:ascii="Tahoma" w:hAnsi="Tahoma"/>
      <w:kern w:val="2"/>
      <w:sz w:val="24"/>
      <w:szCs w:val="20"/>
      <w:lang w:eastAsia="zh-CN" w:bidi="ar-SA"/>
    </w:rPr>
  </w:style>
  <w:style w:type="paragraph" w:customStyle="1" w:styleId="063">
    <w:name w:val="样式 首行缩进:  0.63 厘米"/>
    <w:basedOn w:val="afff"/>
    <w:qFormat/>
    <w:rsid w:val="00255462"/>
    <w:pPr>
      <w:widowControl w:val="0"/>
      <w:ind w:firstLine="357"/>
      <w:jc w:val="both"/>
    </w:pPr>
    <w:rPr>
      <w:rFonts w:ascii="Times New Roman" w:hAnsi="Times New Roman" w:cs="宋体"/>
      <w:color w:val="000000"/>
      <w:kern w:val="2"/>
      <w:sz w:val="24"/>
      <w:szCs w:val="20"/>
      <w:lang w:eastAsia="zh-CN" w:bidi="ar-SA"/>
    </w:rPr>
  </w:style>
  <w:style w:type="paragraph" w:customStyle="1" w:styleId="4h4H4H41H42H43H44H45H46H47H48H49H410H411H42110">
    <w:name w:val="样式 标题 4h4H4H41H42H43H44H45H46H47H48H49H410H411H421...1"/>
    <w:basedOn w:val="4"/>
    <w:qFormat/>
    <w:rsid w:val="00255462"/>
    <w:pPr>
      <w:keepLines/>
      <w:numPr>
        <w:ilvl w:val="0"/>
        <w:numId w:val="0"/>
      </w:numPr>
      <w:tabs>
        <w:tab w:val="left" w:pos="2160"/>
        <w:tab w:val="left" w:pos="2880"/>
      </w:tabs>
      <w:spacing w:before="280" w:after="290" w:line="377" w:lineRule="auto"/>
      <w:ind w:left="2160" w:firstLineChars="200" w:firstLine="200"/>
    </w:pPr>
    <w:rPr>
      <w:rFonts w:ascii="Arial Unicode MS" w:hAnsi="Arial Unicode MS" w:cs="宋体"/>
      <w:color w:val="000000"/>
      <w:sz w:val="28"/>
      <w:szCs w:val="20"/>
      <w:lang w:val="en-US" w:eastAsia="zh-CN" w:bidi="ar-SA"/>
    </w:rPr>
  </w:style>
  <w:style w:type="paragraph" w:customStyle="1" w:styleId="afffffffffffffffffffffff8">
    <w:name w:val="应急正文"/>
    <w:basedOn w:val="afff"/>
    <w:qFormat/>
    <w:rsid w:val="00255462"/>
    <w:pPr>
      <w:widowControl w:val="0"/>
      <w:spacing w:before="280" w:after="290"/>
      <w:ind w:firstLineChars="200" w:firstLine="480"/>
      <w:jc w:val="both"/>
    </w:pPr>
    <w:rPr>
      <w:rFonts w:ascii="宋体" w:hAnsi="宋体"/>
      <w:color w:val="000000"/>
      <w:kern w:val="2"/>
      <w:sz w:val="28"/>
      <w:szCs w:val="22"/>
      <w:lang w:eastAsia="zh-CN" w:bidi="ar-SA"/>
    </w:rPr>
  </w:style>
  <w:style w:type="paragraph" w:customStyle="1" w:styleId="380">
    <w:name w:val="标题 38"/>
    <w:basedOn w:val="afff"/>
    <w:qFormat/>
    <w:rsid w:val="00255462"/>
    <w:pPr>
      <w:widowControl w:val="0"/>
      <w:adjustRightInd w:val="0"/>
      <w:snapToGrid w:val="0"/>
      <w:spacing w:line="240" w:lineRule="auto"/>
      <w:ind w:leftChars="-1" w:left="-2"/>
      <w:jc w:val="both"/>
    </w:pPr>
    <w:rPr>
      <w:rFonts w:ascii="Arial" w:hAnsi="Arial" w:cs="Arial"/>
      <w:kern w:val="2"/>
      <w:lang w:eastAsia="zh-CN" w:bidi="ar-SA"/>
    </w:rPr>
  </w:style>
  <w:style w:type="paragraph" w:customStyle="1" w:styleId="afffffffffffffffffffffff9">
    <w:name w:val="图名(五号)"/>
    <w:basedOn w:val="afff"/>
    <w:qFormat/>
    <w:rsid w:val="00255462"/>
    <w:pPr>
      <w:widowControl w:val="0"/>
      <w:spacing w:before="280" w:after="290"/>
      <w:ind w:firstLine="420"/>
      <w:jc w:val="center"/>
    </w:pPr>
    <w:rPr>
      <w:rFonts w:ascii="宋体" w:hAnsi="宋体"/>
      <w:color w:val="000000"/>
      <w:kern w:val="2"/>
      <w:sz w:val="24"/>
      <w:lang w:eastAsia="zh-CN" w:bidi="ar-SA"/>
    </w:rPr>
  </w:style>
  <w:style w:type="paragraph" w:customStyle="1" w:styleId="CharChar1CharCharCharCharCharCharCharCharCharCharCharCharCharChar">
    <w:name w:val="Char Char1 Char Char Char Char Char Char Char Char Char Char Char Char Char Char"/>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3SCD">
    <w:name w:val="3.SCD正文缩进"/>
    <w:basedOn w:val="afff"/>
    <w:qFormat/>
    <w:rsid w:val="00255462"/>
    <w:pPr>
      <w:widowControl w:val="0"/>
      <w:adjustRightInd w:val="0"/>
      <w:ind w:leftChars="100" w:left="240" w:firstLineChars="200" w:firstLine="200"/>
      <w:jc w:val="both"/>
      <w:textAlignment w:val="baseline"/>
    </w:pPr>
    <w:rPr>
      <w:rFonts w:ascii="Times New Roman" w:hAnsi="Times New Roman"/>
      <w:color w:val="000000"/>
      <w:sz w:val="24"/>
      <w:szCs w:val="20"/>
      <w:lang w:eastAsia="zh-CN" w:bidi="ar-SA"/>
    </w:rPr>
  </w:style>
  <w:style w:type="paragraph" w:customStyle="1" w:styleId="my41">
    <w:name w:val="my 标题 4(一)1."/>
    <w:basedOn w:val="afff"/>
    <w:qFormat/>
    <w:rsid w:val="00255462"/>
    <w:pPr>
      <w:tabs>
        <w:tab w:val="left" w:pos="420"/>
      </w:tabs>
      <w:spacing w:before="-1" w:after="-1"/>
      <w:ind w:left="420" w:firstLineChars="236" w:hanging="420"/>
    </w:pPr>
    <w:rPr>
      <w:rFonts w:ascii="宋体" w:hAnsi="宋体" w:cs="宋体"/>
      <w:color w:val="000000"/>
      <w:sz w:val="24"/>
      <w:szCs w:val="28"/>
      <w:lang w:eastAsia="zh-CN" w:bidi="ar-SA"/>
    </w:rPr>
  </w:style>
  <w:style w:type="paragraph" w:customStyle="1" w:styleId="2fffe">
    <w:name w:val="文本块2"/>
    <w:basedOn w:val="afff"/>
    <w:qFormat/>
    <w:rsid w:val="00255462"/>
    <w:pPr>
      <w:widowControl w:val="0"/>
      <w:spacing w:before="280" w:after="120" w:line="377" w:lineRule="auto"/>
      <w:ind w:leftChars="700" w:left="1440" w:rightChars="700" w:right="1440" w:firstLine="420"/>
      <w:jc w:val="both"/>
    </w:pPr>
    <w:rPr>
      <w:rFonts w:ascii="Times New Roman" w:hAnsi="Times New Roman"/>
      <w:color w:val="000000"/>
      <w:kern w:val="2"/>
      <w:sz w:val="24"/>
      <w:szCs w:val="21"/>
      <w:lang w:eastAsia="zh-CN" w:bidi="ar-SA"/>
    </w:rPr>
  </w:style>
  <w:style w:type="paragraph" w:customStyle="1" w:styleId="HTML20">
    <w:name w:val="HTML 地址2"/>
    <w:basedOn w:val="afff"/>
    <w:qFormat/>
    <w:rsid w:val="00255462"/>
    <w:pPr>
      <w:widowControl w:val="0"/>
      <w:spacing w:before="280" w:after="290" w:line="377" w:lineRule="auto"/>
      <w:ind w:firstLine="420"/>
      <w:jc w:val="both"/>
    </w:pPr>
    <w:rPr>
      <w:rFonts w:ascii="Times New Roman" w:hAnsi="Times New Roman"/>
      <w:i/>
      <w:iCs/>
      <w:color w:val="000000"/>
      <w:kern w:val="2"/>
      <w:sz w:val="24"/>
      <w:lang w:eastAsia="zh-CN" w:bidi="ar-SA"/>
    </w:rPr>
  </w:style>
  <w:style w:type="paragraph" w:customStyle="1" w:styleId="afffffffffffffffffffffffa">
    <w:name w:val="列项◆（三级）"/>
    <w:qFormat/>
    <w:rsid w:val="00255462"/>
    <w:pPr>
      <w:tabs>
        <w:tab w:val="left" w:pos="360"/>
        <w:tab w:val="left" w:pos="420"/>
      </w:tabs>
      <w:spacing w:before="280" w:after="290" w:line="377" w:lineRule="auto"/>
    </w:pPr>
    <w:rPr>
      <w:rFonts w:ascii="宋体" w:hAnsi="Times New Roman"/>
      <w:sz w:val="21"/>
    </w:rPr>
  </w:style>
  <w:style w:type="paragraph" w:customStyle="1" w:styleId="4H4PIM4RefHeading1rh1Headingsqlsect1234Firs1">
    <w:name w:val="样式 标题 4H4PIM 4Ref Heading 1rh1Heading sqlsect 1.2.3.4Firs...1"/>
    <w:basedOn w:val="4"/>
    <w:qFormat/>
    <w:rsid w:val="00255462"/>
    <w:pPr>
      <w:widowControl w:val="0"/>
      <w:numPr>
        <w:ilvl w:val="0"/>
        <w:numId w:val="0"/>
      </w:numPr>
      <w:tabs>
        <w:tab w:val="left" w:pos="360"/>
        <w:tab w:val="left" w:pos="720"/>
      </w:tabs>
      <w:spacing w:before="0" w:after="0" w:line="240" w:lineRule="auto"/>
      <w:ind w:left="864" w:rightChars="100" w:right="100" w:hanging="864"/>
    </w:pPr>
    <w:rPr>
      <w:rFonts w:ascii="黑体" w:eastAsia="幼圆" w:hAnsi="Times New Roman" w:cs="宋体"/>
      <w:bCs w:val="0"/>
      <w:color w:val="000000"/>
      <w:kern w:val="2"/>
      <w:sz w:val="28"/>
      <w:szCs w:val="20"/>
      <w:lang w:val="en-US" w:eastAsia="zh-CN" w:bidi="ar-SA"/>
    </w:rPr>
  </w:style>
  <w:style w:type="paragraph" w:customStyle="1" w:styleId="afffffffffffffff">
    <w:name w:val="段"/>
    <w:qFormat/>
    <w:rsid w:val="00255462"/>
    <w:pPr>
      <w:autoSpaceDE w:val="0"/>
      <w:autoSpaceDN w:val="0"/>
      <w:ind w:firstLineChars="200" w:firstLine="200"/>
      <w:jc w:val="both"/>
    </w:pPr>
    <w:rPr>
      <w:rFonts w:ascii="宋体" w:hAnsi="Times New Roman"/>
      <w:sz w:val="21"/>
    </w:rPr>
  </w:style>
  <w:style w:type="character" w:customStyle="1" w:styleId="Char55">
    <w:name w:val="引用 Char5"/>
    <w:uiPriority w:val="29"/>
    <w:rsid w:val="00255462"/>
    <w:rPr>
      <w:rFonts w:ascii="Calibri" w:eastAsia="宋体" w:hAnsi="Calibri" w:cs="Times New Roman"/>
      <w:i/>
      <w:iCs/>
      <w:color w:val="404040"/>
    </w:rPr>
  </w:style>
  <w:style w:type="paragraph" w:customStyle="1" w:styleId="122">
    <w:name w:val="样式 正文1 + 首行缩进:  2 字符2"/>
    <w:basedOn w:val="1fff4"/>
    <w:qFormat/>
    <w:rsid w:val="00255462"/>
    <w:pPr>
      <w:adjustRightInd w:val="0"/>
      <w:spacing w:before="280" w:afterLines="0" w:after="290" w:line="360" w:lineRule="auto"/>
      <w:ind w:firstLineChars="200" w:firstLine="200"/>
    </w:pPr>
    <w:rPr>
      <w:rFonts w:ascii="宋体" w:hAnsi="宋体" w:cs="宋体"/>
      <w:color w:val="000000"/>
    </w:rPr>
  </w:style>
  <w:style w:type="paragraph" w:customStyle="1" w:styleId="1fff4">
    <w:name w:val="正文1"/>
    <w:basedOn w:val="afff"/>
    <w:qFormat/>
    <w:rsid w:val="00255462"/>
    <w:pPr>
      <w:widowControl w:val="0"/>
      <w:spacing w:before="50" w:afterLines="50" w:after="156" w:line="400" w:lineRule="atLeast"/>
      <w:jc w:val="both"/>
    </w:pPr>
    <w:rPr>
      <w:kern w:val="2"/>
      <w:sz w:val="24"/>
      <w:szCs w:val="22"/>
      <w:lang w:eastAsia="zh-CN" w:bidi="ar-SA"/>
    </w:rPr>
  </w:style>
  <w:style w:type="paragraph" w:customStyle="1" w:styleId="410">
    <w:name w:val="列表 41"/>
    <w:basedOn w:val="afff"/>
    <w:qFormat/>
    <w:rsid w:val="00255462"/>
    <w:pPr>
      <w:widowControl w:val="0"/>
      <w:spacing w:before="280" w:after="290" w:line="377" w:lineRule="auto"/>
      <w:ind w:leftChars="600" w:left="100" w:hangingChars="200" w:hanging="200"/>
      <w:jc w:val="both"/>
    </w:pPr>
    <w:rPr>
      <w:rFonts w:ascii="Times New Roman" w:hAnsi="Times New Roman"/>
      <w:color w:val="000000"/>
      <w:kern w:val="2"/>
      <w:sz w:val="24"/>
      <w:szCs w:val="21"/>
      <w:lang w:eastAsia="zh-CN" w:bidi="ar-SA"/>
    </w:rPr>
  </w:style>
  <w:style w:type="paragraph" w:customStyle="1" w:styleId="4f3">
    <w:name w:val="仿宋小4"/>
    <w:basedOn w:val="afff"/>
    <w:qFormat/>
    <w:rsid w:val="00255462"/>
    <w:pPr>
      <w:widowControl w:val="0"/>
      <w:adjustRightInd w:val="0"/>
      <w:snapToGrid w:val="0"/>
      <w:spacing w:before="40" w:after="40" w:line="240" w:lineRule="exact"/>
      <w:ind w:firstLine="420"/>
      <w:jc w:val="both"/>
      <w:textAlignment w:val="baseline"/>
    </w:pPr>
    <w:rPr>
      <w:rFonts w:ascii="仿宋_GB2312" w:eastAsia="仿宋_GB2312" w:hAnsi="Times New Roman"/>
      <w:color w:val="000000"/>
      <w:sz w:val="24"/>
      <w:szCs w:val="20"/>
      <w:lang w:eastAsia="zh-CN" w:bidi="ar-SA"/>
    </w:rPr>
  </w:style>
  <w:style w:type="paragraph" w:customStyle="1" w:styleId="CharCharChar1CharCharCharCharCharCharCharCharCharCharCharCharChar1">
    <w:name w:val="Char Char Char1 Char Char Char Char Char Char Char Char Char Char Char Char Char1"/>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ParaCharCharCharCharCharCharChar">
    <w:name w:val="默认段落字体 Para Char Char Char Char Char Char Char"/>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1fff5">
    <w:name w:val="标题1级"/>
    <w:basedOn w:val="afff"/>
    <w:qFormat/>
    <w:rsid w:val="00255462"/>
    <w:pPr>
      <w:spacing w:before="-1" w:after="-1"/>
      <w:ind w:firstLine="480"/>
      <w:jc w:val="center"/>
      <w:outlineLvl w:val="0"/>
    </w:pPr>
    <w:rPr>
      <w:rFonts w:ascii="Arial Unicode MS" w:hAnsi="Arial Unicode MS"/>
      <w:b/>
      <w:color w:val="000000"/>
      <w:sz w:val="32"/>
      <w:szCs w:val="32"/>
      <w:lang w:eastAsia="zh-CN" w:bidi="ar-SA"/>
    </w:rPr>
  </w:style>
  <w:style w:type="paragraph" w:customStyle="1" w:styleId="-6">
    <w:name w:val="中海油-正文"/>
    <w:basedOn w:val="afff"/>
    <w:qFormat/>
    <w:rsid w:val="00255462"/>
    <w:pPr>
      <w:widowControl w:val="0"/>
      <w:spacing w:beforeLines="50" w:before="156" w:afterLines="50" w:after="156" w:line="360" w:lineRule="exact"/>
      <w:ind w:firstLineChars="200" w:firstLine="200"/>
      <w:jc w:val="both"/>
    </w:pPr>
    <w:rPr>
      <w:rFonts w:ascii="宋体" w:hAnsi="宋体" w:cs="宋体"/>
      <w:color w:val="000000"/>
      <w:kern w:val="2"/>
      <w:sz w:val="24"/>
      <w:szCs w:val="20"/>
      <w:lang w:eastAsia="zh-CN" w:bidi="ar-SA"/>
    </w:rPr>
  </w:style>
  <w:style w:type="paragraph" w:customStyle="1" w:styleId="2fe">
    <w:name w:val="正文2"/>
    <w:link w:val="Charfff4"/>
    <w:qFormat/>
    <w:rsid w:val="00255462"/>
    <w:pPr>
      <w:widowControl w:val="0"/>
      <w:adjustRightInd w:val="0"/>
      <w:spacing w:line="312" w:lineRule="atLeast"/>
      <w:jc w:val="both"/>
      <w:textAlignment w:val="baseline"/>
    </w:pPr>
    <w:rPr>
      <w:rFonts w:ascii="宋体"/>
      <w:sz w:val="34"/>
    </w:rPr>
  </w:style>
  <w:style w:type="paragraph" w:customStyle="1" w:styleId="xl163">
    <w:name w:val="xl163"/>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FF0000"/>
      <w:sz w:val="24"/>
      <w:szCs w:val="21"/>
      <w:lang w:eastAsia="zh-CN" w:bidi="ar-SA"/>
    </w:rPr>
  </w:style>
  <w:style w:type="paragraph" w:customStyle="1" w:styleId="1fff6">
    <w:name w:val="正文文本1"/>
    <w:qFormat/>
    <w:rsid w:val="00255462"/>
    <w:pPr>
      <w:keepLines/>
      <w:spacing w:after="120" w:line="220" w:lineRule="atLeast"/>
    </w:pPr>
    <w:rPr>
      <w:rFonts w:ascii="宋体" w:hAnsi="Times New Roman"/>
      <w:lang w:val="en-GB"/>
    </w:rPr>
  </w:style>
  <w:style w:type="paragraph" w:customStyle="1" w:styleId="13-E3-">
    <w:name w:val="13-E3-图名称"/>
    <w:basedOn w:val="12-E3-"/>
    <w:link w:val="13-E3-Char"/>
    <w:qFormat/>
    <w:rsid w:val="00255462"/>
    <w:pPr>
      <w:spacing w:afterLines="50" w:after="156"/>
      <w:ind w:firstLine="0"/>
      <w:jc w:val="center"/>
    </w:pPr>
  </w:style>
  <w:style w:type="paragraph" w:customStyle="1" w:styleId="StyleHeading1Centered">
    <w:name w:val="Style Heading 1 + Centered"/>
    <w:basedOn w:val="11"/>
    <w:qFormat/>
    <w:rsid w:val="00255462"/>
    <w:pPr>
      <w:keepLines/>
      <w:pageBreakBefore/>
      <w:widowControl w:val="0"/>
      <w:numPr>
        <w:numId w:val="0"/>
      </w:numPr>
      <w:tabs>
        <w:tab w:val="left" w:pos="360"/>
        <w:tab w:val="left" w:pos="420"/>
      </w:tabs>
      <w:spacing w:after="120"/>
      <w:ind w:left="642" w:rightChars="100" w:right="100" w:hanging="284"/>
      <w:jc w:val="center"/>
    </w:pPr>
    <w:rPr>
      <w:rFonts w:ascii="Times New Roman" w:hAnsi="Times New Roman"/>
      <w:bCs w:val="0"/>
      <w:color w:val="000000"/>
      <w:kern w:val="44"/>
      <w:sz w:val="44"/>
      <w:szCs w:val="20"/>
      <w:lang w:val="en-US" w:eastAsia="zh-CN" w:bidi="ar-SA"/>
    </w:rPr>
  </w:style>
  <w:style w:type="paragraph" w:customStyle="1" w:styleId="Figure0">
    <w:name w:val="Figure"/>
    <w:basedOn w:val="afff"/>
    <w:qFormat/>
    <w:rsid w:val="00255462"/>
    <w:pPr>
      <w:overflowPunct w:val="0"/>
      <w:autoSpaceDE w:val="0"/>
      <w:autoSpaceDN w:val="0"/>
      <w:adjustRightInd w:val="0"/>
      <w:ind w:firstLine="420"/>
      <w:jc w:val="center"/>
      <w:textAlignment w:val="baseline"/>
    </w:pPr>
    <w:rPr>
      <w:rFonts w:ascii="Times" w:hAnsi="Times"/>
      <w:color w:val="000000"/>
      <w:sz w:val="24"/>
      <w:szCs w:val="20"/>
      <w:lang w:eastAsia="zh-CN" w:bidi="ar-SA"/>
    </w:rPr>
  </w:style>
  <w:style w:type="paragraph" w:customStyle="1" w:styleId="226">
    <w:name w:val="列表 22"/>
    <w:basedOn w:val="afff"/>
    <w:qFormat/>
    <w:rsid w:val="00255462"/>
    <w:pPr>
      <w:widowControl w:val="0"/>
      <w:spacing w:before="280" w:after="290" w:line="377" w:lineRule="auto"/>
      <w:ind w:leftChars="200" w:left="100" w:hangingChars="200" w:hanging="200"/>
      <w:jc w:val="both"/>
    </w:pPr>
    <w:rPr>
      <w:rFonts w:ascii="Times New Roman" w:hAnsi="Times New Roman"/>
      <w:color w:val="000000"/>
      <w:kern w:val="2"/>
      <w:sz w:val="24"/>
      <w:szCs w:val="21"/>
      <w:lang w:eastAsia="zh-CN" w:bidi="ar-SA"/>
    </w:rPr>
  </w:style>
  <w:style w:type="paragraph" w:customStyle="1" w:styleId="tb-2">
    <w:name w:val="tb-2"/>
    <w:basedOn w:val="afff"/>
    <w:qFormat/>
    <w:rsid w:val="00255462"/>
    <w:pPr>
      <w:ind w:firstLineChars="200" w:firstLine="480"/>
    </w:pPr>
    <w:rPr>
      <w:rFonts w:ascii="Times New Roman" w:hAnsi="Times New Roman"/>
      <w:color w:val="000000"/>
      <w:sz w:val="24"/>
      <w:lang w:eastAsia="zh-CN" w:bidi="ar-SA"/>
    </w:rPr>
  </w:style>
  <w:style w:type="paragraph" w:customStyle="1" w:styleId="CharChar1CharCharCharCharCharChar5">
    <w:name w:val="Char Char1 Char Char Char Char Char Char5"/>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CharCharCharCharCharCharCharCharCharCharChar">
    <w:name w:val="Char 字元 Char Char Char Char Char Char Char Char Char Char"/>
    <w:basedOn w:val="afff"/>
    <w:qFormat/>
    <w:rsid w:val="00255462"/>
    <w:pPr>
      <w:spacing w:after="160" w:line="240" w:lineRule="exact"/>
      <w:ind w:firstLine="420"/>
    </w:pPr>
    <w:rPr>
      <w:rFonts w:ascii="Verdana" w:hAnsi="Verdana"/>
      <w:color w:val="000000"/>
      <w:sz w:val="28"/>
      <w:szCs w:val="20"/>
      <w:lang w:bidi="ar-SA"/>
    </w:rPr>
  </w:style>
  <w:style w:type="paragraph" w:customStyle="1" w:styleId="affffffffffffd">
    <w:name w:val="普通正文"/>
    <w:basedOn w:val="afff"/>
    <w:link w:val="Charffffd"/>
    <w:qFormat/>
    <w:rsid w:val="00255462"/>
    <w:pPr>
      <w:widowControl w:val="0"/>
      <w:adjustRightInd w:val="0"/>
      <w:spacing w:before="120" w:after="120"/>
      <w:ind w:firstLine="480"/>
      <w:textAlignment w:val="baseline"/>
    </w:pPr>
    <w:rPr>
      <w:rFonts w:ascii="宋体" w:hAnsi="宋体"/>
      <w:color w:val="000000"/>
      <w:sz w:val="24"/>
      <w:lang w:eastAsia="zh-CN" w:bidi="ar-SA"/>
    </w:rPr>
  </w:style>
  <w:style w:type="paragraph" w:customStyle="1" w:styleId="afffffffffffffffffffffffb">
    <w:name w:val="绘图标准"/>
    <w:basedOn w:val="afff"/>
    <w:qFormat/>
    <w:rsid w:val="00255462"/>
    <w:pPr>
      <w:widowControl w:val="0"/>
      <w:tabs>
        <w:tab w:val="left" w:pos="1699"/>
      </w:tabs>
      <w:spacing w:before="280" w:after="290" w:line="377" w:lineRule="auto"/>
      <w:ind w:left="1699" w:hanging="360"/>
      <w:jc w:val="both"/>
    </w:pPr>
    <w:rPr>
      <w:rFonts w:ascii="Times New Roman" w:eastAsia="新宋体" w:hAnsi="Times New Roman"/>
      <w:color w:val="000000"/>
      <w:sz w:val="28"/>
      <w:szCs w:val="20"/>
      <w:lang w:eastAsia="zh-CN" w:bidi="ar-SA"/>
    </w:rPr>
  </w:style>
  <w:style w:type="paragraph" w:customStyle="1" w:styleId="xl125">
    <w:name w:val="xl125"/>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hAnsi="Arial" w:cs="Arial"/>
      <w:sz w:val="18"/>
      <w:szCs w:val="18"/>
      <w:lang w:eastAsia="zh-CN" w:bidi="ar-SA"/>
    </w:rPr>
  </w:style>
  <w:style w:type="paragraph" w:customStyle="1" w:styleId="tabletext1">
    <w:name w:val="tabletext"/>
    <w:basedOn w:val="afff"/>
    <w:qFormat/>
    <w:rsid w:val="00255462"/>
    <w:pPr>
      <w:spacing w:before="280" w:after="290" w:line="300" w:lineRule="atLeast"/>
      <w:ind w:firstLine="420"/>
    </w:pPr>
    <w:rPr>
      <w:rFonts w:ascii="宋体" w:hAnsi="宋体" w:cs="宋体"/>
      <w:color w:val="000000"/>
      <w:sz w:val="18"/>
      <w:szCs w:val="18"/>
      <w:lang w:eastAsia="zh-CN" w:bidi="ar-SA"/>
    </w:rPr>
  </w:style>
  <w:style w:type="paragraph" w:customStyle="1" w:styleId="afffffffffffffffffffffffc">
    <w:name w:val="黑体小初中"/>
    <w:basedOn w:val="my"/>
    <w:qFormat/>
    <w:rsid w:val="00255462"/>
    <w:pPr>
      <w:widowControl/>
      <w:tabs>
        <w:tab w:val="left" w:pos="0"/>
      </w:tabs>
      <w:spacing w:before="156" w:after="156"/>
      <w:ind w:firstLineChars="0" w:firstLine="0"/>
      <w:jc w:val="center"/>
    </w:pPr>
    <w:rPr>
      <w:rFonts w:ascii="黑体" w:eastAsia="黑体" w:hAnsi="宋体"/>
      <w:sz w:val="72"/>
      <w:szCs w:val="72"/>
    </w:rPr>
  </w:style>
  <w:style w:type="paragraph" w:customStyle="1" w:styleId="rabbit">
    <w:name w:val="rabbit"/>
    <w:basedOn w:val="afff"/>
    <w:qFormat/>
    <w:rsid w:val="00255462"/>
    <w:pPr>
      <w:widowControl w:val="0"/>
      <w:ind w:firstLine="420"/>
      <w:jc w:val="both"/>
    </w:pPr>
    <w:rPr>
      <w:rFonts w:ascii="Times New Roman" w:eastAsia="Arial" w:hAnsi="Times New Roman"/>
      <w:b/>
      <w:color w:val="000000"/>
      <w:kern w:val="2"/>
      <w:sz w:val="24"/>
      <w:lang w:eastAsia="zh-CN" w:bidi="ar-SA"/>
    </w:rPr>
  </w:style>
  <w:style w:type="paragraph" w:customStyle="1" w:styleId="afffffffffffffffffffffffd">
    <w:name w:val="仿宋正文"/>
    <w:basedOn w:val="afff"/>
    <w:qFormat/>
    <w:rsid w:val="00255462"/>
    <w:pPr>
      <w:widowControl w:val="0"/>
      <w:adjustRightInd w:val="0"/>
      <w:snapToGrid w:val="0"/>
      <w:ind w:firstLineChars="200" w:firstLine="200"/>
      <w:jc w:val="both"/>
      <w:textAlignment w:val="baseline"/>
    </w:pPr>
    <w:rPr>
      <w:rFonts w:ascii="仿宋_GB2312" w:eastAsia="仿宋_GB2312" w:hAnsi="宋体"/>
      <w:snapToGrid w:val="0"/>
      <w:color w:val="000000"/>
      <w:sz w:val="28"/>
      <w:szCs w:val="28"/>
      <w:lang w:eastAsia="zh-CN" w:bidi="ar-SA"/>
    </w:rPr>
  </w:style>
  <w:style w:type="paragraph" w:customStyle="1" w:styleId="afffffffffffffffffffffffe">
    <w:name w:val="!封面小标题"/>
    <w:qFormat/>
    <w:rsid w:val="00255462"/>
    <w:pPr>
      <w:spacing w:before="156" w:after="156" w:line="360" w:lineRule="auto"/>
      <w:ind w:firstLine="480"/>
      <w:jc w:val="center"/>
    </w:pPr>
    <w:rPr>
      <w:rFonts w:ascii="Arial Unicode MS" w:eastAsia="黑体" w:hAnsi="Arial Unicode MS"/>
      <w:kern w:val="2"/>
      <w:sz w:val="36"/>
      <w:szCs w:val="36"/>
    </w:rPr>
  </w:style>
  <w:style w:type="paragraph" w:customStyle="1" w:styleId="affffffffffffffffffffffff">
    <w:name w:val="目次、索引正文"/>
    <w:qFormat/>
    <w:rsid w:val="00255462"/>
    <w:pPr>
      <w:spacing w:before="280" w:after="290" w:line="320" w:lineRule="exact"/>
      <w:jc w:val="both"/>
    </w:pPr>
    <w:rPr>
      <w:rFonts w:ascii="宋体" w:hAnsi="Times New Roman"/>
      <w:sz w:val="21"/>
    </w:rPr>
  </w:style>
  <w:style w:type="paragraph" w:customStyle="1" w:styleId="affffffffffffffffffffff">
    <w:name w:val="一级条标题"/>
    <w:basedOn w:val="affffffffffffffffffffffff0"/>
    <w:next w:val="afffffffffffffff"/>
    <w:qFormat/>
    <w:rsid w:val="00255462"/>
    <w:pPr>
      <w:spacing w:beforeLines="0" w:before="0" w:afterLines="0" w:after="0"/>
      <w:outlineLvl w:val="2"/>
    </w:pPr>
  </w:style>
  <w:style w:type="paragraph" w:customStyle="1" w:styleId="affffffffffffffffffffffff0">
    <w:name w:val="章标题"/>
    <w:next w:val="afffffffffffffff"/>
    <w:qFormat/>
    <w:rsid w:val="00255462"/>
    <w:pPr>
      <w:spacing w:beforeLines="50" w:before="156" w:afterLines="50" w:after="156"/>
      <w:jc w:val="both"/>
      <w:outlineLvl w:val="1"/>
    </w:pPr>
    <w:rPr>
      <w:rFonts w:ascii="黑体" w:eastAsia="黑体" w:hAnsi="Times New Roman"/>
      <w:sz w:val="21"/>
    </w:rPr>
  </w:style>
  <w:style w:type="paragraph" w:customStyle="1" w:styleId="CustomerName">
    <w:name w:val="Customer Name"/>
    <w:qFormat/>
    <w:rsid w:val="00255462"/>
    <w:pPr>
      <w:framePr w:hSpace="181" w:wrap="around" w:vAnchor="text" w:hAnchor="margin" w:x="126" w:y="1"/>
    </w:pPr>
    <w:rPr>
      <w:rFonts w:ascii="仿宋_GB2312" w:hAnsi="宋体"/>
      <w:b/>
      <w:color w:val="00637A"/>
      <w:sz w:val="44"/>
      <w:szCs w:val="44"/>
      <w:lang w:eastAsia="en-US"/>
    </w:rPr>
  </w:style>
  <w:style w:type="paragraph" w:customStyle="1" w:styleId="2TimesNewRoman12">
    <w:name w:val="样式 标题 2 + (西文) Times New Roman (中文) 宋体 (符号) 宋体 小二 段前: 12 磅 ..."/>
    <w:basedOn w:val="23"/>
    <w:qFormat/>
    <w:rsid w:val="00255462"/>
    <w:pPr>
      <w:keepLines/>
      <w:numPr>
        <w:ilvl w:val="0"/>
        <w:numId w:val="0"/>
      </w:numPr>
      <w:tabs>
        <w:tab w:val="left" w:pos="840"/>
        <w:tab w:val="left" w:pos="1320"/>
      </w:tabs>
      <w:spacing w:before="100" w:beforeAutospacing="1" w:after="100" w:afterAutospacing="1"/>
      <w:ind w:left="1320" w:hanging="420"/>
    </w:pPr>
    <w:rPr>
      <w:rFonts w:ascii="Times New Roman" w:hAnsi="宋体" w:cs="宋体"/>
      <w:i w:val="0"/>
      <w:iCs w:val="0"/>
      <w:color w:val="000000"/>
      <w:kern w:val="2"/>
      <w:sz w:val="36"/>
      <w:szCs w:val="20"/>
      <w:lang w:val="en-US" w:eastAsia="zh-CN" w:bidi="ar-SA"/>
    </w:rPr>
  </w:style>
  <w:style w:type="paragraph" w:customStyle="1" w:styleId="CharCharCharCharCharCharCharCharCharCharCharChar1CharCharCharCharCharCharCharCharCharCharCharChar">
    <w:name w:val="Char Char Char Char Char Char Char Char Char Char Char Char1 Char Char Char Char Char Char Char Char Char Char Char Char"/>
    <w:basedOn w:val="affff0"/>
    <w:qFormat/>
    <w:rsid w:val="00255462"/>
    <w:pPr>
      <w:widowControl w:val="0"/>
      <w:shd w:val="clear" w:color="auto" w:fill="000080"/>
      <w:spacing w:before="280" w:after="290" w:line="377" w:lineRule="auto"/>
      <w:ind w:firstLine="420"/>
      <w:jc w:val="both"/>
    </w:pPr>
    <w:rPr>
      <w:rFonts w:ascii="Tahoma" w:hAnsi="Tahoma"/>
      <w:color w:val="000000"/>
      <w:sz w:val="24"/>
      <w:szCs w:val="24"/>
      <w:lang w:val="en-US" w:eastAsia="zh-CN"/>
    </w:rPr>
  </w:style>
  <w:style w:type="paragraph" w:customStyle="1" w:styleId="CharChar2Char2">
    <w:name w:val="Char Char2 Char2"/>
    <w:basedOn w:val="affff0"/>
    <w:qFormat/>
    <w:rsid w:val="00255462"/>
    <w:pPr>
      <w:widowControl w:val="0"/>
      <w:shd w:val="clear" w:color="auto" w:fill="000080"/>
      <w:ind w:firstLine="420"/>
      <w:jc w:val="both"/>
    </w:pPr>
    <w:rPr>
      <w:rFonts w:ascii="Calibri"/>
      <w:color w:val="000000"/>
      <w:sz w:val="24"/>
      <w:szCs w:val="22"/>
      <w:lang w:val="en-US" w:eastAsia="zh-CN"/>
    </w:rPr>
  </w:style>
  <w:style w:type="paragraph" w:customStyle="1" w:styleId="Index">
    <w:name w:val="Index"/>
    <w:basedOn w:val="afff"/>
    <w:qFormat/>
    <w:rsid w:val="00255462"/>
    <w:pPr>
      <w:widowControl w:val="0"/>
      <w:suppressLineNumbers/>
      <w:suppressAutoHyphens/>
      <w:ind w:firstLine="420"/>
      <w:jc w:val="both"/>
    </w:pPr>
    <w:rPr>
      <w:rFonts w:ascii="Times New Roman" w:hAnsi="Times New Roman" w:cs="Tahoma"/>
      <w:color w:val="000000"/>
      <w:kern w:val="1"/>
      <w:sz w:val="24"/>
      <w:lang w:eastAsia="ar-SA" w:bidi="ar-SA"/>
    </w:rPr>
  </w:style>
  <w:style w:type="paragraph" w:customStyle="1" w:styleId="liyi">
    <w:name w:val="liyi_正文"/>
    <w:basedOn w:val="0"/>
    <w:link w:val="liyiChar"/>
    <w:qFormat/>
    <w:rsid w:val="00255462"/>
    <w:pPr>
      <w:ind w:firstLine="480"/>
    </w:pPr>
    <w:rPr>
      <w:color w:val="000000"/>
      <w:kern w:val="0"/>
    </w:rPr>
  </w:style>
  <w:style w:type="paragraph" w:customStyle="1" w:styleId="affffffffffffffffffffffff1">
    <w:name w:val="工程建设表标题"/>
    <w:basedOn w:val="affffffffffffffffff6"/>
    <w:next w:val="afffe"/>
    <w:qFormat/>
    <w:rsid w:val="00255462"/>
    <w:pPr>
      <w:tabs>
        <w:tab w:val="clear" w:pos="735"/>
        <w:tab w:val="clear" w:pos="1680"/>
        <w:tab w:val="left" w:pos="3360"/>
      </w:tabs>
      <w:ind w:left="3360"/>
      <w:jc w:val="center"/>
      <w:outlineLvl w:val="9"/>
    </w:pPr>
    <w:rPr>
      <w:b/>
    </w:rPr>
  </w:style>
  <w:style w:type="paragraph" w:customStyle="1" w:styleId="2ff2">
    <w:name w:val="样式 首行缩进:  2 字符"/>
    <w:basedOn w:val="afff"/>
    <w:link w:val="2Char12"/>
    <w:qFormat/>
    <w:rsid w:val="00255462"/>
    <w:pPr>
      <w:widowControl w:val="0"/>
      <w:ind w:firstLineChars="200" w:firstLine="480"/>
      <w:jc w:val="both"/>
    </w:pPr>
    <w:rPr>
      <w:rFonts w:cs="宋体"/>
      <w:color w:val="000000"/>
      <w:sz w:val="24"/>
      <w:szCs w:val="20"/>
      <w:lang w:eastAsia="zh-CN" w:bidi="ar-SA"/>
    </w:rPr>
  </w:style>
  <w:style w:type="paragraph" w:customStyle="1" w:styleId="jkm99">
    <w:name w:val="jkm99"/>
    <w:basedOn w:val="jkm8"/>
    <w:semiHidden/>
    <w:qFormat/>
    <w:rsid w:val="00255462"/>
    <w:pPr>
      <w:numPr>
        <w:ilvl w:val="8"/>
        <w:numId w:val="40"/>
      </w:numPr>
      <w:tabs>
        <w:tab w:val="clear" w:pos="1418"/>
        <w:tab w:val="left" w:pos="1584"/>
      </w:tabs>
      <w:outlineLvl w:val="8"/>
    </w:pPr>
    <w:rPr>
      <w:rFonts w:cs="宋体"/>
      <w:bCs/>
    </w:rPr>
  </w:style>
  <w:style w:type="paragraph" w:customStyle="1" w:styleId="SZF">
    <w:name w:val="SZF项目正文"/>
    <w:basedOn w:val="afff"/>
    <w:link w:val="SZFChar"/>
    <w:qFormat/>
    <w:rsid w:val="00255462"/>
    <w:pPr>
      <w:widowControl w:val="0"/>
      <w:spacing w:line="300" w:lineRule="auto"/>
      <w:ind w:firstLineChars="200" w:firstLine="480"/>
      <w:jc w:val="both"/>
    </w:pPr>
    <w:rPr>
      <w:rFonts w:ascii="宋体" w:hAnsi="宋体"/>
      <w:color w:val="000000"/>
      <w:sz w:val="24"/>
      <w:szCs w:val="20"/>
      <w:lang w:eastAsia="zh-CN" w:bidi="ar-SA"/>
    </w:rPr>
  </w:style>
  <w:style w:type="paragraph" w:customStyle="1" w:styleId="list2">
    <w:name w:val="list2"/>
    <w:basedOn w:val="list1"/>
    <w:qFormat/>
    <w:rsid w:val="00255462"/>
    <w:pPr>
      <w:tabs>
        <w:tab w:val="clear" w:pos="720"/>
        <w:tab w:val="left" w:pos="425"/>
        <w:tab w:val="left" w:pos="475"/>
      </w:tabs>
      <w:spacing w:beforeLines="200" w:before="624"/>
      <w:ind w:left="475" w:hanging="475"/>
      <w:outlineLvl w:val="1"/>
    </w:pPr>
    <w:rPr>
      <w:sz w:val="24"/>
      <w:szCs w:val="24"/>
    </w:rPr>
  </w:style>
  <w:style w:type="paragraph" w:customStyle="1" w:styleId="affffffffffffffffffffffff2">
    <w:name w:val="一级无标题条"/>
    <w:basedOn w:val="afff"/>
    <w:qFormat/>
    <w:rsid w:val="00255462"/>
    <w:pPr>
      <w:widowControl w:val="0"/>
      <w:spacing w:line="240" w:lineRule="auto"/>
      <w:jc w:val="both"/>
    </w:pPr>
    <w:rPr>
      <w:rFonts w:ascii="Times New Roman" w:hAnsi="Times New Roman" w:cs="Angsana New"/>
      <w:kern w:val="2"/>
      <w:lang w:eastAsia="zh-CN" w:bidi="ar-SA"/>
    </w:rPr>
  </w:style>
  <w:style w:type="character" w:customStyle="1" w:styleId="Char4f3">
    <w:name w:val="明显引用 Char4"/>
    <w:uiPriority w:val="30"/>
    <w:rsid w:val="00255462"/>
    <w:rPr>
      <w:rFonts w:ascii="Calibri" w:eastAsia="宋体" w:hAnsi="Calibri" w:cs="Times New Roman"/>
      <w:i/>
      <w:iCs/>
      <w:color w:val="5B9BD5"/>
    </w:rPr>
  </w:style>
  <w:style w:type="paragraph" w:customStyle="1" w:styleId="1fff7">
    <w:name w:val="寄信人地址1"/>
    <w:basedOn w:val="afff"/>
    <w:qFormat/>
    <w:rsid w:val="00255462"/>
    <w:pPr>
      <w:widowControl w:val="0"/>
      <w:snapToGrid w:val="0"/>
      <w:spacing w:before="280" w:after="290" w:line="377" w:lineRule="auto"/>
      <w:ind w:firstLine="420"/>
      <w:jc w:val="both"/>
    </w:pPr>
    <w:rPr>
      <w:rFonts w:ascii="宋体" w:hAnsi="宋体" w:cs="Arial"/>
      <w:color w:val="000000"/>
      <w:kern w:val="2"/>
      <w:sz w:val="24"/>
      <w:szCs w:val="21"/>
      <w:lang w:eastAsia="zh-CN" w:bidi="ar-SA"/>
    </w:rPr>
  </w:style>
  <w:style w:type="paragraph" w:customStyle="1" w:styleId="affffffffffffffffffffffff3">
    <w:name w:val="图形位置"/>
    <w:basedOn w:val="afff"/>
    <w:next w:val="afff"/>
    <w:qFormat/>
    <w:rsid w:val="00255462"/>
    <w:pPr>
      <w:widowControl w:val="0"/>
      <w:spacing w:line="240" w:lineRule="auto"/>
      <w:jc w:val="both"/>
    </w:pPr>
    <w:rPr>
      <w:rFonts w:ascii="Times New Roman" w:eastAsia="仿宋_GB2312" w:hAnsi="Times New Roman"/>
      <w:kern w:val="2"/>
      <w:sz w:val="28"/>
      <w:lang w:eastAsia="zh-CN" w:bidi="ar-SA"/>
    </w:rPr>
  </w:style>
  <w:style w:type="paragraph" w:customStyle="1" w:styleId="affffffffffffffffffffffff4">
    <w:name w:val="表正文左"/>
    <w:qFormat/>
    <w:rsid w:val="00255462"/>
    <w:rPr>
      <w:rFonts w:ascii="Arial" w:hAnsi="Arial"/>
      <w:kern w:val="2"/>
      <w:sz w:val="18"/>
      <w:szCs w:val="24"/>
    </w:rPr>
  </w:style>
  <w:style w:type="paragraph" w:customStyle="1" w:styleId="affffffffffffffffffffffff5">
    <w:name w:val="正文表格"/>
    <w:basedOn w:val="afffb"/>
    <w:next w:val="afffb"/>
    <w:qFormat/>
    <w:rsid w:val="00255462"/>
    <w:pPr>
      <w:widowControl w:val="0"/>
      <w:autoSpaceDE w:val="0"/>
      <w:autoSpaceDN w:val="0"/>
      <w:adjustRightInd w:val="0"/>
      <w:ind w:firstLine="420"/>
    </w:pPr>
    <w:rPr>
      <w:rFonts w:cs="Arial"/>
      <w:bCs/>
      <w:i w:val="0"/>
      <w:iCs w:val="0"/>
      <w:color w:val="000000"/>
      <w:kern w:val="2"/>
      <w:szCs w:val="21"/>
      <w:lang w:val="en-US" w:eastAsia="zh-CN" w:bidi="ar-SA"/>
    </w:rPr>
  </w:style>
  <w:style w:type="paragraph" w:customStyle="1" w:styleId="list3">
    <w:name w:val="list3"/>
    <w:basedOn w:val="list2"/>
    <w:qFormat/>
    <w:rsid w:val="00255462"/>
    <w:pPr>
      <w:tabs>
        <w:tab w:val="clear" w:pos="425"/>
        <w:tab w:val="clear" w:pos="475"/>
        <w:tab w:val="left" w:pos="950"/>
        <w:tab w:val="left" w:pos="1265"/>
      </w:tabs>
      <w:spacing w:beforeLines="100" w:before="312"/>
      <w:ind w:left="950" w:hanging="420"/>
      <w:outlineLvl w:val="2"/>
    </w:pPr>
  </w:style>
  <w:style w:type="paragraph" w:customStyle="1" w:styleId="IBM">
    <w:name w:val="IBM 正文"/>
    <w:basedOn w:val="afff"/>
    <w:qFormat/>
    <w:rsid w:val="00255462"/>
    <w:pPr>
      <w:widowControl w:val="0"/>
      <w:spacing w:line="400" w:lineRule="exact"/>
      <w:jc w:val="both"/>
    </w:pPr>
    <w:rPr>
      <w:rFonts w:ascii="Times New Roman" w:hAnsi="Times New Roman"/>
      <w:spacing w:val="20"/>
      <w:kern w:val="2"/>
      <w:sz w:val="24"/>
      <w:szCs w:val="20"/>
      <w:lang w:eastAsia="zh-CN" w:bidi="ar-SA"/>
    </w:rPr>
  </w:style>
  <w:style w:type="paragraph" w:customStyle="1" w:styleId="CharCharCharCharCharCharChar5">
    <w:name w:val="Char Char Char Char Char Char Char5"/>
    <w:basedOn w:val="afff"/>
    <w:qFormat/>
    <w:rsid w:val="00255462"/>
    <w:pPr>
      <w:widowControl w:val="0"/>
      <w:ind w:firstLine="420"/>
      <w:jc w:val="both"/>
    </w:pPr>
    <w:rPr>
      <w:rFonts w:ascii="Tahoma" w:hAnsi="Tahoma" w:cs="仿宋_GB2312"/>
      <w:color w:val="000000"/>
      <w:kern w:val="2"/>
      <w:sz w:val="24"/>
      <w:szCs w:val="28"/>
      <w:lang w:eastAsia="zh-CN" w:bidi="ar-SA"/>
    </w:rPr>
  </w:style>
  <w:style w:type="paragraph" w:customStyle="1" w:styleId="affffffffffffffffffffffff6">
    <w:name w:val="页脚文字"/>
    <w:basedOn w:val="afff"/>
    <w:qFormat/>
    <w:rsid w:val="00255462"/>
    <w:pPr>
      <w:widowControl w:val="0"/>
      <w:pBdr>
        <w:top w:val="single" w:sz="6" w:space="1" w:color="auto"/>
      </w:pBdr>
      <w:spacing w:before="280" w:after="290"/>
      <w:ind w:firstLine="510"/>
      <w:jc w:val="both"/>
    </w:pPr>
    <w:rPr>
      <w:rFonts w:ascii="Times New Roman" w:hAnsi="Times New Roman"/>
      <w:color w:val="000000"/>
      <w:kern w:val="2"/>
      <w:sz w:val="24"/>
      <w:szCs w:val="20"/>
      <w:lang w:eastAsia="zh-CN" w:bidi="ar-SA"/>
    </w:rPr>
  </w:style>
  <w:style w:type="paragraph" w:customStyle="1" w:styleId="affffffffffffffffffffffff7">
    <w:name w:val="_封面标题"/>
    <w:basedOn w:val="afffffff3"/>
    <w:qFormat/>
    <w:rsid w:val="00255462"/>
    <w:pPr>
      <w:jc w:val="center"/>
    </w:pPr>
    <w:rPr>
      <w:rFonts w:eastAsia="黑体"/>
      <w:sz w:val="52"/>
    </w:rPr>
  </w:style>
  <w:style w:type="paragraph" w:customStyle="1" w:styleId="aa8">
    <w:name w:val="aa8"/>
    <w:basedOn w:val="a80"/>
    <w:qFormat/>
    <w:rsid w:val="00255462"/>
    <w:pPr>
      <w:tabs>
        <w:tab w:val="clear" w:pos="1418"/>
        <w:tab w:val="clear" w:pos="3840"/>
        <w:tab w:val="left" w:pos="0"/>
      </w:tabs>
    </w:pPr>
    <w:rPr>
      <w:rFonts w:eastAsia="宋体"/>
      <w:b/>
      <w:sz w:val="24"/>
      <w:szCs w:val="24"/>
    </w:rPr>
  </w:style>
  <w:style w:type="paragraph" w:customStyle="1" w:styleId="MY1GB231211410">
    <w:name w:val="样式MY1 仿宋_GB2312 四号 首行缩进:  1.14 厘米 行距: 最小值 10 磅"/>
    <w:basedOn w:val="afff"/>
    <w:qFormat/>
    <w:rsid w:val="00255462"/>
    <w:pPr>
      <w:spacing w:before="-1" w:after="-1" w:line="200" w:lineRule="atLeast"/>
      <w:ind w:firstLine="645"/>
    </w:pPr>
    <w:rPr>
      <w:rFonts w:ascii="仿宋_GB2312" w:eastAsia="仿宋_GB2312" w:hAnsi="Times New Roman" w:cs="宋体"/>
      <w:color w:val="000000"/>
      <w:sz w:val="28"/>
      <w:szCs w:val="20"/>
      <w:lang w:eastAsia="zh-CN" w:bidi="ar-SA"/>
    </w:rPr>
  </w:style>
  <w:style w:type="paragraph" w:customStyle="1" w:styleId="a80">
    <w:name w:val="a8"/>
    <w:basedOn w:val="80"/>
    <w:link w:val="a8Char"/>
    <w:qFormat/>
    <w:rsid w:val="00255462"/>
    <w:pPr>
      <w:keepNext/>
      <w:keepLines/>
      <w:widowControl w:val="0"/>
      <w:numPr>
        <w:numId w:val="0"/>
      </w:numPr>
      <w:tabs>
        <w:tab w:val="left" w:pos="1418"/>
        <w:tab w:val="left" w:pos="3840"/>
      </w:tabs>
      <w:adjustRightInd w:val="0"/>
      <w:spacing w:after="64" w:line="320" w:lineRule="atLeast"/>
      <w:ind w:left="3840" w:hanging="1440"/>
      <w:textAlignment w:val="baseline"/>
    </w:pPr>
    <w:rPr>
      <w:rFonts w:ascii="宋体" w:eastAsia="黑体" w:hAnsi="宋体"/>
      <w:i w:val="0"/>
      <w:iCs w:val="0"/>
      <w:color w:val="000000"/>
      <w:sz w:val="20"/>
      <w:szCs w:val="20"/>
      <w:lang w:val="en-US" w:eastAsia="zh-CN" w:bidi="ar-SA"/>
    </w:rPr>
  </w:style>
  <w:style w:type="paragraph" w:customStyle="1" w:styleId="2h2Level2TopicHeadingHD2Heading2HiddenHeading21">
    <w:name w:val="样式 标题 2h2Level 2 Topic HeadingHD2Heading 2 HiddenHeading 2 ...1"/>
    <w:basedOn w:val="61"/>
    <w:next w:val="66CharCharChar6Char16CharChar1h6Third"/>
    <w:qFormat/>
    <w:rsid w:val="00255462"/>
    <w:pPr>
      <w:keepNext/>
      <w:keepLines/>
      <w:widowControl w:val="0"/>
      <w:numPr>
        <w:numId w:val="41"/>
      </w:numPr>
      <w:tabs>
        <w:tab w:val="left" w:pos="3060"/>
      </w:tabs>
      <w:spacing w:after="64" w:line="320" w:lineRule="auto"/>
      <w:ind w:left="0" w:firstLine="0"/>
      <w:jc w:val="both"/>
    </w:pPr>
    <w:rPr>
      <w:rFonts w:ascii="Arial" w:eastAsia="黑体" w:hAnsi="Arial"/>
      <w:color w:val="000000"/>
      <w:kern w:val="2"/>
      <w:sz w:val="28"/>
      <w:szCs w:val="28"/>
      <w:lang w:val="en-US" w:eastAsia="zh-CN" w:bidi="ar-SA"/>
    </w:rPr>
  </w:style>
  <w:style w:type="paragraph" w:customStyle="1" w:styleId="66CharCharChar6Char16CharChar1h6Third">
    <w:name w:val="样式 标题 6标题 6 Char Char Char标题 6 Char1标题 6 Char Char1h6Third..."/>
    <w:basedOn w:val="61"/>
    <w:qFormat/>
    <w:rsid w:val="00255462"/>
    <w:pPr>
      <w:keepNext/>
      <w:keepLines/>
      <w:widowControl w:val="0"/>
      <w:numPr>
        <w:numId w:val="0"/>
      </w:numPr>
      <w:tabs>
        <w:tab w:val="left" w:pos="3000"/>
      </w:tabs>
      <w:spacing w:after="64" w:line="320" w:lineRule="auto"/>
      <w:ind w:left="3000" w:hanging="420"/>
      <w:jc w:val="both"/>
    </w:pPr>
    <w:rPr>
      <w:rFonts w:ascii="Arial" w:eastAsia="黑体" w:hAnsi="Arial" w:cs="宋体"/>
      <w:kern w:val="2"/>
      <w:sz w:val="28"/>
      <w:szCs w:val="20"/>
      <w:lang w:val="en-US" w:eastAsia="zh-CN" w:bidi="ar-SA"/>
    </w:rPr>
  </w:style>
  <w:style w:type="paragraph" w:customStyle="1" w:styleId="xl28">
    <w:name w:val="xl28"/>
    <w:basedOn w:val="afff"/>
    <w:qFormat/>
    <w:rsid w:val="00255462"/>
    <w:pPr>
      <w:pBdr>
        <w:left w:val="single" w:sz="4" w:space="0" w:color="auto"/>
        <w:right w:val="single" w:sz="4" w:space="0" w:color="auto"/>
      </w:pBdr>
      <w:adjustRightInd w:val="0"/>
      <w:snapToGrid w:val="0"/>
      <w:spacing w:before="100" w:beforeAutospacing="1" w:after="100" w:afterAutospacing="1" w:line="240" w:lineRule="auto"/>
      <w:ind w:leftChars="-1" w:left="-2"/>
    </w:pPr>
    <w:rPr>
      <w:rFonts w:ascii="宋体" w:hAnsi="宋体" w:cs="Arial"/>
      <w:sz w:val="24"/>
      <w:szCs w:val="21"/>
      <w:lang w:eastAsia="zh-CN" w:bidi="ar-SA"/>
    </w:rPr>
  </w:style>
  <w:style w:type="paragraph" w:customStyle="1" w:styleId="affffffffffffffffffffffff8">
    <w:name w:val="表格纵标题"/>
    <w:basedOn w:val="afff"/>
    <w:qFormat/>
    <w:rsid w:val="00255462"/>
    <w:pPr>
      <w:widowControl w:val="0"/>
      <w:spacing w:beforeLines="20" w:before="62" w:afterLines="20" w:after="62"/>
      <w:ind w:firstLine="420"/>
      <w:jc w:val="both"/>
    </w:pPr>
    <w:rPr>
      <w:rFonts w:ascii="Times New Roman" w:hAnsi="宋体"/>
      <w:color w:val="000000"/>
      <w:kern w:val="2"/>
      <w:sz w:val="24"/>
      <w:lang w:eastAsia="zh-CN" w:bidi="ar-SA"/>
    </w:rPr>
  </w:style>
  <w:style w:type="paragraph" w:customStyle="1" w:styleId="Char112">
    <w:name w:val="Char112"/>
    <w:basedOn w:val="afff"/>
    <w:qFormat/>
    <w:rsid w:val="00255462"/>
    <w:pPr>
      <w:spacing w:after="160" w:line="240" w:lineRule="exact"/>
      <w:ind w:firstLine="420"/>
    </w:pPr>
    <w:rPr>
      <w:rFonts w:ascii="Verdana" w:hAnsi="Verdana"/>
      <w:color w:val="000000"/>
      <w:sz w:val="20"/>
      <w:szCs w:val="20"/>
      <w:lang w:bidi="ar-SA"/>
    </w:rPr>
  </w:style>
  <w:style w:type="paragraph" w:customStyle="1" w:styleId="affffffffffffffffffffffff9">
    <w:name w:val="项目"/>
    <w:basedOn w:val="afff"/>
    <w:qFormat/>
    <w:rsid w:val="00255462"/>
    <w:pPr>
      <w:ind w:firstLineChars="200" w:firstLine="480"/>
      <w:jc w:val="both"/>
    </w:pPr>
    <w:rPr>
      <w:rFonts w:ascii="Times New Roman" w:hAnsi="Times New Roman"/>
      <w:color w:val="000000"/>
      <w:sz w:val="24"/>
      <w:lang w:eastAsia="zh-CN" w:bidi="ar-SA"/>
    </w:rPr>
  </w:style>
  <w:style w:type="paragraph" w:customStyle="1" w:styleId="affffffffffffffffffffffffa">
    <w:name w:val="标题二"/>
    <w:basedOn w:val="23"/>
    <w:next w:val="afffb"/>
    <w:qFormat/>
    <w:rsid w:val="00255462"/>
    <w:pPr>
      <w:keepLines/>
      <w:widowControl w:val="0"/>
      <w:numPr>
        <w:numId w:val="0"/>
      </w:numPr>
      <w:tabs>
        <w:tab w:val="left" w:pos="567"/>
      </w:tabs>
      <w:spacing w:before="260" w:after="260" w:line="416" w:lineRule="auto"/>
      <w:ind w:left="567" w:hanging="567"/>
      <w:jc w:val="both"/>
    </w:pPr>
    <w:rPr>
      <w:rFonts w:ascii="Times New Roman" w:hAnsi="Times New Roman"/>
      <w:i w:val="0"/>
      <w:iCs w:val="0"/>
      <w:kern w:val="2"/>
      <w:sz w:val="32"/>
      <w:szCs w:val="32"/>
      <w:lang w:val="en-US" w:eastAsia="zh-CN" w:bidi="ar-SA"/>
    </w:rPr>
  </w:style>
  <w:style w:type="paragraph" w:customStyle="1" w:styleId="affffffffffffffffffffffffb">
    <w:name w:val="...."/>
    <w:basedOn w:val="afff"/>
    <w:next w:val="afff"/>
    <w:uiPriority w:val="99"/>
    <w:qFormat/>
    <w:rsid w:val="00255462"/>
    <w:pPr>
      <w:widowControl w:val="0"/>
      <w:autoSpaceDE w:val="0"/>
      <w:autoSpaceDN w:val="0"/>
      <w:adjustRightInd w:val="0"/>
      <w:spacing w:before="50"/>
      <w:ind w:firstLine="420"/>
    </w:pPr>
    <w:rPr>
      <w:rFonts w:ascii="Verdana" w:hAnsi="Verdana"/>
      <w:color w:val="000000"/>
      <w:sz w:val="24"/>
      <w:lang w:eastAsia="zh-CN" w:bidi="ar-SA"/>
    </w:rPr>
  </w:style>
  <w:style w:type="paragraph" w:customStyle="1" w:styleId="defaultfont">
    <w:name w:val="defaultfont"/>
    <w:basedOn w:val="afff"/>
    <w:qFormat/>
    <w:rsid w:val="00255462"/>
    <w:pPr>
      <w:spacing w:before="100" w:beforeAutospacing="1" w:after="100" w:afterAutospacing="1" w:line="240" w:lineRule="auto"/>
    </w:pPr>
    <w:rPr>
      <w:rFonts w:ascii="Arial" w:eastAsia="Arial Unicode MS" w:hAnsi="Arial" w:cs="Arial"/>
      <w:szCs w:val="21"/>
      <w:lang w:eastAsia="zh-CN" w:bidi="ar-SA"/>
    </w:rPr>
  </w:style>
  <w:style w:type="paragraph" w:customStyle="1" w:styleId="xl118">
    <w:name w:val="xl118"/>
    <w:basedOn w:val="afff"/>
    <w:qFormat/>
    <w:rsid w:val="00255462"/>
    <w:pPr>
      <w:spacing w:before="100" w:beforeAutospacing="1" w:after="100" w:afterAutospacing="1" w:line="240" w:lineRule="auto"/>
      <w:textAlignment w:val="center"/>
    </w:pPr>
    <w:rPr>
      <w:rFonts w:ascii="宋体" w:hAnsi="宋体" w:cs="宋体"/>
      <w:color w:val="000000"/>
      <w:sz w:val="18"/>
      <w:szCs w:val="18"/>
      <w:lang w:eastAsia="zh-CN" w:bidi="ar-SA"/>
    </w:rPr>
  </w:style>
  <w:style w:type="paragraph" w:customStyle="1" w:styleId="Char18CharCharChar">
    <w:name w:val="Char18 Char Char Char"/>
    <w:basedOn w:val="afff"/>
    <w:qFormat/>
    <w:rsid w:val="00255462"/>
    <w:pPr>
      <w:tabs>
        <w:tab w:val="left" w:pos="360"/>
      </w:tabs>
      <w:spacing w:after="160" w:line="240" w:lineRule="exact"/>
      <w:ind w:firstLine="420"/>
    </w:pPr>
    <w:rPr>
      <w:rFonts w:ascii="Times New Roman" w:hAnsi="Times New Roman"/>
      <w:color w:val="000000"/>
      <w:kern w:val="2"/>
      <w:sz w:val="24"/>
      <w:lang w:eastAsia="zh-CN" w:bidi="ar-SA"/>
    </w:rPr>
  </w:style>
  <w:style w:type="paragraph" w:customStyle="1" w:styleId="xl110">
    <w:name w:val="xl110"/>
    <w:basedOn w:val="afff"/>
    <w:qFormat/>
    <w:rsid w:val="00255462"/>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宋体" w:hAnsi="宋体" w:cs="宋体"/>
      <w:sz w:val="18"/>
      <w:szCs w:val="18"/>
      <w:lang w:eastAsia="zh-CN" w:bidi="ar-SA"/>
    </w:rPr>
  </w:style>
  <w:style w:type="paragraph" w:customStyle="1" w:styleId="15">
    <w:name w:val="样式1）"/>
    <w:basedOn w:val="afff"/>
    <w:qFormat/>
    <w:rsid w:val="00255462"/>
    <w:pPr>
      <w:widowControl w:val="0"/>
      <w:numPr>
        <w:numId w:val="42"/>
      </w:numPr>
      <w:tabs>
        <w:tab w:val="clear" w:pos="432"/>
        <w:tab w:val="left" w:pos="360"/>
      </w:tabs>
      <w:autoSpaceDE w:val="0"/>
      <w:autoSpaceDN w:val="0"/>
      <w:adjustRightInd w:val="0"/>
      <w:spacing w:before="280" w:after="290"/>
      <w:ind w:left="0" w:firstLine="0"/>
    </w:pPr>
    <w:rPr>
      <w:rFonts w:ascii="宋体" w:hAnsi="宋体"/>
      <w:color w:val="000000"/>
      <w:kern w:val="2"/>
      <w:sz w:val="24"/>
      <w:lang w:eastAsia="zh-CN" w:bidi="ar-SA"/>
    </w:rPr>
  </w:style>
  <w:style w:type="paragraph" w:customStyle="1" w:styleId="Bullets1">
    <w:name w:val="Bullets 1"/>
    <w:basedOn w:val="BodyCopy"/>
    <w:qFormat/>
    <w:rsid w:val="00255462"/>
    <w:pPr>
      <w:numPr>
        <w:numId w:val="43"/>
      </w:numPr>
      <w:tabs>
        <w:tab w:val="clear" w:pos="680"/>
        <w:tab w:val="left" w:pos="360"/>
      </w:tabs>
      <w:spacing w:before="0" w:after="0"/>
      <w:ind w:left="288" w:hanging="288"/>
    </w:pPr>
    <w:rPr>
      <w:bCs/>
    </w:rPr>
  </w:style>
  <w:style w:type="paragraph" w:customStyle="1" w:styleId="Char1CharCharCharCharCharChar">
    <w:name w:val="Char1 Char Char Char Char Char Char"/>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Normal-TOC">
    <w:name w:val="Normal - TOC"/>
    <w:basedOn w:val="afff"/>
    <w:qFormat/>
    <w:rsid w:val="00255462"/>
    <w:pPr>
      <w:spacing w:before="280" w:after="290" w:line="377" w:lineRule="auto"/>
      <w:ind w:firstLine="420"/>
    </w:pPr>
    <w:rPr>
      <w:rFonts w:ascii="Times New Roman" w:hAnsi="Times New Roman"/>
      <w:color w:val="000000"/>
      <w:sz w:val="22"/>
      <w:szCs w:val="20"/>
      <w:lang w:bidi="ar-SA"/>
    </w:rPr>
  </w:style>
  <w:style w:type="paragraph" w:customStyle="1" w:styleId="affffffffffffffffffffffffc">
    <w:name w:val="二封标题"/>
    <w:basedOn w:val="afff"/>
    <w:qFormat/>
    <w:rsid w:val="00255462"/>
    <w:pPr>
      <w:widowControl w:val="0"/>
      <w:spacing w:line="300" w:lineRule="auto"/>
      <w:ind w:firstLine="420"/>
      <w:jc w:val="center"/>
    </w:pPr>
    <w:rPr>
      <w:rFonts w:ascii="宋体" w:hAnsi="宋体" w:cs="宋体"/>
      <w:b/>
      <w:bCs/>
      <w:color w:val="000000"/>
      <w:kern w:val="2"/>
      <w:sz w:val="72"/>
      <w:szCs w:val="20"/>
      <w:lang w:eastAsia="zh-CN" w:bidi="ar-SA"/>
    </w:rPr>
  </w:style>
  <w:style w:type="paragraph" w:customStyle="1" w:styleId="227">
    <w:name w:val="样式 正文首行缩进 2 + 行距: 2 倍行距"/>
    <w:basedOn w:val="2f9"/>
    <w:qFormat/>
    <w:rsid w:val="00255462"/>
    <w:pPr>
      <w:spacing w:after="0" w:line="360" w:lineRule="auto"/>
      <w:ind w:left="200" w:firstLine="200"/>
    </w:pPr>
    <w:rPr>
      <w:color w:val="000000"/>
    </w:rPr>
  </w:style>
  <w:style w:type="paragraph" w:customStyle="1" w:styleId="-1">
    <w:name w:val="正文-带编号1)"/>
    <w:basedOn w:val="afff"/>
    <w:qFormat/>
    <w:rsid w:val="00255462"/>
    <w:pPr>
      <w:widowControl w:val="0"/>
      <w:numPr>
        <w:numId w:val="44"/>
      </w:numPr>
      <w:tabs>
        <w:tab w:val="left" w:pos="360"/>
      </w:tabs>
      <w:spacing w:before="280" w:after="290" w:line="400" w:lineRule="exact"/>
      <w:ind w:left="0" w:firstLine="0"/>
      <w:jc w:val="both"/>
    </w:pPr>
    <w:rPr>
      <w:rFonts w:ascii="宋体" w:hAnsi="宋体"/>
      <w:color w:val="000000"/>
      <w:kern w:val="2"/>
      <w:sz w:val="24"/>
      <w:lang w:eastAsia="zh-CN" w:bidi="ar-SA"/>
    </w:rPr>
  </w:style>
  <w:style w:type="paragraph" w:customStyle="1" w:styleId="27">
    <w:name w:val="方案列表2"/>
    <w:basedOn w:val="afff"/>
    <w:qFormat/>
    <w:rsid w:val="00255462"/>
    <w:pPr>
      <w:widowControl w:val="0"/>
      <w:numPr>
        <w:numId w:val="45"/>
      </w:numPr>
      <w:tabs>
        <w:tab w:val="left" w:pos="874"/>
      </w:tabs>
      <w:adjustRightInd w:val="0"/>
      <w:snapToGrid w:val="0"/>
      <w:spacing w:before="120"/>
      <w:ind w:firstLineChars="225" w:firstLine="225"/>
      <w:jc w:val="both"/>
    </w:pPr>
    <w:rPr>
      <w:rFonts w:ascii="宋体" w:hAnsi="Times New Roman" w:cs="宋体"/>
      <w:color w:val="000000"/>
      <w:sz w:val="24"/>
      <w:lang w:val="zh-CN" w:eastAsia="zh-CN" w:bidi="ar-SA"/>
    </w:rPr>
  </w:style>
  <w:style w:type="paragraph" w:customStyle="1" w:styleId="xl241">
    <w:name w:val="xl241"/>
    <w:basedOn w:val="afff"/>
    <w:qFormat/>
    <w:rsid w:val="00255462"/>
    <w:pPr>
      <w:spacing w:before="100" w:beforeAutospacing="1" w:after="100" w:afterAutospacing="1"/>
      <w:ind w:firstLineChars="236" w:firstLine="566"/>
    </w:pPr>
    <w:rPr>
      <w:rFonts w:ascii="宋体" w:hAnsi="宋体" w:cs="宋体"/>
      <w:color w:val="000000"/>
      <w:sz w:val="18"/>
      <w:szCs w:val="18"/>
      <w:lang w:eastAsia="zh-CN" w:bidi="ar-SA"/>
    </w:rPr>
  </w:style>
  <w:style w:type="paragraph" w:customStyle="1" w:styleId="228">
    <w:name w:val="样式 首行缩进:  2 字符2"/>
    <w:basedOn w:val="afff"/>
    <w:qFormat/>
    <w:rsid w:val="00255462"/>
    <w:pPr>
      <w:spacing w:before="120" w:after="-1"/>
      <w:ind w:firstLineChars="200" w:firstLine="200"/>
    </w:pPr>
    <w:rPr>
      <w:rFonts w:ascii="Times New Roman" w:hAnsi="Times New Roman" w:cs="宋体"/>
      <w:color w:val="000000"/>
      <w:sz w:val="24"/>
      <w:szCs w:val="20"/>
      <w:lang w:eastAsia="zh-CN" w:bidi="ar-SA"/>
    </w:rPr>
  </w:style>
  <w:style w:type="paragraph" w:customStyle="1" w:styleId="affffffffffffffffffffffffd">
    <w:name w:val="方欣插图说明"/>
    <w:basedOn w:val="afff"/>
    <w:qFormat/>
    <w:rsid w:val="00255462"/>
    <w:pPr>
      <w:spacing w:before="-1" w:after="-1"/>
      <w:ind w:firstLineChars="200" w:firstLine="200"/>
      <w:jc w:val="center"/>
    </w:pPr>
    <w:rPr>
      <w:rFonts w:ascii="Book Antiqua" w:hAnsi="Book Antiqua" w:cs="宋体"/>
      <w:color w:val="000000"/>
      <w:sz w:val="24"/>
      <w:szCs w:val="20"/>
      <w:lang w:eastAsia="zh-CN" w:bidi="ar-SA"/>
    </w:rPr>
  </w:style>
  <w:style w:type="paragraph" w:customStyle="1" w:styleId="xl106">
    <w:name w:val="xl106"/>
    <w:basedOn w:val="afff"/>
    <w:qFormat/>
    <w:rsid w:val="00255462"/>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宋体" w:hAnsi="宋体" w:cs="宋体"/>
      <w:b/>
      <w:bCs/>
      <w:sz w:val="20"/>
      <w:szCs w:val="20"/>
      <w:lang w:eastAsia="zh-CN" w:bidi="ar-SA"/>
    </w:rPr>
  </w:style>
  <w:style w:type="paragraph" w:customStyle="1" w:styleId="affffffffffffffffffffffffe">
    <w:name w:val="标号"/>
    <w:basedOn w:val="afff"/>
    <w:qFormat/>
    <w:rsid w:val="00255462"/>
    <w:pPr>
      <w:widowControl w:val="0"/>
      <w:ind w:firstLine="420"/>
      <w:jc w:val="both"/>
    </w:pPr>
    <w:rPr>
      <w:rFonts w:ascii="Times New Roman" w:hAnsi="Times New Roman"/>
      <w:color w:val="000000"/>
      <w:kern w:val="2"/>
      <w:sz w:val="24"/>
      <w:szCs w:val="20"/>
      <w:lang w:eastAsia="zh-CN" w:bidi="ar-SA"/>
    </w:rPr>
  </w:style>
  <w:style w:type="paragraph" w:customStyle="1" w:styleId="CharCharCharChar1CharCharCharCharCharCharCharCharCharCharChar1">
    <w:name w:val="Char Char Char Char1 Char Char Char Char Char Char Char Char Char Char Char1"/>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xl152">
    <w:name w:val="xl152"/>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000000"/>
      <w:sz w:val="24"/>
      <w:szCs w:val="21"/>
      <w:lang w:eastAsia="zh-CN" w:bidi="ar-SA"/>
    </w:rPr>
  </w:style>
  <w:style w:type="paragraph" w:customStyle="1" w:styleId="79">
    <w:name w:val="7级目录"/>
    <w:basedOn w:val="70"/>
    <w:next w:val="afff"/>
    <w:semiHidden/>
    <w:qFormat/>
    <w:rsid w:val="00255462"/>
    <w:pPr>
      <w:keepNext/>
      <w:keepLines/>
      <w:numPr>
        <w:numId w:val="0"/>
      </w:numPr>
      <w:tabs>
        <w:tab w:val="left" w:pos="0"/>
        <w:tab w:val="left" w:pos="420"/>
        <w:tab w:val="left" w:pos="567"/>
        <w:tab w:val="left" w:pos="1296"/>
        <w:tab w:val="left" w:pos="3420"/>
      </w:tabs>
      <w:adjustRightInd w:val="0"/>
      <w:spacing w:before="100" w:beforeAutospacing="1" w:after="100" w:afterAutospacing="1"/>
      <w:ind w:left="3420" w:firstLineChars="200" w:hanging="420"/>
      <w:textAlignment w:val="baseline"/>
    </w:pPr>
    <w:rPr>
      <w:rFonts w:ascii="宋体" w:eastAsia="Arial" w:hAnsi="宋体"/>
      <w:b/>
      <w:bCs/>
      <w:color w:val="000000"/>
      <w:sz w:val="24"/>
      <w:szCs w:val="20"/>
      <w:lang w:val="en-US" w:eastAsia="zh-CN" w:bidi="ar-SA"/>
    </w:rPr>
  </w:style>
  <w:style w:type="paragraph" w:customStyle="1" w:styleId="4New">
    <w:name w:val="标题 4 New"/>
    <w:basedOn w:val="NewNewNewNew"/>
    <w:next w:val="NewNewNewNew"/>
    <w:qFormat/>
    <w:rsid w:val="00255462"/>
    <w:pPr>
      <w:keepNext/>
      <w:tabs>
        <w:tab w:val="left" w:pos="864"/>
        <w:tab w:val="left" w:pos="2080"/>
      </w:tabs>
      <w:spacing w:before="240" w:after="60"/>
      <w:ind w:left="2080" w:rightChars="100" w:right="100" w:firstLineChars="0" w:firstLine="0"/>
      <w:jc w:val="left"/>
      <w:outlineLvl w:val="3"/>
    </w:pPr>
    <w:rPr>
      <w:b/>
      <w:bCs/>
      <w:sz w:val="28"/>
      <w:szCs w:val="28"/>
    </w:rPr>
  </w:style>
  <w:style w:type="paragraph" w:customStyle="1" w:styleId="NewNewNewNew">
    <w:name w:val="正文 New New New New"/>
    <w:qFormat/>
    <w:rsid w:val="00255462"/>
    <w:pPr>
      <w:widowControl w:val="0"/>
      <w:spacing w:before="-1" w:after="-1" w:line="360" w:lineRule="auto"/>
      <w:ind w:firstLineChars="200" w:firstLine="200"/>
      <w:jc w:val="both"/>
    </w:pPr>
    <w:rPr>
      <w:rFonts w:ascii="Arial Unicode MS" w:hAnsi="Arial Unicode MS"/>
      <w:kern w:val="2"/>
      <w:sz w:val="24"/>
      <w:szCs w:val="24"/>
    </w:rPr>
  </w:style>
  <w:style w:type="paragraph" w:customStyle="1" w:styleId="afffffffffffffffffffffffff">
    <w:name w:val="图文标题"/>
    <w:basedOn w:val="afff"/>
    <w:qFormat/>
    <w:rsid w:val="00255462"/>
    <w:pPr>
      <w:widowControl w:val="0"/>
      <w:tabs>
        <w:tab w:val="left" w:pos="4480"/>
      </w:tabs>
      <w:adjustRightInd w:val="0"/>
      <w:spacing w:before="280" w:after="290"/>
      <w:ind w:firstLine="420"/>
      <w:jc w:val="center"/>
    </w:pPr>
    <w:rPr>
      <w:rFonts w:ascii="宋体" w:hAnsi="宋体"/>
      <w:color w:val="000000"/>
      <w:kern w:val="2"/>
      <w:sz w:val="24"/>
      <w:szCs w:val="21"/>
      <w:lang w:eastAsia="zh-CN" w:bidi="ar-SA"/>
    </w:rPr>
  </w:style>
  <w:style w:type="paragraph" w:customStyle="1" w:styleId="Char3CharCharCharCharCharCharCharCharChar1">
    <w:name w:val="Char3 Char Char Char Char Char Char Char Char Char1"/>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sideh">
    <w:name w:val="sideh"/>
    <w:basedOn w:val="afff"/>
    <w:qFormat/>
    <w:rsid w:val="00255462"/>
    <w:pPr>
      <w:spacing w:before="100" w:beforeAutospacing="1" w:after="100" w:afterAutospacing="1"/>
      <w:ind w:firstLine="420"/>
    </w:pPr>
    <w:rPr>
      <w:rFonts w:ascii="宋体" w:hAnsi="宋体" w:cs="宋体"/>
      <w:color w:val="000000"/>
      <w:sz w:val="24"/>
      <w:lang w:eastAsia="zh-CN" w:bidi="ar-SA"/>
    </w:rPr>
  </w:style>
  <w:style w:type="paragraph" w:customStyle="1" w:styleId="1fff8">
    <w:name w:val="科维正文1"/>
    <w:basedOn w:val="afff"/>
    <w:qFormat/>
    <w:rsid w:val="00255462"/>
    <w:pPr>
      <w:spacing w:beforeLines="50" w:before="156" w:afterLines="50" w:after="156"/>
      <w:ind w:firstLineChars="200" w:firstLine="480"/>
    </w:pPr>
    <w:rPr>
      <w:rFonts w:ascii="Times New Roman" w:hAnsi="Times New Roman"/>
      <w:color w:val="000000"/>
      <w:sz w:val="24"/>
      <w:lang w:bidi="ar-SA"/>
    </w:rPr>
  </w:style>
  <w:style w:type="paragraph" w:customStyle="1" w:styleId="afffffffffffffffffffffffff0">
    <w:name w:val="强调文字"/>
    <w:basedOn w:val="afff"/>
    <w:qFormat/>
    <w:rsid w:val="00255462"/>
    <w:pPr>
      <w:spacing w:before="-1" w:after="-1"/>
      <w:ind w:firstLineChars="200" w:firstLine="200"/>
    </w:pPr>
    <w:rPr>
      <w:rFonts w:ascii="Times New Roman" w:hAnsi="Times New Roman"/>
      <w:b/>
      <w:color w:val="000000"/>
      <w:sz w:val="24"/>
      <w:szCs w:val="21"/>
      <w:u w:val="dottedHeavy"/>
      <w:lang w:eastAsia="zh-CN" w:bidi="ar-SA"/>
    </w:rPr>
  </w:style>
  <w:style w:type="paragraph" w:customStyle="1" w:styleId="et18">
    <w:name w:val="et18"/>
    <w:basedOn w:val="afff"/>
    <w:qFormat/>
    <w:rsid w:val="00255462"/>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textAlignment w:val="bottom"/>
    </w:pPr>
    <w:rPr>
      <w:rFonts w:ascii="宋体" w:hAnsi="宋体" w:cs="宋体"/>
      <w:color w:val="000000"/>
      <w:sz w:val="20"/>
      <w:szCs w:val="20"/>
      <w:lang w:eastAsia="zh-CN" w:bidi="ar-SA"/>
    </w:rPr>
  </w:style>
  <w:style w:type="paragraph" w:customStyle="1" w:styleId="229">
    <w:name w:val="正文首行缩进 22"/>
    <w:basedOn w:val="4f1"/>
    <w:qFormat/>
    <w:rsid w:val="00255462"/>
    <w:pPr>
      <w:spacing w:after="120" w:line="240" w:lineRule="auto"/>
      <w:ind w:leftChars="200" w:left="420" w:firstLine="420"/>
    </w:pPr>
    <w:rPr>
      <w:szCs w:val="21"/>
    </w:rPr>
  </w:style>
  <w:style w:type="paragraph" w:customStyle="1" w:styleId="Heading2">
    <w:name w:val="*Heading 2"/>
    <w:next w:val="BodyText"/>
    <w:qFormat/>
    <w:rsid w:val="00255462"/>
    <w:pPr>
      <w:keepNext/>
      <w:keepLines/>
      <w:numPr>
        <w:ilvl w:val="1"/>
        <w:numId w:val="39"/>
      </w:numPr>
      <w:tabs>
        <w:tab w:val="clear" w:pos="2700"/>
        <w:tab w:val="left" w:pos="540"/>
      </w:tabs>
      <w:spacing w:before="240" w:after="120"/>
      <w:ind w:left="540" w:hanging="540"/>
      <w:outlineLvl w:val="1"/>
    </w:pPr>
    <w:rPr>
      <w:rFonts w:ascii="Arial" w:hAnsi="Arial"/>
      <w:b/>
      <w:sz w:val="24"/>
      <w:szCs w:val="24"/>
    </w:rPr>
  </w:style>
  <w:style w:type="paragraph" w:customStyle="1" w:styleId="1DocAccptChapterNbrPIM1H1123321Title1aa1">
    <w:name w:val="样式 标题 1DocAccpt(Chapter Nbr)PIM 1H1123321Title1卷标题aa章标题...1"/>
    <w:basedOn w:val="11"/>
    <w:qFormat/>
    <w:rsid w:val="00255462"/>
    <w:pPr>
      <w:keepLines/>
      <w:widowControl w:val="0"/>
      <w:numPr>
        <w:numId w:val="0"/>
      </w:numPr>
      <w:tabs>
        <w:tab w:val="left" w:pos="420"/>
      </w:tabs>
      <w:spacing w:before="0" w:after="0"/>
      <w:ind w:left="360" w:hanging="360"/>
      <w:jc w:val="center"/>
    </w:pPr>
    <w:rPr>
      <w:rFonts w:ascii="黑体" w:hAnsi="宋体"/>
      <w:color w:val="000000"/>
      <w:kern w:val="44"/>
      <w:sz w:val="44"/>
      <w:szCs w:val="20"/>
      <w:lang w:val="en-US" w:eastAsia="zh-CN" w:bidi="ar-SA"/>
    </w:rPr>
  </w:style>
  <w:style w:type="paragraph" w:customStyle="1" w:styleId="Style77">
    <w:name w:val="_Style 77"/>
    <w:basedOn w:val="afff"/>
    <w:semiHidden/>
    <w:qFormat/>
    <w:rsid w:val="00255462"/>
    <w:pPr>
      <w:adjustRightInd w:val="0"/>
      <w:spacing w:before="-1" w:after="-1"/>
      <w:ind w:firstLine="480"/>
    </w:pPr>
    <w:rPr>
      <w:rFonts w:ascii="Arial Unicode MS" w:hAnsi="Arial Unicode MS"/>
      <w:color w:val="000000"/>
      <w:sz w:val="18"/>
      <w:szCs w:val="20"/>
      <w:lang w:eastAsia="zh-CN" w:bidi="ar-SA"/>
    </w:rPr>
  </w:style>
  <w:style w:type="paragraph" w:customStyle="1" w:styleId="511">
    <w:name w:val="样式 标题 5 + 段前: 1 行 段后: 1 行"/>
    <w:basedOn w:val="5"/>
    <w:qFormat/>
    <w:rsid w:val="00255462"/>
    <w:pPr>
      <w:keepNext/>
      <w:keepLines/>
      <w:widowControl w:val="0"/>
      <w:numPr>
        <w:numId w:val="0"/>
      </w:numPr>
      <w:tabs>
        <w:tab w:val="left" w:pos="584"/>
      </w:tabs>
      <w:spacing w:beforeLines="100" w:before="312" w:afterLines="100" w:after="312"/>
      <w:jc w:val="both"/>
    </w:pPr>
    <w:rPr>
      <w:rFonts w:ascii="Arial" w:eastAsia="黑体" w:hAnsi="Arial" w:cs="宋体"/>
      <w:b w:val="0"/>
      <w:bCs w:val="0"/>
      <w:i w:val="0"/>
      <w:iCs w:val="0"/>
      <w:color w:val="000000"/>
      <w:spacing w:val="10"/>
      <w:kern w:val="2"/>
      <w:sz w:val="24"/>
      <w:szCs w:val="24"/>
      <w:lang w:val="en-US" w:eastAsia="zh-CN" w:bidi="ar-SA"/>
    </w:rPr>
  </w:style>
  <w:style w:type="paragraph" w:customStyle="1" w:styleId="1fff9">
    <w:name w:val="结束语1"/>
    <w:basedOn w:val="afff"/>
    <w:qFormat/>
    <w:rsid w:val="00255462"/>
    <w:pPr>
      <w:widowControl w:val="0"/>
      <w:spacing w:before="280" w:after="290" w:line="377" w:lineRule="auto"/>
      <w:ind w:leftChars="2100" w:left="100" w:firstLine="420"/>
      <w:jc w:val="both"/>
    </w:pPr>
    <w:rPr>
      <w:rFonts w:ascii="Times New Roman" w:hAnsi="Times New Roman"/>
      <w:color w:val="000000"/>
      <w:sz w:val="20"/>
      <w:szCs w:val="21"/>
      <w:lang w:eastAsia="zh-CN" w:bidi="ar-SA"/>
    </w:rPr>
  </w:style>
  <w:style w:type="paragraph" w:customStyle="1" w:styleId="xl19">
    <w:name w:val="xl19"/>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pPr>
    <w:rPr>
      <w:rFonts w:ascii="宋体" w:hAnsi="宋体" w:cs="宋体"/>
      <w:b/>
      <w:bCs/>
      <w:color w:val="000000"/>
      <w:sz w:val="20"/>
      <w:szCs w:val="20"/>
      <w:lang w:eastAsia="zh-CN" w:bidi="ar-SA"/>
    </w:rPr>
  </w:style>
  <w:style w:type="paragraph" w:customStyle="1" w:styleId="xl245">
    <w:name w:val="xl245"/>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18"/>
      <w:szCs w:val="18"/>
      <w:lang w:eastAsia="zh-CN" w:bidi="ar-SA"/>
    </w:rPr>
  </w:style>
  <w:style w:type="paragraph" w:customStyle="1" w:styleId="6">
    <w:name w:val="样式 宋体 加粗 段后: 6 磅"/>
    <w:basedOn w:val="afff"/>
    <w:qFormat/>
    <w:rsid w:val="00255462"/>
    <w:pPr>
      <w:numPr>
        <w:numId w:val="46"/>
      </w:numPr>
      <w:tabs>
        <w:tab w:val="clear" w:pos="420"/>
        <w:tab w:val="left" w:pos="360"/>
      </w:tabs>
      <w:spacing w:before="-1" w:after="120"/>
      <w:ind w:left="0" w:firstLineChars="200" w:firstLine="200"/>
    </w:pPr>
    <w:rPr>
      <w:rFonts w:ascii="宋体" w:hAnsi="宋体" w:cs="宋体"/>
      <w:b/>
      <w:bCs/>
      <w:color w:val="000000"/>
      <w:sz w:val="24"/>
      <w:szCs w:val="20"/>
      <w:lang w:eastAsia="zh-CN" w:bidi="ar-SA"/>
    </w:rPr>
  </w:style>
  <w:style w:type="paragraph" w:customStyle="1" w:styleId="FinePrint">
    <w:name w:val="Fine Print"/>
    <w:basedOn w:val="BodyCopy"/>
    <w:qFormat/>
    <w:rsid w:val="00255462"/>
    <w:pPr>
      <w:pBdr>
        <w:top w:val="single" w:sz="12" w:space="1" w:color="auto"/>
      </w:pBdr>
      <w:jc w:val="both"/>
    </w:pPr>
    <w:rPr>
      <w:spacing w:val="4"/>
      <w:kern w:val="12"/>
      <w:sz w:val="12"/>
    </w:rPr>
  </w:style>
  <w:style w:type="paragraph" w:customStyle="1" w:styleId="xl418">
    <w:name w:val="xl418"/>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20"/>
      <w:szCs w:val="20"/>
      <w:lang w:eastAsia="zh-CN" w:bidi="ar-SA"/>
    </w:rPr>
  </w:style>
  <w:style w:type="paragraph" w:customStyle="1" w:styleId="BodyCOV">
    <w:name w:val="Body_COV"/>
    <w:basedOn w:val="afffb"/>
    <w:qFormat/>
    <w:rsid w:val="00255462"/>
    <w:pPr>
      <w:spacing w:before="120" w:after="120" w:line="240" w:lineRule="atLeast"/>
      <w:ind w:left="432" w:firstLine="420"/>
      <w:jc w:val="both"/>
    </w:pPr>
    <w:rPr>
      <w:rFonts w:ascii="Arial" w:hAnsi="Arial"/>
      <w:i w:val="0"/>
      <w:iCs w:val="0"/>
      <w:color w:val="000000"/>
      <w:sz w:val="18"/>
      <w:szCs w:val="22"/>
      <w:lang w:val="en-US" w:bidi="ar-SA"/>
    </w:rPr>
  </w:style>
  <w:style w:type="paragraph" w:customStyle="1" w:styleId="BodyTextIndentBold">
    <w:name w:val="Body Text Indent Bold"/>
    <w:basedOn w:val="afff9"/>
    <w:qFormat/>
    <w:rsid w:val="00255462"/>
    <w:pPr>
      <w:tabs>
        <w:tab w:val="left" w:pos="720"/>
        <w:tab w:val="right" w:pos="5760"/>
      </w:tabs>
      <w:spacing w:before="60"/>
      <w:ind w:leftChars="343" w:left="720"/>
      <w:jc w:val="both"/>
    </w:pPr>
    <w:rPr>
      <w:rFonts w:ascii="Times New Roman" w:hAnsi="Times New Roman"/>
      <w:b/>
      <w:color w:val="000000"/>
      <w:lang w:val="en-GB" w:eastAsia="zh-CN" w:bidi="ar-SA"/>
    </w:rPr>
  </w:style>
  <w:style w:type="paragraph" w:customStyle="1" w:styleId="CharCharChar1CharCharCharChar2">
    <w:name w:val="Char Char Char1 Char Char Char Char2"/>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wellhope0">
    <w:name w:val="wellhope插图"/>
    <w:basedOn w:val="70"/>
    <w:next w:val="afff"/>
    <w:qFormat/>
    <w:rsid w:val="00255462"/>
    <w:pPr>
      <w:keepNext/>
      <w:keepLines/>
      <w:widowControl w:val="0"/>
      <w:numPr>
        <w:numId w:val="0"/>
      </w:numPr>
      <w:tabs>
        <w:tab w:val="left" w:pos="1296"/>
      </w:tabs>
      <w:spacing w:before="156" w:after="156" w:line="319" w:lineRule="auto"/>
      <w:ind w:left="1296" w:hanging="1296"/>
      <w:jc w:val="both"/>
    </w:pPr>
    <w:rPr>
      <w:rFonts w:ascii="Times New Roman" w:eastAsia="黑体" w:hAnsi="Times New Roman"/>
      <w:b/>
      <w:color w:val="000000"/>
      <w:kern w:val="2"/>
      <w:sz w:val="28"/>
      <w:lang w:val="en-US" w:eastAsia="zh-CN" w:bidi="ar-SA"/>
    </w:rPr>
  </w:style>
  <w:style w:type="paragraph" w:customStyle="1" w:styleId="afffffffffff0">
    <w:name w:val="奥格正文格式"/>
    <w:basedOn w:val="afff"/>
    <w:link w:val="Charfffa"/>
    <w:qFormat/>
    <w:rsid w:val="00255462"/>
    <w:pPr>
      <w:widowControl w:val="0"/>
      <w:adjustRightInd w:val="0"/>
      <w:ind w:firstLineChars="200" w:firstLine="200"/>
      <w:jc w:val="both"/>
    </w:pPr>
    <w:rPr>
      <w:color w:val="000000"/>
      <w:sz w:val="24"/>
      <w:lang w:eastAsia="zh-CN" w:bidi="ar-SA"/>
    </w:rPr>
  </w:style>
  <w:style w:type="paragraph" w:customStyle="1" w:styleId="217">
    <w:name w:val="样式 标题 2 + 宋体1"/>
    <w:basedOn w:val="23"/>
    <w:qFormat/>
    <w:rsid w:val="00255462"/>
    <w:pPr>
      <w:keepLines/>
      <w:numPr>
        <w:ilvl w:val="0"/>
        <w:numId w:val="0"/>
      </w:numPr>
      <w:tabs>
        <w:tab w:val="left" w:pos="425"/>
        <w:tab w:val="left" w:pos="840"/>
      </w:tabs>
      <w:spacing w:beforeLines="50" w:before="156" w:after="-1"/>
      <w:ind w:left="425" w:hanging="420"/>
      <w:jc w:val="both"/>
    </w:pPr>
    <w:rPr>
      <w:rFonts w:ascii="宋体" w:hAnsi="宋体"/>
      <w:i w:val="0"/>
      <w:iCs w:val="0"/>
      <w:color w:val="000000"/>
      <w:kern w:val="2"/>
      <w:sz w:val="30"/>
      <w:szCs w:val="30"/>
      <w:lang w:val="en-US" w:eastAsia="zh-CN" w:bidi="ar-SA"/>
    </w:rPr>
  </w:style>
  <w:style w:type="paragraph" w:customStyle="1" w:styleId="1H1Heading0H2TimesNewRoman">
    <w:name w:val="样式 标题 1H1Heading 0H2 + (西文) Times New Roman(中文) 黑体小三行距: 多倍..."/>
    <w:basedOn w:val="11"/>
    <w:qFormat/>
    <w:rsid w:val="00255462"/>
    <w:pPr>
      <w:keepLines/>
      <w:pageBreakBefore/>
      <w:widowControl w:val="0"/>
      <w:numPr>
        <w:numId w:val="0"/>
      </w:numPr>
      <w:tabs>
        <w:tab w:val="left" w:pos="360"/>
      </w:tabs>
      <w:spacing w:before="340" w:after="330" w:line="240" w:lineRule="auto"/>
      <w:ind w:left="284" w:rightChars="100" w:right="100" w:hanging="284"/>
      <w:jc w:val="center"/>
    </w:pPr>
    <w:rPr>
      <w:rFonts w:ascii="Times New Roman" w:hAnsi="Times New Roman"/>
      <w:bCs w:val="0"/>
      <w:color w:val="000000"/>
      <w:kern w:val="44"/>
      <w:sz w:val="44"/>
      <w:szCs w:val="20"/>
      <w:lang w:val="en-US" w:eastAsia="zh-CN" w:bidi="ar-SA"/>
    </w:rPr>
  </w:style>
  <w:style w:type="paragraph" w:customStyle="1" w:styleId="afd">
    <w:name w:val="并列点"/>
    <w:basedOn w:val="afff"/>
    <w:qFormat/>
    <w:rsid w:val="00255462"/>
    <w:pPr>
      <w:numPr>
        <w:numId w:val="47"/>
      </w:numPr>
      <w:tabs>
        <w:tab w:val="clear" w:pos="1474"/>
        <w:tab w:val="left" w:pos="360"/>
        <w:tab w:val="left" w:pos="1260"/>
      </w:tabs>
      <w:adjustRightInd w:val="0"/>
      <w:snapToGrid w:val="0"/>
      <w:spacing w:before="280" w:after="290" w:line="300" w:lineRule="auto"/>
      <w:ind w:left="0" w:firstLine="0"/>
      <w:textAlignment w:val="baseline"/>
    </w:pPr>
    <w:rPr>
      <w:rFonts w:ascii="Times New Roman" w:hAnsi="Times New Roman"/>
      <w:color w:val="000000"/>
      <w:sz w:val="24"/>
      <w:szCs w:val="20"/>
      <w:lang w:eastAsia="zh-CN" w:bidi="ar-SA"/>
    </w:rPr>
  </w:style>
  <w:style w:type="paragraph" w:customStyle="1" w:styleId="5h5BlockLabelH5PIM5dashdsddBodyTextRbu2">
    <w:name w:val="样式 标题 5h5Block LabelH5PIM 5第四层条dashdsddBody Text (R)bu...2"/>
    <w:basedOn w:val="5"/>
    <w:qFormat/>
    <w:rsid w:val="00255462"/>
    <w:pPr>
      <w:keepNext/>
      <w:numPr>
        <w:ilvl w:val="0"/>
        <w:numId w:val="0"/>
      </w:numPr>
      <w:tabs>
        <w:tab w:val="left" w:pos="1008"/>
        <w:tab w:val="left" w:pos="2250"/>
        <w:tab w:val="left" w:pos="2580"/>
        <w:tab w:val="left" w:pos="3600"/>
      </w:tabs>
      <w:spacing w:before="0" w:after="40"/>
      <w:ind w:left="2580" w:hanging="1008"/>
    </w:pPr>
    <w:rPr>
      <w:rFonts w:ascii="Arial" w:eastAsia="黑体" w:hAnsi="Arial"/>
      <w:bCs w:val="0"/>
      <w:i w:val="0"/>
      <w:iCs w:val="0"/>
      <w:color w:val="000000"/>
      <w:szCs w:val="20"/>
      <w:lang w:val="en-US" w:eastAsia="zh-CN" w:bidi="ar-SA"/>
    </w:rPr>
  </w:style>
  <w:style w:type="paragraph" w:customStyle="1" w:styleId="050">
    <w:name w:val="样式 普通正文 + 首行缩进:  0.5 厘米"/>
    <w:basedOn w:val="affffffffffffd"/>
    <w:qFormat/>
    <w:rsid w:val="00255462"/>
    <w:pPr>
      <w:adjustRightInd/>
      <w:spacing w:before="0" w:after="0" w:line="300" w:lineRule="auto"/>
      <w:ind w:firstLine="454"/>
      <w:jc w:val="both"/>
      <w:textAlignment w:val="auto"/>
    </w:pPr>
    <w:rPr>
      <w:rFonts w:ascii="Times New Roman" w:hAnsi="Times New Roman" w:cs="宋体"/>
      <w:szCs w:val="20"/>
    </w:rPr>
  </w:style>
  <w:style w:type="paragraph" w:customStyle="1" w:styleId="xl198">
    <w:name w:val="xl198"/>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afffffffffffffffffffffffff1">
    <w:name w:val="缺省文本"/>
    <w:basedOn w:val="afff"/>
    <w:qFormat/>
    <w:rsid w:val="00255462"/>
    <w:pPr>
      <w:widowControl w:val="0"/>
      <w:autoSpaceDE w:val="0"/>
      <w:autoSpaceDN w:val="0"/>
      <w:adjustRightInd w:val="0"/>
      <w:ind w:firstLine="420"/>
    </w:pPr>
    <w:rPr>
      <w:rFonts w:ascii="Times New Roman" w:hAnsi="Times New Roman"/>
      <w:color w:val="000000"/>
      <w:sz w:val="24"/>
      <w:szCs w:val="20"/>
      <w:lang w:eastAsia="zh-CN" w:bidi="ar-SA"/>
    </w:rPr>
  </w:style>
  <w:style w:type="paragraph" w:customStyle="1" w:styleId="5f0">
    <w:name w:val="5级"/>
    <w:basedOn w:val="5"/>
    <w:qFormat/>
    <w:rsid w:val="00255462"/>
    <w:pPr>
      <w:keepNext/>
      <w:keepLines/>
      <w:widowControl w:val="0"/>
      <w:numPr>
        <w:numId w:val="0"/>
      </w:numPr>
      <w:tabs>
        <w:tab w:val="left" w:pos="584"/>
      </w:tabs>
      <w:spacing w:before="120" w:after="120"/>
      <w:ind w:left="2100" w:hanging="420"/>
    </w:pPr>
    <w:rPr>
      <w:rFonts w:ascii="Times New Roman" w:hAnsi="Times New Roman"/>
      <w:b w:val="0"/>
      <w:i w:val="0"/>
      <w:iCs w:val="0"/>
      <w:color w:val="000000"/>
      <w:kern w:val="2"/>
      <w:sz w:val="24"/>
      <w:szCs w:val="24"/>
      <w:lang w:val="en-US" w:eastAsia="zh-CN" w:bidi="ar-SA"/>
    </w:rPr>
  </w:style>
  <w:style w:type="paragraph" w:customStyle="1" w:styleId="Def1">
    <w:name w:val="样式 Def1 首行缩进"/>
    <w:basedOn w:val="afff"/>
    <w:qFormat/>
    <w:rsid w:val="00255462"/>
    <w:pPr>
      <w:widowControl w:val="0"/>
      <w:ind w:firstLine="560"/>
      <w:jc w:val="both"/>
    </w:pPr>
    <w:rPr>
      <w:rFonts w:ascii="Times New Roman" w:eastAsia="仿宋_GB2312" w:hAnsi="Times New Roman"/>
      <w:color w:val="000000"/>
      <w:kern w:val="2"/>
      <w:sz w:val="24"/>
      <w:lang w:eastAsia="zh-CN" w:bidi="ar-SA"/>
    </w:rPr>
  </w:style>
  <w:style w:type="paragraph" w:customStyle="1" w:styleId="1fffa">
    <w:name w:val="列出段落1"/>
    <w:basedOn w:val="afff"/>
    <w:qFormat/>
    <w:rsid w:val="00255462"/>
    <w:pPr>
      <w:widowControl w:val="0"/>
      <w:spacing w:line="240" w:lineRule="auto"/>
      <w:ind w:firstLineChars="200" w:firstLine="420"/>
      <w:jc w:val="both"/>
    </w:pPr>
    <w:rPr>
      <w:rFonts w:ascii="Times New Roman" w:hAnsi="Times New Roman" w:cs="Angsana New"/>
      <w:kern w:val="2"/>
      <w:lang w:eastAsia="zh-CN" w:bidi="ar-SA"/>
    </w:rPr>
  </w:style>
  <w:style w:type="paragraph" w:customStyle="1" w:styleId="4bulletblbbh4H400">
    <w:name w:val="样式 标题 4bulletblbbh4H4 + 左侧:  0 厘米 首行缩进:  0 厘米"/>
    <w:basedOn w:val="4"/>
    <w:qFormat/>
    <w:rsid w:val="00255462"/>
    <w:pPr>
      <w:keepLines/>
      <w:widowControl w:val="0"/>
      <w:numPr>
        <w:ilvl w:val="0"/>
        <w:numId w:val="0"/>
      </w:numPr>
      <w:tabs>
        <w:tab w:val="left" w:pos="2880"/>
      </w:tabs>
      <w:spacing w:before="0" w:after="0"/>
      <w:ind w:left="864" w:hanging="864"/>
      <w:jc w:val="both"/>
    </w:pPr>
    <w:rPr>
      <w:rFonts w:ascii="Arial" w:hAnsi="Arial"/>
      <w:color w:val="000000"/>
      <w:kern w:val="2"/>
      <w:sz w:val="24"/>
      <w:szCs w:val="20"/>
      <w:lang w:val="en-US" w:eastAsia="zh-CN" w:bidi="ar-SA"/>
    </w:rPr>
  </w:style>
  <w:style w:type="paragraph" w:customStyle="1" w:styleId="font17">
    <w:name w:val="font17"/>
    <w:basedOn w:val="afff"/>
    <w:qFormat/>
    <w:rsid w:val="00255462"/>
    <w:pPr>
      <w:spacing w:before="100" w:beforeAutospacing="1" w:after="100" w:afterAutospacing="1"/>
      <w:ind w:firstLine="420"/>
    </w:pPr>
    <w:rPr>
      <w:rFonts w:ascii="宋体" w:hAnsi="宋体" w:cs="宋体"/>
      <w:color w:val="000000"/>
      <w:sz w:val="26"/>
      <w:szCs w:val="26"/>
      <w:lang w:eastAsia="zh-CN" w:bidi="ar-SA"/>
    </w:rPr>
  </w:style>
  <w:style w:type="paragraph" w:customStyle="1" w:styleId="3d">
    <w:name w:val="教育台标题3"/>
    <w:basedOn w:val="31"/>
    <w:link w:val="3Char6"/>
    <w:qFormat/>
    <w:rsid w:val="00255462"/>
    <w:pPr>
      <w:keepLines/>
      <w:widowControl w:val="0"/>
      <w:tabs>
        <w:tab w:val="left" w:pos="720"/>
      </w:tabs>
      <w:spacing w:before="260" w:after="260"/>
      <w:ind w:left="1440" w:hanging="1440"/>
      <w:jc w:val="both"/>
    </w:pPr>
    <w:rPr>
      <w:rFonts w:ascii="宋体" w:hAnsi="宋体"/>
      <w:b w:val="0"/>
      <w:color w:val="000000"/>
      <w:sz w:val="24"/>
      <w:szCs w:val="24"/>
      <w:lang w:val="en-US" w:eastAsia="zh-CN" w:bidi="ar-SA"/>
    </w:rPr>
  </w:style>
  <w:style w:type="paragraph" w:customStyle="1" w:styleId="afffffffffffffffffffffffff2">
    <w:name w:val="带符号正文加粗"/>
    <w:basedOn w:val="afff"/>
    <w:qFormat/>
    <w:rsid w:val="00255462"/>
    <w:pPr>
      <w:tabs>
        <w:tab w:val="left" w:pos="620"/>
      </w:tabs>
      <w:spacing w:before="120" w:after="120"/>
      <w:ind w:left="620" w:firstLineChars="236" w:hanging="420"/>
    </w:pPr>
    <w:rPr>
      <w:rFonts w:ascii="宋体" w:hAnsi="宋体" w:cs="宋体"/>
      <w:b/>
      <w:bCs/>
      <w:color w:val="000000"/>
      <w:sz w:val="24"/>
      <w:szCs w:val="28"/>
      <w:lang w:eastAsia="zh-CN" w:bidi="ar-SA"/>
    </w:rPr>
  </w:style>
  <w:style w:type="paragraph" w:customStyle="1" w:styleId="3H3Heading3-oldLevel3HeadHeadingh33rdlevellev">
    <w:name w:val="样式 标题 3H3Heading 3 - oldLevel 3 HeadHeadingh33rd levellev..."/>
    <w:basedOn w:val="31"/>
    <w:qFormat/>
    <w:rsid w:val="00255462"/>
    <w:pPr>
      <w:keepLines/>
      <w:widowControl w:val="0"/>
      <w:tabs>
        <w:tab w:val="left" w:pos="2160"/>
      </w:tabs>
      <w:spacing w:before="260" w:after="260" w:line="416" w:lineRule="auto"/>
      <w:ind w:left="720" w:hanging="720"/>
      <w:jc w:val="both"/>
    </w:pPr>
    <w:rPr>
      <w:rFonts w:ascii="宋体" w:hAnsi="宋体" w:cs="宋体"/>
      <w:color w:val="000000"/>
      <w:kern w:val="2"/>
      <w:sz w:val="32"/>
      <w:szCs w:val="20"/>
      <w:lang w:val="en-US" w:eastAsia="zh-CN" w:bidi="ar-SA"/>
    </w:rPr>
  </w:style>
  <w:style w:type="paragraph" w:customStyle="1" w:styleId="22CharH2sl21stLevelHeadh12Heading2Hiddenh">
    <w:name w:val="样式 标题 2文件标题2 CharH2sl21st Level Headh12Heading 2 Hiddenh..."/>
    <w:basedOn w:val="23"/>
    <w:qFormat/>
    <w:rsid w:val="00255462"/>
    <w:pPr>
      <w:keepLines/>
      <w:widowControl w:val="0"/>
      <w:numPr>
        <w:ilvl w:val="0"/>
        <w:numId w:val="0"/>
      </w:numPr>
      <w:tabs>
        <w:tab w:val="left" w:pos="840"/>
        <w:tab w:val="left" w:pos="1322"/>
      </w:tabs>
      <w:spacing w:before="260" w:after="260" w:line="415" w:lineRule="auto"/>
      <w:ind w:left="840" w:hanging="420"/>
      <w:jc w:val="both"/>
    </w:pPr>
    <w:rPr>
      <w:rFonts w:ascii="宋体" w:hAnsi="宋体" w:cs="宋体"/>
      <w:bCs w:val="0"/>
      <w:i w:val="0"/>
      <w:iCs w:val="0"/>
      <w:color w:val="000000"/>
      <w:kern w:val="2"/>
      <w:sz w:val="36"/>
      <w:szCs w:val="20"/>
      <w:lang w:val="en-US" w:eastAsia="zh-CN" w:bidi="ar-SA"/>
    </w:rPr>
  </w:style>
  <w:style w:type="paragraph" w:customStyle="1" w:styleId="CharChar2CharCharCharCharCharCharCharChar">
    <w:name w:val="Char Char2 Char Char Char Char Char Char Char Char"/>
    <w:basedOn w:val="afff"/>
    <w:qFormat/>
    <w:rsid w:val="00255462"/>
    <w:pPr>
      <w:spacing w:after="160" w:line="240" w:lineRule="exact"/>
      <w:ind w:firstLine="420"/>
    </w:pPr>
    <w:rPr>
      <w:rFonts w:ascii="Tahoma" w:hAnsi="Tahoma"/>
      <w:color w:val="000000"/>
      <w:kern w:val="2"/>
      <w:sz w:val="24"/>
      <w:lang w:eastAsia="zh-CN" w:bidi="ar-SA"/>
    </w:rPr>
  </w:style>
  <w:style w:type="paragraph" w:customStyle="1" w:styleId="xl154">
    <w:name w:val="xl154"/>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b/>
      <w:bCs/>
      <w:color w:val="000000"/>
      <w:sz w:val="24"/>
      <w:szCs w:val="21"/>
      <w:lang w:eastAsia="zh-CN" w:bidi="ar-SA"/>
    </w:rPr>
  </w:style>
  <w:style w:type="paragraph" w:customStyle="1" w:styleId="MMTopic5">
    <w:name w:val="MM Topic 5"/>
    <w:basedOn w:val="5"/>
    <w:qFormat/>
    <w:rsid w:val="00255462"/>
    <w:pPr>
      <w:keepNext/>
      <w:keepLines/>
      <w:widowControl w:val="0"/>
      <w:numPr>
        <w:ilvl w:val="0"/>
        <w:numId w:val="0"/>
      </w:numPr>
      <w:tabs>
        <w:tab w:val="left" w:pos="360"/>
        <w:tab w:val="left" w:pos="3600"/>
      </w:tabs>
      <w:spacing w:before="60" w:line="400" w:lineRule="exact"/>
      <w:ind w:left="1008" w:hanging="1008"/>
    </w:pPr>
    <w:rPr>
      <w:rFonts w:ascii="Times New Roman" w:eastAsia="黑体" w:hAnsi="Times New Roman"/>
      <w:b w:val="0"/>
      <w:i w:val="0"/>
      <w:iCs w:val="0"/>
      <w:color w:val="000000"/>
      <w:kern w:val="2"/>
      <w:sz w:val="24"/>
      <w:szCs w:val="30"/>
      <w:lang w:val="en-US" w:eastAsia="zh-CN" w:bidi="ar-SA"/>
    </w:rPr>
  </w:style>
  <w:style w:type="paragraph" w:customStyle="1" w:styleId="afffffffffffffffffffffffff3">
    <w:name w:val="附录三级条标题"/>
    <w:basedOn w:val="afffffffffffffffffffffffff4"/>
    <w:next w:val="afff"/>
    <w:qFormat/>
    <w:rsid w:val="00255462"/>
    <w:pPr>
      <w:tabs>
        <w:tab w:val="clear" w:pos="1680"/>
      </w:tabs>
      <w:ind w:left="0" w:firstLine="0"/>
      <w:outlineLvl w:val="4"/>
    </w:pPr>
  </w:style>
  <w:style w:type="paragraph" w:customStyle="1" w:styleId="Style7">
    <w:name w:val="Style 7"/>
    <w:basedOn w:val="afff"/>
    <w:qFormat/>
    <w:rsid w:val="00255462"/>
    <w:pPr>
      <w:widowControl w:val="0"/>
      <w:autoSpaceDE w:val="0"/>
      <w:autoSpaceDN w:val="0"/>
      <w:spacing w:line="240" w:lineRule="exact"/>
      <w:ind w:firstLine="420"/>
    </w:pPr>
    <w:rPr>
      <w:rFonts w:ascii="Times New Roman" w:hAnsi="Times New Roman"/>
      <w:color w:val="000000"/>
      <w:sz w:val="24"/>
      <w:lang w:eastAsia="zh-CN" w:bidi="ar-SA"/>
    </w:rPr>
  </w:style>
  <w:style w:type="paragraph" w:customStyle="1" w:styleId="afffffffffffffffffffffffff4">
    <w:name w:val="附录二级条标题"/>
    <w:basedOn w:val="afffffffffffffffffffffffff5"/>
    <w:next w:val="afff"/>
    <w:qFormat/>
    <w:rsid w:val="00255462"/>
    <w:pPr>
      <w:tabs>
        <w:tab w:val="left" w:pos="1680"/>
      </w:tabs>
      <w:ind w:left="1680" w:hanging="420"/>
      <w:outlineLvl w:val="3"/>
    </w:pPr>
  </w:style>
  <w:style w:type="paragraph" w:customStyle="1" w:styleId="afffffffffffffffffffffffff5">
    <w:name w:val="附录一级条标题"/>
    <w:basedOn w:val="afffffffffffffffffffffffff6"/>
    <w:next w:val="afff"/>
    <w:qFormat/>
    <w:rsid w:val="00255462"/>
    <w:pPr>
      <w:autoSpaceDN w:val="0"/>
      <w:spacing w:beforeLines="0" w:before="0" w:afterLines="0" w:after="0"/>
      <w:outlineLvl w:val="2"/>
    </w:pPr>
  </w:style>
  <w:style w:type="paragraph" w:customStyle="1" w:styleId="218">
    <w:name w:val="样式 目录 2 + 首行缩进:  1 字符"/>
    <w:basedOn w:val="TOC2"/>
    <w:qFormat/>
    <w:rsid w:val="00255462"/>
    <w:pPr>
      <w:widowControl w:val="0"/>
      <w:spacing w:beforeLines="50" w:before="156" w:after="290" w:line="400" w:lineRule="exact"/>
      <w:ind w:left="280" w:firstLine="100"/>
    </w:pPr>
    <w:rPr>
      <w:rFonts w:ascii="Times New Roman" w:eastAsia="仿宋_GB2312" w:hAnsi="Times New Roman" w:cs="宋体"/>
      <w:smallCaps w:val="0"/>
      <w:color w:val="000000"/>
      <w:kern w:val="2"/>
      <w:sz w:val="24"/>
      <w:lang w:eastAsia="zh-CN" w:bidi="ar-SA"/>
    </w:rPr>
  </w:style>
  <w:style w:type="paragraph" w:customStyle="1" w:styleId="afffffffffffffffffffffffff6">
    <w:name w:val="附录章标题"/>
    <w:next w:val="afff"/>
    <w:qFormat/>
    <w:rsid w:val="00255462"/>
    <w:pPr>
      <w:wordWrap w:val="0"/>
      <w:overflowPunct w:val="0"/>
      <w:autoSpaceDE w:val="0"/>
      <w:spacing w:beforeLines="50" w:before="156" w:afterLines="50" w:after="156"/>
      <w:jc w:val="both"/>
      <w:textAlignment w:val="baseline"/>
      <w:outlineLvl w:val="1"/>
    </w:pPr>
    <w:rPr>
      <w:rFonts w:ascii="黑体" w:eastAsia="黑体" w:hAnsi="Times New Roman"/>
      <w:kern w:val="21"/>
      <w:sz w:val="21"/>
    </w:rPr>
  </w:style>
  <w:style w:type="paragraph" w:customStyle="1" w:styleId="afffffffffffffffffffffffff7">
    <w:name w:val="列项·"/>
    <w:qFormat/>
    <w:rsid w:val="00255462"/>
    <w:pPr>
      <w:tabs>
        <w:tab w:val="left" w:pos="840"/>
      </w:tabs>
      <w:spacing w:before="280" w:after="290" w:line="377" w:lineRule="auto"/>
      <w:ind w:leftChars="200" w:left="840" w:hangingChars="200" w:hanging="420"/>
      <w:jc w:val="both"/>
    </w:pPr>
    <w:rPr>
      <w:rFonts w:ascii="宋体" w:hAnsi="Times New Roman"/>
      <w:sz w:val="21"/>
    </w:rPr>
  </w:style>
  <w:style w:type="paragraph" w:customStyle="1" w:styleId="afffffffffffffffffffffffff8">
    <w:name w:val="图表标题"/>
    <w:basedOn w:val="afff"/>
    <w:qFormat/>
    <w:rsid w:val="00255462"/>
    <w:pPr>
      <w:widowControl w:val="0"/>
      <w:tabs>
        <w:tab w:val="left" w:pos="0"/>
      </w:tabs>
      <w:adjustRightInd w:val="0"/>
      <w:spacing w:before="280" w:after="290" w:line="520" w:lineRule="exact"/>
      <w:ind w:firstLine="420"/>
      <w:jc w:val="center"/>
    </w:pPr>
    <w:rPr>
      <w:rFonts w:ascii="仿宋_GB2312" w:eastAsia="仿宋_GB2312" w:hAnsi="仿宋_GB2312"/>
      <w:color w:val="000000"/>
      <w:kern w:val="2"/>
      <w:sz w:val="28"/>
      <w:szCs w:val="28"/>
      <w:lang w:eastAsia="zh-CN" w:bidi="ar-SA"/>
    </w:rPr>
  </w:style>
  <w:style w:type="paragraph" w:customStyle="1" w:styleId="pbody">
    <w:name w:val="pbody"/>
    <w:basedOn w:val="afff"/>
    <w:qFormat/>
    <w:rsid w:val="00255462"/>
    <w:pPr>
      <w:spacing w:before="100" w:beforeAutospacing="1" w:after="100" w:afterAutospacing="1" w:line="377" w:lineRule="auto"/>
      <w:ind w:firstLine="420"/>
    </w:pPr>
    <w:rPr>
      <w:rFonts w:ascii="宋体" w:hAnsi="宋体" w:cs="宋体"/>
      <w:color w:val="000000"/>
      <w:sz w:val="24"/>
      <w:lang w:eastAsia="zh-CN" w:bidi="ar-SA"/>
    </w:rPr>
  </w:style>
  <w:style w:type="paragraph" w:customStyle="1" w:styleId="TableTextChar">
    <w:name w:val="Table Text Char"/>
    <w:qFormat/>
    <w:rsid w:val="00255462"/>
    <w:pPr>
      <w:snapToGrid w:val="0"/>
      <w:spacing w:before="80" w:after="80" w:line="377" w:lineRule="auto"/>
    </w:pPr>
    <w:rPr>
      <w:rFonts w:ascii="Arial" w:hAnsi="Arial"/>
      <w:kern w:val="2"/>
      <w:sz w:val="18"/>
      <w:szCs w:val="24"/>
    </w:rPr>
  </w:style>
  <w:style w:type="paragraph" w:customStyle="1" w:styleId="TableNumber">
    <w:name w:val="TableNumber"/>
    <w:basedOn w:val="afff"/>
    <w:next w:val="TableTitle"/>
    <w:qFormat/>
    <w:rsid w:val="00255462"/>
    <w:pPr>
      <w:keepNext/>
      <w:suppressAutoHyphens/>
      <w:spacing w:before="75" w:after="40" w:line="260" w:lineRule="exact"/>
      <w:ind w:firstLine="420"/>
      <w:jc w:val="center"/>
    </w:pPr>
    <w:rPr>
      <w:rFonts w:ascii="IDCSansSerif" w:hAnsi="IDCSansSerif"/>
      <w:b/>
      <w:color w:val="000000"/>
      <w:kern w:val="16"/>
      <w:sz w:val="22"/>
      <w:szCs w:val="20"/>
      <w:lang w:eastAsia="zh-CN" w:bidi="ar-SA"/>
    </w:rPr>
  </w:style>
  <w:style w:type="paragraph" w:customStyle="1" w:styleId="CharCharCharCharCharCharCharCharCharCharCharChar">
    <w:name w:val="Char Char Char Char Char Char Char Char Char Char Char Char"/>
    <w:basedOn w:val="afff"/>
    <w:qFormat/>
    <w:rsid w:val="00255462"/>
    <w:pPr>
      <w:spacing w:before="280" w:after="160" w:line="240" w:lineRule="exact"/>
      <w:ind w:firstLine="420"/>
    </w:pPr>
    <w:rPr>
      <w:rFonts w:ascii="宋体" w:eastAsia="Times New Roman" w:hAnsi="宋体" w:cs="Verdana"/>
      <w:b/>
      <w:color w:val="000000"/>
      <w:sz w:val="24"/>
      <w:szCs w:val="20"/>
      <w:lang w:bidi="ar-SA"/>
    </w:rPr>
  </w:style>
  <w:style w:type="paragraph" w:customStyle="1" w:styleId="4Heading4Charh4PIM4H4111">
    <w:name w:val="样式 样式 标题 4Heading 4 Charh4PIM 4H4 + 加宽量  1 磅 + 段前: 1 行 段后: 1 行"/>
    <w:basedOn w:val="afff"/>
    <w:qFormat/>
    <w:rsid w:val="00255462"/>
    <w:pPr>
      <w:keepNext/>
      <w:keepLines/>
      <w:widowControl w:val="0"/>
      <w:tabs>
        <w:tab w:val="left" w:pos="864"/>
      </w:tabs>
      <w:spacing w:beforeLines="100" w:before="312" w:afterLines="100" w:after="312"/>
      <w:ind w:left="864" w:hanging="864"/>
      <w:jc w:val="both"/>
      <w:outlineLvl w:val="3"/>
    </w:pPr>
    <w:rPr>
      <w:rFonts w:ascii="宋体" w:hAnsi="宋体" w:cs="宋体"/>
      <w:color w:val="000000"/>
      <w:spacing w:val="10"/>
      <w:kern w:val="2"/>
      <w:sz w:val="24"/>
      <w:lang w:eastAsia="zh-CN" w:bidi="ar-SA"/>
    </w:rPr>
  </w:style>
  <w:style w:type="paragraph" w:customStyle="1" w:styleId="010">
    <w:name w:val="标题 01"/>
    <w:basedOn w:val="23"/>
    <w:qFormat/>
    <w:rsid w:val="00255462"/>
    <w:pPr>
      <w:keepLines/>
      <w:widowControl w:val="0"/>
      <w:numPr>
        <w:numId w:val="0"/>
      </w:numPr>
      <w:tabs>
        <w:tab w:val="left" w:pos="448"/>
      </w:tabs>
      <w:spacing w:before="100" w:beforeAutospacing="1" w:after="100" w:afterAutospacing="1" w:line="240" w:lineRule="auto"/>
    </w:pPr>
    <w:rPr>
      <w:rFonts w:ascii="Arial" w:hAnsi="Arial" w:cs="Angsana New"/>
      <w:kern w:val="2"/>
      <w:sz w:val="30"/>
      <w:szCs w:val="20"/>
      <w:u w:val="single"/>
      <w:lang w:val="en-US" w:eastAsia="zh-CN" w:bidi="ar-SA"/>
    </w:rPr>
  </w:style>
  <w:style w:type="paragraph" w:customStyle="1" w:styleId="154">
    <w:name w:val="样式 行距: 1.5 倍行距"/>
    <w:basedOn w:val="afff"/>
    <w:qFormat/>
    <w:rsid w:val="00255462"/>
    <w:pPr>
      <w:spacing w:before="280" w:after="290"/>
      <w:ind w:firstLineChars="225" w:firstLine="585"/>
      <w:jc w:val="both"/>
    </w:pPr>
    <w:rPr>
      <w:rFonts w:ascii="Times New Roman" w:hAnsi="Times New Roman"/>
      <w:color w:val="000000"/>
      <w:spacing w:val="10"/>
      <w:sz w:val="24"/>
      <w:szCs w:val="20"/>
      <w:lang w:eastAsia="zh-CN" w:bidi="ar-SA"/>
    </w:rPr>
  </w:style>
  <w:style w:type="paragraph" w:customStyle="1" w:styleId="afffffffffffffffffffffffff9">
    <w:name w:val="二级标记符下正文"/>
    <w:basedOn w:val="affffffffffb"/>
    <w:qFormat/>
    <w:rsid w:val="00255462"/>
    <w:pPr>
      <w:spacing w:before="0" w:after="0"/>
      <w:ind w:left="840" w:firstLineChars="0" w:firstLine="0"/>
      <w:jc w:val="left"/>
    </w:pPr>
    <w:rPr>
      <w:rFonts w:ascii="Verdana" w:eastAsia="华文细黑" w:hAnsi="Verdana"/>
      <w:szCs w:val="21"/>
    </w:rPr>
  </w:style>
  <w:style w:type="paragraph" w:customStyle="1" w:styleId="affffffffffb">
    <w:name w:val="正文格式"/>
    <w:basedOn w:val="afff"/>
    <w:link w:val="Charfff6"/>
    <w:qFormat/>
    <w:rsid w:val="00255462"/>
    <w:pPr>
      <w:widowControl w:val="0"/>
      <w:spacing w:before="240" w:after="240"/>
      <w:ind w:firstLineChars="200" w:firstLine="200"/>
      <w:jc w:val="both"/>
    </w:pPr>
    <w:rPr>
      <w:rFonts w:ascii="宋体" w:hAnsi="宋体" w:cs="宋体"/>
      <w:color w:val="000000"/>
      <w:sz w:val="24"/>
      <w:szCs w:val="20"/>
      <w:lang w:eastAsia="zh-CN" w:bidi="ar-SA"/>
    </w:rPr>
  </w:style>
  <w:style w:type="paragraph" w:customStyle="1" w:styleId="ISS">
    <w:name w:val="正文_ISS"/>
    <w:basedOn w:val="afff"/>
    <w:qFormat/>
    <w:rsid w:val="00255462"/>
    <w:pPr>
      <w:spacing w:before="240" w:after="240"/>
      <w:ind w:firstLineChars="200" w:firstLine="200"/>
    </w:pPr>
    <w:rPr>
      <w:rFonts w:ascii="宋体" w:hAnsi="宋体" w:cs="宋体"/>
      <w:color w:val="000000"/>
      <w:sz w:val="24"/>
      <w:szCs w:val="20"/>
      <w:lang w:val="en-GB" w:eastAsia="zh-CN" w:bidi="ar-SA"/>
    </w:rPr>
  </w:style>
  <w:style w:type="paragraph" w:customStyle="1" w:styleId="Char2CharCharChar2">
    <w:name w:val="Char2 Char Char Char2"/>
    <w:basedOn w:val="afff"/>
    <w:qFormat/>
    <w:rsid w:val="00255462"/>
    <w:pPr>
      <w:spacing w:beforeLines="100" w:before="312" w:after="160" w:line="240" w:lineRule="exact"/>
      <w:ind w:firstLine="420"/>
    </w:pPr>
    <w:rPr>
      <w:rFonts w:ascii="Verdana" w:hAnsi="Verdana"/>
      <w:color w:val="000000"/>
      <w:sz w:val="20"/>
      <w:szCs w:val="20"/>
      <w:lang w:bidi="ar-SA"/>
    </w:rPr>
  </w:style>
  <w:style w:type="paragraph" w:customStyle="1" w:styleId="afffffffffffffffffffffffffa">
    <w:name w:val="正文 样式 居中"/>
    <w:basedOn w:val="afff"/>
    <w:qFormat/>
    <w:rsid w:val="00255462"/>
    <w:pPr>
      <w:widowControl w:val="0"/>
      <w:spacing w:beforeLines="50" w:before="156" w:afterLines="50" w:after="156"/>
      <w:ind w:firstLine="420"/>
      <w:jc w:val="center"/>
    </w:pPr>
    <w:rPr>
      <w:rFonts w:ascii="宋体" w:hAnsi="宋体" w:cs="宋体"/>
      <w:color w:val="000000"/>
      <w:kern w:val="2"/>
      <w:sz w:val="24"/>
      <w:szCs w:val="20"/>
      <w:lang w:eastAsia="zh-CN" w:bidi="ar-SA"/>
    </w:rPr>
  </w:style>
  <w:style w:type="paragraph" w:customStyle="1" w:styleId="411">
    <w:name w:val="样式 标题 4 + (中文) 黑体 非加粗1"/>
    <w:basedOn w:val="4"/>
    <w:qFormat/>
    <w:rsid w:val="00255462"/>
    <w:pPr>
      <w:keepLines/>
      <w:widowControl w:val="0"/>
      <w:numPr>
        <w:ilvl w:val="0"/>
        <w:numId w:val="0"/>
      </w:numPr>
      <w:tabs>
        <w:tab w:val="left" w:pos="0"/>
        <w:tab w:val="left" w:pos="2160"/>
        <w:tab w:val="left" w:pos="2880"/>
      </w:tabs>
      <w:spacing w:before="280" w:after="290"/>
      <w:ind w:left="864" w:rightChars="100" w:right="210" w:hanging="864"/>
      <w:jc w:val="both"/>
    </w:pPr>
    <w:rPr>
      <w:rFonts w:ascii="Arial" w:hAnsi="Arial"/>
      <w:bCs w:val="0"/>
      <w:color w:val="000000"/>
      <w:kern w:val="2"/>
      <w:sz w:val="30"/>
      <w:lang w:val="en-US" w:eastAsia="zh-CN" w:bidi="ar-SA"/>
    </w:rPr>
  </w:style>
  <w:style w:type="paragraph" w:customStyle="1" w:styleId="Bullet3">
    <w:name w:val="Bullet3"/>
    <w:basedOn w:val="afff"/>
    <w:qFormat/>
    <w:rsid w:val="00255462"/>
    <w:pPr>
      <w:widowControl w:val="0"/>
      <w:spacing w:before="60" w:line="240" w:lineRule="atLeast"/>
      <w:ind w:firstLine="420"/>
    </w:pPr>
    <w:rPr>
      <w:rFonts w:ascii="Book Antiqua" w:hAnsi="Book Antiqua"/>
      <w:color w:val="000000"/>
      <w:sz w:val="20"/>
      <w:szCs w:val="20"/>
      <w:lang w:eastAsia="zh-CN" w:bidi="ar-SA"/>
    </w:rPr>
  </w:style>
  <w:style w:type="paragraph" w:customStyle="1" w:styleId="afffffffffffffffffffffffffb">
    <w:name w:val="名称"/>
    <w:qFormat/>
    <w:rsid w:val="00255462"/>
    <w:pPr>
      <w:jc w:val="center"/>
    </w:pPr>
    <w:rPr>
      <w:rFonts w:ascii="宋体" w:hAnsi="宋体"/>
      <w:b/>
      <w:sz w:val="44"/>
    </w:rPr>
  </w:style>
  <w:style w:type="paragraph" w:customStyle="1" w:styleId="afffffffffffffffffffffffffc">
    <w:name w:val="样式 首行缩进"/>
    <w:qFormat/>
    <w:rsid w:val="00255462"/>
    <w:pPr>
      <w:widowControl w:val="0"/>
      <w:suppressAutoHyphens/>
      <w:ind w:firstLine="420"/>
    </w:pPr>
    <w:rPr>
      <w:rFonts w:ascii="Arial" w:hAnsi="Arial"/>
      <w:sz w:val="24"/>
    </w:rPr>
  </w:style>
  <w:style w:type="paragraph" w:customStyle="1" w:styleId="xl255">
    <w:name w:val="xl255"/>
    <w:basedOn w:val="afff"/>
    <w:qFormat/>
    <w:rsid w:val="00255462"/>
    <w:pPr>
      <w:spacing w:before="100" w:beforeAutospacing="1" w:after="100" w:afterAutospacing="1"/>
      <w:ind w:firstLineChars="236" w:firstLine="566"/>
    </w:pPr>
    <w:rPr>
      <w:rFonts w:ascii="宋体" w:hAnsi="宋体" w:cs="宋体"/>
      <w:b/>
      <w:bCs/>
      <w:color w:val="000000"/>
      <w:sz w:val="18"/>
      <w:szCs w:val="18"/>
      <w:lang w:eastAsia="zh-CN" w:bidi="ar-SA"/>
    </w:rPr>
  </w:style>
  <w:style w:type="paragraph" w:customStyle="1" w:styleId="afffffffffffffffffffffffffd">
    <w:name w:val="图表编号"/>
    <w:basedOn w:val="affffb"/>
    <w:qFormat/>
    <w:rsid w:val="00255462"/>
    <w:pPr>
      <w:widowControl w:val="0"/>
      <w:ind w:firstLineChars="0" w:firstLine="420"/>
      <w:jc w:val="center"/>
    </w:pPr>
    <w:rPr>
      <w:rFonts w:ascii="宋体" w:eastAsia="宋体" w:hAnsi="宋体" w:cs="宋体"/>
      <w:color w:val="000000"/>
      <w:szCs w:val="22"/>
      <w:lang w:val="en-US" w:eastAsia="zh-CN"/>
    </w:rPr>
  </w:style>
  <w:style w:type="paragraph" w:customStyle="1" w:styleId="xl121">
    <w:name w:val="xl121"/>
    <w:basedOn w:val="afff"/>
    <w:qFormat/>
    <w:rsid w:val="00255462"/>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sz w:val="20"/>
      <w:szCs w:val="20"/>
      <w:lang w:eastAsia="zh-CN" w:bidi="ar-SA"/>
    </w:rPr>
  </w:style>
  <w:style w:type="paragraph" w:customStyle="1" w:styleId="150">
    <w:name w:val="样式15"/>
    <w:basedOn w:val="4"/>
    <w:link w:val="15Char0"/>
    <w:qFormat/>
    <w:rsid w:val="00255462"/>
    <w:pPr>
      <w:keepLines/>
      <w:widowControl w:val="0"/>
      <w:numPr>
        <w:numId w:val="48"/>
      </w:numPr>
      <w:tabs>
        <w:tab w:val="clear" w:pos="2100"/>
        <w:tab w:val="left" w:pos="862"/>
      </w:tabs>
      <w:spacing w:before="120" w:after="120"/>
      <w:jc w:val="both"/>
    </w:pPr>
    <w:rPr>
      <w:rFonts w:ascii="Cambria" w:eastAsia="黑体" w:hAnsi="Cambria"/>
      <w:sz w:val="32"/>
      <w:lang w:val="en-US" w:eastAsia="zh-CN" w:bidi="ar-SA"/>
    </w:rPr>
  </w:style>
  <w:style w:type="paragraph" w:customStyle="1" w:styleId="afffffffffffffffffffffffffe">
    <w:name w:val="方欣目录头"/>
    <w:basedOn w:val="afff"/>
    <w:qFormat/>
    <w:rsid w:val="00255462"/>
    <w:pPr>
      <w:spacing w:before="-1" w:after="-1"/>
      <w:ind w:firstLine="480"/>
      <w:jc w:val="center"/>
    </w:pPr>
    <w:rPr>
      <w:rFonts w:ascii="Book Antiqua" w:hAnsi="Book Antiqua" w:cs="宋体"/>
      <w:color w:val="000000"/>
      <w:sz w:val="32"/>
      <w:szCs w:val="20"/>
      <w:lang w:eastAsia="zh-CN" w:bidi="ar-SA"/>
    </w:rPr>
  </w:style>
  <w:style w:type="paragraph" w:customStyle="1" w:styleId="0520">
    <w:name w:val="样式 样式 小四 段前: 0.5 行 + 首行缩进:  2 字符"/>
    <w:basedOn w:val="afff"/>
    <w:qFormat/>
    <w:rsid w:val="00255462"/>
    <w:pPr>
      <w:spacing w:beforeLines="50" w:before="156" w:after="-1"/>
      <w:ind w:firstLineChars="200" w:firstLine="200"/>
    </w:pPr>
    <w:rPr>
      <w:rFonts w:ascii="宋体" w:hAnsi="宋体" w:cs="宋体"/>
      <w:color w:val="000000"/>
      <w:sz w:val="24"/>
      <w:szCs w:val="20"/>
      <w:lang w:eastAsia="zh-CN" w:bidi="ar-SA"/>
    </w:rPr>
  </w:style>
  <w:style w:type="paragraph" w:customStyle="1" w:styleId="affffffffffffffffffffffffff">
    <w:name w:val="主正文"/>
    <w:basedOn w:val="afff"/>
    <w:qFormat/>
    <w:rsid w:val="00255462"/>
    <w:pPr>
      <w:widowControl w:val="0"/>
      <w:spacing w:line="312" w:lineRule="auto"/>
      <w:ind w:firstLine="482"/>
      <w:jc w:val="both"/>
    </w:pPr>
    <w:rPr>
      <w:rFonts w:ascii="Times New Roman" w:hAnsi="Times New Roman" w:cs="Angsana New"/>
      <w:kern w:val="2"/>
      <w:sz w:val="24"/>
      <w:lang w:eastAsia="zh-CN" w:bidi="ar-SA"/>
    </w:rPr>
  </w:style>
  <w:style w:type="paragraph" w:customStyle="1" w:styleId="affffffffffffffffffffffffff0">
    <w:name w:val="表格题目"/>
    <w:basedOn w:val="afff"/>
    <w:qFormat/>
    <w:rsid w:val="00255462"/>
    <w:pPr>
      <w:keepNext/>
      <w:keepLines/>
      <w:widowControl w:val="0"/>
      <w:adjustRightInd w:val="0"/>
      <w:spacing w:before="280" w:after="290" w:line="240" w:lineRule="atLeast"/>
      <w:ind w:firstLine="510"/>
      <w:jc w:val="center"/>
      <w:textAlignment w:val="baseline"/>
    </w:pPr>
    <w:rPr>
      <w:rFonts w:ascii="黑体" w:hAnsi="Times New Roman"/>
      <w:color w:val="000000"/>
      <w:sz w:val="24"/>
      <w:szCs w:val="20"/>
      <w:lang w:eastAsia="zh-CN" w:bidi="ar-SA"/>
    </w:rPr>
  </w:style>
  <w:style w:type="paragraph" w:customStyle="1" w:styleId="xl135">
    <w:name w:val="xl135"/>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hAnsi="Arial" w:cs="Arial"/>
      <w:sz w:val="18"/>
      <w:szCs w:val="18"/>
      <w:lang w:eastAsia="zh-CN" w:bidi="ar-SA"/>
    </w:rPr>
  </w:style>
  <w:style w:type="paragraph" w:customStyle="1" w:styleId="affffffffffffffffffffffffff1">
    <w:name w:val="封面正文"/>
    <w:qFormat/>
    <w:rsid w:val="00255462"/>
    <w:pPr>
      <w:jc w:val="both"/>
    </w:pPr>
    <w:rPr>
      <w:rFonts w:ascii="Times New Roman" w:hAnsi="Times New Roman"/>
    </w:rPr>
  </w:style>
  <w:style w:type="paragraph" w:customStyle="1" w:styleId="affffffffffffffffffffffffff2">
    <w:name w:val="封面标题"/>
    <w:qFormat/>
    <w:rsid w:val="00255462"/>
    <w:pPr>
      <w:jc w:val="center"/>
    </w:pPr>
    <w:rPr>
      <w:rFonts w:ascii="Times New Roman" w:hAnsi="Times New Roman"/>
      <w:b/>
      <w:kern w:val="2"/>
      <w:sz w:val="72"/>
      <w:szCs w:val="72"/>
    </w:rPr>
  </w:style>
  <w:style w:type="paragraph" w:customStyle="1" w:styleId="4H4bulletblbbPIM4h4SmallAppendixl4sect16">
    <w:name w:val="样式 标题 4H4bulletblbbPIM 4h4(Small Appendix)付标题l4sect 1....6"/>
    <w:basedOn w:val="4"/>
    <w:qFormat/>
    <w:rsid w:val="00255462"/>
    <w:pPr>
      <w:keepLines/>
      <w:widowControl w:val="0"/>
      <w:numPr>
        <w:ilvl w:val="0"/>
        <w:numId w:val="0"/>
      </w:numPr>
      <w:tabs>
        <w:tab w:val="left" w:pos="2880"/>
      </w:tabs>
      <w:spacing w:before="280" w:after="290"/>
      <w:ind w:left="2177" w:hanging="2177"/>
      <w:jc w:val="both"/>
    </w:pPr>
    <w:rPr>
      <w:rFonts w:ascii="Arial" w:hAnsi="Arial" w:cs="宋体"/>
      <w:b w:val="0"/>
      <w:bCs w:val="0"/>
      <w:color w:val="000000"/>
      <w:kern w:val="2"/>
      <w:sz w:val="30"/>
      <w:szCs w:val="30"/>
      <w:lang w:val="en-US" w:eastAsia="zh-CN" w:bidi="ar-SA"/>
    </w:rPr>
  </w:style>
  <w:style w:type="paragraph" w:customStyle="1" w:styleId="1H1">
    <w:name w:val="样式 标题 1H1 + 三号"/>
    <w:basedOn w:val="11"/>
    <w:qFormat/>
    <w:rsid w:val="00255462"/>
    <w:pPr>
      <w:keepLines/>
      <w:pageBreakBefore/>
      <w:widowControl w:val="0"/>
      <w:numPr>
        <w:numId w:val="0"/>
      </w:numPr>
      <w:tabs>
        <w:tab w:val="left" w:pos="420"/>
        <w:tab w:val="left" w:pos="1020"/>
      </w:tabs>
      <w:spacing w:before="120" w:after="120"/>
      <w:ind w:left="1020" w:hanging="420"/>
      <w:jc w:val="both"/>
    </w:pPr>
    <w:rPr>
      <w:rFonts w:ascii="Times New Roman" w:hAnsi="Times New Roman"/>
      <w:color w:val="000000"/>
      <w:kern w:val="44"/>
      <w:szCs w:val="44"/>
      <w:lang w:val="en-US" w:eastAsia="zh-CN" w:bidi="ar-SA"/>
    </w:rPr>
  </w:style>
  <w:style w:type="paragraph" w:customStyle="1" w:styleId="affffffffffffffffffffffffff3">
    <w:name w:val="插圖"/>
    <w:basedOn w:val="Default"/>
    <w:next w:val="Default"/>
    <w:qFormat/>
    <w:rsid w:val="00255462"/>
    <w:rPr>
      <w:rFonts w:ascii="Arial" w:eastAsia="宋体" w:hAnsi="Arial" w:cs="Times New Roman"/>
      <w:color w:val="auto"/>
      <w:kern w:val="2"/>
      <w:sz w:val="20"/>
    </w:rPr>
  </w:style>
  <w:style w:type="paragraph" w:customStyle="1" w:styleId="affffffffffffffffffffffffff4">
    <w:name w:val="代码引用格式"/>
    <w:basedOn w:val="afff"/>
    <w:qFormat/>
    <w:rsid w:val="00255462"/>
    <w:pPr>
      <w:widowControl w:val="0"/>
      <w:spacing w:before="120" w:after="120"/>
      <w:ind w:left="420" w:firstLineChars="200" w:firstLine="360"/>
    </w:pPr>
    <w:rPr>
      <w:rFonts w:ascii="宋体" w:hAnsi="宋体" w:cs="宋体"/>
      <w:color w:val="000000"/>
      <w:kern w:val="2"/>
      <w:sz w:val="18"/>
      <w:szCs w:val="20"/>
      <w:lang w:eastAsia="zh-CN" w:bidi="ar-SA"/>
    </w:rPr>
  </w:style>
  <w:style w:type="paragraph" w:customStyle="1" w:styleId="6H6LegalLevel1Level1h6ThirdSubheadingBOD4PIM3">
    <w:name w:val="样式 标题 6H6Legal Level 1.Level 1h6Third SubheadingBOD 4PIM ...3"/>
    <w:basedOn w:val="61"/>
    <w:qFormat/>
    <w:rsid w:val="00255462"/>
    <w:pPr>
      <w:keepNext/>
      <w:keepLines/>
      <w:numPr>
        <w:numId w:val="0"/>
      </w:numPr>
      <w:tabs>
        <w:tab w:val="left" w:pos="1134"/>
        <w:tab w:val="left" w:pos="3000"/>
      </w:tabs>
      <w:spacing w:beforeLines="100" w:before="312" w:afterLines="100" w:after="312"/>
      <w:ind w:left="1327" w:firstLineChars="200" w:hanging="1327"/>
    </w:pPr>
    <w:rPr>
      <w:rFonts w:ascii="Times New Roman" w:eastAsia="Times New Roman" w:hAnsi="Times New Roman" w:cs="宋体"/>
      <w:color w:val="000000"/>
      <w:sz w:val="24"/>
      <w:szCs w:val="20"/>
      <w:lang w:val="en-US" w:eastAsia="zh-CN" w:bidi="ar-SA"/>
    </w:rPr>
  </w:style>
  <w:style w:type="paragraph" w:customStyle="1" w:styleId="29">
    <w:name w:val="小标号2"/>
    <w:basedOn w:val="affffff5"/>
    <w:qFormat/>
    <w:rsid w:val="00255462"/>
    <w:pPr>
      <w:numPr>
        <w:numId w:val="49"/>
      </w:numPr>
      <w:tabs>
        <w:tab w:val="clear" w:pos="900"/>
        <w:tab w:val="left" w:pos="360"/>
      </w:tabs>
      <w:ind w:left="0" w:firstLineChars="0" w:firstLine="0"/>
    </w:pPr>
    <w:rPr>
      <w:rFonts w:ascii="Times New Roman" w:hAnsi="Times New Roman" w:cs="宋体"/>
      <w:color w:val="000000"/>
      <w:kern w:val="2"/>
      <w:lang w:val="en-US" w:eastAsia="zh-CN"/>
    </w:rPr>
  </w:style>
  <w:style w:type="paragraph" w:customStyle="1" w:styleId="12pixbold">
    <w:name w:val="12pixbold"/>
    <w:basedOn w:val="afff"/>
    <w:qFormat/>
    <w:rsid w:val="00255462"/>
    <w:pPr>
      <w:spacing w:before="100" w:beforeAutospacing="1" w:after="100" w:afterAutospacing="1"/>
      <w:ind w:firstLine="480"/>
    </w:pPr>
    <w:rPr>
      <w:rFonts w:ascii="宋体" w:hAnsi="宋体" w:cs="宋体"/>
      <w:b/>
      <w:bCs/>
      <w:color w:val="000000"/>
      <w:sz w:val="18"/>
      <w:szCs w:val="18"/>
      <w:lang w:eastAsia="zh-CN" w:bidi="ar-SA"/>
    </w:rPr>
  </w:style>
  <w:style w:type="paragraph" w:customStyle="1" w:styleId="TableDescription">
    <w:name w:val="Table Description"/>
    <w:basedOn w:val="afff"/>
    <w:next w:val="afff"/>
    <w:qFormat/>
    <w:rsid w:val="00255462"/>
    <w:pPr>
      <w:keepNext/>
      <w:topLinePunct/>
      <w:adjustRightInd w:val="0"/>
      <w:snapToGrid w:val="0"/>
      <w:spacing w:before="320" w:after="80" w:line="240" w:lineRule="atLeast"/>
      <w:ind w:left="1701" w:firstLine="420"/>
      <w:outlineLvl w:val="7"/>
    </w:pPr>
    <w:rPr>
      <w:rFonts w:ascii="Times New Roman" w:hAnsi="Times New Roman" w:cs="Arial"/>
      <w:color w:val="000000"/>
      <w:spacing w:val="-4"/>
      <w:kern w:val="2"/>
      <w:sz w:val="24"/>
      <w:szCs w:val="21"/>
      <w:lang w:eastAsia="zh-CN" w:bidi="ar-SA"/>
    </w:rPr>
  </w:style>
  <w:style w:type="paragraph" w:customStyle="1" w:styleId="2Charf5">
    <w:name w:val="正文 首行缩进:  2 字符 Char"/>
    <w:basedOn w:val="afff"/>
    <w:qFormat/>
    <w:rsid w:val="00255462"/>
    <w:pPr>
      <w:spacing w:before="-1" w:after="-1"/>
      <w:ind w:firstLine="480"/>
    </w:pPr>
    <w:rPr>
      <w:rFonts w:ascii="Times New Roman" w:hAnsi="Times New Roman" w:cs="宋体"/>
      <w:color w:val="000000"/>
      <w:sz w:val="24"/>
      <w:szCs w:val="20"/>
      <w:lang w:eastAsia="zh-CN" w:bidi="ar-SA"/>
    </w:rPr>
  </w:style>
  <w:style w:type="paragraph" w:customStyle="1" w:styleId="CharChar18CharChar2">
    <w:name w:val="Char Char18 Char Char2"/>
    <w:basedOn w:val="afff"/>
    <w:qFormat/>
    <w:rsid w:val="00255462"/>
    <w:pPr>
      <w:widowControl w:val="0"/>
      <w:spacing w:before="280" w:after="290" w:line="377" w:lineRule="auto"/>
      <w:ind w:firstLine="420"/>
      <w:jc w:val="both"/>
    </w:pPr>
    <w:rPr>
      <w:rFonts w:ascii="Times New Roman" w:eastAsia="仿宋_GB2312" w:hAnsi="Times New Roman"/>
      <w:color w:val="000000"/>
      <w:kern w:val="2"/>
      <w:sz w:val="24"/>
      <w:lang w:eastAsia="zh-CN" w:bidi="ar-SA"/>
    </w:rPr>
  </w:style>
  <w:style w:type="paragraph" w:customStyle="1" w:styleId="xl252">
    <w:name w:val="xl252"/>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b/>
      <w:bCs/>
      <w:color w:val="000000"/>
      <w:sz w:val="18"/>
      <w:szCs w:val="18"/>
      <w:lang w:eastAsia="zh-CN" w:bidi="ar-SA"/>
    </w:rPr>
  </w:style>
  <w:style w:type="paragraph" w:customStyle="1" w:styleId="CSS1Char">
    <w:name w:val="CSS1级正文 Char"/>
    <w:basedOn w:val="afffb"/>
    <w:qFormat/>
    <w:rsid w:val="00255462"/>
    <w:pPr>
      <w:widowControl w:val="0"/>
      <w:adjustRightInd w:val="0"/>
      <w:snapToGrid w:val="0"/>
      <w:ind w:leftChars="100" w:left="240" w:firstLineChars="200" w:firstLine="480"/>
      <w:jc w:val="both"/>
    </w:pPr>
    <w:rPr>
      <w:i w:val="0"/>
      <w:iCs w:val="0"/>
      <w:color w:val="000000"/>
      <w:szCs w:val="22"/>
      <w:lang w:val="en-US" w:eastAsia="zh-CN" w:bidi="ar-SA"/>
    </w:rPr>
  </w:style>
  <w:style w:type="paragraph" w:customStyle="1" w:styleId="affffffffffffffffffffffffff5">
    <w:name w:val="文档标题"/>
    <w:next w:val="afff"/>
    <w:qFormat/>
    <w:rsid w:val="00255462"/>
    <w:pPr>
      <w:spacing w:beforeLines="50" w:before="156" w:afterLines="100" w:after="312"/>
      <w:jc w:val="center"/>
      <w:outlineLvl w:val="0"/>
    </w:pPr>
    <w:rPr>
      <w:rFonts w:ascii="Times New Roman" w:eastAsia="黑体" w:hAnsi="Times New Roman"/>
      <w:b/>
      <w:spacing w:val="10"/>
      <w:sz w:val="44"/>
    </w:rPr>
  </w:style>
  <w:style w:type="paragraph" w:customStyle="1" w:styleId="GB23122">
    <w:name w:val="样式 仿宋_GB2312"/>
    <w:basedOn w:val="afff"/>
    <w:qFormat/>
    <w:rsid w:val="00255462"/>
    <w:pPr>
      <w:widowControl w:val="0"/>
      <w:ind w:firstLineChars="200" w:firstLine="640"/>
      <w:jc w:val="both"/>
    </w:pPr>
    <w:rPr>
      <w:rFonts w:ascii="仿宋_GB2312" w:hAnsi="Times New Roman" w:cs="宋体"/>
      <w:color w:val="000000"/>
      <w:kern w:val="2"/>
      <w:sz w:val="24"/>
      <w:szCs w:val="20"/>
      <w:lang w:eastAsia="zh-CN" w:bidi="ar-SA"/>
    </w:rPr>
  </w:style>
  <w:style w:type="paragraph" w:customStyle="1" w:styleId="11RGB1851250">
    <w:name w:val="样式 11 磅 加粗 自定义颜色(RGB(1851250)) 左"/>
    <w:basedOn w:val="afff"/>
    <w:qFormat/>
    <w:rsid w:val="00255462"/>
    <w:pPr>
      <w:widowControl w:val="0"/>
      <w:tabs>
        <w:tab w:val="left" w:pos="420"/>
        <w:tab w:val="left" w:pos="900"/>
      </w:tabs>
      <w:spacing w:before="280" w:after="120" w:line="360" w:lineRule="exact"/>
      <w:ind w:left="900" w:hanging="420"/>
      <w:jc w:val="both"/>
    </w:pPr>
    <w:rPr>
      <w:rFonts w:ascii="Times New Roman" w:eastAsia="楷体_GB2312" w:hAnsi="Times New Roman"/>
      <w:color w:val="000000"/>
      <w:kern w:val="2"/>
      <w:sz w:val="24"/>
      <w:lang w:eastAsia="zh-CN" w:bidi="ar-SA"/>
    </w:rPr>
  </w:style>
  <w:style w:type="paragraph" w:customStyle="1" w:styleId="xl98">
    <w:name w:val="xl98"/>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085">
    <w:name w:val="首行缩进:  0.85 厘米"/>
    <w:basedOn w:val="afff"/>
    <w:qFormat/>
    <w:rsid w:val="00255462"/>
    <w:pPr>
      <w:widowControl w:val="0"/>
      <w:ind w:firstLine="482"/>
      <w:jc w:val="both"/>
    </w:pPr>
    <w:rPr>
      <w:rFonts w:ascii="宋体" w:hAnsi="Times New Roman" w:cs="宋体"/>
      <w:kern w:val="2"/>
      <w:sz w:val="24"/>
      <w:szCs w:val="20"/>
      <w:lang w:eastAsia="zh-CN" w:bidi="ar-SA"/>
    </w:rPr>
  </w:style>
  <w:style w:type="paragraph" w:customStyle="1" w:styleId="xl95">
    <w:name w:val="xl95"/>
    <w:basedOn w:val="afff"/>
    <w:qFormat/>
    <w:rsid w:val="00255462"/>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CharCharCharCharCharCharCharCharCharCharCharCharCharCharCharCharCharCharChar">
    <w:name w:val="Char Char Char Char Char Char Char Char Char Char Char Char Char Char Char Char Char Char Char"/>
    <w:basedOn w:val="afff"/>
    <w:qFormat/>
    <w:rsid w:val="00255462"/>
    <w:pPr>
      <w:spacing w:before="100" w:beforeAutospacing="1" w:after="100" w:afterAutospacing="1" w:line="330" w:lineRule="atLeast"/>
      <w:ind w:left="360" w:firstLine="420"/>
    </w:pPr>
    <w:rPr>
      <w:rFonts w:ascii="ˎ̥" w:hAnsi="ˎ̥" w:cs="宋体"/>
      <w:color w:val="51585D"/>
      <w:sz w:val="24"/>
      <w:szCs w:val="18"/>
      <w:lang w:eastAsia="zh-CN" w:bidi="ar-SA"/>
    </w:rPr>
  </w:style>
  <w:style w:type="paragraph" w:customStyle="1" w:styleId="a5">
    <w:name w:val="列表符号"/>
    <w:basedOn w:val="afff"/>
    <w:link w:val="Charfc"/>
    <w:qFormat/>
    <w:rsid w:val="00255462"/>
    <w:pPr>
      <w:widowControl w:val="0"/>
      <w:numPr>
        <w:numId w:val="50"/>
      </w:numPr>
      <w:jc w:val="both"/>
    </w:pPr>
    <w:rPr>
      <w:color w:val="000000"/>
      <w:sz w:val="24"/>
      <w:lang w:eastAsia="zh-CN" w:bidi="ar-SA"/>
    </w:rPr>
  </w:style>
  <w:style w:type="paragraph" w:customStyle="1" w:styleId="1H1PIM1h11H11H12H111H13H112Header1Huvudrubr2">
    <w:name w:val="样式 标题 1H1PIM 1h1标书1H11H12H111H13H112Header 1Huvudrubr...2"/>
    <w:basedOn w:val="11"/>
    <w:qFormat/>
    <w:rsid w:val="00255462"/>
    <w:pPr>
      <w:keepLines/>
      <w:pageBreakBefore/>
      <w:numPr>
        <w:numId w:val="0"/>
      </w:numPr>
      <w:tabs>
        <w:tab w:val="left" w:pos="420"/>
        <w:tab w:val="left" w:pos="900"/>
      </w:tabs>
      <w:spacing w:beforeLines="100" w:before="312" w:afterLines="100" w:after="312"/>
      <w:ind w:left="900" w:hanging="420"/>
      <w:jc w:val="center"/>
    </w:pPr>
    <w:rPr>
      <w:rFonts w:ascii="Times New Roman" w:eastAsia="Times New Roman" w:hAnsi="Times New Roman" w:cs="宋体"/>
      <w:color w:val="000000"/>
      <w:kern w:val="44"/>
      <w:sz w:val="44"/>
      <w:szCs w:val="20"/>
      <w:lang w:val="en-US" w:eastAsia="zh-CN" w:bidi="ar-SA"/>
    </w:rPr>
  </w:style>
  <w:style w:type="paragraph" w:customStyle="1" w:styleId="afe">
    <w:name w:val="_列表"/>
    <w:basedOn w:val="affffffff"/>
    <w:link w:val="Charffd"/>
    <w:qFormat/>
    <w:rsid w:val="00255462"/>
    <w:pPr>
      <w:numPr>
        <w:numId w:val="51"/>
      </w:numPr>
      <w:tabs>
        <w:tab w:val="clear" w:pos="900"/>
        <w:tab w:val="left" w:pos="420"/>
      </w:tabs>
      <w:ind w:left="420" w:firstLineChars="0" w:firstLine="0"/>
    </w:pPr>
  </w:style>
  <w:style w:type="paragraph" w:customStyle="1" w:styleId="afffffffffff6">
    <w:name w:val="正文段落"/>
    <w:basedOn w:val="afff"/>
    <w:link w:val="Charffff0"/>
    <w:qFormat/>
    <w:rsid w:val="00255462"/>
    <w:pPr>
      <w:widowControl w:val="0"/>
      <w:ind w:right="320" w:firstLineChars="200" w:firstLine="602"/>
      <w:jc w:val="center"/>
    </w:pPr>
    <w:rPr>
      <w:rFonts w:ascii="宋体" w:hAnsi="宋体" w:cs="宋体"/>
      <w:b/>
      <w:sz w:val="30"/>
      <w:szCs w:val="30"/>
      <w:lang w:eastAsia="zh-CN" w:bidi="ar-SA"/>
    </w:rPr>
  </w:style>
  <w:style w:type="paragraph" w:customStyle="1" w:styleId="2ffff">
    <w:name w:val="普通(网站)2"/>
    <w:basedOn w:val="afff"/>
    <w:qFormat/>
    <w:rsid w:val="00255462"/>
    <w:pPr>
      <w:spacing w:before="100" w:beforeAutospacing="1" w:after="100" w:afterAutospacing="1" w:line="377" w:lineRule="auto"/>
      <w:ind w:firstLine="420"/>
    </w:pPr>
    <w:rPr>
      <w:rFonts w:ascii="宋体" w:hAnsi="宋体" w:cs="宋体"/>
      <w:color w:val="000000"/>
      <w:sz w:val="24"/>
      <w:lang w:eastAsia="zh-CN" w:bidi="ar-SA"/>
    </w:rPr>
  </w:style>
  <w:style w:type="paragraph" w:customStyle="1" w:styleId="0850">
    <w:name w:val="样式 首行缩进:  0.85 厘米"/>
    <w:basedOn w:val="afff"/>
    <w:qFormat/>
    <w:rsid w:val="00255462"/>
    <w:pPr>
      <w:widowControl w:val="0"/>
      <w:ind w:firstLine="480"/>
      <w:jc w:val="both"/>
    </w:pPr>
    <w:rPr>
      <w:rFonts w:ascii="Times New Roman" w:hAnsi="Times New Roman" w:cs="宋体"/>
      <w:color w:val="000000"/>
      <w:kern w:val="2"/>
      <w:sz w:val="24"/>
      <w:szCs w:val="20"/>
      <w:lang w:eastAsia="zh-CN" w:bidi="ar-SA"/>
    </w:rPr>
  </w:style>
  <w:style w:type="paragraph" w:customStyle="1" w:styleId="featuresdescription">
    <w:name w:val="features_description"/>
    <w:basedOn w:val="afff"/>
    <w:qFormat/>
    <w:rsid w:val="00255462"/>
    <w:pPr>
      <w:spacing w:before="100" w:beforeAutospacing="1" w:after="100" w:afterAutospacing="1"/>
      <w:ind w:firstLine="420"/>
    </w:pPr>
    <w:rPr>
      <w:rFonts w:ascii="宋体" w:hAnsi="宋体" w:cs="宋体"/>
      <w:color w:val="000000"/>
      <w:sz w:val="24"/>
      <w:lang w:eastAsia="zh-CN" w:bidi="ar-SA"/>
    </w:rPr>
  </w:style>
  <w:style w:type="paragraph" w:customStyle="1" w:styleId="CharCharCharCharCharCharCharCharCharChar6">
    <w:name w:val="Char Char Char Char Char Char Char Char Char Char6"/>
    <w:basedOn w:val="afff"/>
    <w:qFormat/>
    <w:rsid w:val="00255462"/>
    <w:pPr>
      <w:spacing w:before="-1" w:after="-1"/>
      <w:ind w:firstLine="480"/>
    </w:pPr>
    <w:rPr>
      <w:rFonts w:ascii="Tahoma" w:hAnsi="Tahoma"/>
      <w:color w:val="000000"/>
      <w:sz w:val="24"/>
      <w:szCs w:val="20"/>
      <w:lang w:eastAsia="zh-CN" w:bidi="ar-SA"/>
    </w:rPr>
  </w:style>
  <w:style w:type="paragraph" w:customStyle="1" w:styleId="affffffffffffffffffffffffff6">
    <w:name w:val="列项●（二级）"/>
    <w:qFormat/>
    <w:rsid w:val="00255462"/>
    <w:pPr>
      <w:tabs>
        <w:tab w:val="left" w:pos="360"/>
        <w:tab w:val="left" w:pos="840"/>
        <w:tab w:val="left" w:pos="1620"/>
      </w:tabs>
      <w:spacing w:before="280" w:after="290" w:line="377" w:lineRule="auto"/>
      <w:jc w:val="both"/>
    </w:pPr>
    <w:rPr>
      <w:rFonts w:ascii="宋体" w:hAnsi="Times New Roman"/>
      <w:sz w:val="21"/>
    </w:rPr>
  </w:style>
  <w:style w:type="paragraph" w:customStyle="1" w:styleId="4f4">
    <w:name w:val="题注4"/>
    <w:basedOn w:val="afff"/>
    <w:qFormat/>
    <w:rsid w:val="00255462"/>
    <w:pPr>
      <w:widowControl w:val="0"/>
      <w:suppressLineNumbers/>
      <w:suppressAutoHyphens/>
      <w:spacing w:before="120" w:after="120"/>
      <w:ind w:firstLine="420"/>
      <w:jc w:val="both"/>
    </w:pPr>
    <w:rPr>
      <w:rFonts w:ascii="Times New Roman" w:hAnsi="Times New Roman" w:cs="Tahoma"/>
      <w:i/>
      <w:iCs/>
      <w:color w:val="000000"/>
      <w:kern w:val="1"/>
      <w:sz w:val="24"/>
      <w:lang w:eastAsia="ar-SA" w:bidi="ar-SA"/>
    </w:rPr>
  </w:style>
  <w:style w:type="paragraph" w:customStyle="1" w:styleId="CharCharCharChar2CharCharChar2">
    <w:name w:val="Char Char Char Char2 Char Char Char2"/>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02Char">
    <w:name w:val="样式 正文缩进特点表正文正文非缩进特点标题正文非缩进 + 宋体两端对齐左侧:  0 厘米首行缩进:  2 字符... Char"/>
    <w:basedOn w:val="afffe"/>
    <w:qFormat/>
    <w:rsid w:val="00255462"/>
    <w:pPr>
      <w:widowControl w:val="0"/>
      <w:spacing w:before="60" w:after="60" w:line="400" w:lineRule="exact"/>
      <w:jc w:val="both"/>
    </w:pPr>
    <w:rPr>
      <w:color w:val="000000"/>
      <w:spacing w:val="10"/>
      <w:kern w:val="18"/>
      <w:lang w:val="en-US" w:eastAsia="zh-CN" w:bidi="ar-SA"/>
    </w:rPr>
  </w:style>
  <w:style w:type="paragraph" w:customStyle="1" w:styleId="-111">
    <w:name w:val="彩色底纹 - 强调文字颜色 11"/>
    <w:semiHidden/>
    <w:qFormat/>
    <w:rsid w:val="00255462"/>
    <w:rPr>
      <w:rFonts w:ascii="Times New Roman" w:hAnsi="Times New Roman"/>
      <w:kern w:val="2"/>
      <w:sz w:val="21"/>
      <w:szCs w:val="24"/>
    </w:rPr>
  </w:style>
  <w:style w:type="paragraph" w:customStyle="1" w:styleId="xl201">
    <w:name w:val="xl201"/>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Times New Roman" w:hAnsi="Times New Roman"/>
      <w:color w:val="000000"/>
      <w:sz w:val="24"/>
      <w:szCs w:val="21"/>
      <w:lang w:eastAsia="zh-CN" w:bidi="ar-SA"/>
    </w:rPr>
  </w:style>
  <w:style w:type="paragraph" w:customStyle="1" w:styleId="2ffff0">
    <w:name w:val="标题2 中国石油"/>
    <w:basedOn w:val="23"/>
    <w:qFormat/>
    <w:rsid w:val="00255462"/>
    <w:pPr>
      <w:numPr>
        <w:ilvl w:val="0"/>
        <w:numId w:val="0"/>
      </w:numPr>
      <w:tabs>
        <w:tab w:val="left" w:pos="840"/>
        <w:tab w:val="left" w:pos="1260"/>
      </w:tabs>
      <w:spacing w:before="100" w:beforeAutospacing="1" w:after="100" w:afterAutospacing="1" w:line="240" w:lineRule="auto"/>
      <w:ind w:left="1260" w:hanging="420"/>
    </w:pPr>
    <w:rPr>
      <w:rFonts w:ascii="宋体" w:hAnsi="宋体"/>
      <w:i w:val="0"/>
      <w:iCs w:val="0"/>
      <w:color w:val="000000"/>
      <w:kern w:val="2"/>
      <w:sz w:val="44"/>
      <w:szCs w:val="32"/>
      <w:lang w:val="en-US" w:eastAsia="zh-CN" w:bidi="ar-SA"/>
    </w:rPr>
  </w:style>
  <w:style w:type="paragraph" w:customStyle="1" w:styleId="affffffffffffffffffffffffff7">
    <w:name w:val="图文(五号中)"/>
    <w:basedOn w:val="afff"/>
    <w:qFormat/>
    <w:rsid w:val="00255462"/>
    <w:pPr>
      <w:widowControl w:val="0"/>
      <w:spacing w:before="280" w:after="290"/>
      <w:ind w:firstLine="420"/>
      <w:jc w:val="center"/>
    </w:pPr>
    <w:rPr>
      <w:rFonts w:ascii="宋体" w:hAnsi="宋体"/>
      <w:color w:val="000000"/>
      <w:kern w:val="2"/>
      <w:sz w:val="24"/>
      <w:lang w:eastAsia="zh-CN" w:bidi="ar-SA"/>
    </w:rPr>
  </w:style>
  <w:style w:type="paragraph" w:customStyle="1" w:styleId="CharCharChara">
    <w:name w:val="标准正文 Char Char Char"/>
    <w:basedOn w:val="afff9"/>
    <w:qFormat/>
    <w:rsid w:val="00255462"/>
    <w:pPr>
      <w:widowControl w:val="0"/>
      <w:spacing w:before="60" w:after="60"/>
      <w:ind w:firstLineChars="0" w:firstLine="482"/>
      <w:jc w:val="both"/>
    </w:pPr>
    <w:rPr>
      <w:rFonts w:ascii="Arial" w:hAnsi="Arial"/>
      <w:color w:val="000000"/>
      <w:kern w:val="2"/>
      <w:szCs w:val="20"/>
      <w:lang w:val="en-US" w:eastAsia="zh-CN" w:bidi="ar-SA"/>
    </w:rPr>
  </w:style>
  <w:style w:type="paragraph" w:customStyle="1" w:styleId="affffffffffffffffffffffffff8">
    <w:name w:val="正文（首行缩进）"/>
    <w:basedOn w:val="afff"/>
    <w:qFormat/>
    <w:rsid w:val="00255462"/>
    <w:pPr>
      <w:widowControl w:val="0"/>
      <w:ind w:leftChars="100" w:left="100" w:rightChars="100" w:right="210" w:firstLine="360"/>
      <w:jc w:val="both"/>
    </w:pPr>
    <w:rPr>
      <w:rFonts w:ascii="Times New Roman" w:hAnsi="Times New Roman"/>
      <w:color w:val="000000"/>
      <w:kern w:val="2"/>
      <w:sz w:val="24"/>
      <w:lang w:eastAsia="zh-CN" w:bidi="ar-SA"/>
    </w:rPr>
  </w:style>
  <w:style w:type="paragraph" w:customStyle="1" w:styleId="3H3Heading3-oldLevel3HeadHeadingh33rdlevellev4">
    <w:name w:val="样式 标题 3H3Heading 3 - oldLevel 3 HeadHeadingh33rd levellev...4"/>
    <w:basedOn w:val="31"/>
    <w:qFormat/>
    <w:rsid w:val="00255462"/>
    <w:pPr>
      <w:keepLines/>
      <w:widowControl w:val="0"/>
      <w:tabs>
        <w:tab w:val="left" w:pos="993"/>
        <w:tab w:val="left" w:pos="2160"/>
      </w:tabs>
      <w:spacing w:before="260" w:after="260"/>
      <w:ind w:left="720" w:hanging="720"/>
    </w:pPr>
    <w:rPr>
      <w:rFonts w:ascii="宋体" w:hAnsi="宋体" w:cs="宋体"/>
      <w:color w:val="000000"/>
      <w:kern w:val="2"/>
      <w:sz w:val="32"/>
      <w:szCs w:val="20"/>
      <w:lang w:val="en-US" w:eastAsia="zh-CN" w:bidi="ar-SA"/>
    </w:rPr>
  </w:style>
  <w:style w:type="paragraph" w:customStyle="1" w:styleId="xl251">
    <w:name w:val="xl251"/>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right"/>
    </w:pPr>
    <w:rPr>
      <w:rFonts w:ascii="宋体" w:hAnsi="宋体" w:cs="宋体"/>
      <w:b/>
      <w:bCs/>
      <w:color w:val="000000"/>
      <w:sz w:val="18"/>
      <w:szCs w:val="18"/>
      <w:lang w:eastAsia="zh-CN" w:bidi="ar-SA"/>
    </w:rPr>
  </w:style>
  <w:style w:type="paragraph" w:customStyle="1" w:styleId="1fffb">
    <w:name w:val="项目符号项1"/>
    <w:basedOn w:val="afff"/>
    <w:qFormat/>
    <w:rsid w:val="00255462"/>
    <w:pPr>
      <w:widowControl w:val="0"/>
      <w:tabs>
        <w:tab w:val="left" w:pos="425"/>
      </w:tabs>
      <w:spacing w:before="280" w:after="290"/>
      <w:ind w:left="850" w:hanging="340"/>
      <w:jc w:val="both"/>
    </w:pPr>
    <w:rPr>
      <w:rFonts w:ascii="Times New Roman" w:hAnsi="Times New Roman"/>
      <w:color w:val="000000"/>
      <w:kern w:val="2"/>
      <w:sz w:val="24"/>
      <w:szCs w:val="20"/>
      <w:lang w:eastAsia="zh-CN" w:bidi="ar-SA"/>
    </w:rPr>
  </w:style>
  <w:style w:type="paragraph" w:customStyle="1" w:styleId="4f5">
    <w:name w:val="样式 标题 4 + (中文) 黑体 非加粗"/>
    <w:basedOn w:val="4"/>
    <w:qFormat/>
    <w:rsid w:val="00255462"/>
    <w:pPr>
      <w:keepLines/>
      <w:widowControl w:val="0"/>
      <w:numPr>
        <w:ilvl w:val="0"/>
        <w:numId w:val="0"/>
      </w:numPr>
      <w:tabs>
        <w:tab w:val="left" w:pos="0"/>
        <w:tab w:val="left" w:pos="2880"/>
      </w:tabs>
      <w:spacing w:before="280" w:after="290" w:line="376" w:lineRule="auto"/>
      <w:ind w:left="864" w:hanging="864"/>
      <w:jc w:val="both"/>
    </w:pPr>
    <w:rPr>
      <w:rFonts w:ascii="Arial" w:hAnsi="Arial"/>
      <w:bCs w:val="0"/>
      <w:color w:val="000000"/>
      <w:kern w:val="2"/>
      <w:sz w:val="28"/>
      <w:lang w:val="en-US" w:eastAsia="zh-CN" w:bidi="ar-SA"/>
    </w:rPr>
  </w:style>
  <w:style w:type="paragraph" w:customStyle="1" w:styleId="affffffffffffffb">
    <w:name w:val="正文图表标题"/>
    <w:basedOn w:val="afff"/>
    <w:link w:val="Charffffff0"/>
    <w:qFormat/>
    <w:rsid w:val="00255462"/>
    <w:pPr>
      <w:widowControl w:val="0"/>
      <w:spacing w:beforeLines="50" w:before="156" w:afterLines="50" w:after="156"/>
      <w:ind w:firstLine="420"/>
      <w:jc w:val="center"/>
    </w:pPr>
    <w:rPr>
      <w:rFonts w:ascii="仿宋_GB2312" w:eastAsia="仿宋_GB2312"/>
      <w:sz w:val="28"/>
      <w:szCs w:val="20"/>
      <w:lang w:eastAsia="zh-CN" w:bidi="ar-SA"/>
    </w:rPr>
  </w:style>
  <w:style w:type="paragraph" w:customStyle="1" w:styleId="afffffffff6">
    <w:name w:val="正文缩近"/>
    <w:basedOn w:val="afff"/>
    <w:link w:val="Char1c"/>
    <w:qFormat/>
    <w:rsid w:val="00255462"/>
    <w:pPr>
      <w:widowControl w:val="0"/>
      <w:spacing w:before="280" w:after="290"/>
      <w:ind w:firstLineChars="200" w:firstLine="480"/>
      <w:jc w:val="both"/>
    </w:pPr>
    <w:rPr>
      <w:rFonts w:ascii="宋体" w:hAnsi="宋体"/>
      <w:sz w:val="24"/>
      <w:lang w:eastAsia="zh-CN" w:bidi="ar-SA"/>
    </w:rPr>
  </w:style>
  <w:style w:type="paragraph" w:customStyle="1" w:styleId="Charffffff4">
    <w:name w:val="段落正文 Char"/>
    <w:basedOn w:val="afff"/>
    <w:qFormat/>
    <w:rsid w:val="00255462"/>
    <w:pPr>
      <w:widowControl w:val="0"/>
      <w:spacing w:beforeLines="50" w:before="156" w:line="360" w:lineRule="atLeast"/>
      <w:ind w:leftChars="100" w:left="100" w:firstLineChars="200" w:firstLine="200"/>
      <w:jc w:val="both"/>
    </w:pPr>
    <w:rPr>
      <w:rFonts w:ascii="Times New Roman" w:hAnsi="Times New Roman"/>
      <w:color w:val="000000"/>
      <w:spacing w:val="2"/>
      <w:kern w:val="2"/>
      <w:sz w:val="24"/>
      <w:lang w:eastAsia="zh-CN" w:bidi="ar-SA"/>
    </w:rPr>
  </w:style>
  <w:style w:type="paragraph" w:customStyle="1" w:styleId="Bulleted">
    <w:name w:val="Bulleted"/>
    <w:basedOn w:val="afff"/>
    <w:qFormat/>
    <w:rsid w:val="00255462"/>
    <w:pPr>
      <w:numPr>
        <w:numId w:val="52"/>
      </w:numPr>
      <w:tabs>
        <w:tab w:val="clear" w:pos="1200"/>
        <w:tab w:val="left" w:pos="360"/>
        <w:tab w:val="left" w:pos="960"/>
      </w:tabs>
      <w:adjustRightInd w:val="0"/>
      <w:snapToGrid w:val="0"/>
      <w:spacing w:before="-1" w:afterLines="100" w:after="312"/>
      <w:ind w:leftChars="275" w:left="960" w:hangingChars="125" w:hanging="300"/>
    </w:pPr>
    <w:rPr>
      <w:rFonts w:ascii="Book Antiqua" w:hAnsi="Book Antiqua"/>
      <w:color w:val="000000"/>
      <w:sz w:val="24"/>
      <w:lang w:eastAsia="zh-CN" w:bidi="ar-SA"/>
    </w:rPr>
  </w:style>
  <w:style w:type="paragraph" w:customStyle="1" w:styleId="Paragraph5">
    <w:name w:val="Paragraph5"/>
    <w:basedOn w:val="Paragraph4"/>
    <w:qFormat/>
    <w:rsid w:val="00255462"/>
    <w:pPr>
      <w:tabs>
        <w:tab w:val="left" w:pos="1080"/>
      </w:tabs>
      <w:spacing w:line="360" w:lineRule="auto"/>
      <w:ind w:left="1080" w:firstLine="420"/>
    </w:pPr>
    <w:rPr>
      <w:rFonts w:ascii="Book Antiqua" w:hAnsi="Book Antiqua" w:cs="Times New Roman"/>
      <w:color w:val="000000"/>
    </w:rPr>
  </w:style>
  <w:style w:type="paragraph" w:customStyle="1" w:styleId="Paragraph4">
    <w:name w:val="Paragraph4"/>
    <w:basedOn w:val="afff"/>
    <w:qFormat/>
    <w:rsid w:val="00255462"/>
    <w:pPr>
      <w:widowControl w:val="0"/>
      <w:spacing w:before="80" w:line="240" w:lineRule="auto"/>
      <w:ind w:left="2250"/>
      <w:jc w:val="both"/>
    </w:pPr>
    <w:rPr>
      <w:rFonts w:ascii="宋体" w:hAnsi="Times New Roman" w:cs="Angsana New"/>
      <w:sz w:val="20"/>
      <w:szCs w:val="20"/>
      <w:lang w:eastAsia="zh-CN" w:bidi="ar-SA"/>
    </w:rPr>
  </w:style>
  <w:style w:type="paragraph" w:customStyle="1" w:styleId="1fffc">
    <w:name w:val="项目符号项1的说明"/>
    <w:basedOn w:val="afff"/>
    <w:qFormat/>
    <w:rsid w:val="00255462"/>
    <w:pPr>
      <w:widowControl w:val="0"/>
      <w:spacing w:before="280" w:after="290"/>
      <w:ind w:left="851" w:firstLine="420"/>
      <w:jc w:val="both"/>
    </w:pPr>
    <w:rPr>
      <w:rFonts w:ascii="Times New Roman" w:hAnsi="Times New Roman"/>
      <w:color w:val="000000"/>
      <w:kern w:val="2"/>
      <w:sz w:val="24"/>
      <w:szCs w:val="20"/>
      <w:lang w:eastAsia="zh-CN" w:bidi="ar-SA"/>
    </w:rPr>
  </w:style>
  <w:style w:type="paragraph" w:customStyle="1" w:styleId="ParaCharCharCharCharCharCharCharCharChar1CharCharCharCharCharChar">
    <w:name w:val="默认段落字体 Para Char Char Char Char Char Char Char Char Char1 Char Char Char Char Char Char"/>
    <w:basedOn w:val="affff0"/>
    <w:qFormat/>
    <w:rsid w:val="00255462"/>
    <w:pPr>
      <w:shd w:val="clear" w:color="auto" w:fill="000080"/>
      <w:spacing w:before="-1" w:after="-1"/>
      <w:ind w:firstLine="420"/>
    </w:pPr>
    <w:rPr>
      <w:rFonts w:ascii="Tahoma" w:hAnsi="Tahoma"/>
      <w:color w:val="000000"/>
      <w:kern w:val="0"/>
      <w:sz w:val="24"/>
      <w:szCs w:val="24"/>
      <w:lang w:val="en-US" w:eastAsia="zh-CN"/>
    </w:rPr>
  </w:style>
  <w:style w:type="paragraph" w:customStyle="1" w:styleId="affffffffffffffffffffffffff9">
    <w:name w:val="关于"/>
    <w:basedOn w:val="afff"/>
    <w:next w:val="afff"/>
    <w:qFormat/>
    <w:rsid w:val="00255462"/>
    <w:pPr>
      <w:keepNext/>
      <w:keepLines/>
      <w:tabs>
        <w:tab w:val="left" w:pos="600"/>
        <w:tab w:val="left" w:pos="960"/>
        <w:tab w:val="left" w:pos="1080"/>
      </w:tabs>
      <w:overflowPunct w:val="0"/>
      <w:spacing w:before="220"/>
      <w:ind w:right="28" w:firstLine="480"/>
      <w:jc w:val="both"/>
    </w:pPr>
    <w:rPr>
      <w:rFonts w:ascii="宋体" w:hAnsi="宋体"/>
      <w:color w:val="000000"/>
      <w:sz w:val="24"/>
      <w:szCs w:val="20"/>
      <w:lang w:eastAsia="zh-CN" w:bidi="ar-SA"/>
    </w:rPr>
  </w:style>
  <w:style w:type="paragraph" w:customStyle="1" w:styleId="2ffff1">
    <w:name w:val="结束语2"/>
    <w:basedOn w:val="afff"/>
    <w:qFormat/>
    <w:rsid w:val="00255462"/>
    <w:pPr>
      <w:widowControl w:val="0"/>
      <w:spacing w:before="280" w:after="290" w:line="377" w:lineRule="auto"/>
      <w:ind w:leftChars="2100" w:left="100" w:firstLine="420"/>
      <w:jc w:val="both"/>
    </w:pPr>
    <w:rPr>
      <w:rFonts w:ascii="Times New Roman" w:hAnsi="Times New Roman"/>
      <w:color w:val="000000"/>
      <w:sz w:val="20"/>
      <w:szCs w:val="21"/>
      <w:lang w:eastAsia="zh-CN" w:bidi="ar-SA"/>
    </w:rPr>
  </w:style>
  <w:style w:type="paragraph" w:customStyle="1" w:styleId="ParaCharCharCharCharCharCharCharCharCharCharCharCharCharCharCharCharCharCharCharCharCharCharCharCharCharCharCharCharChar">
    <w:name w:val="默认段落字体 Para Char Char Char Char Char Char Char Char Char Char Char Char Char Char Char Char Char Char Char Char Char Char Char Char Char Char Char Char Char"/>
    <w:basedOn w:val="affff0"/>
    <w:qFormat/>
    <w:rsid w:val="00255462"/>
    <w:pPr>
      <w:shd w:val="clear" w:color="auto" w:fill="000080"/>
      <w:spacing w:before="280" w:after="290" w:line="377" w:lineRule="auto"/>
      <w:ind w:firstLine="420"/>
    </w:pPr>
    <w:rPr>
      <w:rFonts w:hAnsi="宋体" w:cs="宋体"/>
      <w:color w:val="000000"/>
      <w:sz w:val="24"/>
      <w:szCs w:val="24"/>
      <w:lang w:val="en-US" w:eastAsia="zh-CN"/>
    </w:rPr>
  </w:style>
  <w:style w:type="paragraph" w:customStyle="1" w:styleId="xl173">
    <w:name w:val="xl173"/>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textAlignment w:val="center"/>
    </w:pPr>
    <w:rPr>
      <w:rFonts w:ascii="宋体" w:hAnsi="宋体" w:cs="宋体"/>
      <w:color w:val="000000"/>
      <w:sz w:val="22"/>
      <w:szCs w:val="22"/>
      <w:lang w:eastAsia="zh-CN" w:bidi="ar-SA"/>
    </w:rPr>
  </w:style>
  <w:style w:type="paragraph" w:customStyle="1" w:styleId="affffffffffffffffffffffffffa">
    <w:name w:val="附录四级条标题"/>
    <w:basedOn w:val="afffffffffffffffffffffffff3"/>
    <w:next w:val="afff"/>
    <w:qFormat/>
    <w:rsid w:val="00255462"/>
    <w:pPr>
      <w:tabs>
        <w:tab w:val="left" w:pos="2520"/>
      </w:tabs>
      <w:ind w:left="2520" w:hanging="420"/>
      <w:outlineLvl w:val="5"/>
    </w:pPr>
  </w:style>
  <w:style w:type="paragraph" w:customStyle="1" w:styleId="lgh2">
    <w:name w:val="lgh样式正文缩2"/>
    <w:basedOn w:val="afffe"/>
    <w:qFormat/>
    <w:rsid w:val="00255462"/>
    <w:pPr>
      <w:widowControl w:val="0"/>
      <w:adjustRightInd w:val="0"/>
      <w:snapToGrid w:val="0"/>
      <w:ind w:firstLineChars="225" w:firstLine="540"/>
      <w:jc w:val="both"/>
    </w:pPr>
    <w:rPr>
      <w:rFonts w:ascii="宋体" w:hAnsi="宋体"/>
      <w:color w:val="000000"/>
      <w:kern w:val="2"/>
      <w:lang w:val="en-US" w:eastAsia="zh-CN" w:bidi="ar-SA"/>
    </w:rPr>
  </w:style>
  <w:style w:type="paragraph" w:customStyle="1" w:styleId="5f1">
    <w:name w:val="5号间隔"/>
    <w:basedOn w:val="afff"/>
    <w:qFormat/>
    <w:rsid w:val="00255462"/>
    <w:pPr>
      <w:widowControl w:val="0"/>
      <w:ind w:firstLine="420"/>
      <w:jc w:val="both"/>
    </w:pPr>
    <w:rPr>
      <w:rFonts w:ascii="Times New Roman" w:hAnsi="Times New Roman"/>
      <w:color w:val="000000"/>
      <w:spacing w:val="20"/>
      <w:kern w:val="2"/>
      <w:sz w:val="24"/>
      <w:lang w:eastAsia="zh-CN" w:bidi="ar-SA"/>
    </w:rPr>
  </w:style>
  <w:style w:type="paragraph" w:customStyle="1" w:styleId="affffffffffffffffffffffffffb">
    <w:name w:val="表列"/>
    <w:basedOn w:val="afff"/>
    <w:qFormat/>
    <w:rsid w:val="00255462"/>
    <w:pPr>
      <w:widowControl w:val="0"/>
      <w:tabs>
        <w:tab w:val="left" w:pos="1382"/>
      </w:tabs>
      <w:spacing w:beforeLines="50" w:before="156" w:line="360" w:lineRule="atLeast"/>
      <w:ind w:left="1382" w:hanging="744"/>
      <w:jc w:val="both"/>
    </w:pPr>
    <w:rPr>
      <w:rFonts w:ascii="Times New Roman" w:hAnsi="Times New Roman"/>
      <w:color w:val="000000"/>
      <w:spacing w:val="2"/>
      <w:kern w:val="2"/>
      <w:sz w:val="24"/>
      <w:lang w:eastAsia="zh-CN" w:bidi="ar-SA"/>
    </w:rPr>
  </w:style>
  <w:style w:type="paragraph" w:customStyle="1" w:styleId="CharCharCharCharCharCharCharCharCharCharCharCharCharCharCharCharCharCharCharCharChar">
    <w:name w:val="Char Char Char Char Char Char Char Char Char Char Char Char Char Char Char Char Char Char Char Char Char"/>
    <w:basedOn w:val="afff"/>
    <w:qFormat/>
    <w:rsid w:val="00255462"/>
    <w:pPr>
      <w:spacing w:before="280" w:after="160" w:line="240" w:lineRule="exact"/>
      <w:ind w:firstLine="420"/>
    </w:pPr>
    <w:rPr>
      <w:rFonts w:ascii="宋体" w:eastAsia="Times New Roman" w:hAnsi="宋体" w:cs="Verdana"/>
      <w:b/>
      <w:color w:val="000000"/>
      <w:sz w:val="24"/>
      <w:szCs w:val="20"/>
      <w:lang w:bidi="ar-SA"/>
    </w:rPr>
  </w:style>
  <w:style w:type="paragraph" w:customStyle="1" w:styleId="affffffffffffffffffffffffffc">
    <w:name w:val="表编号"/>
    <w:basedOn w:val="afff"/>
    <w:qFormat/>
    <w:rsid w:val="00255462"/>
    <w:pPr>
      <w:widowControl w:val="0"/>
      <w:spacing w:before="280" w:after="290"/>
      <w:ind w:left="4118" w:hanging="1418"/>
      <w:jc w:val="both"/>
    </w:pPr>
    <w:rPr>
      <w:rFonts w:ascii="Times New Roman" w:hAnsi="Times New Roman"/>
      <w:color w:val="000000"/>
      <w:kern w:val="2"/>
      <w:sz w:val="24"/>
      <w:szCs w:val="20"/>
      <w:lang w:eastAsia="zh-CN" w:bidi="ar-SA"/>
    </w:rPr>
  </w:style>
  <w:style w:type="paragraph" w:customStyle="1" w:styleId="CBullet">
    <w:name w:val="C Bullet"/>
    <w:basedOn w:val="afff"/>
    <w:qFormat/>
    <w:rsid w:val="00255462"/>
    <w:pPr>
      <w:numPr>
        <w:numId w:val="53"/>
      </w:numPr>
      <w:tabs>
        <w:tab w:val="clear" w:pos="720"/>
        <w:tab w:val="left" w:pos="360"/>
      </w:tabs>
      <w:spacing w:before="-1" w:after="-1"/>
      <w:ind w:left="0" w:firstLine="0"/>
    </w:pPr>
    <w:rPr>
      <w:rFonts w:ascii="Book Antiqua" w:hAnsi="Book Antiqua"/>
      <w:color w:val="000000"/>
      <w:sz w:val="22"/>
      <w:szCs w:val="20"/>
      <w:lang w:bidi="ar-SA"/>
    </w:rPr>
  </w:style>
  <w:style w:type="paragraph" w:customStyle="1" w:styleId="CharCharCharCharCharCharCharCharCharCharCharCharCharCharChar1Char">
    <w:name w:val="Char Char Char Char Char Char Char Char Char Char Char Char Char Char Char1 Char"/>
    <w:basedOn w:val="afff"/>
    <w:qFormat/>
    <w:rsid w:val="00255462"/>
    <w:pPr>
      <w:spacing w:after="160" w:line="240" w:lineRule="exact"/>
      <w:ind w:firstLine="420"/>
    </w:pPr>
    <w:rPr>
      <w:rFonts w:ascii="Verdana" w:hAnsi="Verdana"/>
      <w:color w:val="000000"/>
      <w:sz w:val="20"/>
      <w:szCs w:val="20"/>
      <w:lang w:bidi="ar-SA"/>
    </w:rPr>
  </w:style>
  <w:style w:type="paragraph" w:customStyle="1" w:styleId="CharCharCharCharCharCharCharCharCharChar">
    <w:name w:val="Char Char Char Char Char Char Char Char Char Char"/>
    <w:basedOn w:val="affff0"/>
    <w:qFormat/>
    <w:rsid w:val="00255462"/>
    <w:pPr>
      <w:widowControl w:val="0"/>
      <w:shd w:val="clear" w:color="auto" w:fill="000080"/>
      <w:adjustRightInd w:val="0"/>
      <w:spacing w:line="312" w:lineRule="atLeast"/>
      <w:ind w:firstLine="420"/>
      <w:jc w:val="both"/>
      <w:textAlignment w:val="baseline"/>
    </w:pPr>
    <w:rPr>
      <w:rFonts w:ascii="Tahoma" w:eastAsia="楷体_GB2312" w:hAnsi="Tahoma"/>
      <w:color w:val="000000"/>
      <w:kern w:val="0"/>
      <w:sz w:val="24"/>
      <w:szCs w:val="24"/>
      <w:lang w:val="en-US" w:eastAsia="zh-CN"/>
    </w:rPr>
  </w:style>
  <w:style w:type="paragraph" w:customStyle="1" w:styleId="OperationDocumentation">
    <w:name w:val="Operation Documentation"/>
    <w:basedOn w:val="ClassDocumentation"/>
    <w:qFormat/>
    <w:rsid w:val="00255462"/>
  </w:style>
  <w:style w:type="paragraph" w:customStyle="1" w:styleId="2c">
    <w:name w:val="序列2"/>
    <w:basedOn w:val="afff"/>
    <w:link w:val="2Charf0"/>
    <w:qFormat/>
    <w:rsid w:val="00255462"/>
    <w:pPr>
      <w:widowControl w:val="0"/>
      <w:numPr>
        <w:numId w:val="54"/>
      </w:numPr>
      <w:tabs>
        <w:tab w:val="left" w:pos="900"/>
      </w:tabs>
      <w:ind w:leftChars="200" w:left="400" w:hangingChars="200" w:hanging="200"/>
      <w:jc w:val="both"/>
    </w:pPr>
    <w:rPr>
      <w:color w:val="000000"/>
      <w:sz w:val="24"/>
      <w:szCs w:val="20"/>
      <w:lang w:eastAsia="zh-CN" w:bidi="ar-SA"/>
    </w:rPr>
  </w:style>
  <w:style w:type="paragraph" w:customStyle="1" w:styleId="ParaChar">
    <w:name w:val="默认段落字体 Para Char"/>
    <w:basedOn w:val="afff"/>
    <w:link w:val="ParaCharChar"/>
    <w:qFormat/>
    <w:rsid w:val="00255462"/>
    <w:pPr>
      <w:widowControl w:val="0"/>
      <w:spacing w:line="240" w:lineRule="auto"/>
      <w:jc w:val="both"/>
    </w:pPr>
    <w:rPr>
      <w:rFonts w:ascii="Tahoma" w:hAnsi="Tahoma" w:cs="Angsana New"/>
      <w:b/>
      <w:bCs/>
      <w:sz w:val="20"/>
      <w:szCs w:val="20"/>
      <w:lang w:eastAsia="zh-CN" w:bidi="ar-SA"/>
    </w:rPr>
  </w:style>
  <w:style w:type="paragraph" w:customStyle="1" w:styleId="3H3Heading3-oldLevel3HeadHeadingh33rdlevellev2">
    <w:name w:val="样式 标题 3H3Heading 3 - oldLevel 3 HeadHeadingh33rd levellev...2"/>
    <w:basedOn w:val="31"/>
    <w:qFormat/>
    <w:rsid w:val="00255462"/>
    <w:pPr>
      <w:keepLines/>
      <w:widowControl w:val="0"/>
      <w:tabs>
        <w:tab w:val="left" w:pos="993"/>
        <w:tab w:val="left" w:pos="2160"/>
      </w:tabs>
      <w:spacing w:before="260" w:after="260"/>
      <w:ind w:left="720" w:hanging="720"/>
    </w:pPr>
    <w:rPr>
      <w:rFonts w:ascii="宋体" w:hAnsi="宋体" w:cs="宋体"/>
      <w:color w:val="000000"/>
      <w:kern w:val="2"/>
      <w:sz w:val="32"/>
      <w:szCs w:val="20"/>
      <w:lang w:val="en-US" w:eastAsia="zh-CN" w:bidi="ar-SA"/>
    </w:rPr>
  </w:style>
  <w:style w:type="paragraph" w:customStyle="1" w:styleId="P5">
    <w:name w:val="P5"/>
    <w:qFormat/>
    <w:rsid w:val="00255462"/>
    <w:pPr>
      <w:widowControl w:val="0"/>
      <w:adjustRightInd w:val="0"/>
      <w:spacing w:after="240"/>
      <w:ind w:left="2304"/>
      <w:jc w:val="both"/>
      <w:textAlignment w:val="baseline"/>
    </w:pPr>
    <w:rPr>
      <w:rFonts w:ascii="全真中明體" w:eastAsia="全真中明體" w:hAnsi="Times New Roman"/>
      <w:spacing w:val="30"/>
      <w:sz w:val="24"/>
      <w:lang w:val="en-GB" w:eastAsia="zh-TW"/>
    </w:rPr>
  </w:style>
  <w:style w:type="paragraph" w:customStyle="1" w:styleId="CharChar1CharChar2">
    <w:name w:val="Char Char1 Char Char2"/>
    <w:basedOn w:val="afff"/>
    <w:qFormat/>
    <w:rsid w:val="00255462"/>
    <w:pPr>
      <w:widowControl w:val="0"/>
      <w:tabs>
        <w:tab w:val="left" w:pos="567"/>
      </w:tabs>
      <w:ind w:left="936" w:hanging="680"/>
      <w:jc w:val="both"/>
    </w:pPr>
    <w:rPr>
      <w:rFonts w:ascii="宋体" w:hAnsi="宋体" w:cs="Arial"/>
      <w:color w:val="000000"/>
      <w:kern w:val="2"/>
      <w:sz w:val="20"/>
      <w:lang w:eastAsia="zh-CN" w:bidi="ar-SA"/>
    </w:rPr>
  </w:style>
  <w:style w:type="paragraph" w:customStyle="1" w:styleId="HeaderName">
    <w:name w:val="Header Name"/>
    <w:basedOn w:val="afff3"/>
    <w:qFormat/>
    <w:rsid w:val="00255462"/>
    <w:pPr>
      <w:keepLines/>
      <w:pBdr>
        <w:bottom w:val="none" w:sz="0" w:space="0" w:color="auto"/>
      </w:pBdr>
      <w:tabs>
        <w:tab w:val="clear" w:pos="4153"/>
        <w:tab w:val="clear" w:pos="8306"/>
        <w:tab w:val="right" w:pos="9356"/>
      </w:tabs>
      <w:snapToGrid/>
      <w:spacing w:before="60"/>
      <w:ind w:firstLine="420"/>
      <w:jc w:val="right"/>
    </w:pPr>
    <w:rPr>
      <w:rFonts w:ascii="Futura Hv" w:hAnsi="Futura Hv"/>
      <w:b/>
      <w:bCs/>
      <w:color w:val="000000"/>
      <w:kern w:val="0"/>
      <w:sz w:val="28"/>
      <w:szCs w:val="20"/>
      <w:lang w:val="en-GB" w:eastAsia="en-GB" w:bidi="he-IL"/>
    </w:rPr>
  </w:style>
  <w:style w:type="paragraph" w:customStyle="1" w:styleId="2ffff2">
    <w:name w:val="标题2格式"/>
    <w:basedOn w:val="23"/>
    <w:qFormat/>
    <w:rsid w:val="00255462"/>
    <w:pPr>
      <w:keepLines/>
      <w:widowControl w:val="0"/>
      <w:numPr>
        <w:ilvl w:val="0"/>
        <w:numId w:val="0"/>
      </w:numPr>
      <w:tabs>
        <w:tab w:val="left" w:pos="0"/>
        <w:tab w:val="left" w:pos="840"/>
      </w:tabs>
      <w:spacing w:before="160" w:after="160"/>
      <w:ind w:left="840" w:hanging="420"/>
      <w:jc w:val="both"/>
    </w:pPr>
    <w:rPr>
      <w:rFonts w:ascii="Times New Roman" w:hAnsi="Times New Roman"/>
      <w:i w:val="0"/>
      <w:iCs w:val="0"/>
      <w:color w:val="000000"/>
      <w:kern w:val="2"/>
      <w:sz w:val="30"/>
      <w:szCs w:val="32"/>
      <w:lang w:val="en-US" w:eastAsia="zh-CN" w:bidi="ar-SA"/>
    </w:rPr>
  </w:style>
  <w:style w:type="paragraph" w:customStyle="1" w:styleId="StyleOutlinenumberedSymbolsymbolItalic">
    <w:name w:val="Style Outline numbered Symbol (symbol) Italic"/>
    <w:basedOn w:val="Paragraph1"/>
    <w:qFormat/>
    <w:rsid w:val="00255462"/>
    <w:pPr>
      <w:widowControl/>
      <w:tabs>
        <w:tab w:val="left" w:pos="1260"/>
      </w:tabs>
      <w:spacing w:line="360" w:lineRule="auto"/>
      <w:ind w:left="1260" w:hanging="420"/>
    </w:pPr>
    <w:rPr>
      <w:rFonts w:ascii="Book Antiqua" w:hAnsi="Book Antiqua" w:cs="Times New Roman"/>
      <w:color w:val="000000"/>
    </w:rPr>
  </w:style>
  <w:style w:type="paragraph" w:customStyle="1" w:styleId="Charffffff5">
    <w:name w:val="金宏发行正文 Char"/>
    <w:basedOn w:val="afff"/>
    <w:qFormat/>
    <w:rsid w:val="00255462"/>
    <w:pPr>
      <w:widowControl w:val="0"/>
      <w:spacing w:line="500" w:lineRule="exact"/>
      <w:ind w:firstLineChars="200" w:firstLine="560"/>
      <w:jc w:val="both"/>
    </w:pPr>
    <w:rPr>
      <w:rFonts w:ascii="仿宋_GB2312" w:eastAsia="仿宋_GB2312" w:hAnsi="Times New Roman" w:cs="宋体"/>
      <w:color w:val="000000"/>
      <w:kern w:val="2"/>
      <w:sz w:val="28"/>
      <w:lang w:eastAsia="zh-CN" w:bidi="ar-SA"/>
    </w:rPr>
  </w:style>
  <w:style w:type="paragraph" w:customStyle="1" w:styleId="1H1Header1h1SectionHead1stlevell11H11H12H13H1">
    <w:name w:val="样式 标题 1H1Header1h1Section Head1st levell11H11H12H13H1..."/>
    <w:basedOn w:val="11"/>
    <w:qFormat/>
    <w:rsid w:val="00255462"/>
    <w:pPr>
      <w:widowControl w:val="0"/>
      <w:numPr>
        <w:numId w:val="0"/>
      </w:numPr>
      <w:tabs>
        <w:tab w:val="left" w:pos="360"/>
      </w:tabs>
      <w:spacing w:beforeLines="50" w:before="156" w:afterLines="50" w:after="156" w:line="240" w:lineRule="auto"/>
      <w:ind w:left="2520"/>
    </w:pPr>
    <w:rPr>
      <w:rFonts w:ascii="幼圆" w:eastAsia="幼圆" w:hAnsi="Times New Roman" w:cs="宋体"/>
      <w:color w:val="000000"/>
      <w:kern w:val="2"/>
      <w:sz w:val="36"/>
      <w:szCs w:val="20"/>
      <w:lang w:val="en-US" w:eastAsia="zh-CN" w:bidi="ar-SA"/>
    </w:rPr>
  </w:style>
  <w:style w:type="paragraph" w:customStyle="1" w:styleId="CharChar3CharCharCharCharCharCharCharCharCharCharCharCharCharChar">
    <w:name w:val="Char Char3 Char Char Char Char Char Char Char Char Char Char Char Char Char Char"/>
    <w:basedOn w:val="afff"/>
    <w:semiHidden/>
    <w:qFormat/>
    <w:rsid w:val="00255462"/>
    <w:pPr>
      <w:widowControl w:val="0"/>
      <w:ind w:firstLine="420"/>
      <w:jc w:val="both"/>
    </w:pPr>
    <w:rPr>
      <w:rFonts w:ascii="宋体" w:hAnsi="宋体"/>
      <w:color w:val="000000"/>
      <w:kern w:val="2"/>
      <w:sz w:val="24"/>
      <w:lang w:eastAsia="zh-CN" w:bidi="ar-SA"/>
    </w:rPr>
  </w:style>
  <w:style w:type="paragraph" w:customStyle="1" w:styleId="affffffffffffffffffffffffffd">
    <w:name w:val="图文(小五左)"/>
    <w:basedOn w:val="afff"/>
    <w:qFormat/>
    <w:rsid w:val="00255462"/>
    <w:pPr>
      <w:widowControl w:val="0"/>
      <w:spacing w:before="280" w:after="290" w:line="377" w:lineRule="auto"/>
      <w:ind w:firstLine="420"/>
    </w:pPr>
    <w:rPr>
      <w:rFonts w:ascii="Times New Roman" w:eastAsia="仿宋_GB2312" w:hAnsi="Times New Roman"/>
      <w:color w:val="000000"/>
      <w:kern w:val="2"/>
      <w:sz w:val="18"/>
      <w:lang w:eastAsia="zh-CN" w:bidi="ar-SA"/>
    </w:rPr>
  </w:style>
  <w:style w:type="paragraph" w:customStyle="1" w:styleId="affffffffffffff9">
    <w:name w:val="表格内容"/>
    <w:basedOn w:val="affffff0"/>
    <w:link w:val="Charfffffe"/>
    <w:qFormat/>
    <w:rsid w:val="00255462"/>
    <w:pPr>
      <w:spacing w:before="40" w:after="40" w:line="120" w:lineRule="atLeast"/>
      <w:ind w:firstLine="420"/>
      <w:jc w:val="left"/>
    </w:pPr>
    <w:rPr>
      <w:rFonts w:cs="Courier New"/>
      <w:bCs/>
      <w:color w:val="000000"/>
      <w:kern w:val="24"/>
      <w:sz w:val="20"/>
      <w:szCs w:val="21"/>
      <w:lang w:val="en-AU" w:eastAsia="zh-CN"/>
    </w:rPr>
  </w:style>
  <w:style w:type="paragraph" w:customStyle="1" w:styleId="my6">
    <w:name w:val="my图题"/>
    <w:basedOn w:val="affffffffffff2"/>
    <w:qFormat/>
    <w:rsid w:val="00255462"/>
    <w:pPr>
      <w:spacing w:line="360" w:lineRule="auto"/>
      <w:jc w:val="center"/>
    </w:pPr>
    <w:rPr>
      <w:rFonts w:ascii="Times New Roman" w:eastAsia="宋体" w:hAnsi="Times New Roman"/>
    </w:rPr>
  </w:style>
  <w:style w:type="paragraph" w:customStyle="1" w:styleId="2ChapterXXStatementh22Header2l2Level2Headhea2">
    <w:name w:val="样式 标题 2Chapter X.X. Statementh22Header 2l2Level 2 Headhea...2"/>
    <w:basedOn w:val="23"/>
    <w:qFormat/>
    <w:rsid w:val="00255462"/>
    <w:pPr>
      <w:keepLines/>
      <w:widowControl w:val="0"/>
      <w:numPr>
        <w:ilvl w:val="0"/>
        <w:numId w:val="0"/>
      </w:numPr>
      <w:tabs>
        <w:tab w:val="left" w:pos="840"/>
      </w:tabs>
      <w:spacing w:before="100" w:beforeAutospacing="1" w:after="100" w:afterAutospacing="1" w:line="240" w:lineRule="auto"/>
      <w:ind w:left="840" w:hanging="420"/>
    </w:pPr>
    <w:rPr>
      <w:rFonts w:ascii="Times New Roman" w:eastAsia="幼圆" w:hAnsi="Times New Roman"/>
      <w:i w:val="0"/>
      <w:iCs w:val="0"/>
      <w:color w:val="000000"/>
      <w:kern w:val="2"/>
      <w:sz w:val="32"/>
      <w:szCs w:val="32"/>
      <w:lang w:val="en-US" w:eastAsia="zh-CN" w:bidi="ar-SA"/>
    </w:rPr>
  </w:style>
  <w:style w:type="paragraph" w:customStyle="1" w:styleId="affffffffffff2">
    <w:name w:val="图格式"/>
    <w:basedOn w:val="affffb"/>
    <w:link w:val="Charffff7"/>
    <w:qFormat/>
    <w:rsid w:val="00255462"/>
    <w:pPr>
      <w:widowControl w:val="0"/>
      <w:spacing w:before="280" w:after="290" w:line="377" w:lineRule="auto"/>
      <w:ind w:firstLineChars="0" w:firstLine="420"/>
      <w:jc w:val="both"/>
    </w:pPr>
    <w:rPr>
      <w:rFonts w:ascii="Arial" w:hAnsi="Arial" w:cs="Arial"/>
      <w:kern w:val="0"/>
      <w:szCs w:val="24"/>
      <w:lang w:val="en-US" w:eastAsia="zh-CN"/>
    </w:rPr>
  </w:style>
  <w:style w:type="paragraph" w:customStyle="1" w:styleId="affffffffffffffffffb">
    <w:name w:val="表格横标题"/>
    <w:basedOn w:val="afff"/>
    <w:qFormat/>
    <w:rsid w:val="00255462"/>
    <w:pPr>
      <w:widowControl w:val="0"/>
      <w:spacing w:beforeLines="20" w:before="62" w:afterLines="20" w:after="62"/>
      <w:ind w:firstLine="420"/>
      <w:jc w:val="center"/>
    </w:pPr>
    <w:rPr>
      <w:rFonts w:ascii="Times New Roman" w:hAnsi="宋体"/>
      <w:color w:val="000000"/>
      <w:kern w:val="2"/>
      <w:sz w:val="24"/>
      <w:lang w:eastAsia="zh-CN" w:bidi="ar-SA"/>
    </w:rPr>
  </w:style>
  <w:style w:type="paragraph" w:customStyle="1" w:styleId="4f6">
    <w:name w:val="列表4"/>
    <w:basedOn w:val="afff"/>
    <w:qFormat/>
    <w:rsid w:val="00255462"/>
    <w:pPr>
      <w:widowControl w:val="0"/>
      <w:tabs>
        <w:tab w:val="left" w:pos="924"/>
      </w:tabs>
      <w:ind w:left="924" w:firstLine="420"/>
      <w:jc w:val="both"/>
    </w:pPr>
    <w:rPr>
      <w:rFonts w:ascii="Times New Roman" w:hAnsi="Times New Roman"/>
      <w:color w:val="000000"/>
      <w:spacing w:val="6"/>
      <w:kern w:val="2"/>
      <w:sz w:val="24"/>
      <w:szCs w:val="20"/>
      <w:lang w:eastAsia="zh-CN" w:bidi="ar-SA"/>
    </w:rPr>
  </w:style>
  <w:style w:type="paragraph" w:customStyle="1" w:styleId="-2-1">
    <w:name w:val="标题-2-1"/>
    <w:basedOn w:val="afff"/>
    <w:qFormat/>
    <w:rsid w:val="00255462"/>
    <w:pPr>
      <w:widowControl w:val="0"/>
      <w:tabs>
        <w:tab w:val="left" w:pos="360"/>
      </w:tabs>
      <w:adjustRightInd w:val="0"/>
      <w:snapToGrid w:val="0"/>
      <w:spacing w:line="440" w:lineRule="atLeast"/>
      <w:ind w:left="113" w:firstLineChars="200" w:hanging="113"/>
      <w:jc w:val="both"/>
    </w:pPr>
    <w:rPr>
      <w:rFonts w:ascii="宋体" w:eastAsia="仿宋_GB2312" w:hAnsi="宋体"/>
      <w:color w:val="000000"/>
      <w:kern w:val="2"/>
      <w:sz w:val="28"/>
      <w:szCs w:val="20"/>
      <w:lang w:eastAsia="zh-CN" w:bidi="ar-SA"/>
    </w:rPr>
  </w:style>
  <w:style w:type="paragraph" w:customStyle="1" w:styleId="afffffffffffff3">
    <w:name w:val="标准小四"/>
    <w:basedOn w:val="afff"/>
    <w:link w:val="Char1fd"/>
    <w:qFormat/>
    <w:rsid w:val="00255462"/>
    <w:pPr>
      <w:widowControl w:val="0"/>
      <w:ind w:firstLineChars="200" w:firstLine="480"/>
      <w:jc w:val="both"/>
    </w:pPr>
    <w:rPr>
      <w:rFonts w:ascii="宋体" w:hAnsi="宋体"/>
      <w:color w:val="000000"/>
      <w:sz w:val="24"/>
      <w:lang w:eastAsia="zh-CN" w:bidi="ar-SA"/>
    </w:rPr>
  </w:style>
  <w:style w:type="paragraph" w:customStyle="1" w:styleId="4H4PIM4h444headingFab-4T5bulletblbbRefHeading">
    <w:name w:val="样式 标题 4H4PIM 4h444headingFab-4T5bulletblbbRef Heading..."/>
    <w:basedOn w:val="4"/>
    <w:link w:val="4H4PIM4h444headingFab-4T5bulletblbbRefHeadingChar"/>
    <w:qFormat/>
    <w:rsid w:val="00255462"/>
    <w:pPr>
      <w:keepLines/>
      <w:numPr>
        <w:ilvl w:val="0"/>
        <w:numId w:val="0"/>
      </w:numPr>
      <w:tabs>
        <w:tab w:val="left" w:pos="864"/>
      </w:tabs>
      <w:spacing w:before="120" w:after="120"/>
      <w:ind w:left="864" w:rightChars="100" w:right="100" w:hanging="864"/>
    </w:pPr>
    <w:rPr>
      <w:rFonts w:ascii="宋体" w:hAnsi="宋体"/>
      <w:color w:val="000000"/>
      <w:sz w:val="24"/>
      <w:szCs w:val="20"/>
      <w:lang w:val="en-US" w:eastAsia="zh-CN" w:bidi="ar-SA"/>
    </w:rPr>
  </w:style>
  <w:style w:type="paragraph" w:customStyle="1" w:styleId="5f2">
    <w:name w:val="纯文本5"/>
    <w:basedOn w:val="afff"/>
    <w:qFormat/>
    <w:rsid w:val="00255462"/>
    <w:pPr>
      <w:widowControl w:val="0"/>
      <w:adjustRightInd w:val="0"/>
      <w:ind w:firstLine="420"/>
      <w:jc w:val="both"/>
      <w:textAlignment w:val="baseline"/>
    </w:pPr>
    <w:rPr>
      <w:rFonts w:ascii="宋体" w:hAnsi="Courier New"/>
      <w:color w:val="000000"/>
      <w:kern w:val="2"/>
      <w:sz w:val="19"/>
      <w:szCs w:val="20"/>
      <w:lang w:eastAsia="zh-CN" w:bidi="ar-SA"/>
    </w:rPr>
  </w:style>
  <w:style w:type="paragraph" w:customStyle="1" w:styleId="affffffffffffffffffffffffffe">
    <w:name w:val="项目列表"/>
    <w:basedOn w:val="afff"/>
    <w:qFormat/>
    <w:rsid w:val="00255462"/>
    <w:pPr>
      <w:widowControl w:val="0"/>
      <w:tabs>
        <w:tab w:val="left" w:pos="420"/>
      </w:tabs>
      <w:ind w:left="420" w:hanging="420"/>
      <w:jc w:val="both"/>
    </w:pPr>
    <w:rPr>
      <w:rFonts w:ascii="Times New Roman" w:hAnsi="Times New Roman"/>
      <w:color w:val="000000"/>
      <w:kern w:val="2"/>
      <w:sz w:val="24"/>
      <w:szCs w:val="20"/>
      <w:lang w:eastAsia="zh-CN" w:bidi="ar-SA"/>
    </w:rPr>
  </w:style>
  <w:style w:type="paragraph" w:customStyle="1" w:styleId="afffffffffffffffffffffffffff">
    <w:name w:val="技术报告小节标题"/>
    <w:basedOn w:val="afff"/>
    <w:next w:val="afff"/>
    <w:qFormat/>
    <w:rsid w:val="00255462"/>
    <w:pPr>
      <w:widowControl w:val="0"/>
      <w:spacing w:beforeLines="50" w:before="156" w:afterLines="50" w:after="156" w:line="440" w:lineRule="exact"/>
      <w:ind w:firstLineChars="200" w:firstLine="200"/>
      <w:jc w:val="both"/>
      <w:outlineLvl w:val="2"/>
    </w:pPr>
    <w:rPr>
      <w:rFonts w:ascii="宋体" w:hAnsi="宋体" w:cs="Arial"/>
      <w:bCs/>
      <w:color w:val="000000"/>
      <w:kern w:val="2"/>
      <w:sz w:val="28"/>
      <w:lang w:eastAsia="zh-CN" w:bidi="ar-SA"/>
    </w:rPr>
  </w:style>
  <w:style w:type="paragraph" w:customStyle="1" w:styleId="afffffffffffffffffffffffffff0">
    <w:name w:val="文本框文字"/>
    <w:basedOn w:val="afff"/>
    <w:qFormat/>
    <w:rsid w:val="00255462"/>
    <w:pPr>
      <w:widowControl w:val="0"/>
      <w:adjustRightInd w:val="0"/>
      <w:snapToGrid w:val="0"/>
      <w:spacing w:before="100" w:beforeAutospacing="1" w:after="100" w:afterAutospacing="1" w:line="240" w:lineRule="auto"/>
      <w:jc w:val="both"/>
    </w:pPr>
    <w:rPr>
      <w:rFonts w:ascii="Times New Roman" w:hAnsi="Times New Roman" w:cs="Angsana New"/>
      <w:kern w:val="2"/>
      <w:sz w:val="24"/>
      <w:lang w:eastAsia="zh-CN" w:bidi="ar-SA"/>
    </w:rPr>
  </w:style>
  <w:style w:type="paragraph" w:customStyle="1" w:styleId="5H512heading5Level3-ih5PIM5h51headi">
    <w:name w:val="样式 标题 5H5口口1口2heading 5Level 3 - i第四层条h5PIM 5h51headi..."/>
    <w:basedOn w:val="5"/>
    <w:qFormat/>
    <w:rsid w:val="00255462"/>
    <w:pPr>
      <w:keepNext/>
      <w:keepLines/>
      <w:numPr>
        <w:numId w:val="0"/>
      </w:numPr>
      <w:tabs>
        <w:tab w:val="left" w:pos="992"/>
        <w:tab w:val="left" w:pos="2580"/>
      </w:tabs>
      <w:spacing w:before="100" w:beforeAutospacing="1" w:after="100" w:afterAutospacing="1"/>
      <w:ind w:left="1327" w:right="240" w:firstLineChars="200" w:hanging="1327"/>
    </w:pPr>
    <w:rPr>
      <w:rFonts w:ascii="Arial Unicode MS" w:hAnsi="Arial Unicode MS" w:cs="宋体"/>
      <w:i w:val="0"/>
      <w:iCs w:val="0"/>
      <w:color w:val="000000"/>
      <w:sz w:val="28"/>
      <w:szCs w:val="20"/>
      <w:lang w:val="en-US" w:eastAsia="zh-CN" w:bidi="ar-SA"/>
    </w:rPr>
  </w:style>
  <w:style w:type="paragraph" w:customStyle="1" w:styleId="1fffd">
    <w:name w:val="宏文本1"/>
    <w:qFormat/>
    <w:rsid w:val="00255462"/>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280" w:after="290" w:line="377" w:lineRule="auto"/>
    </w:pPr>
    <w:rPr>
      <w:rFonts w:ascii="Courier New" w:eastAsia="Times New Roman" w:hAnsi="Courier New" w:cs="Courier New"/>
      <w:sz w:val="24"/>
      <w:szCs w:val="24"/>
    </w:rPr>
  </w:style>
  <w:style w:type="paragraph" w:customStyle="1" w:styleId="xl45">
    <w:name w:val="xl45"/>
    <w:basedOn w:val="afff"/>
    <w:qFormat/>
    <w:rsid w:val="00255462"/>
    <w:pPr>
      <w:pBdr>
        <w:top w:val="single" w:sz="4" w:space="0" w:color="auto"/>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pPr>
    <w:rPr>
      <w:rFonts w:ascii="宋体" w:hAnsi="宋体" w:cs="Arial"/>
      <w:b/>
      <w:bCs/>
      <w:sz w:val="24"/>
      <w:szCs w:val="21"/>
      <w:lang w:eastAsia="zh-CN" w:bidi="ar-SA"/>
    </w:rPr>
  </w:style>
  <w:style w:type="paragraph" w:customStyle="1" w:styleId="afffffffffffffffffffffffffff1">
    <w:name w:val="标题（无编号）"/>
    <w:basedOn w:val="4"/>
    <w:qFormat/>
    <w:rsid w:val="00255462"/>
    <w:pPr>
      <w:keepLines/>
      <w:numPr>
        <w:ilvl w:val="0"/>
        <w:numId w:val="0"/>
      </w:numPr>
      <w:tabs>
        <w:tab w:val="left" w:pos="2160"/>
        <w:tab w:val="left" w:pos="2880"/>
      </w:tabs>
      <w:spacing w:beforeLines="100" w:before="312" w:afterLines="100" w:after="312" w:line="240" w:lineRule="auto"/>
      <w:ind w:left="2160" w:firstLineChars="200" w:firstLine="200"/>
    </w:pPr>
    <w:rPr>
      <w:rFonts w:ascii="Arial Unicode MS" w:hAnsi="Arial Unicode MS"/>
      <w:color w:val="000000"/>
      <w:sz w:val="30"/>
      <w:lang w:val="en-US" w:eastAsia="zh-CN" w:bidi="ar-SA"/>
    </w:rPr>
  </w:style>
  <w:style w:type="paragraph" w:customStyle="1" w:styleId="headin">
    <w:name w:val="headin"/>
    <w:basedOn w:val="afff"/>
    <w:next w:val="afff"/>
    <w:qFormat/>
    <w:rsid w:val="00255462"/>
    <w:pPr>
      <w:widowControl w:val="0"/>
      <w:numPr>
        <w:numId w:val="55"/>
      </w:numPr>
      <w:tabs>
        <w:tab w:val="left" w:pos="360"/>
      </w:tabs>
      <w:spacing w:before="120" w:after="120"/>
      <w:ind w:left="0" w:firstLine="0"/>
      <w:jc w:val="both"/>
    </w:pPr>
    <w:rPr>
      <w:rFonts w:ascii="Times New Roman" w:eastAsia="仿宋_GB2312" w:hAnsi="Times New Roman"/>
      <w:b/>
      <w:bCs/>
      <w:color w:val="000000"/>
      <w:kern w:val="2"/>
      <w:sz w:val="32"/>
      <w:szCs w:val="32"/>
      <w:lang w:eastAsia="zh-CN" w:bidi="ar-SA"/>
    </w:rPr>
  </w:style>
  <w:style w:type="paragraph" w:customStyle="1" w:styleId="TableTextBullet">
    <w:name w:val="*Table Text Bullet"/>
    <w:basedOn w:val="afff"/>
    <w:qFormat/>
    <w:rsid w:val="00255462"/>
    <w:pPr>
      <w:spacing w:beforeLines="50" w:before="156" w:line="360" w:lineRule="exact"/>
      <w:ind w:firstLineChars="200" w:firstLine="200"/>
    </w:pPr>
    <w:rPr>
      <w:rFonts w:ascii="Times New Roman" w:hAnsi="Times New Roman"/>
      <w:color w:val="000000"/>
      <w:sz w:val="20"/>
      <w:lang w:bidi="ar-SA"/>
    </w:rPr>
  </w:style>
  <w:style w:type="paragraph" w:customStyle="1" w:styleId="WW-BodyTextIndent3">
    <w:name w:val="WW-Body Text Indent 3"/>
    <w:basedOn w:val="afff"/>
    <w:qFormat/>
    <w:rsid w:val="00255462"/>
    <w:pPr>
      <w:widowControl w:val="0"/>
      <w:spacing w:line="240" w:lineRule="atLeast"/>
      <w:ind w:left="720" w:firstLine="1"/>
    </w:pPr>
    <w:rPr>
      <w:rFonts w:ascii="Times New Roman" w:hAnsi="Times New Roman"/>
      <w:i/>
      <w:color w:val="000000"/>
      <w:sz w:val="20"/>
      <w:szCs w:val="20"/>
      <w:lang w:eastAsia="zh-CN" w:bidi="ar-SA"/>
    </w:rPr>
  </w:style>
  <w:style w:type="paragraph" w:customStyle="1" w:styleId="1111">
    <w:name w:val="样式 标题 1 + 段后: 1 行1"/>
    <w:basedOn w:val="11"/>
    <w:qFormat/>
    <w:rsid w:val="00255462"/>
    <w:pPr>
      <w:keepLines/>
      <w:numPr>
        <w:numId w:val="0"/>
      </w:numPr>
      <w:tabs>
        <w:tab w:val="left" w:pos="420"/>
        <w:tab w:val="left" w:pos="900"/>
      </w:tabs>
      <w:spacing w:before="100" w:beforeAutospacing="1" w:afterLines="100" w:after="312"/>
      <w:ind w:left="900" w:hanging="420"/>
      <w:jc w:val="both"/>
    </w:pPr>
    <w:rPr>
      <w:rFonts w:ascii="Arial Unicode MS" w:hAnsi="Arial Unicode MS" w:cs="宋体"/>
      <w:color w:val="000000"/>
      <w:kern w:val="44"/>
      <w:sz w:val="44"/>
      <w:szCs w:val="20"/>
      <w:lang w:val="en-US" w:eastAsia="zh-CN" w:bidi="ar-SA"/>
    </w:rPr>
  </w:style>
  <w:style w:type="paragraph" w:customStyle="1" w:styleId="Note-Normal">
    <w:name w:val="Note - Normal"/>
    <w:basedOn w:val="afff"/>
    <w:qFormat/>
    <w:rsid w:val="00255462"/>
    <w:pPr>
      <w:spacing w:before="280" w:after="290" w:line="377" w:lineRule="auto"/>
      <w:ind w:left="1440" w:firstLine="420"/>
    </w:pPr>
    <w:rPr>
      <w:rFonts w:ascii="Times New Roman" w:hAnsi="Times New Roman"/>
      <w:color w:val="000000"/>
      <w:sz w:val="22"/>
      <w:szCs w:val="20"/>
      <w:lang w:bidi="ar-SA"/>
    </w:rPr>
  </w:style>
  <w:style w:type="paragraph" w:customStyle="1" w:styleId="2215">
    <w:name w:val="样式 左侧:  2.2 厘米  行距: 1.5 倍行距"/>
    <w:basedOn w:val="afff"/>
    <w:qFormat/>
    <w:rsid w:val="00255462"/>
    <w:pPr>
      <w:widowControl w:val="0"/>
      <w:ind w:left="1247" w:firstLine="420"/>
    </w:pPr>
    <w:rPr>
      <w:rFonts w:ascii="Times New Roman" w:eastAsia="仿宋_GB2312" w:hAnsi="Times New Roman" w:cs="宋体"/>
      <w:color w:val="000000"/>
      <w:kern w:val="2"/>
      <w:sz w:val="24"/>
      <w:szCs w:val="20"/>
      <w:lang w:eastAsia="zh-CN" w:bidi="ar-SA"/>
    </w:rPr>
  </w:style>
  <w:style w:type="paragraph" w:customStyle="1" w:styleId="Bullet1Single">
    <w:name w:val="*Bullet #1 Single"/>
    <w:basedOn w:val="BodyText"/>
    <w:qFormat/>
    <w:rsid w:val="00255462"/>
    <w:pPr>
      <w:numPr>
        <w:numId w:val="56"/>
      </w:numPr>
      <w:tabs>
        <w:tab w:val="clear" w:pos="360"/>
        <w:tab w:val="left" w:pos="902"/>
      </w:tabs>
      <w:spacing w:after="0" w:line="220" w:lineRule="atLeast"/>
      <w:ind w:left="902" w:hanging="420"/>
      <w:jc w:val="both"/>
    </w:pPr>
    <w:rPr>
      <w:rFonts w:cs="Times New Roman"/>
      <w:sz w:val="20"/>
    </w:rPr>
  </w:style>
  <w:style w:type="paragraph" w:customStyle="1" w:styleId="CharCharCharCharCharChar2Char">
    <w:name w:val="Char Char Char Char Char Char2 Char"/>
    <w:basedOn w:val="afff"/>
    <w:qFormat/>
    <w:rsid w:val="00255462"/>
    <w:pPr>
      <w:widowControl w:val="0"/>
      <w:tabs>
        <w:tab w:val="left" w:pos="425"/>
      </w:tabs>
      <w:ind w:left="425" w:hanging="425"/>
      <w:jc w:val="both"/>
    </w:pPr>
    <w:rPr>
      <w:rFonts w:ascii="Times New Roman" w:eastAsia="仿宋_GB2312" w:hAnsi="Times New Roman"/>
      <w:color w:val="000000"/>
      <w:kern w:val="24"/>
      <w:sz w:val="24"/>
      <w:lang w:eastAsia="zh-CN" w:bidi="ar-SA"/>
    </w:rPr>
  </w:style>
  <w:style w:type="paragraph" w:customStyle="1" w:styleId="4f7">
    <w:name w:val="正文4"/>
    <w:basedOn w:val="afff"/>
    <w:qFormat/>
    <w:rsid w:val="00255462"/>
    <w:pPr>
      <w:widowControl w:val="0"/>
      <w:tabs>
        <w:tab w:val="left" w:pos="520"/>
      </w:tabs>
      <w:spacing w:before="60" w:after="60"/>
      <w:ind w:leftChars="890" w:left="2834" w:hangingChars="291" w:hanging="698"/>
      <w:jc w:val="both"/>
    </w:pPr>
    <w:rPr>
      <w:rFonts w:ascii="Times New Roman" w:hAnsi="Times New Roman"/>
      <w:color w:val="000000"/>
      <w:kern w:val="2"/>
      <w:sz w:val="24"/>
      <w:lang w:eastAsia="zh-CN" w:bidi="ar-SA"/>
    </w:rPr>
  </w:style>
  <w:style w:type="paragraph" w:customStyle="1" w:styleId="afffffffffffffffffffffffffff2">
    <w:name w:val="正文（首行不缩进）"/>
    <w:basedOn w:val="afff"/>
    <w:qFormat/>
    <w:rsid w:val="00255462"/>
    <w:pPr>
      <w:widowControl w:val="0"/>
      <w:autoSpaceDE w:val="0"/>
      <w:autoSpaceDN w:val="0"/>
      <w:adjustRightInd w:val="0"/>
      <w:ind w:firstLine="420"/>
    </w:pPr>
    <w:rPr>
      <w:rFonts w:ascii="Times New Roman" w:hAnsi="Times New Roman"/>
      <w:color w:val="000000"/>
      <w:sz w:val="24"/>
      <w:szCs w:val="20"/>
      <w:lang w:eastAsia="zh-CN" w:bidi="ar-SA"/>
    </w:rPr>
  </w:style>
  <w:style w:type="paragraph" w:customStyle="1" w:styleId="2Charf6">
    <w:name w:val="国库 正文 + 首行缩进:  2 字符 Char"/>
    <w:basedOn w:val="afff"/>
    <w:qFormat/>
    <w:rsid w:val="00255462"/>
    <w:pPr>
      <w:spacing w:before="-1" w:after="-1"/>
      <w:ind w:firstLineChars="200" w:firstLine="200"/>
    </w:pPr>
    <w:rPr>
      <w:rFonts w:ascii="宋体" w:hAnsi="宋体" w:cs="宋体"/>
      <w:color w:val="000000"/>
      <w:sz w:val="24"/>
      <w:szCs w:val="20"/>
      <w:lang w:eastAsia="zh-CN" w:bidi="ar-SA"/>
    </w:rPr>
  </w:style>
  <w:style w:type="paragraph" w:customStyle="1" w:styleId="zzLc5">
    <w:name w:val="zzLc5"/>
    <w:basedOn w:val="afff"/>
    <w:next w:val="afff"/>
    <w:qFormat/>
    <w:rsid w:val="00255462"/>
    <w:pPr>
      <w:overflowPunct w:val="0"/>
      <w:autoSpaceDE w:val="0"/>
      <w:autoSpaceDN w:val="0"/>
      <w:adjustRightInd w:val="0"/>
      <w:spacing w:after="240" w:line="230" w:lineRule="atLeast"/>
      <w:textAlignment w:val="baseline"/>
    </w:pPr>
    <w:rPr>
      <w:rFonts w:ascii="Arial" w:hAnsi="Arial" w:cs="Angsana New"/>
      <w:sz w:val="20"/>
      <w:szCs w:val="20"/>
      <w:lang w:val="en-GB" w:eastAsia="zh-CN" w:bidi="ar-SA"/>
    </w:rPr>
  </w:style>
  <w:style w:type="paragraph" w:customStyle="1" w:styleId="Author">
    <w:name w:val="Author"/>
    <w:basedOn w:val="afff"/>
    <w:next w:val="Address"/>
    <w:qFormat/>
    <w:rsid w:val="00255462"/>
    <w:pPr>
      <w:suppressAutoHyphens/>
      <w:overflowPunct w:val="0"/>
      <w:autoSpaceDE w:val="0"/>
      <w:autoSpaceDN w:val="0"/>
      <w:adjustRightInd w:val="0"/>
      <w:spacing w:before="120" w:line="240" w:lineRule="auto"/>
      <w:ind w:left="720" w:right="720"/>
      <w:jc w:val="center"/>
      <w:textAlignment w:val="baseline"/>
    </w:pPr>
    <w:rPr>
      <w:rFonts w:ascii="Arial" w:hAnsi="Arial" w:cs="Angsana New"/>
      <w:b/>
      <w:spacing w:val="-2"/>
      <w:sz w:val="22"/>
      <w:szCs w:val="20"/>
      <w:lang w:val="en-GB" w:eastAsia="zh-CN" w:bidi="ar-SA"/>
    </w:rPr>
  </w:style>
  <w:style w:type="paragraph" w:customStyle="1" w:styleId="CharCharCharChar2CharCharChar">
    <w:name w:val="Char Char Char Char2 Char Char Char"/>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Address">
    <w:name w:val="Address"/>
    <w:basedOn w:val="afff"/>
    <w:next w:val="Abstract"/>
    <w:qFormat/>
    <w:rsid w:val="00255462"/>
    <w:pPr>
      <w:tabs>
        <w:tab w:val="left" w:pos="-720"/>
      </w:tabs>
      <w:suppressAutoHyphens/>
      <w:overflowPunct w:val="0"/>
      <w:autoSpaceDE w:val="0"/>
      <w:autoSpaceDN w:val="0"/>
      <w:adjustRightInd w:val="0"/>
      <w:spacing w:line="240" w:lineRule="auto"/>
      <w:ind w:left="720" w:right="720"/>
      <w:jc w:val="center"/>
      <w:textAlignment w:val="baseline"/>
    </w:pPr>
    <w:rPr>
      <w:rFonts w:ascii="Arial" w:hAnsi="Arial" w:cs="Angsana New"/>
      <w:i/>
      <w:sz w:val="22"/>
      <w:szCs w:val="20"/>
      <w:lang w:val="en-GB" w:eastAsia="zh-CN" w:bidi="ar-SA"/>
    </w:rPr>
  </w:style>
  <w:style w:type="paragraph" w:customStyle="1" w:styleId="Char170">
    <w:name w:val="Char17"/>
    <w:basedOn w:val="afff"/>
    <w:qFormat/>
    <w:rsid w:val="00255462"/>
    <w:pPr>
      <w:spacing w:after="160" w:line="240" w:lineRule="exact"/>
      <w:ind w:firstLine="420"/>
    </w:pPr>
    <w:rPr>
      <w:rFonts w:ascii="Verdana" w:hAnsi="Verdana"/>
      <w:color w:val="000000"/>
      <w:sz w:val="20"/>
      <w:szCs w:val="20"/>
      <w:lang w:bidi="ar-SA"/>
    </w:rPr>
  </w:style>
  <w:style w:type="paragraph" w:customStyle="1" w:styleId="Xie5">
    <w:name w:val="Xie表头小"/>
    <w:basedOn w:val="Xie"/>
    <w:qFormat/>
    <w:rsid w:val="00255462"/>
    <w:rPr>
      <w:sz w:val="21"/>
      <w:szCs w:val="21"/>
    </w:rPr>
  </w:style>
  <w:style w:type="paragraph" w:customStyle="1" w:styleId="afffffffffffffffffffffffffff3">
    <w:name w:val="标准书脚_偶数页"/>
    <w:qFormat/>
    <w:rsid w:val="00255462"/>
    <w:pPr>
      <w:spacing w:before="120"/>
    </w:pPr>
    <w:rPr>
      <w:rFonts w:ascii="Times New Roman" w:hAnsi="Times New Roman"/>
      <w:sz w:val="18"/>
    </w:rPr>
  </w:style>
  <w:style w:type="paragraph" w:customStyle="1" w:styleId="10505">
    <w:name w:val="样式 样式 标题 1 + 段前: 0.5 行 + 段前: 0.5 行"/>
    <w:basedOn w:val="afff"/>
    <w:next w:val="afff"/>
    <w:qFormat/>
    <w:rsid w:val="00255462"/>
    <w:pPr>
      <w:keepNext/>
      <w:keepLines/>
      <w:numPr>
        <w:numId w:val="57"/>
      </w:numPr>
      <w:pBdr>
        <w:top w:val="single" w:sz="48" w:space="3" w:color="FFFFFF"/>
        <w:left w:val="single" w:sz="6" w:space="3" w:color="FFFFFF"/>
        <w:bottom w:val="single" w:sz="6" w:space="3" w:color="FFFFFF"/>
      </w:pBdr>
      <w:tabs>
        <w:tab w:val="clear" w:pos="0"/>
        <w:tab w:val="left" w:pos="360"/>
      </w:tabs>
      <w:spacing w:beforeLines="50" w:before="156" w:after="120"/>
      <w:outlineLvl w:val="0"/>
    </w:pPr>
    <w:rPr>
      <w:rFonts w:ascii="Arial Black" w:hAnsi="Arial Black" w:cs="宋体"/>
      <w:color w:val="000000"/>
      <w:spacing w:val="-10"/>
      <w:kern w:val="20"/>
      <w:position w:val="8"/>
      <w:sz w:val="32"/>
      <w:szCs w:val="20"/>
      <w:lang w:bidi="ar-SA"/>
    </w:rPr>
  </w:style>
  <w:style w:type="paragraph" w:customStyle="1" w:styleId="afffffffffffffffffffffffffff4">
    <w:name w:val="水资源正文"/>
    <w:basedOn w:val="afff"/>
    <w:qFormat/>
    <w:rsid w:val="00255462"/>
    <w:pPr>
      <w:widowControl w:val="0"/>
      <w:spacing w:before="280" w:after="290" w:line="500" w:lineRule="exact"/>
      <w:ind w:firstLineChars="200" w:firstLine="560"/>
      <w:jc w:val="both"/>
    </w:pPr>
    <w:rPr>
      <w:rFonts w:ascii="Times New Roman" w:eastAsia="仿宋_GB2312" w:hAnsi="Times New Roman" w:cs="宋体"/>
      <w:color w:val="000000"/>
      <w:sz w:val="28"/>
      <w:szCs w:val="20"/>
      <w:lang w:eastAsia="zh-CN" w:bidi="ar-SA"/>
    </w:rPr>
  </w:style>
  <w:style w:type="paragraph" w:customStyle="1" w:styleId="graph">
    <w:name w:val="graph"/>
    <w:basedOn w:val="afff"/>
    <w:qFormat/>
    <w:rsid w:val="00255462"/>
    <w:pPr>
      <w:widowControl w:val="0"/>
      <w:adjustRightInd w:val="0"/>
      <w:snapToGrid w:val="0"/>
      <w:spacing w:after="120"/>
      <w:ind w:leftChars="-1" w:left="-2" w:right="74"/>
      <w:jc w:val="center"/>
      <w:textAlignment w:val="baseline"/>
    </w:pPr>
    <w:rPr>
      <w:rFonts w:ascii="Times New Roman" w:hAnsi="Arial" w:cs="Arial"/>
      <w:sz w:val="24"/>
      <w:szCs w:val="20"/>
      <w:lang w:eastAsia="zh-CN" w:bidi="ar-SA"/>
    </w:rPr>
  </w:style>
  <w:style w:type="paragraph" w:customStyle="1" w:styleId="73">
    <w:name w:val="列表编号 7"/>
    <w:basedOn w:val="afffffffffffffffc"/>
    <w:next w:val="afffe"/>
    <w:link w:val="7Char0"/>
    <w:qFormat/>
    <w:rsid w:val="00255462"/>
    <w:pPr>
      <w:overflowPunct/>
      <w:autoSpaceDE/>
      <w:autoSpaceDN/>
      <w:spacing w:before="-1" w:after="60" w:line="320" w:lineRule="exact"/>
      <w:ind w:left="0" w:firstLineChars="0" w:firstLine="0"/>
      <w:contextualSpacing/>
      <w:textAlignment w:val="auto"/>
    </w:pPr>
    <w:rPr>
      <w:rFonts w:eastAsia="黑体" w:hAnsi="Arial Unicode MS" w:cs="Times New Roman"/>
      <w:color w:val="000000"/>
      <w:sz w:val="24"/>
      <w:szCs w:val="21"/>
      <w:lang w:val="en-US"/>
    </w:rPr>
  </w:style>
  <w:style w:type="paragraph" w:customStyle="1" w:styleId="2h22ndlevelTitre2l22Header2Head2H2Listlevel">
    <w:name w:val="样式 标题 2h22nd levelTitre2l22Header 2Head 2H2节List level..."/>
    <w:basedOn w:val="23"/>
    <w:qFormat/>
    <w:rsid w:val="00255462"/>
    <w:pPr>
      <w:keepLines/>
      <w:numPr>
        <w:ilvl w:val="0"/>
        <w:numId w:val="0"/>
      </w:numPr>
      <w:tabs>
        <w:tab w:val="left" w:pos="720"/>
        <w:tab w:val="left" w:pos="1320"/>
      </w:tabs>
      <w:spacing w:afterLines="50" w:after="156"/>
      <w:ind w:left="1320"/>
    </w:pPr>
    <w:rPr>
      <w:rFonts w:ascii="Times New Roman" w:hAnsi="Times New Roman" w:cs="宋体"/>
      <w:b w:val="0"/>
      <w:i w:val="0"/>
      <w:iCs w:val="0"/>
      <w:color w:val="000000"/>
      <w:sz w:val="36"/>
      <w:szCs w:val="20"/>
      <w:lang w:val="en-US" w:eastAsia="zh-CN" w:bidi="ar-SA"/>
    </w:rPr>
  </w:style>
  <w:style w:type="paragraph" w:customStyle="1" w:styleId="textnormal">
    <w:name w:val="textnormal"/>
    <w:basedOn w:val="afff"/>
    <w:qFormat/>
    <w:rsid w:val="00255462"/>
    <w:pPr>
      <w:spacing w:before="100" w:beforeAutospacing="1" w:after="100" w:afterAutospacing="1" w:line="210" w:lineRule="atLeast"/>
      <w:ind w:firstLine="420"/>
    </w:pPr>
    <w:rPr>
      <w:rFonts w:ascii="Verdana" w:hAnsi="Verdana" w:cs="宋体"/>
      <w:color w:val="333333"/>
      <w:sz w:val="17"/>
      <w:szCs w:val="17"/>
      <w:lang w:eastAsia="zh-CN" w:bidi="ar-SA"/>
    </w:rPr>
  </w:style>
  <w:style w:type="paragraph" w:customStyle="1" w:styleId="4H4bulletblbbPIM4h4SmallAppendixl4sect11">
    <w:name w:val="样式 标题 4H4bulletblbbPIM 4h4(Small Appendix)付标题l4sect 1....1"/>
    <w:basedOn w:val="4"/>
    <w:qFormat/>
    <w:rsid w:val="00255462"/>
    <w:pPr>
      <w:keepLines/>
      <w:widowControl w:val="0"/>
      <w:numPr>
        <w:ilvl w:val="0"/>
        <w:numId w:val="0"/>
      </w:numPr>
      <w:tabs>
        <w:tab w:val="left" w:pos="2880"/>
      </w:tabs>
      <w:spacing w:before="120" w:after="120"/>
      <w:ind w:left="2177" w:hanging="2177"/>
      <w:jc w:val="both"/>
    </w:pPr>
    <w:rPr>
      <w:rFonts w:ascii="Arial" w:hAnsi="Arial" w:cs="宋体"/>
      <w:b w:val="0"/>
      <w:bCs w:val="0"/>
      <w:color w:val="000000"/>
      <w:kern w:val="2"/>
      <w:sz w:val="30"/>
      <w:szCs w:val="30"/>
      <w:lang w:val="en-US" w:eastAsia="zh-CN" w:bidi="ar-SA"/>
    </w:rPr>
  </w:style>
  <w:style w:type="paragraph" w:customStyle="1" w:styleId="Bullets2">
    <w:name w:val="Bullets 2"/>
    <w:basedOn w:val="Bullets1"/>
    <w:qFormat/>
    <w:rsid w:val="00255462"/>
    <w:pPr>
      <w:numPr>
        <w:numId w:val="0"/>
      </w:numPr>
      <w:tabs>
        <w:tab w:val="clear" w:pos="360"/>
        <w:tab w:val="left" w:pos="720"/>
      </w:tabs>
      <w:ind w:left="720" w:hanging="567"/>
    </w:pPr>
  </w:style>
  <w:style w:type="paragraph" w:customStyle="1" w:styleId="afffffffffffffffffffffffffff5">
    <w:name w:val="引言"/>
    <w:basedOn w:val="afff"/>
    <w:qFormat/>
    <w:rsid w:val="00255462"/>
    <w:pPr>
      <w:widowControl w:val="0"/>
      <w:pBdr>
        <w:bottom w:val="double" w:sz="12" w:space="1" w:color="auto"/>
      </w:pBdr>
      <w:spacing w:beforeLines="50" w:before="156" w:afterLines="50" w:after="156"/>
      <w:ind w:firstLineChars="200" w:firstLine="200"/>
    </w:pPr>
    <w:rPr>
      <w:rFonts w:ascii="宋体" w:hAnsi="宋体" w:cs="宋体"/>
      <w:i/>
      <w:iCs/>
      <w:color w:val="000000"/>
      <w:kern w:val="2"/>
      <w:sz w:val="24"/>
      <w:szCs w:val="20"/>
      <w:lang w:eastAsia="zh-CN" w:bidi="ar-SA"/>
    </w:rPr>
  </w:style>
  <w:style w:type="paragraph" w:customStyle="1" w:styleId="1fffe">
    <w:name w:val="列表和编号级别1正文"/>
    <w:basedOn w:val="1f2"/>
    <w:qFormat/>
    <w:rsid w:val="00255462"/>
    <w:pPr>
      <w:tabs>
        <w:tab w:val="clear" w:pos="432"/>
      </w:tabs>
      <w:ind w:leftChars="450" w:left="1080" w:firstLine="0"/>
    </w:pPr>
    <w:rPr>
      <w:rFonts w:eastAsia="Times New Roman"/>
      <w:sz w:val="24"/>
    </w:rPr>
  </w:style>
  <w:style w:type="paragraph" w:customStyle="1" w:styleId="InfoBlue0">
    <w:name w:val="InfoBlue_内容说明"/>
    <w:basedOn w:val="afff"/>
    <w:qFormat/>
    <w:rsid w:val="00255462"/>
    <w:pPr>
      <w:widowControl w:val="0"/>
      <w:spacing w:before="280" w:after="290"/>
      <w:ind w:firstLineChars="200" w:firstLine="480"/>
      <w:jc w:val="both"/>
    </w:pPr>
    <w:rPr>
      <w:rFonts w:ascii="Times New Roman" w:hAnsi="Times New Roman" w:cs="宋体"/>
      <w:i/>
      <w:iCs/>
      <w:color w:val="0000FF"/>
      <w:kern w:val="2"/>
      <w:sz w:val="24"/>
      <w:szCs w:val="20"/>
      <w:lang w:eastAsia="zh-CN" w:bidi="ar-SA"/>
    </w:rPr>
  </w:style>
  <w:style w:type="paragraph" w:customStyle="1" w:styleId="66">
    <w:name w:val="日期6"/>
    <w:basedOn w:val="afff"/>
    <w:qFormat/>
    <w:rsid w:val="00255462"/>
    <w:pPr>
      <w:spacing w:before="100" w:beforeAutospacing="1" w:after="100" w:afterAutospacing="1"/>
      <w:ind w:firstLine="420"/>
    </w:pPr>
    <w:rPr>
      <w:rFonts w:ascii="宋体" w:hAnsi="宋体"/>
      <w:color w:val="000000"/>
      <w:sz w:val="24"/>
      <w:lang w:eastAsia="zh-CN" w:bidi="ar-SA"/>
    </w:rPr>
  </w:style>
  <w:style w:type="paragraph" w:customStyle="1" w:styleId="67">
    <w:name w:val="正文文本缩进6"/>
    <w:basedOn w:val="afff"/>
    <w:qFormat/>
    <w:rsid w:val="00255462"/>
    <w:pPr>
      <w:widowControl w:val="0"/>
      <w:spacing w:after="120"/>
      <w:ind w:leftChars="200" w:left="420" w:firstLine="420"/>
      <w:jc w:val="both"/>
    </w:pPr>
    <w:rPr>
      <w:rFonts w:ascii="Times New Roman" w:hAnsi="Times New Roman"/>
      <w:color w:val="000000"/>
      <w:kern w:val="2"/>
      <w:sz w:val="24"/>
      <w:szCs w:val="21"/>
      <w:lang w:eastAsia="zh-CN" w:bidi="ar-SA"/>
    </w:rPr>
  </w:style>
  <w:style w:type="paragraph" w:customStyle="1" w:styleId="afffffffffffffffffffffffffff6">
    <w:name w:val="二级无标题条"/>
    <w:basedOn w:val="afff"/>
    <w:qFormat/>
    <w:rsid w:val="00255462"/>
    <w:pPr>
      <w:widowControl w:val="0"/>
      <w:spacing w:line="240" w:lineRule="auto"/>
      <w:jc w:val="both"/>
    </w:pPr>
    <w:rPr>
      <w:rFonts w:ascii="Times New Roman" w:hAnsi="Times New Roman" w:cs="Angsana New"/>
      <w:kern w:val="2"/>
      <w:lang w:eastAsia="zh-CN" w:bidi="ar-SA"/>
    </w:rPr>
  </w:style>
  <w:style w:type="paragraph" w:customStyle="1" w:styleId="4h4heading4H4PIM444headingsect1234RefHeadin2">
    <w:name w:val="样式 标题 4h4heading 4H4PIM 444headingsect 1.2.3.4Ref Headin...2"/>
    <w:basedOn w:val="4"/>
    <w:qFormat/>
    <w:rsid w:val="00255462"/>
    <w:pPr>
      <w:keepLines/>
      <w:widowControl w:val="0"/>
      <w:numPr>
        <w:ilvl w:val="0"/>
        <w:numId w:val="0"/>
      </w:numPr>
      <w:tabs>
        <w:tab w:val="left" w:pos="2880"/>
      </w:tabs>
      <w:spacing w:before="280" w:after="290" w:line="377" w:lineRule="auto"/>
      <w:ind w:left="737" w:hanging="737"/>
      <w:jc w:val="both"/>
    </w:pPr>
    <w:rPr>
      <w:rFonts w:ascii="Arial" w:hAnsi="Arial" w:cs="宋体"/>
      <w:b w:val="0"/>
      <w:color w:val="000000"/>
      <w:kern w:val="2"/>
      <w:sz w:val="30"/>
      <w:szCs w:val="30"/>
      <w:lang w:val="en-US" w:eastAsia="zh-CN" w:bidi="ar-SA"/>
    </w:rPr>
  </w:style>
  <w:style w:type="paragraph" w:customStyle="1" w:styleId="1ffff">
    <w:name w:val="缺省文本:1"/>
    <w:basedOn w:val="afff"/>
    <w:qFormat/>
    <w:rsid w:val="00255462"/>
    <w:pPr>
      <w:widowControl w:val="0"/>
      <w:autoSpaceDE w:val="0"/>
      <w:autoSpaceDN w:val="0"/>
      <w:adjustRightInd w:val="0"/>
      <w:spacing w:line="400" w:lineRule="exact"/>
      <w:ind w:firstLine="539"/>
      <w:jc w:val="both"/>
    </w:pPr>
    <w:rPr>
      <w:rFonts w:ascii="Times New Roman" w:hAnsi="Times New Roman"/>
      <w:color w:val="000000"/>
      <w:sz w:val="24"/>
      <w:lang w:eastAsia="zh-CN" w:bidi="ar-SA"/>
    </w:rPr>
  </w:style>
  <w:style w:type="paragraph" w:customStyle="1" w:styleId="1ffff0">
    <w:name w:val="1级格式"/>
    <w:basedOn w:val="11"/>
    <w:qFormat/>
    <w:rsid w:val="00255462"/>
    <w:pPr>
      <w:keepLines/>
      <w:widowControl w:val="0"/>
      <w:numPr>
        <w:numId w:val="0"/>
      </w:numPr>
      <w:tabs>
        <w:tab w:val="left" w:pos="420"/>
        <w:tab w:val="left" w:pos="900"/>
      </w:tabs>
      <w:spacing w:before="260" w:after="260"/>
      <w:ind w:left="420" w:hanging="420"/>
      <w:jc w:val="both"/>
    </w:pPr>
    <w:rPr>
      <w:rFonts w:ascii="Times New Roman" w:hAnsi="Times New Roman"/>
      <w:b w:val="0"/>
      <w:bCs w:val="0"/>
      <w:color w:val="000000"/>
      <w:kern w:val="44"/>
      <w:szCs w:val="48"/>
      <w:lang w:val="en-US" w:eastAsia="zh-CN" w:bidi="ar-SA"/>
    </w:rPr>
  </w:style>
  <w:style w:type="paragraph" w:customStyle="1" w:styleId="5h5BlockLabelH5PIM5dashdsddBodyTextRbu1">
    <w:name w:val="样式 标题 5h5Block LabelH5PIM 5第四层条dashdsddBody Text (R)bu...1"/>
    <w:basedOn w:val="5"/>
    <w:qFormat/>
    <w:rsid w:val="00255462"/>
    <w:pPr>
      <w:keepNext/>
      <w:numPr>
        <w:ilvl w:val="0"/>
        <w:numId w:val="0"/>
      </w:numPr>
      <w:tabs>
        <w:tab w:val="left" w:pos="1008"/>
        <w:tab w:val="left" w:pos="2250"/>
        <w:tab w:val="left" w:pos="2580"/>
      </w:tabs>
      <w:spacing w:before="0" w:after="40"/>
      <w:ind w:left="2580" w:hanging="1008"/>
    </w:pPr>
    <w:rPr>
      <w:rFonts w:ascii="Arial" w:eastAsia="黑体" w:hAnsi="Arial"/>
      <w:bCs w:val="0"/>
      <w:i w:val="0"/>
      <w:iCs w:val="0"/>
      <w:color w:val="000000"/>
      <w:szCs w:val="20"/>
      <w:lang w:val="en-US" w:eastAsia="zh-CN" w:bidi="ar-SA"/>
    </w:rPr>
  </w:style>
  <w:style w:type="paragraph" w:customStyle="1" w:styleId="3f8">
    <w:name w:val="样式 题注 + 居中3"/>
    <w:basedOn w:val="affffb"/>
    <w:qFormat/>
    <w:rsid w:val="00255462"/>
    <w:pPr>
      <w:widowControl w:val="0"/>
      <w:spacing w:before="152" w:after="160"/>
      <w:ind w:firstLineChars="0" w:firstLine="420"/>
      <w:jc w:val="center"/>
    </w:pPr>
    <w:rPr>
      <w:rFonts w:ascii="宋体" w:eastAsia="宋体" w:hAnsi="宋体" w:cs="宋体"/>
      <w:color w:val="000000"/>
      <w:sz w:val="24"/>
      <w:szCs w:val="22"/>
      <w:lang w:val="en-US" w:eastAsia="zh-CN"/>
    </w:rPr>
  </w:style>
  <w:style w:type="paragraph" w:customStyle="1" w:styleId="MMMapGraphic">
    <w:name w:val="MM Map Graphic"/>
    <w:basedOn w:val="afff"/>
    <w:qFormat/>
    <w:rsid w:val="00255462"/>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afffffffffffffffffffffffffff7">
    <w:name w:val="注释"/>
    <w:basedOn w:val="afff"/>
    <w:qFormat/>
    <w:rsid w:val="00255462"/>
    <w:pPr>
      <w:widowControl w:val="0"/>
      <w:spacing w:afterLines="50" w:after="156"/>
      <w:ind w:firstLine="420"/>
      <w:jc w:val="both"/>
    </w:pPr>
    <w:rPr>
      <w:rFonts w:ascii="宋体" w:hAnsi="宋体"/>
      <w:color w:val="0000FF"/>
      <w:kern w:val="2"/>
      <w:sz w:val="24"/>
      <w:szCs w:val="21"/>
      <w:lang w:eastAsia="zh-CN" w:bidi="ar-SA"/>
    </w:rPr>
  </w:style>
  <w:style w:type="paragraph" w:customStyle="1" w:styleId="Char1CharCharCharCharCharCharCharCharChar">
    <w:name w:val="Char1 Char Char Char Char Char Char Char Char Char"/>
    <w:basedOn w:val="afff"/>
    <w:qFormat/>
    <w:rsid w:val="00255462"/>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list5">
    <w:name w:val="list5"/>
    <w:basedOn w:val="list4"/>
    <w:qFormat/>
    <w:rsid w:val="00255462"/>
    <w:pPr>
      <w:tabs>
        <w:tab w:val="clear" w:pos="1265"/>
        <w:tab w:val="left" w:pos="1901"/>
      </w:tabs>
      <w:ind w:left="1901" w:hanging="475"/>
    </w:pPr>
  </w:style>
  <w:style w:type="paragraph" w:customStyle="1" w:styleId="2173">
    <w:name w:val="样式 样式2 + 行距: 多倍行距 1.73 字行"/>
    <w:basedOn w:val="2ffff3"/>
    <w:qFormat/>
    <w:rsid w:val="00255462"/>
    <w:pPr>
      <w:tabs>
        <w:tab w:val="clear" w:pos="862"/>
      </w:tabs>
      <w:spacing w:before="260" w:after="260" w:line="415" w:lineRule="auto"/>
      <w:ind w:firstLine="420"/>
      <w:outlineLvl w:val="1"/>
    </w:pPr>
    <w:rPr>
      <w:rFonts w:eastAsia="宋体" w:cs="宋体"/>
      <w:color w:val="000000"/>
      <w:sz w:val="32"/>
      <w:szCs w:val="20"/>
    </w:rPr>
  </w:style>
  <w:style w:type="paragraph" w:customStyle="1" w:styleId="jkm9">
    <w:name w:val="jkm9"/>
    <w:basedOn w:val="jkm8"/>
    <w:qFormat/>
    <w:rsid w:val="00255462"/>
    <w:pPr>
      <w:numPr>
        <w:ilvl w:val="8"/>
      </w:numPr>
      <w:tabs>
        <w:tab w:val="clear" w:pos="1418"/>
        <w:tab w:val="left" w:pos="1559"/>
      </w:tabs>
      <w:outlineLvl w:val="8"/>
    </w:pPr>
    <w:rPr>
      <w:b w:val="0"/>
    </w:rPr>
  </w:style>
  <w:style w:type="paragraph" w:customStyle="1" w:styleId="qw">
    <w:name w:val="qw"/>
    <w:qFormat/>
    <w:rsid w:val="00255462"/>
    <w:pPr>
      <w:widowControl w:val="0"/>
      <w:adjustRightInd w:val="0"/>
      <w:spacing w:before="280" w:after="290" w:line="312" w:lineRule="atLeast"/>
      <w:jc w:val="both"/>
      <w:textAlignment w:val="baseline"/>
    </w:pPr>
    <w:rPr>
      <w:rFonts w:ascii="宋体" w:hAnsi="Times New Roman"/>
      <w:sz w:val="21"/>
    </w:rPr>
  </w:style>
  <w:style w:type="paragraph" w:customStyle="1" w:styleId="CharCharCharChar1CharCharCharCharCharCharCharCharCharCharChar">
    <w:name w:val="Char Char Char Char1 Char Char Char Char Char Char Char Char Char Char Char"/>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CharCharCharCharCharCharCharCharCharChar7">
    <w:name w:val="Char Char Char Char Char Char Char Char Char Char7"/>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jkm3">
    <w:name w:val="jkm3"/>
    <w:basedOn w:val="jkm5"/>
    <w:qFormat/>
    <w:rsid w:val="00255462"/>
    <w:pPr>
      <w:numPr>
        <w:ilvl w:val="2"/>
      </w:numPr>
      <w:tabs>
        <w:tab w:val="clear" w:pos="709"/>
        <w:tab w:val="clear" w:pos="992"/>
        <w:tab w:val="left" w:pos="360"/>
      </w:tabs>
      <w:ind w:left="992" w:hanging="992"/>
      <w:jc w:val="left"/>
      <w:outlineLvl w:val="2"/>
    </w:pPr>
    <w:rPr>
      <w:sz w:val="32"/>
    </w:rPr>
  </w:style>
  <w:style w:type="paragraph" w:customStyle="1" w:styleId="afffffffffffffffffffffffffff8">
    <w:name w:val="正表头"/>
    <w:basedOn w:val="afffffffffffffffffffffffffff9"/>
    <w:qFormat/>
    <w:rsid w:val="00255462"/>
    <w:pPr>
      <w:widowControl/>
      <w:tabs>
        <w:tab w:val="left" w:pos="480"/>
      </w:tabs>
      <w:autoSpaceDE w:val="0"/>
      <w:autoSpaceDN w:val="0"/>
      <w:snapToGrid/>
      <w:spacing w:before="280" w:after="290" w:line="377" w:lineRule="auto"/>
      <w:textAlignment w:val="bottom"/>
    </w:pPr>
    <w:rPr>
      <w:rFonts w:ascii="宋体" w:eastAsia="宋体" w:hAnsi="Times New Roman" w:cs="Times New Roman"/>
      <w:b w:val="0"/>
      <w:kern w:val="0"/>
      <w:sz w:val="21"/>
      <w:szCs w:val="20"/>
    </w:rPr>
  </w:style>
  <w:style w:type="paragraph" w:customStyle="1" w:styleId="afffffffffffffffffffffffffff9">
    <w:name w:val="表头"/>
    <w:basedOn w:val="afffe"/>
    <w:qFormat/>
    <w:rsid w:val="00255462"/>
    <w:pPr>
      <w:widowControl w:val="0"/>
      <w:adjustRightInd w:val="0"/>
      <w:snapToGrid w:val="0"/>
      <w:spacing w:before="240"/>
      <w:jc w:val="center"/>
    </w:pPr>
    <w:rPr>
      <w:rFonts w:ascii="Tahoma" w:eastAsia="仿宋_GB2312" w:hAnsi="Tahoma" w:cs="Arial"/>
      <w:b/>
      <w:color w:val="000000"/>
      <w:kern w:val="2"/>
      <w:szCs w:val="24"/>
      <w:lang w:val="en-US" w:eastAsia="zh-CN" w:bidi="ar-SA"/>
    </w:rPr>
  </w:style>
  <w:style w:type="paragraph" w:customStyle="1" w:styleId="xl195">
    <w:name w:val="xl195"/>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afffffffffffffffffffffffffffa">
    <w:name w:val="带缩进正文"/>
    <w:basedOn w:val="afff"/>
    <w:qFormat/>
    <w:rsid w:val="00255462"/>
    <w:pPr>
      <w:widowControl w:val="0"/>
      <w:ind w:firstLine="420"/>
      <w:jc w:val="both"/>
    </w:pPr>
    <w:rPr>
      <w:rFonts w:ascii="Times New Roman" w:hAnsi="Times New Roman" w:cs="宋体"/>
      <w:color w:val="000000"/>
      <w:kern w:val="2"/>
      <w:sz w:val="24"/>
      <w:szCs w:val="20"/>
      <w:lang w:eastAsia="zh-CN" w:bidi="ar-SA"/>
    </w:rPr>
  </w:style>
  <w:style w:type="paragraph" w:customStyle="1" w:styleId="Xie6">
    <w:name w:val="Xie图文中"/>
    <w:qFormat/>
    <w:rsid w:val="00255462"/>
    <w:pPr>
      <w:widowControl w:val="0"/>
      <w:adjustRightInd w:val="0"/>
      <w:snapToGrid w:val="0"/>
      <w:spacing w:before="40" w:after="40" w:line="377" w:lineRule="auto"/>
      <w:jc w:val="center"/>
    </w:pPr>
    <w:rPr>
      <w:rFonts w:ascii="Times New Roman" w:eastAsia="仿宋_GB2312" w:hAnsi="Times New Roman"/>
      <w:snapToGrid w:val="0"/>
      <w:sz w:val="24"/>
      <w:szCs w:val="24"/>
    </w:rPr>
  </w:style>
  <w:style w:type="paragraph" w:customStyle="1" w:styleId="-7">
    <w:name w:val="方案-正文"/>
    <w:basedOn w:val="affffff2"/>
    <w:semiHidden/>
    <w:qFormat/>
    <w:rsid w:val="00255462"/>
    <w:pPr>
      <w:spacing w:line="360" w:lineRule="auto"/>
      <w:ind w:firstLineChars="225" w:firstLine="540"/>
    </w:pPr>
    <w:rPr>
      <w:rFonts w:ascii="Arial" w:hAnsi="Arial"/>
      <w:color w:val="000000"/>
      <w:sz w:val="24"/>
    </w:rPr>
  </w:style>
  <w:style w:type="paragraph" w:customStyle="1" w:styleId="xl204">
    <w:name w:val="xl204"/>
    <w:basedOn w:val="afff"/>
    <w:qFormat/>
    <w:rsid w:val="00255462"/>
    <w:pPr>
      <w:pBdr>
        <w:top w:val="single" w:sz="4" w:space="0" w:color="auto"/>
        <w:left w:val="single" w:sz="8" w:space="0" w:color="auto"/>
        <w:bottom w:val="single" w:sz="4" w:space="0" w:color="auto"/>
      </w:pBdr>
      <w:spacing w:before="100" w:beforeAutospacing="1" w:after="100" w:afterAutospacing="1"/>
      <w:ind w:firstLine="480"/>
    </w:pPr>
    <w:rPr>
      <w:rFonts w:ascii="宋体" w:hAnsi="宋体" w:cs="宋体"/>
      <w:color w:val="000000"/>
      <w:sz w:val="24"/>
      <w:szCs w:val="21"/>
      <w:lang w:eastAsia="zh-CN" w:bidi="ar-SA"/>
    </w:rPr>
  </w:style>
  <w:style w:type="paragraph" w:customStyle="1" w:styleId="aa0">
    <w:name w:val="aa"/>
    <w:basedOn w:val="aaa"/>
    <w:link w:val="aaChar"/>
    <w:rsid w:val="00255462"/>
    <w:pPr>
      <w:widowControl/>
      <w:topLinePunct/>
      <w:spacing w:before="-1" w:after="-1"/>
      <w:ind w:firstLineChars="0" w:firstLine="0"/>
    </w:pPr>
    <w:rPr>
      <w:rFonts w:ascii="Arial Unicode MS" w:hAnsi="Arial Unicode MS" w:cs="Times New Roman"/>
      <w:b/>
      <w:bCs w:val="0"/>
    </w:rPr>
  </w:style>
  <w:style w:type="paragraph" w:customStyle="1" w:styleId="aaa">
    <w:name w:val="aaa"/>
    <w:basedOn w:val="affffffffffffff0"/>
    <w:next w:val="affffffffffffff0"/>
    <w:qFormat/>
    <w:rsid w:val="00255462"/>
    <w:rPr>
      <w:rFonts w:ascii="Arial" w:hAnsi="Arial" w:cs="Arial"/>
    </w:rPr>
  </w:style>
  <w:style w:type="paragraph" w:customStyle="1" w:styleId="2108">
    <w:name w:val="样式 名称2 + 首行缩进:  1.08 厘米"/>
    <w:basedOn w:val="afff"/>
    <w:qFormat/>
    <w:rsid w:val="00255462"/>
    <w:pPr>
      <w:spacing w:before="-1" w:afterLines="50" w:after="156"/>
      <w:ind w:firstLineChars="236" w:firstLine="566"/>
      <w:jc w:val="center"/>
    </w:pPr>
    <w:rPr>
      <w:rFonts w:ascii="宋体" w:hAnsi="宋体" w:cs="宋体"/>
      <w:b/>
      <w:color w:val="000000"/>
      <w:spacing w:val="12"/>
      <w:sz w:val="24"/>
      <w:szCs w:val="20"/>
      <w:lang w:eastAsia="zh-CN" w:bidi="ar-SA"/>
    </w:rPr>
  </w:style>
  <w:style w:type="paragraph" w:customStyle="1" w:styleId="affffffffffffff0">
    <w:name w:val="正文应用"/>
    <w:basedOn w:val="afff"/>
    <w:link w:val="Charfffff9"/>
    <w:qFormat/>
    <w:rsid w:val="00255462"/>
    <w:pPr>
      <w:widowControl w:val="0"/>
      <w:ind w:firstLineChars="200" w:firstLine="480"/>
    </w:pPr>
    <w:rPr>
      <w:bCs/>
      <w:color w:val="000000"/>
      <w:sz w:val="24"/>
      <w:lang w:eastAsia="zh-CN" w:bidi="ar-SA"/>
    </w:rPr>
  </w:style>
  <w:style w:type="paragraph" w:customStyle="1" w:styleId="4H4PIM4RefHeading1rh1Headingsqlsect1234Firs3">
    <w:name w:val="样式 标题 4H4PIM 4Ref Heading 1rh1Heading sqlsect 1.2.3.4Firs...3"/>
    <w:basedOn w:val="4"/>
    <w:qFormat/>
    <w:rsid w:val="00255462"/>
    <w:pPr>
      <w:keepLines/>
      <w:widowControl w:val="0"/>
      <w:numPr>
        <w:ilvl w:val="0"/>
        <w:numId w:val="0"/>
      </w:numPr>
      <w:tabs>
        <w:tab w:val="left" w:pos="2880"/>
      </w:tabs>
      <w:spacing w:after="120" w:line="240" w:lineRule="auto"/>
      <w:ind w:left="864" w:rightChars="100" w:right="100" w:hanging="864"/>
    </w:pPr>
    <w:rPr>
      <w:rFonts w:ascii="Arial" w:hAnsi="Arial" w:cs="宋体"/>
      <w:color w:val="000000"/>
      <w:kern w:val="2"/>
      <w:sz w:val="28"/>
      <w:szCs w:val="20"/>
      <w:lang w:val="en-US" w:eastAsia="zh-CN" w:bidi="ar-SA"/>
    </w:rPr>
  </w:style>
  <w:style w:type="paragraph" w:customStyle="1" w:styleId="BulletDash">
    <w:name w:val="Bullet Dash"/>
    <w:basedOn w:val="afff"/>
    <w:semiHidden/>
    <w:qFormat/>
    <w:rsid w:val="00255462"/>
    <w:pPr>
      <w:numPr>
        <w:numId w:val="58"/>
      </w:numPr>
      <w:tabs>
        <w:tab w:val="clear" w:pos="1080"/>
        <w:tab w:val="left" w:pos="360"/>
      </w:tabs>
      <w:spacing w:before="120" w:after="120"/>
      <w:ind w:left="0" w:firstLine="0"/>
      <w:jc w:val="both"/>
    </w:pPr>
    <w:rPr>
      <w:rFonts w:ascii="Book Antiqua" w:hAnsi="Book Antiqua"/>
      <w:color w:val="000000"/>
      <w:sz w:val="28"/>
      <w:szCs w:val="20"/>
      <w:lang w:eastAsia="zh-CN" w:bidi="ar-SA"/>
    </w:rPr>
  </w:style>
  <w:style w:type="paragraph" w:customStyle="1" w:styleId="1ffff1">
    <w:name w:val="项目符合1"/>
    <w:basedOn w:val="afff"/>
    <w:qFormat/>
    <w:rsid w:val="00255462"/>
    <w:pPr>
      <w:tabs>
        <w:tab w:val="left" w:pos="792"/>
        <w:tab w:val="left" w:pos="1440"/>
        <w:tab w:val="left" w:pos="4480"/>
      </w:tabs>
      <w:adjustRightInd w:val="0"/>
      <w:spacing w:before="280" w:after="290" w:line="520" w:lineRule="exact"/>
      <w:ind w:left="792" w:hanging="432"/>
    </w:pPr>
    <w:rPr>
      <w:rFonts w:ascii="Times New Roman" w:eastAsia="仿宋_GB2312" w:hAnsi="Times New Roman"/>
      <w:color w:val="000000"/>
      <w:kern w:val="2"/>
      <w:sz w:val="24"/>
      <w:lang w:eastAsia="zh-CN" w:bidi="ar-SA"/>
    </w:rPr>
  </w:style>
  <w:style w:type="paragraph" w:customStyle="1" w:styleId="3NewNewNewNew">
    <w:name w:val="标题 3 New New New New"/>
    <w:basedOn w:val="NewNewNewNewNewNewNew"/>
    <w:next w:val="2NewNewNewNewNew"/>
    <w:qFormat/>
    <w:rsid w:val="00255462"/>
    <w:pPr>
      <w:keepNext/>
      <w:keepLines/>
      <w:tabs>
        <w:tab w:val="left" w:pos="720"/>
        <w:tab w:val="left" w:pos="1660"/>
      </w:tabs>
      <w:ind w:left="1660" w:firstLineChars="0" w:firstLine="0"/>
      <w:outlineLvl w:val="2"/>
    </w:pPr>
    <w:rPr>
      <w:b/>
      <w:bCs/>
      <w:sz w:val="28"/>
      <w:szCs w:val="32"/>
      <w:lang w:bidi="en-US"/>
    </w:rPr>
  </w:style>
  <w:style w:type="paragraph" w:customStyle="1" w:styleId="NewNewNewNewNewNewNew">
    <w:name w:val="正文 New New New New New New New"/>
    <w:qFormat/>
    <w:rsid w:val="00255462"/>
    <w:pPr>
      <w:widowControl w:val="0"/>
      <w:spacing w:before="-1" w:after="-1" w:line="360" w:lineRule="auto"/>
      <w:ind w:firstLineChars="200" w:firstLine="200"/>
      <w:jc w:val="both"/>
    </w:pPr>
    <w:rPr>
      <w:rFonts w:ascii="Arial Unicode MS" w:hAnsi="Arial Unicode MS"/>
      <w:kern w:val="2"/>
      <w:sz w:val="24"/>
      <w:szCs w:val="24"/>
    </w:rPr>
  </w:style>
  <w:style w:type="paragraph" w:customStyle="1" w:styleId="2NewNewNewNewNew">
    <w:name w:val="样式 正文缩进 + 首行缩进:  2 字符 New New New New New"/>
    <w:basedOn w:val="afffe"/>
    <w:qFormat/>
    <w:rsid w:val="00255462"/>
    <w:pPr>
      <w:spacing w:before="-1" w:after="-1"/>
      <w:ind w:firstLineChars="200" w:firstLine="200"/>
    </w:pPr>
    <w:rPr>
      <w:rFonts w:cs="宋体"/>
      <w:color w:val="000000"/>
      <w:kern w:val="2"/>
      <w:lang w:val="en-US" w:eastAsia="zh-CN" w:bidi="ar-SA"/>
    </w:rPr>
  </w:style>
  <w:style w:type="paragraph" w:customStyle="1" w:styleId="xl164">
    <w:name w:val="xl164"/>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textAlignment w:val="center"/>
    </w:pPr>
    <w:rPr>
      <w:rFonts w:ascii="宋体" w:hAnsi="宋体" w:cs="宋体"/>
      <w:color w:val="000000"/>
      <w:sz w:val="22"/>
      <w:szCs w:val="22"/>
      <w:lang w:eastAsia="zh-CN" w:bidi="ar-SA"/>
    </w:rPr>
  </w:style>
  <w:style w:type="paragraph" w:customStyle="1" w:styleId="DeleteThisCommentary">
    <w:name w:val="DeleteThisCommentary"/>
    <w:basedOn w:val="afff"/>
    <w:next w:val="afffb"/>
    <w:qFormat/>
    <w:rsid w:val="00255462"/>
    <w:pPr>
      <w:widowControl w:val="0"/>
      <w:pBdr>
        <w:top w:val="single" w:sz="4" w:space="1" w:color="auto"/>
        <w:left w:val="single" w:sz="4" w:space="4" w:color="auto"/>
        <w:bottom w:val="single" w:sz="4" w:space="1" w:color="auto"/>
        <w:right w:val="single" w:sz="4" w:space="4" w:color="auto"/>
      </w:pBdr>
      <w:shd w:val="clear" w:color="auto" w:fill="FFFFFF"/>
      <w:spacing w:after="120" w:line="240" w:lineRule="atLeast"/>
      <w:ind w:left="540" w:firstLine="420"/>
    </w:pPr>
    <w:rPr>
      <w:rFonts w:ascii="Times New Roman" w:hAnsi="Times New Roman"/>
      <w:i/>
      <w:color w:val="0000FF"/>
      <w:sz w:val="20"/>
      <w:szCs w:val="20"/>
      <w:shd w:val="clear" w:color="auto" w:fill="FFFFFF"/>
      <w:lang w:val="en-CA" w:eastAsia="zh-CN" w:bidi="ar-SA"/>
    </w:rPr>
  </w:style>
  <w:style w:type="paragraph" w:customStyle="1" w:styleId="TableTitle">
    <w:name w:val="TableTitle"/>
    <w:basedOn w:val="TableNumber"/>
    <w:qFormat/>
    <w:rsid w:val="00255462"/>
    <w:pPr>
      <w:spacing w:before="0" w:after="120"/>
    </w:pPr>
  </w:style>
  <w:style w:type="paragraph" w:customStyle="1" w:styleId="CharChar1CharCharCharChar1CharCharCharCharCharChar3">
    <w:name w:val="Char Char1 Char Char Char Char1 Char Char Char Char Char Char3"/>
    <w:basedOn w:val="afff"/>
    <w:qFormat/>
    <w:rsid w:val="00255462"/>
    <w:pPr>
      <w:pageBreakBefore/>
      <w:widowControl w:val="0"/>
      <w:tabs>
        <w:tab w:val="left" w:pos="432"/>
      </w:tabs>
      <w:ind w:left="432" w:hanging="432"/>
      <w:jc w:val="both"/>
    </w:pPr>
    <w:rPr>
      <w:rFonts w:ascii="Tahoma" w:hAnsi="Tahoma"/>
      <w:color w:val="000000"/>
      <w:kern w:val="2"/>
      <w:sz w:val="24"/>
      <w:lang w:eastAsia="zh-CN" w:bidi="ar-SA"/>
    </w:rPr>
  </w:style>
  <w:style w:type="paragraph" w:customStyle="1" w:styleId="CSS1CharChar">
    <w:name w:val="CSS1级正文 Char Char"/>
    <w:basedOn w:val="afffb"/>
    <w:link w:val="CSS1CharCharChar"/>
    <w:qFormat/>
    <w:rsid w:val="00255462"/>
    <w:pPr>
      <w:adjustRightInd w:val="0"/>
      <w:snapToGrid w:val="0"/>
      <w:spacing w:before="-1"/>
      <w:ind w:firstLineChars="200" w:firstLine="200"/>
    </w:pPr>
    <w:rPr>
      <w:i w:val="0"/>
      <w:iCs w:val="0"/>
      <w:color w:val="000000"/>
      <w:szCs w:val="20"/>
      <w:lang w:val="en-US" w:eastAsia="zh-CN" w:bidi="ar-SA"/>
    </w:rPr>
  </w:style>
  <w:style w:type="paragraph" w:customStyle="1" w:styleId="afffffffffffffffffffffffffffb">
    <w:name w:val="図"/>
    <w:basedOn w:val="afffb"/>
    <w:next w:val="afff"/>
    <w:qFormat/>
    <w:rsid w:val="00255462"/>
    <w:pPr>
      <w:widowControl w:val="0"/>
      <w:spacing w:beforeLines="50" w:before="156" w:line="240" w:lineRule="auto"/>
      <w:jc w:val="center"/>
    </w:pPr>
    <w:rPr>
      <w:rFonts w:ascii="Century" w:eastAsia="MS PMincho" w:hAnsi="Century"/>
      <w:i w:val="0"/>
      <w:iCs w:val="0"/>
      <w:kern w:val="2"/>
      <w:sz w:val="21"/>
      <w:lang w:val="en-US" w:eastAsia="ja-JP" w:bidi="ar-SA"/>
    </w:rPr>
  </w:style>
  <w:style w:type="paragraph" w:customStyle="1" w:styleId="afffffffffffffffffffffffffffc">
    <w:name w:val="样式 标题一"/>
    <w:basedOn w:val="11"/>
    <w:next w:val="afff"/>
    <w:qFormat/>
    <w:rsid w:val="00255462"/>
    <w:pPr>
      <w:keepLines/>
      <w:widowControl w:val="0"/>
      <w:numPr>
        <w:numId w:val="0"/>
      </w:numPr>
      <w:tabs>
        <w:tab w:val="left" w:pos="420"/>
      </w:tabs>
      <w:spacing w:before="0" w:after="0"/>
      <w:ind w:left="420" w:hanging="420"/>
      <w:jc w:val="center"/>
    </w:pPr>
    <w:rPr>
      <w:rFonts w:ascii="宋体" w:hAnsi="宋体"/>
      <w:bCs w:val="0"/>
      <w:color w:val="000000"/>
      <w:kern w:val="0"/>
      <w:sz w:val="44"/>
      <w:szCs w:val="44"/>
      <w:lang w:val="en-US" w:eastAsia="zh-CN" w:bidi="ar-SA"/>
    </w:rPr>
  </w:style>
  <w:style w:type="paragraph" w:customStyle="1" w:styleId="CharCharChar90">
    <w:name w:val="Char Char Char9"/>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H2">
    <w:name w:val="@H2"/>
    <w:basedOn w:val="afff"/>
    <w:next w:val="BT"/>
    <w:qFormat/>
    <w:rsid w:val="00255462"/>
    <w:pPr>
      <w:overflowPunct w:val="0"/>
      <w:autoSpaceDE w:val="0"/>
      <w:autoSpaceDN w:val="0"/>
      <w:adjustRightInd w:val="0"/>
      <w:ind w:firstLine="420"/>
      <w:textAlignment w:val="baseline"/>
    </w:pPr>
    <w:rPr>
      <w:rFonts w:ascii="Chicago" w:hAnsi="Chicago"/>
      <w:color w:val="000000"/>
      <w:sz w:val="40"/>
      <w:szCs w:val="20"/>
      <w:u w:val="single"/>
      <w:lang w:eastAsia="zh-CN" w:bidi="ar-SA"/>
    </w:rPr>
  </w:style>
  <w:style w:type="paragraph" w:customStyle="1" w:styleId="1H1Heading0R1H1100">
    <w:name w:val="样式 标题 1H1卷标题Heading 0R1H11合同标题 + 左侧:  0 厘米 首行缩进:  0 厘米"/>
    <w:basedOn w:val="11"/>
    <w:qFormat/>
    <w:rsid w:val="00255462"/>
    <w:pPr>
      <w:keepLines/>
      <w:pageBreakBefore/>
      <w:widowControl w:val="0"/>
      <w:numPr>
        <w:numId w:val="0"/>
      </w:numPr>
      <w:pBdr>
        <w:bottom w:val="thickThinSmallGap" w:sz="36" w:space="1" w:color="auto"/>
      </w:pBdr>
      <w:shd w:val="clear" w:color="auto" w:fill="E0E0E0"/>
      <w:tabs>
        <w:tab w:val="left" w:pos="420"/>
        <w:tab w:val="left" w:pos="900"/>
      </w:tabs>
      <w:spacing w:before="360" w:after="360" w:line="480" w:lineRule="auto"/>
      <w:ind w:left="900" w:hanging="420"/>
    </w:pPr>
    <w:rPr>
      <w:rFonts w:ascii="Times New Roman" w:hAnsi="Times New Roman" w:cs="宋体"/>
      <w:color w:val="000000"/>
      <w:kern w:val="44"/>
      <w:sz w:val="44"/>
      <w:szCs w:val="20"/>
      <w:lang w:val="en-US" w:eastAsia="zh-CN" w:bidi="ar-SA"/>
    </w:rPr>
  </w:style>
  <w:style w:type="paragraph" w:customStyle="1" w:styleId="tableheading1">
    <w:name w:val="tableheading"/>
    <w:basedOn w:val="afff"/>
    <w:qFormat/>
    <w:rsid w:val="00255462"/>
    <w:pPr>
      <w:spacing w:before="60" w:after="60"/>
      <w:ind w:firstLine="480"/>
    </w:pPr>
    <w:rPr>
      <w:rFonts w:ascii="Arial Unicode MS" w:hAnsi="Arial Unicode MS" w:cs="Arial"/>
      <w:b/>
      <w:bCs/>
      <w:color w:val="000000"/>
      <w:sz w:val="20"/>
      <w:szCs w:val="20"/>
      <w:lang w:eastAsia="zh-CN" w:bidi="ar-SA"/>
    </w:rPr>
  </w:style>
  <w:style w:type="paragraph" w:customStyle="1" w:styleId="TBFL">
    <w:name w:val="TB_FL"/>
    <w:basedOn w:val="afff"/>
    <w:qFormat/>
    <w:rsid w:val="00255462"/>
    <w:pPr>
      <w:suppressAutoHyphens/>
      <w:spacing w:before="40" w:after="40" w:line="220" w:lineRule="exact"/>
      <w:ind w:firstLine="420"/>
    </w:pPr>
    <w:rPr>
      <w:rFonts w:ascii="IDCSansSerif" w:hAnsi="IDCSansSerif"/>
      <w:color w:val="000000"/>
      <w:kern w:val="16"/>
      <w:sz w:val="18"/>
      <w:szCs w:val="20"/>
      <w:lang w:eastAsia="zh-CN" w:bidi="ar-SA"/>
    </w:rPr>
  </w:style>
  <w:style w:type="paragraph" w:customStyle="1" w:styleId="et29">
    <w:name w:val="et29"/>
    <w:basedOn w:val="afff"/>
    <w:qFormat/>
    <w:rsid w:val="00255462"/>
    <w:pPr>
      <w:pBdr>
        <w:top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宋体" w:hAnsi="宋体" w:cs="宋体"/>
      <w:b/>
      <w:bCs/>
      <w:color w:val="000000"/>
      <w:sz w:val="20"/>
      <w:szCs w:val="20"/>
      <w:lang w:eastAsia="zh-CN" w:bidi="ar-SA"/>
    </w:rPr>
  </w:style>
  <w:style w:type="paragraph" w:customStyle="1" w:styleId="2H2Heading2HiddenHeading2CCBSsect12H21H22H231">
    <w:name w:val="样式 标题 2H2Heading 2 HiddenHeading 2 CCBSsect 1.2H21H22H23...1"/>
    <w:basedOn w:val="23"/>
    <w:qFormat/>
    <w:rsid w:val="00255462"/>
    <w:pPr>
      <w:keepLines/>
      <w:pageBreakBefore/>
      <w:widowControl w:val="0"/>
      <w:numPr>
        <w:ilvl w:val="0"/>
        <w:numId w:val="0"/>
      </w:numPr>
      <w:tabs>
        <w:tab w:val="left" w:pos="360"/>
        <w:tab w:val="left" w:pos="840"/>
      </w:tabs>
      <w:spacing w:before="260" w:after="260"/>
      <w:ind w:left="284" w:hanging="284"/>
      <w:jc w:val="both"/>
    </w:pPr>
    <w:rPr>
      <w:rFonts w:ascii="Times New Roman" w:hAnsi="Times New Roman"/>
      <w:b w:val="0"/>
      <w:bCs w:val="0"/>
      <w:i w:val="0"/>
      <w:iCs w:val="0"/>
      <w:color w:val="000000"/>
      <w:kern w:val="2"/>
      <w:sz w:val="36"/>
      <w:szCs w:val="20"/>
      <w:lang w:val="en-US" w:eastAsia="zh-CN" w:bidi="ar-SA"/>
    </w:rPr>
  </w:style>
  <w:style w:type="paragraph" w:customStyle="1" w:styleId="2Char2CharChar">
    <w:name w:val="样式 样式 首行缩进:  2 字符 Char + 首行缩进:  2 字符 Char Char"/>
    <w:basedOn w:val="afff"/>
    <w:qFormat/>
    <w:rsid w:val="00255462"/>
    <w:pPr>
      <w:spacing w:before="-1" w:after="-1"/>
      <w:ind w:firstLineChars="200" w:firstLine="200"/>
    </w:pPr>
    <w:rPr>
      <w:rFonts w:ascii="Times New Roman" w:eastAsia="仿宋_GB2312" w:hAnsi="Times New Roman"/>
      <w:color w:val="000000"/>
      <w:kern w:val="24"/>
      <w:sz w:val="24"/>
      <w:lang w:eastAsia="zh-CN" w:bidi="ar-SA"/>
    </w:rPr>
  </w:style>
  <w:style w:type="paragraph" w:customStyle="1" w:styleId="P6">
    <w:name w:val="P6"/>
    <w:qFormat/>
    <w:rsid w:val="00255462"/>
    <w:pPr>
      <w:widowControl w:val="0"/>
      <w:adjustRightInd w:val="0"/>
      <w:spacing w:after="240" w:line="0" w:lineRule="atLeast"/>
      <w:ind w:left="3456" w:hanging="576"/>
      <w:jc w:val="both"/>
      <w:textAlignment w:val="baseline"/>
    </w:pPr>
    <w:rPr>
      <w:rFonts w:ascii="Times New Roman" w:eastAsia="全真中明體" w:hAnsi="Times New Roman"/>
      <w:spacing w:val="20"/>
      <w:sz w:val="24"/>
      <w:lang w:val="en-GB" w:eastAsia="zh-TW"/>
    </w:rPr>
  </w:style>
  <w:style w:type="paragraph" w:customStyle="1" w:styleId="aff8">
    <w:name w:val="标准文件_三级条标题"/>
    <w:basedOn w:val="aff5"/>
    <w:next w:val="afff"/>
    <w:qFormat/>
    <w:rsid w:val="00255462"/>
    <w:pPr>
      <w:numPr>
        <w:ilvl w:val="4"/>
      </w:numPr>
      <w:spacing w:before="0" w:after="0"/>
      <w:jc w:val="left"/>
      <w:outlineLvl w:val="4"/>
    </w:pPr>
    <w:rPr>
      <w:sz w:val="24"/>
    </w:rPr>
  </w:style>
  <w:style w:type="paragraph" w:customStyle="1" w:styleId="5H5Level3-iPIM5Titre5BlockLabel111h5Secon">
    <w:name w:val="样式 标题 5H5Level 3 - iPIM 5Titre5Block Label1.1.1口h5Secon..."/>
    <w:basedOn w:val="5"/>
    <w:qFormat/>
    <w:rsid w:val="00255462"/>
    <w:pPr>
      <w:keepNext/>
      <w:keepLines/>
      <w:widowControl w:val="0"/>
      <w:numPr>
        <w:numId w:val="0"/>
      </w:numPr>
      <w:tabs>
        <w:tab w:val="left" w:pos="584"/>
      </w:tabs>
      <w:spacing w:before="100" w:after="100"/>
    </w:pPr>
    <w:rPr>
      <w:rFonts w:ascii="Times New Roman" w:hAnsi="Times New Roman" w:cs="宋体"/>
      <w:i w:val="0"/>
      <w:iCs w:val="0"/>
      <w:kern w:val="2"/>
      <w:sz w:val="28"/>
      <w:szCs w:val="20"/>
      <w:lang w:val="en-US" w:eastAsia="zh-CN" w:bidi="ar-SA"/>
    </w:rPr>
  </w:style>
  <w:style w:type="paragraph" w:customStyle="1" w:styleId="1ffff2">
    <w:name w:val="普通(网站)1"/>
    <w:basedOn w:val="afff"/>
    <w:qFormat/>
    <w:rsid w:val="00255462"/>
    <w:pPr>
      <w:spacing w:before="100" w:beforeAutospacing="1" w:after="100" w:afterAutospacing="1" w:line="377" w:lineRule="auto"/>
      <w:ind w:firstLine="420"/>
    </w:pPr>
    <w:rPr>
      <w:rFonts w:ascii="宋体" w:hAnsi="宋体" w:cs="宋体"/>
      <w:color w:val="000000"/>
      <w:sz w:val="24"/>
      <w:lang w:eastAsia="zh-CN" w:bidi="ar-SA"/>
    </w:rPr>
  </w:style>
  <w:style w:type="paragraph" w:customStyle="1" w:styleId="p20">
    <w:name w:val="p20"/>
    <w:basedOn w:val="afff"/>
    <w:qFormat/>
    <w:rsid w:val="00255462"/>
    <w:pPr>
      <w:snapToGrid w:val="0"/>
      <w:ind w:firstLine="420"/>
    </w:pPr>
    <w:rPr>
      <w:rFonts w:ascii=".." w:eastAsia=".." w:hAnsi="宋体" w:cs="宋体"/>
      <w:color w:val="000000"/>
      <w:sz w:val="24"/>
      <w:lang w:eastAsia="zh-CN" w:bidi="ar-SA"/>
    </w:rPr>
  </w:style>
  <w:style w:type="paragraph" w:customStyle="1" w:styleId="1ffff3">
    <w:name w:val="正文 1"/>
    <w:basedOn w:val="afff"/>
    <w:qFormat/>
    <w:rsid w:val="00255462"/>
    <w:pPr>
      <w:snapToGrid w:val="0"/>
      <w:spacing w:before="80" w:after="80"/>
      <w:ind w:left="1418" w:firstLine="420"/>
      <w:jc w:val="both"/>
    </w:pPr>
    <w:rPr>
      <w:rFonts w:ascii="Times New Roman" w:hAnsi="Times New Roman"/>
      <w:color w:val="000000"/>
      <w:kern w:val="2"/>
      <w:sz w:val="24"/>
      <w:szCs w:val="20"/>
      <w:lang w:eastAsia="zh-CN" w:bidi="ar-SA"/>
    </w:rPr>
  </w:style>
  <w:style w:type="paragraph" w:customStyle="1" w:styleId="2ffff4">
    <w:name w:val="注释标题2"/>
    <w:basedOn w:val="afff"/>
    <w:next w:val="afff"/>
    <w:qFormat/>
    <w:rsid w:val="00255462"/>
    <w:pPr>
      <w:widowControl w:val="0"/>
      <w:spacing w:before="280" w:after="290" w:line="377" w:lineRule="auto"/>
      <w:ind w:firstLine="420"/>
      <w:jc w:val="center"/>
    </w:pPr>
    <w:rPr>
      <w:rFonts w:ascii="仿宋_GB2312" w:eastAsia="仿宋_GB2312" w:hAnsi="仿宋_GB2312"/>
      <w:bCs/>
      <w:color w:val="000000"/>
      <w:kern w:val="2"/>
      <w:sz w:val="28"/>
      <w:szCs w:val="28"/>
      <w:lang w:eastAsia="zh-CN" w:bidi="ar-SA"/>
    </w:rPr>
  </w:style>
  <w:style w:type="paragraph" w:customStyle="1" w:styleId="TimesNewRomanGB2312">
    <w:name w:val="样式 题注 + (西文) Times New Roman (中文) 仿宋_GB2312 小四 黑色"/>
    <w:basedOn w:val="affffb"/>
    <w:link w:val="TimesNewRomanGB2312Char"/>
    <w:qFormat/>
    <w:rsid w:val="00255462"/>
    <w:pPr>
      <w:widowControl w:val="0"/>
      <w:ind w:firstLineChars="0" w:firstLine="420"/>
      <w:jc w:val="both"/>
    </w:pPr>
    <w:rPr>
      <w:rFonts w:ascii="宋体" w:eastAsia="宋体" w:hAnsi="宋体"/>
      <w:color w:val="000000"/>
      <w:kern w:val="0"/>
      <w:sz w:val="24"/>
      <w:lang w:val="en-US" w:eastAsia="zh-CN"/>
    </w:rPr>
  </w:style>
  <w:style w:type="paragraph" w:customStyle="1" w:styleId="afffffffffffffffffffffffffffd">
    <w:name w:val="正文图标题"/>
    <w:next w:val="afff"/>
    <w:qFormat/>
    <w:rsid w:val="00255462"/>
    <w:pPr>
      <w:tabs>
        <w:tab w:val="left" w:pos="360"/>
      </w:tabs>
      <w:ind w:left="360" w:hanging="360"/>
      <w:jc w:val="center"/>
    </w:pPr>
    <w:rPr>
      <w:rFonts w:ascii="黑体" w:eastAsia="黑体" w:hAnsi="Times New Roman"/>
      <w:sz w:val="21"/>
    </w:rPr>
  </w:style>
  <w:style w:type="paragraph" w:customStyle="1" w:styleId="afffffffffffffffffffffffffffe">
    <w:name w:val="扉页(人员)"/>
    <w:basedOn w:val="afff"/>
    <w:qFormat/>
    <w:rsid w:val="00255462"/>
    <w:pPr>
      <w:widowControl w:val="0"/>
      <w:snapToGrid w:val="0"/>
      <w:spacing w:before="280" w:after="290" w:line="520" w:lineRule="exact"/>
      <w:ind w:leftChars="100" w:left="100" w:firstLine="420"/>
      <w:jc w:val="both"/>
    </w:pPr>
    <w:rPr>
      <w:rFonts w:ascii="Times New Roman" w:hAnsi="Times New Roman"/>
      <w:b/>
      <w:color w:val="000000"/>
      <w:kern w:val="2"/>
      <w:sz w:val="32"/>
      <w:szCs w:val="20"/>
      <w:lang w:eastAsia="zh-CN" w:bidi="ar-SA"/>
    </w:rPr>
  </w:style>
  <w:style w:type="paragraph" w:customStyle="1" w:styleId="abstract0">
    <w:name w:val="abstract"/>
    <w:basedOn w:val="afff"/>
    <w:next w:val="afff"/>
    <w:qFormat/>
    <w:rsid w:val="00255462"/>
    <w:pPr>
      <w:spacing w:before="120" w:after="120" w:line="240" w:lineRule="auto"/>
      <w:ind w:left="1440" w:right="1440"/>
      <w:jc w:val="both"/>
    </w:pPr>
    <w:rPr>
      <w:rFonts w:ascii="Book Antiqua" w:eastAsia="Times New Roman" w:hAnsi="Book Antiqua" w:cs="Angsana New"/>
      <w:i/>
      <w:sz w:val="20"/>
      <w:szCs w:val="20"/>
      <w:lang w:bidi="ar-SA"/>
    </w:rPr>
  </w:style>
  <w:style w:type="paragraph" w:customStyle="1" w:styleId="StyleHeading8BoldLeft051cmHanging1152c">
    <w:name w:val="样式 Style Heading 8 + 黑体 五号 Bold Left:  0.51 cm Hanging:  11.52 c..."/>
    <w:basedOn w:val="afff"/>
    <w:qFormat/>
    <w:rsid w:val="00255462"/>
    <w:pPr>
      <w:keepNext/>
      <w:spacing w:before="120" w:after="240"/>
      <w:ind w:firstLine="420"/>
      <w:jc w:val="center"/>
      <w:outlineLvl w:val="7"/>
    </w:pPr>
    <w:rPr>
      <w:rFonts w:ascii="Tahoma" w:hAnsi="Tahoma" w:cs="宋体"/>
      <w:b/>
      <w:bCs/>
      <w:color w:val="000000"/>
      <w:sz w:val="18"/>
      <w:szCs w:val="18"/>
      <w:lang w:eastAsia="zh-CN" w:bidi="ar-SA"/>
    </w:rPr>
  </w:style>
  <w:style w:type="paragraph" w:customStyle="1" w:styleId="affffffffffffffffffffffffffff">
    <w:name w:val="标准书眉_偶数页"/>
    <w:basedOn w:val="afff"/>
    <w:next w:val="afff"/>
    <w:qFormat/>
    <w:rsid w:val="00255462"/>
    <w:pPr>
      <w:tabs>
        <w:tab w:val="center" w:pos="4154"/>
        <w:tab w:val="right" w:pos="8306"/>
      </w:tabs>
      <w:spacing w:after="120" w:line="240" w:lineRule="auto"/>
    </w:pPr>
    <w:rPr>
      <w:rFonts w:ascii="Times New Roman" w:hAnsi="Times New Roman" w:cs="Angsana New"/>
      <w:szCs w:val="20"/>
      <w:lang w:eastAsia="zh-CN" w:bidi="ar-SA"/>
    </w:rPr>
  </w:style>
  <w:style w:type="paragraph" w:customStyle="1" w:styleId="ad">
    <w:name w:val="内容列表"/>
    <w:basedOn w:val="afff"/>
    <w:qFormat/>
    <w:rsid w:val="00255462"/>
    <w:pPr>
      <w:numPr>
        <w:numId w:val="59"/>
      </w:numPr>
      <w:tabs>
        <w:tab w:val="clear" w:pos="420"/>
        <w:tab w:val="left" w:pos="360"/>
      </w:tabs>
      <w:ind w:left="0" w:firstLine="0"/>
      <w:jc w:val="both"/>
    </w:pPr>
    <w:rPr>
      <w:rFonts w:ascii="Times New Roman" w:hAnsi="Times New Roman"/>
      <w:color w:val="000000"/>
      <w:sz w:val="24"/>
      <w:lang w:eastAsia="zh-CN" w:bidi="ar-SA"/>
    </w:rPr>
  </w:style>
  <w:style w:type="paragraph" w:customStyle="1" w:styleId="215">
    <w:name w:val="样式 首行缩进:  2 字符 行距: 1.5 倍行距"/>
    <w:basedOn w:val="afff"/>
    <w:link w:val="215Char"/>
    <w:qFormat/>
    <w:rsid w:val="00255462"/>
    <w:pPr>
      <w:widowControl w:val="0"/>
      <w:ind w:firstLineChars="200" w:firstLine="480"/>
      <w:jc w:val="both"/>
    </w:pPr>
    <w:rPr>
      <w:rFonts w:ascii="Arial" w:eastAsia="仿宋_GB2312" w:hAnsi="Arial" w:cs="宋体"/>
      <w:sz w:val="24"/>
      <w:lang w:eastAsia="zh-CN" w:bidi="ar-SA"/>
    </w:rPr>
  </w:style>
  <w:style w:type="paragraph" w:customStyle="1" w:styleId="3f9">
    <w:name w:val="正文标号3"/>
    <w:basedOn w:val="afff"/>
    <w:qFormat/>
    <w:rsid w:val="00255462"/>
    <w:pPr>
      <w:tabs>
        <w:tab w:val="left" w:pos="900"/>
      </w:tabs>
      <w:ind w:left="900" w:hanging="420"/>
      <w:jc w:val="both"/>
    </w:pPr>
    <w:rPr>
      <w:rFonts w:ascii="宋体" w:hAnsi="Times New Roman"/>
      <w:color w:val="000000"/>
      <w:kern w:val="2"/>
      <w:sz w:val="24"/>
      <w:lang w:eastAsia="zh-CN" w:bidi="ar-SA"/>
    </w:rPr>
  </w:style>
  <w:style w:type="paragraph" w:customStyle="1" w:styleId="1GB2312GB231215">
    <w:name w:val="样式 标题1级 + (西文) 仿宋_GB2312 (中文) 仿宋_GB2312 小四 行距: 1.5 倍行距"/>
    <w:basedOn w:val="afff"/>
    <w:qFormat/>
    <w:rsid w:val="00255462"/>
    <w:pPr>
      <w:tabs>
        <w:tab w:val="left" w:pos="900"/>
      </w:tabs>
      <w:ind w:left="900" w:hanging="420"/>
      <w:jc w:val="center"/>
      <w:outlineLvl w:val="0"/>
    </w:pPr>
    <w:rPr>
      <w:rFonts w:ascii="仿宋_GB2312" w:hAnsi="Times New Roman"/>
      <w:b/>
      <w:color w:val="000000"/>
      <w:sz w:val="32"/>
      <w:lang w:eastAsia="zh-CN" w:bidi="ar-SA"/>
    </w:rPr>
  </w:style>
  <w:style w:type="paragraph" w:customStyle="1" w:styleId="03">
    <w:name w:val="标题0"/>
    <w:basedOn w:val="affffe"/>
    <w:next w:val="affffe"/>
    <w:qFormat/>
    <w:rsid w:val="00255462"/>
    <w:pPr>
      <w:widowControl w:val="0"/>
    </w:pPr>
    <w:rPr>
      <w:rFonts w:ascii="宋体" w:eastAsia="黑体" w:hAnsi="宋体" w:cs="Arial"/>
      <w:color w:val="000000"/>
      <w:kern w:val="2"/>
      <w:sz w:val="52"/>
      <w:lang w:val="en-US" w:eastAsia="zh-CN"/>
    </w:rPr>
  </w:style>
  <w:style w:type="paragraph" w:customStyle="1" w:styleId="affffffffffffffffffffffffffff0">
    <w:name w:val="重点"/>
    <w:basedOn w:val="afff"/>
    <w:next w:val="afff"/>
    <w:qFormat/>
    <w:rsid w:val="00255462"/>
    <w:pPr>
      <w:spacing w:before="120" w:after="120"/>
      <w:ind w:firstLine="454"/>
    </w:pPr>
    <w:rPr>
      <w:rFonts w:ascii="宋体" w:hAnsi="Times New Roman"/>
      <w:b/>
      <w:color w:val="000000"/>
      <w:sz w:val="24"/>
      <w:szCs w:val="20"/>
      <w:lang w:eastAsia="zh-CN" w:bidi="ar-SA"/>
    </w:rPr>
  </w:style>
  <w:style w:type="paragraph" w:customStyle="1" w:styleId="21105">
    <w:name w:val="样式 样式 目录 2 + 首行缩进:  1 字符 + 首行缩进:  1 字符 段前: 0.5 行"/>
    <w:basedOn w:val="218"/>
    <w:qFormat/>
    <w:rsid w:val="00255462"/>
    <w:pPr>
      <w:spacing w:beforeLines="0" w:before="0" w:line="360" w:lineRule="exact"/>
    </w:pPr>
  </w:style>
  <w:style w:type="paragraph" w:customStyle="1" w:styleId="affffffffffffffffffffffffffff1">
    <w:name w:val="部分三号"/>
    <w:basedOn w:val="affffffffffffffffffffffffffff2"/>
    <w:qFormat/>
    <w:rsid w:val="00255462"/>
    <w:rPr>
      <w:rFonts w:eastAsia="宋体"/>
      <w14:shadow w14:blurRad="0" w14:dist="0" w14:dir="0" w14:sx="0" w14:sy="0" w14:kx="0" w14:ky="0" w14:algn="none">
        <w14:srgbClr w14:val="000000"/>
      </w14:shadow>
    </w:rPr>
  </w:style>
  <w:style w:type="paragraph" w:customStyle="1" w:styleId="22a">
    <w:name w:val="样式 文档正文 + 首行缩进:  2 字符2"/>
    <w:basedOn w:val="afffffffffffffd"/>
    <w:qFormat/>
    <w:rsid w:val="00255462"/>
    <w:rPr>
      <w:rFonts w:cs="宋体"/>
    </w:rPr>
  </w:style>
  <w:style w:type="paragraph" w:customStyle="1" w:styleId="affffffffffffffffffffffffffff2">
    <w:name w:val="首页三号"/>
    <w:basedOn w:val="afff"/>
    <w:qFormat/>
    <w:rsid w:val="00255462"/>
    <w:pPr>
      <w:widowControl w:val="0"/>
      <w:ind w:firstLine="420"/>
      <w:jc w:val="center"/>
    </w:pPr>
    <w:rPr>
      <w:rFonts w:ascii="Times New Roman" w:eastAsia="楷体_GB2312" w:hAnsi="Times New Roman"/>
      <w:color w:val="000000"/>
      <w:kern w:val="2"/>
      <w:sz w:val="32"/>
      <w:szCs w:val="32"/>
      <w:lang w:eastAsia="zh-CN" w:bidi="ar-SA"/>
      <w14:shadow w14:blurRad="50800" w14:dist="38100" w14:dir="2700000" w14:sx="100000" w14:sy="100000" w14:kx="0" w14:ky="0" w14:algn="tl">
        <w14:srgbClr w14:val="000000">
          <w14:alpha w14:val="60000"/>
        </w14:srgbClr>
      </w14:shadow>
    </w:rPr>
  </w:style>
  <w:style w:type="paragraph" w:customStyle="1" w:styleId="xl107">
    <w:name w:val="xl107"/>
    <w:basedOn w:val="afff"/>
    <w:qFormat/>
    <w:rsid w:val="00255462"/>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宋体" w:hAnsi="宋体" w:cs="宋体"/>
      <w:sz w:val="20"/>
      <w:szCs w:val="20"/>
      <w:lang w:eastAsia="zh-CN" w:bidi="ar-SA"/>
    </w:rPr>
  </w:style>
  <w:style w:type="paragraph" w:customStyle="1" w:styleId="2ffff5">
    <w:name w:val="样式 标题 2 + 宋体 五号 行距: 单倍行距"/>
    <w:basedOn w:val="23"/>
    <w:qFormat/>
    <w:rsid w:val="00255462"/>
    <w:pPr>
      <w:keepLines/>
      <w:numPr>
        <w:ilvl w:val="0"/>
        <w:numId w:val="0"/>
      </w:numPr>
      <w:tabs>
        <w:tab w:val="left" w:pos="840"/>
        <w:tab w:val="left" w:pos="1320"/>
      </w:tabs>
      <w:adjustRightInd w:val="0"/>
      <w:spacing w:before="260" w:after="260" w:line="240" w:lineRule="auto"/>
      <w:ind w:left="1320" w:hanging="420"/>
      <w:textAlignment w:val="baseline"/>
    </w:pPr>
    <w:rPr>
      <w:rFonts w:ascii="宋体" w:hAnsi="宋体"/>
      <w:i w:val="0"/>
      <w:iCs w:val="0"/>
      <w:color w:val="000000"/>
      <w:sz w:val="21"/>
      <w:szCs w:val="20"/>
      <w:lang w:val="en-US" w:eastAsia="zh-CN" w:bidi="ar-SA"/>
    </w:rPr>
  </w:style>
  <w:style w:type="paragraph" w:customStyle="1" w:styleId="0282">
    <w:name w:val="样式 正文首行缩进 + 段后: 0 磅 行距: 固定值 28 磅 首行缩进:  2 字符"/>
    <w:basedOn w:val="affffff2"/>
    <w:qFormat/>
    <w:rsid w:val="00255462"/>
    <w:pPr>
      <w:spacing w:before="280" w:after="0" w:line="560" w:lineRule="exact"/>
      <w:ind w:firstLineChars="200" w:firstLine="560"/>
    </w:pPr>
    <w:rPr>
      <w:rFonts w:eastAsia="仿宋_GB2312" w:cs="宋体"/>
      <w:color w:val="000000"/>
      <w:sz w:val="28"/>
      <w:szCs w:val="22"/>
    </w:rPr>
  </w:style>
  <w:style w:type="paragraph" w:customStyle="1" w:styleId="CarCar2">
    <w:name w:val="Car Car2"/>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affffffffffffffffffffffffffff3">
    <w:name w:val="方欣副标题"/>
    <w:basedOn w:val="afff"/>
    <w:qFormat/>
    <w:rsid w:val="00255462"/>
    <w:pPr>
      <w:spacing w:before="-1" w:after="-1"/>
      <w:ind w:firstLine="480"/>
      <w:jc w:val="right"/>
    </w:pPr>
    <w:rPr>
      <w:rFonts w:ascii="Book Antiqua" w:hAnsi="Book Antiqua" w:cs="宋体"/>
      <w:color w:val="000000"/>
      <w:sz w:val="44"/>
      <w:szCs w:val="20"/>
      <w:lang w:eastAsia="zh-CN" w:bidi="ar-SA"/>
    </w:rPr>
  </w:style>
  <w:style w:type="paragraph" w:customStyle="1" w:styleId="afffffffffffff0">
    <w:name w:val="标五"/>
    <w:next w:val="afff"/>
    <w:link w:val="Charfffff"/>
    <w:qFormat/>
    <w:rsid w:val="00255462"/>
    <w:pPr>
      <w:spacing w:line="360" w:lineRule="auto"/>
      <w:ind w:firstLine="1"/>
      <w:outlineLvl w:val="4"/>
    </w:pPr>
    <w:rPr>
      <w:rFonts w:ascii="仿宋_GB2312" w:eastAsia="仿宋_GB2312"/>
      <w:sz w:val="24"/>
      <w:szCs w:val="24"/>
    </w:rPr>
  </w:style>
  <w:style w:type="paragraph" w:customStyle="1" w:styleId="4f8">
    <w:name w:val="正文文字 4"/>
    <w:basedOn w:val="afff9"/>
    <w:qFormat/>
    <w:rsid w:val="00255462"/>
    <w:pPr>
      <w:tabs>
        <w:tab w:val="left" w:pos="900"/>
        <w:tab w:val="left" w:pos="2730"/>
      </w:tabs>
      <w:adjustRightInd w:val="0"/>
      <w:spacing w:before="-1" w:after="120" w:line="312" w:lineRule="atLeast"/>
      <w:ind w:firstLine="200"/>
      <w:textAlignment w:val="baseline"/>
    </w:pPr>
    <w:rPr>
      <w:rFonts w:ascii="宋体" w:eastAsia="楷体_GB2312" w:hAnsi="宋体" w:cs="宋体"/>
      <w:bCs/>
      <w:color w:val="000000"/>
      <w:sz w:val="32"/>
      <w:szCs w:val="20"/>
      <w:lang w:val="en-US" w:eastAsia="zh-CN" w:bidi="ar-SA"/>
    </w:rPr>
  </w:style>
  <w:style w:type="paragraph" w:customStyle="1" w:styleId="20510505105">
    <w:name w:val="样式 样式 样式 标题 2 + 段前: 0.5 行1 + 段前: 0.5 行 段后: 0.5 行1 + 段前: 0.5 行 段..."/>
    <w:basedOn w:val="afff"/>
    <w:qFormat/>
    <w:rsid w:val="00255462"/>
    <w:pPr>
      <w:keepNext/>
      <w:keepLines/>
      <w:numPr>
        <w:ilvl w:val="1"/>
        <w:numId w:val="57"/>
      </w:numPr>
      <w:tabs>
        <w:tab w:val="clear" w:pos="567"/>
        <w:tab w:val="left" w:pos="360"/>
      </w:tabs>
      <w:spacing w:beforeLines="50" w:before="156" w:afterLines="50" w:after="156"/>
      <w:ind w:left="0" w:firstLine="0"/>
      <w:outlineLvl w:val="1"/>
    </w:pPr>
    <w:rPr>
      <w:rFonts w:ascii="宋体" w:hAnsi="宋体" w:cs="宋体"/>
      <w:b/>
      <w:bCs/>
      <w:color w:val="000000"/>
      <w:spacing w:val="-5"/>
      <w:sz w:val="28"/>
      <w:szCs w:val="20"/>
      <w:lang w:bidi="ar-SA"/>
    </w:rPr>
  </w:style>
  <w:style w:type="paragraph" w:customStyle="1" w:styleId="affffffffffffffffffffffffffff4">
    <w:name w:val="a"/>
    <w:basedOn w:val="afff"/>
    <w:qFormat/>
    <w:rsid w:val="00255462"/>
    <w:pPr>
      <w:spacing w:line="460" w:lineRule="atLeast"/>
      <w:ind w:firstLine="567"/>
      <w:jc w:val="both"/>
    </w:pPr>
    <w:rPr>
      <w:rFonts w:ascii="Arial Narrow" w:hAnsi="Arial Narrow" w:cs="宋体"/>
      <w:color w:val="000000"/>
      <w:sz w:val="28"/>
      <w:szCs w:val="28"/>
      <w:lang w:eastAsia="zh-CN" w:bidi="ar-SA"/>
    </w:rPr>
  </w:style>
  <w:style w:type="paragraph" w:customStyle="1" w:styleId="CharChar3CharCharCharCharCharCharCharCharCharCharCharCharCharChar3">
    <w:name w:val="Char Char3 Char Char Char Char Char Char Char Char Char Char Char Char Char Char3"/>
    <w:basedOn w:val="afff"/>
    <w:semiHidden/>
    <w:qFormat/>
    <w:rsid w:val="00255462"/>
    <w:pPr>
      <w:widowControl w:val="0"/>
      <w:ind w:firstLine="420"/>
      <w:jc w:val="both"/>
    </w:pPr>
    <w:rPr>
      <w:rFonts w:ascii="宋体" w:hAnsi="宋体"/>
      <w:color w:val="000000"/>
      <w:kern w:val="2"/>
      <w:sz w:val="24"/>
      <w:lang w:eastAsia="zh-CN" w:bidi="ar-SA"/>
    </w:rPr>
  </w:style>
  <w:style w:type="paragraph" w:customStyle="1" w:styleId="affffffffffffffffffffffffffff5">
    <w:name w:val="条文脚注"/>
    <w:basedOn w:val="affffffffffffff"/>
    <w:qFormat/>
    <w:rsid w:val="00255462"/>
    <w:pPr>
      <w:keepNext w:val="0"/>
      <w:keepLines w:val="0"/>
      <w:pBdr>
        <w:bottom w:val="none" w:sz="0" w:space="0" w:color="auto"/>
      </w:pBdr>
      <w:snapToGrid w:val="0"/>
      <w:spacing w:before="280" w:after="290" w:line="377" w:lineRule="auto"/>
      <w:ind w:leftChars="200" w:left="780" w:hangingChars="200" w:hanging="200"/>
      <w:jc w:val="both"/>
    </w:pPr>
    <w:rPr>
      <w:color w:val="000000"/>
      <w:sz w:val="18"/>
      <w:szCs w:val="18"/>
    </w:rPr>
  </w:style>
  <w:style w:type="paragraph" w:customStyle="1" w:styleId="xl431">
    <w:name w:val="xl431"/>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center"/>
      <w:textAlignment w:val="top"/>
    </w:pPr>
    <w:rPr>
      <w:rFonts w:ascii="宋体" w:hAnsi="宋体" w:cs="宋体"/>
      <w:color w:val="000000"/>
      <w:sz w:val="20"/>
      <w:szCs w:val="20"/>
      <w:lang w:eastAsia="zh-CN" w:bidi="ar-SA"/>
    </w:rPr>
  </w:style>
  <w:style w:type="paragraph" w:customStyle="1" w:styleId="CM5">
    <w:name w:val="CM5"/>
    <w:basedOn w:val="afff"/>
    <w:next w:val="afff"/>
    <w:qFormat/>
    <w:rsid w:val="00255462"/>
    <w:pPr>
      <w:autoSpaceDE w:val="0"/>
      <w:autoSpaceDN w:val="0"/>
      <w:adjustRightInd w:val="0"/>
      <w:spacing w:before="-1" w:after="-1" w:line="468" w:lineRule="atLeast"/>
      <w:ind w:firstLine="480"/>
    </w:pPr>
    <w:rPr>
      <w:rFonts w:ascii="Sim Sun" w:eastAsia="Sim Sun" w:hAnsi="Times New Roman"/>
      <w:color w:val="000000"/>
      <w:sz w:val="24"/>
      <w:lang w:eastAsia="zh-CN" w:bidi="ar-SA"/>
    </w:rPr>
  </w:style>
  <w:style w:type="paragraph" w:customStyle="1" w:styleId="tezheng">
    <w:name w:val="tezheng"/>
    <w:basedOn w:val="affffffffffffffffffffffffffff6"/>
    <w:qFormat/>
    <w:rsid w:val="00255462"/>
  </w:style>
  <w:style w:type="paragraph" w:customStyle="1" w:styleId="xl132">
    <w:name w:val="xl132"/>
    <w:basedOn w:val="afff"/>
    <w:qFormat/>
    <w:rsid w:val="00255462"/>
    <w:pPr>
      <w:spacing w:before="100" w:beforeAutospacing="1" w:after="100" w:afterAutospacing="1" w:line="240" w:lineRule="auto"/>
      <w:textAlignment w:val="center"/>
    </w:pPr>
    <w:rPr>
      <w:rFonts w:ascii="宋体" w:hAnsi="宋体" w:cs="宋体"/>
      <w:sz w:val="24"/>
      <w:lang w:eastAsia="zh-CN" w:bidi="ar-SA"/>
    </w:rPr>
  </w:style>
  <w:style w:type="paragraph" w:customStyle="1" w:styleId="CharChar1CharCharCharCharCharChar">
    <w:name w:val="Char Char1 Char Char Char Char Char Char"/>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512">
    <w:name w:val="索引 51"/>
    <w:basedOn w:val="afff"/>
    <w:next w:val="afff"/>
    <w:qFormat/>
    <w:rsid w:val="00255462"/>
    <w:pPr>
      <w:widowControl w:val="0"/>
      <w:spacing w:before="280" w:after="290" w:line="377" w:lineRule="auto"/>
      <w:ind w:leftChars="800" w:left="800" w:firstLine="420"/>
      <w:jc w:val="both"/>
    </w:pPr>
    <w:rPr>
      <w:rFonts w:ascii="Times New Roman" w:hAnsi="Times New Roman"/>
      <w:color w:val="000000"/>
      <w:kern w:val="2"/>
      <w:sz w:val="24"/>
      <w:szCs w:val="21"/>
      <w:lang w:eastAsia="zh-CN" w:bidi="ar-SA"/>
    </w:rPr>
  </w:style>
  <w:style w:type="paragraph" w:customStyle="1" w:styleId="522">
    <w:name w:val="索引 52"/>
    <w:basedOn w:val="afff"/>
    <w:next w:val="afff"/>
    <w:qFormat/>
    <w:rsid w:val="00255462"/>
    <w:pPr>
      <w:widowControl w:val="0"/>
      <w:spacing w:before="280" w:after="290" w:line="377" w:lineRule="auto"/>
      <w:ind w:leftChars="800" w:left="800" w:firstLine="420"/>
      <w:jc w:val="both"/>
    </w:pPr>
    <w:rPr>
      <w:rFonts w:ascii="Times New Roman" w:hAnsi="Times New Roman"/>
      <w:color w:val="000000"/>
      <w:kern w:val="2"/>
      <w:sz w:val="24"/>
      <w:szCs w:val="21"/>
      <w:lang w:eastAsia="zh-CN" w:bidi="ar-SA"/>
    </w:rPr>
  </w:style>
  <w:style w:type="paragraph" w:customStyle="1" w:styleId="TableHeader">
    <w:name w:val="Table Header"/>
    <w:basedOn w:val="Normal-Table"/>
    <w:qFormat/>
    <w:rsid w:val="00255462"/>
    <w:rPr>
      <w:b/>
      <w:bCs/>
    </w:rPr>
  </w:style>
  <w:style w:type="paragraph" w:customStyle="1" w:styleId="newtext">
    <w:name w:val="newtext"/>
    <w:basedOn w:val="afff"/>
    <w:qFormat/>
    <w:rsid w:val="00255462"/>
    <w:pPr>
      <w:spacing w:before="100" w:beforeAutospacing="1" w:after="100" w:afterAutospacing="1"/>
      <w:ind w:firstLine="420"/>
    </w:pPr>
    <w:rPr>
      <w:rFonts w:ascii="宋体" w:hAnsi="宋体" w:cs="宋体"/>
      <w:color w:val="000000"/>
      <w:sz w:val="23"/>
      <w:szCs w:val="23"/>
      <w:lang w:eastAsia="zh-CN" w:bidi="ar-SA"/>
    </w:rPr>
  </w:style>
  <w:style w:type="paragraph" w:customStyle="1" w:styleId="msoacetate0">
    <w:name w:val="msoacetate"/>
    <w:basedOn w:val="afff"/>
    <w:qFormat/>
    <w:rsid w:val="00255462"/>
    <w:pPr>
      <w:widowControl w:val="0"/>
      <w:spacing w:line="240" w:lineRule="auto"/>
      <w:jc w:val="both"/>
    </w:pPr>
    <w:rPr>
      <w:rFonts w:ascii="Times New Roman" w:hAnsi="Times New Roman"/>
      <w:kern w:val="2"/>
      <w:sz w:val="18"/>
      <w:szCs w:val="18"/>
      <w:lang w:eastAsia="zh-CN" w:bidi="ar-SA"/>
    </w:rPr>
  </w:style>
  <w:style w:type="paragraph" w:customStyle="1" w:styleId="number1">
    <w:name w:val="number1"/>
    <w:basedOn w:val="afff"/>
    <w:qFormat/>
    <w:rsid w:val="00255462"/>
    <w:pPr>
      <w:widowControl w:val="0"/>
      <w:numPr>
        <w:numId w:val="60"/>
      </w:numPr>
      <w:tabs>
        <w:tab w:val="left" w:pos="840"/>
      </w:tabs>
      <w:spacing w:afterLines="30" w:after="93" w:line="288" w:lineRule="auto"/>
      <w:jc w:val="both"/>
    </w:pPr>
    <w:rPr>
      <w:rFonts w:ascii="Times New Roman" w:hAnsi="Times New Roman"/>
      <w:kern w:val="2"/>
      <w:lang w:eastAsia="zh-CN" w:bidi="ar-SA"/>
    </w:rPr>
  </w:style>
  <w:style w:type="paragraph" w:customStyle="1" w:styleId="affffffffffffffffffffffffffff7">
    <w:name w:val="正文一"/>
    <w:basedOn w:val="afff"/>
    <w:qFormat/>
    <w:rsid w:val="00255462"/>
    <w:pPr>
      <w:spacing w:line="312" w:lineRule="auto"/>
      <w:ind w:firstLineChars="200" w:firstLine="480"/>
    </w:pPr>
    <w:rPr>
      <w:rFonts w:ascii="Times New Roman" w:hAnsi="Times New Roman"/>
      <w:color w:val="000000"/>
      <w:sz w:val="24"/>
      <w:lang w:eastAsia="zh-CN" w:bidi="he-IL"/>
    </w:rPr>
  </w:style>
  <w:style w:type="paragraph" w:customStyle="1" w:styleId="red">
    <w:name w:val="red"/>
    <w:basedOn w:val="afff"/>
    <w:qFormat/>
    <w:rsid w:val="00255462"/>
    <w:pPr>
      <w:spacing w:before="100" w:beforeAutospacing="1" w:after="100" w:afterAutospacing="1"/>
      <w:ind w:firstLine="420"/>
    </w:pPr>
    <w:rPr>
      <w:rFonts w:ascii="宋体" w:hAnsi="宋体" w:cs="宋体"/>
      <w:color w:val="FF7302"/>
      <w:sz w:val="18"/>
      <w:szCs w:val="18"/>
      <w:lang w:eastAsia="zh-CN" w:bidi="ar-SA"/>
    </w:rPr>
  </w:style>
  <w:style w:type="paragraph" w:customStyle="1" w:styleId="UL">
    <w:name w:val="@UL"/>
    <w:basedOn w:val="afff"/>
    <w:qFormat/>
    <w:rsid w:val="00255462"/>
    <w:pPr>
      <w:overflowPunct w:val="0"/>
      <w:autoSpaceDE w:val="0"/>
      <w:autoSpaceDN w:val="0"/>
      <w:adjustRightInd w:val="0"/>
      <w:spacing w:before="60" w:after="60"/>
      <w:ind w:firstLine="360"/>
      <w:textAlignment w:val="baseline"/>
    </w:pPr>
    <w:rPr>
      <w:rFonts w:ascii="New York" w:hAnsi="New York"/>
      <w:color w:val="000000"/>
      <w:sz w:val="22"/>
      <w:szCs w:val="20"/>
      <w:lang w:eastAsia="zh-CN" w:bidi="ar-SA"/>
    </w:rPr>
  </w:style>
  <w:style w:type="paragraph" w:customStyle="1" w:styleId="affffffffffffffffffffffffffff8">
    <w:name w:val="正文文字加粗"/>
    <w:basedOn w:val="afff"/>
    <w:qFormat/>
    <w:rsid w:val="00255462"/>
    <w:pPr>
      <w:spacing w:before="-1" w:after="-1"/>
      <w:ind w:firstLineChars="200" w:firstLine="200"/>
    </w:pPr>
    <w:rPr>
      <w:rFonts w:ascii="Arial Unicode MS" w:hAnsi="Arial Unicode MS"/>
      <w:b/>
      <w:color w:val="000000"/>
      <w:sz w:val="24"/>
      <w:lang w:eastAsia="zh-CN" w:bidi="ar-SA"/>
    </w:rPr>
  </w:style>
  <w:style w:type="paragraph" w:customStyle="1" w:styleId="219">
    <w:name w:val="样式 文档正文 + 首行缩进:  2 字符1"/>
    <w:basedOn w:val="afffffffffffffd"/>
    <w:qFormat/>
    <w:rsid w:val="00255462"/>
    <w:rPr>
      <w:rFonts w:cs="宋体"/>
    </w:rPr>
  </w:style>
  <w:style w:type="paragraph" w:customStyle="1" w:styleId="xl104">
    <w:name w:val="xl104"/>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Arial" w:hAnsi="Arial" w:cs="Arial"/>
      <w:color w:val="FF0000"/>
      <w:sz w:val="24"/>
      <w:lang w:eastAsia="zh-CN" w:bidi="ar-SA"/>
    </w:rPr>
  </w:style>
  <w:style w:type="paragraph" w:customStyle="1" w:styleId="5GB2312">
    <w:name w:val="样式 标题 5 + 仿宋_GB2312"/>
    <w:basedOn w:val="afff"/>
    <w:qFormat/>
    <w:rsid w:val="00255462"/>
    <w:pPr>
      <w:tabs>
        <w:tab w:val="left" w:pos="2580"/>
      </w:tabs>
      <w:spacing w:before="-1" w:after="-1"/>
      <w:ind w:left="2580" w:firstLineChars="236" w:hanging="420"/>
    </w:pPr>
    <w:rPr>
      <w:rFonts w:ascii="仿宋_GB2312" w:hAnsi="仿宋_GB2312" w:cs="宋体"/>
      <w:color w:val="000000"/>
      <w:sz w:val="24"/>
      <w:szCs w:val="28"/>
      <w:lang w:eastAsia="zh-CN" w:bidi="ar-SA"/>
    </w:rPr>
  </w:style>
  <w:style w:type="paragraph" w:customStyle="1" w:styleId="affffffffffffffffffffffffffff9">
    <w:name w:val="图例"/>
    <w:basedOn w:val="afff"/>
    <w:next w:val="afffe"/>
    <w:qFormat/>
    <w:rsid w:val="00255462"/>
    <w:pPr>
      <w:spacing w:before="-1" w:after="-1"/>
      <w:ind w:firstLineChars="236" w:firstLine="566"/>
      <w:jc w:val="center"/>
    </w:pPr>
    <w:rPr>
      <w:rFonts w:ascii="宋体" w:hAnsi="宋体" w:cs="宋体"/>
      <w:color w:val="000000"/>
      <w:sz w:val="24"/>
      <w:szCs w:val="28"/>
      <w:lang w:eastAsia="zh-CN" w:bidi="ar-SA"/>
    </w:rPr>
  </w:style>
  <w:style w:type="paragraph" w:customStyle="1" w:styleId="affffffffffffffffffffffffffffa">
    <w:name w:val="普通标题"/>
    <w:basedOn w:val="afff"/>
    <w:next w:val="afffe"/>
    <w:qFormat/>
    <w:rsid w:val="00255462"/>
    <w:pPr>
      <w:pageBreakBefore/>
      <w:spacing w:beforeLines="200" w:before="624" w:afterLines="100" w:after="312"/>
      <w:ind w:firstLine="480"/>
      <w:jc w:val="center"/>
    </w:pPr>
    <w:rPr>
      <w:rFonts w:ascii="Arial Unicode MS" w:hAnsi="Arial Unicode MS"/>
      <w:b/>
      <w:color w:val="000000"/>
      <w:sz w:val="32"/>
      <w:szCs w:val="32"/>
      <w:lang w:eastAsia="zh-CN" w:bidi="ar-SA"/>
    </w:rPr>
  </w:style>
  <w:style w:type="paragraph" w:customStyle="1" w:styleId="affffffffffffffffffffffffffffb">
    <w:name w:val="我的无缩正文"/>
    <w:basedOn w:val="afff"/>
    <w:qFormat/>
    <w:rsid w:val="00255462"/>
    <w:pPr>
      <w:widowControl w:val="0"/>
      <w:spacing w:after="156"/>
      <w:ind w:firstLineChars="200" w:firstLine="480"/>
      <w:jc w:val="both"/>
    </w:pPr>
    <w:rPr>
      <w:rFonts w:ascii="Times New Roman" w:hAnsi="Times New Roman"/>
      <w:color w:val="000000"/>
      <w:kern w:val="2"/>
      <w:sz w:val="28"/>
      <w:lang w:eastAsia="zh-CN" w:bidi="ar-SA"/>
    </w:rPr>
  </w:style>
  <w:style w:type="paragraph" w:customStyle="1" w:styleId="CharCharCharChar6">
    <w:name w:val="Char Char Char Char6"/>
    <w:basedOn w:val="afff"/>
    <w:qFormat/>
    <w:rsid w:val="00255462"/>
    <w:pPr>
      <w:tabs>
        <w:tab w:val="left" w:pos="360"/>
      </w:tabs>
      <w:spacing w:before="-1" w:after="-1"/>
      <w:ind w:firstLine="480"/>
    </w:pPr>
    <w:rPr>
      <w:rFonts w:ascii="Arial Unicode MS" w:hAnsi="Arial Unicode MS"/>
      <w:color w:val="000000"/>
      <w:sz w:val="24"/>
      <w:lang w:eastAsia="zh-CN" w:bidi="ar-SA"/>
    </w:rPr>
  </w:style>
  <w:style w:type="paragraph" w:customStyle="1" w:styleId="affffffffffffffffffffffffffffc">
    <w:name w:val="文档控制"/>
    <w:basedOn w:val="afff"/>
    <w:qFormat/>
    <w:rsid w:val="00255462"/>
    <w:pPr>
      <w:keepNext/>
      <w:keepLines/>
      <w:spacing w:beforeLines="50" w:before="156"/>
      <w:ind w:firstLine="420"/>
    </w:pPr>
    <w:rPr>
      <w:rFonts w:ascii="Futura Bk" w:hAnsi="Futura Bk"/>
      <w:b/>
      <w:color w:val="000000"/>
      <w:sz w:val="20"/>
      <w:szCs w:val="20"/>
      <w:lang w:val="en-GB" w:eastAsia="zh-CN" w:bidi="ar-SA"/>
    </w:rPr>
  </w:style>
  <w:style w:type="paragraph" w:customStyle="1" w:styleId="afffffff4">
    <w:name w:val="方案正文"/>
    <w:basedOn w:val="afff"/>
    <w:link w:val="Char6"/>
    <w:qFormat/>
    <w:rsid w:val="00255462"/>
    <w:pPr>
      <w:widowControl w:val="0"/>
      <w:spacing w:before="156"/>
      <w:ind w:firstLineChars="171" w:firstLine="359"/>
    </w:pPr>
    <w:rPr>
      <w:rFonts w:ascii="Arial" w:hAnsi="Arial" w:cs="宋体"/>
      <w:sz w:val="24"/>
      <w:szCs w:val="21"/>
      <w:lang w:eastAsia="zh-CN" w:bidi="ar-SA"/>
    </w:rPr>
  </w:style>
  <w:style w:type="paragraph" w:customStyle="1" w:styleId="Table-Heading">
    <w:name w:val="Table - Heading"/>
    <w:basedOn w:val="Table-Normal"/>
    <w:qFormat/>
    <w:rsid w:val="00255462"/>
    <w:pPr>
      <w:jc w:val="center"/>
    </w:pPr>
    <w:rPr>
      <w:b/>
    </w:rPr>
  </w:style>
  <w:style w:type="paragraph" w:customStyle="1" w:styleId="60">
    <w:name w:val="样式6"/>
    <w:basedOn w:val="66CharCharChar6Char16CharChar1h6Third"/>
    <w:qFormat/>
    <w:rsid w:val="00255462"/>
    <w:pPr>
      <w:numPr>
        <w:numId w:val="61"/>
      </w:numPr>
      <w:tabs>
        <w:tab w:val="left" w:pos="3000"/>
      </w:tabs>
    </w:pPr>
  </w:style>
  <w:style w:type="paragraph" w:customStyle="1" w:styleId="xl40">
    <w:name w:val="xl40"/>
    <w:basedOn w:val="afff"/>
    <w:qFormat/>
    <w:rsid w:val="00255462"/>
    <w:pPr>
      <w:pBdr>
        <w:bottom w:val="single" w:sz="4" w:space="0" w:color="auto"/>
        <w:right w:val="single" w:sz="4" w:space="0" w:color="auto"/>
      </w:pBdr>
      <w:adjustRightInd w:val="0"/>
      <w:snapToGrid w:val="0"/>
      <w:spacing w:before="100" w:beforeAutospacing="1" w:after="100" w:afterAutospacing="1" w:line="240" w:lineRule="auto"/>
      <w:ind w:leftChars="-1" w:left="-2"/>
      <w:jc w:val="right"/>
      <w:textAlignment w:val="top"/>
    </w:pPr>
    <w:rPr>
      <w:rFonts w:ascii="Arial" w:hAnsi="Arial" w:cs="Arial"/>
      <w:szCs w:val="21"/>
      <w:lang w:eastAsia="zh-CN" w:bidi="ar-SA"/>
    </w:rPr>
  </w:style>
  <w:style w:type="paragraph" w:customStyle="1" w:styleId="CM7">
    <w:name w:val="CM7"/>
    <w:basedOn w:val="afff"/>
    <w:next w:val="afff"/>
    <w:qFormat/>
    <w:rsid w:val="00255462"/>
    <w:pPr>
      <w:widowControl w:val="0"/>
      <w:autoSpaceDE w:val="0"/>
      <w:autoSpaceDN w:val="0"/>
      <w:adjustRightInd w:val="0"/>
      <w:spacing w:line="468" w:lineRule="atLeast"/>
      <w:ind w:firstLine="420"/>
    </w:pPr>
    <w:rPr>
      <w:rFonts w:ascii="宋体" w:hAnsi="Times New Roman"/>
      <w:color w:val="000000"/>
      <w:sz w:val="24"/>
      <w:lang w:eastAsia="zh-CN" w:bidi="ar-SA"/>
    </w:rPr>
  </w:style>
  <w:style w:type="paragraph" w:customStyle="1" w:styleId="300">
    <w:name w:val="样式 标题 3 + 首行缩进:  0 字符"/>
    <w:basedOn w:val="31"/>
    <w:qFormat/>
    <w:rsid w:val="00255462"/>
    <w:pPr>
      <w:keepLines/>
      <w:widowControl w:val="0"/>
      <w:tabs>
        <w:tab w:val="left" w:pos="2160"/>
      </w:tabs>
      <w:spacing w:before="260" w:after="260" w:line="416" w:lineRule="auto"/>
      <w:ind w:left="720" w:hanging="720"/>
      <w:jc w:val="both"/>
    </w:pPr>
    <w:rPr>
      <w:rFonts w:ascii="Times New Roman" w:hAnsi="Times New Roman" w:cs="宋体"/>
      <w:b w:val="0"/>
      <w:color w:val="000000"/>
      <w:kern w:val="2"/>
      <w:sz w:val="30"/>
      <w:szCs w:val="20"/>
      <w:lang w:val="en-US" w:eastAsia="zh-CN" w:bidi="ar-SA"/>
    </w:rPr>
  </w:style>
  <w:style w:type="paragraph" w:customStyle="1" w:styleId="1H1PIM1h11H11H12H111H13H112Header1Huvudrubr1">
    <w:name w:val="样式 标题 1H1PIM 1h1标书1H11H12H111H13H112Header 1Huvudrubr...1"/>
    <w:basedOn w:val="23"/>
    <w:next w:val="afff"/>
    <w:qFormat/>
    <w:rsid w:val="00255462"/>
    <w:pPr>
      <w:keepLines/>
      <w:numPr>
        <w:ilvl w:val="0"/>
        <w:numId w:val="0"/>
      </w:numPr>
      <w:tabs>
        <w:tab w:val="left" w:pos="840"/>
        <w:tab w:val="left" w:pos="1320"/>
      </w:tabs>
      <w:spacing w:before="100" w:beforeAutospacing="1" w:after="100" w:afterAutospacing="1"/>
      <w:ind w:left="1320" w:hanging="420"/>
      <w:jc w:val="both"/>
    </w:pPr>
    <w:rPr>
      <w:rFonts w:ascii="Arial Unicode MS" w:hAnsi="Arial Unicode MS" w:cs="宋体"/>
      <w:i w:val="0"/>
      <w:iCs w:val="0"/>
      <w:color w:val="000000"/>
      <w:kern w:val="2"/>
      <w:sz w:val="32"/>
      <w:szCs w:val="20"/>
      <w:lang w:val="en-US" w:eastAsia="zh-CN" w:bidi="ar-SA"/>
    </w:rPr>
  </w:style>
  <w:style w:type="paragraph" w:customStyle="1" w:styleId="xl253">
    <w:name w:val="xl253"/>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b/>
      <w:bCs/>
      <w:color w:val="000000"/>
      <w:sz w:val="18"/>
      <w:szCs w:val="18"/>
      <w:lang w:eastAsia="zh-CN" w:bidi="ar-SA"/>
    </w:rPr>
  </w:style>
  <w:style w:type="paragraph" w:customStyle="1" w:styleId="affffffffffffffffffffffffffffd">
    <w:name w:val="分项斜体"/>
    <w:basedOn w:val="afff"/>
    <w:qFormat/>
    <w:rsid w:val="00255462"/>
    <w:rPr>
      <w:rFonts w:ascii="Times New Roman" w:hAnsi="Times New Roman"/>
      <w:i/>
      <w:sz w:val="24"/>
      <w:lang w:eastAsia="zh-CN" w:bidi="ar-SA"/>
    </w:rPr>
  </w:style>
  <w:style w:type="paragraph" w:customStyle="1" w:styleId="CharChar1CharCharCharCharCharCharCharCharCharCharCharCharCharChar1">
    <w:name w:val="Char Char1 Char Char Char Char Char Char Char Char Char Char Char Char Char Char1"/>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index0">
    <w:name w:val="index"/>
    <w:basedOn w:val="afff"/>
    <w:qFormat/>
    <w:rsid w:val="00255462"/>
    <w:pPr>
      <w:widowControl w:val="0"/>
      <w:tabs>
        <w:tab w:val="left" w:pos="318"/>
      </w:tabs>
      <w:snapToGrid w:val="0"/>
      <w:spacing w:after="120"/>
      <w:ind w:left="318" w:hanging="318"/>
      <w:jc w:val="both"/>
    </w:pPr>
    <w:rPr>
      <w:rFonts w:ascii="Times New Roman" w:hAnsi="Times New Roman"/>
      <w:color w:val="000000"/>
      <w:sz w:val="20"/>
      <w:szCs w:val="20"/>
      <w:lang w:eastAsia="zh-CN" w:bidi="ar-SA"/>
    </w:rPr>
  </w:style>
  <w:style w:type="paragraph" w:customStyle="1" w:styleId="2ff1">
    <w:name w:val="题注2"/>
    <w:basedOn w:val="afff"/>
    <w:next w:val="afffffffff7"/>
    <w:link w:val="2Chard"/>
    <w:qFormat/>
    <w:rsid w:val="00255462"/>
    <w:pPr>
      <w:widowControl w:val="0"/>
      <w:spacing w:line="240" w:lineRule="auto"/>
      <w:ind w:firstLineChars="200" w:firstLine="200"/>
      <w:jc w:val="both"/>
    </w:pPr>
    <w:rPr>
      <w:rFonts w:ascii="Arial" w:eastAsia="黑体" w:hAnsi="Arial" w:cs="宋体"/>
      <w:sz w:val="20"/>
      <w:szCs w:val="20"/>
      <w:lang w:eastAsia="zh-CN" w:bidi="ar-SA"/>
    </w:rPr>
  </w:style>
  <w:style w:type="paragraph" w:customStyle="1" w:styleId="font10">
    <w:name w:val="font10"/>
    <w:basedOn w:val="afff"/>
    <w:qFormat/>
    <w:rsid w:val="00255462"/>
    <w:pPr>
      <w:spacing w:before="100" w:beforeAutospacing="1" w:after="100" w:afterAutospacing="1"/>
      <w:ind w:firstLine="420"/>
    </w:pPr>
    <w:rPr>
      <w:rFonts w:ascii="Times New Roman" w:hAnsi="Times New Roman"/>
      <w:color w:val="000000"/>
      <w:sz w:val="20"/>
      <w:szCs w:val="20"/>
      <w:lang w:eastAsia="zh-CN" w:bidi="ar-SA"/>
    </w:rPr>
  </w:style>
  <w:style w:type="paragraph" w:customStyle="1" w:styleId="affffffffffffffffffffffffffffe">
    <w:name w:val="首页文档名称格式"/>
    <w:basedOn w:val="afff"/>
    <w:next w:val="afff"/>
    <w:qFormat/>
    <w:rsid w:val="00255462"/>
    <w:pPr>
      <w:widowControl w:val="0"/>
      <w:spacing w:before="280" w:after="120" w:line="300" w:lineRule="auto"/>
      <w:ind w:firstLine="420"/>
      <w:jc w:val="center"/>
    </w:pPr>
    <w:rPr>
      <w:rFonts w:ascii="宋体" w:hAnsi="宋体"/>
      <w:b/>
      <w:bCs/>
      <w:color w:val="000000"/>
      <w:kern w:val="2"/>
      <w:sz w:val="84"/>
      <w:szCs w:val="20"/>
      <w:lang w:eastAsia="zh-CN" w:bidi="ar-SA"/>
    </w:rPr>
  </w:style>
  <w:style w:type="paragraph" w:customStyle="1" w:styleId="3fa">
    <w:name w:val="标题3 中国石油"/>
    <w:basedOn w:val="31"/>
    <w:qFormat/>
    <w:rsid w:val="00255462"/>
    <w:pPr>
      <w:tabs>
        <w:tab w:val="left" w:pos="1680"/>
        <w:tab w:val="left" w:pos="2160"/>
      </w:tabs>
      <w:spacing w:line="240" w:lineRule="auto"/>
      <w:ind w:left="1680" w:hanging="420"/>
    </w:pPr>
    <w:rPr>
      <w:rFonts w:ascii="宋体" w:hAnsi="宋体" w:cs="Arial"/>
      <w:color w:val="000000"/>
      <w:sz w:val="32"/>
      <w:lang w:val="en-US" w:eastAsia="zh-CN" w:bidi="ar-SA"/>
    </w:rPr>
  </w:style>
  <w:style w:type="paragraph" w:customStyle="1" w:styleId="afffffffb">
    <w:name w:val="文字"/>
    <w:basedOn w:val="afff"/>
    <w:link w:val="Chara"/>
    <w:qFormat/>
    <w:rsid w:val="00255462"/>
    <w:pPr>
      <w:widowControl w:val="0"/>
      <w:tabs>
        <w:tab w:val="left" w:pos="8520"/>
      </w:tabs>
      <w:spacing w:line="312" w:lineRule="auto"/>
      <w:ind w:right="-210" w:firstLine="556"/>
      <w:jc w:val="both"/>
    </w:pPr>
    <w:rPr>
      <w:rFonts w:ascii="宋体"/>
      <w:color w:val="000000"/>
      <w:sz w:val="28"/>
      <w:szCs w:val="20"/>
      <w:lang w:eastAsia="zh-CN" w:bidi="ar-SA"/>
    </w:rPr>
  </w:style>
  <w:style w:type="paragraph" w:customStyle="1" w:styleId="affffffff4">
    <w:name w:val="图案编号"/>
    <w:basedOn w:val="afff"/>
    <w:link w:val="CharChar2"/>
    <w:qFormat/>
    <w:rsid w:val="00255462"/>
    <w:pPr>
      <w:widowControl w:val="0"/>
      <w:ind w:firstLineChars="200" w:firstLine="440"/>
      <w:textAlignment w:val="center"/>
    </w:pPr>
    <w:rPr>
      <w:rFonts w:ascii="宋体" w:hAnsi="宋体"/>
      <w:color w:val="000000"/>
      <w:sz w:val="22"/>
      <w:lang w:eastAsia="zh-CN" w:bidi="ar-SA"/>
    </w:rPr>
  </w:style>
  <w:style w:type="paragraph" w:customStyle="1" w:styleId="VRTS-BodyText">
    <w:name w:val="_VRTS-Body Text"/>
    <w:basedOn w:val="afff"/>
    <w:link w:val="VRTS-BodyTextChar"/>
    <w:qFormat/>
    <w:rsid w:val="00255462"/>
    <w:pPr>
      <w:ind w:firstLine="420"/>
    </w:pPr>
    <w:rPr>
      <w:rFonts w:ascii="宋体" w:hAnsi="宋体" w:cs="Arial"/>
      <w:color w:val="000000"/>
      <w:sz w:val="20"/>
      <w:lang w:bidi="ar-SA"/>
    </w:rPr>
  </w:style>
  <w:style w:type="paragraph" w:customStyle="1" w:styleId="810">
    <w:name w:val="索引 81"/>
    <w:basedOn w:val="afff"/>
    <w:next w:val="afff"/>
    <w:qFormat/>
    <w:rsid w:val="00255462"/>
    <w:pPr>
      <w:widowControl w:val="0"/>
      <w:spacing w:before="280" w:after="290" w:line="377" w:lineRule="auto"/>
      <w:ind w:leftChars="1400" w:left="1400" w:firstLine="420"/>
      <w:jc w:val="both"/>
    </w:pPr>
    <w:rPr>
      <w:rFonts w:ascii="Times New Roman" w:hAnsi="Times New Roman"/>
      <w:color w:val="000000"/>
      <w:kern w:val="2"/>
      <w:sz w:val="24"/>
      <w:szCs w:val="21"/>
      <w:lang w:eastAsia="zh-CN" w:bidi="ar-SA"/>
    </w:rPr>
  </w:style>
  <w:style w:type="paragraph" w:customStyle="1" w:styleId="NormalwithGraphic">
    <w:name w:val="Normal with Graphic"/>
    <w:basedOn w:val="afff"/>
    <w:qFormat/>
    <w:rsid w:val="00255462"/>
    <w:pPr>
      <w:keepLines/>
      <w:spacing w:before="60" w:after="60"/>
      <w:ind w:firstLine="420"/>
    </w:pPr>
    <w:rPr>
      <w:rFonts w:ascii="Futura Bk" w:hAnsi="Futura Bk"/>
      <w:color w:val="000000"/>
      <w:sz w:val="20"/>
      <w:szCs w:val="20"/>
      <w:lang w:val="en-GB" w:bidi="he-IL"/>
    </w:rPr>
  </w:style>
  <w:style w:type="paragraph" w:customStyle="1" w:styleId="Body1">
    <w:name w:val="*Body 1"/>
    <w:link w:val="Body1Char"/>
    <w:qFormat/>
    <w:rsid w:val="00255462"/>
    <w:pPr>
      <w:spacing w:before="120" w:after="120" w:line="360" w:lineRule="auto"/>
    </w:pPr>
    <w:rPr>
      <w:sz w:val="24"/>
      <w:lang w:eastAsia="en-US"/>
    </w:rPr>
  </w:style>
  <w:style w:type="paragraph" w:customStyle="1" w:styleId="Numberedlist23">
    <w:name w:val="Numbered list 2.3"/>
    <w:basedOn w:val="31"/>
    <w:next w:val="afff"/>
    <w:link w:val="Numberedlist23Char1"/>
    <w:qFormat/>
    <w:rsid w:val="00255462"/>
    <w:pPr>
      <w:tabs>
        <w:tab w:val="left" w:pos="1080"/>
        <w:tab w:val="left" w:pos="1440"/>
      </w:tabs>
      <w:spacing w:line="240" w:lineRule="auto"/>
      <w:ind w:left="1080" w:hanging="360"/>
    </w:pPr>
    <w:rPr>
      <w:rFonts w:ascii="Futura Bk" w:hAnsi="Futura Bk"/>
      <w:bCs w:val="0"/>
      <w:color w:val="000000"/>
      <w:sz w:val="22"/>
      <w:szCs w:val="20"/>
      <w:lang w:val="en-US" w:bidi="ar-SA"/>
    </w:rPr>
  </w:style>
  <w:style w:type="paragraph" w:customStyle="1" w:styleId="360">
    <w:name w:val="标题 36"/>
    <w:basedOn w:val="afff"/>
    <w:qFormat/>
    <w:rsid w:val="00255462"/>
    <w:pPr>
      <w:widowControl w:val="0"/>
      <w:adjustRightInd w:val="0"/>
      <w:snapToGrid w:val="0"/>
      <w:spacing w:line="240" w:lineRule="auto"/>
      <w:ind w:leftChars="-1" w:left="-2"/>
      <w:jc w:val="both"/>
    </w:pPr>
    <w:rPr>
      <w:rFonts w:ascii="Arial" w:hAnsi="Arial" w:cs="Arial"/>
      <w:kern w:val="2"/>
      <w:lang w:eastAsia="zh-CN" w:bidi="ar-SA"/>
    </w:rPr>
  </w:style>
  <w:style w:type="paragraph" w:customStyle="1" w:styleId="BLSUB">
    <w:name w:val="@BLSUB"/>
    <w:basedOn w:val="afff"/>
    <w:qFormat/>
    <w:rsid w:val="00255462"/>
    <w:pPr>
      <w:overflowPunct w:val="0"/>
      <w:autoSpaceDE w:val="0"/>
      <w:autoSpaceDN w:val="0"/>
      <w:adjustRightInd w:val="0"/>
      <w:spacing w:before="120" w:after="120"/>
      <w:ind w:left="1080" w:hanging="360"/>
      <w:textAlignment w:val="baseline"/>
    </w:pPr>
    <w:rPr>
      <w:rFonts w:ascii="New York" w:hAnsi="New York"/>
      <w:color w:val="000000"/>
      <w:sz w:val="22"/>
      <w:szCs w:val="20"/>
      <w:lang w:eastAsia="zh-CN" w:bidi="ar-SA"/>
    </w:rPr>
  </w:style>
  <w:style w:type="paragraph" w:customStyle="1" w:styleId="TableCellDetails">
    <w:name w:val="Table Cell Details"/>
    <w:basedOn w:val="afff"/>
    <w:qFormat/>
    <w:rsid w:val="00255462"/>
    <w:pPr>
      <w:widowControl w:val="0"/>
      <w:tabs>
        <w:tab w:val="right" w:pos="9356"/>
      </w:tabs>
      <w:spacing w:before="60"/>
      <w:ind w:firstLine="420"/>
      <w:jc w:val="both"/>
    </w:pPr>
    <w:rPr>
      <w:rFonts w:ascii="Times New Roman" w:hAnsi="Times New Roman"/>
      <w:color w:val="000000"/>
      <w:kern w:val="2"/>
      <w:sz w:val="24"/>
      <w:lang w:eastAsia="zh-CN" w:bidi="ar-SA"/>
    </w:rPr>
  </w:style>
  <w:style w:type="paragraph" w:customStyle="1" w:styleId="Heading1">
    <w:name w:val="*Heading 1"/>
    <w:basedOn w:val="BodyText"/>
    <w:next w:val="BodyText"/>
    <w:qFormat/>
    <w:rsid w:val="00255462"/>
    <w:pPr>
      <w:keepNext/>
      <w:pageBreakBefore/>
      <w:numPr>
        <w:numId w:val="39"/>
      </w:numPr>
      <w:shd w:val="clear" w:color="auto" w:fill="E6E6E6"/>
      <w:tabs>
        <w:tab w:val="clear" w:pos="3060"/>
        <w:tab w:val="left" w:pos="360"/>
        <w:tab w:val="left" w:pos="720"/>
        <w:tab w:val="left" w:pos="902"/>
      </w:tabs>
      <w:spacing w:before="240" w:line="240" w:lineRule="atLeast"/>
      <w:ind w:left="0" w:firstLine="0"/>
      <w:outlineLvl w:val="0"/>
    </w:pPr>
    <w:rPr>
      <w:rFonts w:cs="Times New Roman"/>
      <w:b/>
      <w:color w:val="auto"/>
      <w:sz w:val="30"/>
      <w:szCs w:val="30"/>
      <w:lang w:eastAsia="zh-CN"/>
    </w:rPr>
  </w:style>
  <w:style w:type="paragraph" w:customStyle="1" w:styleId="CharCharCharCharCharCharCharCharChar2">
    <w:name w:val="Char Char Char Char Char Char Char Char Char2"/>
    <w:basedOn w:val="affff0"/>
    <w:qFormat/>
    <w:rsid w:val="00255462"/>
    <w:pPr>
      <w:keepNext/>
      <w:widowControl w:val="0"/>
      <w:shd w:val="clear" w:color="auto" w:fill="000080"/>
      <w:tabs>
        <w:tab w:val="left" w:pos="900"/>
        <w:tab w:val="left" w:pos="1080"/>
      </w:tabs>
      <w:spacing w:beforeLines="100" w:before="312" w:after="290" w:line="377" w:lineRule="auto"/>
      <w:ind w:hanging="360"/>
      <w:jc w:val="both"/>
    </w:pPr>
    <w:rPr>
      <w:rFonts w:ascii="Tahoma" w:hAnsi="Tahoma"/>
      <w:color w:val="000000"/>
      <w:sz w:val="24"/>
      <w:szCs w:val="24"/>
      <w:lang w:val="en-US" w:eastAsia="zh-CN"/>
    </w:rPr>
  </w:style>
  <w:style w:type="paragraph" w:customStyle="1" w:styleId="CharCharCharCharCharCharCharCharCharCharCharChar5">
    <w:name w:val="Char Char Char Char Char Char Char Char Char Char Char Char5"/>
    <w:basedOn w:val="afff"/>
    <w:qFormat/>
    <w:rsid w:val="00255462"/>
    <w:pPr>
      <w:spacing w:before="280" w:after="160" w:line="240" w:lineRule="exact"/>
      <w:ind w:firstLine="420"/>
    </w:pPr>
    <w:rPr>
      <w:rFonts w:ascii="宋体" w:eastAsia="Times New Roman" w:hAnsi="宋体" w:cs="Verdana"/>
      <w:b/>
      <w:color w:val="000000"/>
      <w:sz w:val="24"/>
      <w:szCs w:val="20"/>
      <w:lang w:bidi="ar-SA"/>
    </w:rPr>
  </w:style>
  <w:style w:type="paragraph" w:customStyle="1" w:styleId="l20">
    <w:name w:val="l20"/>
    <w:basedOn w:val="afff"/>
    <w:qFormat/>
    <w:rsid w:val="00255462"/>
    <w:pPr>
      <w:spacing w:before="100" w:beforeAutospacing="1" w:after="100" w:afterAutospacing="1" w:line="480" w:lineRule="auto"/>
      <w:ind w:firstLine="420"/>
    </w:pPr>
    <w:rPr>
      <w:rFonts w:ascii="宋体" w:hAnsi="宋体" w:cs="宋体"/>
      <w:color w:val="000000"/>
      <w:sz w:val="24"/>
      <w:lang w:eastAsia="zh-CN" w:bidi="ar-SA"/>
    </w:rPr>
  </w:style>
  <w:style w:type="paragraph" w:customStyle="1" w:styleId="afffffffffffffffffffffffffffff">
    <w:name w:val="图文(小四左)"/>
    <w:basedOn w:val="afff"/>
    <w:qFormat/>
    <w:rsid w:val="00255462"/>
    <w:pPr>
      <w:widowControl w:val="0"/>
      <w:spacing w:before="280" w:after="290" w:line="377" w:lineRule="auto"/>
      <w:ind w:firstLine="420"/>
    </w:pPr>
    <w:rPr>
      <w:rFonts w:ascii="Times New Roman" w:eastAsia="仿宋_GB2312" w:hAnsi="Times New Roman"/>
      <w:color w:val="000000"/>
      <w:kern w:val="2"/>
      <w:sz w:val="24"/>
      <w:lang w:eastAsia="zh-CN" w:bidi="ar-SA"/>
    </w:rPr>
  </w:style>
  <w:style w:type="paragraph" w:customStyle="1" w:styleId="4f9">
    <w:name w:val="列出段落4"/>
    <w:basedOn w:val="afff"/>
    <w:uiPriority w:val="34"/>
    <w:qFormat/>
    <w:rsid w:val="00255462"/>
    <w:pPr>
      <w:widowControl w:val="0"/>
      <w:spacing w:before="280" w:after="290" w:line="377" w:lineRule="auto"/>
      <w:ind w:firstLineChars="200" w:firstLine="200"/>
      <w:jc w:val="both"/>
    </w:pPr>
    <w:rPr>
      <w:color w:val="000000"/>
      <w:kern w:val="2"/>
      <w:sz w:val="24"/>
      <w:szCs w:val="22"/>
      <w:lang w:eastAsia="zh-CN" w:bidi="ar-SA"/>
    </w:rPr>
  </w:style>
  <w:style w:type="paragraph" w:customStyle="1" w:styleId="2fc">
    <w:name w:val="首行缩进 2字符"/>
    <w:basedOn w:val="afff"/>
    <w:link w:val="2Chara"/>
    <w:qFormat/>
    <w:rsid w:val="00255462"/>
    <w:pPr>
      <w:widowControl w:val="0"/>
      <w:spacing w:before="280" w:after="290" w:line="377" w:lineRule="auto"/>
      <w:ind w:firstLineChars="200" w:firstLine="560"/>
      <w:jc w:val="both"/>
    </w:pPr>
    <w:rPr>
      <w:rFonts w:cs="宋体"/>
      <w:sz w:val="28"/>
      <w:szCs w:val="20"/>
      <w:lang w:eastAsia="zh-CN" w:bidi="ar-SA"/>
    </w:rPr>
  </w:style>
  <w:style w:type="paragraph" w:customStyle="1" w:styleId="Paragraph2">
    <w:name w:val="Paragraph2"/>
    <w:basedOn w:val="afff"/>
    <w:qFormat/>
    <w:rsid w:val="00255462"/>
    <w:pPr>
      <w:widowControl w:val="0"/>
      <w:spacing w:before="80" w:line="240" w:lineRule="atLeast"/>
      <w:ind w:left="720"/>
      <w:jc w:val="both"/>
    </w:pPr>
    <w:rPr>
      <w:rFonts w:ascii="宋体" w:hAnsi="Times New Roman" w:cs="Angsana New"/>
      <w:color w:val="000000"/>
      <w:sz w:val="20"/>
      <w:szCs w:val="20"/>
      <w:lang w:val="en-AU" w:eastAsia="zh-CN" w:bidi="ar-SA"/>
    </w:rPr>
  </w:style>
  <w:style w:type="paragraph" w:customStyle="1" w:styleId="affffffffffffffffffffffffffff6">
    <w:name w:val="属性下分类"/>
    <w:basedOn w:val="afff"/>
    <w:qFormat/>
    <w:rsid w:val="00255462"/>
    <w:pPr>
      <w:widowControl w:val="0"/>
      <w:spacing w:before="120"/>
      <w:ind w:left="851" w:firstLine="420"/>
    </w:pPr>
    <w:rPr>
      <w:rFonts w:ascii="宋体" w:hAnsi="宋体"/>
      <w:color w:val="000000"/>
      <w:kern w:val="2"/>
      <w:sz w:val="24"/>
      <w:szCs w:val="20"/>
      <w:lang w:eastAsia="zh-CN" w:bidi="ar-SA"/>
    </w:rPr>
  </w:style>
  <w:style w:type="paragraph" w:customStyle="1" w:styleId="2f4">
    <w:name w:val="样式 规范正文 + 首行缩进:  2 字符"/>
    <w:basedOn w:val="afffffffffffff7"/>
    <w:link w:val="2Char2"/>
    <w:qFormat/>
    <w:rsid w:val="00255462"/>
    <w:pPr>
      <w:spacing w:beforeLines="0" w:before="0"/>
    </w:pPr>
    <w:rPr>
      <w:rFonts w:cs="宋体"/>
      <w:szCs w:val="24"/>
    </w:rPr>
  </w:style>
  <w:style w:type="paragraph" w:customStyle="1" w:styleId="5f3">
    <w:name w:val="表格5号"/>
    <w:basedOn w:val="afff"/>
    <w:qFormat/>
    <w:rsid w:val="00255462"/>
    <w:pPr>
      <w:widowControl w:val="0"/>
      <w:ind w:firstLine="420"/>
      <w:jc w:val="both"/>
    </w:pPr>
    <w:rPr>
      <w:rFonts w:ascii="宋体" w:hAnsi="宋体"/>
      <w:bCs/>
      <w:color w:val="000000"/>
      <w:sz w:val="24"/>
      <w:szCs w:val="21"/>
      <w:lang w:eastAsia="zh-CN" w:bidi="ar-SA"/>
    </w:rPr>
  </w:style>
  <w:style w:type="paragraph" w:customStyle="1" w:styleId="2ffff6">
    <w:name w:val="样式 页眉 + 小四 两端对齐 首行缩进:  2 字符"/>
    <w:basedOn w:val="afff3"/>
    <w:qFormat/>
    <w:rsid w:val="00255462"/>
    <w:pPr>
      <w:pBdr>
        <w:bottom w:val="none" w:sz="0" w:space="0" w:color="auto"/>
      </w:pBdr>
      <w:spacing w:before="-1" w:after="-1" w:line="480" w:lineRule="exact"/>
      <w:ind w:firstLineChars="200" w:firstLine="560"/>
      <w:jc w:val="both"/>
    </w:pPr>
    <w:rPr>
      <w:rFonts w:ascii="宋体" w:eastAsia="仿宋_GB2312" w:cs="宋体"/>
      <w:color w:val="000000"/>
      <w:kern w:val="0"/>
      <w:sz w:val="28"/>
      <w:szCs w:val="20"/>
      <w:lang w:val="en-US" w:eastAsia="zh-CN"/>
    </w:rPr>
  </w:style>
  <w:style w:type="paragraph" w:customStyle="1" w:styleId="afffffffffffffffffffffffffffff0">
    <w:name w:val="说明文字"/>
    <w:basedOn w:val="afff"/>
    <w:next w:val="afffe"/>
    <w:qFormat/>
    <w:rsid w:val="00255462"/>
    <w:pPr>
      <w:spacing w:beforeLines="50" w:before="156" w:afterLines="50" w:after="156"/>
      <w:ind w:firstLine="480"/>
    </w:pPr>
    <w:rPr>
      <w:rFonts w:ascii="Times New Roman" w:hAnsi="Times New Roman"/>
      <w:i/>
      <w:color w:val="0000FF"/>
      <w:sz w:val="24"/>
      <w:szCs w:val="21"/>
      <w:lang w:eastAsia="zh-CN" w:bidi="ar-SA"/>
    </w:rPr>
  </w:style>
  <w:style w:type="paragraph" w:customStyle="1" w:styleId="1H1PIM1SectionHeadh1l1Heading0H11H12H111H13">
    <w:name w:val="样式 标题 1H1章PIM 1Section Headh1l1Heading 0H11H12H111H13..."/>
    <w:basedOn w:val="11"/>
    <w:qFormat/>
    <w:rsid w:val="00255462"/>
    <w:pPr>
      <w:keepLines/>
      <w:pageBreakBefore/>
      <w:widowControl w:val="0"/>
      <w:numPr>
        <w:numId w:val="0"/>
      </w:numPr>
      <w:tabs>
        <w:tab w:val="left" w:pos="1320"/>
      </w:tabs>
      <w:spacing w:after="240" w:line="578" w:lineRule="auto"/>
      <w:ind w:left="1320" w:hanging="780"/>
      <w:jc w:val="both"/>
    </w:pPr>
    <w:rPr>
      <w:rFonts w:ascii="黑体" w:eastAsia="黑体" w:hAnsi="Times New Roman"/>
      <w:color w:val="000000"/>
      <w:kern w:val="44"/>
      <w:sz w:val="44"/>
      <w:szCs w:val="20"/>
      <w:lang w:val="en-US" w:eastAsia="zh-CN" w:bidi="ar-SA"/>
    </w:rPr>
  </w:style>
  <w:style w:type="paragraph" w:customStyle="1" w:styleId="DocumentName">
    <w:name w:val="Document Name"/>
    <w:basedOn w:val="afff"/>
    <w:qFormat/>
    <w:rsid w:val="00255462"/>
    <w:pPr>
      <w:autoSpaceDE w:val="0"/>
      <w:autoSpaceDN w:val="0"/>
      <w:adjustRightInd w:val="0"/>
      <w:ind w:firstLineChars="200" w:firstLine="200"/>
      <w:jc w:val="center"/>
    </w:pPr>
    <w:rPr>
      <w:rFonts w:ascii="Times New Roman" w:hAnsi="Times New Roman"/>
      <w:b/>
      <w:bCs/>
      <w:color w:val="000000"/>
      <w:sz w:val="44"/>
      <w:szCs w:val="20"/>
      <w:lang w:val="en-AU" w:eastAsia="zh-CN" w:bidi="ar-SA"/>
    </w:rPr>
  </w:style>
  <w:style w:type="paragraph" w:customStyle="1" w:styleId="StyleFirstline2ch">
    <w:name w:val="Style First line:  2 ch"/>
    <w:basedOn w:val="afff"/>
    <w:qFormat/>
    <w:rsid w:val="00255462"/>
    <w:pPr>
      <w:widowControl w:val="0"/>
      <w:ind w:firstLineChars="200" w:firstLine="480"/>
      <w:jc w:val="both"/>
    </w:pPr>
    <w:rPr>
      <w:rFonts w:ascii="Times New Roman" w:hAnsi="Times New Roman"/>
      <w:color w:val="000000"/>
      <w:kern w:val="2"/>
      <w:sz w:val="24"/>
      <w:szCs w:val="20"/>
      <w:lang w:eastAsia="zh-CN" w:bidi="ar-SA"/>
    </w:rPr>
  </w:style>
  <w:style w:type="paragraph" w:customStyle="1" w:styleId="13">
    <w:name w:val="正文编号1"/>
    <w:basedOn w:val="afff"/>
    <w:qFormat/>
    <w:rsid w:val="00255462"/>
    <w:pPr>
      <w:widowControl w:val="0"/>
      <w:numPr>
        <w:numId w:val="62"/>
      </w:numPr>
      <w:tabs>
        <w:tab w:val="clear" w:pos="817"/>
        <w:tab w:val="left" w:pos="360"/>
        <w:tab w:val="left" w:pos="1050"/>
      </w:tabs>
      <w:spacing w:beforeLines="20" w:before="62" w:afterLines="20" w:after="62"/>
      <w:ind w:left="0" w:firstLine="200"/>
      <w:jc w:val="both"/>
    </w:pPr>
    <w:rPr>
      <w:rFonts w:ascii="Times New Roman" w:eastAsia="仿宋_GB2312" w:hAnsi="Times New Roman"/>
      <w:kern w:val="2"/>
      <w:sz w:val="24"/>
      <w:lang w:eastAsia="zh-CN" w:bidi="ar-SA"/>
    </w:rPr>
  </w:style>
  <w:style w:type="paragraph" w:customStyle="1" w:styleId="CheckBox">
    <w:name w:val="CheckBox"/>
    <w:basedOn w:val="afff"/>
    <w:qFormat/>
    <w:rsid w:val="00255462"/>
    <w:pPr>
      <w:widowControl w:val="0"/>
      <w:tabs>
        <w:tab w:val="left" w:pos="432"/>
      </w:tabs>
      <w:adjustRightInd w:val="0"/>
      <w:ind w:left="432" w:hanging="432"/>
      <w:textAlignment w:val="baseline"/>
    </w:pPr>
    <w:rPr>
      <w:rFonts w:ascii="Times New Roman" w:hAnsi="Times New Roman"/>
      <w:color w:val="000000"/>
      <w:sz w:val="24"/>
      <w:szCs w:val="20"/>
      <w:lang w:eastAsia="zh-CN" w:bidi="ar-SA"/>
    </w:rPr>
  </w:style>
  <w:style w:type="paragraph" w:customStyle="1" w:styleId="CharCharChar1CharCharCharChar">
    <w:name w:val="Char Char Char1 Char Char Char Char"/>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List-Numbered">
    <w:name w:val="List - Numbered"/>
    <w:basedOn w:val="afff"/>
    <w:qFormat/>
    <w:rsid w:val="00255462"/>
    <w:pPr>
      <w:tabs>
        <w:tab w:val="left" w:pos="480"/>
      </w:tabs>
      <w:overflowPunct w:val="0"/>
      <w:autoSpaceDE w:val="0"/>
      <w:autoSpaceDN w:val="0"/>
      <w:adjustRightInd w:val="0"/>
      <w:spacing w:before="60" w:line="260" w:lineRule="atLeast"/>
      <w:ind w:left="283" w:hanging="283"/>
      <w:textAlignment w:val="baseline"/>
    </w:pPr>
    <w:rPr>
      <w:rFonts w:ascii="Times New Roman" w:hAnsi="Times New Roman" w:cs="Angsana New"/>
      <w:sz w:val="22"/>
      <w:szCs w:val="20"/>
      <w:lang w:val="en-GB" w:eastAsia="zh-CN" w:bidi="ar-SA"/>
    </w:rPr>
  </w:style>
  <w:style w:type="paragraph" w:customStyle="1" w:styleId="P1">
    <w:name w:val="P1"/>
    <w:qFormat/>
    <w:rsid w:val="00255462"/>
    <w:pPr>
      <w:widowControl w:val="0"/>
      <w:adjustRightInd w:val="0"/>
      <w:spacing w:after="240"/>
      <w:ind w:left="2304" w:hanging="576"/>
      <w:jc w:val="both"/>
      <w:textAlignment w:val="baseline"/>
    </w:pPr>
    <w:rPr>
      <w:rFonts w:ascii="Times New Roman" w:eastAsia="全真中明體" w:hAnsi="Times New Roman"/>
      <w:spacing w:val="30"/>
      <w:sz w:val="24"/>
      <w:lang w:val="en-GB" w:eastAsia="zh-TW"/>
    </w:rPr>
  </w:style>
  <w:style w:type="paragraph" w:customStyle="1" w:styleId="afffffffff5">
    <w:name w:val="正文 中国石油"/>
    <w:basedOn w:val="afff"/>
    <w:link w:val="CharChar9"/>
    <w:qFormat/>
    <w:rsid w:val="00255462"/>
    <w:pPr>
      <w:widowControl w:val="0"/>
      <w:spacing w:line="360" w:lineRule="exact"/>
      <w:ind w:firstLine="420"/>
      <w:jc w:val="both"/>
    </w:pPr>
    <w:rPr>
      <w:sz w:val="20"/>
      <w:szCs w:val="21"/>
      <w:lang w:eastAsia="zh-CN" w:bidi="ar-SA"/>
    </w:rPr>
  </w:style>
  <w:style w:type="paragraph" w:customStyle="1" w:styleId="afffffffffffffffffffffffffffff1">
    <w:name w:val="标书_正文"/>
    <w:basedOn w:val="afff"/>
    <w:qFormat/>
    <w:rsid w:val="00255462"/>
    <w:pPr>
      <w:widowControl w:val="0"/>
      <w:tabs>
        <w:tab w:val="left" w:pos="4680"/>
      </w:tabs>
      <w:spacing w:before="280" w:after="290"/>
      <w:ind w:left="454" w:firstLineChars="200" w:firstLine="480"/>
      <w:jc w:val="both"/>
    </w:pPr>
    <w:rPr>
      <w:rFonts w:ascii="Times New Roman" w:hAnsi="Times New Roman"/>
      <w:snapToGrid w:val="0"/>
      <w:color w:val="000000"/>
      <w:sz w:val="24"/>
      <w:szCs w:val="18"/>
      <w:lang w:eastAsia="zh-CN" w:bidi="ar-SA"/>
    </w:rPr>
  </w:style>
  <w:style w:type="paragraph" w:customStyle="1" w:styleId="afffffffffffffffffffffffffffff2">
    <w:name w:val="正文 居中"/>
    <w:basedOn w:val="afff"/>
    <w:qFormat/>
    <w:rsid w:val="00255462"/>
    <w:pPr>
      <w:widowControl w:val="0"/>
      <w:adjustRightInd w:val="0"/>
      <w:ind w:firstLine="420"/>
      <w:jc w:val="center"/>
      <w:textAlignment w:val="baseline"/>
    </w:pPr>
    <w:rPr>
      <w:rFonts w:ascii="Times New Roman" w:hAnsi="Times New Roman"/>
      <w:color w:val="000000"/>
      <w:sz w:val="24"/>
      <w:szCs w:val="21"/>
      <w:lang w:eastAsia="zh-CN" w:bidi="ar-SA"/>
    </w:rPr>
  </w:style>
  <w:style w:type="paragraph" w:customStyle="1" w:styleId="2h22Heading2HiddenHeading2CCBSH2Level2Headhea">
    <w:name w:val="样式 标题 2h22Heading 2 HiddenHeading 2 CCBSH2Level 2 Headhea..."/>
    <w:basedOn w:val="23"/>
    <w:qFormat/>
    <w:rsid w:val="00255462"/>
    <w:pPr>
      <w:keepLines/>
      <w:widowControl w:val="0"/>
      <w:numPr>
        <w:ilvl w:val="0"/>
        <w:numId w:val="0"/>
      </w:numPr>
      <w:tabs>
        <w:tab w:val="left" w:pos="840"/>
        <w:tab w:val="left" w:pos="3060"/>
      </w:tabs>
      <w:spacing w:before="260" w:after="260" w:line="415" w:lineRule="auto"/>
      <w:ind w:left="1457" w:hanging="1457"/>
      <w:jc w:val="both"/>
    </w:pPr>
    <w:rPr>
      <w:rFonts w:ascii="宋体" w:hAnsi="宋体" w:cs="宋体"/>
      <w:bCs w:val="0"/>
      <w:i w:val="0"/>
      <w:iCs w:val="0"/>
      <w:color w:val="000000"/>
      <w:kern w:val="2"/>
      <w:sz w:val="36"/>
      <w:szCs w:val="20"/>
      <w:lang w:val="en-US" w:eastAsia="zh-CN" w:bidi="ar-SA"/>
    </w:rPr>
  </w:style>
  <w:style w:type="paragraph" w:customStyle="1" w:styleId="4h4heading4H4PIM444headingsect1234RefHeadin0">
    <w:name w:val="样式 样式 标题 4h4heading 4H4PIM 444headingsect 1.2.3.4Ref Headin... +..."/>
    <w:basedOn w:val="4h4heading4H4PIM444headingsect1234RefHeadin"/>
    <w:qFormat/>
    <w:rsid w:val="00255462"/>
    <w:pPr>
      <w:tabs>
        <w:tab w:val="clear" w:pos="862"/>
      </w:tabs>
    </w:pPr>
    <w:rPr>
      <w:b w:val="0"/>
      <w:bCs/>
      <w:sz w:val="30"/>
      <w:lang w:val="en-GB"/>
    </w:rPr>
  </w:style>
  <w:style w:type="paragraph" w:customStyle="1" w:styleId="4fa">
    <w:name w:val="方案标题4"/>
    <w:basedOn w:val="affffe"/>
    <w:qFormat/>
    <w:rsid w:val="00255462"/>
    <w:pPr>
      <w:widowControl w:val="0"/>
      <w:spacing w:before="120"/>
      <w:jc w:val="left"/>
      <w:outlineLvl w:val="3"/>
    </w:pPr>
    <w:rPr>
      <w:rFonts w:ascii="宋体" w:hAnsi="宋体" w:cs="Arial"/>
      <w:color w:val="000000"/>
      <w:kern w:val="2"/>
      <w:sz w:val="24"/>
      <w:szCs w:val="24"/>
      <w:lang w:val="en-US" w:eastAsia="zh-CN"/>
    </w:rPr>
  </w:style>
  <w:style w:type="paragraph" w:customStyle="1" w:styleId="230">
    <w:name w:val="样式 首行缩进:  2 字符3"/>
    <w:basedOn w:val="afff"/>
    <w:qFormat/>
    <w:rsid w:val="00255462"/>
    <w:pPr>
      <w:spacing w:before="120" w:after="-1"/>
      <w:ind w:firstLineChars="200" w:firstLine="200"/>
    </w:pPr>
    <w:rPr>
      <w:rFonts w:ascii="Times New Roman" w:hAnsi="Times New Roman" w:cs="宋体"/>
      <w:color w:val="000000"/>
      <w:sz w:val="24"/>
      <w:szCs w:val="20"/>
      <w:lang w:eastAsia="zh-CN" w:bidi="ar-SA"/>
    </w:rPr>
  </w:style>
  <w:style w:type="paragraph" w:customStyle="1" w:styleId="paragraph-1">
    <w:name w:val="paragraph-1"/>
    <w:basedOn w:val="afff"/>
    <w:qFormat/>
    <w:rsid w:val="00255462"/>
    <w:pPr>
      <w:widowControl w:val="0"/>
      <w:spacing w:before="280" w:after="290"/>
      <w:ind w:firstLineChars="200" w:firstLine="200"/>
      <w:jc w:val="both"/>
    </w:pPr>
    <w:rPr>
      <w:rFonts w:eastAsia="仿宋_GB2312"/>
      <w:color w:val="000000"/>
      <w:sz w:val="28"/>
      <w:szCs w:val="28"/>
      <w:lang w:eastAsia="zh-CN" w:bidi="ar-SA"/>
    </w:rPr>
  </w:style>
  <w:style w:type="paragraph" w:customStyle="1" w:styleId="10">
    <w:name w:val="样式 标题 1 + 居中"/>
    <w:basedOn w:val="11"/>
    <w:qFormat/>
    <w:rsid w:val="00255462"/>
    <w:pPr>
      <w:keepLines/>
      <w:numPr>
        <w:numId w:val="63"/>
      </w:numPr>
      <w:tabs>
        <w:tab w:val="clear" w:pos="-713"/>
        <w:tab w:val="left" w:pos="360"/>
      </w:tabs>
      <w:spacing w:before="340" w:after="330" w:line="578" w:lineRule="auto"/>
      <w:ind w:left="432" w:firstLine="0"/>
      <w:jc w:val="center"/>
    </w:pPr>
    <w:rPr>
      <w:rFonts w:ascii="Times New Roman" w:hAnsi="Times New Roman" w:cs="宋体"/>
      <w:color w:val="000000"/>
      <w:kern w:val="44"/>
      <w:szCs w:val="20"/>
      <w:lang w:val="en-US" w:eastAsia="zh-CN" w:bidi="ar-SA"/>
    </w:rPr>
  </w:style>
  <w:style w:type="paragraph" w:customStyle="1" w:styleId="CM41">
    <w:name w:val="CM41"/>
    <w:basedOn w:val="Default"/>
    <w:next w:val="Default"/>
    <w:qFormat/>
    <w:rsid w:val="00255462"/>
    <w:pPr>
      <w:spacing w:before="-1" w:after="-1" w:line="471" w:lineRule="atLeast"/>
      <w:ind w:firstLine="480"/>
    </w:pPr>
    <w:rPr>
      <w:rFonts w:ascii="Li Super+ 2" w:eastAsia="Li Super+ 2" w:hAnsi="Arial Unicode MS" w:cs="Li Super+ 2"/>
      <w:color w:val="auto"/>
      <w:kern w:val="2"/>
    </w:rPr>
  </w:style>
  <w:style w:type="paragraph" w:customStyle="1" w:styleId="wellhope">
    <w:name w:val="wellhope正文"/>
    <w:basedOn w:val="afff"/>
    <w:link w:val="wellhopeChar1"/>
    <w:qFormat/>
    <w:rsid w:val="00255462"/>
    <w:pPr>
      <w:widowControl w:val="0"/>
      <w:spacing w:before="60" w:after="60"/>
      <w:ind w:firstLine="425"/>
      <w:jc w:val="both"/>
    </w:pPr>
    <w:rPr>
      <w:rFonts w:ascii="仿宋_GB2312" w:eastAsia="仿宋_GB2312"/>
      <w:sz w:val="28"/>
      <w:szCs w:val="20"/>
      <w:lang w:eastAsia="zh-CN" w:bidi="ar-SA"/>
    </w:rPr>
  </w:style>
  <w:style w:type="paragraph" w:customStyle="1" w:styleId="CarCar3">
    <w:name w:val="Car Car3"/>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155">
    <w:name w:val="1)标题 5"/>
    <w:basedOn w:val="5"/>
    <w:next w:val="afff"/>
    <w:qFormat/>
    <w:rsid w:val="00255462"/>
    <w:pPr>
      <w:keepNext/>
      <w:keepLines/>
      <w:widowControl w:val="0"/>
      <w:numPr>
        <w:numId w:val="0"/>
      </w:numPr>
      <w:tabs>
        <w:tab w:val="left" w:pos="420"/>
      </w:tabs>
      <w:spacing w:before="200" w:after="120"/>
      <w:ind w:left="1680" w:hanging="420"/>
    </w:pPr>
    <w:rPr>
      <w:rFonts w:ascii="Times New Roman" w:hAnsi="Times New Roman" w:cs="宋体"/>
      <w:b w:val="0"/>
      <w:bCs w:val="0"/>
      <w:i w:val="0"/>
      <w:iCs w:val="0"/>
      <w:color w:val="000000"/>
      <w:kern w:val="2"/>
      <w:sz w:val="28"/>
      <w:szCs w:val="20"/>
      <w:lang w:val="en-US" w:eastAsia="zh-CN" w:bidi="ar-SA"/>
    </w:rPr>
  </w:style>
  <w:style w:type="paragraph" w:customStyle="1" w:styleId="xl101">
    <w:name w:val="xl101"/>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Arial" w:hAnsi="Arial" w:cs="Arial"/>
      <w:sz w:val="24"/>
      <w:lang w:eastAsia="zh-CN" w:bidi="ar-SA"/>
    </w:rPr>
  </w:style>
  <w:style w:type="paragraph" w:customStyle="1" w:styleId="CharCharCharCharCharCharCharCharCharCharCharCharCharCharCharCharCharChar1">
    <w:name w:val="Char Char Char Char Char Char Char Char Char Char Char Char Char Char Char Char Char Char1"/>
    <w:basedOn w:val="afff"/>
    <w:qFormat/>
    <w:rsid w:val="00255462"/>
    <w:pPr>
      <w:widowControl w:val="0"/>
      <w:spacing w:beforeLines="50" w:before="156" w:afterLines="100" w:after="312" w:line="480" w:lineRule="exact"/>
      <w:ind w:firstLine="420"/>
      <w:jc w:val="center"/>
    </w:pPr>
    <w:rPr>
      <w:rFonts w:ascii="Times New Roman" w:hAnsi="Times New Roman"/>
      <w:color w:val="000000"/>
      <w:kern w:val="2"/>
      <w:sz w:val="28"/>
      <w:szCs w:val="52"/>
      <w:lang w:eastAsia="zh-CN" w:bidi="ar-SA"/>
    </w:rPr>
  </w:style>
  <w:style w:type="paragraph" w:customStyle="1" w:styleId="-8">
    <w:name w:val="正文-通用文档模板"/>
    <w:basedOn w:val="afffe"/>
    <w:qFormat/>
    <w:rsid w:val="00255462"/>
    <w:pPr>
      <w:spacing w:before="-1" w:after="-1"/>
      <w:ind w:firstLineChars="200" w:firstLine="200"/>
    </w:pPr>
    <w:rPr>
      <w:color w:val="000000"/>
      <w:kern w:val="2"/>
      <w:szCs w:val="21"/>
      <w:lang w:val="en-US" w:eastAsia="zh-CN" w:bidi="ar-SA"/>
    </w:rPr>
  </w:style>
  <w:style w:type="paragraph" w:customStyle="1" w:styleId="et21">
    <w:name w:val="et21"/>
    <w:basedOn w:val="afff"/>
    <w:qFormat/>
    <w:rsid w:val="00255462"/>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textAlignment w:val="center"/>
    </w:pPr>
    <w:rPr>
      <w:rFonts w:ascii="宋体" w:hAnsi="宋体" w:cs="宋体"/>
      <w:color w:val="000000"/>
      <w:sz w:val="20"/>
      <w:szCs w:val="20"/>
      <w:lang w:eastAsia="zh-CN" w:bidi="ar-SA"/>
    </w:rPr>
  </w:style>
  <w:style w:type="paragraph" w:customStyle="1" w:styleId="FigureDescription">
    <w:name w:val="Figure Description"/>
    <w:basedOn w:val="Figure0"/>
    <w:next w:val="affffffffffffff7"/>
    <w:link w:val="FigureDescriptionChar"/>
    <w:qFormat/>
    <w:rsid w:val="00255462"/>
    <w:pPr>
      <w:keepNext/>
      <w:keepLines/>
      <w:widowControl w:val="0"/>
      <w:tabs>
        <w:tab w:val="left" w:pos="1584"/>
      </w:tabs>
      <w:overflowPunct/>
      <w:autoSpaceDE/>
      <w:autoSpaceDN/>
      <w:adjustRightInd/>
      <w:spacing w:afterLines="100" w:after="312"/>
      <w:ind w:left="1584" w:hanging="1584"/>
      <w:textAlignment w:val="auto"/>
    </w:pPr>
    <w:rPr>
      <w:rFonts w:ascii="Calibri" w:hAnsi="Calibri"/>
      <w:sz w:val="18"/>
      <w:szCs w:val="24"/>
    </w:rPr>
  </w:style>
  <w:style w:type="paragraph" w:customStyle="1" w:styleId="3H3h3sect123sect1231sect1232sect12311sect1">
    <w:name w:val="样式 标题 3H3h3sect1.2.3sect1.2.31sect1.2.32sect1.2.311sect1...."/>
    <w:basedOn w:val="31"/>
    <w:qFormat/>
    <w:rsid w:val="00255462"/>
    <w:pPr>
      <w:keepLines/>
      <w:widowControl w:val="0"/>
      <w:numPr>
        <w:ilvl w:val="1"/>
        <w:numId w:val="64"/>
      </w:numPr>
      <w:tabs>
        <w:tab w:val="clear" w:pos="567"/>
        <w:tab w:val="left" w:pos="360"/>
      </w:tabs>
      <w:spacing w:before="120" w:after="120" w:line="415" w:lineRule="auto"/>
      <w:ind w:left="576" w:hanging="576"/>
      <w:outlineLvl w:val="1"/>
    </w:pPr>
    <w:rPr>
      <w:rFonts w:ascii="宋体" w:hAnsi="Times New Roman"/>
      <w:color w:val="000000"/>
      <w:sz w:val="24"/>
      <w:szCs w:val="24"/>
      <w:lang w:val="en-US" w:eastAsia="zh-CN" w:bidi="ar-SA"/>
    </w:rPr>
  </w:style>
  <w:style w:type="paragraph" w:customStyle="1" w:styleId="TableCenter">
    <w:name w:val="Table_Center"/>
    <w:basedOn w:val="9"/>
    <w:qFormat/>
    <w:rsid w:val="00255462"/>
    <w:pPr>
      <w:numPr>
        <w:numId w:val="0"/>
      </w:numPr>
      <w:tabs>
        <w:tab w:val="left" w:pos="1584"/>
      </w:tabs>
      <w:spacing w:before="40" w:after="40" w:line="240" w:lineRule="auto"/>
      <w:jc w:val="center"/>
      <w:outlineLvl w:val="9"/>
    </w:pPr>
    <w:rPr>
      <w:rFonts w:ascii="Futura Bk" w:hAnsi="Futura Bk"/>
      <w:color w:val="000000"/>
      <w:sz w:val="20"/>
      <w:szCs w:val="20"/>
      <w:lang w:val="en-US" w:bidi="ar-SA"/>
    </w:rPr>
  </w:style>
  <w:style w:type="paragraph" w:customStyle="1" w:styleId="AppendixHeading">
    <w:name w:val="Appendix Heading"/>
    <w:qFormat/>
    <w:rsid w:val="00255462"/>
    <w:pPr>
      <w:spacing w:before="300" w:after="300"/>
      <w:ind w:left="432" w:hanging="432"/>
    </w:pPr>
    <w:rPr>
      <w:rFonts w:ascii="Arial Narrow" w:hAnsi="Arial Narrow"/>
      <w:b/>
      <w:sz w:val="36"/>
    </w:rPr>
  </w:style>
  <w:style w:type="paragraph" w:customStyle="1" w:styleId="1ffff4">
    <w:name w:val="图文1"/>
    <w:basedOn w:val="afff"/>
    <w:qFormat/>
    <w:rsid w:val="00255462"/>
    <w:pPr>
      <w:widowControl w:val="0"/>
      <w:tabs>
        <w:tab w:val="left" w:pos="4480"/>
      </w:tabs>
      <w:spacing w:before="280" w:after="290" w:line="280" w:lineRule="exact"/>
      <w:ind w:firstLine="420"/>
    </w:pPr>
    <w:rPr>
      <w:rFonts w:ascii="Times New Roman" w:eastAsia="仿宋_GB2312" w:hAnsi="Times New Roman"/>
      <w:color w:val="000000"/>
      <w:kern w:val="2"/>
      <w:sz w:val="24"/>
      <w:szCs w:val="28"/>
      <w:lang w:eastAsia="zh-CN" w:bidi="ar-SA"/>
    </w:rPr>
  </w:style>
  <w:style w:type="paragraph" w:customStyle="1" w:styleId="2h22Header2l2Level2HeadH2SmallChapterReshdr2">
    <w:name w:val="样式 标题 2h22Header 2l2Level 2 HeadH2Small Chapter)Reshdr2..."/>
    <w:basedOn w:val="23"/>
    <w:qFormat/>
    <w:rsid w:val="00255462"/>
    <w:pPr>
      <w:keepLines/>
      <w:widowControl w:val="0"/>
      <w:numPr>
        <w:ilvl w:val="0"/>
        <w:numId w:val="0"/>
      </w:numPr>
      <w:tabs>
        <w:tab w:val="left" w:pos="840"/>
        <w:tab w:val="left" w:pos="3060"/>
      </w:tabs>
      <w:spacing w:before="0" w:after="0" w:line="416" w:lineRule="auto"/>
      <w:ind w:left="840" w:hanging="420"/>
    </w:pPr>
    <w:rPr>
      <w:rFonts w:ascii="黑体" w:hAnsi="黑体" w:cs="Arial"/>
      <w:i w:val="0"/>
      <w:iCs w:val="0"/>
      <w:color w:val="000000"/>
      <w:kern w:val="2"/>
      <w:sz w:val="36"/>
      <w:szCs w:val="20"/>
      <w:lang w:val="en-US" w:eastAsia="zh-CN" w:bidi="ar-SA"/>
    </w:rPr>
  </w:style>
  <w:style w:type="paragraph" w:customStyle="1" w:styleId="20515">
    <w:name w:val="样式 正文（首行缩进两字） + 首行缩进:  2 字符 段后: 0.5 行 行距: 1.5 倍行距"/>
    <w:basedOn w:val="afffe"/>
    <w:qFormat/>
    <w:rsid w:val="00255462"/>
    <w:pPr>
      <w:widowControl w:val="0"/>
      <w:jc w:val="both"/>
    </w:pPr>
    <w:rPr>
      <w:rFonts w:ascii="宋体" w:hAnsi="宋体"/>
      <w:color w:val="000000"/>
      <w:kern w:val="2"/>
      <w:szCs w:val="24"/>
      <w:lang w:val="en-US" w:eastAsia="zh-CN" w:bidi="ar-SA"/>
    </w:rPr>
  </w:style>
  <w:style w:type="paragraph" w:customStyle="1" w:styleId="CharCharCharCharCharChar5">
    <w:name w:val="Char Char Char Char Char Char5"/>
    <w:basedOn w:val="afff"/>
    <w:qFormat/>
    <w:rsid w:val="00255462"/>
    <w:pPr>
      <w:spacing w:before="-1" w:after="-1"/>
      <w:ind w:firstLine="480"/>
    </w:pPr>
    <w:rPr>
      <w:rFonts w:ascii="Tahoma" w:hAnsi="Tahoma"/>
      <w:color w:val="000000"/>
      <w:sz w:val="24"/>
      <w:szCs w:val="20"/>
      <w:lang w:eastAsia="zh-CN" w:bidi="ar-SA"/>
    </w:rPr>
  </w:style>
  <w:style w:type="paragraph" w:customStyle="1" w:styleId="xl422">
    <w:name w:val="xl422"/>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center"/>
    </w:pPr>
    <w:rPr>
      <w:rFonts w:ascii="宋体" w:hAnsi="宋体" w:cs="宋体"/>
      <w:color w:val="000000"/>
      <w:sz w:val="20"/>
      <w:szCs w:val="20"/>
      <w:lang w:eastAsia="zh-CN" w:bidi="ar-SA"/>
    </w:rPr>
  </w:style>
  <w:style w:type="paragraph" w:customStyle="1" w:styleId="GB23123">
    <w:name w:val="样式 仿宋_GB2312 小四"/>
    <w:basedOn w:val="afff"/>
    <w:next w:val="afff"/>
    <w:qFormat/>
    <w:rsid w:val="00255462"/>
    <w:pPr>
      <w:spacing w:before="-1" w:afterLines="50" w:after="156" w:line="420" w:lineRule="exact"/>
      <w:ind w:firstLine="480"/>
    </w:pPr>
    <w:rPr>
      <w:rFonts w:ascii="宋体" w:hAnsi="Times New Roman"/>
      <w:color w:val="000000"/>
      <w:kern w:val="24"/>
      <w:sz w:val="24"/>
      <w:lang w:eastAsia="zh-CN" w:bidi="ar-SA"/>
    </w:rPr>
  </w:style>
  <w:style w:type="paragraph" w:customStyle="1" w:styleId="513">
    <w:name w:val="列表 51"/>
    <w:basedOn w:val="afff"/>
    <w:qFormat/>
    <w:rsid w:val="00255462"/>
    <w:pPr>
      <w:widowControl w:val="0"/>
      <w:spacing w:before="280" w:after="290" w:line="377" w:lineRule="auto"/>
      <w:ind w:leftChars="800" w:left="100" w:hangingChars="200" w:hanging="200"/>
      <w:jc w:val="both"/>
    </w:pPr>
    <w:rPr>
      <w:rFonts w:ascii="Times New Roman" w:hAnsi="Times New Roman"/>
      <w:color w:val="000000"/>
      <w:kern w:val="2"/>
      <w:sz w:val="24"/>
      <w:szCs w:val="21"/>
      <w:lang w:eastAsia="zh-CN" w:bidi="ar-SA"/>
    </w:rPr>
  </w:style>
  <w:style w:type="paragraph" w:customStyle="1" w:styleId="AltA">
    <w:name w:val="图片题注(Alt+A)"/>
    <w:basedOn w:val="afff"/>
    <w:next w:val="afff"/>
    <w:link w:val="AltAChar"/>
    <w:qFormat/>
    <w:rsid w:val="00255462"/>
    <w:pPr>
      <w:widowControl w:val="0"/>
      <w:spacing w:before="120" w:after="240"/>
      <w:ind w:firstLine="420"/>
      <w:jc w:val="center"/>
    </w:pPr>
    <w:rPr>
      <w:rFonts w:ascii="宋体" w:hAnsi="宋体"/>
      <w:color w:val="000000"/>
      <w:sz w:val="24"/>
      <w:szCs w:val="21"/>
      <w:lang w:eastAsia="zh-CN" w:bidi="ar-SA"/>
    </w:rPr>
  </w:style>
  <w:style w:type="paragraph" w:customStyle="1" w:styleId="afffffffffffffffffffffffffffff3">
    <w:name w:val="发文单位"/>
    <w:basedOn w:val="afff"/>
    <w:qFormat/>
    <w:rsid w:val="00255462"/>
    <w:pPr>
      <w:adjustRightInd w:val="0"/>
      <w:spacing w:before="120" w:after="120" w:line="560" w:lineRule="atLeast"/>
      <w:ind w:firstLine="480"/>
      <w:jc w:val="center"/>
      <w:textAlignment w:val="baseline"/>
    </w:pPr>
    <w:rPr>
      <w:rFonts w:ascii="黑体" w:hAnsi="Times New Roman"/>
      <w:color w:val="FF0000"/>
      <w:spacing w:val="60"/>
      <w:sz w:val="52"/>
      <w:szCs w:val="20"/>
      <w:lang w:eastAsia="zh-CN" w:bidi="ar-SA"/>
    </w:rPr>
  </w:style>
  <w:style w:type="paragraph" w:customStyle="1" w:styleId="afffffffffffffffffffffffffffff4">
    <w:name w:val="金宏投标正文"/>
    <w:basedOn w:val="afff"/>
    <w:qFormat/>
    <w:rsid w:val="00255462"/>
    <w:pPr>
      <w:widowControl w:val="0"/>
      <w:ind w:firstLineChars="200" w:firstLine="200"/>
      <w:jc w:val="both"/>
    </w:pPr>
    <w:rPr>
      <w:rFonts w:ascii="Times New Roman" w:hAnsi="Times New Roman"/>
      <w:color w:val="000000"/>
      <w:kern w:val="2"/>
      <w:sz w:val="24"/>
      <w:szCs w:val="20"/>
      <w:lang w:eastAsia="zh-CN" w:bidi="ar-SA"/>
    </w:rPr>
  </w:style>
  <w:style w:type="paragraph" w:customStyle="1" w:styleId="afb">
    <w:name w:val="标准文件_一级项目符号"/>
    <w:basedOn w:val="afff"/>
    <w:next w:val="afff"/>
    <w:link w:val="Charff1"/>
    <w:qFormat/>
    <w:rsid w:val="00255462"/>
    <w:pPr>
      <w:numPr>
        <w:numId w:val="65"/>
      </w:numPr>
      <w:tabs>
        <w:tab w:val="left" w:pos="907"/>
      </w:tabs>
      <w:adjustRightInd w:val="0"/>
      <w:snapToGrid w:val="0"/>
      <w:spacing w:line="300" w:lineRule="auto"/>
    </w:pPr>
    <w:rPr>
      <w:bCs/>
      <w:color w:val="000000"/>
      <w:spacing w:val="2"/>
      <w:sz w:val="24"/>
      <w:lang w:eastAsia="zh-CN" w:bidi="ar-SA"/>
    </w:rPr>
  </w:style>
  <w:style w:type="paragraph" w:customStyle="1" w:styleId="CharCharCharChar2Char1">
    <w:name w:val="Char Char Char Char2 Char1"/>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Normal0">
    <w:name w:val="Normal 0"/>
    <w:basedOn w:val="afff"/>
    <w:qFormat/>
    <w:rsid w:val="00255462"/>
    <w:pPr>
      <w:ind w:leftChars="100" w:left="180" w:firstLineChars="200" w:firstLine="360"/>
    </w:pPr>
    <w:rPr>
      <w:rFonts w:ascii="宋体" w:hAnsi="宋体"/>
      <w:color w:val="000000"/>
      <w:sz w:val="18"/>
      <w:szCs w:val="18"/>
      <w:lang w:eastAsia="zh-CN" w:bidi="ar-SA"/>
    </w:rPr>
  </w:style>
  <w:style w:type="paragraph" w:customStyle="1" w:styleId="170">
    <w:name w:val="17"/>
    <w:qFormat/>
    <w:rsid w:val="00255462"/>
    <w:rPr>
      <w:kern w:val="2"/>
      <w:sz w:val="21"/>
      <w:szCs w:val="22"/>
    </w:rPr>
  </w:style>
  <w:style w:type="paragraph" w:customStyle="1" w:styleId="My10">
    <w:name w:val="My编号1"/>
    <w:basedOn w:val="My0"/>
    <w:qFormat/>
    <w:rsid w:val="00255462"/>
  </w:style>
  <w:style w:type="paragraph" w:customStyle="1" w:styleId="arial122">
    <w:name w:val="arial122"/>
    <w:basedOn w:val="afff"/>
    <w:qFormat/>
    <w:rsid w:val="00255462"/>
    <w:pPr>
      <w:spacing w:before="100" w:beforeAutospacing="1" w:after="100" w:afterAutospacing="1" w:line="377" w:lineRule="auto"/>
      <w:ind w:firstLine="420"/>
    </w:pPr>
    <w:rPr>
      <w:rFonts w:ascii="宋体" w:hAnsi="宋体" w:cs="宋体"/>
      <w:color w:val="000000"/>
      <w:sz w:val="24"/>
      <w:lang w:eastAsia="zh-CN" w:bidi="ar-SA"/>
    </w:rPr>
  </w:style>
  <w:style w:type="paragraph" w:customStyle="1" w:styleId="afffffffffffffffffffffffffffff5">
    <w:name w:val="图文(小四右)"/>
    <w:basedOn w:val="afff"/>
    <w:qFormat/>
    <w:rsid w:val="00255462"/>
    <w:pPr>
      <w:widowControl w:val="0"/>
      <w:spacing w:before="280" w:after="290" w:line="377" w:lineRule="auto"/>
      <w:ind w:firstLine="420"/>
      <w:jc w:val="right"/>
    </w:pPr>
    <w:rPr>
      <w:rFonts w:ascii="Times New Roman" w:eastAsia="仿宋_GB2312" w:hAnsi="Times New Roman"/>
      <w:color w:val="000000"/>
      <w:kern w:val="2"/>
      <w:sz w:val="24"/>
      <w:lang w:eastAsia="zh-CN" w:bidi="ar-SA"/>
    </w:rPr>
  </w:style>
  <w:style w:type="paragraph" w:customStyle="1" w:styleId="afffffffffe">
    <w:name w:val="标准文件_标准正文"/>
    <w:basedOn w:val="afff"/>
    <w:link w:val="Charff9"/>
    <w:qFormat/>
    <w:rsid w:val="00255462"/>
    <w:pPr>
      <w:adjustRightInd w:val="0"/>
      <w:snapToGrid w:val="0"/>
      <w:spacing w:line="300" w:lineRule="auto"/>
      <w:ind w:firstLineChars="200" w:firstLine="200"/>
    </w:pPr>
    <w:rPr>
      <w:bCs/>
      <w:color w:val="000000"/>
      <w:spacing w:val="2"/>
      <w:sz w:val="24"/>
      <w:lang w:eastAsia="zh-CN" w:bidi="ar-SA"/>
    </w:rPr>
  </w:style>
  <w:style w:type="paragraph" w:customStyle="1" w:styleId="WW-BodyTextIndent2">
    <w:name w:val="WW-Body Text Indent 2"/>
    <w:basedOn w:val="afff"/>
    <w:qFormat/>
    <w:rsid w:val="00255462"/>
    <w:pPr>
      <w:widowControl w:val="0"/>
      <w:spacing w:line="240" w:lineRule="atLeast"/>
      <w:ind w:left="720" w:firstLine="1"/>
    </w:pPr>
    <w:rPr>
      <w:rFonts w:ascii="Times New Roman" w:hAnsi="Times New Roman"/>
      <w:color w:val="000000"/>
      <w:sz w:val="20"/>
      <w:szCs w:val="20"/>
      <w:lang w:eastAsia="zh-CN" w:bidi="ar-SA"/>
    </w:rPr>
  </w:style>
  <w:style w:type="paragraph" w:customStyle="1" w:styleId="CharCharCharCharCharCharCharCharCharCharCharCharCharCharChar2">
    <w:name w:val="Char Char Char Char Char Char Char Char Char Char Char Char Char Char Char2"/>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afffffffffffffffffffffffffffff6">
    <w:name w:val="标题一"/>
    <w:basedOn w:val="11"/>
    <w:next w:val="afffb"/>
    <w:qFormat/>
    <w:rsid w:val="00255462"/>
    <w:pPr>
      <w:keepLines/>
      <w:widowControl w:val="0"/>
      <w:numPr>
        <w:numId w:val="0"/>
      </w:numPr>
      <w:tabs>
        <w:tab w:val="left" w:pos="425"/>
      </w:tabs>
      <w:spacing w:before="340" w:after="330" w:line="578" w:lineRule="auto"/>
      <w:ind w:left="425" w:hanging="425"/>
      <w:jc w:val="both"/>
    </w:pPr>
    <w:rPr>
      <w:rFonts w:ascii="Times New Roman" w:hAnsi="Times New Roman"/>
      <w:kern w:val="44"/>
      <w:szCs w:val="44"/>
      <w:lang w:val="en-US" w:eastAsia="zh-CN" w:bidi="ar-SA"/>
    </w:rPr>
  </w:style>
  <w:style w:type="paragraph" w:customStyle="1" w:styleId="afffffffe">
    <w:name w:val="正文列表"/>
    <w:basedOn w:val="affffff5"/>
    <w:link w:val="Chard"/>
    <w:qFormat/>
    <w:rsid w:val="00255462"/>
    <w:pPr>
      <w:tabs>
        <w:tab w:val="left" w:pos="900"/>
      </w:tabs>
      <w:ind w:leftChars="225" w:left="900" w:hangingChars="150" w:hanging="360"/>
    </w:pPr>
    <w:rPr>
      <w:rFonts w:ascii="Arial" w:hAnsi="Arial"/>
      <w:color w:val="000000"/>
      <w:szCs w:val="24"/>
      <w:lang w:val="en-US" w:eastAsia="zh-CN"/>
    </w:rPr>
  </w:style>
  <w:style w:type="paragraph" w:customStyle="1" w:styleId="ParaCharCharCharChar">
    <w:name w:val="默认段落字体 Para Char Char Char Char"/>
    <w:basedOn w:val="afff"/>
    <w:qFormat/>
    <w:rsid w:val="00255462"/>
    <w:pPr>
      <w:snapToGrid w:val="0"/>
      <w:spacing w:before="-1" w:after="-1"/>
      <w:ind w:firstLineChars="200" w:firstLine="640"/>
      <w:jc w:val="center"/>
    </w:pPr>
    <w:rPr>
      <w:rFonts w:ascii="Times New Roman" w:eastAsia="仿宋_GB2312" w:hAnsi="Times New Roman"/>
      <w:color w:val="000000"/>
      <w:sz w:val="24"/>
      <w:lang w:eastAsia="zh-CN" w:bidi="ar-SA"/>
    </w:rPr>
  </w:style>
  <w:style w:type="paragraph" w:customStyle="1" w:styleId="8LegalLevel11L7H7PIM7sdfletterlistL71H71">
    <w:name w:val="样式 标题 8Legal Level 1.1.L7H7PIM 7不用sdfletter listL71H71..."/>
    <w:basedOn w:val="80"/>
    <w:next w:val="afff"/>
    <w:qFormat/>
    <w:rsid w:val="00255462"/>
    <w:pPr>
      <w:keepNext/>
      <w:keepLines/>
      <w:numPr>
        <w:ilvl w:val="6"/>
        <w:numId w:val="66"/>
      </w:numPr>
      <w:tabs>
        <w:tab w:val="left" w:pos="0"/>
      </w:tabs>
      <w:adjustRightInd w:val="0"/>
      <w:spacing w:before="100" w:beforeAutospacing="1" w:after="100" w:afterAutospacing="1"/>
      <w:textAlignment w:val="baseline"/>
    </w:pPr>
    <w:rPr>
      <w:rFonts w:ascii="宋体" w:eastAsia="Arial" w:hAnsi="宋体"/>
      <w:i w:val="0"/>
      <w:iCs w:val="0"/>
      <w:sz w:val="24"/>
      <w:szCs w:val="20"/>
      <w:lang w:val="en-US" w:eastAsia="zh-CN" w:bidi="ar-SA"/>
    </w:rPr>
  </w:style>
  <w:style w:type="paragraph" w:customStyle="1" w:styleId="p16">
    <w:name w:val="p16"/>
    <w:basedOn w:val="afff"/>
    <w:qFormat/>
    <w:rsid w:val="00255462"/>
    <w:pPr>
      <w:autoSpaceDN w:val="0"/>
      <w:spacing w:before="156" w:after="156" w:line="377" w:lineRule="auto"/>
      <w:ind w:firstLine="420"/>
      <w:jc w:val="center"/>
    </w:pPr>
    <w:rPr>
      <w:rFonts w:ascii="宋体" w:hAnsi="宋体" w:cs="Arial"/>
      <w:color w:val="000000"/>
      <w:sz w:val="24"/>
      <w:lang w:eastAsia="zh-CN" w:bidi="ar-SA"/>
    </w:rPr>
  </w:style>
  <w:style w:type="paragraph" w:customStyle="1" w:styleId="af6">
    <w:name w:val="一级目录雅黑"/>
    <w:basedOn w:val="afff"/>
    <w:qFormat/>
    <w:rsid w:val="00255462"/>
    <w:pPr>
      <w:widowControl w:val="0"/>
      <w:numPr>
        <w:numId w:val="67"/>
      </w:numPr>
      <w:tabs>
        <w:tab w:val="left" w:pos="360"/>
      </w:tabs>
      <w:spacing w:beforeLines="100" w:before="312" w:afterLines="100" w:after="312"/>
      <w:ind w:left="0" w:firstLine="0"/>
      <w:jc w:val="both"/>
      <w:outlineLvl w:val="0"/>
    </w:pPr>
    <w:rPr>
      <w:rFonts w:ascii="微软雅黑" w:eastAsia="微软雅黑" w:hAnsi="微软雅黑"/>
      <w:b/>
      <w:color w:val="000000"/>
      <w:kern w:val="2"/>
      <w:sz w:val="44"/>
      <w:szCs w:val="44"/>
      <w:lang w:eastAsia="zh-CN" w:bidi="ar-SA"/>
    </w:rPr>
  </w:style>
  <w:style w:type="paragraph" w:customStyle="1" w:styleId="afffffffffffffffffffffffffffff7">
    <w:name w:val="注×："/>
    <w:qFormat/>
    <w:rsid w:val="00255462"/>
    <w:pPr>
      <w:widowControl w:val="0"/>
      <w:tabs>
        <w:tab w:val="left" w:pos="630"/>
      </w:tabs>
      <w:autoSpaceDE w:val="0"/>
      <w:autoSpaceDN w:val="0"/>
      <w:spacing w:before="280" w:after="290" w:line="377" w:lineRule="auto"/>
      <w:ind w:left="900" w:hanging="500"/>
      <w:jc w:val="both"/>
    </w:pPr>
    <w:rPr>
      <w:rFonts w:ascii="宋体" w:hAnsi="Times New Roman"/>
      <w:sz w:val="18"/>
    </w:rPr>
  </w:style>
  <w:style w:type="paragraph" w:customStyle="1" w:styleId="Keywords">
    <w:name w:val="Keywords"/>
    <w:basedOn w:val="Abstract"/>
    <w:qFormat/>
    <w:rsid w:val="00255462"/>
    <w:rPr>
      <w:i/>
    </w:rPr>
  </w:style>
  <w:style w:type="paragraph" w:customStyle="1" w:styleId="2ff0">
    <w:name w:val="正文缩进2字符"/>
    <w:basedOn w:val="afff"/>
    <w:link w:val="2Charc"/>
    <w:qFormat/>
    <w:rsid w:val="00255462"/>
    <w:pPr>
      <w:widowControl w:val="0"/>
      <w:ind w:firstLineChars="200" w:firstLine="480"/>
      <w:jc w:val="both"/>
    </w:pPr>
    <w:rPr>
      <w:color w:val="000000"/>
      <w:sz w:val="24"/>
      <w:lang w:eastAsia="zh-CN" w:bidi="ar-SA"/>
    </w:rPr>
  </w:style>
  <w:style w:type="paragraph" w:customStyle="1" w:styleId="afffffffffffffffffffffffffffff8">
    <w:name w:val="一级标记符下正文"/>
    <w:basedOn w:val="affffffffffb"/>
    <w:qFormat/>
    <w:rsid w:val="00255462"/>
    <w:pPr>
      <w:spacing w:before="0" w:after="0"/>
      <w:ind w:leftChars="200" w:left="420" w:firstLineChars="0" w:firstLine="0"/>
      <w:jc w:val="left"/>
    </w:pPr>
    <w:rPr>
      <w:rFonts w:ascii="Verdana" w:eastAsia="华文细黑" w:hAnsi="Verdana"/>
      <w:szCs w:val="21"/>
    </w:rPr>
  </w:style>
  <w:style w:type="paragraph" w:customStyle="1" w:styleId="afffffffffffffffffffffffffffff9">
    <w:name w:val="需求正文"/>
    <w:basedOn w:val="afff"/>
    <w:qFormat/>
    <w:rsid w:val="00255462"/>
    <w:pPr>
      <w:spacing w:before="-1" w:after="-1"/>
      <w:ind w:firstLineChars="200" w:firstLine="200"/>
    </w:pPr>
    <w:rPr>
      <w:rFonts w:ascii="宋体" w:hAnsi="宋体"/>
      <w:color w:val="000000"/>
      <w:sz w:val="24"/>
      <w:szCs w:val="21"/>
      <w:lang w:eastAsia="zh-CN" w:bidi="ar-SA"/>
    </w:rPr>
  </w:style>
  <w:style w:type="paragraph" w:customStyle="1" w:styleId="-9">
    <w:name w:val="科维-十字星号"/>
    <w:basedOn w:val="-3"/>
    <w:qFormat/>
    <w:rsid w:val="00255462"/>
  </w:style>
  <w:style w:type="paragraph" w:customStyle="1" w:styleId="156">
    <w:name w:val="样式 (西文) 新宋体 (中文) 新宋体 小四 行距: 1.5 倍行距"/>
    <w:basedOn w:val="afff"/>
    <w:qFormat/>
    <w:rsid w:val="00255462"/>
    <w:pPr>
      <w:widowControl w:val="0"/>
      <w:spacing w:before="280" w:after="290"/>
      <w:ind w:firstLine="420"/>
      <w:jc w:val="both"/>
    </w:pPr>
    <w:rPr>
      <w:rFonts w:ascii="新宋体" w:eastAsia="新宋体" w:hAnsi="新宋体" w:cs="宋体"/>
      <w:color w:val="000000"/>
      <w:kern w:val="2"/>
      <w:sz w:val="24"/>
      <w:szCs w:val="20"/>
      <w:lang w:eastAsia="zh-CN" w:bidi="ar-SA"/>
    </w:rPr>
  </w:style>
  <w:style w:type="paragraph" w:customStyle="1" w:styleId="1522">
    <w:name w:val="样式 小四号 行距: 1.5陪 + 首行缩进:  2 字符 + 首行缩进:  2 字符"/>
    <w:basedOn w:val="afff"/>
    <w:qFormat/>
    <w:rsid w:val="00255462"/>
    <w:pPr>
      <w:widowControl w:val="0"/>
      <w:spacing w:before="280" w:after="290"/>
      <w:ind w:firstLineChars="200" w:firstLine="480"/>
      <w:jc w:val="both"/>
    </w:pPr>
    <w:rPr>
      <w:rFonts w:ascii="Times New Roman" w:hAnsi="Times New Roman" w:cs="宋体"/>
      <w:color w:val="000000"/>
      <w:kern w:val="2"/>
      <w:sz w:val="24"/>
      <w:szCs w:val="20"/>
      <w:lang w:eastAsia="zh-CN" w:bidi="ar-SA"/>
    </w:rPr>
  </w:style>
  <w:style w:type="paragraph" w:customStyle="1" w:styleId="ItemStepinTable">
    <w:name w:val="Item Step in Table"/>
    <w:basedOn w:val="afff"/>
    <w:qFormat/>
    <w:rsid w:val="00255462"/>
    <w:pPr>
      <w:widowControl w:val="0"/>
      <w:tabs>
        <w:tab w:val="left" w:pos="0"/>
      </w:tabs>
      <w:ind w:left="1554" w:hanging="420"/>
    </w:pPr>
    <w:rPr>
      <w:rFonts w:ascii="Times New Roman" w:hAnsi="Times New Roman"/>
      <w:color w:val="000000"/>
      <w:kern w:val="2"/>
      <w:sz w:val="24"/>
      <w:lang w:eastAsia="zh-CN" w:bidi="ar-SA"/>
    </w:rPr>
  </w:style>
  <w:style w:type="paragraph" w:customStyle="1" w:styleId="blue">
    <w:name w:val="blue"/>
    <w:basedOn w:val="afff"/>
    <w:qFormat/>
    <w:rsid w:val="00255462"/>
    <w:pPr>
      <w:spacing w:before="100" w:beforeAutospacing="1" w:after="100" w:afterAutospacing="1"/>
      <w:ind w:firstLine="420"/>
    </w:pPr>
    <w:rPr>
      <w:rFonts w:ascii="宋体" w:hAnsi="宋体" w:cs="宋体"/>
      <w:color w:val="04489D"/>
      <w:sz w:val="18"/>
      <w:szCs w:val="18"/>
      <w:lang w:eastAsia="zh-CN" w:bidi="ar-SA"/>
    </w:rPr>
  </w:style>
  <w:style w:type="paragraph" w:customStyle="1" w:styleId="085662">
    <w:name w:val="样式 样式 左侧:  0.85 厘米 段前: 6 磅 段后: 6 磅 + 首行缩进:  2 字符 段前: 自动 段后: 自动"/>
    <w:basedOn w:val="afff"/>
    <w:qFormat/>
    <w:rsid w:val="00255462"/>
    <w:pPr>
      <w:widowControl w:val="0"/>
      <w:spacing w:before="120" w:after="120" w:line="240" w:lineRule="auto"/>
      <w:ind w:firstLineChars="200" w:firstLine="560"/>
      <w:jc w:val="both"/>
    </w:pPr>
    <w:rPr>
      <w:rFonts w:ascii="Times New Roman" w:hAnsi="Times New Roman"/>
      <w:kern w:val="2"/>
      <w:sz w:val="28"/>
      <w:szCs w:val="20"/>
      <w:lang w:eastAsia="zh-CN" w:bidi="ar-SA"/>
    </w:rPr>
  </w:style>
  <w:style w:type="paragraph" w:customStyle="1" w:styleId="CharChar1CharCharCharChar1">
    <w:name w:val="Char Char1 Char Char Char Char1"/>
    <w:basedOn w:val="affff0"/>
    <w:qFormat/>
    <w:rsid w:val="00255462"/>
    <w:pPr>
      <w:widowControl w:val="0"/>
      <w:shd w:val="clear" w:color="auto" w:fill="000080"/>
      <w:ind w:firstLine="420"/>
      <w:jc w:val="both"/>
    </w:pPr>
    <w:rPr>
      <w:rFonts w:ascii="Tahoma" w:hAnsi="Tahoma"/>
      <w:color w:val="000000"/>
      <w:szCs w:val="24"/>
      <w:lang w:val="en-US" w:eastAsia="zh-CN"/>
    </w:rPr>
  </w:style>
  <w:style w:type="paragraph" w:customStyle="1" w:styleId="a70">
    <w:name w:val="a7"/>
    <w:basedOn w:val="70"/>
    <w:qFormat/>
    <w:rsid w:val="00255462"/>
    <w:pPr>
      <w:keepNext/>
      <w:keepLines/>
      <w:widowControl w:val="0"/>
      <w:numPr>
        <w:numId w:val="0"/>
      </w:numPr>
      <w:tabs>
        <w:tab w:val="left" w:pos="567"/>
        <w:tab w:val="left" w:pos="1296"/>
        <w:tab w:val="left" w:pos="1620"/>
        <w:tab w:val="left" w:pos="1800"/>
        <w:tab w:val="left" w:pos="3420"/>
      </w:tabs>
      <w:spacing w:after="64" w:line="319" w:lineRule="auto"/>
      <w:ind w:left="3500" w:firstLineChars="200" w:hanging="420"/>
    </w:pPr>
    <w:rPr>
      <w:rFonts w:ascii="宋体" w:eastAsia="仿宋_GB2312" w:hAnsi="宋体"/>
      <w:b/>
      <w:bCs/>
      <w:color w:val="000000"/>
      <w:kern w:val="2"/>
      <w:sz w:val="24"/>
      <w:lang w:val="en-US" w:eastAsia="zh-CN" w:bidi="ar-SA"/>
    </w:rPr>
  </w:style>
  <w:style w:type="paragraph" w:customStyle="1" w:styleId="CharCharCharCharCharCharCharCharChar1CharCharCharCharCharCharChar">
    <w:name w:val="Char Char Char Char Char Char Char Char Char1 Char Char Char Char Char Char Char"/>
    <w:basedOn w:val="afff"/>
    <w:qFormat/>
    <w:rsid w:val="00255462"/>
    <w:pPr>
      <w:spacing w:afterLines="50" w:after="156"/>
      <w:ind w:firstLine="420"/>
    </w:pPr>
    <w:rPr>
      <w:rFonts w:ascii="Verdana" w:hAnsi="Verdana"/>
      <w:color w:val="000000"/>
      <w:sz w:val="20"/>
      <w:szCs w:val="20"/>
      <w:lang w:bidi="ar-SA"/>
    </w:rPr>
  </w:style>
  <w:style w:type="paragraph" w:customStyle="1" w:styleId="afffffffffffffffffffffffffffffa">
    <w:name w:val="文中段落"/>
    <w:basedOn w:val="affff2"/>
    <w:qFormat/>
    <w:rsid w:val="00255462"/>
    <w:pPr>
      <w:spacing w:before="-1" w:after="-1"/>
      <w:ind w:left="0" w:firstLineChars="200" w:firstLine="560"/>
      <w:contextualSpacing w:val="0"/>
    </w:pPr>
    <w:rPr>
      <w:rFonts w:eastAsia="仿宋_GB2312" w:cs="宋体"/>
      <w:color w:val="000000"/>
      <w:sz w:val="28"/>
      <w:szCs w:val="21"/>
      <w:lang w:eastAsia="zh-CN" w:bidi="ar-SA"/>
    </w:rPr>
  </w:style>
  <w:style w:type="paragraph" w:customStyle="1" w:styleId="afffffffffffffffffffffffffffffb">
    <w:name w:val="插图标注（绿盟科技）"/>
    <w:next w:val="afffffffffffffb"/>
    <w:qFormat/>
    <w:rsid w:val="00255462"/>
    <w:pPr>
      <w:tabs>
        <w:tab w:val="left" w:pos="420"/>
      </w:tabs>
      <w:spacing w:before="280" w:after="156" w:line="377" w:lineRule="auto"/>
      <w:jc w:val="center"/>
    </w:pPr>
    <w:rPr>
      <w:rFonts w:ascii="Arial" w:hAnsi="Arial" w:cs="Arial"/>
      <w:sz w:val="21"/>
      <w:szCs w:val="21"/>
    </w:rPr>
  </w:style>
  <w:style w:type="paragraph" w:customStyle="1" w:styleId="1PIM1SectionHeadh1l11H1H11H12H111H13H1121st">
    <w:name w:val="样式 标题 1PIM 1Section Headh1l11H1H11H12H111H13H1121st ..."/>
    <w:basedOn w:val="11"/>
    <w:qFormat/>
    <w:rsid w:val="00255462"/>
    <w:pPr>
      <w:keepNext w:val="0"/>
      <w:pageBreakBefore/>
      <w:widowControl w:val="0"/>
      <w:numPr>
        <w:numId w:val="68"/>
      </w:numPr>
      <w:tabs>
        <w:tab w:val="clear" w:pos="1800"/>
        <w:tab w:val="left" w:pos="360"/>
      </w:tabs>
      <w:spacing w:after="120"/>
      <w:ind w:rightChars="100" w:right="100"/>
      <w:jc w:val="center"/>
    </w:pPr>
    <w:rPr>
      <w:rFonts w:ascii="Times New Roman" w:hAnsi="Times New Roman" w:cs="宋体"/>
      <w:b w:val="0"/>
      <w:bCs w:val="0"/>
      <w:color w:val="000000"/>
      <w:kern w:val="44"/>
      <w:sz w:val="44"/>
      <w:szCs w:val="20"/>
      <w:lang w:val="en-US" w:eastAsia="zh-CN" w:bidi="ar-SA"/>
    </w:rPr>
  </w:style>
  <w:style w:type="paragraph" w:customStyle="1" w:styleId="xl143">
    <w:name w:val="xl143"/>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afffffffffffffffffffffffffffffc">
    <w:name w:val="三级条标题"/>
    <w:basedOn w:val="afffffffffffffffffffffe"/>
    <w:next w:val="afffffffffffffff"/>
    <w:qFormat/>
    <w:rsid w:val="00255462"/>
    <w:pPr>
      <w:ind w:left="0"/>
      <w:outlineLvl w:val="4"/>
    </w:pPr>
  </w:style>
  <w:style w:type="paragraph" w:customStyle="1" w:styleId="f">
    <w:name w:val="&lt;f文章正文&gt;"/>
    <w:basedOn w:val="Default"/>
    <w:next w:val="Default"/>
    <w:qFormat/>
    <w:rsid w:val="00255462"/>
    <w:rPr>
      <w:rFonts w:ascii="华文中宋" w:eastAsia="华文中宋" w:cs="Times New Roman"/>
      <w:color w:val="auto"/>
      <w:kern w:val="2"/>
    </w:rPr>
  </w:style>
  <w:style w:type="paragraph" w:customStyle="1" w:styleId="xl31">
    <w:name w:val="xl31"/>
    <w:basedOn w:val="afff"/>
    <w:qFormat/>
    <w:rsid w:val="00255462"/>
    <w:pPr>
      <w:pBdr>
        <w:top w:val="single" w:sz="4" w:space="0" w:color="auto"/>
        <w:left w:val="single" w:sz="4" w:space="0" w:color="auto"/>
        <w:right w:val="single" w:sz="4" w:space="0" w:color="auto"/>
      </w:pBdr>
      <w:adjustRightInd w:val="0"/>
      <w:snapToGrid w:val="0"/>
      <w:spacing w:before="100" w:beforeAutospacing="1" w:after="100" w:afterAutospacing="1" w:line="240" w:lineRule="auto"/>
      <w:ind w:leftChars="-1" w:left="-2"/>
      <w:jc w:val="center"/>
    </w:pPr>
    <w:rPr>
      <w:rFonts w:ascii="黑体" w:eastAsia="黑体" w:hAnsi="宋体" w:cs="Arial" w:hint="eastAsia"/>
      <w:sz w:val="24"/>
      <w:szCs w:val="21"/>
      <w:lang w:eastAsia="zh-CN" w:bidi="ar-SA"/>
    </w:rPr>
  </w:style>
  <w:style w:type="paragraph" w:customStyle="1" w:styleId="2ffff7">
    <w:name w:val="正文缩进（首行缩进2字符）"/>
    <w:basedOn w:val="afffe"/>
    <w:qFormat/>
    <w:rsid w:val="00255462"/>
    <w:pPr>
      <w:widowControl w:val="0"/>
      <w:tabs>
        <w:tab w:val="left" w:pos="624"/>
        <w:tab w:val="left" w:pos="720"/>
      </w:tabs>
      <w:spacing w:before="280" w:after="290"/>
      <w:jc w:val="both"/>
    </w:pPr>
    <w:rPr>
      <w:rFonts w:ascii="仿宋_GB2312" w:eastAsia="仿宋_GB2312" w:hAnsi="宋体"/>
      <w:color w:val="000000"/>
      <w:kern w:val="2"/>
      <w:szCs w:val="24"/>
      <w:lang w:val="en-US" w:eastAsia="zh-CN" w:bidi="ar-SA"/>
    </w:rPr>
  </w:style>
  <w:style w:type="paragraph" w:customStyle="1" w:styleId="1ffff5">
    <w:name w:val="正文缩进 1 五号字"/>
    <w:basedOn w:val="afff"/>
    <w:qFormat/>
    <w:rsid w:val="00255462"/>
    <w:pPr>
      <w:spacing w:before="-1" w:after="-1"/>
      <w:ind w:firstLineChars="200" w:firstLine="200"/>
    </w:pPr>
    <w:rPr>
      <w:rFonts w:ascii="宋体" w:hAnsi="宋体"/>
      <w:color w:val="000000"/>
      <w:sz w:val="24"/>
      <w:szCs w:val="21"/>
      <w:lang w:eastAsia="zh-CN" w:bidi="ar-SA"/>
    </w:rPr>
  </w:style>
  <w:style w:type="paragraph" w:customStyle="1" w:styleId="xl177">
    <w:name w:val="xl177"/>
    <w:basedOn w:val="afff"/>
    <w:qFormat/>
    <w:rsid w:val="00255462"/>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ind w:firstLine="480"/>
      <w:jc w:val="center"/>
    </w:pPr>
    <w:rPr>
      <w:rFonts w:ascii="宋体" w:hAnsi="宋体" w:cs="宋体"/>
      <w:color w:val="414141"/>
      <w:sz w:val="18"/>
      <w:szCs w:val="18"/>
      <w:lang w:eastAsia="zh-CN" w:bidi="ar-SA"/>
    </w:rPr>
  </w:style>
  <w:style w:type="paragraph" w:customStyle="1" w:styleId="UNISUN">
    <w:name w:val="UNISUN第一级样式"/>
    <w:basedOn w:val="afff"/>
    <w:qFormat/>
    <w:rsid w:val="00255462"/>
    <w:pPr>
      <w:tabs>
        <w:tab w:val="left" w:pos="1200"/>
      </w:tabs>
      <w:snapToGrid w:val="0"/>
      <w:ind w:left="1200" w:hanging="720"/>
      <w:jc w:val="both"/>
    </w:pPr>
    <w:rPr>
      <w:rFonts w:ascii="Times New Roman" w:hAnsi="Times New Roman"/>
      <w:color w:val="000000"/>
      <w:kern w:val="2"/>
      <w:sz w:val="24"/>
      <w:szCs w:val="20"/>
      <w:lang w:eastAsia="zh-CN" w:bidi="ar-SA"/>
    </w:rPr>
  </w:style>
  <w:style w:type="paragraph" w:customStyle="1" w:styleId="CharCharCharCharCharCharCharChar1">
    <w:name w:val="Char Char Char Char Char Char Char Char1"/>
    <w:basedOn w:val="afff"/>
    <w:qFormat/>
    <w:rsid w:val="00255462"/>
    <w:pPr>
      <w:widowControl w:val="0"/>
      <w:snapToGrid w:val="0"/>
      <w:ind w:firstLine="420"/>
      <w:jc w:val="both"/>
    </w:pPr>
    <w:rPr>
      <w:rFonts w:ascii="宋体" w:hAnsi="宋体" w:cs="Arial"/>
      <w:color w:val="000000"/>
      <w:sz w:val="24"/>
      <w:szCs w:val="21"/>
      <w:lang w:eastAsia="zh-CN" w:bidi="ar-SA"/>
    </w:rPr>
  </w:style>
  <w:style w:type="paragraph" w:customStyle="1" w:styleId="CharCharCharCharCharCharCharCharChar4">
    <w:name w:val="Char Char Char Char Char Char Char Char Char4"/>
    <w:basedOn w:val="afff"/>
    <w:qFormat/>
    <w:rsid w:val="00255462"/>
    <w:pPr>
      <w:spacing w:before="-1" w:after="-1"/>
      <w:ind w:firstLine="480"/>
    </w:pPr>
    <w:rPr>
      <w:rFonts w:ascii="Tahoma" w:hAnsi="Tahoma"/>
      <w:color w:val="000000"/>
      <w:sz w:val="24"/>
      <w:szCs w:val="20"/>
      <w:lang w:eastAsia="zh-CN" w:bidi="ar-SA"/>
    </w:rPr>
  </w:style>
  <w:style w:type="paragraph" w:customStyle="1" w:styleId="CSS1">
    <w:name w:val="CSS1级编号"/>
    <w:basedOn w:val="afff"/>
    <w:qFormat/>
    <w:rsid w:val="00255462"/>
    <w:pPr>
      <w:widowControl w:val="0"/>
      <w:ind w:leftChars="100" w:left="240" w:firstLineChars="200" w:firstLine="480"/>
      <w:jc w:val="both"/>
    </w:pPr>
    <w:rPr>
      <w:rFonts w:ascii="Times New Roman" w:hAnsi="Times New Roman"/>
      <w:b/>
      <w:color w:val="000000"/>
      <w:sz w:val="28"/>
      <w:lang w:eastAsia="zh-CN" w:bidi="ar-SA"/>
    </w:rPr>
  </w:style>
  <w:style w:type="paragraph" w:customStyle="1" w:styleId="2ffff8">
    <w:name w:val="可研标题2"/>
    <w:basedOn w:val="23"/>
    <w:qFormat/>
    <w:rsid w:val="00255462"/>
    <w:pPr>
      <w:keepNext w:val="0"/>
      <w:widowControl w:val="0"/>
      <w:numPr>
        <w:ilvl w:val="0"/>
        <w:numId w:val="0"/>
      </w:numPr>
      <w:tabs>
        <w:tab w:val="left" w:pos="840"/>
        <w:tab w:val="left" w:pos="1080"/>
      </w:tabs>
      <w:spacing w:beforeLines="100" w:before="312" w:after="260" w:line="416" w:lineRule="auto"/>
      <w:ind w:left="432" w:hanging="432"/>
      <w:jc w:val="both"/>
    </w:pPr>
    <w:rPr>
      <w:rFonts w:ascii="仿宋_GB2312" w:hAnsi="宋体"/>
      <w:i w:val="0"/>
      <w:iCs w:val="0"/>
      <w:color w:val="000000"/>
      <w:kern w:val="2"/>
      <w:sz w:val="32"/>
      <w:szCs w:val="32"/>
      <w:lang w:val="en-US" w:eastAsia="zh-CN" w:bidi="ar-SA"/>
    </w:rPr>
  </w:style>
  <w:style w:type="paragraph" w:customStyle="1" w:styleId="c1">
    <w:name w:val="c标题1"/>
    <w:basedOn w:val="11"/>
    <w:qFormat/>
    <w:rsid w:val="00255462"/>
    <w:pPr>
      <w:keepLines/>
      <w:widowControl w:val="0"/>
      <w:numPr>
        <w:numId w:val="0"/>
      </w:numPr>
      <w:tabs>
        <w:tab w:val="left" w:pos="420"/>
      </w:tabs>
      <w:spacing w:before="0" w:afterLines="100" w:after="312" w:line="240" w:lineRule="exact"/>
      <w:ind w:left="420" w:hanging="420"/>
      <w:jc w:val="center"/>
    </w:pPr>
    <w:rPr>
      <w:rFonts w:ascii="Times New Roman" w:hAnsi="Times New Roman"/>
      <w:color w:val="000000"/>
      <w:kern w:val="2"/>
      <w:sz w:val="44"/>
      <w:szCs w:val="20"/>
      <w:lang w:val="en-US" w:eastAsia="zh-CN" w:bidi="ar-SA"/>
    </w:rPr>
  </w:style>
  <w:style w:type="paragraph" w:customStyle="1" w:styleId="afffffffffffffffffffffffffffffd">
    <w:name w:val="本文缩进"/>
    <w:basedOn w:val="afff"/>
    <w:qFormat/>
    <w:rsid w:val="00255462"/>
    <w:pPr>
      <w:widowControl w:val="0"/>
      <w:adjustRightInd w:val="0"/>
      <w:snapToGrid w:val="0"/>
      <w:ind w:leftChars="-1" w:left="-2" w:firstLine="482"/>
      <w:jc w:val="both"/>
    </w:pPr>
    <w:rPr>
      <w:rFonts w:ascii="楷体" w:eastAsia="楷体" w:hAnsi="Arial" w:cs="Arial"/>
      <w:sz w:val="24"/>
      <w:szCs w:val="20"/>
      <w:lang w:eastAsia="zh-CN" w:bidi="ar-SA"/>
    </w:rPr>
  </w:style>
  <w:style w:type="paragraph" w:customStyle="1" w:styleId="157">
    <w:name w:val="样式 正文文本缩进 + 宋体 行距: 1.5 倍行距"/>
    <w:basedOn w:val="afff9"/>
    <w:qFormat/>
    <w:rsid w:val="00255462"/>
    <w:pPr>
      <w:widowControl w:val="0"/>
      <w:jc w:val="both"/>
    </w:pPr>
    <w:rPr>
      <w:rFonts w:ascii="宋体" w:eastAsia="仿宋_GB2312" w:hAnsi="Times New Roman" w:hint="eastAsia"/>
      <w:color w:val="000000"/>
      <w:kern w:val="2"/>
      <w:szCs w:val="20"/>
      <w:lang w:val="en-US" w:eastAsia="zh-CN" w:bidi="ar-SA"/>
    </w:rPr>
  </w:style>
  <w:style w:type="paragraph" w:customStyle="1" w:styleId="font3">
    <w:name w:val="font3"/>
    <w:basedOn w:val="afff"/>
    <w:qFormat/>
    <w:rsid w:val="00255462"/>
    <w:pPr>
      <w:spacing w:before="100" w:beforeAutospacing="1" w:after="100" w:afterAutospacing="1"/>
      <w:ind w:firstLine="480"/>
    </w:pPr>
    <w:rPr>
      <w:rFonts w:ascii="宋体" w:hAnsi="宋体" w:cs="宋体"/>
      <w:color w:val="000000"/>
      <w:sz w:val="20"/>
      <w:szCs w:val="20"/>
      <w:lang w:eastAsia="zh-CN" w:bidi="ar-SA"/>
    </w:rPr>
  </w:style>
  <w:style w:type="paragraph" w:customStyle="1" w:styleId="xl134">
    <w:name w:val="xl134"/>
    <w:basedOn w:val="afff"/>
    <w:qFormat/>
    <w:rsid w:val="00255462"/>
    <w:pPr>
      <w:pBdr>
        <w:top w:val="single" w:sz="4" w:space="0" w:color="auto"/>
        <w:left w:val="single" w:sz="4" w:space="0" w:color="auto"/>
        <w:right w:val="single" w:sz="4" w:space="0" w:color="auto"/>
      </w:pBdr>
      <w:spacing w:before="100" w:beforeAutospacing="1" w:after="100" w:afterAutospacing="1" w:line="240" w:lineRule="auto"/>
      <w:jc w:val="right"/>
      <w:textAlignment w:val="center"/>
    </w:pPr>
    <w:rPr>
      <w:rFonts w:ascii="宋体" w:hAnsi="宋体" w:cs="宋体"/>
      <w:sz w:val="18"/>
      <w:szCs w:val="18"/>
      <w:lang w:eastAsia="zh-CN" w:bidi="ar-SA"/>
    </w:rPr>
  </w:style>
  <w:style w:type="paragraph" w:customStyle="1" w:styleId="afffffffffffffffffffffffffffffe">
    <w:name w:val="±í¸ñÎÄ×Ö"/>
    <w:basedOn w:val="afff"/>
    <w:qFormat/>
    <w:rsid w:val="00255462"/>
    <w:pPr>
      <w:overflowPunct w:val="0"/>
      <w:autoSpaceDE w:val="0"/>
      <w:autoSpaceDN w:val="0"/>
      <w:adjustRightInd w:val="0"/>
      <w:ind w:firstLine="420"/>
      <w:textAlignment w:val="baseline"/>
    </w:pPr>
    <w:rPr>
      <w:rFonts w:ascii="ËÎÌå" w:hAnsi="ËÎÌå"/>
      <w:color w:val="000000"/>
      <w:spacing w:val="20"/>
      <w:sz w:val="24"/>
      <w:szCs w:val="20"/>
      <w:lang w:eastAsia="zh-CN" w:bidi="ar-SA"/>
    </w:rPr>
  </w:style>
  <w:style w:type="paragraph" w:customStyle="1" w:styleId="1H1PIM1h11H11H12H111H13H112Header1Huvudrubr">
    <w:name w:val="样式 标题 1H1PIM 1h1标书1H11H12H111H13H112Header 1Huvudrubr..."/>
    <w:basedOn w:val="11"/>
    <w:qFormat/>
    <w:rsid w:val="00255462"/>
    <w:pPr>
      <w:keepLines/>
      <w:numPr>
        <w:numId w:val="0"/>
      </w:numPr>
      <w:tabs>
        <w:tab w:val="left" w:pos="420"/>
        <w:tab w:val="left" w:pos="900"/>
      </w:tabs>
      <w:spacing w:before="100" w:beforeAutospacing="1" w:afterLines="100" w:after="312"/>
      <w:ind w:left="900" w:hanging="420"/>
      <w:jc w:val="both"/>
    </w:pPr>
    <w:rPr>
      <w:rFonts w:ascii="Arial Unicode MS" w:hAnsi="Arial Unicode MS" w:cs="宋体"/>
      <w:color w:val="000000"/>
      <w:kern w:val="44"/>
      <w:sz w:val="44"/>
      <w:szCs w:val="20"/>
      <w:lang w:val="en-US" w:eastAsia="zh-CN" w:bidi="ar-SA"/>
    </w:rPr>
  </w:style>
  <w:style w:type="paragraph" w:customStyle="1" w:styleId="xl49">
    <w:name w:val="xl49"/>
    <w:basedOn w:val="afff"/>
    <w:qFormat/>
    <w:rsid w:val="00255462"/>
    <w:pPr>
      <w:pBdr>
        <w:top w:val="single" w:sz="4" w:space="0" w:color="auto"/>
        <w:bottom w:val="single" w:sz="4" w:space="0" w:color="auto"/>
      </w:pBdr>
      <w:adjustRightInd w:val="0"/>
      <w:snapToGrid w:val="0"/>
      <w:spacing w:before="100" w:beforeAutospacing="1" w:after="100" w:afterAutospacing="1" w:line="240" w:lineRule="auto"/>
      <w:ind w:leftChars="-1" w:left="-2"/>
      <w:jc w:val="center"/>
    </w:pPr>
    <w:rPr>
      <w:rFonts w:ascii="宋体" w:hAnsi="宋体" w:cs="Arial"/>
      <w:b/>
      <w:bCs/>
      <w:sz w:val="22"/>
      <w:szCs w:val="22"/>
      <w:lang w:eastAsia="zh-CN" w:bidi="ar-SA"/>
    </w:rPr>
  </w:style>
  <w:style w:type="paragraph" w:customStyle="1" w:styleId="421">
    <w:name w:val="正文列4_2"/>
    <w:basedOn w:val="afff"/>
    <w:qFormat/>
    <w:rsid w:val="00255462"/>
    <w:pPr>
      <w:widowControl w:val="0"/>
      <w:spacing w:before="280" w:after="290" w:line="360" w:lineRule="exact"/>
      <w:ind w:firstLine="420"/>
      <w:jc w:val="both"/>
    </w:pPr>
    <w:rPr>
      <w:rFonts w:ascii="宋体" w:hAnsi="Times New Roman"/>
      <w:color w:val="000000"/>
      <w:kern w:val="2"/>
      <w:sz w:val="24"/>
      <w:szCs w:val="20"/>
      <w:lang w:eastAsia="zh-CN" w:bidi="ar-SA"/>
    </w:rPr>
  </w:style>
  <w:style w:type="paragraph" w:customStyle="1" w:styleId="affffffffffffffffffffffffffffff">
    <w:name w:val="图文"/>
    <w:basedOn w:val="afff"/>
    <w:qFormat/>
    <w:rsid w:val="00255462"/>
    <w:pPr>
      <w:widowControl w:val="0"/>
      <w:tabs>
        <w:tab w:val="left" w:pos="4480"/>
      </w:tabs>
      <w:adjustRightInd w:val="0"/>
      <w:snapToGrid w:val="0"/>
      <w:spacing w:before="280" w:after="290" w:line="520" w:lineRule="exact"/>
      <w:ind w:firstLineChars="200" w:firstLine="200"/>
      <w:jc w:val="center"/>
    </w:pPr>
    <w:rPr>
      <w:rFonts w:ascii="Times New Roman" w:eastAsia="仿宋_GB2312" w:hAnsi="仿宋_GB2312"/>
      <w:color w:val="000000"/>
      <w:kern w:val="2"/>
      <w:sz w:val="18"/>
      <w:szCs w:val="20"/>
      <w:lang w:eastAsia="zh-CN" w:bidi="ar-SA"/>
    </w:rPr>
  </w:style>
  <w:style w:type="paragraph" w:customStyle="1" w:styleId="2ffff9">
    <w:name w:val="正文文本2"/>
    <w:qFormat/>
    <w:rsid w:val="00255462"/>
    <w:pPr>
      <w:widowControl w:val="0"/>
      <w:autoSpaceDE w:val="0"/>
      <w:autoSpaceDN w:val="0"/>
      <w:adjustRightInd w:val="0"/>
      <w:spacing w:before="170" w:line="300" w:lineRule="atLeast"/>
      <w:ind w:left="1134"/>
      <w:jc w:val="both"/>
    </w:pPr>
    <w:rPr>
      <w:rFonts w:ascii="Times New Roman" w:hAnsi="Times New Roman"/>
      <w:color w:val="000000"/>
      <w:sz w:val="24"/>
    </w:rPr>
  </w:style>
  <w:style w:type="paragraph" w:customStyle="1" w:styleId="affc">
    <w:name w:val="正文（国创）"/>
    <w:basedOn w:val="afff"/>
    <w:qFormat/>
    <w:rsid w:val="00255462"/>
    <w:pPr>
      <w:widowControl w:val="0"/>
      <w:numPr>
        <w:numId w:val="69"/>
      </w:numPr>
      <w:tabs>
        <w:tab w:val="clear" w:pos="420"/>
        <w:tab w:val="left" w:pos="360"/>
      </w:tabs>
      <w:adjustRightInd w:val="0"/>
      <w:snapToGrid w:val="0"/>
      <w:spacing w:beforeLines="30" w:before="93" w:after="290" w:line="312" w:lineRule="auto"/>
      <w:ind w:left="0" w:firstLineChars="200" w:firstLine="200"/>
      <w:jc w:val="both"/>
    </w:pPr>
    <w:rPr>
      <w:rFonts w:ascii="宋体" w:hAnsi="宋体"/>
      <w:color w:val="000000"/>
      <w:kern w:val="2"/>
      <w:sz w:val="24"/>
      <w:szCs w:val="21"/>
      <w:lang w:eastAsia="zh-CN" w:bidi="ar-SA"/>
    </w:rPr>
  </w:style>
  <w:style w:type="paragraph" w:customStyle="1" w:styleId="Char3CharCharCharCharCharCharCharCharCharChar1Char1">
    <w:name w:val="Char3 Char Char Char Char Char Char Char Char Char Char1 Char1"/>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201107110">
    <w:name w:val="表-20110711"/>
    <w:basedOn w:val="afff"/>
    <w:qFormat/>
    <w:rsid w:val="00255462"/>
    <w:pPr>
      <w:keepNext/>
      <w:widowControl w:val="0"/>
      <w:topLinePunct/>
      <w:spacing w:before="280" w:afterLines="50" w:after="156" w:line="640" w:lineRule="exact"/>
      <w:ind w:firstLine="420"/>
      <w:jc w:val="center"/>
    </w:pPr>
    <w:rPr>
      <w:rFonts w:ascii="Times New Roman" w:eastAsia="仿宋_GB2312" w:hAnsi="Times New Roman"/>
      <w:b/>
      <w:color w:val="000000"/>
      <w:kern w:val="2"/>
      <w:sz w:val="24"/>
      <w:szCs w:val="28"/>
      <w:lang w:eastAsia="zh-CN" w:bidi="ar-SA"/>
    </w:rPr>
  </w:style>
  <w:style w:type="paragraph" w:customStyle="1" w:styleId="158">
    <w:name w:val="小四 行距: 1.5 倍行距"/>
    <w:basedOn w:val="afff"/>
    <w:qFormat/>
    <w:rsid w:val="00255462"/>
    <w:pPr>
      <w:tabs>
        <w:tab w:val="left" w:pos="907"/>
      </w:tabs>
      <w:spacing w:before="-1" w:after="-1"/>
      <w:ind w:left="907" w:firstLineChars="236" w:hanging="619"/>
    </w:pPr>
    <w:rPr>
      <w:rFonts w:ascii="宋体" w:hAnsi="宋体" w:cs="宋体"/>
      <w:color w:val="000000"/>
      <w:sz w:val="24"/>
      <w:szCs w:val="20"/>
      <w:lang w:eastAsia="zh-CN" w:bidi="ar-SA"/>
    </w:rPr>
  </w:style>
  <w:style w:type="paragraph" w:customStyle="1" w:styleId="93">
    <w:name w:val="日期9"/>
    <w:basedOn w:val="afff"/>
    <w:qFormat/>
    <w:rsid w:val="00255462"/>
    <w:pPr>
      <w:spacing w:before="100" w:beforeAutospacing="1" w:after="100" w:afterAutospacing="1"/>
      <w:ind w:firstLine="420"/>
    </w:pPr>
    <w:rPr>
      <w:rFonts w:ascii="宋体" w:hAnsi="宋体"/>
      <w:color w:val="000000"/>
      <w:sz w:val="24"/>
      <w:lang w:eastAsia="zh-CN" w:bidi="ar-SA"/>
    </w:rPr>
  </w:style>
  <w:style w:type="paragraph" w:customStyle="1" w:styleId="affffffffffffffffffffffffffffff0">
    <w:name w:val="样式 题注 + 居中"/>
    <w:basedOn w:val="affffb"/>
    <w:qFormat/>
    <w:rsid w:val="00255462"/>
    <w:pPr>
      <w:widowControl w:val="0"/>
      <w:spacing w:before="152" w:after="160" w:line="240" w:lineRule="auto"/>
      <w:ind w:firstLineChars="0" w:firstLine="0"/>
      <w:jc w:val="center"/>
    </w:pPr>
    <w:rPr>
      <w:rFonts w:ascii="Arial" w:hAnsi="Arial" w:cs="宋体"/>
      <w:sz w:val="24"/>
      <w:szCs w:val="22"/>
      <w:lang w:val="en-US" w:eastAsia="zh-CN"/>
    </w:rPr>
  </w:style>
  <w:style w:type="paragraph" w:customStyle="1" w:styleId="1ffff6">
    <w:name w:val="标题1格式"/>
    <w:basedOn w:val="11"/>
    <w:qFormat/>
    <w:rsid w:val="00255462"/>
    <w:pPr>
      <w:keepLines/>
      <w:widowControl w:val="0"/>
      <w:numPr>
        <w:numId w:val="0"/>
      </w:numPr>
      <w:tabs>
        <w:tab w:val="left" w:pos="420"/>
        <w:tab w:val="left" w:pos="874"/>
      </w:tabs>
      <w:spacing w:before="120" w:after="120" w:line="240" w:lineRule="auto"/>
      <w:ind w:left="874" w:hanging="420"/>
    </w:pPr>
    <w:rPr>
      <w:rFonts w:ascii="Times New Roman" w:hAnsi="Times New Roman"/>
      <w:b w:val="0"/>
      <w:color w:val="000000"/>
      <w:kern w:val="44"/>
      <w:szCs w:val="48"/>
      <w:lang w:val="en-US" w:eastAsia="zh-CN" w:bidi="ar-SA"/>
    </w:rPr>
  </w:style>
  <w:style w:type="paragraph" w:customStyle="1" w:styleId="CM11">
    <w:name w:val="CM11"/>
    <w:basedOn w:val="afff"/>
    <w:next w:val="afff"/>
    <w:qFormat/>
    <w:rsid w:val="00255462"/>
    <w:pPr>
      <w:widowControl w:val="0"/>
      <w:autoSpaceDE w:val="0"/>
      <w:autoSpaceDN w:val="0"/>
      <w:adjustRightInd w:val="0"/>
      <w:spacing w:line="468" w:lineRule="atLeast"/>
      <w:ind w:firstLine="420"/>
    </w:pPr>
    <w:rPr>
      <w:rFonts w:ascii="宋体" w:hAnsi="Times New Roman"/>
      <w:color w:val="000000"/>
      <w:sz w:val="24"/>
      <w:lang w:eastAsia="zh-CN" w:bidi="ar-SA"/>
    </w:rPr>
  </w:style>
  <w:style w:type="paragraph" w:customStyle="1" w:styleId="aa">
    <w:name w:val="图目录"/>
    <w:basedOn w:val="afffffffffffffffe"/>
    <w:qFormat/>
    <w:rsid w:val="00255462"/>
    <w:pPr>
      <w:numPr>
        <w:numId w:val="70"/>
      </w:numPr>
      <w:tabs>
        <w:tab w:val="clear" w:pos="1312"/>
        <w:tab w:val="left" w:pos="360"/>
        <w:tab w:val="left" w:pos="420"/>
      </w:tabs>
      <w:spacing w:beforeLines="50" w:before="156" w:afterLines="50" w:after="156" w:line="360" w:lineRule="auto"/>
      <w:ind w:left="0" w:firstLine="0"/>
      <w:jc w:val="center"/>
    </w:pPr>
    <w:rPr>
      <w:rFonts w:ascii="Times New Roman" w:hAnsi="Times New Roman"/>
      <w:b/>
      <w:smallCaps w:val="0"/>
      <w:color w:val="000000"/>
      <w:sz w:val="24"/>
      <w:szCs w:val="24"/>
    </w:rPr>
  </w:style>
  <w:style w:type="paragraph" w:customStyle="1" w:styleId="CharCharCharCharCharChar1CharCharCharCharCharCharCharCharCharCharCharChar1CharCharCharChar">
    <w:name w:val="Char Char Char Char Char Char1 Char Char Char Char Char Char Char Char Char Char Char Char1 Char Char Char Char"/>
    <w:basedOn w:val="afff"/>
    <w:qFormat/>
    <w:rsid w:val="00255462"/>
    <w:pPr>
      <w:widowControl w:val="0"/>
      <w:adjustRightInd w:val="0"/>
      <w:spacing w:before="280" w:after="290"/>
      <w:ind w:firstLine="420"/>
      <w:jc w:val="both"/>
    </w:pPr>
    <w:rPr>
      <w:rFonts w:ascii="Times New Roman" w:hAnsi="Times New Roman"/>
      <w:color w:val="000000"/>
      <w:sz w:val="24"/>
      <w:szCs w:val="20"/>
      <w:lang w:eastAsia="zh-CN" w:bidi="ar-SA"/>
    </w:rPr>
  </w:style>
  <w:style w:type="paragraph" w:customStyle="1" w:styleId="affffffffffffffffffffffffffffff1">
    <w:name w:val="右标页眉"/>
    <w:basedOn w:val="afff3"/>
    <w:qFormat/>
    <w:rsid w:val="00255462"/>
    <w:pPr>
      <w:widowControl w:val="0"/>
      <w:pBdr>
        <w:bottom w:val="none" w:sz="0" w:space="0" w:color="auto"/>
      </w:pBdr>
      <w:spacing w:line="240" w:lineRule="exact"/>
      <w:ind w:firstLine="420"/>
      <w:jc w:val="right"/>
    </w:pPr>
    <w:rPr>
      <w:color w:val="000000"/>
      <w:sz w:val="21"/>
      <w:lang w:val="en-US" w:eastAsia="zh-CN"/>
    </w:rPr>
  </w:style>
  <w:style w:type="paragraph" w:customStyle="1" w:styleId="affffffffffffffffffffffffffffff2">
    <w:name w:val="标准文件_二级项目符号"/>
    <w:basedOn w:val="afffffffffe"/>
    <w:qFormat/>
    <w:rsid w:val="00255462"/>
    <w:pPr>
      <w:tabs>
        <w:tab w:val="left" w:pos="780"/>
        <w:tab w:val="left" w:pos="900"/>
      </w:tabs>
      <w:ind w:leftChars="200" w:left="200" w:firstLineChars="0" w:firstLine="0"/>
    </w:pPr>
  </w:style>
  <w:style w:type="paragraph" w:customStyle="1" w:styleId="a12">
    <w:name w:val="a1"/>
    <w:basedOn w:val="11"/>
    <w:qFormat/>
    <w:rsid w:val="00255462"/>
    <w:pPr>
      <w:keepLines/>
      <w:pageBreakBefore/>
      <w:numPr>
        <w:numId w:val="0"/>
      </w:numPr>
      <w:tabs>
        <w:tab w:val="left" w:pos="360"/>
      </w:tabs>
      <w:spacing w:before="0" w:after="0"/>
      <w:jc w:val="center"/>
    </w:pPr>
    <w:rPr>
      <w:rFonts w:ascii="Calibri" w:hAnsi="Calibri" w:cs="宋体"/>
      <w:color w:val="000000"/>
      <w:kern w:val="44"/>
      <w:sz w:val="44"/>
      <w:szCs w:val="44"/>
      <w:lang w:val="en-US" w:eastAsia="zh-CN" w:bidi="ar-SA"/>
    </w:rPr>
  </w:style>
  <w:style w:type="paragraph" w:customStyle="1" w:styleId="CharCharCharCharCharCharCharCharCharCharCharCharCharCharCharCharCharCharCharCharChar10">
    <w:name w:val="Char Char Char Char Char Char Char Char Char Char Char Char Char Char Char Char Char Char Char Char Char1"/>
    <w:basedOn w:val="afff"/>
    <w:qFormat/>
    <w:rsid w:val="00255462"/>
    <w:pPr>
      <w:spacing w:before="280" w:after="160" w:line="240" w:lineRule="exact"/>
      <w:ind w:firstLine="420"/>
    </w:pPr>
    <w:rPr>
      <w:rFonts w:ascii="宋体" w:eastAsia="Times New Roman" w:hAnsi="宋体" w:cs="Verdana"/>
      <w:b/>
      <w:color w:val="000000"/>
      <w:sz w:val="24"/>
      <w:szCs w:val="20"/>
      <w:lang w:bidi="ar-SA"/>
    </w:rPr>
  </w:style>
  <w:style w:type="paragraph" w:customStyle="1" w:styleId="9LegalLevel1111LevelahuhPIM9LegalLeve">
    <w:name w:val="样式 标题 9Legal Level 1.1.1.1.Level (a)huh三级标题PIM 9Legal Leve..."/>
    <w:basedOn w:val="9"/>
    <w:link w:val="9LegalLevel1111LevelahuhPIM9LegalLeveChar"/>
    <w:qFormat/>
    <w:rsid w:val="00255462"/>
    <w:pPr>
      <w:keepNext/>
      <w:keepLines/>
      <w:widowControl w:val="0"/>
      <w:numPr>
        <w:numId w:val="71"/>
      </w:numPr>
      <w:tabs>
        <w:tab w:val="clear" w:pos="0"/>
        <w:tab w:val="left" w:pos="360"/>
        <w:tab w:val="left" w:pos="1584"/>
      </w:tabs>
      <w:adjustRightInd w:val="0"/>
      <w:spacing w:beforeLines="100" w:before="312" w:afterLines="100" w:after="312"/>
      <w:textAlignment w:val="baseline"/>
    </w:pPr>
    <w:rPr>
      <w:rFonts w:ascii="宋体" w:eastAsia="仿宋_GB2312" w:hAnsi="宋体"/>
      <w:b/>
      <w:color w:val="000000"/>
      <w:sz w:val="24"/>
      <w:szCs w:val="20"/>
      <w:lang w:val="en-US" w:eastAsia="zh-CN" w:bidi="ar-SA"/>
    </w:rPr>
  </w:style>
  <w:style w:type="paragraph" w:customStyle="1" w:styleId="125">
    <w:name w:val="行间12_5号"/>
    <w:basedOn w:val="afff"/>
    <w:qFormat/>
    <w:rsid w:val="00255462"/>
    <w:pPr>
      <w:widowControl w:val="0"/>
      <w:adjustRightInd w:val="0"/>
      <w:spacing w:before="280" w:after="290" w:line="240" w:lineRule="exact"/>
      <w:ind w:firstLine="420"/>
      <w:jc w:val="center"/>
      <w:textAlignment w:val="baseline"/>
    </w:pPr>
    <w:rPr>
      <w:rFonts w:ascii="Times New Roman" w:hAnsi="Times New Roman"/>
      <w:color w:val="000000"/>
      <w:sz w:val="24"/>
      <w:szCs w:val="20"/>
      <w:lang w:eastAsia="zh-CN" w:bidi="ar-SA"/>
    </w:rPr>
  </w:style>
  <w:style w:type="paragraph" w:customStyle="1" w:styleId="qi">
    <w:name w:val="qi正文文本"/>
    <w:basedOn w:val="afff"/>
    <w:link w:val="qiChar"/>
    <w:qFormat/>
    <w:rsid w:val="00255462"/>
    <w:pPr>
      <w:numPr>
        <w:numId w:val="72"/>
      </w:numPr>
      <w:spacing w:before="-1" w:after="-1"/>
      <w:ind w:firstLine="0"/>
    </w:pPr>
    <w:rPr>
      <w:rFonts w:ascii="宋体"/>
      <w:b/>
      <w:color w:val="000000"/>
      <w:sz w:val="28"/>
      <w:szCs w:val="20"/>
      <w:lang w:eastAsia="zh-CN" w:bidi="ar-SA"/>
    </w:rPr>
  </w:style>
  <w:style w:type="paragraph" w:customStyle="1" w:styleId="2ffffa">
    <w:name w:val="正文 + 首行缩进:  2 字符"/>
    <w:basedOn w:val="afff"/>
    <w:qFormat/>
    <w:rsid w:val="00255462"/>
    <w:pPr>
      <w:spacing w:beforeLines="25" w:before="78" w:afterLines="25" w:after="78"/>
      <w:ind w:firstLineChars="236" w:firstLine="566"/>
    </w:pPr>
    <w:rPr>
      <w:rFonts w:ascii="Times New Roman" w:hAnsi="Times New Roman" w:cs="Angsana New"/>
      <w:b/>
      <w:bCs/>
      <w:kern w:val="2"/>
      <w:szCs w:val="20"/>
      <w:lang w:eastAsia="zh-CN" w:bidi="ar-SA"/>
    </w:rPr>
  </w:style>
  <w:style w:type="paragraph" w:customStyle="1" w:styleId="422">
    <w:name w:val="列表编号 42"/>
    <w:basedOn w:val="afff"/>
    <w:qFormat/>
    <w:rsid w:val="00255462"/>
    <w:pPr>
      <w:widowControl w:val="0"/>
      <w:tabs>
        <w:tab w:val="left" w:pos="840"/>
        <w:tab w:val="left" w:pos="1620"/>
      </w:tabs>
      <w:spacing w:before="280" w:after="290" w:line="377" w:lineRule="auto"/>
      <w:ind w:left="840" w:hanging="420"/>
      <w:jc w:val="both"/>
    </w:pPr>
    <w:rPr>
      <w:rFonts w:ascii="Times New Roman" w:hAnsi="Times New Roman"/>
      <w:color w:val="000000"/>
      <w:kern w:val="2"/>
      <w:sz w:val="24"/>
      <w:szCs w:val="21"/>
      <w:lang w:eastAsia="zh-CN" w:bidi="ar-SA"/>
    </w:rPr>
  </w:style>
  <w:style w:type="paragraph" w:customStyle="1" w:styleId="xl27">
    <w:name w:val="xl27"/>
    <w:basedOn w:val="afff"/>
    <w:qFormat/>
    <w:rsid w:val="00255462"/>
    <w:pPr>
      <w:pBdr>
        <w:top w:val="single" w:sz="4" w:space="0" w:color="auto"/>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pPr>
    <w:rPr>
      <w:rFonts w:ascii="宋体" w:hAnsi="宋体" w:cs="Arial"/>
      <w:sz w:val="24"/>
      <w:szCs w:val="21"/>
      <w:lang w:eastAsia="zh-CN" w:bidi="ar-SA"/>
    </w:rPr>
  </w:style>
  <w:style w:type="paragraph" w:customStyle="1" w:styleId="afffffffff2">
    <w:name w:val="正文 居中加粗"/>
    <w:basedOn w:val="afff"/>
    <w:link w:val="Charff2"/>
    <w:qFormat/>
    <w:rsid w:val="00255462"/>
    <w:pPr>
      <w:widowControl w:val="0"/>
      <w:ind w:firstLine="420"/>
      <w:jc w:val="center"/>
    </w:pPr>
    <w:rPr>
      <w:rFonts w:ascii="宋体" w:hAnsi="宋体" w:cs="宋体"/>
      <w:b/>
      <w:bCs/>
      <w:color w:val="000000"/>
      <w:sz w:val="24"/>
      <w:szCs w:val="20"/>
      <w:lang w:eastAsia="zh-CN" w:bidi="ar-SA"/>
    </w:rPr>
  </w:style>
  <w:style w:type="paragraph" w:customStyle="1" w:styleId="affffffffffffffffffffffffffffff3">
    <w:name w:val="段间行"/>
    <w:basedOn w:val="afff"/>
    <w:qFormat/>
    <w:rsid w:val="00255462"/>
    <w:pPr>
      <w:widowControl w:val="0"/>
      <w:ind w:firstLine="420"/>
      <w:jc w:val="both"/>
    </w:pPr>
    <w:rPr>
      <w:rFonts w:ascii="宋体" w:hAnsi="Times New Roman" w:hint="eastAsia"/>
      <w:color w:val="000000"/>
      <w:kern w:val="2"/>
      <w:sz w:val="24"/>
      <w:szCs w:val="20"/>
      <w:lang w:eastAsia="zh-CN" w:bidi="ar-SA"/>
    </w:rPr>
  </w:style>
  <w:style w:type="paragraph" w:customStyle="1" w:styleId="CharChar2Char">
    <w:name w:val="Char Char2 Char"/>
    <w:basedOn w:val="affff0"/>
    <w:qFormat/>
    <w:rsid w:val="00255462"/>
    <w:pPr>
      <w:widowControl w:val="0"/>
      <w:shd w:val="clear" w:color="auto" w:fill="000080"/>
      <w:ind w:firstLine="420"/>
      <w:jc w:val="both"/>
    </w:pPr>
    <w:rPr>
      <w:rFonts w:ascii="Tahoma" w:hAnsi="Tahoma"/>
      <w:color w:val="000000"/>
      <w:sz w:val="24"/>
      <w:szCs w:val="24"/>
      <w:lang w:val="en-US" w:eastAsia="zh-CN"/>
    </w:rPr>
  </w:style>
  <w:style w:type="paragraph" w:customStyle="1" w:styleId="370">
    <w:name w:val="标题 37"/>
    <w:basedOn w:val="afff"/>
    <w:qFormat/>
    <w:rsid w:val="00255462"/>
    <w:pPr>
      <w:widowControl w:val="0"/>
      <w:adjustRightInd w:val="0"/>
      <w:snapToGrid w:val="0"/>
      <w:spacing w:line="240" w:lineRule="auto"/>
      <w:ind w:leftChars="-1" w:left="-2"/>
      <w:jc w:val="both"/>
    </w:pPr>
    <w:rPr>
      <w:rFonts w:ascii="Arial" w:hAnsi="Arial" w:cs="Arial"/>
      <w:kern w:val="2"/>
      <w:lang w:eastAsia="zh-CN" w:bidi="ar-SA"/>
    </w:rPr>
  </w:style>
  <w:style w:type="paragraph" w:customStyle="1" w:styleId="3H3h33rdlevel3Head3section3section31section321">
    <w:name w:val="样式 标题 3H3h33rd level3Head 3section:3section:31section:32...1"/>
    <w:basedOn w:val="31"/>
    <w:qFormat/>
    <w:rsid w:val="00255462"/>
    <w:pPr>
      <w:keepLines/>
      <w:tabs>
        <w:tab w:val="left" w:pos="2160"/>
      </w:tabs>
      <w:adjustRightInd w:val="0"/>
      <w:snapToGrid w:val="0"/>
      <w:spacing w:beforeLines="50" w:before="156" w:after="0"/>
      <w:ind w:left="720" w:hanging="720"/>
    </w:pPr>
    <w:rPr>
      <w:rFonts w:ascii="Times New Roman" w:eastAsia="仿宋_GB2312" w:hAnsi="Times New Roman" w:cs="宋体"/>
      <w:snapToGrid w:val="0"/>
      <w:color w:val="000000"/>
      <w:szCs w:val="20"/>
      <w:lang w:val="en-US" w:eastAsia="zh-CN" w:bidi="ar-SA"/>
    </w:rPr>
  </w:style>
  <w:style w:type="paragraph" w:customStyle="1" w:styleId="xl212">
    <w:name w:val="xl212"/>
    <w:basedOn w:val="afff"/>
    <w:qFormat/>
    <w:rsid w:val="00255462"/>
    <w:pPr>
      <w:pBdr>
        <w:top w:val="single" w:sz="4" w:space="0" w:color="auto"/>
        <w:left w:val="single" w:sz="8" w:space="0" w:color="auto"/>
        <w:bottom w:val="single" w:sz="4" w:space="0" w:color="auto"/>
      </w:pBdr>
      <w:spacing w:before="100" w:beforeAutospacing="1" w:after="100" w:afterAutospacing="1"/>
      <w:ind w:firstLine="480"/>
    </w:pPr>
    <w:rPr>
      <w:rFonts w:ascii="宋体" w:hAnsi="宋体" w:cs="宋体"/>
      <w:color w:val="000000"/>
      <w:sz w:val="24"/>
      <w:szCs w:val="21"/>
      <w:lang w:eastAsia="zh-CN" w:bidi="ar-SA"/>
    </w:rPr>
  </w:style>
  <w:style w:type="paragraph" w:customStyle="1" w:styleId="Proposalsbody">
    <w:name w:val="Proposals body"/>
    <w:basedOn w:val="afff"/>
    <w:next w:val="afff"/>
    <w:qFormat/>
    <w:rsid w:val="00255462"/>
    <w:pPr>
      <w:numPr>
        <w:numId w:val="73"/>
      </w:numPr>
      <w:tabs>
        <w:tab w:val="clear" w:pos="1080"/>
        <w:tab w:val="left" w:pos="360"/>
      </w:tabs>
      <w:ind w:left="0" w:firstLine="576"/>
    </w:pPr>
    <w:rPr>
      <w:rFonts w:ascii="宋体" w:hAnsi="Times New Roman"/>
      <w:color w:val="000000"/>
      <w:sz w:val="24"/>
      <w:szCs w:val="20"/>
      <w:lang w:eastAsia="zh-CN" w:bidi="ar-SA"/>
    </w:rPr>
  </w:style>
  <w:style w:type="paragraph" w:customStyle="1" w:styleId="xl239">
    <w:name w:val="xl239"/>
    <w:basedOn w:val="afff"/>
    <w:qFormat/>
    <w:rsid w:val="00255462"/>
    <w:pPr>
      <w:pBdr>
        <w:top w:val="single" w:sz="4" w:space="0" w:color="auto"/>
        <w:left w:val="single" w:sz="4" w:space="0" w:color="auto"/>
        <w:bottom w:val="single" w:sz="4" w:space="0" w:color="auto"/>
        <w:right w:val="single" w:sz="4" w:space="0" w:color="auto"/>
      </w:pBdr>
      <w:shd w:val="clear" w:color="000000" w:fill="33CCCC"/>
      <w:spacing w:before="100" w:beforeAutospacing="1" w:after="100" w:afterAutospacing="1"/>
      <w:ind w:firstLineChars="236" w:firstLine="566"/>
    </w:pPr>
    <w:rPr>
      <w:rFonts w:ascii="宋体" w:hAnsi="宋体" w:cs="宋体"/>
      <w:b/>
      <w:bCs/>
      <w:color w:val="000000"/>
      <w:sz w:val="18"/>
      <w:szCs w:val="18"/>
      <w:lang w:eastAsia="zh-CN" w:bidi="ar-SA"/>
    </w:rPr>
  </w:style>
  <w:style w:type="paragraph" w:customStyle="1" w:styleId="1ALTZPI1">
    <w:name w:val="样式 正文缩进四号特点表正文正文非缩进段1ALT+ZPI正文文字首行缩进正文1缩进正文双线水上软件样式..."/>
    <w:basedOn w:val="afffe"/>
    <w:qFormat/>
    <w:rsid w:val="00255462"/>
    <w:pPr>
      <w:widowControl w:val="0"/>
      <w:spacing w:beforeLines="50" w:before="156" w:afterLines="50" w:after="156"/>
      <w:ind w:firstLineChars="200" w:firstLine="480"/>
      <w:jc w:val="both"/>
    </w:pPr>
    <w:rPr>
      <w:rFonts w:ascii="宋体" w:hAnsi="宋体" w:cs="宋体"/>
      <w:szCs w:val="24"/>
      <w:lang w:val="en-US" w:eastAsia="zh-CN" w:bidi="ar-SA"/>
    </w:rPr>
  </w:style>
  <w:style w:type="paragraph" w:customStyle="1" w:styleId="xl37">
    <w:name w:val="xl37"/>
    <w:basedOn w:val="afff"/>
    <w:qFormat/>
    <w:rsid w:val="00255462"/>
    <w:pPr>
      <w:pBdr>
        <w:top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textAlignment w:val="top"/>
    </w:pPr>
    <w:rPr>
      <w:rFonts w:ascii="黑体" w:eastAsia="黑体" w:hAnsi="宋体" w:cs="Arial" w:hint="eastAsia"/>
      <w:sz w:val="24"/>
      <w:szCs w:val="21"/>
      <w:lang w:eastAsia="zh-CN" w:bidi="ar-SA"/>
    </w:rPr>
  </w:style>
  <w:style w:type="paragraph" w:customStyle="1" w:styleId="affffffffffffffffffffffffffffff4">
    <w:name w:val="并列"/>
    <w:basedOn w:val="afff"/>
    <w:qFormat/>
    <w:rsid w:val="00255462"/>
    <w:pPr>
      <w:widowControl w:val="0"/>
      <w:adjustRightInd w:val="0"/>
      <w:snapToGrid w:val="0"/>
      <w:spacing w:before="280" w:after="290"/>
      <w:ind w:firstLine="420"/>
      <w:jc w:val="both"/>
    </w:pPr>
    <w:rPr>
      <w:rFonts w:ascii="Times New Roman" w:hAnsi="Times New Roman"/>
      <w:bCs/>
      <w:color w:val="000000"/>
      <w:kern w:val="2"/>
      <w:sz w:val="24"/>
      <w:lang w:eastAsia="zh-CN" w:bidi="ar-SA"/>
    </w:rPr>
  </w:style>
  <w:style w:type="paragraph" w:customStyle="1" w:styleId="affffffffffffffffffffffffffffff5">
    <w:name w:val="是"/>
    <w:basedOn w:val="afff"/>
    <w:qFormat/>
    <w:rsid w:val="00255462"/>
    <w:pPr>
      <w:widowControl w:val="0"/>
      <w:autoSpaceDE w:val="0"/>
      <w:autoSpaceDN w:val="0"/>
      <w:adjustRightInd w:val="0"/>
      <w:ind w:firstLine="420"/>
      <w:jc w:val="both"/>
    </w:pPr>
    <w:rPr>
      <w:rFonts w:ascii="Times New Roman" w:eastAsia="仿宋_GB2312" w:hAnsi="Times New Roman"/>
      <w:color w:val="FF0000"/>
      <w:sz w:val="18"/>
      <w:szCs w:val="20"/>
      <w:lang w:eastAsia="zh-CN" w:bidi="ar-SA"/>
    </w:rPr>
  </w:style>
  <w:style w:type="paragraph" w:customStyle="1" w:styleId="Code">
    <w:name w:val="Code"/>
    <w:basedOn w:val="affffffffffffff7"/>
    <w:qFormat/>
    <w:rsid w:val="00255462"/>
    <w:pPr>
      <w:shd w:val="clear" w:color="auto" w:fill="F3F3F3"/>
      <w:spacing w:beforeLines="0" w:before="0" w:afterLines="0" w:after="0"/>
      <w:jc w:val="left"/>
    </w:pPr>
    <w:rPr>
      <w:rFonts w:ascii="Courier New" w:hAnsi="Courier New"/>
      <w:sz w:val="18"/>
      <w:szCs w:val="18"/>
    </w:rPr>
  </w:style>
  <w:style w:type="paragraph" w:customStyle="1" w:styleId="CharChar1CharChar1CharCharCharCharCharChar">
    <w:name w:val="Char Char1 Char Char1 Char Char Char Char Char Char"/>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5BodyTextRbullet2H5PIM5L55dashddh5BlockLab2">
    <w:name w:val="样式 标题 5Body Text (R)bullet2H5PIM 5L55dashddh5Block Lab...2"/>
    <w:basedOn w:val="5"/>
    <w:qFormat/>
    <w:rsid w:val="00255462"/>
    <w:pPr>
      <w:keepNext/>
      <w:keepLines/>
      <w:widowControl w:val="0"/>
      <w:numPr>
        <w:ilvl w:val="0"/>
        <w:numId w:val="0"/>
      </w:numPr>
      <w:tabs>
        <w:tab w:val="left" w:pos="3600"/>
      </w:tabs>
      <w:spacing w:before="0" w:afterLines="50" w:after="156"/>
      <w:ind w:left="737" w:hanging="737"/>
      <w:jc w:val="both"/>
    </w:pPr>
    <w:rPr>
      <w:rFonts w:ascii="Arial" w:eastAsia="黑体" w:hAnsi="Arial" w:cs="宋体"/>
      <w:i w:val="0"/>
      <w:iCs w:val="0"/>
      <w:color w:val="000000"/>
      <w:kern w:val="2"/>
      <w:sz w:val="28"/>
      <w:szCs w:val="28"/>
      <w:lang w:val="en-US" w:eastAsia="zh-CN" w:bidi="ar-SA"/>
    </w:rPr>
  </w:style>
  <w:style w:type="paragraph" w:customStyle="1" w:styleId="5f4">
    <w:name w:val="正文缩进 5"/>
    <w:basedOn w:val="2f"/>
    <w:qFormat/>
    <w:rsid w:val="00255462"/>
    <w:pPr>
      <w:spacing w:after="240"/>
      <w:ind w:firstLineChars="0" w:firstLine="567"/>
    </w:pPr>
    <w:rPr>
      <w:rFonts w:ascii="宋体" w:cs="Angsana New"/>
      <w:color w:val="000000"/>
      <w:spacing w:val="40"/>
      <w:sz w:val="24"/>
      <w:szCs w:val="20"/>
      <w:lang w:val="en-US" w:eastAsia="zh-CN" w:bidi="ar-SA"/>
    </w:rPr>
  </w:style>
  <w:style w:type="paragraph" w:customStyle="1" w:styleId="21a">
    <w:name w:val="正文文本缩进 21"/>
    <w:basedOn w:val="afff"/>
    <w:qFormat/>
    <w:rsid w:val="00255462"/>
    <w:pPr>
      <w:spacing w:before="280" w:after="120" w:line="480" w:lineRule="auto"/>
      <w:ind w:leftChars="200" w:left="420" w:firstLine="420"/>
    </w:pPr>
    <w:rPr>
      <w:rFonts w:ascii="Times New Roman" w:hAnsi="Times New Roman"/>
      <w:color w:val="000000"/>
      <w:kern w:val="2"/>
      <w:sz w:val="24"/>
      <w:lang w:eastAsia="zh-CN" w:bidi="ar-SA"/>
    </w:rPr>
  </w:style>
  <w:style w:type="paragraph" w:customStyle="1" w:styleId="350">
    <w:name w:val="标题 35"/>
    <w:basedOn w:val="afff"/>
    <w:qFormat/>
    <w:rsid w:val="00255462"/>
    <w:pPr>
      <w:widowControl w:val="0"/>
      <w:adjustRightInd w:val="0"/>
      <w:snapToGrid w:val="0"/>
      <w:spacing w:line="240" w:lineRule="auto"/>
      <w:ind w:leftChars="-1" w:left="-2"/>
      <w:jc w:val="both"/>
    </w:pPr>
    <w:rPr>
      <w:rFonts w:ascii="Arial" w:hAnsi="Arial" w:cs="Arial"/>
      <w:kern w:val="2"/>
      <w:lang w:eastAsia="zh-CN" w:bidi="ar-SA"/>
    </w:rPr>
  </w:style>
  <w:style w:type="paragraph" w:customStyle="1" w:styleId="xl167">
    <w:name w:val="xl167"/>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textAlignment w:val="center"/>
    </w:pPr>
    <w:rPr>
      <w:rFonts w:ascii="宋体" w:hAnsi="宋体" w:cs="宋体"/>
      <w:b/>
      <w:bCs/>
      <w:color w:val="000000"/>
      <w:sz w:val="22"/>
      <w:szCs w:val="22"/>
      <w:lang w:eastAsia="zh-CN" w:bidi="ar-SA"/>
    </w:rPr>
  </w:style>
  <w:style w:type="paragraph" w:customStyle="1" w:styleId="44">
    <w:name w:val="样式4"/>
    <w:basedOn w:val="TOC1"/>
    <w:link w:val="4Char0"/>
    <w:qFormat/>
    <w:rsid w:val="00255462"/>
    <w:pPr>
      <w:widowControl w:val="0"/>
      <w:tabs>
        <w:tab w:val="clear" w:pos="420"/>
        <w:tab w:val="clear" w:pos="9627"/>
      </w:tabs>
      <w:spacing w:line="440" w:lineRule="exact"/>
      <w:jc w:val="center"/>
    </w:pPr>
    <w:rPr>
      <w:rFonts w:cs="Angsana New"/>
      <w:bCs w:val="0"/>
      <w:sz w:val="24"/>
      <w:lang w:eastAsia="zh-CN" w:bidi="ar-SA"/>
    </w:rPr>
  </w:style>
  <w:style w:type="paragraph" w:customStyle="1" w:styleId="aff1">
    <w:name w:val="条目"/>
    <w:basedOn w:val="afff"/>
    <w:qFormat/>
    <w:rsid w:val="00255462"/>
    <w:pPr>
      <w:widowControl w:val="0"/>
      <w:numPr>
        <w:numId w:val="74"/>
      </w:numPr>
      <w:tabs>
        <w:tab w:val="left" w:pos="360"/>
        <w:tab w:val="left" w:pos="902"/>
      </w:tabs>
      <w:adjustRightInd w:val="0"/>
      <w:snapToGrid w:val="0"/>
      <w:spacing w:before="280" w:after="290"/>
      <w:jc w:val="both"/>
    </w:pPr>
    <w:rPr>
      <w:rFonts w:ascii="Times New Roman" w:hAnsi="Times New Roman"/>
      <w:color w:val="000000"/>
      <w:kern w:val="2"/>
      <w:sz w:val="24"/>
      <w:lang w:eastAsia="zh-CN" w:bidi="ar-SA"/>
    </w:rPr>
  </w:style>
  <w:style w:type="paragraph" w:customStyle="1" w:styleId="affffffffffffffffffffffffffffff6">
    <w:name w:val="封面标准英文名称"/>
    <w:qFormat/>
    <w:rsid w:val="00255462"/>
    <w:pPr>
      <w:widowControl w:val="0"/>
      <w:spacing w:before="370" w:after="290" w:line="400" w:lineRule="exact"/>
      <w:jc w:val="center"/>
    </w:pPr>
    <w:rPr>
      <w:rFonts w:ascii="Times New Roman" w:hAnsi="Times New Roman"/>
      <w:sz w:val="28"/>
    </w:rPr>
  </w:style>
  <w:style w:type="paragraph" w:customStyle="1" w:styleId="z1">
    <w:name w:val="z1"/>
    <w:basedOn w:val="afff"/>
    <w:qFormat/>
    <w:rsid w:val="00255462"/>
    <w:pPr>
      <w:wordWrap w:val="0"/>
      <w:adjustRightInd w:val="0"/>
      <w:snapToGrid w:val="0"/>
      <w:spacing w:beforeLines="50" w:before="156" w:afterLines="50" w:after="156" w:line="300" w:lineRule="auto"/>
      <w:ind w:leftChars="171" w:left="359" w:firstLineChars="200" w:firstLine="480"/>
      <w:jc w:val="both"/>
    </w:pPr>
    <w:rPr>
      <w:rFonts w:ascii="宋体" w:hAnsi="宋体"/>
      <w:color w:val="000000"/>
      <w:kern w:val="2"/>
      <w:sz w:val="24"/>
      <w:szCs w:val="21"/>
      <w:lang w:eastAsia="zh-CN" w:bidi="ar-SA"/>
    </w:rPr>
  </w:style>
  <w:style w:type="paragraph" w:customStyle="1" w:styleId="4h4FirstSubheadingH4sect1234RefHeading">
    <w:name w:val="样式 标题 4第三层条第四层h4First SubheadingH4sect 1.2.3.4Ref Heading..."/>
    <w:basedOn w:val="4"/>
    <w:qFormat/>
    <w:rsid w:val="00255462"/>
    <w:pPr>
      <w:keepLines/>
      <w:widowControl w:val="0"/>
      <w:numPr>
        <w:ilvl w:val="0"/>
        <w:numId w:val="0"/>
      </w:numPr>
      <w:tabs>
        <w:tab w:val="left" w:pos="2640"/>
        <w:tab w:val="left" w:pos="2880"/>
      </w:tabs>
      <w:spacing w:before="280" w:after="290" w:line="372" w:lineRule="auto"/>
      <w:ind w:left="864" w:rightChars="100" w:right="100" w:hanging="864"/>
    </w:pPr>
    <w:rPr>
      <w:rFonts w:ascii="黑体" w:hAnsi="黑体"/>
      <w:color w:val="000000"/>
      <w:sz w:val="28"/>
      <w:lang w:val="en-US" w:eastAsia="zh-CN" w:bidi="ar-SA"/>
    </w:rPr>
  </w:style>
  <w:style w:type="paragraph" w:customStyle="1" w:styleId="CharCharCharChar1TimesNewRoman">
    <w:name w:val="样式 纯文本普通文字 Char纯文本 Char普通文字 Char Char标题1 + Times New Roman ..."/>
    <w:next w:val="affff0"/>
    <w:link w:val="CharCharCharChar1TimesNewRomanChar1"/>
    <w:qFormat/>
    <w:rsid w:val="00255462"/>
    <w:pPr>
      <w:autoSpaceDE w:val="0"/>
      <w:autoSpaceDN w:val="0"/>
      <w:adjustRightInd w:val="0"/>
      <w:spacing w:before="-1" w:after="-1" w:line="480" w:lineRule="atLeast"/>
      <w:ind w:firstLine="482"/>
    </w:pPr>
    <w:rPr>
      <w:rFonts w:cs="宋体"/>
      <w:sz w:val="24"/>
      <w:szCs w:val="24"/>
    </w:rPr>
  </w:style>
  <w:style w:type="paragraph" w:customStyle="1" w:styleId="affffffffffffffffffffffffffffff7">
    <w:name w:val="水印"/>
    <w:basedOn w:val="afff"/>
    <w:qFormat/>
    <w:rsid w:val="00255462"/>
    <w:pPr>
      <w:widowControl w:val="0"/>
      <w:adjustRightInd w:val="0"/>
      <w:spacing w:line="240" w:lineRule="atLeast"/>
      <w:ind w:firstLine="420"/>
      <w:jc w:val="both"/>
      <w:textAlignment w:val="baseline"/>
    </w:pPr>
    <w:rPr>
      <w:rFonts w:ascii="Times New Roman" w:hAnsi="Times New Roman"/>
      <w:color w:val="000000"/>
      <w:sz w:val="24"/>
      <w:szCs w:val="20"/>
      <w:lang w:eastAsia="zh-CN" w:bidi="ar-SA"/>
    </w:rPr>
  </w:style>
  <w:style w:type="paragraph" w:customStyle="1" w:styleId="Charffffff6">
    <w:name w:val="默认段落字体 Char"/>
    <w:basedOn w:val="afff"/>
    <w:qFormat/>
    <w:rsid w:val="00255462"/>
    <w:pPr>
      <w:widowControl w:val="0"/>
      <w:ind w:firstLine="420"/>
      <w:jc w:val="both"/>
    </w:pPr>
    <w:rPr>
      <w:rFonts w:ascii="Times New Roman" w:hAnsi="Times New Roman"/>
      <w:color w:val="000000"/>
      <w:kern w:val="2"/>
      <w:sz w:val="24"/>
      <w:lang w:eastAsia="zh-CN" w:bidi="ar-SA"/>
    </w:rPr>
  </w:style>
  <w:style w:type="paragraph" w:customStyle="1" w:styleId="affffffffffffffffffffffffffffff8">
    <w:name w:val="时间"/>
    <w:basedOn w:val="afff"/>
    <w:qFormat/>
    <w:rsid w:val="00255462"/>
    <w:pPr>
      <w:widowControl w:val="0"/>
      <w:spacing w:before="280" w:after="290" w:line="377" w:lineRule="auto"/>
      <w:ind w:firstLine="420"/>
      <w:jc w:val="center"/>
    </w:pPr>
    <w:rPr>
      <w:rFonts w:ascii="Times New Roman" w:hAnsi="Times New Roman" w:cs="宋体"/>
      <w:color w:val="000000"/>
      <w:kern w:val="2"/>
      <w:sz w:val="30"/>
      <w:szCs w:val="20"/>
      <w:lang w:eastAsia="zh-CN" w:bidi="ar-SA"/>
    </w:rPr>
  </w:style>
  <w:style w:type="paragraph" w:customStyle="1" w:styleId="affffffffffffffffffffffffffffff9">
    <w:name w:val="标准格式"/>
    <w:basedOn w:val="afff"/>
    <w:qFormat/>
    <w:rsid w:val="00255462"/>
    <w:pPr>
      <w:widowControl w:val="0"/>
      <w:spacing w:line="300" w:lineRule="auto"/>
      <w:ind w:firstLine="420"/>
      <w:jc w:val="both"/>
    </w:pPr>
    <w:rPr>
      <w:rFonts w:ascii="Times New Roman" w:eastAsia="仿宋_GB2312" w:hAnsi="Times New Roman"/>
      <w:color w:val="000000"/>
      <w:kern w:val="2"/>
      <w:sz w:val="24"/>
      <w:lang w:eastAsia="zh-CN" w:bidi="ar-SA"/>
    </w:rPr>
  </w:style>
  <w:style w:type="paragraph" w:customStyle="1" w:styleId="affffffffffffffffffffffffffffffa">
    <w:name w:val="图表脚标"/>
    <w:basedOn w:val="affffb"/>
    <w:qFormat/>
    <w:rsid w:val="00255462"/>
    <w:pPr>
      <w:widowControl w:val="0"/>
      <w:spacing w:beforeLines="50" w:before="156" w:afterLines="50" w:after="156" w:line="377" w:lineRule="auto"/>
      <w:ind w:firstLineChars="0" w:firstLine="420"/>
      <w:jc w:val="center"/>
    </w:pPr>
    <w:rPr>
      <w:rFonts w:ascii="宋体" w:eastAsia="宋体" w:hAnsi="宋体"/>
      <w:color w:val="000000"/>
      <w:sz w:val="24"/>
      <w:szCs w:val="24"/>
      <w:lang w:val="en-US" w:eastAsia="zh-CN"/>
    </w:rPr>
  </w:style>
  <w:style w:type="paragraph" w:customStyle="1" w:styleId="xl62">
    <w:name w:val="xl62"/>
    <w:basedOn w:val="afff"/>
    <w:qFormat/>
    <w:rsid w:val="00255462"/>
    <w:pPr>
      <w:pBdr>
        <w:top w:val="single" w:sz="4" w:space="0" w:color="auto"/>
        <w:bottom w:val="single" w:sz="4" w:space="0" w:color="auto"/>
      </w:pBdr>
      <w:spacing w:before="100" w:beforeAutospacing="1" w:after="100" w:afterAutospacing="1" w:line="240" w:lineRule="auto"/>
      <w:jc w:val="center"/>
    </w:pPr>
    <w:rPr>
      <w:rFonts w:ascii="宋体" w:hAnsi="宋体" w:cs="宋体"/>
      <w:b/>
      <w:bCs/>
      <w:sz w:val="20"/>
      <w:szCs w:val="20"/>
      <w:lang w:eastAsia="zh-CN" w:bidi="ar-SA"/>
    </w:rPr>
  </w:style>
  <w:style w:type="paragraph" w:customStyle="1" w:styleId="bigfont">
    <w:name w:val="big_font"/>
    <w:basedOn w:val="afff"/>
    <w:qFormat/>
    <w:rsid w:val="00255462"/>
    <w:pPr>
      <w:spacing w:before="100" w:beforeAutospacing="1" w:after="100" w:afterAutospacing="1"/>
      <w:ind w:firstLine="480"/>
    </w:pPr>
    <w:rPr>
      <w:rFonts w:ascii="Verdana, Arial, sans-serif" w:hAnsi="Verdana, Arial, sans-serif"/>
      <w:b/>
      <w:bCs/>
      <w:color w:val="14375F"/>
      <w:sz w:val="22"/>
      <w:szCs w:val="22"/>
      <w:lang w:eastAsia="zh-CN" w:bidi="ar-SA"/>
    </w:rPr>
  </w:style>
  <w:style w:type="paragraph" w:customStyle="1" w:styleId="affffffffffffffffffffffffffffffb">
    <w:name w:val="注："/>
    <w:next w:val="afffe"/>
    <w:qFormat/>
    <w:rsid w:val="00255462"/>
    <w:pPr>
      <w:widowControl w:val="0"/>
      <w:autoSpaceDE w:val="0"/>
      <w:autoSpaceDN w:val="0"/>
      <w:spacing w:before="280" w:after="290" w:line="377" w:lineRule="auto"/>
      <w:ind w:left="840" w:hanging="420"/>
      <w:jc w:val="both"/>
    </w:pPr>
    <w:rPr>
      <w:rFonts w:ascii="宋体" w:hAnsi="Times New Roman"/>
      <w:sz w:val="18"/>
    </w:rPr>
  </w:style>
  <w:style w:type="paragraph" w:customStyle="1" w:styleId="1523">
    <w:name w:val="样式 小四 行距: 1.5 倍行距 首行缩进:  2 字符"/>
    <w:basedOn w:val="afff"/>
    <w:qFormat/>
    <w:rsid w:val="00255462"/>
    <w:pPr>
      <w:spacing w:before="-1" w:after="-1"/>
      <w:ind w:firstLineChars="200" w:firstLine="200"/>
    </w:pPr>
    <w:rPr>
      <w:rFonts w:ascii="宋体" w:eastAsia="楷体_GB2312" w:hAnsi="宋体" w:cs="宋体"/>
      <w:color w:val="000000"/>
      <w:sz w:val="24"/>
      <w:szCs w:val="20"/>
      <w:lang w:eastAsia="zh-CN" w:bidi="ar-SA"/>
    </w:rPr>
  </w:style>
  <w:style w:type="paragraph" w:customStyle="1" w:styleId="720">
    <w:name w:val="索引 72"/>
    <w:basedOn w:val="afff"/>
    <w:next w:val="afff"/>
    <w:qFormat/>
    <w:rsid w:val="00255462"/>
    <w:pPr>
      <w:widowControl w:val="0"/>
      <w:spacing w:before="280" w:after="290" w:line="377" w:lineRule="auto"/>
      <w:ind w:leftChars="1200" w:left="1200" w:firstLine="420"/>
      <w:jc w:val="both"/>
    </w:pPr>
    <w:rPr>
      <w:rFonts w:ascii="Times New Roman" w:hAnsi="Times New Roman"/>
      <w:color w:val="000000"/>
      <w:kern w:val="2"/>
      <w:sz w:val="24"/>
      <w:szCs w:val="21"/>
      <w:lang w:eastAsia="zh-CN" w:bidi="ar-SA"/>
    </w:rPr>
  </w:style>
  <w:style w:type="paragraph" w:customStyle="1" w:styleId="68">
    <w:name w:val="正文6"/>
    <w:qFormat/>
    <w:rsid w:val="00255462"/>
    <w:pPr>
      <w:widowControl w:val="0"/>
      <w:adjustRightInd w:val="0"/>
      <w:spacing w:line="312" w:lineRule="atLeast"/>
      <w:jc w:val="both"/>
      <w:textAlignment w:val="baseline"/>
    </w:pPr>
    <w:rPr>
      <w:rFonts w:ascii="宋体" w:hAnsi="Times New Roman"/>
      <w:sz w:val="34"/>
    </w:rPr>
  </w:style>
  <w:style w:type="paragraph" w:customStyle="1" w:styleId="Date2">
    <w:name w:val="Date2"/>
    <w:basedOn w:val="afff"/>
    <w:next w:val="afff"/>
    <w:qFormat/>
    <w:rsid w:val="00255462"/>
    <w:pPr>
      <w:widowControl w:val="0"/>
      <w:adjustRightInd w:val="0"/>
      <w:spacing w:before="100" w:after="100"/>
      <w:ind w:firstLine="425"/>
      <w:jc w:val="both"/>
      <w:textAlignment w:val="baseline"/>
    </w:pPr>
    <w:rPr>
      <w:rFonts w:ascii="宋体" w:hAnsi="Times New Roman"/>
      <w:color w:val="000000"/>
      <w:spacing w:val="2"/>
      <w:kern w:val="2"/>
      <w:sz w:val="24"/>
      <w:szCs w:val="20"/>
      <w:lang w:eastAsia="zh-CN" w:bidi="ar-SA"/>
    </w:rPr>
  </w:style>
  <w:style w:type="paragraph" w:customStyle="1" w:styleId="CharCharCharCharCharChar4">
    <w:name w:val="Char Char Char Char Char Char4"/>
    <w:basedOn w:val="afff"/>
    <w:qFormat/>
    <w:rsid w:val="00255462"/>
    <w:pPr>
      <w:spacing w:before="-1" w:after="-1"/>
      <w:ind w:firstLine="480"/>
    </w:pPr>
    <w:rPr>
      <w:rFonts w:ascii="Tahoma" w:hAnsi="Tahoma"/>
      <w:color w:val="000000"/>
      <w:sz w:val="24"/>
      <w:szCs w:val="20"/>
      <w:lang w:eastAsia="zh-CN" w:bidi="ar-SA"/>
    </w:rPr>
  </w:style>
  <w:style w:type="paragraph" w:customStyle="1" w:styleId="1fa">
    <w:name w:val="标题1"/>
    <w:basedOn w:val="afff"/>
    <w:link w:val="1Charc"/>
    <w:qFormat/>
    <w:rsid w:val="00255462"/>
    <w:pPr>
      <w:widowControl w:val="0"/>
      <w:tabs>
        <w:tab w:val="left" w:pos="360"/>
      </w:tabs>
      <w:ind w:firstLineChars="200" w:firstLine="480"/>
      <w:jc w:val="both"/>
    </w:pPr>
    <w:rPr>
      <w:rFonts w:ascii="宋体" w:hAnsi="宋体"/>
      <w:color w:val="000000"/>
      <w:sz w:val="24"/>
      <w:lang w:eastAsia="zh-CN" w:bidi="ar-SA"/>
    </w:rPr>
  </w:style>
  <w:style w:type="paragraph" w:customStyle="1" w:styleId="l">
    <w:name w:val="l正文"/>
    <w:qFormat/>
    <w:rsid w:val="00255462"/>
    <w:pPr>
      <w:spacing w:line="360" w:lineRule="auto"/>
      <w:ind w:firstLineChars="200" w:firstLine="200"/>
      <w:jc w:val="both"/>
    </w:pPr>
    <w:rPr>
      <w:rFonts w:ascii="楷体_GB2312" w:eastAsia="楷体_GB2312" w:hAnsi="Times New Roman"/>
      <w:sz w:val="24"/>
    </w:rPr>
  </w:style>
  <w:style w:type="paragraph" w:customStyle="1" w:styleId="xl29">
    <w:name w:val="xl29"/>
    <w:basedOn w:val="afff"/>
    <w:qFormat/>
    <w:rsid w:val="00255462"/>
    <w:pPr>
      <w:pBdr>
        <w:bottom w:val="single" w:sz="4" w:space="0" w:color="auto"/>
        <w:right w:val="single" w:sz="4" w:space="0" w:color="auto"/>
      </w:pBdr>
      <w:adjustRightInd w:val="0"/>
      <w:snapToGrid w:val="0"/>
      <w:spacing w:before="100" w:beforeAutospacing="1" w:after="100" w:afterAutospacing="1" w:line="240" w:lineRule="auto"/>
      <w:ind w:leftChars="-1" w:left="-2"/>
      <w:jc w:val="center"/>
    </w:pPr>
    <w:rPr>
      <w:rFonts w:ascii="黑体" w:eastAsia="黑体" w:hAnsi="宋体" w:cs="Arial" w:hint="eastAsia"/>
      <w:sz w:val="24"/>
      <w:szCs w:val="21"/>
      <w:lang w:eastAsia="zh-CN" w:bidi="ar-SA"/>
    </w:rPr>
  </w:style>
  <w:style w:type="paragraph" w:customStyle="1" w:styleId="2GB2312GB231215">
    <w:name w:val="样式 标题2级 + (西文) 仿宋_GB2312 (中文) 仿宋_GB2312 小四 行距: 1.5 倍行距"/>
    <w:basedOn w:val="afff"/>
    <w:qFormat/>
    <w:rsid w:val="00255462"/>
    <w:pPr>
      <w:tabs>
        <w:tab w:val="left" w:pos="1320"/>
      </w:tabs>
      <w:ind w:left="1320" w:hanging="420"/>
      <w:outlineLvl w:val="1"/>
    </w:pPr>
    <w:rPr>
      <w:rFonts w:ascii="仿宋_GB2312" w:hAnsi="Times New Roman"/>
      <w:b/>
      <w:color w:val="000000"/>
      <w:sz w:val="30"/>
      <w:szCs w:val="30"/>
      <w:lang w:eastAsia="zh-CN" w:bidi="ar-SA"/>
    </w:rPr>
  </w:style>
  <w:style w:type="paragraph" w:customStyle="1" w:styleId="2ffffb">
    <w:name w:val="空2格"/>
    <w:basedOn w:val="afff"/>
    <w:qFormat/>
    <w:rsid w:val="00255462"/>
    <w:pPr>
      <w:widowControl w:val="0"/>
      <w:spacing w:line="440" w:lineRule="exact"/>
      <w:ind w:firstLineChars="200" w:firstLine="480"/>
      <w:jc w:val="both"/>
    </w:pPr>
    <w:rPr>
      <w:rFonts w:ascii="Times New Roman" w:hAnsi="Times New Roman"/>
      <w:color w:val="000000"/>
      <w:kern w:val="2"/>
      <w:sz w:val="24"/>
      <w:lang w:eastAsia="zh-CN" w:bidi="ar-SA"/>
    </w:rPr>
  </w:style>
  <w:style w:type="paragraph" w:customStyle="1" w:styleId="xl268">
    <w:name w:val="xl268"/>
    <w:basedOn w:val="afff"/>
    <w:qFormat/>
    <w:rsid w:val="00255462"/>
    <w:pPr>
      <w:spacing w:before="100" w:beforeAutospacing="1" w:after="100" w:afterAutospacing="1"/>
      <w:ind w:firstLineChars="236" w:firstLine="566"/>
    </w:pPr>
    <w:rPr>
      <w:rFonts w:ascii="宋体" w:hAnsi="宋体" w:cs="宋体"/>
      <w:color w:val="0000FF"/>
      <w:sz w:val="18"/>
      <w:szCs w:val="18"/>
      <w:lang w:eastAsia="zh-CN" w:bidi="ar-SA"/>
    </w:rPr>
  </w:style>
  <w:style w:type="paragraph" w:customStyle="1" w:styleId="jkm80">
    <w:name w:val="样式 jkm8 + 加粗"/>
    <w:basedOn w:val="jkm8"/>
    <w:semiHidden/>
    <w:qFormat/>
    <w:rsid w:val="00255462"/>
    <w:pPr>
      <w:numPr>
        <w:numId w:val="0"/>
      </w:numPr>
      <w:tabs>
        <w:tab w:val="left" w:pos="0"/>
        <w:tab w:val="left" w:pos="1418"/>
      </w:tabs>
    </w:pPr>
    <w:rPr>
      <w:bCs/>
    </w:rPr>
  </w:style>
  <w:style w:type="paragraph" w:customStyle="1" w:styleId="xl246">
    <w:name w:val="xl246"/>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18"/>
      <w:szCs w:val="18"/>
      <w:lang w:eastAsia="zh-CN" w:bidi="ar-SA"/>
    </w:rPr>
  </w:style>
  <w:style w:type="paragraph" w:customStyle="1" w:styleId="2ffff3">
    <w:name w:val="样式2"/>
    <w:basedOn w:val="4"/>
    <w:next w:val="4a"/>
    <w:qFormat/>
    <w:rsid w:val="00255462"/>
    <w:pPr>
      <w:keepLines/>
      <w:widowControl w:val="0"/>
      <w:numPr>
        <w:numId w:val="0"/>
      </w:numPr>
      <w:tabs>
        <w:tab w:val="left" w:pos="862"/>
      </w:tabs>
      <w:spacing w:before="280" w:after="290" w:line="376" w:lineRule="auto"/>
      <w:jc w:val="both"/>
    </w:pPr>
    <w:rPr>
      <w:rFonts w:ascii="Arial" w:eastAsia="黑体" w:hAnsi="Arial"/>
      <w:kern w:val="2"/>
      <w:sz w:val="30"/>
      <w:lang w:val="en-US" w:eastAsia="zh-CN" w:bidi="ar-SA"/>
    </w:rPr>
  </w:style>
  <w:style w:type="paragraph" w:customStyle="1" w:styleId="a90">
    <w:name w:val="a9"/>
    <w:basedOn w:val="9"/>
    <w:qFormat/>
    <w:rsid w:val="00255462"/>
    <w:pPr>
      <w:keepNext/>
      <w:keepLines/>
      <w:widowControl w:val="0"/>
      <w:numPr>
        <w:numId w:val="0"/>
      </w:numPr>
      <w:tabs>
        <w:tab w:val="left" w:pos="1559"/>
        <w:tab w:val="left" w:pos="4260"/>
      </w:tabs>
      <w:adjustRightInd w:val="0"/>
      <w:spacing w:after="64" w:line="320" w:lineRule="atLeast"/>
      <w:ind w:left="4260" w:hanging="1584"/>
      <w:textAlignment w:val="baseline"/>
    </w:pPr>
    <w:rPr>
      <w:rFonts w:ascii="宋体" w:eastAsia="仿宋_GB2312" w:hAnsi="宋体"/>
      <w:b/>
      <w:color w:val="000000"/>
      <w:sz w:val="24"/>
      <w:szCs w:val="20"/>
      <w:lang w:val="en-US" w:eastAsia="zh-CN" w:bidi="ar-SA"/>
    </w:rPr>
  </w:style>
  <w:style w:type="paragraph" w:customStyle="1" w:styleId="124">
    <w:name w:val="索引 12"/>
    <w:basedOn w:val="afff"/>
    <w:next w:val="afff"/>
    <w:qFormat/>
    <w:rsid w:val="00255462"/>
    <w:pPr>
      <w:widowControl w:val="0"/>
      <w:spacing w:before="280" w:after="290" w:line="377" w:lineRule="auto"/>
      <w:ind w:firstLine="420"/>
      <w:jc w:val="both"/>
    </w:pPr>
    <w:rPr>
      <w:rFonts w:ascii="Times New Roman" w:hAnsi="Times New Roman"/>
      <w:color w:val="000000"/>
      <w:kern w:val="2"/>
      <w:sz w:val="24"/>
      <w:szCs w:val="21"/>
      <w:lang w:eastAsia="zh-CN" w:bidi="ar-SA"/>
    </w:rPr>
  </w:style>
  <w:style w:type="paragraph" w:customStyle="1" w:styleId="af2">
    <w:name w:val="样式 小四 加粗"/>
    <w:basedOn w:val="afff"/>
    <w:link w:val="Charffffff2"/>
    <w:qFormat/>
    <w:rsid w:val="00255462"/>
    <w:pPr>
      <w:widowControl w:val="0"/>
      <w:numPr>
        <w:ilvl w:val="1"/>
        <w:numId w:val="75"/>
      </w:numPr>
      <w:tabs>
        <w:tab w:val="left" w:pos="992"/>
      </w:tabs>
      <w:spacing w:beforeLines="50" w:before="156" w:afterLines="50" w:after="156"/>
      <w:jc w:val="both"/>
      <w:outlineLvl w:val="3"/>
    </w:pPr>
    <w:rPr>
      <w:b/>
      <w:color w:val="000000"/>
      <w:sz w:val="24"/>
      <w:lang w:eastAsia="zh-CN" w:bidi="ar-SA"/>
    </w:rPr>
  </w:style>
  <w:style w:type="paragraph" w:customStyle="1" w:styleId="affffffffffffffffffffffffffffffc">
    <w:name w:val="封面副标题"/>
    <w:basedOn w:val="afff"/>
    <w:qFormat/>
    <w:rsid w:val="00255462"/>
    <w:pPr>
      <w:widowControl w:val="0"/>
      <w:spacing w:beforeLines="100" w:before="312" w:afterLines="100" w:after="312"/>
      <w:ind w:firstLine="420"/>
      <w:jc w:val="center"/>
    </w:pPr>
    <w:rPr>
      <w:rFonts w:ascii="Times New Roman" w:eastAsia="楷体_GB2312" w:hAnsi="Times New Roman"/>
      <w:b/>
      <w:color w:val="000000"/>
      <w:kern w:val="2"/>
      <w:sz w:val="32"/>
      <w:lang w:eastAsia="zh-CN" w:bidi="ar-SA"/>
    </w:rPr>
  </w:style>
  <w:style w:type="paragraph" w:customStyle="1" w:styleId="Char3CharCharCharCharCharCharCharCharCharChar1Char">
    <w:name w:val="Char3 Char Char Char Char Char Char Char Char Char Char1 Char"/>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NUDT">
    <w:name w:val="NUDT正文"/>
    <w:basedOn w:val="afff"/>
    <w:semiHidden/>
    <w:qFormat/>
    <w:rsid w:val="00255462"/>
    <w:pPr>
      <w:widowControl w:val="0"/>
      <w:adjustRightInd w:val="0"/>
      <w:spacing w:line="300" w:lineRule="auto"/>
      <w:ind w:firstLineChars="200" w:firstLine="200"/>
      <w:jc w:val="both"/>
      <w:textAlignment w:val="baseline"/>
    </w:pPr>
    <w:rPr>
      <w:rFonts w:ascii="Times New Roman" w:eastAsia="仿宋_GB2312" w:hAnsi="Times New Roman"/>
      <w:bCs/>
      <w:color w:val="000000"/>
      <w:sz w:val="24"/>
      <w:lang w:eastAsia="zh-CN" w:bidi="ar-SA"/>
    </w:rPr>
  </w:style>
  <w:style w:type="paragraph" w:customStyle="1" w:styleId="affffffffffffffffffffffffffffffd">
    <w:name w:val="应答文字"/>
    <w:basedOn w:val="afffb"/>
    <w:qFormat/>
    <w:rsid w:val="00255462"/>
    <w:pPr>
      <w:spacing w:before="-1"/>
      <w:ind w:firstLineChars="200" w:firstLine="200"/>
    </w:pPr>
    <w:rPr>
      <w:b/>
      <w:i w:val="0"/>
      <w:iCs w:val="0"/>
      <w:color w:val="000000"/>
      <w:szCs w:val="21"/>
      <w:u w:val="single"/>
      <w:lang w:val="en-US" w:eastAsia="zh-CN" w:bidi="ar-SA"/>
    </w:rPr>
  </w:style>
  <w:style w:type="paragraph" w:customStyle="1" w:styleId="1ffff7">
    <w:name w:val="投标条款1级"/>
    <w:basedOn w:val="afff"/>
    <w:qFormat/>
    <w:rsid w:val="00255462"/>
    <w:pPr>
      <w:tabs>
        <w:tab w:val="left" w:pos="420"/>
      </w:tabs>
      <w:spacing w:line="288" w:lineRule="auto"/>
      <w:ind w:left="420" w:hanging="420"/>
    </w:pPr>
    <w:rPr>
      <w:rFonts w:ascii="宋体" w:hAnsi="宋体"/>
      <w:b/>
      <w:color w:val="000000"/>
      <w:sz w:val="24"/>
      <w:szCs w:val="28"/>
      <w:lang w:eastAsia="zh-CN" w:bidi="ar-SA"/>
    </w:rPr>
  </w:style>
  <w:style w:type="paragraph" w:customStyle="1" w:styleId="5BodyTextRbullet2H5PIM5L55dashddh5BlockLab3">
    <w:name w:val="样式 标题 5Body Text (R)bullet2H5PIM 5L55dashddh5Block Lab...3"/>
    <w:basedOn w:val="5"/>
    <w:link w:val="5BodyTextRbullet2H5PIM5L55dashddh5BlockLab3Char"/>
    <w:qFormat/>
    <w:rsid w:val="00255462"/>
    <w:pPr>
      <w:keepNext/>
      <w:keepLines/>
      <w:widowControl w:val="0"/>
      <w:numPr>
        <w:ilvl w:val="0"/>
        <w:numId w:val="0"/>
      </w:numPr>
      <w:tabs>
        <w:tab w:val="left" w:pos="584"/>
      </w:tabs>
      <w:spacing w:before="0" w:afterLines="50" w:after="156"/>
      <w:ind w:left="737" w:hanging="737"/>
      <w:jc w:val="both"/>
    </w:pPr>
    <w:rPr>
      <w:rFonts w:ascii="MS Gothic" w:hAnsi="MS Gothic"/>
      <w:i w:val="0"/>
      <w:iCs w:val="0"/>
      <w:color w:val="000000"/>
      <w:sz w:val="28"/>
      <w:szCs w:val="28"/>
      <w:lang w:val="en-US" w:eastAsia="zh-CN" w:bidi="ar-SA"/>
    </w:rPr>
  </w:style>
  <w:style w:type="paragraph" w:customStyle="1" w:styleId="4h4heading4H4bulletblbbsect1234RefHeading1">
    <w:name w:val="样式 标题 4h4heading 4H4bulletblbbsect 1.2.3.4Ref Heading 1..."/>
    <w:basedOn w:val="4"/>
    <w:qFormat/>
    <w:rsid w:val="00255462"/>
    <w:pPr>
      <w:keepLines/>
      <w:widowControl w:val="0"/>
      <w:numPr>
        <w:ilvl w:val="0"/>
        <w:numId w:val="0"/>
      </w:numPr>
      <w:tabs>
        <w:tab w:val="left" w:pos="2880"/>
      </w:tabs>
      <w:spacing w:before="120" w:after="120"/>
      <w:ind w:left="2177" w:hanging="2177"/>
      <w:jc w:val="both"/>
    </w:pPr>
    <w:rPr>
      <w:rFonts w:ascii="Arial" w:hAnsi="Arial" w:cs="宋体"/>
      <w:b w:val="0"/>
      <w:color w:val="000000"/>
      <w:kern w:val="2"/>
      <w:sz w:val="30"/>
      <w:szCs w:val="30"/>
      <w:lang w:val="en-US" w:eastAsia="zh-CN" w:bidi="ar-SA"/>
    </w:rPr>
  </w:style>
  <w:style w:type="paragraph" w:customStyle="1" w:styleId="wmcz">
    <w:name w:val="wmcz"/>
    <w:basedOn w:val="afff"/>
    <w:qFormat/>
    <w:rsid w:val="00255462"/>
    <w:pPr>
      <w:spacing w:before="100" w:beforeAutospacing="1" w:after="100" w:afterAutospacing="1"/>
      <w:ind w:firstLineChars="236" w:firstLine="566"/>
    </w:pPr>
    <w:rPr>
      <w:rFonts w:ascii="宋体" w:hAnsi="宋体" w:cs="宋体"/>
      <w:color w:val="000000"/>
      <w:sz w:val="20"/>
      <w:szCs w:val="20"/>
      <w:lang w:eastAsia="zh-CN" w:bidi="ar-SA"/>
    </w:rPr>
  </w:style>
  <w:style w:type="paragraph" w:customStyle="1" w:styleId="a01">
    <w:name w:val="a0"/>
    <w:basedOn w:val="afff"/>
    <w:qFormat/>
    <w:rsid w:val="00255462"/>
    <w:pPr>
      <w:snapToGrid w:val="0"/>
      <w:spacing w:before="240"/>
      <w:ind w:firstLine="420"/>
      <w:jc w:val="both"/>
    </w:pPr>
    <w:rPr>
      <w:rFonts w:ascii="Tahoma" w:hAnsi="Tahoma" w:cs="Tahoma"/>
      <w:color w:val="000000"/>
      <w:sz w:val="24"/>
      <w:lang w:eastAsia="zh-CN" w:bidi="ar-SA"/>
    </w:rPr>
  </w:style>
  <w:style w:type="paragraph" w:customStyle="1" w:styleId="List-Bulleted">
    <w:name w:val="List - Bulleted"/>
    <w:basedOn w:val="afff"/>
    <w:qFormat/>
    <w:rsid w:val="00255462"/>
    <w:pPr>
      <w:tabs>
        <w:tab w:val="left" w:pos="360"/>
      </w:tabs>
      <w:overflowPunct w:val="0"/>
      <w:autoSpaceDE w:val="0"/>
      <w:autoSpaceDN w:val="0"/>
      <w:adjustRightInd w:val="0"/>
      <w:spacing w:before="60" w:line="260" w:lineRule="atLeast"/>
      <w:ind w:left="283" w:hanging="283"/>
      <w:textAlignment w:val="baseline"/>
    </w:pPr>
    <w:rPr>
      <w:rFonts w:ascii="Times" w:hAnsi="Times" w:cs="Angsana New"/>
      <w:sz w:val="22"/>
      <w:szCs w:val="20"/>
      <w:lang w:val="en-GB" w:eastAsia="zh-CN" w:bidi="ar-SA"/>
    </w:rPr>
  </w:style>
  <w:style w:type="paragraph" w:customStyle="1" w:styleId="Heading4">
    <w:name w:val="*Heading 4"/>
    <w:next w:val="BodyText"/>
    <w:qFormat/>
    <w:rsid w:val="00255462"/>
    <w:pPr>
      <w:keepNext/>
      <w:keepLines/>
      <w:numPr>
        <w:ilvl w:val="3"/>
        <w:numId w:val="39"/>
      </w:numPr>
      <w:tabs>
        <w:tab w:val="clear" w:pos="6120"/>
        <w:tab w:val="left" w:pos="900"/>
        <w:tab w:val="left" w:pos="1260"/>
      </w:tabs>
      <w:spacing w:before="240" w:after="120"/>
      <w:ind w:left="180" w:firstLine="72"/>
      <w:outlineLvl w:val="4"/>
    </w:pPr>
    <w:rPr>
      <w:rFonts w:ascii="Arial" w:hAnsi="Arial"/>
      <w:b/>
      <w:sz w:val="24"/>
      <w:szCs w:val="24"/>
    </w:rPr>
  </w:style>
  <w:style w:type="paragraph" w:customStyle="1" w:styleId="CharCharCharCharCharCharCharCharCharCharCharCharCharCharCharChar5">
    <w:name w:val="Char Char Char Char Char Char Char Char Char Char Char Char Char Char Char Char5"/>
    <w:basedOn w:val="afff"/>
    <w:qFormat/>
    <w:rsid w:val="00255462"/>
    <w:pPr>
      <w:widowControl w:val="0"/>
      <w:tabs>
        <w:tab w:val="left" w:pos="360"/>
      </w:tabs>
      <w:ind w:firstLineChars="200" w:firstLine="480"/>
      <w:jc w:val="both"/>
    </w:pPr>
    <w:rPr>
      <w:rFonts w:ascii="宋体" w:hAnsi="宋体"/>
      <w:color w:val="000000"/>
      <w:sz w:val="24"/>
      <w:lang w:eastAsia="zh-CN" w:bidi="ar-SA"/>
    </w:rPr>
  </w:style>
  <w:style w:type="paragraph" w:customStyle="1" w:styleId="affffffffffffffffffffffffffffffe">
    <w:name w:val="样式 正文段 + (符号) 宋体 五号 行距: 单倍行距"/>
    <w:basedOn w:val="afffffffffffffffffffffffffffffff"/>
    <w:qFormat/>
    <w:rsid w:val="00255462"/>
    <w:pPr>
      <w:widowControl/>
      <w:snapToGrid/>
      <w:spacing w:line="240" w:lineRule="auto"/>
      <w:ind w:leftChars="0" w:left="0"/>
      <w:jc w:val="both"/>
      <w:textAlignment w:val="bottom"/>
    </w:pPr>
    <w:rPr>
      <w:rFonts w:hAnsi="宋体" w:cs="宋体" w:hint="default"/>
      <w:color w:val="000000"/>
      <w:sz w:val="21"/>
    </w:rPr>
  </w:style>
  <w:style w:type="paragraph" w:customStyle="1" w:styleId="afffffffffffffffffffffffffffffff0">
    <w:name w:val="（一）文中一级标题"/>
    <w:basedOn w:val="afff"/>
    <w:next w:val="afff"/>
    <w:qFormat/>
    <w:rsid w:val="00255462"/>
    <w:pPr>
      <w:widowControl w:val="0"/>
      <w:adjustRightInd w:val="0"/>
      <w:snapToGrid w:val="0"/>
      <w:spacing w:before="280" w:after="290"/>
      <w:ind w:firstLine="420"/>
      <w:jc w:val="both"/>
    </w:pPr>
    <w:rPr>
      <w:rFonts w:ascii="Times New Roman" w:hAnsi="Times New Roman"/>
      <w:b/>
      <w:color w:val="000000"/>
      <w:sz w:val="24"/>
      <w:lang w:eastAsia="zh-CN" w:bidi="ar-SA"/>
    </w:rPr>
  </w:style>
  <w:style w:type="paragraph" w:customStyle="1" w:styleId="xl211">
    <w:name w:val="xl211"/>
    <w:basedOn w:val="afff"/>
    <w:qFormat/>
    <w:rsid w:val="00255462"/>
    <w:pPr>
      <w:pBdr>
        <w:top w:val="single" w:sz="4" w:space="0" w:color="auto"/>
        <w:left w:val="single" w:sz="8" w:space="0" w:color="auto"/>
        <w:bottom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afffffffffffffffffffffffffffffff">
    <w:name w:val="正文段"/>
    <w:basedOn w:val="afff"/>
    <w:qFormat/>
    <w:rsid w:val="00255462"/>
    <w:pPr>
      <w:widowControl w:val="0"/>
      <w:adjustRightInd w:val="0"/>
      <w:snapToGrid w:val="0"/>
      <w:spacing w:after="240" w:line="360" w:lineRule="atLeast"/>
      <w:ind w:leftChars="-1" w:left="-2" w:firstLine="454"/>
    </w:pPr>
    <w:rPr>
      <w:rFonts w:ascii="宋体" w:hAnsi="Arial" w:cs="Arial" w:hint="eastAsia"/>
      <w:sz w:val="24"/>
      <w:szCs w:val="20"/>
      <w:lang w:eastAsia="zh-CN" w:bidi="ar-SA"/>
    </w:rPr>
  </w:style>
  <w:style w:type="paragraph" w:customStyle="1" w:styleId="CharCharCharCharChar1CharCharCharCharCharCharChar1">
    <w:name w:val="Char Char Char Char Char1 Char Char Char Char Char Char Char1"/>
    <w:basedOn w:val="afff"/>
    <w:qFormat/>
    <w:rsid w:val="00255462"/>
    <w:pPr>
      <w:widowControl w:val="0"/>
      <w:ind w:firstLine="420"/>
      <w:jc w:val="both"/>
    </w:pPr>
    <w:rPr>
      <w:rFonts w:ascii="Times New Roman" w:hAnsi="Times New Roman"/>
      <w:color w:val="000000"/>
      <w:kern w:val="2"/>
      <w:sz w:val="24"/>
      <w:szCs w:val="20"/>
      <w:lang w:eastAsia="zh-CN" w:bidi="ar-SA"/>
    </w:rPr>
  </w:style>
  <w:style w:type="paragraph" w:customStyle="1" w:styleId="afffffff2">
    <w:name w:val="自然段"/>
    <w:basedOn w:val="afff"/>
    <w:link w:val="Char12"/>
    <w:qFormat/>
    <w:rsid w:val="00255462"/>
    <w:pPr>
      <w:widowControl w:val="0"/>
      <w:ind w:firstLineChars="200" w:firstLine="200"/>
      <w:jc w:val="both"/>
    </w:pPr>
    <w:rPr>
      <w:color w:val="000000"/>
      <w:sz w:val="24"/>
      <w:lang w:eastAsia="zh-CN" w:bidi="ar-SA"/>
    </w:rPr>
  </w:style>
  <w:style w:type="paragraph" w:customStyle="1" w:styleId="-a">
    <w:name w:val="标准文件-表标题"/>
    <w:basedOn w:val="afff"/>
    <w:next w:val="afff"/>
    <w:qFormat/>
    <w:rsid w:val="00255462"/>
    <w:pPr>
      <w:tabs>
        <w:tab w:val="left" w:pos="-567"/>
      </w:tabs>
      <w:adjustRightInd w:val="0"/>
      <w:snapToGrid w:val="0"/>
      <w:spacing w:line="300" w:lineRule="auto"/>
      <w:ind w:firstLine="420"/>
      <w:jc w:val="center"/>
    </w:pPr>
    <w:rPr>
      <w:rFonts w:ascii="黑体" w:hAnsi="Times New Roman"/>
      <w:bCs/>
      <w:color w:val="000000"/>
      <w:spacing w:val="2"/>
      <w:sz w:val="24"/>
      <w:lang w:eastAsia="zh-CN" w:bidi="ar-SA"/>
    </w:rPr>
  </w:style>
  <w:style w:type="paragraph" w:customStyle="1" w:styleId="a10">
    <w:name w:val="编号a1"/>
    <w:next w:val="afff"/>
    <w:link w:val="a1Char"/>
    <w:qFormat/>
    <w:rsid w:val="00255462"/>
    <w:pPr>
      <w:spacing w:before="280" w:after="290" w:line="377" w:lineRule="auto"/>
    </w:pPr>
  </w:style>
  <w:style w:type="paragraph" w:customStyle="1" w:styleId="afffffffffffffffffffffffffffffff1">
    <w:name w:val="正文无缩进"/>
    <w:basedOn w:val="afff"/>
    <w:qFormat/>
    <w:rsid w:val="00255462"/>
    <w:pPr>
      <w:widowControl w:val="0"/>
      <w:tabs>
        <w:tab w:val="left" w:pos="420"/>
      </w:tabs>
      <w:ind w:right="-154"/>
      <w:jc w:val="both"/>
    </w:pPr>
    <w:rPr>
      <w:rFonts w:ascii="Times New Roman" w:hAnsi="Times New Roman"/>
      <w:kern w:val="2"/>
      <w:sz w:val="24"/>
      <w:lang w:eastAsia="zh-CN" w:bidi="ar-SA"/>
    </w:rPr>
  </w:style>
  <w:style w:type="paragraph" w:customStyle="1" w:styleId="af4">
    <w:name w:val="项目正文"/>
    <w:qFormat/>
    <w:rsid w:val="00255462"/>
    <w:pPr>
      <w:numPr>
        <w:numId w:val="76"/>
      </w:numPr>
      <w:tabs>
        <w:tab w:val="left" w:pos="851"/>
      </w:tabs>
      <w:jc w:val="both"/>
    </w:pPr>
    <w:rPr>
      <w:rFonts w:ascii="Arial" w:hAnsi="Arial"/>
      <w:kern w:val="2"/>
      <w:sz w:val="18"/>
      <w:szCs w:val="24"/>
    </w:rPr>
  </w:style>
  <w:style w:type="paragraph" w:customStyle="1" w:styleId="xl138">
    <w:name w:val="xl138"/>
    <w:basedOn w:val="afff"/>
    <w:qFormat/>
    <w:rsid w:val="00255462"/>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2ffffc">
    <w:name w:val="日期2"/>
    <w:basedOn w:val="afff"/>
    <w:next w:val="afff"/>
    <w:qFormat/>
    <w:rsid w:val="00255462"/>
    <w:pPr>
      <w:widowControl w:val="0"/>
      <w:adjustRightInd w:val="0"/>
      <w:spacing w:line="312" w:lineRule="atLeast"/>
      <w:ind w:firstLine="420"/>
      <w:jc w:val="both"/>
      <w:textAlignment w:val="baseline"/>
    </w:pPr>
    <w:rPr>
      <w:rFonts w:ascii="Times New Roman" w:hAnsi="Times New Roman"/>
      <w:color w:val="000000"/>
      <w:sz w:val="24"/>
      <w:szCs w:val="20"/>
      <w:lang w:eastAsia="zh-CN" w:bidi="ar-SA"/>
    </w:rPr>
  </w:style>
  <w:style w:type="paragraph" w:customStyle="1" w:styleId="Bulletwithtext4">
    <w:name w:val="Bullet with text 4"/>
    <w:basedOn w:val="afff"/>
    <w:qFormat/>
    <w:rsid w:val="00255462"/>
    <w:pPr>
      <w:numPr>
        <w:ilvl w:val="2"/>
        <w:numId w:val="20"/>
      </w:numPr>
      <w:tabs>
        <w:tab w:val="clear" w:pos="720"/>
        <w:tab w:val="left" w:pos="360"/>
      </w:tabs>
      <w:ind w:left="0" w:firstLine="0"/>
    </w:pPr>
    <w:rPr>
      <w:rFonts w:ascii="Futura Bk" w:hAnsi="Futura Bk"/>
      <w:color w:val="000000"/>
      <w:sz w:val="20"/>
      <w:szCs w:val="20"/>
      <w:lang w:bidi="ar-SA"/>
    </w:rPr>
  </w:style>
  <w:style w:type="paragraph" w:customStyle="1" w:styleId="afffffffffffffffffffffffffffffff2">
    <w:name w:val="技术报告章标题"/>
    <w:basedOn w:val="afff"/>
    <w:next w:val="afffffffffffffffffffffffffffffff3"/>
    <w:qFormat/>
    <w:rsid w:val="00255462"/>
    <w:pPr>
      <w:pageBreakBefore/>
      <w:widowControl w:val="0"/>
      <w:spacing w:beforeLines="200" w:before="624" w:afterLines="50" w:after="156" w:line="440" w:lineRule="exact"/>
      <w:ind w:firstLineChars="200" w:firstLine="200"/>
      <w:jc w:val="center"/>
      <w:outlineLvl w:val="0"/>
    </w:pPr>
    <w:rPr>
      <w:rFonts w:ascii="宋体" w:hAnsi="宋体"/>
      <w:color w:val="000000"/>
      <w:kern w:val="2"/>
      <w:sz w:val="36"/>
      <w:lang w:eastAsia="zh-CN" w:bidi="ar-SA"/>
    </w:rPr>
  </w:style>
  <w:style w:type="paragraph" w:customStyle="1" w:styleId="4fb">
    <w:name w:val="仿宋4"/>
    <w:basedOn w:val="afff"/>
    <w:qFormat/>
    <w:rsid w:val="00255462"/>
    <w:pPr>
      <w:widowControl w:val="0"/>
      <w:adjustRightInd w:val="0"/>
      <w:snapToGrid w:val="0"/>
      <w:spacing w:before="40" w:after="40" w:line="377" w:lineRule="auto"/>
      <w:ind w:firstLine="420"/>
      <w:jc w:val="center"/>
      <w:textAlignment w:val="baseline"/>
    </w:pPr>
    <w:rPr>
      <w:rFonts w:ascii="仿宋_GB2312" w:eastAsia="仿宋_GB2312" w:hAnsi="Times New Roman"/>
      <w:color w:val="000000"/>
      <w:sz w:val="28"/>
      <w:szCs w:val="20"/>
      <w:lang w:eastAsia="zh-CN" w:bidi="ar-SA"/>
    </w:rPr>
  </w:style>
  <w:style w:type="paragraph" w:customStyle="1" w:styleId="afffffffffffffffffffffffffffffff3">
    <w:name w:val="技术报告节标题"/>
    <w:basedOn w:val="afff"/>
    <w:next w:val="afff"/>
    <w:qFormat/>
    <w:rsid w:val="00255462"/>
    <w:pPr>
      <w:widowControl w:val="0"/>
      <w:spacing w:beforeLines="50" w:before="156" w:afterLines="50" w:after="156" w:line="440" w:lineRule="exact"/>
      <w:ind w:firstLineChars="200" w:firstLine="200"/>
      <w:jc w:val="both"/>
      <w:outlineLvl w:val="1"/>
    </w:pPr>
    <w:rPr>
      <w:rFonts w:ascii="宋体" w:hAnsi="宋体" w:cs="Arial"/>
      <w:color w:val="000000"/>
      <w:kern w:val="2"/>
      <w:sz w:val="30"/>
      <w:lang w:eastAsia="zh-CN" w:bidi="ar-SA"/>
    </w:rPr>
  </w:style>
  <w:style w:type="paragraph" w:customStyle="1" w:styleId="et7">
    <w:name w:val="et7"/>
    <w:basedOn w:val="afff"/>
    <w:qFormat/>
    <w:rsid w:val="00255462"/>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宋体" w:hAnsi="宋体" w:cs="宋体"/>
      <w:color w:val="000000"/>
      <w:sz w:val="20"/>
      <w:szCs w:val="20"/>
      <w:lang w:eastAsia="zh-CN" w:bidi="ar-SA"/>
    </w:rPr>
  </w:style>
  <w:style w:type="paragraph" w:customStyle="1" w:styleId="afffffffffffffffffffffffffffffff4">
    <w:name w:val="标点正文"/>
    <w:basedOn w:val="afff"/>
    <w:qFormat/>
    <w:rsid w:val="00255462"/>
    <w:pPr>
      <w:widowControl w:val="0"/>
      <w:tabs>
        <w:tab w:val="left" w:pos="432"/>
      </w:tabs>
      <w:ind w:left="432" w:hanging="432"/>
      <w:jc w:val="both"/>
    </w:pPr>
    <w:rPr>
      <w:rFonts w:ascii="Times New Roman" w:hAnsi="Times New Roman"/>
      <w:color w:val="000000"/>
      <w:kern w:val="2"/>
      <w:sz w:val="24"/>
      <w:szCs w:val="28"/>
      <w:lang w:eastAsia="zh-CN" w:bidi="ar-SA"/>
    </w:rPr>
  </w:style>
  <w:style w:type="paragraph" w:customStyle="1" w:styleId="04">
    <w:name w:val="样式 首行缩进:  0 字符"/>
    <w:basedOn w:val="afff"/>
    <w:qFormat/>
    <w:rsid w:val="00255462"/>
    <w:pPr>
      <w:widowControl w:val="0"/>
      <w:spacing w:before="280" w:after="290"/>
      <w:ind w:firstLineChars="200" w:firstLine="200"/>
      <w:jc w:val="both"/>
    </w:pPr>
    <w:rPr>
      <w:rFonts w:ascii="Times New Roman" w:hAnsi="Times New Roman" w:cs="宋体"/>
      <w:color w:val="000000"/>
      <w:kern w:val="2"/>
      <w:sz w:val="24"/>
      <w:szCs w:val="20"/>
      <w:lang w:eastAsia="zh-CN" w:bidi="ar-SA"/>
    </w:rPr>
  </w:style>
  <w:style w:type="paragraph" w:customStyle="1" w:styleId="xl165">
    <w:name w:val="xl165"/>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000000"/>
      <w:sz w:val="22"/>
      <w:szCs w:val="22"/>
      <w:lang w:eastAsia="zh-CN" w:bidi="ar-SA"/>
    </w:rPr>
  </w:style>
  <w:style w:type="paragraph" w:customStyle="1" w:styleId="115">
    <w:name w:val="11"/>
    <w:basedOn w:val="afff"/>
    <w:next w:val="affffff"/>
    <w:qFormat/>
    <w:rsid w:val="00255462"/>
    <w:pPr>
      <w:widowControl w:val="0"/>
      <w:ind w:firstLine="420"/>
      <w:jc w:val="both"/>
    </w:pPr>
    <w:rPr>
      <w:rFonts w:ascii="Times New Roman" w:hAnsi="Times New Roman"/>
      <w:color w:val="000000"/>
      <w:kern w:val="2"/>
      <w:sz w:val="24"/>
      <w:lang w:eastAsia="zh-CN" w:bidi="ar-SA"/>
    </w:rPr>
  </w:style>
  <w:style w:type="paragraph" w:customStyle="1" w:styleId="3h3H3level3PIM3Level3HeadHeading3-oldsec2">
    <w:name w:val="样式 样式 标题 3标题三h3H3level_3PIM 3Level 3 HeadHeading 3 - oldsec... +...2"/>
    <w:basedOn w:val="afff"/>
    <w:qFormat/>
    <w:rsid w:val="00255462"/>
    <w:pPr>
      <w:keepNext/>
      <w:keepLines/>
      <w:tabs>
        <w:tab w:val="left" w:pos="1911"/>
      </w:tabs>
      <w:spacing w:beforeLines="100" w:before="312" w:afterLines="100" w:after="312"/>
      <w:ind w:firstLine="480"/>
      <w:outlineLvl w:val="2"/>
    </w:pPr>
    <w:rPr>
      <w:rFonts w:ascii="宋体" w:eastAsia="Times New Roman" w:hAnsi="宋体" w:cs="宋体"/>
      <w:b/>
      <w:bCs/>
      <w:color w:val="000000"/>
      <w:sz w:val="32"/>
      <w:szCs w:val="20"/>
      <w:lang w:eastAsia="zh-CN" w:bidi="ar-SA"/>
    </w:rPr>
  </w:style>
  <w:style w:type="paragraph" w:customStyle="1" w:styleId="1ffff8">
    <w:name w:val="规范标题1"/>
    <w:basedOn w:val="11"/>
    <w:next w:val="afff"/>
    <w:qFormat/>
    <w:rsid w:val="00255462"/>
    <w:pPr>
      <w:keepLines/>
      <w:widowControl w:val="0"/>
      <w:numPr>
        <w:numId w:val="0"/>
      </w:numPr>
      <w:tabs>
        <w:tab w:val="left" w:pos="454"/>
      </w:tabs>
      <w:adjustRightInd w:val="0"/>
      <w:spacing w:before="0" w:after="0"/>
      <w:ind w:left="420" w:hanging="420"/>
      <w:jc w:val="both"/>
      <w:textAlignment w:val="baseline"/>
      <w:outlineLvl w:val="9"/>
    </w:pPr>
    <w:rPr>
      <w:rFonts w:ascii="Times New Roman" w:hAnsi="Times New Roman"/>
      <w:b w:val="0"/>
      <w:bCs w:val="0"/>
      <w:color w:val="000000"/>
      <w:kern w:val="44"/>
      <w:sz w:val="24"/>
      <w:szCs w:val="20"/>
      <w:lang w:val="en-US" w:eastAsia="zh-CN" w:bidi="ar-SA"/>
    </w:rPr>
  </w:style>
  <w:style w:type="paragraph" w:customStyle="1" w:styleId="affffffff8">
    <w:name w:val="正文 首行缩进"/>
    <w:basedOn w:val="afff"/>
    <w:link w:val="Charf6"/>
    <w:qFormat/>
    <w:rsid w:val="00255462"/>
    <w:pPr>
      <w:widowControl w:val="0"/>
      <w:ind w:firstLineChars="200" w:firstLine="200"/>
      <w:jc w:val="both"/>
    </w:pPr>
    <w:rPr>
      <w:rFonts w:ascii="宋体" w:hAnsi="宋体" w:cs="Arial"/>
      <w:color w:val="000000"/>
      <w:sz w:val="24"/>
      <w:szCs w:val="20"/>
      <w:lang w:eastAsia="zh-CN" w:bidi="ar-SA"/>
    </w:rPr>
  </w:style>
  <w:style w:type="paragraph" w:customStyle="1" w:styleId="CharCharCharCharCharChar2Char1">
    <w:name w:val="Char Char Char Char Char Char2 Char1"/>
    <w:basedOn w:val="afff"/>
    <w:qFormat/>
    <w:rsid w:val="00255462"/>
    <w:pPr>
      <w:widowControl w:val="0"/>
      <w:tabs>
        <w:tab w:val="left" w:pos="425"/>
      </w:tabs>
      <w:ind w:left="425" w:hanging="425"/>
      <w:jc w:val="both"/>
    </w:pPr>
    <w:rPr>
      <w:rFonts w:ascii="Times New Roman" w:eastAsia="仿宋_GB2312" w:hAnsi="Times New Roman"/>
      <w:color w:val="000000"/>
      <w:kern w:val="24"/>
      <w:sz w:val="24"/>
      <w:lang w:eastAsia="zh-CN" w:bidi="ar-SA"/>
    </w:rPr>
  </w:style>
  <w:style w:type="paragraph" w:customStyle="1" w:styleId="TableBullet">
    <w:name w:val="Table Bullet"/>
    <w:basedOn w:val="afff"/>
    <w:qFormat/>
    <w:rsid w:val="00255462"/>
    <w:pPr>
      <w:tabs>
        <w:tab w:val="left" w:pos="216"/>
        <w:tab w:val="left" w:pos="360"/>
      </w:tabs>
      <w:spacing w:after="60"/>
      <w:ind w:left="216" w:hanging="216"/>
    </w:pPr>
    <w:rPr>
      <w:rFonts w:ascii="Futura Bk" w:hAnsi="Futura Bk"/>
      <w:color w:val="000000"/>
      <w:sz w:val="18"/>
      <w:szCs w:val="20"/>
      <w:lang w:bidi="ar-SA"/>
    </w:rPr>
  </w:style>
  <w:style w:type="paragraph" w:customStyle="1" w:styleId="-10">
    <w:name w:val="样式-标题1"/>
    <w:basedOn w:val="1fa"/>
    <w:link w:val="-1Char"/>
    <w:qFormat/>
    <w:rsid w:val="00255462"/>
    <w:pPr>
      <w:keepNext/>
      <w:keepLines/>
      <w:widowControl/>
      <w:tabs>
        <w:tab w:val="clear" w:pos="360"/>
        <w:tab w:val="left" w:pos="0"/>
        <w:tab w:val="left" w:pos="900"/>
      </w:tabs>
      <w:ind w:left="425" w:firstLineChars="0" w:hanging="425"/>
      <w:jc w:val="center"/>
      <w:outlineLvl w:val="0"/>
    </w:pPr>
    <w:rPr>
      <w:rFonts w:ascii="Calibri" w:hAnsi="Calibri"/>
      <w:b/>
      <w:bCs/>
      <w:kern w:val="44"/>
      <w:sz w:val="32"/>
      <w:szCs w:val="32"/>
    </w:rPr>
  </w:style>
  <w:style w:type="paragraph" w:customStyle="1" w:styleId="afffffffffffff2">
    <w:name w:val="表格列标题"/>
    <w:basedOn w:val="afff"/>
    <w:link w:val="Charfffff1"/>
    <w:qFormat/>
    <w:rsid w:val="00255462"/>
    <w:pPr>
      <w:widowControl w:val="0"/>
      <w:ind w:firstLine="420"/>
      <w:jc w:val="center"/>
    </w:pPr>
    <w:rPr>
      <w:rFonts w:ascii="宋体" w:hAnsi="宋体" w:cs="Arial"/>
      <w:b/>
      <w:color w:val="000000"/>
      <w:sz w:val="18"/>
      <w:szCs w:val="20"/>
      <w:lang w:eastAsia="zh-CN" w:bidi="ar-SA"/>
    </w:rPr>
  </w:style>
  <w:style w:type="paragraph" w:customStyle="1" w:styleId="NewNewNew">
    <w:name w:val="正文 New New New"/>
    <w:qFormat/>
    <w:rsid w:val="00255462"/>
    <w:pPr>
      <w:widowControl w:val="0"/>
      <w:spacing w:before="-1" w:after="-1" w:line="360" w:lineRule="auto"/>
      <w:ind w:firstLine="480"/>
      <w:jc w:val="both"/>
    </w:pPr>
    <w:rPr>
      <w:rFonts w:ascii="Arial Unicode MS" w:hAnsi="Arial Unicode MS"/>
      <w:kern w:val="2"/>
      <w:sz w:val="21"/>
      <w:szCs w:val="24"/>
    </w:rPr>
  </w:style>
  <w:style w:type="paragraph" w:customStyle="1" w:styleId="CharChar1CharChar4">
    <w:name w:val="Char Char1 Char Char4"/>
    <w:basedOn w:val="afff"/>
    <w:qFormat/>
    <w:rsid w:val="00255462"/>
    <w:pPr>
      <w:widowControl w:val="0"/>
      <w:tabs>
        <w:tab w:val="left" w:pos="567"/>
      </w:tabs>
      <w:ind w:left="936" w:hanging="680"/>
      <w:jc w:val="both"/>
    </w:pPr>
    <w:rPr>
      <w:rFonts w:ascii="宋体" w:hAnsi="宋体" w:cs="Arial"/>
      <w:color w:val="000000"/>
      <w:kern w:val="2"/>
      <w:sz w:val="20"/>
      <w:lang w:eastAsia="zh-CN" w:bidi="ar-SA"/>
    </w:rPr>
  </w:style>
  <w:style w:type="paragraph" w:customStyle="1" w:styleId="1ffff9">
    <w:name w:val="（1）文中一级标题"/>
    <w:basedOn w:val="afff"/>
    <w:next w:val="afff"/>
    <w:qFormat/>
    <w:rsid w:val="00255462"/>
    <w:pPr>
      <w:widowControl w:val="0"/>
      <w:adjustRightInd w:val="0"/>
      <w:snapToGrid w:val="0"/>
      <w:spacing w:before="280" w:after="290"/>
      <w:ind w:firstLine="420"/>
      <w:jc w:val="both"/>
    </w:pPr>
    <w:rPr>
      <w:rFonts w:ascii="Times New Roman" w:hAnsi="Times New Roman"/>
      <w:b/>
      <w:color w:val="000000"/>
      <w:kern w:val="2"/>
      <w:sz w:val="24"/>
      <w:lang w:eastAsia="zh-CN" w:bidi="ar-SA"/>
    </w:rPr>
  </w:style>
  <w:style w:type="paragraph" w:customStyle="1" w:styleId="4h4heading4H4PIM444headingsect1234RefHeadin1">
    <w:name w:val="样式 样式 标题 4h4heading 4H4PIM 444headingsect 1.2.3.4Ref Headin...1 ..."/>
    <w:basedOn w:val="4h4heading4H4PIM444headingsect1234RefHeadin10"/>
    <w:qFormat/>
    <w:rsid w:val="00255462"/>
    <w:pPr>
      <w:tabs>
        <w:tab w:val="clear" w:pos="862"/>
      </w:tabs>
    </w:pPr>
    <w:rPr>
      <w:b w:val="0"/>
      <w:sz w:val="30"/>
      <w:szCs w:val="30"/>
    </w:rPr>
  </w:style>
  <w:style w:type="paragraph" w:customStyle="1" w:styleId="GB2312151">
    <w:name w:val="样式 仿宋_GB2312 居中 行距: 1.5 倍行距"/>
    <w:basedOn w:val="afff"/>
    <w:qFormat/>
    <w:rsid w:val="00255462"/>
    <w:pPr>
      <w:shd w:val="clear" w:color="auto" w:fill="FFFFFF"/>
      <w:spacing w:before="-1" w:after="-1"/>
      <w:ind w:firstLine="480"/>
      <w:jc w:val="center"/>
    </w:pPr>
    <w:rPr>
      <w:rFonts w:ascii="仿宋_GB2312" w:hAnsi="宋体" w:cs="宋体"/>
      <w:color w:val="000000"/>
      <w:sz w:val="24"/>
      <w:szCs w:val="20"/>
      <w:lang w:eastAsia="zh-CN" w:bidi="ar-SA"/>
    </w:rPr>
  </w:style>
  <w:style w:type="paragraph" w:customStyle="1" w:styleId="HTML10">
    <w:name w:val="HTML 地址1"/>
    <w:basedOn w:val="afff"/>
    <w:qFormat/>
    <w:rsid w:val="00255462"/>
    <w:pPr>
      <w:widowControl w:val="0"/>
      <w:spacing w:before="280" w:after="290" w:line="377" w:lineRule="auto"/>
      <w:ind w:firstLine="420"/>
      <w:jc w:val="both"/>
    </w:pPr>
    <w:rPr>
      <w:rFonts w:ascii="Times New Roman" w:hAnsi="Times New Roman"/>
      <w:i/>
      <w:iCs/>
      <w:color w:val="000000"/>
      <w:kern w:val="2"/>
      <w:sz w:val="24"/>
      <w:lang w:eastAsia="zh-CN" w:bidi="ar-SA"/>
    </w:rPr>
  </w:style>
  <w:style w:type="paragraph" w:customStyle="1" w:styleId="2156">
    <w:name w:val="样式 段落缩进2 小四 + 段前: 15.6 磅"/>
    <w:basedOn w:val="afff"/>
    <w:qFormat/>
    <w:rsid w:val="00255462"/>
    <w:pPr>
      <w:widowControl w:val="0"/>
      <w:spacing w:before="312"/>
      <w:ind w:firstLineChars="200" w:firstLine="480"/>
      <w:jc w:val="both"/>
    </w:pPr>
    <w:rPr>
      <w:rFonts w:ascii="宋体" w:hAnsi="宋体"/>
      <w:color w:val="000000"/>
      <w:kern w:val="2"/>
      <w:sz w:val="24"/>
      <w:szCs w:val="20"/>
      <w:lang w:eastAsia="zh-CN" w:bidi="ar-SA"/>
    </w:rPr>
  </w:style>
  <w:style w:type="paragraph" w:customStyle="1" w:styleId="afffffffff">
    <w:name w:val="设计正文"/>
    <w:basedOn w:val="afff"/>
    <w:link w:val="Charfb"/>
    <w:qFormat/>
    <w:rsid w:val="00255462"/>
    <w:pPr>
      <w:widowControl w:val="0"/>
      <w:spacing w:line="300" w:lineRule="auto"/>
      <w:ind w:firstLineChars="200" w:firstLine="480"/>
      <w:jc w:val="both"/>
    </w:pPr>
    <w:rPr>
      <w:rFonts w:ascii="仿宋_GB2312" w:eastAsia="仿宋_GB2312"/>
      <w:color w:val="000000"/>
      <w:sz w:val="24"/>
      <w:szCs w:val="20"/>
      <w:lang w:eastAsia="zh-CN" w:bidi="ar-SA"/>
    </w:rPr>
  </w:style>
  <w:style w:type="paragraph" w:customStyle="1" w:styleId="CharCharChar60">
    <w:name w:val="Char Char Char6"/>
    <w:basedOn w:val="afff"/>
    <w:qFormat/>
    <w:rsid w:val="00255462"/>
    <w:pPr>
      <w:spacing w:before="280" w:after="160" w:line="240" w:lineRule="exact"/>
      <w:ind w:firstLine="420"/>
    </w:pPr>
    <w:rPr>
      <w:rFonts w:ascii="宋体" w:eastAsia="Times New Roman" w:hAnsi="宋体" w:cs="Verdana"/>
      <w:b/>
      <w:color w:val="000000"/>
      <w:sz w:val="24"/>
      <w:szCs w:val="20"/>
      <w:lang w:bidi="ar-SA"/>
    </w:rPr>
  </w:style>
  <w:style w:type="paragraph" w:customStyle="1" w:styleId="CM87">
    <w:name w:val="CM87"/>
    <w:basedOn w:val="Default"/>
    <w:next w:val="Default"/>
    <w:qFormat/>
    <w:rsid w:val="00255462"/>
    <w:pPr>
      <w:spacing w:after="178"/>
    </w:pPr>
    <w:rPr>
      <w:rFonts w:ascii="宋体" w:eastAsia="宋体" w:cs="Times New Roman"/>
      <w:color w:val="auto"/>
      <w:kern w:val="2"/>
    </w:rPr>
  </w:style>
  <w:style w:type="paragraph" w:customStyle="1" w:styleId="5f5">
    <w:name w:val="列表5"/>
    <w:basedOn w:val="afff"/>
    <w:qFormat/>
    <w:rsid w:val="00255462"/>
    <w:pPr>
      <w:widowControl w:val="0"/>
      <w:tabs>
        <w:tab w:val="left" w:pos="924"/>
      </w:tabs>
      <w:ind w:left="924" w:firstLine="420"/>
      <w:jc w:val="both"/>
    </w:pPr>
    <w:rPr>
      <w:rFonts w:ascii="Times New Roman" w:hAnsi="Times New Roman"/>
      <w:color w:val="000000"/>
      <w:spacing w:val="6"/>
      <w:kern w:val="2"/>
      <w:sz w:val="24"/>
      <w:szCs w:val="20"/>
      <w:lang w:eastAsia="zh-CN" w:bidi="ar-SA"/>
    </w:rPr>
  </w:style>
  <w:style w:type="paragraph" w:customStyle="1" w:styleId="2ffffd">
    <w:name w:val="项目编号项2"/>
    <w:basedOn w:val="afff"/>
    <w:qFormat/>
    <w:rsid w:val="00255462"/>
    <w:pPr>
      <w:widowControl w:val="0"/>
      <w:tabs>
        <w:tab w:val="left" w:pos="874"/>
        <w:tab w:val="left" w:pos="1418"/>
      </w:tabs>
      <w:spacing w:before="280" w:after="290"/>
      <w:ind w:left="874" w:hanging="420"/>
      <w:jc w:val="both"/>
    </w:pPr>
    <w:rPr>
      <w:rFonts w:ascii="Times New Roman" w:hAnsi="Times New Roman"/>
      <w:color w:val="000000"/>
      <w:kern w:val="2"/>
      <w:sz w:val="24"/>
      <w:szCs w:val="20"/>
      <w:lang w:eastAsia="zh-CN" w:bidi="ar-SA"/>
    </w:rPr>
  </w:style>
  <w:style w:type="paragraph" w:customStyle="1" w:styleId="20">
    <w:name w:val="方案标题2"/>
    <w:basedOn w:val="affffe"/>
    <w:qFormat/>
    <w:rsid w:val="00255462"/>
    <w:pPr>
      <w:widowControl w:val="0"/>
      <w:numPr>
        <w:ilvl w:val="2"/>
        <w:numId w:val="19"/>
      </w:numPr>
      <w:tabs>
        <w:tab w:val="left" w:pos="360"/>
        <w:tab w:val="left" w:pos="720"/>
      </w:tabs>
      <w:snapToGrid w:val="0"/>
      <w:spacing w:before="120"/>
      <w:ind w:left="-2"/>
      <w:jc w:val="left"/>
      <w:outlineLvl w:val="1"/>
    </w:pPr>
    <w:rPr>
      <w:rFonts w:ascii="宋体" w:eastAsia="仿宋_GB2312" w:hAnsi="宋体" w:cs="Arial"/>
      <w:color w:val="000000"/>
      <w:kern w:val="2"/>
      <w:sz w:val="30"/>
      <w:szCs w:val="30"/>
      <w:lang w:val="en-US" w:eastAsia="zh-CN"/>
    </w:rPr>
  </w:style>
  <w:style w:type="paragraph" w:customStyle="1" w:styleId="CharCharCharCharCharCharCharCharCharChar11">
    <w:name w:val="Char Char Char Char Char Char Char Char Char Char11"/>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3Char31311">
    <w:name w:val="样式 编号3 Char + 段前: 3.1 磅 段后: 3.1 磅1"/>
    <w:basedOn w:val="afff"/>
    <w:qFormat/>
    <w:rsid w:val="00255462"/>
    <w:pPr>
      <w:widowControl w:val="0"/>
      <w:tabs>
        <w:tab w:val="left" w:pos="900"/>
      </w:tabs>
      <w:ind w:left="900" w:hanging="420"/>
      <w:jc w:val="both"/>
    </w:pPr>
    <w:rPr>
      <w:rFonts w:ascii="Verdana" w:hAnsi="Verdana"/>
      <w:color w:val="000000"/>
      <w:kern w:val="2"/>
      <w:sz w:val="24"/>
      <w:lang w:eastAsia="zh-CN" w:bidi="ar-SA"/>
    </w:rPr>
  </w:style>
  <w:style w:type="paragraph" w:customStyle="1" w:styleId="VRTS-Header2ParagraphHeader">
    <w:name w:val="_VRTS-Header 2 = Paragraph Header"/>
    <w:basedOn w:val="VRTS-BodyText"/>
    <w:next w:val="VRTS-BodyText"/>
    <w:link w:val="VRTS-Header2ParagraphHeaderChar"/>
    <w:qFormat/>
    <w:rsid w:val="00255462"/>
    <w:rPr>
      <w:b/>
      <w:caps/>
      <w:sz w:val="24"/>
    </w:rPr>
  </w:style>
  <w:style w:type="paragraph" w:customStyle="1" w:styleId="affb">
    <w:name w:val="列项——（一级）"/>
    <w:qFormat/>
    <w:rsid w:val="00255462"/>
    <w:pPr>
      <w:widowControl w:val="0"/>
      <w:numPr>
        <w:numId w:val="77"/>
      </w:numPr>
      <w:tabs>
        <w:tab w:val="clear" w:pos="1140"/>
        <w:tab w:val="left" w:pos="854"/>
      </w:tabs>
      <w:ind w:leftChars="200" w:left="200" w:hangingChars="200" w:hanging="200"/>
      <w:jc w:val="both"/>
    </w:pPr>
    <w:rPr>
      <w:rFonts w:ascii="宋体" w:hAnsi="Times New Roman"/>
      <w:sz w:val="21"/>
    </w:rPr>
  </w:style>
  <w:style w:type="paragraph" w:customStyle="1" w:styleId="4H4bulletblbbPIM4h4SmallAppendixl4sect13">
    <w:name w:val="样式 标题 4H4bulletblbbPIM 4h4(Small Appendix)付标题l4sect 1....3"/>
    <w:basedOn w:val="4"/>
    <w:qFormat/>
    <w:rsid w:val="00255462"/>
    <w:pPr>
      <w:keepLines/>
      <w:widowControl w:val="0"/>
      <w:numPr>
        <w:ilvl w:val="0"/>
        <w:numId w:val="0"/>
      </w:numPr>
      <w:tabs>
        <w:tab w:val="left" w:pos="2880"/>
      </w:tabs>
      <w:spacing w:before="280" w:after="290"/>
      <w:ind w:left="2177" w:hanging="2177"/>
      <w:jc w:val="both"/>
    </w:pPr>
    <w:rPr>
      <w:rFonts w:ascii="Arial" w:hAnsi="Arial" w:cs="宋体"/>
      <w:b w:val="0"/>
      <w:bCs w:val="0"/>
      <w:color w:val="000000"/>
      <w:kern w:val="2"/>
      <w:sz w:val="30"/>
      <w:szCs w:val="30"/>
      <w:lang w:val="en-US" w:eastAsia="zh-CN" w:bidi="ar-SA"/>
    </w:rPr>
  </w:style>
  <w:style w:type="paragraph" w:customStyle="1" w:styleId="CM121">
    <w:name w:val="CM121"/>
    <w:basedOn w:val="Default"/>
    <w:next w:val="Default"/>
    <w:qFormat/>
    <w:rsid w:val="00255462"/>
    <w:pPr>
      <w:spacing w:before="-1" w:after="133" w:line="360" w:lineRule="auto"/>
      <w:ind w:firstLine="480"/>
    </w:pPr>
    <w:rPr>
      <w:rFonts w:ascii="Li Super+ 2" w:eastAsia="Li Super+ 2" w:hAnsi="Arial Unicode MS" w:cs="Li Super+ 2"/>
      <w:color w:val="auto"/>
      <w:kern w:val="2"/>
    </w:rPr>
  </w:style>
  <w:style w:type="paragraph" w:customStyle="1" w:styleId="CharChar1Char0">
    <w:name w:val="方案正文 Char Char1 Char"/>
    <w:basedOn w:val="afff"/>
    <w:qFormat/>
    <w:rsid w:val="00255462"/>
    <w:pPr>
      <w:widowControl w:val="0"/>
      <w:spacing w:before="156"/>
      <w:ind w:firstLineChars="171" w:firstLine="359"/>
    </w:pPr>
    <w:rPr>
      <w:rFonts w:ascii="宋体" w:hAnsi="宋体" w:cs="宋体"/>
      <w:color w:val="000000"/>
      <w:kern w:val="2"/>
      <w:sz w:val="24"/>
      <w:szCs w:val="21"/>
      <w:lang w:eastAsia="zh-CN" w:bidi="ar-SA"/>
    </w:rPr>
  </w:style>
  <w:style w:type="paragraph" w:customStyle="1" w:styleId="xl47">
    <w:name w:val="xl47"/>
    <w:basedOn w:val="afff"/>
    <w:qFormat/>
    <w:rsid w:val="00255462"/>
    <w:pPr>
      <w:pBdr>
        <w:top w:val="single" w:sz="4" w:space="0" w:color="auto"/>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pPr>
    <w:rPr>
      <w:rFonts w:ascii="宋体" w:hAnsi="宋体" w:cs="Arial"/>
      <w:sz w:val="24"/>
      <w:szCs w:val="21"/>
      <w:lang w:eastAsia="zh-CN" w:bidi="ar-SA"/>
    </w:rPr>
  </w:style>
  <w:style w:type="paragraph" w:customStyle="1" w:styleId="MMTopic8">
    <w:name w:val="MM Topic 8"/>
    <w:basedOn w:val="80"/>
    <w:qFormat/>
    <w:rsid w:val="00255462"/>
    <w:pPr>
      <w:keepNext/>
      <w:keepLines/>
      <w:widowControl w:val="0"/>
      <w:numPr>
        <w:numId w:val="11"/>
      </w:numPr>
      <w:tabs>
        <w:tab w:val="left" w:pos="360"/>
        <w:tab w:val="left" w:pos="1440"/>
      </w:tabs>
      <w:spacing w:after="64" w:line="320" w:lineRule="auto"/>
      <w:ind w:left="1440" w:hanging="1440"/>
      <w:jc w:val="both"/>
    </w:pPr>
    <w:rPr>
      <w:rFonts w:ascii="宋体" w:eastAsia="黑体" w:hAnsi="宋体"/>
      <w:i w:val="0"/>
      <w:iCs w:val="0"/>
      <w:kern w:val="2"/>
      <w:sz w:val="24"/>
      <w:lang w:val="en-US" w:eastAsia="zh-CN" w:bidi="ar-SA"/>
    </w:rPr>
  </w:style>
  <w:style w:type="paragraph" w:customStyle="1" w:styleId="015">
    <w:name w:val="样式 首行缩进:  0 厘米 行距: 1.5 倍行距"/>
    <w:basedOn w:val="afff"/>
    <w:qFormat/>
    <w:rsid w:val="00255462"/>
    <w:pPr>
      <w:widowControl w:val="0"/>
      <w:ind w:firstLine="420"/>
    </w:pPr>
    <w:rPr>
      <w:rFonts w:ascii="宋体" w:hAnsi="Times New Roman" w:cs="宋体"/>
      <w:color w:val="000000"/>
      <w:kern w:val="2"/>
      <w:sz w:val="24"/>
      <w:szCs w:val="21"/>
      <w:lang w:eastAsia="zh-CN" w:bidi="ar-SA"/>
    </w:rPr>
  </w:style>
  <w:style w:type="paragraph" w:customStyle="1" w:styleId="WW-BodyText2">
    <w:name w:val="WW-Body Text 2"/>
    <w:basedOn w:val="afff"/>
    <w:qFormat/>
    <w:rsid w:val="00255462"/>
    <w:pPr>
      <w:widowControl w:val="0"/>
      <w:spacing w:line="240" w:lineRule="atLeast"/>
      <w:ind w:firstLine="420"/>
    </w:pPr>
    <w:rPr>
      <w:rFonts w:ascii="Times New Roman" w:hAnsi="Times New Roman"/>
      <w:color w:val="000000"/>
      <w:sz w:val="20"/>
      <w:szCs w:val="20"/>
      <w:lang w:eastAsia="zh-CN" w:bidi="ar-SA"/>
    </w:rPr>
  </w:style>
  <w:style w:type="paragraph" w:customStyle="1" w:styleId="4fc">
    <w:name w:val="_标题4"/>
    <w:basedOn w:val="4"/>
    <w:next w:val="affffffff"/>
    <w:qFormat/>
    <w:rsid w:val="00255462"/>
    <w:pPr>
      <w:keepLines/>
      <w:widowControl w:val="0"/>
      <w:numPr>
        <w:ilvl w:val="0"/>
        <w:numId w:val="0"/>
      </w:numPr>
      <w:tabs>
        <w:tab w:val="left" w:pos="2880"/>
      </w:tabs>
      <w:spacing w:before="280" w:after="290" w:line="376" w:lineRule="auto"/>
      <w:ind w:left="567" w:hanging="567"/>
      <w:jc w:val="both"/>
    </w:pPr>
    <w:rPr>
      <w:rFonts w:ascii="Arial" w:hAnsi="Arial"/>
      <w:b w:val="0"/>
      <w:color w:val="000000"/>
      <w:kern w:val="2"/>
      <w:sz w:val="28"/>
      <w:lang w:val="en-US" w:eastAsia="zh-CN" w:bidi="ar-SA"/>
    </w:rPr>
  </w:style>
  <w:style w:type="paragraph" w:customStyle="1" w:styleId="1524">
    <w:name w:val="样式 正文标准－小四号 + 首行缩进 + 1.5行间距:  2 字符"/>
    <w:basedOn w:val="afff"/>
    <w:qFormat/>
    <w:rsid w:val="00255462"/>
    <w:pPr>
      <w:spacing w:before="-1" w:after="-1"/>
      <w:ind w:firstLineChars="200" w:firstLine="200"/>
    </w:pPr>
    <w:rPr>
      <w:rFonts w:ascii="Times New Roman" w:hAnsi="Times New Roman" w:cs="宋体"/>
      <w:color w:val="000000"/>
      <w:sz w:val="24"/>
      <w:szCs w:val="20"/>
      <w:lang w:eastAsia="zh-CN" w:bidi="ar-SA"/>
    </w:rPr>
  </w:style>
  <w:style w:type="paragraph" w:customStyle="1" w:styleId="ac">
    <w:name w:val=".."/>
    <w:basedOn w:val="Default"/>
    <w:next w:val="Default"/>
    <w:qFormat/>
    <w:rsid w:val="00255462"/>
    <w:pPr>
      <w:numPr>
        <w:numId w:val="78"/>
      </w:numPr>
      <w:tabs>
        <w:tab w:val="clear" w:pos="425"/>
        <w:tab w:val="left" w:pos="360"/>
      </w:tabs>
      <w:ind w:left="0" w:firstLine="0"/>
    </w:pPr>
    <w:rPr>
      <w:rFonts w:ascii="Times New Roman" w:eastAsia="宋体" w:cs="Times New Roman"/>
      <w:color w:val="auto"/>
      <w:kern w:val="2"/>
      <w:sz w:val="20"/>
    </w:rPr>
  </w:style>
  <w:style w:type="paragraph" w:customStyle="1" w:styleId="316">
    <w:name w:val="列表 31"/>
    <w:basedOn w:val="afff"/>
    <w:qFormat/>
    <w:rsid w:val="00255462"/>
    <w:pPr>
      <w:widowControl w:val="0"/>
      <w:spacing w:before="280" w:after="290" w:line="377" w:lineRule="auto"/>
      <w:ind w:leftChars="400" w:left="100" w:hangingChars="200" w:hanging="200"/>
      <w:jc w:val="both"/>
    </w:pPr>
    <w:rPr>
      <w:rFonts w:ascii="Times New Roman" w:hAnsi="Times New Roman"/>
      <w:color w:val="000000"/>
      <w:kern w:val="2"/>
      <w:sz w:val="24"/>
      <w:szCs w:val="21"/>
      <w:lang w:eastAsia="zh-CN" w:bidi="ar-SA"/>
    </w:rPr>
  </w:style>
  <w:style w:type="paragraph" w:customStyle="1" w:styleId="aff4">
    <w:name w:val="二级标题"/>
    <w:basedOn w:val="3b"/>
    <w:qFormat/>
    <w:rsid w:val="00255462"/>
    <w:pPr>
      <w:numPr>
        <w:ilvl w:val="1"/>
        <w:numId w:val="79"/>
      </w:numPr>
      <w:tabs>
        <w:tab w:val="left" w:pos="360"/>
        <w:tab w:val="left" w:pos="576"/>
        <w:tab w:val="left" w:pos="1322"/>
      </w:tabs>
      <w:spacing w:line="360" w:lineRule="auto"/>
      <w:ind w:left="567" w:firstLineChars="0" w:firstLine="0"/>
      <w:outlineLvl w:val="1"/>
    </w:pPr>
    <w:rPr>
      <w:b/>
      <w:sz w:val="30"/>
      <w:szCs w:val="30"/>
    </w:rPr>
  </w:style>
  <w:style w:type="paragraph" w:customStyle="1" w:styleId="afffffffffffffffffffffffffffffff5">
    <w:name w:val="表样式"/>
    <w:basedOn w:val="afff"/>
    <w:qFormat/>
    <w:rsid w:val="00255462"/>
    <w:pPr>
      <w:spacing w:before="40" w:after="40" w:line="377" w:lineRule="auto"/>
      <w:ind w:firstLine="420"/>
      <w:jc w:val="center"/>
    </w:pPr>
    <w:rPr>
      <w:rFonts w:ascii="宋体" w:hAnsi="宋体"/>
      <w:color w:val="000000"/>
      <w:sz w:val="24"/>
      <w:szCs w:val="20"/>
      <w:lang w:eastAsia="zh-CN" w:bidi="ar-SA"/>
    </w:rPr>
  </w:style>
  <w:style w:type="paragraph" w:customStyle="1" w:styleId="afffffffffffffffffffffffffffffff6">
    <w:name w:val="编号，四号"/>
    <w:basedOn w:val="afff"/>
    <w:qFormat/>
    <w:rsid w:val="00255462"/>
    <w:pPr>
      <w:widowControl w:val="0"/>
      <w:tabs>
        <w:tab w:val="left" w:pos="1440"/>
      </w:tabs>
      <w:spacing w:before="280" w:after="290"/>
      <w:ind w:left="432" w:hanging="432"/>
      <w:jc w:val="both"/>
    </w:pPr>
    <w:rPr>
      <w:rFonts w:ascii="Times New Roman" w:hAnsi="Times New Roman" w:cs="宋体"/>
      <w:color w:val="000000"/>
      <w:kern w:val="2"/>
      <w:sz w:val="28"/>
      <w:szCs w:val="20"/>
      <w:lang w:eastAsia="zh-CN" w:bidi="ar-SA"/>
    </w:rPr>
  </w:style>
  <w:style w:type="paragraph" w:customStyle="1" w:styleId="280">
    <w:name w:val="样式 小四 行距: 固定值 28 磅"/>
    <w:basedOn w:val="afff"/>
    <w:qFormat/>
    <w:rsid w:val="00255462"/>
    <w:pPr>
      <w:widowControl w:val="0"/>
      <w:tabs>
        <w:tab w:val="left" w:pos="792"/>
      </w:tabs>
      <w:spacing w:line="600" w:lineRule="exact"/>
      <w:ind w:rightChars="100" w:right="210" w:firstLineChars="200" w:firstLine="480"/>
      <w:jc w:val="both"/>
    </w:pPr>
    <w:rPr>
      <w:rFonts w:ascii="黑体" w:hAnsi="Times New Roman"/>
      <w:color w:val="000000"/>
      <w:kern w:val="2"/>
      <w:sz w:val="24"/>
      <w:lang w:eastAsia="zh-CN" w:bidi="ar-SA"/>
    </w:rPr>
  </w:style>
  <w:style w:type="paragraph" w:customStyle="1" w:styleId="1ffffa">
    <w:name w:val="标题1 中国石油"/>
    <w:basedOn w:val="11"/>
    <w:qFormat/>
    <w:rsid w:val="00255462"/>
    <w:pPr>
      <w:pageBreakBefore/>
      <w:numPr>
        <w:numId w:val="0"/>
      </w:numPr>
      <w:tabs>
        <w:tab w:val="left" w:pos="420"/>
        <w:tab w:val="left" w:pos="1200"/>
      </w:tabs>
      <w:spacing w:before="100" w:beforeAutospacing="1" w:after="100" w:afterAutospacing="1" w:line="240" w:lineRule="auto"/>
      <w:ind w:left="420" w:hanging="420"/>
    </w:pPr>
    <w:rPr>
      <w:rFonts w:ascii="Times New Roman" w:hAnsi="Times New Roman"/>
      <w:color w:val="000000"/>
      <w:kern w:val="2"/>
      <w:sz w:val="52"/>
      <w:szCs w:val="44"/>
      <w:lang w:val="en-US" w:eastAsia="zh-CN" w:bidi="ar-SA"/>
    </w:rPr>
  </w:style>
  <w:style w:type="paragraph" w:customStyle="1" w:styleId="Char3CharCharCharCharCharCharCharCharCharChar1CharCharChar2">
    <w:name w:val="Char3 Char Char Char Char Char Char Char Char Char Char1 Char Char Char2"/>
    <w:basedOn w:val="afff"/>
    <w:qFormat/>
    <w:rsid w:val="00255462"/>
    <w:pPr>
      <w:spacing w:after="160" w:line="240" w:lineRule="exact"/>
      <w:ind w:firstLine="420"/>
    </w:pPr>
    <w:rPr>
      <w:rFonts w:ascii="Verdana" w:hAnsi="Verdana"/>
      <w:color w:val="000000"/>
      <w:sz w:val="20"/>
      <w:szCs w:val="20"/>
      <w:lang w:bidi="ar-SA"/>
    </w:rPr>
  </w:style>
  <w:style w:type="paragraph" w:customStyle="1" w:styleId="xl114">
    <w:name w:val="xl114"/>
    <w:basedOn w:val="afff"/>
    <w:qFormat/>
    <w:rsid w:val="00255462"/>
    <w:pPr>
      <w:pBdr>
        <w:bottom w:val="single" w:sz="4" w:space="0" w:color="auto"/>
      </w:pBdr>
      <w:spacing w:before="100" w:beforeAutospacing="1" w:after="100" w:afterAutospacing="1" w:line="240" w:lineRule="auto"/>
    </w:pPr>
    <w:rPr>
      <w:rFonts w:ascii="宋体" w:hAnsi="宋体" w:cs="宋体"/>
      <w:b/>
      <w:bCs/>
      <w:sz w:val="20"/>
      <w:szCs w:val="20"/>
      <w:lang w:eastAsia="zh-CN" w:bidi="ar-SA"/>
    </w:rPr>
  </w:style>
  <w:style w:type="paragraph" w:customStyle="1" w:styleId="afffffffffffffffffffffffffffffff7">
    <w:name w:val="图形"/>
    <w:basedOn w:val="afff"/>
    <w:qFormat/>
    <w:rsid w:val="00255462"/>
    <w:pPr>
      <w:spacing w:before="240" w:after="-1"/>
      <w:ind w:firstLine="480"/>
      <w:jc w:val="center"/>
    </w:pPr>
    <w:rPr>
      <w:rFonts w:ascii="宋体" w:hAnsi="Times New Roman"/>
      <w:color w:val="000000"/>
      <w:sz w:val="24"/>
      <w:szCs w:val="20"/>
      <w:lang w:eastAsia="zh-CN" w:bidi="ar-SA"/>
    </w:rPr>
  </w:style>
  <w:style w:type="paragraph" w:customStyle="1" w:styleId="CharCharCharCharCharCharCharCharCharCharCharChar1">
    <w:name w:val="Char Char Char Char Char Char Char Char Char Char Char Char1"/>
    <w:basedOn w:val="afff"/>
    <w:qFormat/>
    <w:rsid w:val="00255462"/>
    <w:pPr>
      <w:spacing w:before="280" w:after="160" w:line="240" w:lineRule="exact"/>
      <w:ind w:firstLine="420"/>
    </w:pPr>
    <w:rPr>
      <w:rFonts w:ascii="Times New Roman" w:eastAsia="新宋体" w:hAnsi="Times New Roman"/>
      <w:color w:val="000000"/>
      <w:sz w:val="28"/>
      <w:szCs w:val="20"/>
      <w:lang w:eastAsia="zh-CN" w:bidi="ar-SA"/>
    </w:rPr>
  </w:style>
  <w:style w:type="paragraph" w:customStyle="1" w:styleId="Char1CharCharCharCharCharCharCharCharCharCharCharChar">
    <w:name w:val="Char1 Char Char Char Char Char Char Char Char Char Char Char Char"/>
    <w:basedOn w:val="afff"/>
    <w:qFormat/>
    <w:rsid w:val="00255462"/>
    <w:pPr>
      <w:spacing w:before="-1" w:after="-1"/>
      <w:ind w:firstLine="480"/>
    </w:pPr>
    <w:rPr>
      <w:rFonts w:ascii="Tahoma" w:hAnsi="Tahoma"/>
      <w:color w:val="000000"/>
      <w:sz w:val="24"/>
      <w:szCs w:val="20"/>
      <w:lang w:eastAsia="zh-CN" w:bidi="ar-SA"/>
    </w:rPr>
  </w:style>
  <w:style w:type="paragraph" w:customStyle="1" w:styleId="afffffffffffffffffffffffffffffff8">
    <w:name w:val="正文缩进(楷体)"/>
    <w:basedOn w:val="afff"/>
    <w:qFormat/>
    <w:rsid w:val="00255462"/>
    <w:pPr>
      <w:spacing w:line="420" w:lineRule="exact"/>
      <w:ind w:firstLineChars="200" w:firstLine="200"/>
    </w:pPr>
    <w:rPr>
      <w:rFonts w:ascii="宋体" w:eastAsia="楷体_GB2312" w:hAnsi="宋体" w:cs="宋体"/>
      <w:sz w:val="24"/>
      <w:szCs w:val="28"/>
      <w:lang w:eastAsia="zh-CN" w:bidi="ar-SA"/>
    </w:rPr>
  </w:style>
  <w:style w:type="paragraph" w:customStyle="1" w:styleId="3fb">
    <w:name w:val="项目3"/>
    <w:basedOn w:val="afff"/>
    <w:next w:val="afff"/>
    <w:qFormat/>
    <w:rsid w:val="00255462"/>
    <w:pPr>
      <w:tabs>
        <w:tab w:val="left" w:pos="850"/>
        <w:tab w:val="left" w:pos="1275"/>
      </w:tabs>
      <w:spacing w:before="60" w:after="60" w:line="320" w:lineRule="atLeast"/>
      <w:ind w:rightChars="100" w:right="240" w:firstLine="420"/>
    </w:pPr>
    <w:rPr>
      <w:rFonts w:ascii="Times New Roman" w:eastAsia="仿宋_GB2312" w:hAnsi="Times New Roman"/>
      <w:caps/>
      <w:color w:val="000000"/>
      <w:sz w:val="24"/>
      <w:szCs w:val="20"/>
      <w:lang w:eastAsia="zh-CN" w:bidi="ar-SA"/>
    </w:rPr>
  </w:style>
  <w:style w:type="paragraph" w:customStyle="1" w:styleId="3H3Heading3-oldLevel3HeadHeadingh33rdlevellev1">
    <w:name w:val="样式 标题 3H3Heading 3 - oldLevel 3 HeadHeadingh33rd levellev...1"/>
    <w:basedOn w:val="31"/>
    <w:qFormat/>
    <w:rsid w:val="00255462"/>
    <w:pPr>
      <w:keepLines/>
      <w:widowControl w:val="0"/>
      <w:tabs>
        <w:tab w:val="left" w:pos="2160"/>
      </w:tabs>
      <w:spacing w:before="260" w:after="260" w:line="480" w:lineRule="auto"/>
      <w:ind w:left="720" w:hanging="720"/>
    </w:pPr>
    <w:rPr>
      <w:rFonts w:ascii="宋体" w:hAnsi="宋体" w:cs="宋体"/>
      <w:color w:val="000000"/>
      <w:kern w:val="2"/>
      <w:sz w:val="32"/>
      <w:szCs w:val="20"/>
      <w:lang w:val="en-US" w:eastAsia="zh-CN" w:bidi="ar-SA"/>
    </w:rPr>
  </w:style>
  <w:style w:type="paragraph" w:customStyle="1" w:styleId="CNT">
    <w:name w:val="@CNT"/>
    <w:basedOn w:val="afff"/>
    <w:next w:val="afff"/>
    <w:qFormat/>
    <w:rsid w:val="00255462"/>
    <w:pPr>
      <w:overflowPunct w:val="0"/>
      <w:autoSpaceDE w:val="0"/>
      <w:autoSpaceDN w:val="0"/>
      <w:adjustRightInd w:val="0"/>
      <w:ind w:firstLine="420"/>
      <w:textAlignment w:val="baseline"/>
    </w:pPr>
    <w:rPr>
      <w:rFonts w:ascii="Chicago" w:hAnsi="Chicago"/>
      <w:b/>
      <w:color w:val="000000"/>
      <w:sz w:val="48"/>
      <w:szCs w:val="20"/>
      <w:lang w:eastAsia="zh-CN" w:bidi="ar-SA"/>
    </w:rPr>
  </w:style>
  <w:style w:type="paragraph" w:customStyle="1" w:styleId="Char3CharCharChar">
    <w:name w:val="Char3 Char Char Char"/>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af1">
    <w:name w:val="表题"/>
    <w:basedOn w:val="afff"/>
    <w:qFormat/>
    <w:rsid w:val="00255462"/>
    <w:pPr>
      <w:widowControl w:val="0"/>
      <w:numPr>
        <w:numId w:val="75"/>
      </w:numPr>
      <w:tabs>
        <w:tab w:val="clear" w:pos="425"/>
        <w:tab w:val="left" w:pos="360"/>
        <w:tab w:val="left" w:pos="720"/>
      </w:tabs>
      <w:adjustRightInd w:val="0"/>
      <w:snapToGrid w:val="0"/>
      <w:spacing w:beforeLines="50" w:before="156" w:afterLines="50" w:after="156" w:line="377" w:lineRule="auto"/>
      <w:ind w:left="0" w:firstLine="0"/>
      <w:jc w:val="center"/>
    </w:pPr>
    <w:rPr>
      <w:rFonts w:ascii="Times New Roman" w:hAnsi="Times New Roman"/>
      <w:color w:val="000000"/>
      <w:kern w:val="2"/>
      <w:sz w:val="24"/>
      <w:lang w:eastAsia="zh-CN" w:bidi="ar-SA"/>
    </w:rPr>
  </w:style>
  <w:style w:type="paragraph" w:customStyle="1" w:styleId="affffffffffffffa">
    <w:name w:val="我的表题注"/>
    <w:basedOn w:val="affffb"/>
    <w:next w:val="afffffffffc"/>
    <w:link w:val="Charffffff"/>
    <w:qFormat/>
    <w:rsid w:val="00255462"/>
    <w:pPr>
      <w:widowControl w:val="0"/>
      <w:spacing w:before="280" w:after="290" w:line="377" w:lineRule="auto"/>
      <w:ind w:firstLineChars="0" w:firstLine="420"/>
      <w:jc w:val="center"/>
    </w:pPr>
    <w:rPr>
      <w:rFonts w:ascii="宋体" w:eastAsia="宋体" w:hAnsi="宋体"/>
      <w:color w:val="000000"/>
      <w:kern w:val="0"/>
      <w:sz w:val="24"/>
      <w:szCs w:val="28"/>
      <w:lang w:val="en-US" w:eastAsia="zh-CN"/>
    </w:rPr>
  </w:style>
  <w:style w:type="paragraph" w:customStyle="1" w:styleId="621">
    <w:name w:val="索引 62"/>
    <w:basedOn w:val="afff"/>
    <w:next w:val="afff"/>
    <w:qFormat/>
    <w:rsid w:val="00255462"/>
    <w:pPr>
      <w:widowControl w:val="0"/>
      <w:spacing w:before="280" w:after="290" w:line="377" w:lineRule="auto"/>
      <w:ind w:leftChars="1000" w:left="1000" w:firstLine="420"/>
      <w:jc w:val="both"/>
    </w:pPr>
    <w:rPr>
      <w:rFonts w:ascii="Times New Roman" w:hAnsi="Times New Roman"/>
      <w:color w:val="000000"/>
      <w:kern w:val="2"/>
      <w:sz w:val="24"/>
      <w:szCs w:val="21"/>
      <w:lang w:eastAsia="zh-CN" w:bidi="ar-SA"/>
    </w:rPr>
  </w:style>
  <w:style w:type="paragraph" w:customStyle="1" w:styleId="NNN">
    <w:name w:val="N.N.N"/>
    <w:basedOn w:val="afff"/>
    <w:next w:val="afff"/>
    <w:qFormat/>
    <w:rsid w:val="00255462"/>
    <w:pPr>
      <w:widowControl w:val="0"/>
      <w:spacing w:beforeLines="50" w:before="156" w:line="400" w:lineRule="exact"/>
      <w:ind w:left="1429" w:hanging="709"/>
      <w:outlineLvl w:val="2"/>
    </w:pPr>
    <w:rPr>
      <w:rFonts w:ascii="仿宋_GB2312" w:hAnsi="Times New Roman"/>
      <w:color w:val="000000"/>
      <w:kern w:val="2"/>
      <w:sz w:val="28"/>
      <w:lang w:eastAsia="zh-CN" w:bidi="ar-SA"/>
    </w:rPr>
  </w:style>
  <w:style w:type="paragraph" w:customStyle="1" w:styleId="dl2">
    <w:name w:val="dl2"/>
    <w:basedOn w:val="afff"/>
    <w:qFormat/>
    <w:rsid w:val="00255462"/>
    <w:pPr>
      <w:spacing w:before="100" w:beforeAutospacing="1" w:after="100" w:afterAutospacing="1"/>
      <w:ind w:firstLine="288"/>
    </w:pPr>
    <w:rPr>
      <w:rFonts w:ascii="宋体" w:hAnsi="宋体"/>
      <w:color w:val="000000"/>
      <w:sz w:val="14"/>
      <w:szCs w:val="14"/>
      <w:lang w:eastAsia="zh-CN" w:bidi="ar-SA"/>
    </w:rPr>
  </w:style>
  <w:style w:type="paragraph" w:customStyle="1" w:styleId="a60">
    <w:name w:val="a)标题 6"/>
    <w:basedOn w:val="61"/>
    <w:qFormat/>
    <w:rsid w:val="00255462"/>
    <w:pPr>
      <w:keepNext/>
      <w:keepLines/>
      <w:widowControl w:val="0"/>
      <w:numPr>
        <w:ilvl w:val="0"/>
        <w:numId w:val="0"/>
      </w:numPr>
      <w:tabs>
        <w:tab w:val="left" w:pos="840"/>
        <w:tab w:val="left" w:pos="3000"/>
        <w:tab w:val="left" w:pos="4320"/>
      </w:tabs>
      <w:spacing w:before="0" w:after="120"/>
      <w:ind w:left="3000" w:hanging="420"/>
    </w:pPr>
    <w:rPr>
      <w:rFonts w:ascii="宋体" w:hAnsi="宋体"/>
      <w:b w:val="0"/>
      <w:bCs w:val="0"/>
      <w:color w:val="000000"/>
      <w:kern w:val="2"/>
      <w:sz w:val="28"/>
      <w:szCs w:val="24"/>
      <w:lang w:val="en-US" w:eastAsia="zh-CN" w:bidi="ar-SA"/>
    </w:rPr>
  </w:style>
  <w:style w:type="paragraph" w:customStyle="1" w:styleId="Hierarchy">
    <w:name w:val="Hierarchy"/>
    <w:basedOn w:val="afff"/>
    <w:qFormat/>
    <w:rsid w:val="00255462"/>
    <w:pPr>
      <w:tabs>
        <w:tab w:val="left" w:pos="720"/>
        <w:tab w:val="left" w:pos="1440"/>
        <w:tab w:val="left" w:pos="2160"/>
        <w:tab w:val="left" w:pos="3600"/>
        <w:tab w:val="left" w:pos="5040"/>
      </w:tabs>
      <w:spacing w:after="120" w:line="240" w:lineRule="auto"/>
      <w:ind w:right="-3456"/>
    </w:pPr>
    <w:rPr>
      <w:rFonts w:ascii="宋体" w:hAnsi="Times New Roman" w:cs="Angsana New"/>
      <w:sz w:val="20"/>
      <w:szCs w:val="20"/>
      <w:lang w:eastAsia="zh-CN" w:bidi="ar-SA"/>
    </w:rPr>
  </w:style>
  <w:style w:type="paragraph" w:customStyle="1" w:styleId="22b">
    <w:name w:val="列表接续 22"/>
    <w:basedOn w:val="afff"/>
    <w:qFormat/>
    <w:rsid w:val="00255462"/>
    <w:pPr>
      <w:widowControl w:val="0"/>
      <w:spacing w:before="280" w:after="120" w:line="377" w:lineRule="auto"/>
      <w:ind w:leftChars="400" w:left="840" w:firstLine="420"/>
      <w:jc w:val="both"/>
    </w:pPr>
    <w:rPr>
      <w:rFonts w:ascii="Times New Roman" w:hAnsi="Times New Roman"/>
      <w:color w:val="000000"/>
      <w:kern w:val="2"/>
      <w:sz w:val="24"/>
      <w:szCs w:val="21"/>
      <w:lang w:eastAsia="zh-CN" w:bidi="ar-SA"/>
    </w:rPr>
  </w:style>
  <w:style w:type="paragraph" w:customStyle="1" w:styleId="140">
    <w:name w:val="样式14"/>
    <w:basedOn w:val="31"/>
    <w:qFormat/>
    <w:rsid w:val="00255462"/>
    <w:pPr>
      <w:keepLines/>
      <w:widowControl w:val="0"/>
      <w:numPr>
        <w:ilvl w:val="2"/>
      </w:numPr>
      <w:tabs>
        <w:tab w:val="left" w:pos="612"/>
      </w:tabs>
      <w:spacing w:before="120" w:after="120"/>
      <w:ind w:left="567" w:hanging="567"/>
      <w:jc w:val="both"/>
    </w:pPr>
    <w:rPr>
      <w:rFonts w:ascii="Calibri" w:eastAsia="黑体" w:hAnsi="Calibri"/>
      <w:kern w:val="2"/>
      <w:sz w:val="32"/>
      <w:szCs w:val="32"/>
      <w:lang w:val="en-US" w:eastAsia="zh-CN" w:bidi="ar-SA"/>
    </w:rPr>
  </w:style>
  <w:style w:type="paragraph" w:customStyle="1" w:styleId="-b">
    <w:name w:val="签名 - 公司"/>
    <w:basedOn w:val="affffffd"/>
    <w:next w:val="affffffffffffffffffffffffff9"/>
    <w:qFormat/>
    <w:rsid w:val="00255462"/>
    <w:pPr>
      <w:keepNext/>
      <w:widowControl/>
      <w:tabs>
        <w:tab w:val="left" w:pos="600"/>
        <w:tab w:val="left" w:pos="960"/>
        <w:tab w:val="left" w:pos="1080"/>
      </w:tabs>
      <w:overflowPunct w:val="0"/>
      <w:ind w:left="0" w:right="28" w:firstLine="480"/>
      <w:jc w:val="right"/>
    </w:pPr>
    <w:rPr>
      <w:rFonts w:ascii="宋体" w:eastAsia="宋体" w:hAnsi="宋体"/>
    </w:rPr>
  </w:style>
  <w:style w:type="paragraph" w:customStyle="1" w:styleId="afffffffffffffffffffffffffffffff9">
    <w:name w:val="正文三级标题"/>
    <w:basedOn w:val="afff"/>
    <w:qFormat/>
    <w:rsid w:val="00255462"/>
    <w:pPr>
      <w:widowControl w:val="0"/>
      <w:tabs>
        <w:tab w:val="left" w:pos="420"/>
      </w:tabs>
      <w:spacing w:before="280" w:after="290"/>
      <w:ind w:left="420" w:hanging="420"/>
      <w:jc w:val="both"/>
    </w:pPr>
    <w:rPr>
      <w:rFonts w:ascii="Times New Roman" w:hAnsi="Times New Roman"/>
      <w:color w:val="000000"/>
      <w:kern w:val="2"/>
      <w:sz w:val="24"/>
      <w:lang w:eastAsia="zh-CN" w:bidi="ar-SA"/>
    </w:rPr>
  </w:style>
  <w:style w:type="paragraph" w:customStyle="1" w:styleId="bt04">
    <w:name w:val="bt04"/>
    <w:basedOn w:val="afff"/>
    <w:qFormat/>
    <w:rsid w:val="00255462"/>
    <w:pPr>
      <w:adjustRightInd w:val="0"/>
      <w:ind w:firstLine="420"/>
      <w:jc w:val="center"/>
      <w:textAlignment w:val="baseline"/>
    </w:pPr>
    <w:rPr>
      <w:rFonts w:ascii="Times New Roman" w:hAnsi="Times New Roman"/>
      <w:color w:val="000000"/>
      <w:sz w:val="24"/>
      <w:szCs w:val="20"/>
      <w:lang w:eastAsia="zh-CN" w:bidi="ar-SA"/>
    </w:rPr>
  </w:style>
  <w:style w:type="paragraph" w:customStyle="1" w:styleId="xl224">
    <w:name w:val="xl224"/>
    <w:basedOn w:val="afff"/>
    <w:qFormat/>
    <w:rsid w:val="00255462"/>
    <w:pPr>
      <w:pBdr>
        <w:top w:val="single" w:sz="4" w:space="0" w:color="auto"/>
        <w:left w:val="single" w:sz="4" w:space="0" w:color="auto"/>
        <w:bottom w:val="single" w:sz="8" w:space="0" w:color="auto"/>
        <w:right w:val="single" w:sz="4" w:space="0" w:color="auto"/>
      </w:pBdr>
      <w:spacing w:before="100" w:beforeAutospacing="1" w:after="100" w:afterAutospacing="1"/>
      <w:ind w:firstLine="480"/>
      <w:jc w:val="center"/>
      <w:textAlignment w:val="center"/>
    </w:pPr>
    <w:rPr>
      <w:rFonts w:ascii="Times New Roman" w:hAnsi="Times New Roman"/>
      <w:color w:val="000000"/>
      <w:sz w:val="24"/>
      <w:szCs w:val="21"/>
      <w:lang w:eastAsia="zh-CN" w:bidi="ar-SA"/>
    </w:rPr>
  </w:style>
  <w:style w:type="paragraph" w:customStyle="1" w:styleId="101011">
    <w:name w:val="样式 公表文长 + 首行缩进:  1 字符 段前: 0.1 行 段后: 0.1 行1"/>
    <w:basedOn w:val="afff"/>
    <w:qFormat/>
    <w:rsid w:val="00255462"/>
    <w:pPr>
      <w:widowControl w:val="0"/>
      <w:adjustRightInd w:val="0"/>
      <w:snapToGrid w:val="0"/>
      <w:spacing w:beforeLines="10" w:before="31" w:afterLines="10" w:after="31"/>
      <w:ind w:firstLineChars="200" w:firstLine="200"/>
    </w:pPr>
    <w:rPr>
      <w:rFonts w:ascii="宋体" w:eastAsia="楷体_GB2312" w:hAnsi="宋体"/>
      <w:snapToGrid w:val="0"/>
      <w:color w:val="000000"/>
      <w:sz w:val="24"/>
      <w:szCs w:val="20"/>
      <w:lang w:eastAsia="zh-CN" w:bidi="ar-SA"/>
    </w:rPr>
  </w:style>
  <w:style w:type="paragraph" w:customStyle="1" w:styleId="3fc">
    <w:name w:val="附录标题 3"/>
    <w:basedOn w:val="31"/>
    <w:qFormat/>
    <w:rsid w:val="00255462"/>
    <w:pPr>
      <w:keepLines/>
      <w:widowControl w:val="0"/>
      <w:tabs>
        <w:tab w:val="left" w:pos="2040"/>
        <w:tab w:val="left" w:pos="2160"/>
      </w:tabs>
      <w:spacing w:after="120"/>
      <w:ind w:leftChars="800" w:left="2040" w:hangingChars="200" w:hanging="360"/>
      <w:jc w:val="both"/>
    </w:pPr>
    <w:rPr>
      <w:rFonts w:ascii="宋体" w:hAnsi="宋体"/>
      <w:color w:val="000000"/>
      <w:kern w:val="2"/>
      <w:szCs w:val="32"/>
      <w:lang w:val="en-US" w:eastAsia="zh-CN" w:bidi="ar-SA"/>
    </w:rPr>
  </w:style>
  <w:style w:type="paragraph" w:customStyle="1" w:styleId="afffffffffffffffffffffffffffffffa">
    <w:name w:val="总体设计正文样式"/>
    <w:basedOn w:val="afff"/>
    <w:qFormat/>
    <w:rsid w:val="00255462"/>
    <w:pPr>
      <w:widowControl w:val="0"/>
      <w:ind w:firstLineChars="200" w:firstLine="480"/>
      <w:jc w:val="both"/>
    </w:pPr>
    <w:rPr>
      <w:rFonts w:ascii="宋体" w:hAnsi="宋体" w:cs="宋体"/>
      <w:color w:val="000000"/>
      <w:kern w:val="2"/>
      <w:sz w:val="24"/>
      <w:szCs w:val="20"/>
      <w:lang w:eastAsia="zh-CN" w:bidi="ar-SA"/>
    </w:rPr>
  </w:style>
  <w:style w:type="paragraph" w:customStyle="1" w:styleId="69">
    <w:name w:val="图中文字6"/>
    <w:qFormat/>
    <w:rsid w:val="00255462"/>
    <w:pPr>
      <w:adjustRightInd w:val="0"/>
      <w:snapToGrid w:val="0"/>
      <w:spacing w:before="280" w:after="290" w:line="260" w:lineRule="exact"/>
    </w:pPr>
    <w:rPr>
      <w:rFonts w:ascii="仿宋_GB2312" w:eastAsia="仿宋_GB2312" w:hAnsi="Times New Roman"/>
      <w:kern w:val="2"/>
      <w:sz w:val="21"/>
      <w:szCs w:val="21"/>
    </w:rPr>
  </w:style>
  <w:style w:type="paragraph" w:customStyle="1" w:styleId="90">
    <w:name w:val="样式9"/>
    <w:basedOn w:val="5H5Level3-iPIM5Titre5BlockLabel111h5Secon"/>
    <w:qFormat/>
    <w:rsid w:val="00255462"/>
    <w:pPr>
      <w:numPr>
        <w:numId w:val="80"/>
      </w:numPr>
      <w:tabs>
        <w:tab w:val="clear" w:pos="584"/>
        <w:tab w:val="left" w:pos="2551"/>
      </w:tabs>
    </w:pPr>
  </w:style>
  <w:style w:type="paragraph" w:customStyle="1" w:styleId="afffffffffffffffffffffffffffffffb">
    <w:name w:val="标准文件_五级条标题"/>
    <w:basedOn w:val="aff5"/>
    <w:qFormat/>
    <w:rsid w:val="00255462"/>
    <w:pPr>
      <w:numPr>
        <w:numId w:val="0"/>
      </w:numPr>
      <w:spacing w:before="0" w:after="0"/>
      <w:ind w:left="1"/>
      <w:jc w:val="left"/>
      <w:outlineLvl w:val="6"/>
    </w:pPr>
    <w:rPr>
      <w:sz w:val="24"/>
    </w:rPr>
  </w:style>
  <w:style w:type="paragraph" w:customStyle="1" w:styleId="Bullet11">
    <w:name w:val="Bullet1"/>
    <w:basedOn w:val="afff"/>
    <w:qFormat/>
    <w:rsid w:val="00255462"/>
    <w:pPr>
      <w:widowControl w:val="0"/>
      <w:spacing w:line="240" w:lineRule="atLeast"/>
      <w:ind w:left="720" w:hanging="432"/>
    </w:pPr>
    <w:rPr>
      <w:rFonts w:ascii="宋体" w:hAnsi="Times New Roman" w:cs="Angsana New"/>
      <w:sz w:val="20"/>
      <w:szCs w:val="20"/>
      <w:lang w:eastAsia="zh-CN" w:bidi="ar-SA"/>
    </w:rPr>
  </w:style>
  <w:style w:type="paragraph" w:customStyle="1" w:styleId="afffffffffffffffffffffffffffffffc">
    <w:name w:val="正文加粗"/>
    <w:basedOn w:val="affffff2"/>
    <w:qFormat/>
    <w:rsid w:val="00255462"/>
    <w:pPr>
      <w:widowControl/>
      <w:spacing w:before="120" w:line="360" w:lineRule="auto"/>
      <w:ind w:firstLineChars="200" w:firstLine="482"/>
      <w:jc w:val="left"/>
    </w:pPr>
    <w:rPr>
      <w:rFonts w:ascii="宋体" w:hAnsi="宋体" w:cs="宋体"/>
      <w:b/>
      <w:color w:val="000000"/>
      <w:sz w:val="24"/>
      <w:szCs w:val="28"/>
    </w:rPr>
  </w:style>
  <w:style w:type="paragraph" w:customStyle="1" w:styleId="StepsNumber">
    <w:name w:val="StepsNumber"/>
    <w:qFormat/>
    <w:rsid w:val="00255462"/>
    <w:pPr>
      <w:tabs>
        <w:tab w:val="left" w:pos="360"/>
      </w:tabs>
      <w:spacing w:before="40" w:after="80"/>
      <w:ind w:left="360" w:hanging="360"/>
    </w:pPr>
    <w:rPr>
      <w:rFonts w:ascii="Arial" w:hAnsi="Arial" w:cs="Arial"/>
    </w:rPr>
  </w:style>
  <w:style w:type="paragraph" w:customStyle="1" w:styleId="Correspondenceaddress">
    <w:name w:val="Correspondence address"/>
    <w:basedOn w:val="Address"/>
    <w:qFormat/>
    <w:rsid w:val="00255462"/>
  </w:style>
  <w:style w:type="paragraph" w:customStyle="1" w:styleId="2H22ndlevelh22Header2l2Titre2Head2Listlevel2">
    <w:name w:val="样式 标题 2H22nd levelh22Header 2l2Titre2Head 2List level 2..."/>
    <w:basedOn w:val="23"/>
    <w:link w:val="2H22ndlevelh22Header2l2Titre2Head2Listlevel2Char"/>
    <w:qFormat/>
    <w:rsid w:val="00255462"/>
    <w:pPr>
      <w:keepLines/>
      <w:widowControl w:val="0"/>
      <w:numPr>
        <w:ilvl w:val="0"/>
        <w:numId w:val="0"/>
      </w:numPr>
      <w:tabs>
        <w:tab w:val="left" w:pos="576"/>
      </w:tabs>
      <w:spacing w:before="0" w:after="0" w:line="416" w:lineRule="auto"/>
      <w:ind w:left="284"/>
    </w:pPr>
    <w:rPr>
      <w:rFonts w:ascii="宋体" w:hAnsi="宋体"/>
      <w:i w:val="0"/>
      <w:iCs w:val="0"/>
      <w:color w:val="000000"/>
      <w:sz w:val="30"/>
      <w:szCs w:val="32"/>
      <w:lang w:val="en-US" w:eastAsia="zh-CN" w:bidi="ar-SA"/>
    </w:rPr>
  </w:style>
  <w:style w:type="paragraph" w:customStyle="1" w:styleId="2NewNew">
    <w:name w:val="样式 正文缩进 + 首行缩进:  2 字符 New New"/>
    <w:basedOn w:val="afffe"/>
    <w:qFormat/>
    <w:rsid w:val="00255462"/>
    <w:pPr>
      <w:spacing w:before="-1" w:after="-1"/>
      <w:ind w:firstLineChars="200" w:firstLine="200"/>
    </w:pPr>
    <w:rPr>
      <w:rFonts w:cs="宋体"/>
      <w:color w:val="000000"/>
      <w:kern w:val="2"/>
      <w:lang w:val="en-US" w:eastAsia="zh-CN" w:bidi="ar-SA"/>
    </w:rPr>
  </w:style>
  <w:style w:type="paragraph" w:customStyle="1" w:styleId="CharCharCharChar12">
    <w:name w:val="Char Char Char Char12"/>
    <w:basedOn w:val="afff"/>
    <w:qFormat/>
    <w:rsid w:val="00255462"/>
    <w:pPr>
      <w:spacing w:before="280" w:after="160" w:line="240" w:lineRule="exact"/>
      <w:ind w:firstLine="420"/>
    </w:pPr>
    <w:rPr>
      <w:rFonts w:ascii="宋体" w:eastAsia="Times New Roman" w:hAnsi="宋体" w:cs="Verdana"/>
      <w:b/>
      <w:color w:val="000000"/>
      <w:sz w:val="24"/>
      <w:szCs w:val="20"/>
      <w:lang w:bidi="ar-SA"/>
    </w:rPr>
  </w:style>
  <w:style w:type="paragraph" w:customStyle="1" w:styleId="5f6">
    <w:name w:val="宋体5"/>
    <w:basedOn w:val="afff"/>
    <w:qFormat/>
    <w:rsid w:val="00255462"/>
    <w:pPr>
      <w:widowControl w:val="0"/>
      <w:adjustRightInd w:val="0"/>
      <w:snapToGrid w:val="0"/>
      <w:spacing w:before="280" w:after="290" w:line="377" w:lineRule="auto"/>
      <w:ind w:firstLine="420"/>
      <w:jc w:val="center"/>
    </w:pPr>
    <w:rPr>
      <w:rFonts w:ascii="Times New Roman" w:hAnsi="Times New Roman"/>
      <w:color w:val="000000"/>
      <w:kern w:val="2"/>
      <w:sz w:val="24"/>
      <w:szCs w:val="20"/>
      <w:lang w:eastAsia="zh-CN" w:bidi="ar-SA"/>
    </w:rPr>
  </w:style>
  <w:style w:type="paragraph" w:customStyle="1" w:styleId="afffffffffa">
    <w:name w:val="标题正文"/>
    <w:basedOn w:val="afff"/>
    <w:link w:val="Charff6"/>
    <w:qFormat/>
    <w:rsid w:val="00255462"/>
    <w:pPr>
      <w:widowControl w:val="0"/>
      <w:adjustRightInd w:val="0"/>
      <w:snapToGrid w:val="0"/>
      <w:ind w:firstLineChars="200" w:firstLine="200"/>
      <w:jc w:val="both"/>
    </w:pPr>
    <w:rPr>
      <w:rFonts w:ascii="宋体" w:hAnsi="宋体"/>
      <w:color w:val="000000"/>
      <w:spacing w:val="12"/>
      <w:sz w:val="28"/>
      <w:lang w:eastAsia="zh-CN" w:bidi="ar-SA"/>
    </w:rPr>
  </w:style>
  <w:style w:type="paragraph" w:customStyle="1" w:styleId="Style12">
    <w:name w:val="Style 1"/>
    <w:basedOn w:val="afff"/>
    <w:qFormat/>
    <w:rsid w:val="00255462"/>
    <w:pPr>
      <w:widowControl w:val="0"/>
      <w:autoSpaceDE w:val="0"/>
      <w:autoSpaceDN w:val="0"/>
      <w:spacing w:line="360" w:lineRule="atLeast"/>
      <w:ind w:left="720" w:hanging="252"/>
    </w:pPr>
    <w:rPr>
      <w:rFonts w:ascii="Times New Roman" w:hAnsi="Times New Roman"/>
      <w:color w:val="000000"/>
      <w:sz w:val="24"/>
      <w:lang w:eastAsia="zh-CN" w:bidi="ar-SA"/>
    </w:rPr>
  </w:style>
  <w:style w:type="paragraph" w:customStyle="1" w:styleId="1H1Header1h1SectionHead1stlevell11H11H12H13H12">
    <w:name w:val="样式 标题 1H1Header1h1Section Head1st levell11H11H12H13H1...2"/>
    <w:basedOn w:val="11"/>
    <w:qFormat/>
    <w:rsid w:val="00255462"/>
    <w:pPr>
      <w:widowControl w:val="0"/>
      <w:numPr>
        <w:numId w:val="0"/>
      </w:numPr>
      <w:tabs>
        <w:tab w:val="left" w:pos="360"/>
      </w:tabs>
      <w:spacing w:beforeLines="50" w:before="156" w:afterLines="50" w:after="156" w:line="240" w:lineRule="auto"/>
      <w:ind w:left="2520"/>
    </w:pPr>
    <w:rPr>
      <w:rFonts w:ascii="Times New Roman" w:eastAsia="幼圆" w:hAnsi="Times New Roman" w:cs="宋体"/>
      <w:color w:val="000000"/>
      <w:kern w:val="2"/>
      <w:sz w:val="36"/>
      <w:szCs w:val="20"/>
      <w:lang w:val="en-US" w:eastAsia="zh-CN" w:bidi="ar-SA"/>
    </w:rPr>
  </w:style>
  <w:style w:type="paragraph" w:customStyle="1" w:styleId="title2">
    <w:name w:val="title2"/>
    <w:basedOn w:val="afff"/>
    <w:qFormat/>
    <w:rsid w:val="00255462"/>
    <w:pPr>
      <w:spacing w:before="100" w:beforeAutospacing="1" w:after="100" w:afterAutospacing="1"/>
      <w:ind w:firstLineChars="236" w:firstLine="566"/>
    </w:pPr>
    <w:rPr>
      <w:rFonts w:ascii="宋体" w:hAnsi="宋体" w:cs="宋体"/>
      <w:color w:val="000000"/>
      <w:sz w:val="24"/>
      <w:szCs w:val="28"/>
      <w:lang w:eastAsia="zh-CN" w:bidi="ar-SA"/>
    </w:rPr>
  </w:style>
  <w:style w:type="paragraph" w:customStyle="1" w:styleId="xl137">
    <w:name w:val="xl137"/>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szCs w:val="21"/>
      <w:lang w:eastAsia="zh-CN" w:bidi="ar-SA"/>
    </w:rPr>
  </w:style>
  <w:style w:type="paragraph" w:customStyle="1" w:styleId="afffffffffffffffffffffffffffffffd">
    <w:name w:val="[正文行首缩进]"/>
    <w:qFormat/>
    <w:rsid w:val="00255462"/>
    <w:pPr>
      <w:widowControl w:val="0"/>
      <w:spacing w:afterLines="50" w:after="156" w:line="360" w:lineRule="auto"/>
      <w:ind w:firstLineChars="200" w:firstLine="480"/>
      <w:jc w:val="both"/>
    </w:pPr>
    <w:rPr>
      <w:rFonts w:ascii="Times New Roman" w:hAnsi="Times New Roman"/>
      <w:bCs/>
      <w:color w:val="000000"/>
      <w:kern w:val="2"/>
      <w:sz w:val="24"/>
      <w:szCs w:val="24"/>
    </w:rPr>
  </w:style>
  <w:style w:type="paragraph" w:customStyle="1" w:styleId="1ffffb">
    <w:name w:val="文本块1"/>
    <w:basedOn w:val="afff"/>
    <w:qFormat/>
    <w:rsid w:val="00255462"/>
    <w:pPr>
      <w:widowControl w:val="0"/>
      <w:spacing w:before="280" w:after="120" w:line="377" w:lineRule="auto"/>
      <w:ind w:leftChars="700" w:left="1440" w:rightChars="700" w:right="1440" w:firstLine="420"/>
      <w:jc w:val="both"/>
    </w:pPr>
    <w:rPr>
      <w:rFonts w:ascii="Times New Roman" w:hAnsi="Times New Roman"/>
      <w:color w:val="000000"/>
      <w:kern w:val="2"/>
      <w:sz w:val="24"/>
      <w:szCs w:val="21"/>
      <w:lang w:eastAsia="zh-CN" w:bidi="ar-SA"/>
    </w:rPr>
  </w:style>
  <w:style w:type="paragraph" w:customStyle="1" w:styleId="afffffffffffffffffffffffffffffffe">
    <w:name w:val="项目下文字"/>
    <w:basedOn w:val="affffffffffffffffffffffff9"/>
    <w:qFormat/>
    <w:rsid w:val="00255462"/>
    <w:pPr>
      <w:adjustRightInd w:val="0"/>
      <w:spacing w:before="120" w:after="120"/>
      <w:ind w:left="851" w:firstLineChars="0" w:firstLine="471"/>
      <w:jc w:val="left"/>
      <w:textAlignment w:val="baseline"/>
    </w:pPr>
    <w:rPr>
      <w:rFonts w:ascii="宋体"/>
      <w:szCs w:val="20"/>
    </w:rPr>
  </w:style>
  <w:style w:type="paragraph" w:customStyle="1" w:styleId="28">
    <w:name w:val="正文编号2"/>
    <w:basedOn w:val="2fe"/>
    <w:qFormat/>
    <w:rsid w:val="00255462"/>
    <w:pPr>
      <w:numPr>
        <w:numId w:val="81"/>
      </w:numPr>
      <w:tabs>
        <w:tab w:val="clear" w:pos="794"/>
        <w:tab w:val="num" w:pos="0"/>
        <w:tab w:val="left" w:pos="360"/>
        <w:tab w:val="left" w:pos="420"/>
      </w:tabs>
      <w:adjustRightInd/>
      <w:spacing w:beforeLines="20" w:before="62" w:afterLines="20" w:after="62" w:line="240" w:lineRule="auto"/>
      <w:ind w:left="0" w:firstLine="200"/>
      <w:textAlignment w:val="auto"/>
    </w:pPr>
    <w:rPr>
      <w:rFonts w:ascii="Times New Roman" w:eastAsia="仿宋_GB2312"/>
      <w:sz w:val="21"/>
      <w:szCs w:val="24"/>
    </w:rPr>
  </w:style>
  <w:style w:type="paragraph" w:customStyle="1" w:styleId="06">
    <w:name w:val="标题0 篇"/>
    <w:basedOn w:val="11"/>
    <w:next w:val="23"/>
    <w:qFormat/>
    <w:rsid w:val="00255462"/>
    <w:pPr>
      <w:keepLines/>
      <w:pageBreakBefore/>
      <w:widowControl w:val="0"/>
      <w:numPr>
        <w:numId w:val="0"/>
      </w:numPr>
      <w:tabs>
        <w:tab w:val="left" w:pos="420"/>
      </w:tabs>
      <w:spacing w:before="340" w:after="330" w:line="578" w:lineRule="auto"/>
      <w:ind w:left="420" w:hanging="420"/>
      <w:jc w:val="center"/>
    </w:pPr>
    <w:rPr>
      <w:rFonts w:ascii="Times New Roman" w:hAnsi="Times New Roman"/>
      <w:color w:val="000000"/>
      <w:kern w:val="44"/>
      <w:sz w:val="52"/>
      <w:szCs w:val="52"/>
      <w:lang w:val="en-US" w:eastAsia="zh-CN" w:bidi="ar-SA"/>
    </w:rPr>
  </w:style>
  <w:style w:type="paragraph" w:customStyle="1" w:styleId="xl36">
    <w:name w:val="xl36"/>
    <w:basedOn w:val="afff"/>
    <w:qFormat/>
    <w:rsid w:val="00255462"/>
    <w:pPr>
      <w:pBdr>
        <w:top w:val="single" w:sz="4" w:space="0" w:color="auto"/>
        <w:bottom w:val="single" w:sz="4" w:space="0" w:color="auto"/>
      </w:pBdr>
      <w:adjustRightInd w:val="0"/>
      <w:snapToGrid w:val="0"/>
      <w:spacing w:before="100" w:beforeAutospacing="1" w:after="100" w:afterAutospacing="1" w:line="240" w:lineRule="auto"/>
      <w:ind w:leftChars="-1" w:left="-2"/>
      <w:textAlignment w:val="top"/>
    </w:pPr>
    <w:rPr>
      <w:rFonts w:ascii="黑体" w:eastAsia="黑体" w:hAnsi="宋体" w:cs="Arial" w:hint="eastAsia"/>
      <w:sz w:val="24"/>
      <w:szCs w:val="21"/>
      <w:lang w:eastAsia="zh-CN" w:bidi="ar-SA"/>
    </w:rPr>
  </w:style>
  <w:style w:type="paragraph" w:customStyle="1" w:styleId="font22">
    <w:name w:val="font22"/>
    <w:basedOn w:val="afff"/>
    <w:qFormat/>
    <w:rsid w:val="00255462"/>
    <w:pPr>
      <w:spacing w:before="100" w:beforeAutospacing="1" w:after="100" w:afterAutospacing="1"/>
      <w:ind w:firstLine="420"/>
    </w:pPr>
    <w:rPr>
      <w:rFonts w:ascii="宋体" w:hAnsi="宋体" w:cs="宋体"/>
      <w:color w:val="000000"/>
      <w:sz w:val="24"/>
      <w:szCs w:val="21"/>
      <w:lang w:eastAsia="zh-CN" w:bidi="ar-SA"/>
    </w:rPr>
  </w:style>
  <w:style w:type="paragraph" w:customStyle="1" w:styleId="text12">
    <w:name w:val="text12"/>
    <w:basedOn w:val="afff"/>
    <w:qFormat/>
    <w:rsid w:val="00255462"/>
    <w:pPr>
      <w:spacing w:before="100" w:beforeAutospacing="1" w:after="100" w:afterAutospacing="1" w:line="360" w:lineRule="atLeast"/>
      <w:ind w:firstLine="420"/>
    </w:pPr>
    <w:rPr>
      <w:rFonts w:ascii="宋体" w:hAnsi="宋体"/>
      <w:color w:val="000000"/>
      <w:sz w:val="24"/>
      <w:lang w:eastAsia="zh-CN" w:bidi="ar-SA"/>
    </w:rPr>
  </w:style>
  <w:style w:type="paragraph" w:customStyle="1" w:styleId="3H3H31H32H33H34H35H36H37H38H39H310H311H321H3">
    <w:name w:val="样式 标题 3H3H31H32H33H34H35H36H37H38H39H310H311H321H3..."/>
    <w:basedOn w:val="31"/>
    <w:qFormat/>
    <w:rsid w:val="00255462"/>
    <w:pPr>
      <w:keepLines/>
      <w:widowControl w:val="0"/>
      <w:tabs>
        <w:tab w:val="left" w:pos="360"/>
        <w:tab w:val="left" w:pos="900"/>
        <w:tab w:val="left" w:pos="2160"/>
      </w:tabs>
      <w:spacing w:before="260" w:after="260"/>
      <w:ind w:left="284" w:hanging="284"/>
      <w:jc w:val="both"/>
    </w:pPr>
    <w:rPr>
      <w:rFonts w:ascii="Times New Roman" w:hAnsi="Times New Roman"/>
      <w:bCs w:val="0"/>
      <w:color w:val="000000"/>
      <w:kern w:val="2"/>
      <w:sz w:val="32"/>
      <w:szCs w:val="20"/>
      <w:lang w:val="en-US" w:eastAsia="zh-CN" w:bidi="ar-SA"/>
    </w:rPr>
  </w:style>
  <w:style w:type="paragraph" w:customStyle="1" w:styleId="Highlight">
    <w:name w:val="Highlight"/>
    <w:basedOn w:val="afff"/>
    <w:qFormat/>
    <w:rsid w:val="00255462"/>
    <w:pPr>
      <w:spacing w:before="240" w:after="120" w:line="288" w:lineRule="auto"/>
      <w:ind w:firstLineChars="236" w:firstLine="454"/>
    </w:pPr>
    <w:rPr>
      <w:rFonts w:ascii="宋体" w:hAnsi="宋体" w:cs="宋体"/>
      <w:b/>
      <w:color w:val="000000"/>
      <w:sz w:val="24"/>
      <w:szCs w:val="28"/>
      <w:u w:val="single"/>
      <w:lang w:eastAsia="zh-CN" w:bidi="ar-SA"/>
    </w:rPr>
  </w:style>
  <w:style w:type="paragraph" w:customStyle="1" w:styleId="affffffffffffffffffffffffffffffff">
    <w:name w:val="附图标题"/>
    <w:basedOn w:val="afff"/>
    <w:next w:val="afffe"/>
    <w:qFormat/>
    <w:rsid w:val="00255462"/>
    <w:pPr>
      <w:keepNext/>
      <w:widowControl w:val="0"/>
      <w:tabs>
        <w:tab w:val="left" w:pos="720"/>
      </w:tabs>
      <w:spacing w:afterLines="100" w:after="312"/>
      <w:ind w:left="420" w:hanging="420"/>
      <w:jc w:val="center"/>
    </w:pPr>
    <w:rPr>
      <w:rFonts w:ascii="宋体" w:hAnsi="宋体"/>
      <w:b/>
      <w:color w:val="000000"/>
      <w:kern w:val="2"/>
      <w:sz w:val="18"/>
      <w:lang w:eastAsia="zh-CN" w:bidi="ar-SA"/>
    </w:rPr>
  </w:style>
  <w:style w:type="paragraph" w:customStyle="1" w:styleId="xl120">
    <w:name w:val="xl120"/>
    <w:basedOn w:val="afff"/>
    <w:qFormat/>
    <w:rsid w:val="00255462"/>
    <w:pPr>
      <w:spacing w:before="100" w:beforeAutospacing="1" w:after="100" w:afterAutospacing="1" w:line="240" w:lineRule="auto"/>
      <w:textAlignment w:val="center"/>
    </w:pPr>
    <w:rPr>
      <w:rFonts w:ascii="宋体" w:hAnsi="宋体" w:cs="宋体"/>
      <w:sz w:val="24"/>
      <w:lang w:eastAsia="zh-CN" w:bidi="ar-SA"/>
    </w:rPr>
  </w:style>
  <w:style w:type="paragraph" w:customStyle="1" w:styleId="AppendixA11">
    <w:name w:val="Appendix A.1.1"/>
    <w:qFormat/>
    <w:rsid w:val="00255462"/>
    <w:pPr>
      <w:spacing w:before="300" w:after="300"/>
      <w:ind w:left="432" w:hanging="432"/>
    </w:pPr>
    <w:rPr>
      <w:rFonts w:ascii="Arial Narrow" w:hAnsi="Arial Narrow"/>
      <w:b/>
      <w:sz w:val="28"/>
    </w:rPr>
  </w:style>
  <w:style w:type="paragraph" w:customStyle="1" w:styleId="205">
    <w:name w:val="样式 标题 2 + 段前: 0.5 行"/>
    <w:basedOn w:val="23"/>
    <w:qFormat/>
    <w:rsid w:val="00255462"/>
    <w:pPr>
      <w:keepLines/>
      <w:numPr>
        <w:ilvl w:val="0"/>
        <w:numId w:val="0"/>
      </w:numPr>
      <w:tabs>
        <w:tab w:val="left" w:pos="840"/>
        <w:tab w:val="left" w:pos="1320"/>
      </w:tabs>
      <w:spacing w:beforeLines="50" w:before="156" w:after="260" w:line="416" w:lineRule="auto"/>
      <w:ind w:left="840" w:firstLineChars="200" w:firstLine="200"/>
      <w:jc w:val="both"/>
    </w:pPr>
    <w:rPr>
      <w:rFonts w:ascii="Arial Unicode MS" w:hAnsi="Arial Unicode MS" w:cs="宋体"/>
      <w:i w:val="0"/>
      <w:iCs w:val="0"/>
      <w:color w:val="000000"/>
      <w:kern w:val="2"/>
      <w:sz w:val="30"/>
      <w:szCs w:val="30"/>
      <w:lang w:val="en-US" w:eastAsia="zh-CN" w:bidi="ar-SA"/>
    </w:rPr>
  </w:style>
  <w:style w:type="paragraph" w:customStyle="1" w:styleId="affffffffffffffffffffffffffffffff0">
    <w:name w:val="图表脚注"/>
    <w:basedOn w:val="afffffffffffffffff6"/>
    <w:next w:val="afffe"/>
    <w:qFormat/>
    <w:rsid w:val="00255462"/>
    <w:pPr>
      <w:framePr w:wrap="notBeside" w:vAnchor="text" w:hAnchor="text" w:y="1"/>
      <w:widowControl w:val="0"/>
      <w:overflowPunct/>
      <w:autoSpaceDE/>
      <w:autoSpaceDN/>
      <w:adjustRightInd/>
      <w:spacing w:before="280" w:afterLines="0" w:after="290" w:line="400" w:lineRule="exact"/>
      <w:ind w:left="839"/>
      <w:textAlignment w:val="auto"/>
    </w:pPr>
    <w:rPr>
      <w:rFonts w:cs="Times New Roman"/>
      <w:color w:val="000000"/>
      <w:kern w:val="2"/>
      <w:sz w:val="21"/>
      <w:lang w:val="en-US"/>
    </w:rPr>
  </w:style>
  <w:style w:type="paragraph" w:customStyle="1" w:styleId="CharCharCharCharCharCharCharCharChar9">
    <w:name w:val="Char Char Char Char Char Char Char Char Char9"/>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Char1CharCharChar3">
    <w:name w:val="Char1 Char Char Char3"/>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CharCharChar1CharCharCharCharCharCharCharCharCharChar">
    <w:name w:val="Char Char Char1 Char Char Char Char Char Char Char Char Char Char"/>
    <w:basedOn w:val="afff"/>
    <w:qFormat/>
    <w:rsid w:val="00255462"/>
    <w:pPr>
      <w:spacing w:before="-1" w:after="160" w:line="240" w:lineRule="exact"/>
      <w:ind w:firstLine="480"/>
    </w:pPr>
    <w:rPr>
      <w:rFonts w:ascii="Verdana" w:hAnsi="Verdana"/>
      <w:color w:val="000000"/>
      <w:sz w:val="20"/>
      <w:szCs w:val="20"/>
      <w:lang w:bidi="ar-SA"/>
    </w:rPr>
  </w:style>
  <w:style w:type="paragraph" w:customStyle="1" w:styleId="affffffffffffffffffffffffffffffff1">
    <w:name w:val="表头文本"/>
    <w:qFormat/>
    <w:rsid w:val="00255462"/>
    <w:pPr>
      <w:jc w:val="center"/>
    </w:pPr>
    <w:rPr>
      <w:rFonts w:ascii="Arial" w:hAnsi="Arial"/>
      <w:b/>
      <w:sz w:val="21"/>
      <w:szCs w:val="21"/>
    </w:rPr>
  </w:style>
  <w:style w:type="paragraph" w:customStyle="1" w:styleId="Cell">
    <w:name w:val="Cell"/>
    <w:basedOn w:val="afff"/>
    <w:qFormat/>
    <w:rsid w:val="00255462"/>
    <w:pPr>
      <w:widowControl w:val="0"/>
      <w:spacing w:before="28" w:after="28"/>
      <w:ind w:left="1440" w:firstLine="420"/>
    </w:pPr>
    <w:rPr>
      <w:rFonts w:ascii="Helvetica" w:hAnsi="Helvetica"/>
      <w:color w:val="000000"/>
      <w:sz w:val="20"/>
      <w:szCs w:val="20"/>
      <w:lang w:eastAsia="zh-CN" w:bidi="ar-SA"/>
    </w:rPr>
  </w:style>
  <w:style w:type="paragraph" w:customStyle="1" w:styleId="1ffffc">
    <w:name w:val="标书封面1"/>
    <w:next w:val="afff"/>
    <w:qFormat/>
    <w:rsid w:val="00255462"/>
    <w:pPr>
      <w:spacing w:line="200" w:lineRule="atLeast"/>
      <w:jc w:val="center"/>
    </w:pPr>
    <w:rPr>
      <w:rFonts w:ascii="黑体" w:eastAsia="黑体" w:hAnsi="宋体" w:cs="宋体"/>
      <w:b/>
      <w:bCs/>
      <w:kern w:val="2"/>
      <w:sz w:val="52"/>
      <w:szCs w:val="52"/>
    </w:rPr>
  </w:style>
  <w:style w:type="paragraph" w:customStyle="1" w:styleId="2ffffe">
    <w:name w:val="寄信人地址2"/>
    <w:basedOn w:val="afff"/>
    <w:qFormat/>
    <w:rsid w:val="00255462"/>
    <w:pPr>
      <w:widowControl w:val="0"/>
      <w:snapToGrid w:val="0"/>
      <w:spacing w:before="280" w:after="290" w:line="377" w:lineRule="auto"/>
      <w:ind w:firstLine="420"/>
      <w:jc w:val="both"/>
    </w:pPr>
    <w:rPr>
      <w:rFonts w:ascii="宋体" w:hAnsi="宋体" w:cs="Arial"/>
      <w:color w:val="000000"/>
      <w:kern w:val="2"/>
      <w:sz w:val="24"/>
      <w:szCs w:val="21"/>
      <w:lang w:eastAsia="zh-CN" w:bidi="ar-SA"/>
    </w:rPr>
  </w:style>
  <w:style w:type="paragraph" w:customStyle="1" w:styleId="xl105">
    <w:name w:val="xl105"/>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18"/>
      <w:szCs w:val="18"/>
      <w:lang w:eastAsia="zh-CN" w:bidi="ar-SA"/>
    </w:rPr>
  </w:style>
  <w:style w:type="paragraph" w:customStyle="1" w:styleId="22">
    <w:name w:val="项目 2"/>
    <w:basedOn w:val="afffe"/>
    <w:qFormat/>
    <w:rsid w:val="00255462"/>
    <w:pPr>
      <w:widowControl w:val="0"/>
      <w:numPr>
        <w:numId w:val="82"/>
      </w:numPr>
      <w:tabs>
        <w:tab w:val="clear" w:pos="1384"/>
        <w:tab w:val="left" w:pos="360"/>
      </w:tabs>
      <w:spacing w:beforeLines="50" w:before="156"/>
      <w:ind w:left="0" w:firstLineChars="200" w:firstLine="200"/>
      <w:jc w:val="both"/>
    </w:pPr>
    <w:rPr>
      <w:rFonts w:ascii="Tahoma" w:eastAsia="仿宋_GB2312" w:hAnsi="Tahoma" w:cs="Arial"/>
      <w:bCs/>
      <w:color w:val="000000"/>
      <w:kern w:val="2"/>
      <w:szCs w:val="24"/>
      <w:lang w:val="en-US" w:eastAsia="zh-CN" w:bidi="ar-SA"/>
    </w:rPr>
  </w:style>
  <w:style w:type="paragraph" w:customStyle="1" w:styleId="font19">
    <w:name w:val="font19"/>
    <w:basedOn w:val="afff"/>
    <w:qFormat/>
    <w:rsid w:val="00255462"/>
    <w:pPr>
      <w:spacing w:before="100" w:beforeAutospacing="1" w:after="100" w:afterAutospacing="1"/>
      <w:ind w:firstLine="420"/>
    </w:pPr>
    <w:rPr>
      <w:rFonts w:ascii="Times New Roman" w:hAnsi="Times New Roman"/>
      <w:color w:val="000000"/>
      <w:sz w:val="26"/>
      <w:szCs w:val="26"/>
      <w:lang w:eastAsia="zh-CN" w:bidi="ar-SA"/>
    </w:rPr>
  </w:style>
  <w:style w:type="paragraph" w:customStyle="1" w:styleId="xl191">
    <w:name w:val="xl191"/>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affffffffffffffffffffffffffffffff2">
    <w:name w:val="单位名称"/>
    <w:basedOn w:val="afff"/>
    <w:qFormat/>
    <w:rsid w:val="00255462"/>
    <w:pPr>
      <w:widowControl w:val="0"/>
      <w:snapToGrid w:val="0"/>
      <w:spacing w:before="280" w:after="290" w:line="520" w:lineRule="exact"/>
      <w:ind w:firstLine="420"/>
      <w:jc w:val="center"/>
    </w:pPr>
    <w:rPr>
      <w:rFonts w:ascii="Times New Roman" w:hAnsi="Times New Roman"/>
      <w:b/>
      <w:color w:val="000000"/>
      <w:kern w:val="2"/>
      <w:sz w:val="32"/>
      <w:szCs w:val="20"/>
      <w:lang w:eastAsia="zh-CN" w:bidi="ar-SA"/>
    </w:rPr>
  </w:style>
  <w:style w:type="paragraph" w:customStyle="1" w:styleId="Block">
    <w:name w:val="Block"/>
    <w:basedOn w:val="afff"/>
    <w:next w:val="affffffffffffff7"/>
    <w:qFormat/>
    <w:rsid w:val="00255462"/>
    <w:pPr>
      <w:widowControl w:val="0"/>
      <w:tabs>
        <w:tab w:val="left" w:pos="0"/>
      </w:tabs>
      <w:ind w:firstLine="420"/>
      <w:jc w:val="both"/>
    </w:pPr>
    <w:rPr>
      <w:rFonts w:ascii="宋体" w:eastAsia="楷体_GB2312" w:hAnsi="宋体"/>
      <w:color w:val="000080"/>
      <w:kern w:val="2"/>
      <w:sz w:val="28"/>
      <w:szCs w:val="28"/>
      <w:lang w:eastAsia="zh-CN" w:bidi="ar-SA"/>
    </w:rPr>
  </w:style>
  <w:style w:type="paragraph" w:customStyle="1" w:styleId="xl415">
    <w:name w:val="xl415"/>
    <w:basedOn w:val="afff"/>
    <w:qFormat/>
    <w:rsid w:val="00255462"/>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ind w:firstLineChars="236" w:firstLine="566"/>
    </w:pPr>
    <w:rPr>
      <w:rFonts w:ascii="宋体" w:hAnsi="宋体" w:cs="宋体"/>
      <w:b/>
      <w:bCs/>
      <w:color w:val="000000"/>
      <w:sz w:val="20"/>
      <w:szCs w:val="20"/>
      <w:lang w:eastAsia="zh-CN" w:bidi="ar-SA"/>
    </w:rPr>
  </w:style>
  <w:style w:type="paragraph" w:customStyle="1" w:styleId="Char1CharCharCharCharCharCharCharCharCharCharCharCharCharCharCharCharCharChar">
    <w:name w:val="Char1 Char Char Char Char Char Char Char Char Char Char Char Char Char Char Char Char Char Char"/>
    <w:basedOn w:val="afff"/>
    <w:qFormat/>
    <w:rsid w:val="00255462"/>
    <w:pPr>
      <w:spacing w:before="280" w:after="160" w:line="240" w:lineRule="exact"/>
      <w:ind w:firstLineChars="200" w:firstLine="200"/>
    </w:pPr>
    <w:rPr>
      <w:rFonts w:ascii="Verdana" w:eastAsia="仿宋_GB2312" w:hAnsi="Verdana"/>
      <w:color w:val="000000"/>
      <w:sz w:val="28"/>
      <w:szCs w:val="20"/>
      <w:lang w:bidi="ar-SA"/>
    </w:rPr>
  </w:style>
  <w:style w:type="paragraph" w:customStyle="1" w:styleId="8LegalLevel111Level111LegalLevel11112">
    <w:name w:val="样式 标题 8Legal Level 1.1.1.Level 1.1.1注意框体Legal Level 1.1.1.1...2"/>
    <w:basedOn w:val="80"/>
    <w:qFormat/>
    <w:rsid w:val="00255462"/>
    <w:pPr>
      <w:keepNext/>
      <w:keepLines/>
      <w:widowControl w:val="0"/>
      <w:numPr>
        <w:numId w:val="83"/>
      </w:numPr>
      <w:tabs>
        <w:tab w:val="clear" w:pos="0"/>
        <w:tab w:val="left" w:pos="360"/>
        <w:tab w:val="left" w:pos="1440"/>
      </w:tabs>
      <w:adjustRightInd w:val="0"/>
      <w:spacing w:after="64" w:line="320" w:lineRule="atLeast"/>
      <w:ind w:left="1440" w:hanging="1440"/>
      <w:textAlignment w:val="baseline"/>
    </w:pPr>
    <w:rPr>
      <w:rFonts w:ascii="宋体" w:eastAsia="仿宋_GB2312" w:hAnsi="宋体" w:cs="宋体"/>
      <w:b/>
      <w:i w:val="0"/>
      <w:iCs w:val="0"/>
      <w:color w:val="000000"/>
      <w:sz w:val="24"/>
      <w:szCs w:val="20"/>
      <w:lang w:val="en-US" w:eastAsia="zh-CN" w:bidi="ar-SA"/>
    </w:rPr>
  </w:style>
  <w:style w:type="paragraph" w:customStyle="1" w:styleId="2fffff">
    <w:name w:val="签名2"/>
    <w:basedOn w:val="afff"/>
    <w:qFormat/>
    <w:rsid w:val="00255462"/>
    <w:pPr>
      <w:widowControl w:val="0"/>
      <w:spacing w:before="280" w:after="290" w:line="377" w:lineRule="auto"/>
      <w:ind w:leftChars="2100" w:left="100" w:firstLine="420"/>
      <w:jc w:val="both"/>
    </w:pPr>
    <w:rPr>
      <w:rFonts w:ascii="Times New Roman" w:hAnsi="Times New Roman"/>
      <w:color w:val="000000"/>
      <w:sz w:val="20"/>
      <w:szCs w:val="21"/>
      <w:lang w:eastAsia="zh-CN" w:bidi="ar-SA"/>
    </w:rPr>
  </w:style>
  <w:style w:type="paragraph" w:customStyle="1" w:styleId="affffffffffffffffffffffffffffffff3">
    <w:name w:val="操作步骤"/>
    <w:basedOn w:val="afff9"/>
    <w:qFormat/>
    <w:rsid w:val="00255462"/>
    <w:pPr>
      <w:widowControl w:val="0"/>
      <w:tabs>
        <w:tab w:val="left" w:pos="900"/>
      </w:tabs>
      <w:spacing w:before="240"/>
      <w:ind w:left="900" w:firstLineChars="0" w:hanging="420"/>
    </w:pPr>
    <w:rPr>
      <w:rFonts w:ascii="Arial" w:hAnsi="Arial"/>
      <w:color w:val="000000"/>
      <w:kern w:val="2"/>
      <w:szCs w:val="20"/>
      <w:lang w:val="en-US" w:eastAsia="zh-CN" w:bidi="ar-SA"/>
    </w:rPr>
  </w:style>
  <w:style w:type="paragraph" w:customStyle="1" w:styleId="font12">
    <w:name w:val="font12"/>
    <w:basedOn w:val="afff"/>
    <w:qFormat/>
    <w:rsid w:val="00255462"/>
    <w:pPr>
      <w:spacing w:before="100" w:beforeAutospacing="1" w:after="100" w:afterAutospacing="1"/>
      <w:ind w:firstLine="420"/>
    </w:pPr>
    <w:rPr>
      <w:rFonts w:ascii="Times New Roman" w:hAnsi="Times New Roman"/>
      <w:color w:val="000000"/>
      <w:sz w:val="22"/>
      <w:szCs w:val="22"/>
      <w:lang w:eastAsia="zh-CN" w:bidi="ar-SA"/>
    </w:rPr>
  </w:style>
  <w:style w:type="paragraph" w:customStyle="1" w:styleId="a9">
    <w:name w:val="罗列"/>
    <w:basedOn w:val="afff"/>
    <w:qFormat/>
    <w:rsid w:val="00255462"/>
    <w:pPr>
      <w:widowControl w:val="0"/>
      <w:numPr>
        <w:ilvl w:val="1"/>
        <w:numId w:val="84"/>
      </w:numPr>
      <w:tabs>
        <w:tab w:val="left" w:pos="360"/>
        <w:tab w:val="left" w:pos="1418"/>
      </w:tabs>
      <w:adjustRightInd w:val="0"/>
      <w:snapToGrid w:val="0"/>
      <w:spacing w:before="280" w:after="290"/>
      <w:jc w:val="both"/>
    </w:pPr>
    <w:rPr>
      <w:rFonts w:ascii="Times New Roman" w:hAnsi="Times New Roman"/>
      <w:color w:val="000000"/>
      <w:kern w:val="2"/>
      <w:sz w:val="24"/>
      <w:lang w:eastAsia="zh-CN" w:bidi="ar-SA"/>
    </w:rPr>
  </w:style>
  <w:style w:type="paragraph" w:customStyle="1" w:styleId="xl257">
    <w:name w:val="xl257"/>
    <w:basedOn w:val="afff"/>
    <w:qFormat/>
    <w:rsid w:val="00255462"/>
    <w:pPr>
      <w:pBdr>
        <w:top w:val="single" w:sz="4" w:space="0" w:color="auto"/>
        <w:left w:val="single" w:sz="4" w:space="0" w:color="auto"/>
        <w:right w:val="single" w:sz="4" w:space="0" w:color="auto"/>
      </w:pBdr>
      <w:spacing w:before="100" w:beforeAutospacing="1" w:after="100" w:afterAutospacing="1"/>
      <w:ind w:firstLineChars="236" w:firstLine="566"/>
    </w:pPr>
    <w:rPr>
      <w:rFonts w:ascii="宋体" w:hAnsi="宋体" w:cs="宋体"/>
      <w:b/>
      <w:bCs/>
      <w:color w:val="000000"/>
      <w:sz w:val="18"/>
      <w:szCs w:val="18"/>
      <w:lang w:eastAsia="zh-CN" w:bidi="ar-SA"/>
    </w:rPr>
  </w:style>
  <w:style w:type="paragraph" w:customStyle="1" w:styleId="xl411">
    <w:name w:val="xl411"/>
    <w:basedOn w:val="afff"/>
    <w:qFormat/>
    <w:rsid w:val="00255462"/>
    <w:pPr>
      <w:pBdr>
        <w:top w:val="single" w:sz="4" w:space="0" w:color="auto"/>
        <w:left w:val="single" w:sz="4" w:space="0" w:color="auto"/>
        <w:bottom w:val="single" w:sz="4" w:space="0" w:color="auto"/>
        <w:right w:val="single" w:sz="4" w:space="0" w:color="auto"/>
      </w:pBdr>
      <w:shd w:val="clear" w:color="000000" w:fill="33CCCC"/>
      <w:spacing w:before="100" w:beforeAutospacing="1" w:after="100" w:afterAutospacing="1"/>
      <w:ind w:firstLineChars="236" w:firstLine="566"/>
    </w:pPr>
    <w:rPr>
      <w:rFonts w:ascii="宋体" w:hAnsi="宋体" w:cs="宋体"/>
      <w:b/>
      <w:bCs/>
      <w:color w:val="000000"/>
      <w:sz w:val="20"/>
      <w:szCs w:val="20"/>
      <w:lang w:eastAsia="zh-CN" w:bidi="ar-SA"/>
    </w:rPr>
  </w:style>
  <w:style w:type="paragraph" w:customStyle="1" w:styleId="50">
    <w:name w:val="样式5"/>
    <w:basedOn w:val="70"/>
    <w:next w:val="afff"/>
    <w:link w:val="5CharChar"/>
    <w:qFormat/>
    <w:rsid w:val="00255462"/>
    <w:pPr>
      <w:keepNext/>
      <w:keepLines/>
      <w:widowControl w:val="0"/>
      <w:numPr>
        <w:ilvl w:val="2"/>
        <w:numId w:val="85"/>
      </w:numPr>
      <w:tabs>
        <w:tab w:val="clear" w:pos="720"/>
        <w:tab w:val="left" w:pos="360"/>
        <w:tab w:val="left" w:pos="709"/>
      </w:tabs>
      <w:spacing w:after="64" w:line="320" w:lineRule="auto"/>
      <w:ind w:left="1418" w:hanging="567"/>
      <w:jc w:val="both"/>
    </w:pPr>
    <w:rPr>
      <w:rFonts w:ascii="宋体" w:hAnsi="宋体"/>
      <w:b/>
      <w:sz w:val="24"/>
      <w:lang w:val="en-US" w:eastAsia="zh-CN" w:bidi="ar-SA"/>
    </w:rPr>
  </w:style>
  <w:style w:type="paragraph" w:customStyle="1" w:styleId="1ffffd">
    <w:name w:val="项目编号项1"/>
    <w:basedOn w:val="afff"/>
    <w:qFormat/>
    <w:rsid w:val="00255462"/>
    <w:pPr>
      <w:widowControl w:val="0"/>
      <w:tabs>
        <w:tab w:val="left" w:pos="964"/>
        <w:tab w:val="left" w:pos="1860"/>
      </w:tabs>
      <w:spacing w:before="280" w:after="290"/>
      <w:ind w:left="964" w:hanging="454"/>
      <w:jc w:val="both"/>
    </w:pPr>
    <w:rPr>
      <w:rFonts w:ascii="Times New Roman" w:hAnsi="Times New Roman"/>
      <w:color w:val="000000"/>
      <w:kern w:val="2"/>
      <w:sz w:val="24"/>
      <w:szCs w:val="20"/>
      <w:lang w:eastAsia="zh-CN" w:bidi="ar-SA"/>
    </w:rPr>
  </w:style>
  <w:style w:type="paragraph" w:customStyle="1" w:styleId="CharCharCharCharCharCharChar8">
    <w:name w:val="Char Char Char Char Char Char Char8"/>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xl256">
    <w:name w:val="xl256"/>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18"/>
      <w:szCs w:val="18"/>
      <w:lang w:eastAsia="zh-CN" w:bidi="ar-SA"/>
    </w:rPr>
  </w:style>
  <w:style w:type="paragraph" w:customStyle="1" w:styleId="CharCharCharChar2CharCharCharCharCharChar">
    <w:name w:val="Char Char Char Char2 Char Char Char Char Char Char"/>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xl21">
    <w:name w:val="xl21"/>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pPr>
    <w:rPr>
      <w:rFonts w:ascii="宋体" w:hAnsi="宋体" w:cs="宋体"/>
      <w:color w:val="000000"/>
      <w:sz w:val="20"/>
      <w:szCs w:val="20"/>
      <w:lang w:eastAsia="zh-CN" w:bidi="ar-SA"/>
    </w:rPr>
  </w:style>
  <w:style w:type="paragraph" w:customStyle="1" w:styleId="xl56">
    <w:name w:val="xl56"/>
    <w:basedOn w:val="afff"/>
    <w:qFormat/>
    <w:rsid w:val="00255462"/>
    <w:pPr>
      <w:pBdr>
        <w:top w:val="single" w:sz="4" w:space="0" w:color="auto"/>
        <w:left w:val="single" w:sz="4" w:space="0" w:color="auto"/>
      </w:pBdr>
      <w:spacing w:before="100" w:beforeAutospacing="1" w:after="100" w:afterAutospacing="1" w:line="240" w:lineRule="auto"/>
    </w:pPr>
    <w:rPr>
      <w:rFonts w:ascii="宋体" w:hAnsi="宋体" w:cs="宋体"/>
      <w:b/>
      <w:bCs/>
      <w:sz w:val="20"/>
      <w:szCs w:val="20"/>
      <w:lang w:eastAsia="zh-CN" w:bidi="ar-SA"/>
    </w:rPr>
  </w:style>
  <w:style w:type="paragraph" w:customStyle="1" w:styleId="t4">
    <w:name w:val="t4"/>
    <w:basedOn w:val="afff"/>
    <w:qFormat/>
    <w:rsid w:val="00255462"/>
    <w:pPr>
      <w:spacing w:before="100" w:beforeAutospacing="1" w:after="100" w:afterAutospacing="1" w:line="408" w:lineRule="auto"/>
      <w:ind w:firstLine="480"/>
    </w:pPr>
    <w:rPr>
      <w:rFonts w:ascii="宋体" w:hAnsi="宋体" w:cs="宋体"/>
      <w:b/>
      <w:bCs/>
      <w:color w:val="000000"/>
      <w:sz w:val="24"/>
      <w:szCs w:val="21"/>
      <w:lang w:eastAsia="zh-CN" w:bidi="ar-SA"/>
    </w:rPr>
  </w:style>
  <w:style w:type="paragraph" w:customStyle="1" w:styleId="2HC2112ndlevelh22Header2H2l2LN2ttulo2">
    <w:name w:val="样式 标题 2HC标题 2标题 1.12nd levelh22Header 2H2l2LN2título 2..."/>
    <w:basedOn w:val="23"/>
    <w:qFormat/>
    <w:rsid w:val="00255462"/>
    <w:pPr>
      <w:keepLines/>
      <w:widowControl w:val="0"/>
      <w:numPr>
        <w:ilvl w:val="0"/>
        <w:numId w:val="0"/>
      </w:numPr>
      <w:tabs>
        <w:tab w:val="left" w:pos="567"/>
        <w:tab w:val="left" w:pos="840"/>
      </w:tabs>
      <w:spacing w:before="120" w:after="120"/>
      <w:ind w:left="567" w:hanging="420"/>
      <w:jc w:val="both"/>
    </w:pPr>
    <w:rPr>
      <w:rFonts w:ascii="宋体" w:hAnsi="宋体"/>
      <w:i w:val="0"/>
      <w:iCs w:val="0"/>
      <w:color w:val="000000"/>
      <w:lang w:val="en-US" w:eastAsia="zh-CN"/>
    </w:rPr>
  </w:style>
  <w:style w:type="paragraph" w:customStyle="1" w:styleId="CharChar2CharCharCharCharCharCharCharChar3">
    <w:name w:val="Char Char2 Char Char Char Char Char Char Char Char3"/>
    <w:basedOn w:val="afff"/>
    <w:qFormat/>
    <w:rsid w:val="00255462"/>
    <w:pPr>
      <w:spacing w:after="160" w:line="240" w:lineRule="exact"/>
      <w:ind w:firstLine="420"/>
    </w:pPr>
    <w:rPr>
      <w:rFonts w:ascii="Tahoma" w:hAnsi="Tahoma"/>
      <w:color w:val="000000"/>
      <w:kern w:val="2"/>
      <w:sz w:val="24"/>
      <w:lang w:eastAsia="zh-CN" w:bidi="ar-SA"/>
    </w:rPr>
  </w:style>
  <w:style w:type="paragraph" w:customStyle="1" w:styleId="a">
    <w:name w:val="章目"/>
    <w:basedOn w:val="afff"/>
    <w:qFormat/>
    <w:rsid w:val="00255462"/>
    <w:pPr>
      <w:numPr>
        <w:numId w:val="86"/>
      </w:numPr>
      <w:tabs>
        <w:tab w:val="clear" w:pos="720"/>
        <w:tab w:val="left" w:pos="360"/>
      </w:tabs>
      <w:spacing w:before="-1" w:after="-1"/>
      <w:ind w:left="0" w:firstLine="0"/>
    </w:pPr>
    <w:rPr>
      <w:rFonts w:ascii="Book Antiqua" w:hAnsi="Book Antiqua"/>
      <w:color w:val="000000"/>
      <w:sz w:val="44"/>
      <w:szCs w:val="21"/>
      <w:lang w:eastAsia="zh-CN" w:bidi="ar-SA"/>
    </w:rPr>
  </w:style>
  <w:style w:type="paragraph" w:customStyle="1" w:styleId="affffffffffffffffffffffffffffffff4">
    <w:name w:val="色带标题"/>
    <w:basedOn w:val="afff"/>
    <w:qFormat/>
    <w:rsid w:val="00255462"/>
    <w:pPr>
      <w:widowControl w:val="0"/>
      <w:shd w:val="clear" w:color="auto" w:fill="B3B3B3"/>
      <w:ind w:firstLineChars="200" w:firstLine="482"/>
    </w:pPr>
    <w:rPr>
      <w:rFonts w:ascii="Times New Roman" w:hAnsi="Times New Roman"/>
      <w:b/>
      <w:bCs/>
      <w:color w:val="000000"/>
      <w:kern w:val="24"/>
      <w:sz w:val="24"/>
      <w:lang w:val="en-AU" w:eastAsia="zh-CN" w:bidi="ar-SA"/>
    </w:rPr>
  </w:style>
  <w:style w:type="paragraph" w:customStyle="1" w:styleId="ParaCharCharCharCharCharCharCharCharCharCharChar">
    <w:name w:val="默认段落字体 Para Char Char Char Char Char Char Char Char Char Char Char"/>
    <w:basedOn w:val="afff"/>
    <w:qFormat/>
    <w:rsid w:val="00255462"/>
    <w:pPr>
      <w:widowControl w:val="0"/>
      <w:numPr>
        <w:numId w:val="87"/>
      </w:numPr>
      <w:tabs>
        <w:tab w:val="clear" w:pos="425"/>
        <w:tab w:val="left" w:pos="360"/>
      </w:tabs>
      <w:ind w:left="0" w:firstLine="0"/>
      <w:jc w:val="both"/>
    </w:pPr>
    <w:rPr>
      <w:rFonts w:ascii="Tahoma" w:hAnsi="Tahoma"/>
      <w:color w:val="000000"/>
      <w:kern w:val="2"/>
      <w:sz w:val="24"/>
      <w:szCs w:val="20"/>
      <w:lang w:eastAsia="zh-CN" w:bidi="ar-SA"/>
    </w:rPr>
  </w:style>
  <w:style w:type="paragraph" w:customStyle="1" w:styleId="xl244">
    <w:name w:val="xl244"/>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right"/>
    </w:pPr>
    <w:rPr>
      <w:rFonts w:ascii="宋体" w:hAnsi="宋体" w:cs="宋体"/>
      <w:color w:val="000000"/>
      <w:sz w:val="18"/>
      <w:szCs w:val="18"/>
      <w:lang w:eastAsia="zh-CN" w:bidi="ar-SA"/>
    </w:rPr>
  </w:style>
  <w:style w:type="paragraph" w:customStyle="1" w:styleId="sPointContent">
    <w:name w:val="s Point Content"/>
    <w:basedOn w:val="afff"/>
    <w:qFormat/>
    <w:rsid w:val="00255462"/>
    <w:pPr>
      <w:numPr>
        <w:numId w:val="88"/>
      </w:numPr>
      <w:tabs>
        <w:tab w:val="left" w:pos="360"/>
      </w:tabs>
      <w:spacing w:after="120"/>
      <w:ind w:left="0" w:firstLine="0"/>
    </w:pPr>
    <w:rPr>
      <w:rFonts w:ascii="宋体" w:hAnsi="宋体" w:cs="Arial"/>
      <w:color w:val="000000"/>
      <w:sz w:val="24"/>
      <w:lang w:val="en-GB" w:eastAsia="zh-CN" w:bidi="ar-SA"/>
    </w:rPr>
  </w:style>
  <w:style w:type="paragraph" w:customStyle="1" w:styleId="2h22Header2l2Level2HeadH2SmallChapterReshdr21">
    <w:name w:val="样式 标题 2h22Header 2l2Level 2 HeadH2Small Chapter)Reshdr2...1"/>
    <w:basedOn w:val="23"/>
    <w:qFormat/>
    <w:rsid w:val="00255462"/>
    <w:pPr>
      <w:keepLines/>
      <w:widowControl w:val="0"/>
      <w:numPr>
        <w:ilvl w:val="0"/>
        <w:numId w:val="0"/>
      </w:numPr>
      <w:tabs>
        <w:tab w:val="left" w:pos="840"/>
        <w:tab w:val="left" w:pos="3060"/>
      </w:tabs>
      <w:spacing w:before="0" w:after="0" w:line="416" w:lineRule="auto"/>
      <w:ind w:left="840" w:hanging="420"/>
    </w:pPr>
    <w:rPr>
      <w:rFonts w:ascii="宋体" w:hAnsi="宋体" w:cs="Arial"/>
      <w:b w:val="0"/>
      <w:bCs w:val="0"/>
      <w:i w:val="0"/>
      <w:iCs w:val="0"/>
      <w:color w:val="000000"/>
      <w:kern w:val="2"/>
      <w:sz w:val="36"/>
      <w:szCs w:val="20"/>
      <w:lang w:val="en-US" w:eastAsia="zh-CN" w:bidi="ar-SA"/>
    </w:rPr>
  </w:style>
  <w:style w:type="paragraph" w:customStyle="1" w:styleId="2fffff0">
    <w:name w:val="样式 正文首行缩进 2 + 小四 黑色"/>
    <w:basedOn w:val="2f9"/>
    <w:qFormat/>
    <w:rsid w:val="00255462"/>
    <w:pPr>
      <w:spacing w:line="360" w:lineRule="auto"/>
      <w:ind w:firstLine="200"/>
    </w:pPr>
    <w:rPr>
      <w:color w:val="000000"/>
    </w:rPr>
  </w:style>
  <w:style w:type="paragraph" w:customStyle="1" w:styleId="3-0">
    <w:name w:val="标题3-宋体"/>
    <w:basedOn w:val="31"/>
    <w:link w:val="3-Char"/>
    <w:qFormat/>
    <w:rsid w:val="00255462"/>
    <w:pPr>
      <w:tabs>
        <w:tab w:val="left" w:pos="720"/>
      </w:tabs>
      <w:spacing w:before="0" w:after="80"/>
      <w:ind w:left="720" w:hanging="720"/>
    </w:pPr>
    <w:rPr>
      <w:rFonts w:ascii="微软雅黑" w:eastAsia="微软雅黑" w:hAnsi="微软雅黑"/>
      <w:bCs w:val="0"/>
      <w:color w:val="000000"/>
      <w:sz w:val="32"/>
      <w:szCs w:val="32"/>
      <w:lang w:val="en-US" w:eastAsia="zh-CN" w:bidi="ar-SA"/>
    </w:rPr>
  </w:style>
  <w:style w:type="paragraph" w:customStyle="1" w:styleId="CharChar1CharCharCharCharCharChar11">
    <w:name w:val="Char Char1 Char Char Char Char Char Char11"/>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051205">
    <w:name w:val="样式 样式 样式 正文文本缩进 + 段后: 0.5 行1 + 首行缩进:  2 字符 + 段后: 0.5 行"/>
    <w:basedOn w:val="afff"/>
    <w:qFormat/>
    <w:rsid w:val="00255462"/>
    <w:pPr>
      <w:widowControl w:val="0"/>
      <w:tabs>
        <w:tab w:val="left" w:pos="420"/>
        <w:tab w:val="left" w:pos="1200"/>
      </w:tabs>
      <w:adjustRightInd w:val="0"/>
      <w:snapToGrid w:val="0"/>
      <w:spacing w:afterLines="50" w:after="156"/>
      <w:ind w:left="1200" w:hanging="720"/>
    </w:pPr>
    <w:rPr>
      <w:rFonts w:ascii="宋体" w:hAnsi="宋体" w:cs="Angsana New"/>
      <w:b/>
      <w:bCs/>
      <w:kern w:val="2"/>
      <w:szCs w:val="20"/>
      <w:lang w:eastAsia="zh-CN" w:bidi="ar-SA"/>
    </w:rPr>
  </w:style>
  <w:style w:type="paragraph" w:customStyle="1" w:styleId="3fd">
    <w:name w:val="标题3"/>
    <w:next w:val="31"/>
    <w:qFormat/>
    <w:rsid w:val="00255462"/>
    <w:pPr>
      <w:spacing w:before="280" w:after="290" w:line="360" w:lineRule="auto"/>
      <w:outlineLvl w:val="2"/>
    </w:pPr>
    <w:rPr>
      <w:rFonts w:ascii="Times New Roman" w:eastAsia="黑体" w:hAnsi="Times New Roman"/>
      <w:kern w:val="2"/>
      <w:sz w:val="30"/>
    </w:rPr>
  </w:style>
  <w:style w:type="paragraph" w:customStyle="1" w:styleId="CharCharCharChar4">
    <w:name w:val="Char Char Char Char4"/>
    <w:basedOn w:val="afff"/>
    <w:qFormat/>
    <w:rsid w:val="00255462"/>
    <w:pPr>
      <w:tabs>
        <w:tab w:val="left" w:pos="360"/>
      </w:tabs>
      <w:spacing w:before="-1" w:after="-1"/>
      <w:ind w:firstLine="480"/>
    </w:pPr>
    <w:rPr>
      <w:rFonts w:ascii="Times New Roman" w:hAnsi="Times New Roman"/>
      <w:color w:val="000000"/>
      <w:sz w:val="24"/>
      <w:lang w:eastAsia="zh-CN" w:bidi="ar-SA"/>
    </w:rPr>
  </w:style>
  <w:style w:type="paragraph" w:customStyle="1" w:styleId="affffffffffffffffffffffffffffffff5">
    <w:name w:val="可研图下标"/>
    <w:basedOn w:val="afffffffffffffffffe"/>
    <w:qFormat/>
    <w:rsid w:val="00255462"/>
    <w:pPr>
      <w:spacing w:before="280" w:after="290" w:line="360" w:lineRule="auto"/>
      <w:ind w:firstLineChars="200" w:firstLine="560"/>
      <w:jc w:val="center"/>
    </w:pPr>
    <w:rPr>
      <w:rFonts w:hAnsi="宋体" w:cs="宋体" w:hint="default"/>
      <w:sz w:val="21"/>
      <w:szCs w:val="28"/>
    </w:rPr>
  </w:style>
  <w:style w:type="paragraph" w:customStyle="1" w:styleId="0151">
    <w:name w:val="样式 正文缩进 + 段后: 0 磅 行距: 1.5 倍行距1"/>
    <w:basedOn w:val="afffe"/>
    <w:qFormat/>
    <w:rsid w:val="00255462"/>
    <w:pPr>
      <w:widowControl w:val="0"/>
      <w:spacing w:beforeLines="50" w:before="156" w:afterLines="50" w:after="156"/>
      <w:ind w:firstLineChars="200" w:firstLine="200"/>
      <w:jc w:val="both"/>
    </w:pPr>
    <w:rPr>
      <w:rFonts w:ascii="宋体" w:hAnsi="宋体" w:cs="宋体"/>
      <w:color w:val="000000"/>
      <w:kern w:val="2"/>
      <w:lang w:val="en-US" w:eastAsia="zh-CN" w:bidi="ar-SA"/>
    </w:rPr>
  </w:style>
  <w:style w:type="paragraph" w:customStyle="1" w:styleId="StyleNormalIndentFirstline2ch">
    <w:name w:val="Style Normal Indent + First line:  2 ch"/>
    <w:basedOn w:val="afffe"/>
    <w:qFormat/>
    <w:rsid w:val="00255462"/>
    <w:pPr>
      <w:widowControl w:val="0"/>
      <w:ind w:firstLineChars="200" w:firstLine="200"/>
      <w:jc w:val="both"/>
    </w:pPr>
    <w:rPr>
      <w:rFonts w:cs="宋体"/>
      <w:color w:val="000000"/>
      <w:kern w:val="2"/>
      <w:lang w:val="en-US" w:eastAsia="zh-CN" w:bidi="ar-SA"/>
    </w:rPr>
  </w:style>
  <w:style w:type="paragraph" w:customStyle="1" w:styleId="xl209">
    <w:name w:val="xl209"/>
    <w:basedOn w:val="afff"/>
    <w:qFormat/>
    <w:rsid w:val="00255462"/>
    <w:pPr>
      <w:pBdr>
        <w:left w:val="single" w:sz="8"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CharCharCharCharCharChar1Char1">
    <w:name w:val="Char Char Char Char Char Char1 Char1"/>
    <w:basedOn w:val="afff"/>
    <w:qFormat/>
    <w:rsid w:val="00255462"/>
    <w:pPr>
      <w:numPr>
        <w:numId w:val="19"/>
      </w:numPr>
      <w:tabs>
        <w:tab w:val="clear" w:pos="1440"/>
        <w:tab w:val="left" w:pos="360"/>
      </w:tabs>
      <w:spacing w:after="160" w:line="240" w:lineRule="exact"/>
    </w:pPr>
    <w:rPr>
      <w:rFonts w:ascii="Verdana" w:hAnsi="Verdana"/>
      <w:color w:val="000000"/>
      <w:sz w:val="24"/>
      <w:szCs w:val="20"/>
      <w:lang w:bidi="ar-SA"/>
    </w:rPr>
  </w:style>
  <w:style w:type="paragraph" w:styleId="z-0">
    <w:name w:val="HTML Top of Form"/>
    <w:basedOn w:val="afff"/>
    <w:next w:val="afff"/>
    <w:link w:val="z-"/>
    <w:rsid w:val="00255462"/>
    <w:pPr>
      <w:pBdr>
        <w:bottom w:val="single" w:sz="6" w:space="1" w:color="auto"/>
      </w:pBdr>
      <w:ind w:firstLine="420"/>
      <w:jc w:val="center"/>
    </w:pPr>
    <w:rPr>
      <w:rFonts w:ascii="宋体" w:hAnsi="宋体" w:cs="Arial"/>
      <w:vanish/>
      <w:color w:val="000000"/>
      <w:sz w:val="16"/>
      <w:szCs w:val="16"/>
      <w:lang w:eastAsia="zh-CN" w:bidi="ar-SA"/>
    </w:rPr>
  </w:style>
  <w:style w:type="character" w:customStyle="1" w:styleId="z-Char4">
    <w:name w:val="z-窗体顶端 Char4"/>
    <w:uiPriority w:val="99"/>
    <w:semiHidden/>
    <w:rsid w:val="00255462"/>
    <w:rPr>
      <w:rFonts w:ascii="Arial" w:hAnsi="Arial" w:cs="Arial"/>
      <w:vanish/>
      <w:sz w:val="16"/>
      <w:szCs w:val="16"/>
      <w:lang w:eastAsia="en-US" w:bidi="en-US"/>
    </w:rPr>
  </w:style>
  <w:style w:type="paragraph" w:customStyle="1" w:styleId="1510">
    <w:name w:val="样式 行距: 1.5 倍行距1"/>
    <w:basedOn w:val="afff"/>
    <w:qFormat/>
    <w:rsid w:val="00255462"/>
    <w:pPr>
      <w:widowControl w:val="0"/>
      <w:spacing w:before="280" w:after="290"/>
      <w:ind w:firstLineChars="200" w:firstLine="200"/>
      <w:jc w:val="both"/>
    </w:pPr>
    <w:rPr>
      <w:rFonts w:ascii="Times New Roman" w:hAnsi="Times New Roman" w:cs="宋体"/>
      <w:color w:val="000000"/>
      <w:kern w:val="2"/>
      <w:sz w:val="24"/>
      <w:szCs w:val="20"/>
      <w:lang w:eastAsia="zh-CN" w:bidi="ar-SA"/>
    </w:rPr>
  </w:style>
  <w:style w:type="paragraph" w:customStyle="1" w:styleId="p3">
    <w:name w:val="p3"/>
    <w:basedOn w:val="afff"/>
    <w:qFormat/>
    <w:rsid w:val="00255462"/>
    <w:pPr>
      <w:spacing w:before="100" w:beforeAutospacing="1" w:after="100" w:afterAutospacing="1" w:line="360" w:lineRule="atLeast"/>
      <w:ind w:firstLine="400"/>
    </w:pPr>
    <w:rPr>
      <w:rFonts w:ascii="宋体" w:hAnsi="宋体" w:cs="Angsana New" w:hint="eastAsia"/>
      <w:sz w:val="20"/>
      <w:szCs w:val="20"/>
      <w:lang w:eastAsia="zh-CN" w:bidi="ar-SA"/>
    </w:rPr>
  </w:style>
  <w:style w:type="paragraph" w:customStyle="1" w:styleId="CharCharCharCharCharCharCharCharCharCharCharCharCharCharChar1">
    <w:name w:val="Char Char Char Char Char Char Char Char Char Char Char Char Char Char Char1"/>
    <w:basedOn w:val="afff"/>
    <w:qFormat/>
    <w:rsid w:val="00255462"/>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affffffffffffffffffffffffffffffff6">
    <w:name w:val="【注意】"/>
    <w:basedOn w:val="afff"/>
    <w:next w:val="afff"/>
    <w:qFormat/>
    <w:rsid w:val="00255462"/>
    <w:pPr>
      <w:widowControl w:val="0"/>
      <w:spacing w:before="120" w:after="120"/>
      <w:ind w:firstLine="420"/>
    </w:pPr>
    <w:rPr>
      <w:rFonts w:ascii="宋体" w:hAnsi="宋体"/>
      <w:color w:val="000000"/>
      <w:kern w:val="2"/>
      <w:sz w:val="24"/>
      <w:szCs w:val="20"/>
      <w:lang w:eastAsia="zh-CN" w:bidi="ar-SA"/>
    </w:rPr>
  </w:style>
  <w:style w:type="paragraph" w:customStyle="1" w:styleId="11212">
    <w:name w:val="样式 标题 1 + 四号 居中 段前: 12 磅 段后: 12 磅 行距: 单倍行距"/>
    <w:basedOn w:val="11"/>
    <w:qFormat/>
    <w:rsid w:val="00255462"/>
    <w:pPr>
      <w:keepLines/>
      <w:numPr>
        <w:numId w:val="0"/>
      </w:numPr>
      <w:tabs>
        <w:tab w:val="left" w:pos="420"/>
        <w:tab w:val="left" w:pos="900"/>
      </w:tabs>
      <w:adjustRightInd w:val="0"/>
      <w:spacing w:after="240" w:line="240" w:lineRule="auto"/>
      <w:ind w:left="900" w:firstLine="288"/>
      <w:jc w:val="center"/>
      <w:textAlignment w:val="baseline"/>
    </w:pPr>
    <w:rPr>
      <w:rFonts w:ascii="Times New Roman" w:hAnsi="Times New Roman"/>
      <w:color w:val="000000"/>
      <w:kern w:val="44"/>
      <w:sz w:val="28"/>
      <w:szCs w:val="20"/>
      <w:lang w:val="en-US" w:eastAsia="zh-CN" w:bidi="ar-SA"/>
    </w:rPr>
  </w:style>
  <w:style w:type="paragraph" w:customStyle="1" w:styleId="2fffff1">
    <w:name w:val="项目符号2"/>
    <w:basedOn w:val="afffffffffff1"/>
    <w:qFormat/>
    <w:rsid w:val="00255462"/>
    <w:pPr>
      <w:widowControl/>
      <w:tabs>
        <w:tab w:val="left" w:pos="360"/>
      </w:tabs>
      <w:spacing w:before="-1" w:after="-1"/>
      <w:ind w:firstLine="0"/>
      <w:jc w:val="left"/>
    </w:pPr>
    <w:rPr>
      <w:rFonts w:ascii="Arial Unicode MS" w:hAnsi="Arial Unicode MS" w:cs="Arial"/>
      <w:color w:val="auto"/>
      <w:szCs w:val="20"/>
    </w:rPr>
  </w:style>
  <w:style w:type="paragraph" w:customStyle="1" w:styleId="afffffffffff1">
    <w:name w:val="文本正文"/>
    <w:basedOn w:val="afff"/>
    <w:link w:val="Charfffb"/>
    <w:qFormat/>
    <w:rsid w:val="00255462"/>
    <w:pPr>
      <w:widowControl w:val="0"/>
      <w:spacing w:before="156" w:after="156"/>
      <w:ind w:firstLine="480"/>
      <w:jc w:val="both"/>
    </w:pPr>
    <w:rPr>
      <w:color w:val="000000"/>
      <w:sz w:val="24"/>
      <w:szCs w:val="21"/>
      <w:lang w:eastAsia="zh-CN" w:bidi="ar-SA"/>
    </w:rPr>
  </w:style>
  <w:style w:type="paragraph" w:customStyle="1" w:styleId="Arial255">
    <w:name w:val="样式 (西文) Arial 四号 左 首行缩进:  2 字符 段前: 5 磅 段后: 5 磅"/>
    <w:basedOn w:val="afff"/>
    <w:next w:val="afff"/>
    <w:qFormat/>
    <w:rsid w:val="00255462"/>
    <w:pPr>
      <w:widowControl w:val="0"/>
      <w:snapToGrid w:val="0"/>
      <w:spacing w:before="100" w:after="100"/>
      <w:ind w:firstLine="403"/>
    </w:pPr>
    <w:rPr>
      <w:rFonts w:ascii="Book Antiqua" w:hAnsi="Book Antiqua"/>
      <w:color w:val="000000"/>
      <w:sz w:val="24"/>
      <w:szCs w:val="20"/>
      <w:lang w:eastAsia="zh-CN" w:bidi="ar-SA"/>
    </w:rPr>
  </w:style>
  <w:style w:type="paragraph" w:customStyle="1" w:styleId="affffffffffffffffffffffffffffffff7">
    <w:name w:val="无处藏身"/>
    <w:basedOn w:val="afff"/>
    <w:qFormat/>
    <w:rsid w:val="00255462"/>
    <w:pPr>
      <w:spacing w:after="60"/>
      <w:ind w:left="539" w:right="386" w:firstLine="420"/>
    </w:pPr>
    <w:rPr>
      <w:rFonts w:ascii="新宋体" w:eastAsia="新宋体" w:hAnsi="新宋体"/>
      <w:b/>
      <w:bCs/>
      <w:color w:val="000000"/>
      <w:sz w:val="24"/>
      <w:u w:val="single"/>
      <w:lang w:eastAsia="zh-TW" w:bidi="ar-SA"/>
    </w:rPr>
  </w:style>
  <w:style w:type="paragraph" w:customStyle="1" w:styleId="affffffffffffffffffffffffffffffff8">
    <w:name w:val="方欣封面"/>
    <w:basedOn w:val="afff"/>
    <w:qFormat/>
    <w:rsid w:val="00255462"/>
    <w:pPr>
      <w:spacing w:before="-1" w:after="-1"/>
      <w:ind w:firstLine="480"/>
      <w:jc w:val="right"/>
    </w:pPr>
    <w:rPr>
      <w:rFonts w:ascii="黑体" w:hAnsi="宋体" w:cs="宋体"/>
      <w:color w:val="000000"/>
      <w:sz w:val="32"/>
      <w:szCs w:val="20"/>
      <w:lang w:eastAsia="zh-CN" w:bidi="ar-SA"/>
    </w:rPr>
  </w:style>
  <w:style w:type="paragraph" w:customStyle="1" w:styleId="CharCharCharChar9">
    <w:name w:val="Char Char Char Char9"/>
    <w:basedOn w:val="afff"/>
    <w:qFormat/>
    <w:rsid w:val="00255462"/>
    <w:pPr>
      <w:widowControl w:val="0"/>
      <w:tabs>
        <w:tab w:val="left" w:pos="360"/>
      </w:tabs>
      <w:ind w:firstLine="420"/>
      <w:jc w:val="both"/>
    </w:pPr>
    <w:rPr>
      <w:rFonts w:ascii="Times New Roman" w:hAnsi="Times New Roman"/>
      <w:color w:val="000000"/>
      <w:kern w:val="2"/>
      <w:sz w:val="24"/>
      <w:lang w:eastAsia="zh-CN" w:bidi="ar-SA"/>
    </w:rPr>
  </w:style>
  <w:style w:type="paragraph" w:customStyle="1" w:styleId="af3">
    <w:name w:val="样式 加粗"/>
    <w:basedOn w:val="afff"/>
    <w:link w:val="Charfff9"/>
    <w:qFormat/>
    <w:rsid w:val="00255462"/>
    <w:pPr>
      <w:widowControl w:val="0"/>
      <w:numPr>
        <w:ilvl w:val="2"/>
        <w:numId w:val="75"/>
      </w:numPr>
      <w:tabs>
        <w:tab w:val="left" w:pos="1571"/>
      </w:tabs>
      <w:spacing w:beforeLines="50" w:before="156" w:afterLines="50" w:after="156"/>
      <w:jc w:val="both"/>
      <w:outlineLvl w:val="4"/>
    </w:pPr>
    <w:rPr>
      <w:b/>
      <w:color w:val="000000"/>
      <w:sz w:val="20"/>
      <w:szCs w:val="21"/>
      <w:lang w:eastAsia="zh-CN" w:bidi="ar-SA"/>
    </w:rPr>
  </w:style>
  <w:style w:type="paragraph" w:customStyle="1" w:styleId="5BodyTextRbullet2H5PIM5L55dashddh5BlockLab">
    <w:name w:val="样式 标题 5Body Text (R)bullet2H5PIM 5L55dashddh5Block Lab..."/>
    <w:basedOn w:val="5"/>
    <w:next w:val="affffff2"/>
    <w:qFormat/>
    <w:rsid w:val="00255462"/>
    <w:pPr>
      <w:keepNext/>
      <w:keepLines/>
      <w:widowControl w:val="0"/>
      <w:numPr>
        <w:ilvl w:val="0"/>
        <w:numId w:val="0"/>
      </w:numPr>
      <w:tabs>
        <w:tab w:val="left" w:pos="3600"/>
      </w:tabs>
      <w:spacing w:before="0" w:afterLines="50" w:after="156"/>
      <w:ind w:left="1008" w:hanging="1008"/>
      <w:jc w:val="both"/>
    </w:pPr>
    <w:rPr>
      <w:rFonts w:ascii="黑体" w:eastAsia="黑体" w:hAnsi="Times New Roman"/>
      <w:i w:val="0"/>
      <w:iCs w:val="0"/>
      <w:color w:val="000000"/>
      <w:kern w:val="2"/>
      <w:sz w:val="24"/>
      <w:szCs w:val="20"/>
      <w:lang w:val="en-US" w:eastAsia="zh-CN" w:bidi="ar-SA"/>
    </w:rPr>
  </w:style>
  <w:style w:type="paragraph" w:customStyle="1" w:styleId="xl57">
    <w:name w:val="xl57"/>
    <w:basedOn w:val="afff"/>
    <w:qFormat/>
    <w:rsid w:val="00255462"/>
    <w:pPr>
      <w:pBdr>
        <w:top w:val="single" w:sz="4" w:space="0" w:color="auto"/>
      </w:pBdr>
      <w:spacing w:before="100" w:beforeAutospacing="1" w:after="100" w:afterAutospacing="1" w:line="240" w:lineRule="auto"/>
    </w:pPr>
    <w:rPr>
      <w:rFonts w:ascii="宋体" w:hAnsi="宋体" w:cs="宋体"/>
      <w:b/>
      <w:bCs/>
      <w:sz w:val="20"/>
      <w:szCs w:val="20"/>
      <w:lang w:eastAsia="zh-CN" w:bidi="ar-SA"/>
    </w:rPr>
  </w:style>
  <w:style w:type="paragraph" w:customStyle="1" w:styleId="xl250">
    <w:name w:val="xl250"/>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customStyle="1" w:styleId="affffffffffffffffffffffffffffffff9">
    <w:name w:val="正文(顶格)"/>
    <w:qFormat/>
    <w:rsid w:val="00255462"/>
    <w:rPr>
      <w:rFonts w:ascii="Times New Roman" w:hAnsi="Times New Roman"/>
      <w:sz w:val="21"/>
    </w:rPr>
  </w:style>
  <w:style w:type="paragraph" w:customStyle="1" w:styleId="Level3">
    <w:name w:val="Level 3"/>
    <w:basedOn w:val="afff"/>
    <w:qFormat/>
    <w:rsid w:val="00255462"/>
    <w:pPr>
      <w:widowControl w:val="0"/>
      <w:numPr>
        <w:numId w:val="89"/>
      </w:numPr>
      <w:tabs>
        <w:tab w:val="clear" w:pos="482"/>
        <w:tab w:val="left" w:pos="360"/>
      </w:tabs>
      <w:ind w:left="0"/>
      <w:jc w:val="both"/>
    </w:pPr>
    <w:rPr>
      <w:rFonts w:ascii="Times New Roman" w:hAnsi="Times New Roman"/>
      <w:color w:val="000000"/>
      <w:kern w:val="2"/>
      <w:sz w:val="24"/>
      <w:lang w:eastAsia="zh-CN" w:bidi="ar-SA"/>
    </w:rPr>
  </w:style>
  <w:style w:type="paragraph" w:customStyle="1" w:styleId="51">
    <w:name w:val="_标题5"/>
    <w:basedOn w:val="5"/>
    <w:next w:val="affffffff"/>
    <w:link w:val="5Char0"/>
    <w:qFormat/>
    <w:rsid w:val="00255462"/>
    <w:pPr>
      <w:keepNext/>
      <w:keepLines/>
      <w:widowControl w:val="0"/>
      <w:numPr>
        <w:numId w:val="31"/>
      </w:numPr>
      <w:tabs>
        <w:tab w:val="left" w:pos="584"/>
      </w:tabs>
      <w:spacing w:before="280" w:after="290" w:line="376" w:lineRule="auto"/>
      <w:ind w:left="4253"/>
      <w:jc w:val="both"/>
    </w:pPr>
    <w:rPr>
      <w:rFonts w:ascii="Arial" w:eastAsia="黑体" w:hAnsi="Arial"/>
      <w:b w:val="0"/>
      <w:i w:val="0"/>
      <w:iCs w:val="0"/>
      <w:color w:val="000000"/>
      <w:sz w:val="24"/>
      <w:szCs w:val="28"/>
      <w:lang w:val="en-US" w:eastAsia="zh-CN" w:bidi="ar-SA"/>
    </w:rPr>
  </w:style>
  <w:style w:type="paragraph" w:customStyle="1" w:styleId="4h4heading4H4PIM444headingsect1234RefHeadin3">
    <w:name w:val="样式 标题 4h4heading 4H4PIM 444headingsect 1.2.3.4Ref Headin...3"/>
    <w:basedOn w:val="4"/>
    <w:qFormat/>
    <w:rsid w:val="00255462"/>
    <w:pPr>
      <w:keepLines/>
      <w:widowControl w:val="0"/>
      <w:numPr>
        <w:ilvl w:val="0"/>
        <w:numId w:val="0"/>
      </w:numPr>
      <w:tabs>
        <w:tab w:val="left" w:pos="2880"/>
      </w:tabs>
      <w:spacing w:before="280" w:after="290" w:line="377" w:lineRule="auto"/>
      <w:ind w:left="737" w:hanging="737"/>
      <w:jc w:val="both"/>
    </w:pPr>
    <w:rPr>
      <w:rFonts w:ascii="Arial" w:hAnsi="Arial" w:cs="宋体"/>
      <w:color w:val="000000"/>
      <w:kern w:val="2"/>
      <w:sz w:val="30"/>
      <w:szCs w:val="20"/>
      <w:lang w:val="en-US" w:eastAsia="zh-CN" w:bidi="ar-SA"/>
    </w:rPr>
  </w:style>
  <w:style w:type="paragraph" w:customStyle="1" w:styleId="--">
    <w:name w:val="正文-列表-●"/>
    <w:basedOn w:val="afff"/>
    <w:next w:val="afff"/>
    <w:qFormat/>
    <w:rsid w:val="00255462"/>
    <w:pPr>
      <w:ind w:leftChars="229" w:left="481" w:firstLineChars="200" w:firstLine="200"/>
    </w:pPr>
    <w:rPr>
      <w:rFonts w:ascii="Times New Roman" w:hAnsi="Times New Roman"/>
      <w:color w:val="000000"/>
      <w:sz w:val="24"/>
      <w:szCs w:val="21"/>
      <w:lang w:val="en-GB" w:eastAsia="zh-CN" w:bidi="ar-SA"/>
    </w:rPr>
  </w:style>
  <w:style w:type="paragraph" w:customStyle="1" w:styleId="5f7">
    <w:name w:val="题注5"/>
    <w:qFormat/>
    <w:rsid w:val="00255462"/>
    <w:pPr>
      <w:widowControl w:val="0"/>
      <w:suppressAutoHyphens/>
    </w:pPr>
    <w:rPr>
      <w:rFonts w:ascii="Arial" w:eastAsia="黑体" w:hAnsi="Arial"/>
    </w:rPr>
  </w:style>
  <w:style w:type="paragraph" w:customStyle="1" w:styleId="2fffff2">
    <w:name w:val="小四正文首行缩2字符"/>
    <w:basedOn w:val="afffffffffffffffffffd"/>
    <w:qFormat/>
    <w:rsid w:val="00255462"/>
    <w:pPr>
      <w:ind w:firstLine="480"/>
    </w:pPr>
    <w:rPr>
      <w:rFonts w:cs="宋体"/>
      <w:szCs w:val="20"/>
    </w:rPr>
  </w:style>
  <w:style w:type="paragraph" w:customStyle="1" w:styleId="affffffffffffffffffffffffffffffffa">
    <w:name w:val="封面标准代替信息"/>
    <w:basedOn w:val="2fffff3"/>
    <w:qFormat/>
    <w:rsid w:val="00255462"/>
    <w:pPr>
      <w:framePr w:wrap="around"/>
      <w:spacing w:before="57"/>
    </w:pPr>
    <w:rPr>
      <w:rFonts w:ascii="宋体"/>
      <w:sz w:val="21"/>
    </w:rPr>
  </w:style>
  <w:style w:type="paragraph" w:customStyle="1" w:styleId="ptdl">
    <w:name w:val="ptdl"/>
    <w:basedOn w:val="afff"/>
    <w:qFormat/>
    <w:rsid w:val="00255462"/>
    <w:pPr>
      <w:widowControl w:val="0"/>
      <w:spacing w:after="156"/>
      <w:ind w:firstLine="480"/>
      <w:jc w:val="both"/>
    </w:pPr>
    <w:rPr>
      <w:rFonts w:ascii="Times New Roman" w:hAnsi="Times New Roman"/>
      <w:color w:val="000000"/>
      <w:kern w:val="2"/>
      <w:sz w:val="24"/>
      <w:szCs w:val="20"/>
      <w:lang w:eastAsia="zh-CN" w:bidi="ar-SA"/>
    </w:rPr>
  </w:style>
  <w:style w:type="paragraph" w:customStyle="1" w:styleId="2fffff3">
    <w:name w:val="封面标准号2"/>
    <w:basedOn w:val="1ff7"/>
    <w:qFormat/>
    <w:rsid w:val="00255462"/>
    <w:pPr>
      <w:framePr w:w="9138" w:h="1244" w:hRule="exact" w:wrap="around" w:vAnchor="page" w:hAnchor="margin" w:y="2908"/>
      <w:adjustRightInd w:val="0"/>
      <w:spacing w:before="357" w:after="290" w:line="280" w:lineRule="exact"/>
    </w:pPr>
  </w:style>
  <w:style w:type="paragraph" w:customStyle="1" w:styleId="affffffffffffffffffffffffffffffffb">
    <w:name w:val="中文正文"/>
    <w:basedOn w:val="afff"/>
    <w:qFormat/>
    <w:rsid w:val="00255462"/>
    <w:pPr>
      <w:widowControl w:val="0"/>
      <w:spacing w:beforeLines="50" w:before="156" w:afterLines="50" w:after="156"/>
      <w:ind w:firstLine="425"/>
      <w:jc w:val="both"/>
    </w:pPr>
    <w:rPr>
      <w:rFonts w:ascii="Times New Roman" w:hAnsi="Times New Roman"/>
      <w:color w:val="000000"/>
      <w:kern w:val="2"/>
      <w:sz w:val="24"/>
      <w:szCs w:val="20"/>
      <w:lang w:eastAsia="zh-CN" w:bidi="ar-SA"/>
    </w:rPr>
  </w:style>
  <w:style w:type="paragraph" w:customStyle="1" w:styleId="Char3CharCharCharCharCharCharCharCharCharCharChar2">
    <w:name w:val="Char3 Char Char Char Char Char Char Char Char Char Char Char2"/>
    <w:basedOn w:val="afff"/>
    <w:qFormat/>
    <w:rsid w:val="00255462"/>
    <w:pPr>
      <w:spacing w:after="160" w:line="240" w:lineRule="exact"/>
      <w:ind w:firstLine="420"/>
    </w:pPr>
    <w:rPr>
      <w:rFonts w:ascii="Verdana" w:hAnsi="Verdana"/>
      <w:color w:val="000000"/>
      <w:sz w:val="20"/>
      <w:szCs w:val="20"/>
      <w:lang w:bidi="ar-SA"/>
    </w:rPr>
  </w:style>
  <w:style w:type="paragraph" w:customStyle="1" w:styleId="423">
    <w:name w:val="索引 42"/>
    <w:basedOn w:val="afff"/>
    <w:next w:val="afff"/>
    <w:qFormat/>
    <w:rsid w:val="00255462"/>
    <w:pPr>
      <w:widowControl w:val="0"/>
      <w:spacing w:before="280" w:after="290" w:line="377" w:lineRule="auto"/>
      <w:ind w:leftChars="600" w:left="600" w:firstLine="420"/>
      <w:jc w:val="both"/>
    </w:pPr>
    <w:rPr>
      <w:rFonts w:ascii="Times New Roman" w:hAnsi="Times New Roman"/>
      <w:color w:val="000000"/>
      <w:kern w:val="2"/>
      <w:sz w:val="24"/>
      <w:szCs w:val="21"/>
      <w:lang w:eastAsia="zh-CN" w:bidi="ar-SA"/>
    </w:rPr>
  </w:style>
  <w:style w:type="paragraph" w:customStyle="1" w:styleId="affffffffffffffffffffffffffffffffc">
    <w:name w:val="表内文字"/>
    <w:basedOn w:val="afff"/>
    <w:qFormat/>
    <w:rsid w:val="00255462"/>
    <w:pPr>
      <w:spacing w:before="-1" w:after="-1" w:line="320" w:lineRule="exact"/>
      <w:ind w:firstLine="480"/>
    </w:pPr>
    <w:rPr>
      <w:rFonts w:ascii="仿宋_GB2312" w:eastAsia="仿宋_GB2312" w:hAnsi="Times New Roman"/>
      <w:color w:val="000000"/>
      <w:sz w:val="24"/>
      <w:lang w:eastAsia="zh-CN" w:bidi="ar-SA"/>
    </w:rPr>
  </w:style>
  <w:style w:type="paragraph" w:customStyle="1" w:styleId="affffffffffffffffffffffffffffffffd">
    <w:name w:val="图题注样式"/>
    <w:basedOn w:val="afff"/>
    <w:qFormat/>
    <w:rsid w:val="00255462"/>
    <w:pPr>
      <w:widowControl w:val="0"/>
      <w:suppressAutoHyphens/>
      <w:spacing w:before="120" w:after="240"/>
      <w:ind w:firstLine="420"/>
      <w:jc w:val="center"/>
    </w:pPr>
    <w:rPr>
      <w:rFonts w:ascii="Verdana" w:hAnsi="Verdana" w:cs="宋体"/>
      <w:color w:val="000000"/>
      <w:kern w:val="1"/>
      <w:sz w:val="20"/>
      <w:szCs w:val="20"/>
      <w:lang w:eastAsia="ar-SA" w:bidi="ar-SA"/>
    </w:rPr>
  </w:style>
  <w:style w:type="paragraph" w:customStyle="1" w:styleId="TFN">
    <w:name w:val="TFN"/>
    <w:basedOn w:val="TBFL"/>
    <w:qFormat/>
    <w:rsid w:val="00255462"/>
    <w:pPr>
      <w:spacing w:after="0"/>
    </w:pPr>
  </w:style>
  <w:style w:type="paragraph" w:customStyle="1" w:styleId="2050">
    <w:name w:val="样式 小四正文 + 首行缩进:  2 字符 段前: 0.5 行"/>
    <w:basedOn w:val="afff"/>
    <w:qFormat/>
    <w:rsid w:val="00255462"/>
    <w:pPr>
      <w:widowControl w:val="0"/>
      <w:spacing w:beforeLines="50" w:before="156"/>
      <w:ind w:firstLineChars="200" w:firstLine="200"/>
      <w:jc w:val="both"/>
    </w:pPr>
    <w:rPr>
      <w:rFonts w:ascii="宋体" w:hAnsi="宋体"/>
      <w:bCs/>
      <w:color w:val="000000"/>
      <w:kern w:val="2"/>
      <w:sz w:val="24"/>
      <w:szCs w:val="20"/>
      <w:lang w:eastAsia="zh-CN" w:bidi="ar-SA"/>
    </w:rPr>
  </w:style>
  <w:style w:type="paragraph" w:customStyle="1" w:styleId="CharCharCharChar3CharCharChar1CharCharCharCharCharCharCharCharCharChar">
    <w:name w:val="Char Char Char Char3 Char Char Char1 Char Char Char Char Char Char Char Char Char Char"/>
    <w:basedOn w:val="afff"/>
    <w:qFormat/>
    <w:rsid w:val="00255462"/>
    <w:pPr>
      <w:spacing w:before="-1" w:after="-1"/>
      <w:ind w:firstLineChars="236" w:firstLine="566"/>
    </w:pPr>
    <w:rPr>
      <w:rFonts w:ascii="Tahoma" w:hAnsi="Tahoma" w:cs="Tahoma"/>
      <w:color w:val="000000"/>
      <w:sz w:val="24"/>
      <w:szCs w:val="21"/>
      <w:lang w:eastAsia="zh-CN" w:bidi="ar-SA"/>
    </w:rPr>
  </w:style>
  <w:style w:type="paragraph" w:customStyle="1" w:styleId="CharChar1CharCharCharCharCharChar8">
    <w:name w:val="Char Char1 Char Char Char Char Char Char8"/>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affffffffffffffffffffffffffffffffe">
    <w:name w:val="表中文字居中"/>
    <w:qFormat/>
    <w:rsid w:val="00255462"/>
    <w:pPr>
      <w:widowControl w:val="0"/>
      <w:spacing w:before="280" w:after="290" w:line="320" w:lineRule="atLeast"/>
      <w:jc w:val="both"/>
    </w:pPr>
    <w:rPr>
      <w:rFonts w:ascii="Times New Roman" w:eastAsia="仿宋_GB2312" w:hAnsi="Times New Roman"/>
      <w:kern w:val="2"/>
      <w:sz w:val="18"/>
      <w:szCs w:val="18"/>
    </w:rPr>
  </w:style>
  <w:style w:type="paragraph" w:customStyle="1" w:styleId="37">
    <w:name w:val="样式 题注 + 黑体3"/>
    <w:basedOn w:val="affffb"/>
    <w:link w:val="3Char"/>
    <w:qFormat/>
    <w:rsid w:val="00255462"/>
    <w:pPr>
      <w:widowControl w:val="0"/>
      <w:spacing w:before="152" w:after="160" w:line="240" w:lineRule="auto"/>
      <w:ind w:firstLineChars="0" w:firstLine="0"/>
      <w:jc w:val="center"/>
    </w:pPr>
    <w:rPr>
      <w:rFonts w:ascii="黑体" w:hAnsi="黑体" w:cs="Arial"/>
      <w:kern w:val="0"/>
      <w:lang w:val="en-US" w:eastAsia="zh-CN"/>
    </w:rPr>
  </w:style>
  <w:style w:type="paragraph" w:customStyle="1" w:styleId="1ffffe">
    <w:name w:val="命令标题1"/>
    <w:basedOn w:val="afff"/>
    <w:qFormat/>
    <w:rsid w:val="00255462"/>
    <w:pPr>
      <w:spacing w:after="160" w:line="240" w:lineRule="exact"/>
      <w:ind w:firstLine="420"/>
    </w:pPr>
    <w:rPr>
      <w:rFonts w:ascii="宋体" w:eastAsia="Times New Roman" w:hAnsi="宋体" w:cs="Verdana"/>
      <w:b/>
      <w:color w:val="000000"/>
      <w:sz w:val="24"/>
      <w:szCs w:val="20"/>
      <w:lang w:bidi="ar-SA"/>
    </w:rPr>
  </w:style>
  <w:style w:type="paragraph" w:customStyle="1" w:styleId="a8">
    <w:name w:val="列举"/>
    <w:basedOn w:val="afff"/>
    <w:qFormat/>
    <w:rsid w:val="00255462"/>
    <w:pPr>
      <w:widowControl w:val="0"/>
      <w:numPr>
        <w:numId w:val="90"/>
      </w:numPr>
      <w:tabs>
        <w:tab w:val="clear" w:pos="420"/>
        <w:tab w:val="left" w:pos="360"/>
      </w:tabs>
      <w:ind w:left="0" w:firstLine="0"/>
      <w:jc w:val="both"/>
    </w:pPr>
    <w:rPr>
      <w:rFonts w:ascii="宋体" w:hAnsi="Times New Roman"/>
      <w:color w:val="000000"/>
      <w:kern w:val="2"/>
      <w:sz w:val="24"/>
      <w:lang w:eastAsia="zh-CN" w:bidi="ar-SA"/>
    </w:rPr>
  </w:style>
  <w:style w:type="paragraph" w:customStyle="1" w:styleId="afffffffffffffffffffffffffffffffff">
    <w:name w:val="正文 加粗"/>
    <w:basedOn w:val="afff"/>
    <w:qFormat/>
    <w:rsid w:val="00255462"/>
    <w:pPr>
      <w:widowControl w:val="0"/>
      <w:adjustRightInd w:val="0"/>
      <w:spacing w:line="288" w:lineRule="auto"/>
      <w:ind w:firstLine="420"/>
      <w:textAlignment w:val="baseline"/>
    </w:pPr>
    <w:rPr>
      <w:rFonts w:ascii="Times New Roman" w:hAnsi="Times New Roman"/>
      <w:b/>
      <w:bCs/>
      <w:color w:val="000000"/>
      <w:sz w:val="24"/>
      <w:szCs w:val="21"/>
      <w:lang w:eastAsia="zh-CN" w:bidi="ar-SA"/>
    </w:rPr>
  </w:style>
  <w:style w:type="paragraph" w:customStyle="1" w:styleId="Charffffff7">
    <w:name w:val="正文无缩进 Char"/>
    <w:basedOn w:val="afff"/>
    <w:qFormat/>
    <w:rsid w:val="00255462"/>
    <w:pPr>
      <w:widowControl w:val="0"/>
      <w:tabs>
        <w:tab w:val="left" w:pos="420"/>
      </w:tabs>
      <w:jc w:val="both"/>
    </w:pPr>
    <w:rPr>
      <w:rFonts w:ascii="Times New Roman" w:hAnsi="Times New Roman"/>
      <w:kern w:val="2"/>
      <w:sz w:val="24"/>
      <w:lang w:eastAsia="zh-CN" w:bidi="ar-SA"/>
    </w:rPr>
  </w:style>
  <w:style w:type="paragraph" w:customStyle="1" w:styleId="Paragraph6">
    <w:name w:val="Paragraph6"/>
    <w:basedOn w:val="Paragraph5"/>
    <w:qFormat/>
    <w:rsid w:val="00255462"/>
    <w:pPr>
      <w:tabs>
        <w:tab w:val="clear" w:pos="1080"/>
        <w:tab w:val="left" w:pos="1440"/>
      </w:tabs>
      <w:ind w:left="1440"/>
    </w:pPr>
  </w:style>
  <w:style w:type="paragraph" w:customStyle="1" w:styleId="afffffffffffffffffffffffffffffffff0">
    <w:name w:val="合生"/>
    <w:basedOn w:val="afff"/>
    <w:qFormat/>
    <w:rsid w:val="00255462"/>
    <w:pPr>
      <w:widowControl w:val="0"/>
      <w:spacing w:line="300" w:lineRule="auto"/>
      <w:ind w:firstLineChars="200" w:firstLine="200"/>
      <w:jc w:val="both"/>
    </w:pPr>
    <w:rPr>
      <w:rFonts w:ascii="宋体" w:hAnsi="宋体"/>
      <w:color w:val="000000"/>
      <w:kern w:val="2"/>
      <w:sz w:val="24"/>
      <w:lang w:eastAsia="zh-CN" w:bidi="ar-SA"/>
    </w:rPr>
  </w:style>
  <w:style w:type="paragraph" w:customStyle="1" w:styleId="project0">
    <w:name w:val="project"/>
    <w:basedOn w:val="afff"/>
    <w:qFormat/>
    <w:rsid w:val="00255462"/>
    <w:pPr>
      <w:widowControl w:val="0"/>
      <w:tabs>
        <w:tab w:val="left" w:pos="1200"/>
      </w:tabs>
      <w:spacing w:before="60" w:after="60"/>
      <w:ind w:leftChars="400" w:left="1200" w:hangingChars="200" w:hanging="360"/>
      <w:jc w:val="both"/>
    </w:pPr>
    <w:rPr>
      <w:rFonts w:ascii="宋体" w:hAnsi="宋体"/>
      <w:color w:val="000000"/>
      <w:kern w:val="2"/>
      <w:sz w:val="24"/>
      <w:lang w:eastAsia="zh-CN" w:bidi="ar-SA"/>
    </w:rPr>
  </w:style>
  <w:style w:type="paragraph" w:customStyle="1" w:styleId="CharChar1CharChar1">
    <w:name w:val="Char Char1 Char Char1"/>
    <w:basedOn w:val="afff"/>
    <w:qFormat/>
    <w:rsid w:val="00255462"/>
    <w:pPr>
      <w:widowControl w:val="0"/>
      <w:tabs>
        <w:tab w:val="left" w:pos="567"/>
      </w:tabs>
      <w:ind w:left="936" w:hanging="680"/>
      <w:jc w:val="both"/>
    </w:pPr>
    <w:rPr>
      <w:rFonts w:ascii="宋体" w:hAnsi="宋体" w:cs="Arial"/>
      <w:color w:val="000000"/>
      <w:kern w:val="2"/>
      <w:sz w:val="20"/>
      <w:lang w:eastAsia="zh-CN" w:bidi="ar-SA"/>
    </w:rPr>
  </w:style>
  <w:style w:type="paragraph" w:customStyle="1" w:styleId="xl133">
    <w:name w:val="xl133"/>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宋体" w:hAnsi="宋体" w:cs="宋体"/>
      <w:sz w:val="18"/>
      <w:szCs w:val="18"/>
      <w:lang w:eastAsia="zh-CN" w:bidi="ar-SA"/>
    </w:rPr>
  </w:style>
  <w:style w:type="paragraph" w:customStyle="1" w:styleId="xl150">
    <w:name w:val="xl150"/>
    <w:basedOn w:val="afff"/>
    <w:qFormat/>
    <w:rsid w:val="00255462"/>
    <w:pPr>
      <w:pBdr>
        <w:left w:val="single" w:sz="8" w:space="0" w:color="auto"/>
        <w:right w:val="single" w:sz="4" w:space="0" w:color="auto"/>
      </w:pBdr>
      <w:spacing w:before="100" w:beforeAutospacing="1" w:after="100" w:afterAutospacing="1" w:line="240" w:lineRule="auto"/>
      <w:jc w:val="center"/>
      <w:textAlignment w:val="center"/>
    </w:pPr>
    <w:rPr>
      <w:rFonts w:ascii="宋体" w:hAnsi="宋体" w:cs="宋体"/>
      <w:sz w:val="18"/>
      <w:szCs w:val="18"/>
      <w:lang w:eastAsia="zh-CN" w:bidi="ar-SA"/>
    </w:rPr>
  </w:style>
  <w:style w:type="paragraph" w:customStyle="1" w:styleId="afffffffffffffffffffffffffffffffff1">
    <w:name w:val="附录表标题"/>
    <w:next w:val="afff"/>
    <w:qFormat/>
    <w:rsid w:val="00255462"/>
    <w:pPr>
      <w:jc w:val="center"/>
      <w:textAlignment w:val="baseline"/>
    </w:pPr>
    <w:rPr>
      <w:rFonts w:ascii="黑体" w:eastAsia="黑体" w:hAnsi="Times New Roman"/>
      <w:kern w:val="21"/>
      <w:sz w:val="21"/>
    </w:rPr>
  </w:style>
  <w:style w:type="paragraph" w:customStyle="1" w:styleId="3NewNewNew">
    <w:name w:val="标题 3 New New New"/>
    <w:basedOn w:val="afff"/>
    <w:next w:val="afff"/>
    <w:qFormat/>
    <w:rsid w:val="00255462"/>
    <w:pPr>
      <w:keepNext/>
      <w:keepLines/>
      <w:tabs>
        <w:tab w:val="left" w:pos="720"/>
        <w:tab w:val="left" w:pos="1660"/>
      </w:tabs>
      <w:spacing w:before="-1" w:after="-1"/>
      <w:ind w:left="1660" w:hanging="420"/>
      <w:outlineLvl w:val="2"/>
    </w:pPr>
    <w:rPr>
      <w:rFonts w:ascii="Times New Roman" w:hAnsi="Times New Roman"/>
      <w:b/>
      <w:bCs/>
      <w:color w:val="000000"/>
      <w:sz w:val="28"/>
      <w:szCs w:val="32"/>
      <w:lang w:eastAsia="zh-CN"/>
    </w:rPr>
  </w:style>
  <w:style w:type="paragraph" w:customStyle="1" w:styleId="afffffffffffffffffffffffffffffffff2">
    <w:name w:val="图片格式"/>
    <w:basedOn w:val="afffb"/>
    <w:qFormat/>
    <w:rsid w:val="00255462"/>
    <w:pPr>
      <w:spacing w:before="-1"/>
      <w:ind w:firstLine="480"/>
      <w:jc w:val="center"/>
    </w:pPr>
    <w:rPr>
      <w:i w:val="0"/>
      <w:iCs w:val="0"/>
      <w:color w:val="000000"/>
      <w:szCs w:val="21"/>
      <w:lang w:val="en-US" w:eastAsia="zh-CN" w:bidi="ar-SA"/>
    </w:rPr>
  </w:style>
  <w:style w:type="paragraph" w:customStyle="1" w:styleId="CharCharCharCharCharCharChar1">
    <w:name w:val="Char Char Char Char Char Char Char1"/>
    <w:basedOn w:val="afff"/>
    <w:qFormat/>
    <w:rsid w:val="00255462"/>
    <w:pPr>
      <w:spacing w:after="160" w:line="240" w:lineRule="exact"/>
      <w:ind w:firstLine="420"/>
    </w:pPr>
    <w:rPr>
      <w:rFonts w:ascii="Verdana" w:hAnsi="Verdana"/>
      <w:color w:val="000000"/>
      <w:sz w:val="20"/>
      <w:szCs w:val="20"/>
      <w:lang w:bidi="ar-SA"/>
    </w:rPr>
  </w:style>
  <w:style w:type="paragraph" w:customStyle="1" w:styleId="afffffffffffffffffffffffffffffffff3">
    <w:name w:val="方点项目"/>
    <w:basedOn w:val="afff"/>
    <w:qFormat/>
    <w:rsid w:val="00255462"/>
    <w:pPr>
      <w:widowControl w:val="0"/>
      <w:ind w:left="360" w:hanging="360"/>
      <w:jc w:val="both"/>
    </w:pPr>
    <w:rPr>
      <w:rFonts w:ascii="宋体" w:eastAsia="LineDraw" w:hAnsi="宋体"/>
      <w:color w:val="000000"/>
      <w:kern w:val="2"/>
      <w:sz w:val="24"/>
      <w:szCs w:val="20"/>
      <w:lang w:eastAsia="zh-CN" w:bidi="ar-SA"/>
    </w:rPr>
  </w:style>
  <w:style w:type="paragraph" w:customStyle="1" w:styleId="afffffffffffffffffffffffffffffffff4">
    <w:name w:val="_表格标题"/>
    <w:basedOn w:val="affffffffffffffffff9"/>
    <w:qFormat/>
    <w:rsid w:val="00255462"/>
    <w:pPr>
      <w:jc w:val="center"/>
    </w:pPr>
    <w:rPr>
      <w:b/>
    </w:rPr>
  </w:style>
  <w:style w:type="paragraph" w:customStyle="1" w:styleId="MMTopic9">
    <w:name w:val="MM Topic 9"/>
    <w:basedOn w:val="9"/>
    <w:qFormat/>
    <w:rsid w:val="00255462"/>
    <w:pPr>
      <w:keepNext/>
      <w:keepLines/>
      <w:widowControl w:val="0"/>
      <w:numPr>
        <w:numId w:val="11"/>
      </w:numPr>
      <w:tabs>
        <w:tab w:val="left" w:pos="360"/>
        <w:tab w:val="left" w:pos="1584"/>
      </w:tabs>
      <w:spacing w:after="64" w:line="320" w:lineRule="auto"/>
      <w:ind w:left="1584" w:hanging="1584"/>
      <w:jc w:val="both"/>
    </w:pPr>
    <w:rPr>
      <w:rFonts w:ascii="宋体" w:hAnsi="宋体"/>
      <w:color w:val="000000"/>
      <w:kern w:val="2"/>
      <w:sz w:val="21"/>
      <w:szCs w:val="21"/>
      <w:lang w:val="en-US" w:eastAsia="zh-CN" w:bidi="ar-SA"/>
    </w:rPr>
  </w:style>
  <w:style w:type="paragraph" w:customStyle="1" w:styleId="CharCharChar50">
    <w:name w:val="Char Char Char5"/>
    <w:basedOn w:val="afff"/>
    <w:qFormat/>
    <w:rsid w:val="00255462"/>
    <w:pPr>
      <w:spacing w:before="280" w:after="160" w:line="240" w:lineRule="exact"/>
      <w:ind w:firstLine="420"/>
    </w:pPr>
    <w:rPr>
      <w:rFonts w:ascii="宋体" w:eastAsia="Times New Roman" w:hAnsi="宋体" w:cs="Verdana"/>
      <w:b/>
      <w:color w:val="000000"/>
      <w:sz w:val="24"/>
      <w:szCs w:val="20"/>
      <w:lang w:bidi="ar-SA"/>
    </w:rPr>
  </w:style>
  <w:style w:type="paragraph" w:customStyle="1" w:styleId="2fffff4">
    <w:name w:val="图2"/>
    <w:basedOn w:val="afff"/>
    <w:qFormat/>
    <w:rsid w:val="00255462"/>
    <w:pPr>
      <w:widowControl w:val="0"/>
      <w:tabs>
        <w:tab w:val="left" w:pos="1080"/>
        <w:tab w:val="left" w:pos="3060"/>
      </w:tabs>
      <w:autoSpaceDE w:val="0"/>
      <w:autoSpaceDN w:val="0"/>
      <w:adjustRightInd w:val="0"/>
      <w:spacing w:before="280" w:after="290"/>
      <w:ind w:firstLine="420"/>
      <w:jc w:val="center"/>
    </w:pPr>
    <w:rPr>
      <w:rFonts w:ascii="宋体" w:hAnsi="Times New Roman"/>
      <w:color w:val="000000"/>
      <w:kern w:val="28"/>
      <w:sz w:val="24"/>
      <w:szCs w:val="20"/>
      <w:lang w:eastAsia="zh-CN" w:bidi="ar-SA"/>
    </w:rPr>
  </w:style>
  <w:style w:type="paragraph" w:customStyle="1" w:styleId="412415">
    <w:name w:val="样式 标题 4 + 12 磅 段后: 4 磅 行距: 1.5 倍行距"/>
    <w:basedOn w:val="4"/>
    <w:qFormat/>
    <w:rsid w:val="00255462"/>
    <w:pPr>
      <w:numPr>
        <w:ilvl w:val="0"/>
        <w:numId w:val="0"/>
      </w:numPr>
      <w:tabs>
        <w:tab w:val="left" w:pos="864"/>
        <w:tab w:val="left" w:pos="2880"/>
      </w:tabs>
      <w:spacing w:after="80"/>
      <w:ind w:left="864" w:rightChars="100" w:right="100" w:hanging="864"/>
    </w:pPr>
    <w:rPr>
      <w:rFonts w:ascii="Arial" w:hAnsi="Arial" w:cs="宋体"/>
      <w:color w:val="000000"/>
      <w:sz w:val="24"/>
      <w:szCs w:val="20"/>
      <w:lang w:val="en-US" w:eastAsia="zh-CN" w:bidi="ar-SA"/>
    </w:rPr>
  </w:style>
  <w:style w:type="paragraph" w:customStyle="1" w:styleId="BasicTextStyle">
    <w:name w:val="Basic Text Style"/>
    <w:qFormat/>
    <w:rsid w:val="00255462"/>
    <w:pPr>
      <w:tabs>
        <w:tab w:val="left" w:pos="720"/>
      </w:tabs>
      <w:overflowPunct w:val="0"/>
      <w:autoSpaceDE w:val="0"/>
      <w:autoSpaceDN w:val="0"/>
      <w:adjustRightInd w:val="0"/>
      <w:spacing w:before="100" w:beforeAutospacing="1" w:after="100" w:afterAutospacing="1" w:line="300" w:lineRule="auto"/>
      <w:ind w:firstLineChars="225" w:firstLine="540"/>
      <w:jc w:val="both"/>
      <w:textAlignment w:val="baseline"/>
    </w:pPr>
    <w:rPr>
      <w:rFonts w:ascii="NewCenturySchlbk" w:hAnsi="NewCenturySchlbk"/>
      <w:sz w:val="24"/>
    </w:rPr>
  </w:style>
  <w:style w:type="paragraph" w:customStyle="1" w:styleId="main">
    <w:name w:val="main"/>
    <w:basedOn w:val="afff"/>
    <w:qFormat/>
    <w:rsid w:val="00255462"/>
    <w:pPr>
      <w:spacing w:before="100" w:beforeAutospacing="1" w:after="100" w:afterAutospacing="1"/>
      <w:ind w:firstLine="420"/>
    </w:pPr>
    <w:rPr>
      <w:rFonts w:ascii="宋体" w:hAnsi="宋体" w:cs="宋体"/>
      <w:color w:val="000000"/>
      <w:sz w:val="24"/>
      <w:lang w:eastAsia="zh-CN" w:bidi="ar-SA"/>
    </w:rPr>
  </w:style>
  <w:style w:type="paragraph" w:customStyle="1" w:styleId="xl176">
    <w:name w:val="xl176"/>
    <w:basedOn w:val="afff"/>
    <w:qFormat/>
    <w:rsid w:val="00255462"/>
    <w:pPr>
      <w:pBdr>
        <w:top w:val="single" w:sz="4" w:space="0" w:color="000000"/>
        <w:left w:val="single" w:sz="4" w:space="0" w:color="000000"/>
        <w:right w:val="single" w:sz="4" w:space="0" w:color="000000"/>
      </w:pBdr>
      <w:shd w:val="clear" w:color="auto" w:fill="FFFFFF"/>
      <w:spacing w:before="100" w:beforeAutospacing="1" w:after="100" w:afterAutospacing="1"/>
      <w:ind w:firstLine="480"/>
      <w:jc w:val="center"/>
    </w:pPr>
    <w:rPr>
      <w:rFonts w:ascii="宋体" w:hAnsi="宋体" w:cs="宋体"/>
      <w:color w:val="414141"/>
      <w:sz w:val="18"/>
      <w:szCs w:val="18"/>
      <w:lang w:eastAsia="zh-CN" w:bidi="ar-SA"/>
    </w:rPr>
  </w:style>
  <w:style w:type="paragraph" w:customStyle="1" w:styleId="6133">
    <w:name w:val="样式 标题6 + 行距: 多倍行距 1.33 字行"/>
    <w:basedOn w:val="afff"/>
    <w:qFormat/>
    <w:rsid w:val="00255462"/>
    <w:pPr>
      <w:keepNext/>
      <w:keepLines/>
      <w:widowControl w:val="0"/>
      <w:tabs>
        <w:tab w:val="left" w:pos="360"/>
      </w:tabs>
      <w:spacing w:before="240" w:after="64" w:line="320" w:lineRule="auto"/>
      <w:ind w:left="284" w:hanging="284"/>
      <w:jc w:val="both"/>
      <w:outlineLvl w:val="5"/>
    </w:pPr>
    <w:rPr>
      <w:rFonts w:ascii="宋体" w:hAnsi="宋体" w:cs="宋体"/>
      <w:b/>
      <w:bCs/>
      <w:color w:val="000000"/>
      <w:kern w:val="2"/>
      <w:sz w:val="24"/>
      <w:szCs w:val="20"/>
      <w:lang w:eastAsia="zh-CN" w:bidi="ar-SA"/>
    </w:rPr>
  </w:style>
  <w:style w:type="paragraph" w:customStyle="1" w:styleId="Content1CharCharChar">
    <w:name w:val="Content1 Char Char Char"/>
    <w:basedOn w:val="afff"/>
    <w:qFormat/>
    <w:rsid w:val="00255462"/>
    <w:pPr>
      <w:widowControl w:val="0"/>
      <w:spacing w:before="120" w:line="400" w:lineRule="exact"/>
      <w:ind w:right="-317" w:firstLine="432"/>
      <w:jc w:val="both"/>
    </w:pPr>
    <w:rPr>
      <w:rFonts w:ascii="宋体" w:hAnsi="宋体"/>
      <w:snapToGrid w:val="0"/>
      <w:color w:val="000000"/>
      <w:kern w:val="2"/>
      <w:sz w:val="22"/>
      <w:szCs w:val="22"/>
      <w:lang w:val="en-GB" w:eastAsia="zh-CN" w:bidi="ar-SA"/>
    </w:rPr>
  </w:style>
  <w:style w:type="paragraph" w:customStyle="1" w:styleId="Char1CharCharChar2">
    <w:name w:val="Char1 Char Char Char2"/>
    <w:basedOn w:val="afff"/>
    <w:qFormat/>
    <w:rsid w:val="00255462"/>
    <w:pPr>
      <w:widowControl w:val="0"/>
      <w:ind w:firstLine="420"/>
      <w:jc w:val="both"/>
    </w:pPr>
    <w:rPr>
      <w:rFonts w:ascii="Times New Roman" w:hAnsi="Times New Roman"/>
      <w:color w:val="000000"/>
      <w:kern w:val="2"/>
      <w:sz w:val="24"/>
      <w:lang w:eastAsia="zh-CN" w:bidi="ar-SA"/>
    </w:rPr>
  </w:style>
  <w:style w:type="paragraph" w:customStyle="1" w:styleId="zi1">
    <w:name w:val="zi1"/>
    <w:basedOn w:val="afff"/>
    <w:qFormat/>
    <w:rsid w:val="00255462"/>
    <w:pPr>
      <w:spacing w:before="150" w:after="300" w:line="270" w:lineRule="atLeast"/>
      <w:ind w:left="300" w:right="300" w:firstLine="420"/>
      <w:jc w:val="both"/>
    </w:pPr>
    <w:rPr>
      <w:rFonts w:ascii="宋体" w:hAnsi="宋体" w:cs="宋体"/>
      <w:color w:val="333333"/>
      <w:sz w:val="18"/>
      <w:szCs w:val="18"/>
      <w:lang w:eastAsia="zh-CN" w:bidi="ar-SA"/>
    </w:rPr>
  </w:style>
  <w:style w:type="paragraph" w:customStyle="1" w:styleId="xl155">
    <w:name w:val="xl155"/>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b/>
      <w:bCs/>
      <w:color w:val="000000"/>
      <w:sz w:val="24"/>
      <w:szCs w:val="21"/>
      <w:lang w:eastAsia="zh-CN" w:bidi="ar-SA"/>
    </w:rPr>
  </w:style>
  <w:style w:type="paragraph" w:customStyle="1" w:styleId="Style8">
    <w:name w:val="_Style 8"/>
    <w:basedOn w:val="afff"/>
    <w:qFormat/>
    <w:rsid w:val="00255462"/>
    <w:pPr>
      <w:spacing w:before="-1" w:after="-1"/>
      <w:ind w:firstLine="480"/>
    </w:pPr>
    <w:rPr>
      <w:rFonts w:ascii="Times New Roman" w:hAnsi="Times New Roman"/>
      <w:color w:val="000000"/>
      <w:sz w:val="24"/>
      <w:szCs w:val="20"/>
      <w:lang w:eastAsia="zh-CN" w:bidi="ar-SA"/>
    </w:rPr>
  </w:style>
  <w:style w:type="paragraph" w:customStyle="1" w:styleId="GB23124">
    <w:name w:val="正文 + 仿宋_GB2312"/>
    <w:basedOn w:val="afff"/>
    <w:qFormat/>
    <w:rsid w:val="00255462"/>
    <w:pPr>
      <w:widowControl w:val="0"/>
      <w:ind w:firstLine="425"/>
      <w:jc w:val="both"/>
    </w:pPr>
    <w:rPr>
      <w:rFonts w:ascii="仿宋_GB2312" w:eastAsia="仿宋_GB2312" w:hAnsi="Times New Roman"/>
      <w:color w:val="000000"/>
      <w:kern w:val="2"/>
      <w:sz w:val="30"/>
      <w:szCs w:val="30"/>
      <w:lang w:eastAsia="zh-CN" w:bidi="ar-SA"/>
    </w:rPr>
  </w:style>
  <w:style w:type="paragraph" w:customStyle="1" w:styleId="4CSS2">
    <w:name w:val="样式 标题 4CSS节内2级标记 + 五号 行距: 单倍行距"/>
    <w:basedOn w:val="4"/>
    <w:semiHidden/>
    <w:qFormat/>
    <w:rsid w:val="00255462"/>
    <w:pPr>
      <w:keepLines/>
      <w:numPr>
        <w:ilvl w:val="0"/>
        <w:numId w:val="0"/>
      </w:numPr>
      <w:tabs>
        <w:tab w:val="left" w:pos="2160"/>
        <w:tab w:val="left" w:pos="2880"/>
      </w:tabs>
      <w:spacing w:before="200" w:after="200" w:line="240" w:lineRule="auto"/>
      <w:ind w:left="2160" w:hanging="864"/>
      <w:jc w:val="both"/>
    </w:pPr>
    <w:rPr>
      <w:rFonts w:ascii="Arial Unicode MS" w:hAnsi="Arial Unicode MS"/>
      <w:color w:val="000000"/>
      <w:sz w:val="28"/>
      <w:szCs w:val="20"/>
      <w:lang w:val="en-US" w:eastAsia="zh-CN" w:bidi="ar-SA"/>
    </w:rPr>
  </w:style>
  <w:style w:type="paragraph" w:customStyle="1" w:styleId="afffffffffffffffffffffffffffffffff5">
    <w:name w:val="参编人员"/>
    <w:basedOn w:val="afff"/>
    <w:qFormat/>
    <w:rsid w:val="00255462"/>
    <w:pPr>
      <w:spacing w:before="312" w:after="312" w:line="480" w:lineRule="auto"/>
      <w:ind w:firstLineChars="236" w:firstLine="566"/>
      <w:jc w:val="center"/>
    </w:pPr>
    <w:rPr>
      <w:rFonts w:ascii="Arial Black" w:hAnsi="宋体" w:cs="宋体"/>
      <w:b/>
      <w:bCs/>
      <w:color w:val="000000"/>
      <w:sz w:val="44"/>
      <w:szCs w:val="20"/>
      <w:lang w:eastAsia="zh-CN" w:bidi="ar-SA"/>
    </w:rPr>
  </w:style>
  <w:style w:type="paragraph" w:customStyle="1" w:styleId="q1">
    <w:name w:val="q1"/>
    <w:basedOn w:val="11"/>
    <w:qFormat/>
    <w:rsid w:val="00255462"/>
    <w:pPr>
      <w:keepLines/>
      <w:pageBreakBefore/>
      <w:numPr>
        <w:numId w:val="0"/>
      </w:numPr>
      <w:tabs>
        <w:tab w:val="left" w:pos="420"/>
        <w:tab w:val="left" w:pos="900"/>
      </w:tabs>
      <w:spacing w:beforeLines="50" w:before="156" w:afterLines="50" w:after="156"/>
      <w:ind w:left="900" w:hanging="420"/>
      <w:jc w:val="center"/>
    </w:pPr>
    <w:rPr>
      <w:rFonts w:ascii="宋体" w:hAnsi="宋体" w:cs="宋体"/>
      <w:color w:val="000000"/>
      <w:kern w:val="44"/>
      <w:sz w:val="44"/>
      <w:szCs w:val="44"/>
      <w:lang w:val="en-US" w:eastAsia="zh-CN" w:bidi="ar-SA"/>
    </w:rPr>
  </w:style>
  <w:style w:type="paragraph" w:customStyle="1" w:styleId="-110">
    <w:name w:val="彩色列表 - 强调文字颜色 11"/>
    <w:basedOn w:val="afff"/>
    <w:link w:val="-1Char0"/>
    <w:qFormat/>
    <w:rsid w:val="00255462"/>
    <w:pPr>
      <w:widowControl w:val="0"/>
      <w:ind w:firstLineChars="200" w:firstLine="200"/>
      <w:jc w:val="both"/>
    </w:pPr>
    <w:rPr>
      <w:color w:val="000000"/>
      <w:sz w:val="24"/>
      <w:lang w:eastAsia="zh-CN" w:bidi="ar-SA"/>
    </w:rPr>
  </w:style>
  <w:style w:type="paragraph" w:customStyle="1" w:styleId="xl181">
    <w:name w:val="xl181"/>
    <w:basedOn w:val="afff"/>
    <w:qFormat/>
    <w:rsid w:val="00255462"/>
    <w:pPr>
      <w:pBdr>
        <w:top w:val="single" w:sz="4" w:space="0" w:color="auto"/>
        <w:left w:val="single" w:sz="4" w:space="0" w:color="auto"/>
        <w:bottom w:val="single" w:sz="4" w:space="0" w:color="auto"/>
      </w:pBdr>
      <w:spacing w:before="100" w:beforeAutospacing="1" w:after="100" w:afterAutospacing="1"/>
      <w:ind w:firstLine="480"/>
    </w:pPr>
    <w:rPr>
      <w:rFonts w:ascii="宋体" w:hAnsi="宋体" w:cs="宋体"/>
      <w:color w:val="000000"/>
      <w:sz w:val="20"/>
      <w:szCs w:val="20"/>
      <w:lang w:eastAsia="zh-CN" w:bidi="ar-SA"/>
    </w:rPr>
  </w:style>
  <w:style w:type="paragraph" w:customStyle="1" w:styleId="Char1CharCharCharCharCharCharCharCharChar1CharCharCharCharCharCharCharCharChar1">
    <w:name w:val="Char1 Char Char Char Char Char Char Char Char Char1 Char Char Char Char Char Char Char Char Char1"/>
    <w:basedOn w:val="affff0"/>
    <w:qFormat/>
    <w:rsid w:val="00255462"/>
    <w:pPr>
      <w:widowControl w:val="0"/>
      <w:shd w:val="clear" w:color="auto" w:fill="000080"/>
      <w:spacing w:before="280" w:after="290" w:line="377" w:lineRule="auto"/>
      <w:ind w:firstLine="420"/>
      <w:jc w:val="both"/>
    </w:pPr>
    <w:rPr>
      <w:rFonts w:ascii="Tahoma" w:hAnsi="Tahoma"/>
      <w:color w:val="000000"/>
      <w:sz w:val="24"/>
      <w:szCs w:val="24"/>
      <w:lang w:val="en-US" w:eastAsia="zh-CN"/>
    </w:rPr>
  </w:style>
  <w:style w:type="paragraph" w:customStyle="1" w:styleId="ItemListText">
    <w:name w:val="Item List Text"/>
    <w:link w:val="ItemListTextChar"/>
    <w:qFormat/>
    <w:rsid w:val="00255462"/>
    <w:pPr>
      <w:adjustRightInd w:val="0"/>
      <w:snapToGrid w:val="0"/>
      <w:spacing w:before="80" w:after="80" w:line="240" w:lineRule="atLeast"/>
      <w:ind w:left="2126" w:firstLine="480"/>
    </w:pPr>
    <w:rPr>
      <w:rFonts w:ascii="Arial Unicode MS" w:hAnsi="Arial Unicode MS"/>
      <w:szCs w:val="21"/>
    </w:rPr>
  </w:style>
  <w:style w:type="paragraph" w:customStyle="1" w:styleId="a61">
    <w:name w:val="a6"/>
    <w:basedOn w:val="61"/>
    <w:qFormat/>
    <w:rsid w:val="00255462"/>
    <w:pPr>
      <w:keepNext/>
      <w:keepLines/>
      <w:widowControl w:val="0"/>
      <w:numPr>
        <w:numId w:val="0"/>
      </w:numPr>
      <w:tabs>
        <w:tab w:val="left" w:pos="1134"/>
        <w:tab w:val="left" w:pos="1440"/>
        <w:tab w:val="left" w:pos="3000"/>
      </w:tabs>
      <w:spacing w:before="100" w:beforeAutospacing="1" w:after="100" w:afterAutospacing="1"/>
      <w:ind w:left="3000" w:firstLineChars="200" w:hanging="420"/>
      <w:jc w:val="both"/>
    </w:pPr>
    <w:rPr>
      <w:rFonts w:ascii="宋体" w:eastAsia="仿宋_GB2312" w:hAnsi="宋体"/>
      <w:color w:val="000000"/>
      <w:kern w:val="2"/>
      <w:sz w:val="24"/>
      <w:szCs w:val="24"/>
      <w:lang w:val="en-US" w:eastAsia="zh-CN" w:bidi="ar-SA"/>
    </w:rPr>
  </w:style>
  <w:style w:type="paragraph" w:customStyle="1" w:styleId="afffffffffffffffffffffffffffffffff6">
    <w:name w:val="正文一级标题"/>
    <w:basedOn w:val="afff"/>
    <w:qFormat/>
    <w:rsid w:val="00255462"/>
    <w:pPr>
      <w:tabs>
        <w:tab w:val="left" w:pos="624"/>
      </w:tabs>
      <w:autoSpaceDE w:val="0"/>
      <w:autoSpaceDN w:val="0"/>
      <w:spacing w:before="280" w:after="290"/>
      <w:ind w:left="624" w:hanging="454"/>
      <w:jc w:val="both"/>
    </w:pPr>
    <w:rPr>
      <w:rFonts w:ascii="宋体" w:hAnsi="Times New Roman"/>
      <w:color w:val="000000"/>
      <w:sz w:val="24"/>
      <w:szCs w:val="20"/>
      <w:lang w:eastAsia="zh-CN" w:bidi="ar-SA"/>
    </w:rPr>
  </w:style>
  <w:style w:type="paragraph" w:customStyle="1" w:styleId="Normal">
    <w:name w:val="Normal + 小四"/>
    <w:basedOn w:val="afff"/>
    <w:qFormat/>
    <w:rsid w:val="00255462"/>
    <w:pPr>
      <w:widowControl w:val="0"/>
      <w:ind w:firstLine="420"/>
      <w:jc w:val="both"/>
    </w:pPr>
    <w:rPr>
      <w:rFonts w:ascii="Times New Roman" w:hAnsi="Times New Roman"/>
      <w:color w:val="000000"/>
      <w:kern w:val="2"/>
      <w:sz w:val="24"/>
      <w:lang w:eastAsia="zh-CN" w:bidi="ar-SA"/>
    </w:rPr>
  </w:style>
  <w:style w:type="paragraph" w:customStyle="1" w:styleId="Char4f4">
    <w:name w:val="Char4"/>
    <w:basedOn w:val="afff"/>
    <w:qFormat/>
    <w:rsid w:val="00255462"/>
    <w:pPr>
      <w:widowControl w:val="0"/>
      <w:tabs>
        <w:tab w:val="left" w:pos="0"/>
      </w:tabs>
      <w:ind w:left="170" w:hanging="170"/>
      <w:jc w:val="both"/>
    </w:pPr>
    <w:rPr>
      <w:rFonts w:ascii="Times New Roman" w:hAnsi="Times New Roman"/>
      <w:color w:val="000000"/>
      <w:kern w:val="2"/>
      <w:sz w:val="24"/>
      <w:lang w:eastAsia="zh-CN" w:bidi="ar-SA"/>
    </w:rPr>
  </w:style>
  <w:style w:type="paragraph" w:customStyle="1" w:styleId="1fffff">
    <w:name w:val="注释标题1"/>
    <w:basedOn w:val="afff"/>
    <w:next w:val="afff"/>
    <w:qFormat/>
    <w:rsid w:val="00255462"/>
    <w:pPr>
      <w:widowControl w:val="0"/>
      <w:spacing w:before="280" w:after="290" w:line="377" w:lineRule="auto"/>
      <w:ind w:firstLine="420"/>
      <w:jc w:val="center"/>
    </w:pPr>
    <w:rPr>
      <w:rFonts w:ascii="仿宋_GB2312" w:eastAsia="仿宋_GB2312" w:hAnsi="仿宋_GB2312"/>
      <w:bCs/>
      <w:color w:val="000000"/>
      <w:kern w:val="2"/>
      <w:sz w:val="28"/>
      <w:szCs w:val="28"/>
      <w:lang w:eastAsia="zh-CN" w:bidi="ar-SA"/>
    </w:rPr>
  </w:style>
  <w:style w:type="paragraph" w:customStyle="1" w:styleId="xl153">
    <w:name w:val="xl153"/>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b/>
      <w:bCs/>
      <w:color w:val="000000"/>
      <w:sz w:val="22"/>
      <w:szCs w:val="22"/>
      <w:lang w:eastAsia="zh-CN" w:bidi="ar-SA"/>
    </w:rPr>
  </w:style>
  <w:style w:type="paragraph" w:customStyle="1" w:styleId="afffffffffffffffffffffffffffffffff7">
    <w:name w:val="公表文"/>
    <w:basedOn w:val="afff"/>
    <w:qFormat/>
    <w:rsid w:val="00255462"/>
    <w:pPr>
      <w:widowControl w:val="0"/>
      <w:adjustRightInd w:val="0"/>
      <w:snapToGrid w:val="0"/>
      <w:spacing w:beforeLines="30" w:before="93" w:afterLines="30" w:after="93"/>
      <w:ind w:firstLine="420"/>
      <w:jc w:val="center"/>
    </w:pPr>
    <w:rPr>
      <w:rFonts w:ascii="宋体" w:eastAsia="楷体_GB2312" w:hAnsi="宋体"/>
      <w:snapToGrid w:val="0"/>
      <w:color w:val="000000"/>
      <w:sz w:val="24"/>
      <w:szCs w:val="20"/>
      <w:lang w:eastAsia="zh-CN" w:bidi="ar-SA"/>
    </w:rPr>
  </w:style>
  <w:style w:type="paragraph" w:customStyle="1" w:styleId="afffffffffffffffffffffffffffffffff8">
    <w:name w:val="方欣大标题"/>
    <w:basedOn w:val="afff"/>
    <w:qFormat/>
    <w:rsid w:val="00255462"/>
    <w:pPr>
      <w:spacing w:before="-1" w:after="-1"/>
      <w:ind w:firstLine="480"/>
      <w:jc w:val="right"/>
    </w:pPr>
    <w:rPr>
      <w:rFonts w:ascii="黑体" w:hAnsi="Book Antiqua" w:cs="宋体"/>
      <w:color w:val="000000"/>
      <w:sz w:val="72"/>
      <w:szCs w:val="20"/>
      <w:lang w:eastAsia="zh-CN" w:bidi="ar-SA"/>
    </w:rPr>
  </w:style>
  <w:style w:type="paragraph" w:customStyle="1" w:styleId="tb">
    <w:name w:val="正文－tb"/>
    <w:basedOn w:val="affffff2"/>
    <w:qFormat/>
    <w:rsid w:val="00255462"/>
    <w:pPr>
      <w:autoSpaceDE w:val="0"/>
      <w:autoSpaceDN w:val="0"/>
      <w:adjustRightInd w:val="0"/>
      <w:spacing w:afterLines="50" w:after="156" w:line="300" w:lineRule="auto"/>
      <w:ind w:firstLineChars="200" w:firstLine="200"/>
      <w:jc w:val="left"/>
    </w:pPr>
    <w:rPr>
      <w:rFonts w:ascii="宋体"/>
      <w:b/>
      <w:bCs/>
      <w:sz w:val="28"/>
    </w:rPr>
  </w:style>
  <w:style w:type="paragraph" w:customStyle="1" w:styleId="GB231208">
    <w:name w:val="样式 楷体_GB2312 小四 首行缩进:  0.8 厘米"/>
    <w:basedOn w:val="afff"/>
    <w:qFormat/>
    <w:rsid w:val="00255462"/>
    <w:pPr>
      <w:widowControl w:val="0"/>
      <w:ind w:firstLine="482"/>
      <w:jc w:val="both"/>
    </w:pPr>
    <w:rPr>
      <w:rFonts w:ascii="楷体_GB2312" w:eastAsia="楷体_GB2312" w:hAnsi="宋体"/>
      <w:color w:val="000000"/>
      <w:kern w:val="2"/>
      <w:sz w:val="24"/>
      <w:szCs w:val="20"/>
      <w:lang w:eastAsia="zh-CN" w:bidi="ar-SA"/>
    </w:rPr>
  </w:style>
  <w:style w:type="paragraph" w:customStyle="1" w:styleId="NewNewNewNewNewNewNewNewNewNewNewNewNewNewNewNewNewNew">
    <w:name w:val="正文 New New New New New New New New New New New New New New New New New New"/>
    <w:qFormat/>
    <w:rsid w:val="00255462"/>
    <w:pPr>
      <w:widowControl w:val="0"/>
      <w:spacing w:before="-1" w:after="-1" w:line="360" w:lineRule="auto"/>
      <w:ind w:firstLineChars="200" w:firstLine="200"/>
      <w:jc w:val="both"/>
    </w:pPr>
    <w:rPr>
      <w:rFonts w:ascii="Arial Unicode MS" w:hAnsi="Arial Unicode MS"/>
      <w:kern w:val="2"/>
      <w:sz w:val="24"/>
      <w:szCs w:val="24"/>
    </w:rPr>
  </w:style>
  <w:style w:type="paragraph" w:customStyle="1" w:styleId="et4">
    <w:name w:val="et4"/>
    <w:basedOn w:val="afff"/>
    <w:qFormat/>
    <w:rsid w:val="00255462"/>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textAlignment w:val="center"/>
    </w:pPr>
    <w:rPr>
      <w:rFonts w:ascii="宋体" w:hAnsi="宋体" w:cs="宋体"/>
      <w:color w:val="000000"/>
      <w:sz w:val="20"/>
      <w:szCs w:val="20"/>
      <w:lang w:eastAsia="zh-CN" w:bidi="ar-SA"/>
    </w:rPr>
  </w:style>
  <w:style w:type="paragraph" w:customStyle="1" w:styleId="afffffffffffffffffffffffffffffffff9">
    <w:name w:val="图表注释标题"/>
    <w:basedOn w:val="affffb"/>
    <w:qFormat/>
    <w:rsid w:val="00255462"/>
    <w:pPr>
      <w:widowControl w:val="0"/>
      <w:ind w:firstLineChars="0" w:firstLine="420"/>
      <w:jc w:val="center"/>
    </w:pPr>
    <w:rPr>
      <w:rFonts w:ascii="宋体" w:eastAsia="宋体" w:hAnsi="宋体" w:cs="Arial"/>
      <w:color w:val="000000"/>
      <w:sz w:val="24"/>
      <w:szCs w:val="22"/>
      <w:lang w:val="en-US" w:eastAsia="zh-CN"/>
    </w:rPr>
  </w:style>
  <w:style w:type="paragraph" w:customStyle="1" w:styleId="2H2h22Header2l2Level2Headheading2H2normalfull2">
    <w:name w:val="样式 样式 标题 2H2h22Header 2l2Level 2 Headheading 2H2normal full... +..."/>
    <w:basedOn w:val="2H2h22Header2l2Level2Headheading2H2normalfull"/>
    <w:qFormat/>
    <w:rsid w:val="00255462"/>
    <w:pPr>
      <w:spacing w:beforeLines="100" w:before="312" w:afterLines="100" w:after="312"/>
      <w:ind w:left="0"/>
    </w:pPr>
    <w:rPr>
      <w:rFonts w:ascii="宋体" w:eastAsia="宋体" w:hAnsi="宋体"/>
    </w:rPr>
  </w:style>
  <w:style w:type="paragraph" w:customStyle="1" w:styleId="afffffffffffffffffffffffffffffffffa">
    <w:name w:val="表格题注样式"/>
    <w:basedOn w:val="affffb"/>
    <w:qFormat/>
    <w:rsid w:val="00255462"/>
    <w:pPr>
      <w:widowControl w:val="0"/>
      <w:spacing w:before="240" w:after="120"/>
      <w:ind w:firstLineChars="0" w:firstLine="420"/>
      <w:jc w:val="both"/>
    </w:pPr>
    <w:rPr>
      <w:rFonts w:ascii="宋体" w:eastAsia="宋体" w:hAnsi="宋体" w:cs="宋体"/>
      <w:color w:val="000000"/>
      <w:szCs w:val="22"/>
      <w:lang w:val="en-US" w:eastAsia="zh-CN"/>
    </w:rPr>
  </w:style>
  <w:style w:type="paragraph" w:customStyle="1" w:styleId="317">
    <w:name w:val="目录31"/>
    <w:basedOn w:val="afff"/>
    <w:qFormat/>
    <w:rsid w:val="00255462"/>
    <w:pPr>
      <w:widowControl w:val="0"/>
      <w:tabs>
        <w:tab w:val="right" w:leader="dot" w:pos="7927"/>
      </w:tabs>
      <w:adjustRightInd w:val="0"/>
      <w:snapToGrid w:val="0"/>
      <w:spacing w:before="280" w:after="290" w:line="440" w:lineRule="atLeast"/>
      <w:ind w:firstLineChars="200" w:firstLine="200"/>
      <w:jc w:val="both"/>
      <w:textAlignment w:val="baseline"/>
    </w:pPr>
    <w:rPr>
      <w:rFonts w:ascii="Times New Roman" w:eastAsia="仿宋_GB2312" w:hAnsi="Times New Roman"/>
      <w:snapToGrid w:val="0"/>
      <w:color w:val="000000"/>
      <w:sz w:val="28"/>
      <w:szCs w:val="20"/>
      <w:lang w:eastAsia="zh-CN" w:bidi="ar-SA"/>
    </w:rPr>
  </w:style>
  <w:style w:type="paragraph" w:customStyle="1" w:styleId="4fd">
    <w:name w:val="批注文字4"/>
    <w:qFormat/>
    <w:rsid w:val="00255462"/>
    <w:pPr>
      <w:widowControl w:val="0"/>
      <w:suppressAutoHyphens/>
    </w:pPr>
    <w:rPr>
      <w:rFonts w:cs="font349"/>
      <w:kern w:val="1"/>
      <w:sz w:val="21"/>
      <w:szCs w:val="22"/>
      <w:lang w:eastAsia="ar-SA"/>
    </w:rPr>
  </w:style>
  <w:style w:type="paragraph" w:customStyle="1" w:styleId="8LegalLevel111Level111LegalLevel11111">
    <w:name w:val="样式 标题 8Legal Level 1.1.1.Level 1.1.1注意框体Legal Level 1.1.1.1...1"/>
    <w:basedOn w:val="80"/>
    <w:link w:val="8LegalLevel111Level111LegalLevel11111Char"/>
    <w:qFormat/>
    <w:rsid w:val="00255462"/>
    <w:pPr>
      <w:keepNext/>
      <w:keepLines/>
      <w:numPr>
        <w:numId w:val="0"/>
      </w:numPr>
      <w:tabs>
        <w:tab w:val="left" w:pos="0"/>
        <w:tab w:val="left" w:pos="1440"/>
        <w:tab w:val="left" w:pos="3840"/>
      </w:tabs>
      <w:adjustRightInd w:val="0"/>
      <w:spacing w:after="64" w:line="320" w:lineRule="atLeast"/>
      <w:ind w:left="1327" w:hanging="1327"/>
      <w:textAlignment w:val="baseline"/>
    </w:pPr>
    <w:rPr>
      <w:rFonts w:ascii="宋体" w:eastAsia="黑体" w:hAnsi="宋体"/>
      <w:b/>
      <w:bCs/>
      <w:i w:val="0"/>
      <w:iCs w:val="0"/>
      <w:sz w:val="20"/>
      <w:szCs w:val="20"/>
      <w:lang w:val="en-US" w:eastAsia="zh-CN" w:bidi="ar-SA"/>
    </w:rPr>
  </w:style>
  <w:style w:type="paragraph" w:customStyle="1" w:styleId="4h33rdLevelHeadH4MapTitleh4Title4heading4PIM">
    <w:name w:val="样式 标题 4h33rd Level HeadH4Map Titleh4Title 4heading 4PIM ..."/>
    <w:basedOn w:val="4"/>
    <w:qFormat/>
    <w:rsid w:val="00255462"/>
    <w:pPr>
      <w:keepLines/>
      <w:widowControl w:val="0"/>
      <w:numPr>
        <w:ilvl w:val="0"/>
        <w:numId w:val="0"/>
      </w:numPr>
      <w:tabs>
        <w:tab w:val="left" w:pos="864"/>
        <w:tab w:val="left" w:pos="2162"/>
        <w:tab w:val="left" w:pos="2880"/>
      </w:tabs>
      <w:adjustRightInd w:val="0"/>
      <w:spacing w:before="280" w:after="290"/>
      <w:ind w:left="2162" w:hanging="420"/>
      <w:jc w:val="both"/>
      <w:textAlignment w:val="baseline"/>
    </w:pPr>
    <w:rPr>
      <w:rFonts w:ascii="Arial Black" w:hAnsi="Arial" w:cs="宋体"/>
      <w:b w:val="0"/>
      <w:bCs w:val="0"/>
      <w:color w:val="000000"/>
      <w:kern w:val="2"/>
      <w:sz w:val="28"/>
      <w:szCs w:val="20"/>
      <w:lang w:val="en-US" w:eastAsia="zh-CN" w:bidi="ar-SA"/>
    </w:rPr>
  </w:style>
  <w:style w:type="paragraph" w:customStyle="1" w:styleId="HeadingBase">
    <w:name w:val="Heading Base"/>
    <w:basedOn w:val="afff"/>
    <w:qFormat/>
    <w:rsid w:val="00255462"/>
    <w:pPr>
      <w:overflowPunct w:val="0"/>
      <w:autoSpaceDE w:val="0"/>
      <w:autoSpaceDN w:val="0"/>
      <w:adjustRightInd w:val="0"/>
      <w:spacing w:before="60" w:after="60"/>
      <w:ind w:firstLine="420"/>
    </w:pPr>
    <w:rPr>
      <w:rFonts w:ascii="宋体" w:hAnsi="宋体"/>
      <w:b/>
      <w:color w:val="000000"/>
      <w:sz w:val="20"/>
      <w:szCs w:val="20"/>
      <w:lang w:bidi="ar-SA"/>
    </w:rPr>
  </w:style>
  <w:style w:type="paragraph" w:customStyle="1" w:styleId="xl147">
    <w:name w:val="xl147"/>
    <w:basedOn w:val="afff"/>
    <w:qFormat/>
    <w:rsid w:val="00255462"/>
    <w:pPr>
      <w:pBdr>
        <w:left w:val="single" w:sz="4" w:space="0" w:color="auto"/>
        <w:right w:val="single" w:sz="4" w:space="0" w:color="auto"/>
      </w:pBdr>
      <w:spacing w:before="100" w:beforeAutospacing="1" w:after="100" w:afterAutospacing="1" w:line="240" w:lineRule="auto"/>
      <w:textAlignment w:val="center"/>
    </w:pPr>
    <w:rPr>
      <w:rFonts w:ascii="宋体" w:hAnsi="宋体" w:cs="宋体"/>
      <w:sz w:val="18"/>
      <w:szCs w:val="18"/>
      <w:lang w:eastAsia="zh-CN" w:bidi="ar-SA"/>
    </w:rPr>
  </w:style>
  <w:style w:type="paragraph" w:customStyle="1" w:styleId="000">
    <w:name w:val="00正文"/>
    <w:basedOn w:val="afff"/>
    <w:link w:val="00Char"/>
    <w:qFormat/>
    <w:rsid w:val="00255462"/>
    <w:pPr>
      <w:widowControl w:val="0"/>
      <w:topLinePunct/>
      <w:adjustRightInd w:val="0"/>
      <w:snapToGrid w:val="0"/>
      <w:spacing w:line="300" w:lineRule="auto"/>
      <w:ind w:firstLineChars="200" w:firstLine="480"/>
      <w:jc w:val="both"/>
    </w:pPr>
    <w:rPr>
      <w:color w:val="000000"/>
      <w:sz w:val="24"/>
      <w:lang w:eastAsia="zh-CN" w:bidi="ar-SA"/>
    </w:rPr>
  </w:style>
  <w:style w:type="paragraph" w:customStyle="1" w:styleId="xl428">
    <w:name w:val="xl428"/>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center"/>
    </w:pPr>
    <w:rPr>
      <w:rFonts w:ascii="宋体" w:hAnsi="宋体" w:cs="宋体"/>
      <w:color w:val="000000"/>
      <w:sz w:val="20"/>
      <w:szCs w:val="20"/>
      <w:lang w:eastAsia="zh-CN" w:bidi="ar-SA"/>
    </w:rPr>
  </w:style>
  <w:style w:type="paragraph" w:customStyle="1" w:styleId="affa">
    <w:name w:val="段首小标题"/>
    <w:basedOn w:val="afff"/>
    <w:next w:val="afff"/>
    <w:qFormat/>
    <w:rsid w:val="00255462"/>
    <w:pPr>
      <w:numPr>
        <w:numId w:val="91"/>
      </w:numPr>
      <w:tabs>
        <w:tab w:val="clear" w:pos="980"/>
        <w:tab w:val="left" w:pos="360"/>
      </w:tabs>
      <w:spacing w:before="280" w:after="290"/>
      <w:ind w:left="0" w:firstLine="0"/>
    </w:pPr>
    <w:rPr>
      <w:rFonts w:ascii="Times New Roman" w:hAnsi="Times New Roman"/>
      <w:color w:val="000000"/>
      <w:kern w:val="2"/>
      <w:sz w:val="24"/>
      <w:lang w:eastAsia="zh-CN" w:bidi="ar-SA"/>
    </w:rPr>
  </w:style>
  <w:style w:type="paragraph" w:customStyle="1" w:styleId="P7">
    <w:name w:val="P7"/>
    <w:qFormat/>
    <w:rsid w:val="00255462"/>
    <w:pPr>
      <w:widowControl w:val="0"/>
      <w:tabs>
        <w:tab w:val="left" w:pos="576"/>
      </w:tabs>
      <w:adjustRightInd w:val="0"/>
      <w:spacing w:after="240"/>
      <w:ind w:left="1728" w:hanging="1728"/>
      <w:jc w:val="both"/>
      <w:textAlignment w:val="baseline"/>
    </w:pPr>
    <w:rPr>
      <w:rFonts w:ascii="全真中明體" w:eastAsia="全真中明體" w:hAnsi="Times New Roman"/>
      <w:spacing w:val="30"/>
      <w:sz w:val="24"/>
      <w:lang w:val="en-GB" w:eastAsia="zh-TW"/>
    </w:rPr>
  </w:style>
  <w:style w:type="paragraph" w:customStyle="1" w:styleId="affffffffffff0">
    <w:name w:val="样式 题注 + 黑体"/>
    <w:basedOn w:val="affffb"/>
    <w:link w:val="Charffff6"/>
    <w:qFormat/>
    <w:rsid w:val="00255462"/>
    <w:pPr>
      <w:widowControl w:val="0"/>
      <w:spacing w:before="152" w:after="160" w:line="240" w:lineRule="auto"/>
      <w:ind w:firstLineChars="0" w:firstLine="0"/>
      <w:jc w:val="center"/>
    </w:pPr>
    <w:rPr>
      <w:rFonts w:ascii="黑体" w:hAnsi="黑体" w:cs="Arial"/>
      <w:kern w:val="0"/>
      <w:lang w:val="en-US" w:eastAsia="zh-CN"/>
    </w:rPr>
  </w:style>
  <w:style w:type="paragraph" w:customStyle="1" w:styleId="18">
    <w:name w:val="数标题1"/>
    <w:basedOn w:val="afff"/>
    <w:qFormat/>
    <w:rsid w:val="00255462"/>
    <w:pPr>
      <w:widowControl w:val="0"/>
      <w:numPr>
        <w:numId w:val="92"/>
      </w:numPr>
      <w:adjustRightInd w:val="0"/>
      <w:spacing w:before="120"/>
      <w:jc w:val="both"/>
      <w:textAlignment w:val="baseline"/>
    </w:pPr>
    <w:rPr>
      <w:rFonts w:ascii="Times New Roman" w:hAnsi="Times New Roman"/>
      <w:b/>
      <w:szCs w:val="20"/>
      <w:lang w:eastAsia="zh-CN" w:bidi="ar-SA"/>
    </w:rPr>
  </w:style>
  <w:style w:type="paragraph" w:customStyle="1" w:styleId="xl262">
    <w:name w:val="xl262"/>
    <w:basedOn w:val="afff"/>
    <w:qFormat/>
    <w:rsid w:val="00255462"/>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jc w:val="right"/>
    </w:pPr>
    <w:rPr>
      <w:rFonts w:ascii="宋体" w:hAnsi="宋体" w:cs="宋体"/>
      <w:b/>
      <w:bCs/>
      <w:color w:val="000000"/>
      <w:sz w:val="18"/>
      <w:szCs w:val="18"/>
      <w:lang w:eastAsia="zh-CN" w:bidi="ar-SA"/>
    </w:rPr>
  </w:style>
  <w:style w:type="paragraph" w:customStyle="1" w:styleId="afffffffff8">
    <w:name w:val="表格文字 居中"/>
    <w:basedOn w:val="afff"/>
    <w:link w:val="Charff4"/>
    <w:qFormat/>
    <w:rsid w:val="00255462"/>
    <w:pPr>
      <w:widowControl w:val="0"/>
      <w:ind w:firstLine="420"/>
      <w:jc w:val="center"/>
    </w:pPr>
    <w:rPr>
      <w:rFonts w:ascii="宋体" w:hAnsi="宋体" w:cs="Arial"/>
      <w:color w:val="000000"/>
      <w:sz w:val="18"/>
      <w:szCs w:val="20"/>
      <w:lang w:eastAsia="zh-CN" w:bidi="ar-SA"/>
    </w:rPr>
  </w:style>
  <w:style w:type="paragraph" w:customStyle="1" w:styleId="IndexEntry">
    <w:name w:val="Index Entry"/>
    <w:basedOn w:val="afff"/>
    <w:qFormat/>
    <w:rsid w:val="00255462"/>
    <w:pPr>
      <w:spacing w:beforeLines="50" w:before="156" w:line="360" w:lineRule="exact"/>
      <w:ind w:left="1077" w:firstLineChars="200" w:firstLine="200"/>
    </w:pPr>
    <w:rPr>
      <w:rFonts w:ascii="Futura Lt" w:hAnsi="Futura Lt"/>
      <w:color w:val="000000"/>
      <w:sz w:val="20"/>
      <w:lang w:bidi="ar-SA"/>
    </w:rPr>
  </w:style>
  <w:style w:type="paragraph" w:customStyle="1" w:styleId="xl42">
    <w:name w:val="xl42"/>
    <w:basedOn w:val="afff"/>
    <w:qFormat/>
    <w:rsid w:val="00255462"/>
    <w:pPr>
      <w:pBdr>
        <w:bottom w:val="single" w:sz="4" w:space="0" w:color="auto"/>
        <w:right w:val="single" w:sz="4" w:space="0" w:color="auto"/>
      </w:pBdr>
      <w:adjustRightInd w:val="0"/>
      <w:snapToGrid w:val="0"/>
      <w:spacing w:before="100" w:beforeAutospacing="1" w:after="100" w:afterAutospacing="1" w:line="240" w:lineRule="auto"/>
      <w:ind w:leftChars="-1" w:left="-2"/>
      <w:jc w:val="right"/>
      <w:textAlignment w:val="top"/>
    </w:pPr>
    <w:rPr>
      <w:rFonts w:ascii="Arial" w:hAnsi="Arial" w:cs="Arial"/>
      <w:b/>
      <w:bCs/>
      <w:szCs w:val="21"/>
      <w:lang w:eastAsia="zh-CN" w:bidi="ar-SA"/>
    </w:rPr>
  </w:style>
  <w:style w:type="paragraph" w:customStyle="1" w:styleId="afffffffffffffffffffffffffffffffffb">
    <w:name w:val="编号小标题"/>
    <w:basedOn w:val="afffffffffffffffffffffffffffffffffc"/>
    <w:qFormat/>
    <w:rsid w:val="00255462"/>
    <w:pPr>
      <w:spacing w:afterLines="0" w:after="0"/>
      <w:ind w:firstLineChars="0" w:firstLine="0"/>
    </w:pPr>
    <w:rPr>
      <w:rFonts w:ascii="Times New Roman" w:eastAsia="宋体"/>
    </w:rPr>
  </w:style>
  <w:style w:type="paragraph" w:customStyle="1" w:styleId="1-">
    <w:name w:val="标题1-通用文档模板"/>
    <w:basedOn w:val="11"/>
    <w:qFormat/>
    <w:rsid w:val="00255462"/>
    <w:pPr>
      <w:pageBreakBefore/>
      <w:numPr>
        <w:numId w:val="15"/>
      </w:numPr>
      <w:tabs>
        <w:tab w:val="left" w:pos="360"/>
      </w:tabs>
      <w:adjustRightInd w:val="0"/>
      <w:spacing w:before="0" w:after="0" w:line="480" w:lineRule="auto"/>
      <w:ind w:left="432" w:firstLine="0"/>
      <w:jc w:val="both"/>
    </w:pPr>
    <w:rPr>
      <w:rFonts w:ascii="Times New Roman" w:hAnsi="Times New Roman"/>
      <w:b w:val="0"/>
      <w:bCs w:val="0"/>
      <w:color w:val="000000"/>
      <w:kern w:val="44"/>
      <w:lang w:val="en-US" w:eastAsia="zh-CN" w:bidi="ar-SA"/>
    </w:rPr>
  </w:style>
  <w:style w:type="paragraph" w:customStyle="1" w:styleId="affffffffffffff4">
    <w:name w:val="一级编号"/>
    <w:basedOn w:val="afff"/>
    <w:link w:val="CharCharf3"/>
    <w:qFormat/>
    <w:rsid w:val="00255462"/>
    <w:pPr>
      <w:widowControl w:val="0"/>
      <w:tabs>
        <w:tab w:val="left" w:pos="420"/>
      </w:tabs>
      <w:spacing w:before="280" w:after="290"/>
      <w:ind w:left="432" w:hanging="375"/>
      <w:jc w:val="both"/>
    </w:pPr>
    <w:rPr>
      <w:rFonts w:ascii="宋体"/>
      <w:color w:val="000000"/>
      <w:sz w:val="24"/>
      <w:lang w:eastAsia="zh-CN" w:bidi="ar-SA"/>
    </w:rPr>
  </w:style>
  <w:style w:type="paragraph" w:customStyle="1" w:styleId="afffffffffffffffffffffffffffffffffd">
    <w:name w:val="图文仿宋五号"/>
    <w:basedOn w:val="afff"/>
    <w:qFormat/>
    <w:rsid w:val="00255462"/>
    <w:pPr>
      <w:widowControl w:val="0"/>
      <w:adjustRightInd w:val="0"/>
      <w:spacing w:before="280" w:after="290" w:line="377" w:lineRule="auto"/>
      <w:ind w:firstLine="420"/>
    </w:pPr>
    <w:rPr>
      <w:rFonts w:ascii="Times New Roman" w:eastAsia="仿宋_GB2312" w:hAnsi="Times New Roman"/>
      <w:color w:val="000000"/>
      <w:kern w:val="2"/>
      <w:sz w:val="24"/>
      <w:lang w:val="zh-CN" w:eastAsia="zh-CN" w:bidi="ar-SA"/>
    </w:rPr>
  </w:style>
  <w:style w:type="paragraph" w:customStyle="1" w:styleId="WW-BodyText3">
    <w:name w:val="WW-Body Text 3"/>
    <w:basedOn w:val="afff"/>
    <w:qFormat/>
    <w:rsid w:val="00255462"/>
    <w:pPr>
      <w:widowControl w:val="0"/>
      <w:spacing w:line="240" w:lineRule="atLeast"/>
      <w:ind w:firstLine="420"/>
    </w:pPr>
    <w:rPr>
      <w:rFonts w:ascii="Times New Roman" w:hAnsi="Times New Roman"/>
      <w:i/>
      <w:color w:val="000000"/>
      <w:sz w:val="20"/>
      <w:szCs w:val="20"/>
      <w:lang w:eastAsia="zh-CN" w:bidi="ar-SA"/>
    </w:rPr>
  </w:style>
  <w:style w:type="paragraph" w:customStyle="1" w:styleId="afffffffffffffffffffffffffffffffffe">
    <w:name w:val="图"/>
    <w:basedOn w:val="affffffffffffffffffffffffff"/>
    <w:qFormat/>
    <w:rsid w:val="00255462"/>
    <w:pPr>
      <w:ind w:firstLine="6"/>
      <w:jc w:val="center"/>
    </w:pPr>
  </w:style>
  <w:style w:type="paragraph" w:customStyle="1" w:styleId="CharCharCharChar1CharChar1">
    <w:name w:val="Char Char Char Char1 Char Char1"/>
    <w:basedOn w:val="affff0"/>
    <w:qFormat/>
    <w:rsid w:val="00255462"/>
    <w:pPr>
      <w:widowControl w:val="0"/>
      <w:shd w:val="clear" w:color="auto" w:fill="000080"/>
      <w:spacing w:before="280" w:after="290" w:line="436" w:lineRule="exact"/>
      <w:ind w:firstLine="420"/>
      <w:jc w:val="both"/>
    </w:pPr>
    <w:rPr>
      <w:rFonts w:ascii="Tahoma" w:hAnsi="Tahoma"/>
      <w:b/>
      <w:color w:val="000000"/>
      <w:sz w:val="24"/>
      <w:szCs w:val="24"/>
      <w:lang w:val="en-US" w:eastAsia="zh-CN"/>
    </w:rPr>
  </w:style>
  <w:style w:type="paragraph" w:customStyle="1" w:styleId="211051">
    <w:name w:val="样式 样式 样式 目录 2 + 首行缩进:  1 字符 + 首行缩进:  1 字符 段前: 0.5 行 + 首行缩进:  1 字符"/>
    <w:basedOn w:val="21105"/>
    <w:qFormat/>
    <w:rsid w:val="00255462"/>
    <w:pPr>
      <w:tabs>
        <w:tab w:val="left" w:pos="993"/>
      </w:tabs>
      <w:ind w:firstLine="240"/>
    </w:pPr>
  </w:style>
  <w:style w:type="paragraph" w:customStyle="1" w:styleId="4NewNewNewNewNew">
    <w:name w:val="标题 4 New New New New New"/>
    <w:basedOn w:val="NewNewNewNewNewNewNewNew"/>
    <w:next w:val="NewNewNewNewNewNewNewNew"/>
    <w:qFormat/>
    <w:rsid w:val="00255462"/>
    <w:pPr>
      <w:keepNext/>
      <w:tabs>
        <w:tab w:val="left" w:pos="864"/>
        <w:tab w:val="left" w:pos="2080"/>
      </w:tabs>
      <w:spacing w:before="240" w:after="60"/>
      <w:ind w:left="2080" w:rightChars="100" w:right="100" w:firstLineChars="0" w:firstLine="0"/>
      <w:jc w:val="left"/>
      <w:outlineLvl w:val="3"/>
    </w:pPr>
    <w:rPr>
      <w:b/>
      <w:bCs/>
      <w:sz w:val="28"/>
      <w:szCs w:val="28"/>
    </w:rPr>
  </w:style>
  <w:style w:type="paragraph" w:customStyle="1" w:styleId="xl189">
    <w:name w:val="xl189"/>
    <w:basedOn w:val="afff"/>
    <w:qFormat/>
    <w:rsid w:val="00255462"/>
    <w:pPr>
      <w:pBdr>
        <w:top w:val="single" w:sz="4" w:space="0" w:color="auto"/>
        <w:left w:val="single" w:sz="8"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FigureCaption">
    <w:name w:val="Figure Caption"/>
    <w:basedOn w:val="affffb"/>
    <w:qFormat/>
    <w:rsid w:val="00255462"/>
    <w:pPr>
      <w:tabs>
        <w:tab w:val="left" w:pos="360"/>
        <w:tab w:val="left" w:pos="1627"/>
      </w:tabs>
      <w:spacing w:before="120" w:after="120" w:line="377" w:lineRule="auto"/>
      <w:ind w:firstLineChars="0" w:firstLine="420"/>
      <w:jc w:val="center"/>
    </w:pPr>
    <w:rPr>
      <w:rFonts w:ascii="宋体" w:eastAsia="宋体" w:hAnsi="宋体"/>
      <w:b/>
      <w:color w:val="000000"/>
      <w:sz w:val="24"/>
      <w:szCs w:val="21"/>
      <w:lang w:val="en-US" w:eastAsia="zh-CN"/>
    </w:rPr>
  </w:style>
  <w:style w:type="paragraph" w:customStyle="1" w:styleId="TableHdg1">
    <w:name w:val="Table Hdg 1"/>
    <w:basedOn w:val="afff"/>
    <w:qFormat/>
    <w:rsid w:val="00255462"/>
    <w:pPr>
      <w:overflowPunct w:val="0"/>
      <w:autoSpaceDE w:val="0"/>
      <w:autoSpaceDN w:val="0"/>
      <w:adjustRightInd w:val="0"/>
      <w:spacing w:before="-1" w:after="-1"/>
      <w:ind w:right="720" w:firstLine="480"/>
      <w:textAlignment w:val="baseline"/>
    </w:pPr>
    <w:rPr>
      <w:rFonts w:ascii="Times New Roman" w:hAnsi="Times New Roman"/>
      <w:color w:val="000000"/>
      <w:sz w:val="16"/>
      <w:szCs w:val="20"/>
      <w:lang w:eastAsia="zh-CN" w:bidi="ar-SA"/>
    </w:rPr>
  </w:style>
  <w:style w:type="paragraph" w:customStyle="1" w:styleId="Char3CharCharCharCharCharCharCharCharCharChar1Char2">
    <w:name w:val="Char3 Char Char Char Char Char Char Char Char Char Char1 Char2"/>
    <w:basedOn w:val="afff"/>
    <w:qFormat/>
    <w:rsid w:val="00255462"/>
    <w:pPr>
      <w:spacing w:after="160" w:line="240" w:lineRule="exact"/>
      <w:ind w:firstLine="420"/>
    </w:pPr>
    <w:rPr>
      <w:rFonts w:ascii="Verdana" w:hAnsi="Verdana"/>
      <w:color w:val="000000"/>
      <w:sz w:val="20"/>
      <w:szCs w:val="20"/>
      <w:lang w:bidi="ar-SA"/>
    </w:rPr>
  </w:style>
  <w:style w:type="paragraph" w:customStyle="1" w:styleId="affffffffff1">
    <w:name w:val="一般文字"/>
    <w:basedOn w:val="afff"/>
    <w:next w:val="afff"/>
    <w:link w:val="Char1f1"/>
    <w:qFormat/>
    <w:rsid w:val="00255462"/>
    <w:pPr>
      <w:widowControl w:val="0"/>
      <w:autoSpaceDE w:val="0"/>
      <w:autoSpaceDN w:val="0"/>
      <w:adjustRightInd w:val="0"/>
      <w:ind w:firstLine="420"/>
    </w:pPr>
    <w:rPr>
      <w:rFonts w:ascii="宋体" w:hAnsi="宋体"/>
      <w:color w:val="000000"/>
      <w:sz w:val="20"/>
      <w:lang w:eastAsia="zh-CN" w:bidi="ar-SA"/>
    </w:rPr>
  </w:style>
  <w:style w:type="paragraph" w:customStyle="1" w:styleId="07">
    <w:name w:val="0"/>
    <w:basedOn w:val="afff"/>
    <w:qFormat/>
    <w:rsid w:val="00255462"/>
    <w:pPr>
      <w:ind w:firstLine="420"/>
    </w:pPr>
    <w:rPr>
      <w:rFonts w:ascii="宋体" w:hAnsi="宋体" w:cs="宋体"/>
      <w:color w:val="000000"/>
      <w:sz w:val="24"/>
      <w:lang w:eastAsia="zh-CN" w:bidi="ar-SA"/>
    </w:rPr>
  </w:style>
  <w:style w:type="paragraph" w:customStyle="1" w:styleId="Bullet4">
    <w:name w:val="Bullet4"/>
    <w:basedOn w:val="Bullet3"/>
    <w:qFormat/>
    <w:rsid w:val="00255462"/>
    <w:pPr>
      <w:tabs>
        <w:tab w:val="left" w:pos="1170"/>
      </w:tabs>
      <w:spacing w:before="40"/>
    </w:pPr>
  </w:style>
  <w:style w:type="paragraph" w:customStyle="1" w:styleId="Contents10">
    <w:name w:val="Contents 10"/>
    <w:basedOn w:val="Index"/>
    <w:qFormat/>
    <w:rsid w:val="00255462"/>
    <w:pPr>
      <w:tabs>
        <w:tab w:val="right" w:leader="dot" w:pos="27466"/>
      </w:tabs>
      <w:ind w:left="2547"/>
    </w:pPr>
  </w:style>
  <w:style w:type="paragraph" w:customStyle="1" w:styleId="2H2h22Header2l2Level2Headheading2H2normalfull20">
    <w:name w:val="样式 样式 标题 2H2h22Header 2l2Level 2 Headheading 2H2normal full... +...2"/>
    <w:basedOn w:val="afff"/>
    <w:qFormat/>
    <w:rsid w:val="00255462"/>
    <w:pPr>
      <w:keepNext/>
      <w:keepLines/>
      <w:tabs>
        <w:tab w:val="left" w:pos="1769"/>
      </w:tabs>
      <w:adjustRightInd w:val="0"/>
      <w:spacing w:beforeLines="100" w:before="312" w:afterLines="100" w:after="312"/>
      <w:ind w:firstLine="480"/>
      <w:textAlignment w:val="baseline"/>
      <w:outlineLvl w:val="1"/>
    </w:pPr>
    <w:rPr>
      <w:rFonts w:ascii="宋体" w:eastAsia="Times New Roman" w:hAnsi="宋体" w:cs="宋体"/>
      <w:b/>
      <w:bCs/>
      <w:color w:val="000000"/>
      <w:spacing w:val="20"/>
      <w:sz w:val="36"/>
      <w:szCs w:val="20"/>
      <w:lang w:eastAsia="zh-CN" w:bidi="ar-SA"/>
    </w:rPr>
  </w:style>
  <w:style w:type="paragraph" w:customStyle="1" w:styleId="2ff">
    <w:name w:val="样式 普通正文 + 五号 首行缩进:  2 字符"/>
    <w:basedOn w:val="afff"/>
    <w:link w:val="2Charb"/>
    <w:qFormat/>
    <w:rsid w:val="00255462"/>
    <w:pPr>
      <w:widowControl w:val="0"/>
      <w:ind w:firstLineChars="200" w:firstLine="200"/>
      <w:jc w:val="both"/>
    </w:pPr>
    <w:rPr>
      <w:color w:val="000000"/>
      <w:sz w:val="20"/>
      <w:szCs w:val="20"/>
      <w:lang w:eastAsia="zh-CN" w:bidi="ar-SA"/>
    </w:rPr>
  </w:style>
  <w:style w:type="paragraph" w:customStyle="1" w:styleId="CharCharCharCharCharChar10">
    <w:name w:val="Char Char Char Char Char Char1"/>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21b">
    <w:name w:val="索引 21"/>
    <w:basedOn w:val="afff"/>
    <w:next w:val="afff"/>
    <w:qFormat/>
    <w:rsid w:val="00255462"/>
    <w:pPr>
      <w:widowControl w:val="0"/>
      <w:spacing w:before="280" w:after="290" w:line="377" w:lineRule="auto"/>
      <w:ind w:leftChars="200" w:left="200" w:firstLine="420"/>
      <w:jc w:val="both"/>
    </w:pPr>
    <w:rPr>
      <w:rFonts w:ascii="Times New Roman" w:hAnsi="Times New Roman"/>
      <w:color w:val="000000"/>
      <w:kern w:val="2"/>
      <w:sz w:val="24"/>
      <w:szCs w:val="21"/>
      <w:lang w:eastAsia="zh-CN" w:bidi="ar-SA"/>
    </w:rPr>
  </w:style>
  <w:style w:type="paragraph" w:customStyle="1" w:styleId="xl419">
    <w:name w:val="xl419"/>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20"/>
      <w:szCs w:val="20"/>
      <w:lang w:eastAsia="zh-CN" w:bidi="ar-SA"/>
    </w:rPr>
  </w:style>
  <w:style w:type="paragraph" w:customStyle="1" w:styleId="aff">
    <w:name w:val="编号样式"/>
    <w:basedOn w:val="afff"/>
    <w:qFormat/>
    <w:rsid w:val="00255462"/>
    <w:pPr>
      <w:widowControl w:val="0"/>
      <w:numPr>
        <w:numId w:val="93"/>
      </w:numPr>
      <w:tabs>
        <w:tab w:val="clear" w:pos="851"/>
        <w:tab w:val="left" w:pos="360"/>
      </w:tabs>
      <w:ind w:left="0" w:firstLine="0"/>
      <w:jc w:val="both"/>
    </w:pPr>
    <w:rPr>
      <w:rFonts w:ascii="Times New Roman" w:hAnsi="Times New Roman"/>
      <w:color w:val="000000"/>
      <w:kern w:val="2"/>
      <w:sz w:val="24"/>
      <w:lang w:eastAsia="zh-CN" w:bidi="ar-SA"/>
    </w:rPr>
  </w:style>
  <w:style w:type="paragraph" w:customStyle="1" w:styleId="4fe">
    <w:name w:val="正文首行缩进4"/>
    <w:basedOn w:val="afffb"/>
    <w:qFormat/>
    <w:rsid w:val="00255462"/>
    <w:pPr>
      <w:widowControl w:val="0"/>
      <w:spacing w:after="120"/>
      <w:ind w:firstLineChars="100" w:firstLine="100"/>
      <w:jc w:val="both"/>
    </w:pPr>
    <w:rPr>
      <w:i w:val="0"/>
      <w:iCs w:val="0"/>
      <w:color w:val="000000"/>
      <w:kern w:val="2"/>
      <w:lang w:val="en-US" w:eastAsia="zh-CN" w:bidi="ar-SA"/>
    </w:rPr>
  </w:style>
  <w:style w:type="paragraph" w:customStyle="1" w:styleId="0117">
    <w:name w:val="样式 文档正文 + 宋体 加粗 倾斜 首行缩进:  0 厘米 段后: 11.7 磅"/>
    <w:basedOn w:val="afffffffffffffd"/>
    <w:qFormat/>
    <w:rsid w:val="00255462"/>
    <w:pPr>
      <w:widowControl/>
      <w:tabs>
        <w:tab w:val="left" w:pos="900"/>
      </w:tabs>
      <w:adjustRightInd w:val="0"/>
      <w:spacing w:before="-1" w:after="234"/>
      <w:ind w:firstLineChars="236" w:firstLine="0"/>
      <w:jc w:val="left"/>
      <w:textAlignment w:val="baseline"/>
    </w:pPr>
    <w:rPr>
      <w:rFonts w:cs="宋体"/>
      <w:bCs/>
      <w:iCs/>
      <w:color w:val="000000"/>
      <w:szCs w:val="20"/>
    </w:rPr>
  </w:style>
  <w:style w:type="paragraph" w:customStyle="1" w:styleId="4h4FirstSubheadingH4sect1234RefHeading1rh1se">
    <w:name w:val="样式 标题 4h4First SubheadingH4sect 1.2.3.4Ref Heading 1rh1se..."/>
    <w:basedOn w:val="4"/>
    <w:qFormat/>
    <w:rsid w:val="00255462"/>
    <w:pPr>
      <w:keepLines/>
      <w:widowControl w:val="0"/>
      <w:numPr>
        <w:numId w:val="41"/>
      </w:numPr>
      <w:tabs>
        <w:tab w:val="clear" w:pos="2220"/>
        <w:tab w:val="left" w:pos="425"/>
        <w:tab w:val="left" w:pos="2651"/>
      </w:tabs>
      <w:spacing w:before="280" w:after="290" w:line="376" w:lineRule="auto"/>
      <w:ind w:left="425" w:hanging="425"/>
      <w:jc w:val="both"/>
    </w:pPr>
    <w:rPr>
      <w:rFonts w:ascii="Times New Roman" w:hAnsi="Times New Roman"/>
      <w:kern w:val="2"/>
      <w:sz w:val="32"/>
      <w:lang w:val="en-US" w:eastAsia="zh-CN" w:bidi="ar-SA"/>
    </w:rPr>
  </w:style>
  <w:style w:type="paragraph" w:customStyle="1" w:styleId="-c">
    <w:name w:val="国指二期初设-正文"/>
    <w:basedOn w:val="afff"/>
    <w:qFormat/>
    <w:rsid w:val="00255462"/>
    <w:pPr>
      <w:widowControl w:val="0"/>
      <w:adjustRightInd w:val="0"/>
      <w:spacing w:before="280" w:after="290" w:line="520" w:lineRule="exact"/>
      <w:ind w:firstLine="561"/>
      <w:jc w:val="both"/>
    </w:pPr>
    <w:rPr>
      <w:rFonts w:ascii="Times New Roman" w:eastAsia="仿宋_GB2312" w:hAnsi="Times New Roman"/>
      <w:color w:val="000000"/>
      <w:kern w:val="2"/>
      <w:sz w:val="28"/>
      <w:szCs w:val="21"/>
      <w:lang w:eastAsia="zh-CN" w:bidi="ar-SA"/>
    </w:rPr>
  </w:style>
  <w:style w:type="paragraph" w:customStyle="1" w:styleId="aaa21">
    <w:name w:val="样式 aaa + 首行缩进:  2 字符1"/>
    <w:basedOn w:val="afff"/>
    <w:qFormat/>
    <w:rsid w:val="00255462"/>
    <w:pPr>
      <w:topLinePunct/>
      <w:spacing w:before="-1" w:after="-1"/>
      <w:ind w:firstLine="480"/>
    </w:pPr>
    <w:rPr>
      <w:rFonts w:ascii="Arial Unicode MS" w:hAnsi="Arial Unicode MS" w:cs="宋体"/>
      <w:b/>
      <w:bCs/>
      <w:color w:val="000000"/>
      <w:sz w:val="24"/>
      <w:szCs w:val="20"/>
      <w:lang w:eastAsia="zh-CN" w:bidi="ar-SA"/>
    </w:rPr>
  </w:style>
  <w:style w:type="paragraph" w:customStyle="1" w:styleId="CharCharCharChar7">
    <w:name w:val="Char Char Char Char7"/>
    <w:basedOn w:val="afff"/>
    <w:qFormat/>
    <w:rsid w:val="00255462"/>
    <w:pPr>
      <w:widowControl w:val="0"/>
      <w:tabs>
        <w:tab w:val="left" w:pos="360"/>
      </w:tabs>
      <w:ind w:firstLine="420"/>
      <w:jc w:val="both"/>
    </w:pPr>
    <w:rPr>
      <w:rFonts w:ascii="Times New Roman" w:hAnsi="Times New Roman"/>
      <w:color w:val="000000"/>
      <w:kern w:val="2"/>
      <w:sz w:val="24"/>
      <w:lang w:eastAsia="zh-CN" w:bidi="ar-SA"/>
    </w:rPr>
  </w:style>
  <w:style w:type="paragraph" w:customStyle="1" w:styleId="NewNewNewNewNewNewNewNewNewNewNewNewNewNewNewNewNewNewNewNewNewNewNewNewNewNewNewNewNew">
    <w:name w:val="正文 New New New New New New New New New New New New New New New New New New New New New New New New New New New New New"/>
    <w:qFormat/>
    <w:rsid w:val="00255462"/>
    <w:pPr>
      <w:widowControl w:val="0"/>
      <w:spacing w:before="-1" w:after="-1" w:line="360" w:lineRule="auto"/>
      <w:ind w:firstLine="480"/>
      <w:jc w:val="both"/>
    </w:pPr>
    <w:rPr>
      <w:rFonts w:ascii="Arial Unicode MS" w:hAnsi="Arial Unicode MS"/>
      <w:kern w:val="2"/>
      <w:sz w:val="21"/>
      <w:szCs w:val="22"/>
    </w:rPr>
  </w:style>
  <w:style w:type="paragraph" w:customStyle="1" w:styleId="08">
    <w:name w:val="样式 正文缩进正文（首行缩进两字）特点表正文正文非缩进特点标题正文非缩进 + 宋体两端对齐左侧:  0 厘米首..."/>
    <w:basedOn w:val="afffe"/>
    <w:qFormat/>
    <w:rsid w:val="00255462"/>
    <w:pPr>
      <w:overflowPunct w:val="0"/>
      <w:autoSpaceDE w:val="0"/>
      <w:autoSpaceDN w:val="0"/>
      <w:adjustRightInd w:val="0"/>
      <w:spacing w:before="120" w:after="120"/>
      <w:ind w:firstLine="499"/>
      <w:jc w:val="both"/>
      <w:textAlignment w:val="baseline"/>
    </w:pPr>
    <w:rPr>
      <w:color w:val="000000"/>
      <w:kern w:val="2"/>
      <w:lang w:val="en-US" w:eastAsia="zh-CN" w:bidi="ar-SA"/>
    </w:rPr>
  </w:style>
  <w:style w:type="paragraph" w:customStyle="1" w:styleId="CharChar1CharCharChar12">
    <w:name w:val="Char Char1 Char Char Char12"/>
    <w:basedOn w:val="afff"/>
    <w:qFormat/>
    <w:rsid w:val="00255462"/>
    <w:pPr>
      <w:spacing w:after="160" w:line="240" w:lineRule="exact"/>
      <w:ind w:firstLine="420"/>
    </w:pPr>
    <w:rPr>
      <w:rFonts w:ascii="宋体" w:eastAsia="Times New Roman" w:hAnsi="宋体"/>
      <w:b/>
      <w:color w:val="000000"/>
      <w:sz w:val="24"/>
      <w:szCs w:val="20"/>
      <w:lang w:bidi="ar-SA"/>
    </w:rPr>
  </w:style>
  <w:style w:type="paragraph" w:customStyle="1" w:styleId="affffffffffffffffffffffffffffffffff">
    <w:name w:val="基准标题"/>
    <w:basedOn w:val="afffb"/>
    <w:next w:val="afffb"/>
    <w:qFormat/>
    <w:rsid w:val="00255462"/>
    <w:pPr>
      <w:keepNext/>
      <w:keepLines/>
      <w:widowControl w:val="0"/>
      <w:spacing w:before="60" w:line="288" w:lineRule="auto"/>
      <w:ind w:firstLine="420"/>
    </w:pPr>
    <w:rPr>
      <w:i w:val="0"/>
      <w:iCs w:val="0"/>
      <w:color w:val="000000"/>
      <w:kern w:val="20"/>
      <w:szCs w:val="22"/>
      <w:lang w:val="en-US" w:eastAsia="zh-CN" w:bidi="ar-SA"/>
    </w:rPr>
  </w:style>
  <w:style w:type="paragraph" w:customStyle="1" w:styleId="ItemStep">
    <w:name w:val="Item Step"/>
    <w:basedOn w:val="afff"/>
    <w:qFormat/>
    <w:rsid w:val="00255462"/>
    <w:pPr>
      <w:tabs>
        <w:tab w:val="left" w:pos="900"/>
        <w:tab w:val="left" w:pos="1134"/>
      </w:tabs>
      <w:spacing w:afterLines="50" w:after="156"/>
      <w:ind w:left="1554" w:hanging="420"/>
    </w:pPr>
    <w:rPr>
      <w:rFonts w:ascii="Times New Roman" w:hAnsi="Times New Roman"/>
      <w:color w:val="000000"/>
      <w:kern w:val="2"/>
      <w:sz w:val="24"/>
      <w:lang w:eastAsia="zh-CN" w:bidi="ar-SA"/>
    </w:rPr>
  </w:style>
  <w:style w:type="paragraph" w:customStyle="1" w:styleId="List20">
    <w:name w:val="List2"/>
    <w:basedOn w:val="afff"/>
    <w:qFormat/>
    <w:rsid w:val="00255462"/>
    <w:pPr>
      <w:widowControl w:val="0"/>
      <w:tabs>
        <w:tab w:val="left" w:pos="780"/>
      </w:tabs>
      <w:ind w:left="780" w:hanging="360"/>
      <w:jc w:val="both"/>
    </w:pPr>
    <w:rPr>
      <w:rFonts w:ascii="Times New Roman" w:hAnsi="Times New Roman"/>
      <w:color w:val="000000"/>
      <w:kern w:val="2"/>
      <w:sz w:val="24"/>
      <w:szCs w:val="20"/>
      <w:lang w:eastAsia="zh-CN" w:bidi="ar-SA"/>
    </w:rPr>
  </w:style>
  <w:style w:type="paragraph" w:customStyle="1" w:styleId="Char1CharCharCharCharCharCharCharCharChar1">
    <w:name w:val="Char1 Char Char Char Char Char Char Char Char Char1"/>
    <w:basedOn w:val="afff"/>
    <w:qFormat/>
    <w:rsid w:val="00255462"/>
    <w:pPr>
      <w:widowControl w:val="0"/>
      <w:spacing w:before="280" w:after="290" w:line="377" w:lineRule="auto"/>
      <w:ind w:firstLine="420"/>
    </w:pPr>
    <w:rPr>
      <w:rFonts w:ascii="Tahoma" w:hAnsi="Tahoma"/>
      <w:color w:val="000000"/>
      <w:kern w:val="2"/>
      <w:sz w:val="24"/>
      <w:szCs w:val="20"/>
      <w:lang w:eastAsia="zh-CN" w:bidi="ar-SA"/>
    </w:rPr>
  </w:style>
  <w:style w:type="paragraph" w:customStyle="1" w:styleId="affffffffffffffffffffffffffffffffff0">
    <w:name w:val="图名"/>
    <w:basedOn w:val="afff"/>
    <w:qFormat/>
    <w:rsid w:val="00255462"/>
    <w:pPr>
      <w:widowControl w:val="0"/>
      <w:ind w:firstLine="420"/>
      <w:jc w:val="center"/>
    </w:pPr>
    <w:rPr>
      <w:rFonts w:ascii="Times New Roman" w:hAnsi="Times New Roman"/>
      <w:b/>
      <w:color w:val="000000"/>
      <w:kern w:val="2"/>
      <w:sz w:val="24"/>
      <w:lang w:eastAsia="zh-CN" w:bidi="ar-SA"/>
    </w:rPr>
  </w:style>
  <w:style w:type="paragraph" w:customStyle="1" w:styleId="440">
    <w:name w:val="44"/>
    <w:basedOn w:val="affff0"/>
    <w:next w:val="afff"/>
    <w:qFormat/>
    <w:rsid w:val="00255462"/>
    <w:pPr>
      <w:widowControl w:val="0"/>
      <w:shd w:val="clear" w:color="auto" w:fill="000080"/>
      <w:ind w:firstLine="420"/>
      <w:jc w:val="both"/>
    </w:pPr>
    <w:rPr>
      <w:rFonts w:ascii="Tahoma" w:hAnsi="Tahoma"/>
      <w:color w:val="000000"/>
      <w:sz w:val="24"/>
      <w:szCs w:val="22"/>
      <w:lang w:val="en-US" w:eastAsia="zh-CN"/>
    </w:rPr>
  </w:style>
  <w:style w:type="paragraph" w:customStyle="1" w:styleId="affffffffffffffffffffffffffffffffff1">
    <w:name w:val="È±Ê¡ÎÄ±¾"/>
    <w:basedOn w:val="afff"/>
    <w:qFormat/>
    <w:rsid w:val="00255462"/>
    <w:pPr>
      <w:overflowPunct w:val="0"/>
      <w:autoSpaceDE w:val="0"/>
      <w:autoSpaceDN w:val="0"/>
      <w:adjustRightInd w:val="0"/>
      <w:snapToGrid w:val="0"/>
      <w:spacing w:line="240" w:lineRule="auto"/>
      <w:ind w:leftChars="-1" w:left="-2"/>
      <w:textAlignment w:val="baseline"/>
    </w:pPr>
    <w:rPr>
      <w:rFonts w:ascii="Arial" w:hAnsi="Arial" w:cs="Arial"/>
      <w:sz w:val="24"/>
      <w:szCs w:val="20"/>
      <w:lang w:eastAsia="zh-CN" w:bidi="ar-SA"/>
    </w:rPr>
  </w:style>
  <w:style w:type="paragraph" w:customStyle="1" w:styleId="GB2312161">
    <w:name w:val="样式 仿宋_GB2312 五号 行距: 固定值 16 磅1"/>
    <w:basedOn w:val="afff"/>
    <w:qFormat/>
    <w:rsid w:val="00255462"/>
    <w:pPr>
      <w:spacing w:before="-1" w:after="-1" w:line="320" w:lineRule="exact"/>
      <w:ind w:firstLine="480"/>
    </w:pPr>
    <w:rPr>
      <w:rFonts w:ascii="Times New Roman" w:eastAsia="仿宋_GB2312" w:hAnsi="Times New Roman" w:cs="宋体"/>
      <w:color w:val="000000"/>
      <w:sz w:val="24"/>
      <w:szCs w:val="21"/>
      <w:lang w:eastAsia="zh-CN" w:bidi="ar-SA"/>
    </w:rPr>
  </w:style>
  <w:style w:type="paragraph" w:customStyle="1" w:styleId="30">
    <w:name w:val="招标标题3"/>
    <w:basedOn w:val="afff"/>
    <w:qFormat/>
    <w:rsid w:val="00255462"/>
    <w:pPr>
      <w:keepNext/>
      <w:keepLines/>
      <w:numPr>
        <w:ilvl w:val="2"/>
        <w:numId w:val="38"/>
      </w:numPr>
      <w:tabs>
        <w:tab w:val="clear" w:pos="1159"/>
        <w:tab w:val="left" w:pos="360"/>
      </w:tabs>
      <w:spacing w:before="100" w:beforeAutospacing="1" w:after="100" w:afterAutospacing="1" w:line="440" w:lineRule="exact"/>
      <w:ind w:left="0" w:right="210" w:firstLine="0"/>
      <w:outlineLvl w:val="2"/>
    </w:pPr>
    <w:rPr>
      <w:rFonts w:ascii="宋体" w:hAnsi="宋体"/>
      <w:b/>
      <w:bCs/>
      <w:color w:val="000000"/>
      <w:kern w:val="2"/>
      <w:sz w:val="28"/>
      <w:szCs w:val="32"/>
      <w:lang w:eastAsia="zh-CN" w:bidi="ar-SA"/>
    </w:rPr>
  </w:style>
  <w:style w:type="paragraph" w:customStyle="1" w:styleId="4-0">
    <w:name w:val="4-点"/>
    <w:basedOn w:val="5"/>
    <w:qFormat/>
    <w:rsid w:val="00255462"/>
    <w:pPr>
      <w:keepNext/>
      <w:keepLines/>
      <w:widowControl w:val="0"/>
      <w:numPr>
        <w:ilvl w:val="0"/>
        <w:numId w:val="0"/>
      </w:numPr>
      <w:tabs>
        <w:tab w:val="left" w:pos="3600"/>
      </w:tabs>
      <w:adjustRightInd w:val="0"/>
      <w:spacing w:before="0" w:after="0"/>
      <w:ind w:left="1008" w:hanging="1008"/>
    </w:pPr>
    <w:rPr>
      <w:rFonts w:ascii="楷体_GB2312" w:eastAsia="楷体_GB2312" w:hAnsi="Times New Roman"/>
      <w:i w:val="0"/>
      <w:iCs w:val="0"/>
      <w:color w:val="000000"/>
      <w:kern w:val="2"/>
      <w:sz w:val="28"/>
      <w:szCs w:val="28"/>
      <w:lang w:val="en-US" w:eastAsia="zh-CN" w:bidi="ar-SA"/>
    </w:rPr>
  </w:style>
  <w:style w:type="paragraph" w:customStyle="1" w:styleId="ParaCharCharCharCharCharCharCharCharCharCharCharChar1CharChar">
    <w:name w:val="默认段落字体 Para Char Char Char Char Char Char Char Char Char Char Char Char1 Char Char"/>
    <w:basedOn w:val="afff"/>
    <w:qFormat/>
    <w:rsid w:val="00255462"/>
    <w:pPr>
      <w:snapToGrid w:val="0"/>
      <w:spacing w:before="80" w:after="80"/>
      <w:ind w:firstLine="480"/>
    </w:pPr>
    <w:rPr>
      <w:rFonts w:ascii="Tahoma" w:hAnsi="Tahoma" w:cs="Arial"/>
      <w:color w:val="000000"/>
      <w:sz w:val="24"/>
      <w:szCs w:val="20"/>
      <w:lang w:eastAsia="zh-CN" w:bidi="ar-SA"/>
    </w:rPr>
  </w:style>
  <w:style w:type="paragraph" w:customStyle="1" w:styleId="xl226">
    <w:name w:val="xl226"/>
    <w:basedOn w:val="afff"/>
    <w:qFormat/>
    <w:rsid w:val="00255462"/>
    <w:pPr>
      <w:pBdr>
        <w:top w:val="single" w:sz="8" w:space="0" w:color="auto"/>
        <w:left w:val="single" w:sz="8" w:space="0" w:color="auto"/>
        <w:right w:val="single" w:sz="4" w:space="0" w:color="auto"/>
      </w:pBdr>
      <w:spacing w:before="100" w:beforeAutospacing="1" w:after="100" w:afterAutospacing="1"/>
      <w:ind w:firstLine="480"/>
      <w:jc w:val="center"/>
      <w:textAlignment w:val="center"/>
    </w:pPr>
    <w:rPr>
      <w:rFonts w:ascii="黑体" w:hAnsi="宋体" w:cs="宋体"/>
      <w:b/>
      <w:bCs/>
      <w:color w:val="000000"/>
      <w:sz w:val="24"/>
      <w:szCs w:val="21"/>
      <w:lang w:eastAsia="zh-CN" w:bidi="ar-SA"/>
    </w:rPr>
  </w:style>
  <w:style w:type="paragraph" w:customStyle="1" w:styleId="answer1-1">
    <w:name w:val="answer1-1"/>
    <w:basedOn w:val="afff"/>
    <w:qFormat/>
    <w:rsid w:val="00255462"/>
    <w:pPr>
      <w:widowControl w:val="0"/>
      <w:adjustRightInd w:val="0"/>
      <w:spacing w:before="120" w:after="120"/>
      <w:ind w:firstLineChars="200" w:firstLine="425"/>
      <w:jc w:val="both"/>
      <w:textAlignment w:val="baseline"/>
    </w:pPr>
    <w:rPr>
      <w:rFonts w:ascii="Times New Roman" w:eastAsia="楷体_GB2312" w:hAnsi="Times New Roman"/>
      <w:color w:val="000000"/>
      <w:kern w:val="2"/>
      <w:sz w:val="24"/>
      <w:szCs w:val="20"/>
      <w:lang w:eastAsia="zh-CN" w:bidi="ar-SA"/>
    </w:rPr>
  </w:style>
  <w:style w:type="paragraph" w:customStyle="1" w:styleId="Char3CharCharChar2">
    <w:name w:val="Char3 Char Char Char2"/>
    <w:basedOn w:val="afff"/>
    <w:qFormat/>
    <w:rsid w:val="00255462"/>
    <w:pPr>
      <w:spacing w:after="160" w:line="240" w:lineRule="exact"/>
      <w:ind w:firstLine="420"/>
    </w:pPr>
    <w:rPr>
      <w:rFonts w:ascii="Verdana" w:hAnsi="Verdana"/>
      <w:color w:val="000000"/>
      <w:sz w:val="20"/>
      <w:szCs w:val="20"/>
      <w:lang w:bidi="ar-SA"/>
    </w:rPr>
  </w:style>
  <w:style w:type="paragraph" w:customStyle="1" w:styleId="CharCharCharCharCharCharCharCharCharCharCharCharCharCharCharCharCharCharCharCharChar1Char">
    <w:name w:val="Char Char Char Char Char Char Char Char Char Char Char Char Char Char Char Char Char Char Char Char Char1 Char"/>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et16">
    <w:name w:val="et16"/>
    <w:basedOn w:val="afff"/>
    <w:qFormat/>
    <w:rsid w:val="00255462"/>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Arial Unicode MS" w:hAnsi="Arial Unicode MS" w:cs="Arial"/>
      <w:color w:val="000000"/>
      <w:sz w:val="20"/>
      <w:szCs w:val="20"/>
      <w:lang w:eastAsia="zh-CN" w:bidi="ar-SA"/>
    </w:rPr>
  </w:style>
  <w:style w:type="paragraph" w:customStyle="1" w:styleId="affffffff1">
    <w:name w:val="正文（可研报告）"/>
    <w:basedOn w:val="afff"/>
    <w:next w:val="afff"/>
    <w:link w:val="Charf1"/>
    <w:qFormat/>
    <w:rsid w:val="00255462"/>
    <w:pPr>
      <w:widowControl w:val="0"/>
      <w:spacing w:beforeLines="20" w:before="62" w:line="300" w:lineRule="auto"/>
      <w:ind w:firstLineChars="200" w:firstLine="200"/>
      <w:jc w:val="both"/>
    </w:pPr>
    <w:rPr>
      <w:sz w:val="24"/>
      <w:lang w:eastAsia="zh-CN" w:bidi="ar-SA"/>
    </w:rPr>
  </w:style>
  <w:style w:type="paragraph" w:customStyle="1" w:styleId="affffffffffffffffffffffffffffffffff2">
    <w:name w:val="代码"/>
    <w:basedOn w:val="afff"/>
    <w:qFormat/>
    <w:rsid w:val="00255462"/>
    <w:pPr>
      <w:spacing w:beforeLines="50" w:before="156" w:afterLines="50" w:after="156"/>
      <w:ind w:leftChars="400" w:left="960" w:firstLine="480"/>
    </w:pPr>
    <w:rPr>
      <w:rFonts w:ascii="Courier New" w:hAnsi="Courier New"/>
      <w:color w:val="000000"/>
      <w:sz w:val="24"/>
      <w:szCs w:val="21"/>
      <w:lang w:eastAsia="zh-CN" w:bidi="ar-SA"/>
    </w:rPr>
  </w:style>
  <w:style w:type="paragraph" w:customStyle="1" w:styleId="10Bulletlist">
    <w:name w:val="10. Bullet list"/>
    <w:basedOn w:val="afff"/>
    <w:next w:val="afff"/>
    <w:qFormat/>
    <w:rsid w:val="00255462"/>
    <w:pPr>
      <w:widowControl w:val="0"/>
      <w:autoSpaceDE w:val="0"/>
      <w:autoSpaceDN w:val="0"/>
      <w:adjustRightInd w:val="0"/>
      <w:spacing w:after="120"/>
      <w:ind w:firstLine="420"/>
    </w:pPr>
    <w:rPr>
      <w:rFonts w:ascii="Garamond" w:hAnsi="Garamond"/>
      <w:color w:val="000000"/>
      <w:sz w:val="24"/>
      <w:lang w:eastAsia="zh-CN" w:bidi="ar-SA"/>
    </w:rPr>
  </w:style>
  <w:style w:type="paragraph" w:customStyle="1" w:styleId="affffffffffffffffffffffffffffffffff3">
    <w:name w:val="带编号的正文"/>
    <w:basedOn w:val="afff"/>
    <w:qFormat/>
    <w:rsid w:val="00255462"/>
    <w:pPr>
      <w:tabs>
        <w:tab w:val="left" w:pos="1320"/>
      </w:tabs>
      <w:spacing w:before="-1" w:after="-1"/>
      <w:ind w:left="1320" w:firstLineChars="236" w:hanging="420"/>
    </w:pPr>
    <w:rPr>
      <w:rFonts w:ascii="宋体" w:hAnsi="宋体" w:cs="宋体"/>
      <w:color w:val="000000"/>
      <w:sz w:val="24"/>
      <w:szCs w:val="28"/>
      <w:lang w:eastAsia="zh-CN" w:bidi="ar-SA"/>
    </w:rPr>
  </w:style>
  <w:style w:type="paragraph" w:customStyle="1" w:styleId="xl179">
    <w:name w:val="xl179"/>
    <w:basedOn w:val="afff"/>
    <w:qFormat/>
    <w:rsid w:val="00255462"/>
    <w:pPr>
      <w:pBdr>
        <w:top w:val="single" w:sz="4" w:space="0" w:color="auto"/>
        <w:bottom w:val="single" w:sz="4" w:space="0" w:color="auto"/>
      </w:pBdr>
      <w:spacing w:before="100" w:beforeAutospacing="1" w:after="100" w:afterAutospacing="1"/>
      <w:ind w:firstLine="480"/>
    </w:pPr>
    <w:rPr>
      <w:rFonts w:ascii="宋体" w:hAnsi="宋体" w:cs="宋体"/>
      <w:color w:val="000000"/>
      <w:sz w:val="20"/>
      <w:szCs w:val="20"/>
      <w:lang w:eastAsia="zh-CN" w:bidi="ar-SA"/>
    </w:rPr>
  </w:style>
  <w:style w:type="paragraph" w:customStyle="1" w:styleId="2ChapterXXStatementh22Header2l2Level2Headhea">
    <w:name w:val="样式 标题 2Chapter X.X. Statementh22Header 2l2Level 2 Headhea..."/>
    <w:basedOn w:val="23"/>
    <w:qFormat/>
    <w:rsid w:val="00255462"/>
    <w:pPr>
      <w:keepLines/>
      <w:widowControl w:val="0"/>
      <w:numPr>
        <w:ilvl w:val="0"/>
        <w:numId w:val="0"/>
      </w:numPr>
      <w:tabs>
        <w:tab w:val="left" w:pos="360"/>
        <w:tab w:val="left" w:pos="840"/>
      </w:tabs>
      <w:spacing w:before="100" w:beforeAutospacing="1" w:after="100" w:afterAutospacing="1" w:line="240" w:lineRule="auto"/>
      <w:ind w:left="840" w:hanging="420"/>
    </w:pPr>
    <w:rPr>
      <w:rFonts w:ascii="宋体" w:eastAsia="幼圆" w:hAnsi="宋体"/>
      <w:i w:val="0"/>
      <w:iCs w:val="0"/>
      <w:color w:val="000000"/>
      <w:kern w:val="2"/>
      <w:sz w:val="32"/>
      <w:szCs w:val="32"/>
      <w:lang w:val="en-US" w:eastAsia="zh-CN" w:bidi="ar-SA"/>
    </w:rPr>
  </w:style>
  <w:style w:type="paragraph" w:customStyle="1" w:styleId="affffffffffffffffffffffffffffffffff4">
    <w:name w:val="此正文"/>
    <w:basedOn w:val="afff"/>
    <w:qFormat/>
    <w:rsid w:val="00255462"/>
    <w:pPr>
      <w:spacing w:after="200" w:line="276" w:lineRule="auto"/>
      <w:ind w:firstLineChars="200" w:firstLine="200"/>
    </w:pPr>
    <w:rPr>
      <w:color w:val="000000"/>
      <w:sz w:val="24"/>
      <w:szCs w:val="22"/>
    </w:rPr>
  </w:style>
  <w:style w:type="paragraph" w:customStyle="1" w:styleId="affffffffffffffffffffffffffffffffff5">
    <w:name w:val="正文图表"/>
    <w:basedOn w:val="afff"/>
    <w:qFormat/>
    <w:rsid w:val="00255462"/>
    <w:pPr>
      <w:widowControl w:val="0"/>
      <w:adjustRightInd w:val="0"/>
      <w:snapToGrid w:val="0"/>
      <w:ind w:firstLine="420"/>
      <w:jc w:val="both"/>
    </w:pPr>
    <w:rPr>
      <w:rFonts w:ascii="Times New Roman" w:eastAsia="仿宋_GB2312" w:hAnsi="Times New Roman"/>
      <w:color w:val="000000"/>
      <w:kern w:val="2"/>
      <w:sz w:val="24"/>
      <w:szCs w:val="20"/>
      <w:lang w:eastAsia="zh-CN" w:bidi="ar-SA"/>
    </w:rPr>
  </w:style>
  <w:style w:type="paragraph" w:customStyle="1" w:styleId="CharCharCharCharChar1CharCharCharCharCharCharChar3">
    <w:name w:val="Char Char Char Char Char1 Char Char Char Char Char Char Char3"/>
    <w:basedOn w:val="afff"/>
    <w:qFormat/>
    <w:rsid w:val="00255462"/>
    <w:pPr>
      <w:widowControl w:val="0"/>
      <w:ind w:firstLine="420"/>
      <w:jc w:val="both"/>
    </w:pPr>
    <w:rPr>
      <w:rFonts w:ascii="Times New Roman" w:hAnsi="Times New Roman"/>
      <w:color w:val="000000"/>
      <w:kern w:val="2"/>
      <w:sz w:val="24"/>
      <w:szCs w:val="20"/>
      <w:lang w:eastAsia="zh-CN" w:bidi="ar-SA"/>
    </w:rPr>
  </w:style>
  <w:style w:type="paragraph" w:customStyle="1" w:styleId="MainTitle">
    <w:name w:val="Main Title"/>
    <w:basedOn w:val="afff"/>
    <w:qFormat/>
    <w:rsid w:val="00255462"/>
    <w:pPr>
      <w:widowControl w:val="0"/>
      <w:spacing w:before="480" w:after="60" w:line="240" w:lineRule="auto"/>
      <w:jc w:val="center"/>
    </w:pPr>
    <w:rPr>
      <w:rFonts w:ascii="宋体" w:hAnsi="Times New Roman" w:cs="Angsana New"/>
      <w:b/>
      <w:kern w:val="28"/>
      <w:sz w:val="32"/>
      <w:szCs w:val="20"/>
      <w:lang w:eastAsia="zh-CN" w:bidi="ar-SA"/>
    </w:rPr>
  </w:style>
  <w:style w:type="paragraph" w:customStyle="1" w:styleId="T5">
    <w:name w:val="T图形居中"/>
    <w:next w:val="T"/>
    <w:qFormat/>
    <w:rsid w:val="00255462"/>
    <w:pPr>
      <w:jc w:val="center"/>
    </w:pPr>
    <w:rPr>
      <w:kern w:val="2"/>
      <w:sz w:val="24"/>
      <w:szCs w:val="21"/>
    </w:rPr>
  </w:style>
  <w:style w:type="paragraph" w:customStyle="1" w:styleId="D">
    <w:name w:val="D正文"/>
    <w:basedOn w:val="afff"/>
    <w:link w:val="DChar"/>
    <w:qFormat/>
    <w:rsid w:val="00255462"/>
    <w:pPr>
      <w:widowControl w:val="0"/>
      <w:numPr>
        <w:numId w:val="94"/>
      </w:numPr>
      <w:tabs>
        <w:tab w:val="left" w:pos="980"/>
      </w:tabs>
      <w:spacing w:before="240" w:after="120"/>
      <w:ind w:left="0" w:firstLineChars="200" w:firstLine="480"/>
    </w:pPr>
    <w:rPr>
      <w:color w:val="000000"/>
      <w:sz w:val="24"/>
      <w:lang w:eastAsia="zh-CN" w:bidi="ar-SA"/>
    </w:rPr>
  </w:style>
  <w:style w:type="paragraph" w:customStyle="1" w:styleId="T">
    <w:name w:val="T图形题注"/>
    <w:basedOn w:val="afff"/>
    <w:next w:val="afff"/>
    <w:qFormat/>
    <w:rsid w:val="00255462"/>
    <w:pPr>
      <w:widowControl w:val="0"/>
      <w:numPr>
        <w:numId w:val="95"/>
      </w:numPr>
      <w:ind w:left="0" w:firstLine="0"/>
      <w:jc w:val="center"/>
    </w:pPr>
    <w:rPr>
      <w:rFonts w:eastAsia="黑体"/>
      <w:b/>
      <w:kern w:val="2"/>
      <w:szCs w:val="21"/>
      <w:lang w:eastAsia="zh-CN" w:bidi="ar-SA"/>
    </w:rPr>
  </w:style>
  <w:style w:type="paragraph" w:customStyle="1" w:styleId="CompanyName1">
    <w:name w:val="CompanyName"/>
    <w:basedOn w:val="afff"/>
    <w:qFormat/>
    <w:rsid w:val="00255462"/>
    <w:pPr>
      <w:spacing w:line="240" w:lineRule="auto"/>
      <w:jc w:val="right"/>
    </w:pPr>
    <w:rPr>
      <w:rFonts w:ascii="宋体" w:hAnsi="Times New Roman" w:cs="Angsana New"/>
      <w:b/>
      <w:sz w:val="36"/>
      <w:szCs w:val="20"/>
      <w:lang w:eastAsia="zh-CN" w:bidi="ar-SA"/>
    </w:rPr>
  </w:style>
  <w:style w:type="paragraph" w:customStyle="1" w:styleId="affffffffffffffffffffffffffffffffff6">
    <w:name w:val="五级无标题条"/>
    <w:basedOn w:val="afff"/>
    <w:qFormat/>
    <w:rsid w:val="00255462"/>
    <w:pPr>
      <w:widowControl w:val="0"/>
      <w:spacing w:line="240" w:lineRule="auto"/>
      <w:jc w:val="both"/>
    </w:pPr>
    <w:rPr>
      <w:rFonts w:ascii="Times New Roman" w:hAnsi="Times New Roman" w:cs="Angsana New"/>
      <w:kern w:val="2"/>
      <w:lang w:eastAsia="zh-CN" w:bidi="ar-SA"/>
    </w:rPr>
  </w:style>
  <w:style w:type="paragraph" w:customStyle="1" w:styleId="3H3Heading3-oldLevel3HeadHeadingh33rdlevellev3">
    <w:name w:val="样式 标题 3H3Heading 3 - oldLevel 3 HeadHeadingh33rd levellev...3"/>
    <w:basedOn w:val="31"/>
    <w:qFormat/>
    <w:rsid w:val="00255462"/>
    <w:pPr>
      <w:keepLines/>
      <w:widowControl w:val="0"/>
      <w:tabs>
        <w:tab w:val="left" w:pos="993"/>
        <w:tab w:val="left" w:pos="2160"/>
      </w:tabs>
      <w:spacing w:before="260" w:after="260"/>
      <w:ind w:left="720" w:hanging="720"/>
    </w:pPr>
    <w:rPr>
      <w:rFonts w:ascii="宋体" w:hAnsi="宋体" w:cs="宋体"/>
      <w:color w:val="000000"/>
      <w:kern w:val="2"/>
      <w:sz w:val="32"/>
      <w:szCs w:val="20"/>
      <w:lang w:val="en-US" w:eastAsia="zh-CN" w:bidi="ar-SA"/>
    </w:rPr>
  </w:style>
  <w:style w:type="paragraph" w:customStyle="1" w:styleId="NEW10">
    <w:name w:val="表格NEW_1"/>
    <w:basedOn w:val="afff"/>
    <w:qFormat/>
    <w:rsid w:val="00255462"/>
    <w:pPr>
      <w:widowControl w:val="0"/>
      <w:spacing w:before="280" w:after="290"/>
      <w:ind w:firstLine="420"/>
      <w:jc w:val="center"/>
    </w:pPr>
    <w:rPr>
      <w:rFonts w:ascii="宋体" w:hAnsi="宋体"/>
      <w:color w:val="000000"/>
      <w:kern w:val="2"/>
      <w:sz w:val="24"/>
      <w:lang w:eastAsia="zh-CN" w:bidi="ar-SA"/>
    </w:rPr>
  </w:style>
  <w:style w:type="paragraph" w:customStyle="1" w:styleId="2fffff5">
    <w:name w:val="规范标题2"/>
    <w:basedOn w:val="23"/>
    <w:next w:val="afff"/>
    <w:qFormat/>
    <w:rsid w:val="00255462"/>
    <w:pPr>
      <w:keepLines/>
      <w:widowControl w:val="0"/>
      <w:numPr>
        <w:ilvl w:val="0"/>
        <w:numId w:val="0"/>
      </w:numPr>
      <w:tabs>
        <w:tab w:val="left" w:pos="814"/>
        <w:tab w:val="left" w:pos="840"/>
        <w:tab w:val="left" w:pos="3060"/>
      </w:tabs>
      <w:adjustRightInd w:val="0"/>
      <w:spacing w:before="0" w:after="0"/>
      <w:ind w:left="840" w:hanging="420"/>
      <w:textAlignment w:val="baseline"/>
      <w:outlineLvl w:val="9"/>
    </w:pPr>
    <w:rPr>
      <w:rFonts w:ascii="宋体" w:hAnsi="宋体" w:cs="Arial"/>
      <w:b w:val="0"/>
      <w:bCs w:val="0"/>
      <w:i w:val="0"/>
      <w:iCs w:val="0"/>
      <w:color w:val="000000"/>
      <w:sz w:val="24"/>
      <w:szCs w:val="20"/>
      <w:lang w:val="en-US" w:eastAsia="zh-CN" w:bidi="ar-SA"/>
    </w:rPr>
  </w:style>
  <w:style w:type="paragraph" w:customStyle="1" w:styleId="105">
    <w:name w:val="样式 题注可研题注表 + 段前: 1 行 段后: 0.5 行"/>
    <w:basedOn w:val="affffb"/>
    <w:qFormat/>
    <w:rsid w:val="00255462"/>
    <w:pPr>
      <w:widowControl w:val="0"/>
      <w:spacing w:before="100" w:beforeAutospacing="1" w:after="100" w:afterAutospacing="1" w:line="377" w:lineRule="auto"/>
      <w:ind w:firstLineChars="0" w:firstLine="420"/>
      <w:jc w:val="center"/>
    </w:pPr>
    <w:rPr>
      <w:rFonts w:ascii="宋体" w:eastAsia="仿宋_GB2312" w:hAnsi="宋体" w:cs="宋体"/>
      <w:color w:val="000000"/>
      <w:sz w:val="24"/>
      <w:szCs w:val="24"/>
      <w:lang w:val="en-US" w:eastAsia="zh-CN"/>
    </w:rPr>
  </w:style>
  <w:style w:type="paragraph" w:customStyle="1" w:styleId="affffffffffffffffffffffffffffffffff7">
    <w:name w:val="仿宋小四"/>
    <w:basedOn w:val="afff"/>
    <w:qFormat/>
    <w:rsid w:val="00255462"/>
    <w:pPr>
      <w:widowControl w:val="0"/>
      <w:spacing w:afterLines="50" w:after="156"/>
      <w:ind w:firstLineChars="200" w:firstLine="200"/>
      <w:jc w:val="both"/>
    </w:pPr>
    <w:rPr>
      <w:rFonts w:ascii="Times New Roman" w:eastAsia="仿宋_GB2312" w:hAnsi="Times New Roman"/>
      <w:color w:val="000000"/>
      <w:spacing w:val="10"/>
      <w:kern w:val="2"/>
      <w:sz w:val="24"/>
      <w:lang w:eastAsia="zh-CN" w:bidi="ar-SA"/>
    </w:rPr>
  </w:style>
  <w:style w:type="paragraph" w:customStyle="1" w:styleId="7878">
    <w:name w:val="样式 倾斜 蓝色 段前: 7.8 磅 段后: 7.8 磅"/>
    <w:basedOn w:val="afff"/>
    <w:qFormat/>
    <w:rsid w:val="00255462"/>
    <w:pPr>
      <w:widowControl w:val="0"/>
      <w:spacing w:beforeLines="50" w:before="156" w:afterLines="50" w:after="156"/>
      <w:ind w:firstLineChars="200" w:firstLine="200"/>
      <w:jc w:val="both"/>
    </w:pPr>
    <w:rPr>
      <w:rFonts w:ascii="宋体" w:hAnsi="宋体" w:cs="宋体"/>
      <w:i/>
      <w:iCs/>
      <w:color w:val="0000FF"/>
      <w:kern w:val="2"/>
      <w:sz w:val="24"/>
      <w:szCs w:val="20"/>
      <w:lang w:eastAsia="zh-CN" w:bidi="ar-SA"/>
    </w:rPr>
  </w:style>
  <w:style w:type="paragraph" w:customStyle="1" w:styleId="22ndlevelh22Header2H2661">
    <w:name w:val="样式 标题 22nd levelh22Header 2H2 + 四号 段前: 6 磅 段后: 6 磅 行距: 1..."/>
    <w:basedOn w:val="23"/>
    <w:qFormat/>
    <w:rsid w:val="00255462"/>
    <w:pPr>
      <w:keepLines/>
      <w:widowControl w:val="0"/>
      <w:numPr>
        <w:ilvl w:val="0"/>
        <w:numId w:val="0"/>
      </w:numPr>
      <w:tabs>
        <w:tab w:val="left" w:pos="0"/>
        <w:tab w:val="left" w:pos="840"/>
        <w:tab w:val="left" w:pos="1440"/>
      </w:tabs>
      <w:spacing w:before="120" w:after="120"/>
      <w:ind w:left="1440" w:hanging="420"/>
      <w:jc w:val="both"/>
    </w:pPr>
    <w:rPr>
      <w:rFonts w:ascii="宋体" w:hAnsi="宋体" w:cs="黑体"/>
      <w:i w:val="0"/>
      <w:iCs w:val="0"/>
      <w:color w:val="000000"/>
      <w:lang w:val="en-US" w:eastAsia="zh-CN"/>
    </w:rPr>
  </w:style>
  <w:style w:type="paragraph" w:customStyle="1" w:styleId="4H4PIM4bulletblbbh4sect1234RefHeading1rh1Char">
    <w:name w:val="样式 标题 4H4PIM 4bulletblbbh4sect 1.2.3.4Ref Heading 1rh1... Char"/>
    <w:basedOn w:val="4"/>
    <w:qFormat/>
    <w:rsid w:val="00255462"/>
    <w:pPr>
      <w:keepNext w:val="0"/>
      <w:widowControl w:val="0"/>
      <w:numPr>
        <w:ilvl w:val="0"/>
        <w:numId w:val="0"/>
      </w:numPr>
      <w:tabs>
        <w:tab w:val="left" w:pos="2100"/>
        <w:tab w:val="left" w:pos="2880"/>
      </w:tabs>
      <w:spacing w:before="0" w:after="0"/>
      <w:ind w:left="2100" w:rightChars="100" w:right="100" w:hanging="420"/>
    </w:pPr>
    <w:rPr>
      <w:rFonts w:ascii="宋体" w:hAnsi="宋体" w:cs="宋体"/>
      <w:b w:val="0"/>
      <w:color w:val="000000"/>
      <w:kern w:val="2"/>
      <w:sz w:val="24"/>
      <w:szCs w:val="20"/>
      <w:lang w:val="en-US" w:eastAsia="zh-CN" w:bidi="ar-SA"/>
    </w:rPr>
  </w:style>
  <w:style w:type="paragraph" w:customStyle="1" w:styleId="21c">
    <w:name w:val="列表21"/>
    <w:basedOn w:val="afff"/>
    <w:qFormat/>
    <w:rsid w:val="00255462"/>
    <w:pPr>
      <w:widowControl w:val="0"/>
      <w:tabs>
        <w:tab w:val="left" w:pos="924"/>
      </w:tabs>
      <w:ind w:left="924" w:firstLine="420"/>
      <w:jc w:val="both"/>
    </w:pPr>
    <w:rPr>
      <w:rFonts w:ascii="Times New Roman" w:hAnsi="Times New Roman"/>
      <w:color w:val="000000"/>
      <w:spacing w:val="6"/>
      <w:kern w:val="2"/>
      <w:sz w:val="24"/>
      <w:szCs w:val="20"/>
      <w:lang w:eastAsia="zh-CN" w:bidi="ar-SA"/>
    </w:rPr>
  </w:style>
  <w:style w:type="paragraph" w:customStyle="1" w:styleId="5f8">
    <w:name w:val="样式 标题 5 + 黑色"/>
    <w:basedOn w:val="5"/>
    <w:qFormat/>
    <w:rsid w:val="00255462"/>
    <w:pPr>
      <w:keepNext/>
      <w:keepLines/>
      <w:widowControl w:val="0"/>
      <w:numPr>
        <w:numId w:val="0"/>
      </w:numPr>
      <w:tabs>
        <w:tab w:val="left" w:pos="2194"/>
        <w:tab w:val="left" w:pos="2580"/>
      </w:tabs>
      <w:spacing w:beforeLines="100" w:before="312" w:afterLines="100" w:after="312" w:line="240" w:lineRule="atLeast"/>
      <w:ind w:leftChars="100" w:left="2680" w:rightChars="100" w:right="100" w:hanging="992"/>
    </w:pPr>
    <w:rPr>
      <w:rFonts w:ascii="宋体" w:eastAsia="仿宋_GB2312" w:hAnsi="Times New Roman"/>
      <w:b w:val="0"/>
      <w:bCs w:val="0"/>
      <w:i w:val="0"/>
      <w:iCs w:val="0"/>
      <w:snapToGrid w:val="0"/>
      <w:color w:val="000000"/>
      <w:sz w:val="22"/>
      <w:szCs w:val="20"/>
      <w:lang w:val="en-US" w:eastAsia="zh-CN" w:bidi="ar-SA"/>
    </w:rPr>
  </w:style>
  <w:style w:type="paragraph" w:customStyle="1" w:styleId="322">
    <w:name w:val="列表编号 32"/>
    <w:basedOn w:val="afff"/>
    <w:qFormat/>
    <w:rsid w:val="00255462"/>
    <w:pPr>
      <w:widowControl w:val="0"/>
      <w:tabs>
        <w:tab w:val="left" w:pos="360"/>
        <w:tab w:val="left" w:pos="1200"/>
      </w:tabs>
      <w:spacing w:before="280" w:after="290" w:line="377" w:lineRule="auto"/>
      <w:ind w:left="284" w:hanging="284"/>
      <w:jc w:val="both"/>
    </w:pPr>
    <w:rPr>
      <w:rFonts w:ascii="Times New Roman" w:hAnsi="Times New Roman"/>
      <w:color w:val="000000"/>
      <w:kern w:val="2"/>
      <w:sz w:val="24"/>
      <w:szCs w:val="21"/>
      <w:lang w:eastAsia="zh-CN" w:bidi="ar-SA"/>
    </w:rPr>
  </w:style>
  <w:style w:type="paragraph" w:customStyle="1" w:styleId="Char2CharCharChar3">
    <w:name w:val="Char2 Char Char Char3"/>
    <w:basedOn w:val="afff"/>
    <w:qFormat/>
    <w:rsid w:val="00255462"/>
    <w:pPr>
      <w:spacing w:beforeLines="100" w:before="312" w:after="160" w:line="240" w:lineRule="exact"/>
      <w:ind w:firstLine="420"/>
    </w:pPr>
    <w:rPr>
      <w:rFonts w:ascii="Verdana" w:hAnsi="Verdana"/>
      <w:color w:val="000000"/>
      <w:sz w:val="20"/>
      <w:szCs w:val="20"/>
      <w:lang w:bidi="ar-SA"/>
    </w:rPr>
  </w:style>
  <w:style w:type="paragraph" w:customStyle="1" w:styleId="CharCharCharb">
    <w:name w:val="段 Char Char Char"/>
    <w:qFormat/>
    <w:rsid w:val="00255462"/>
    <w:pPr>
      <w:autoSpaceDE w:val="0"/>
      <w:autoSpaceDN w:val="0"/>
      <w:spacing w:before="280" w:after="290" w:line="377" w:lineRule="auto"/>
      <w:ind w:firstLineChars="200" w:firstLine="200"/>
      <w:jc w:val="both"/>
    </w:pPr>
    <w:rPr>
      <w:rFonts w:ascii="宋体" w:hAnsi="Times New Roman"/>
      <w:kern w:val="2"/>
      <w:sz w:val="21"/>
      <w:szCs w:val="24"/>
    </w:rPr>
  </w:style>
  <w:style w:type="paragraph" w:customStyle="1" w:styleId="Char3CharCharCharCharCharCharCharCharCharChar1">
    <w:name w:val="Char3 Char Char Char Char Char Char Char Char Char Char1"/>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DS">
    <w:name w:val="DS"/>
    <w:basedOn w:val="afff5"/>
    <w:qFormat/>
    <w:rsid w:val="00255462"/>
    <w:pPr>
      <w:widowControl w:val="0"/>
      <w:ind w:left="34" w:firstLine="420"/>
      <w:jc w:val="center"/>
      <w:textAlignment w:val="center"/>
    </w:pPr>
    <w:rPr>
      <w:rFonts w:ascii="Times New Roman" w:hAnsi="Times New Roman"/>
      <w:iCs/>
      <w:color w:val="000000"/>
      <w:lang w:val="en-US" w:eastAsia="zh-CN"/>
    </w:rPr>
  </w:style>
  <w:style w:type="paragraph" w:customStyle="1" w:styleId="3fe">
    <w:name w:val="正文文本3"/>
    <w:basedOn w:val="afff"/>
    <w:uiPriority w:val="99"/>
    <w:qFormat/>
    <w:rsid w:val="00255462"/>
    <w:pPr>
      <w:tabs>
        <w:tab w:val="left" w:pos="180"/>
      </w:tabs>
      <w:spacing w:before="120" w:after="290" w:line="377" w:lineRule="auto"/>
      <w:ind w:firstLine="420"/>
    </w:pPr>
    <w:rPr>
      <w:rFonts w:ascii="宋体" w:hAnsi="宋体"/>
      <w:color w:val="000000"/>
      <w:sz w:val="18"/>
      <w:szCs w:val="20"/>
      <w:lang w:bidi="ar-SA"/>
    </w:rPr>
  </w:style>
  <w:style w:type="paragraph" w:customStyle="1" w:styleId="1fffff0">
    <w:name w:val="列表1"/>
    <w:basedOn w:val="afff"/>
    <w:qFormat/>
    <w:rsid w:val="00255462"/>
    <w:pPr>
      <w:widowControl w:val="0"/>
      <w:spacing w:before="60" w:after="60"/>
      <w:ind w:leftChars="100" w:left="240" w:firstLine="420"/>
      <w:jc w:val="both"/>
    </w:pPr>
    <w:rPr>
      <w:rFonts w:ascii="宋体" w:hAnsi="宋体"/>
      <w:color w:val="000000"/>
      <w:kern w:val="2"/>
      <w:sz w:val="24"/>
      <w:szCs w:val="20"/>
      <w:lang w:eastAsia="zh-CN" w:bidi="ar-SA"/>
    </w:rPr>
  </w:style>
  <w:style w:type="paragraph" w:customStyle="1" w:styleId="affffffffffffffffffffffffffffffffff8">
    <w:name w:val="图片"/>
    <w:basedOn w:val="afff"/>
    <w:next w:val="afff"/>
    <w:qFormat/>
    <w:rsid w:val="00255462"/>
    <w:pPr>
      <w:widowControl w:val="0"/>
      <w:adjustRightInd w:val="0"/>
      <w:ind w:firstLine="420"/>
      <w:jc w:val="center"/>
      <w:textAlignment w:val="baseline"/>
    </w:pPr>
    <w:rPr>
      <w:rFonts w:ascii="Times New Roman" w:hAnsi="Times New Roman"/>
      <w:color w:val="000000"/>
      <w:sz w:val="28"/>
      <w:szCs w:val="20"/>
      <w:lang w:eastAsia="zh-CN" w:bidi="ar-SA"/>
    </w:rPr>
  </w:style>
  <w:style w:type="paragraph" w:customStyle="1" w:styleId="2h2Level2TopicHeadingHD2Heading2HiddenHeading2">
    <w:name w:val="样式 标题 2h2Level 2 Topic HeadingHD2Heading 2 HiddenHeading 2 ..."/>
    <w:basedOn w:val="11"/>
    <w:qFormat/>
    <w:rsid w:val="00255462"/>
    <w:pPr>
      <w:keepLines/>
      <w:widowControl w:val="0"/>
      <w:numPr>
        <w:numId w:val="41"/>
      </w:numPr>
      <w:tabs>
        <w:tab w:val="clear" w:pos="1320"/>
        <w:tab w:val="left" w:pos="425"/>
      </w:tabs>
      <w:spacing w:before="340" w:after="330" w:line="578" w:lineRule="auto"/>
      <w:ind w:left="425" w:hanging="425"/>
      <w:jc w:val="both"/>
    </w:pPr>
    <w:rPr>
      <w:rFonts w:ascii="Times New Roman" w:hAnsi="Times New Roman"/>
      <w:kern w:val="44"/>
      <w:sz w:val="44"/>
      <w:szCs w:val="36"/>
      <w:lang w:val="en-US" w:eastAsia="zh-CN" w:bidi="ar-SA"/>
    </w:rPr>
  </w:style>
  <w:style w:type="paragraph" w:customStyle="1" w:styleId="affffffffffffffffffffffffffffffffff9">
    <w:name w:val="标准段落"/>
    <w:basedOn w:val="afff"/>
    <w:qFormat/>
    <w:rsid w:val="00255462"/>
    <w:pPr>
      <w:widowControl w:val="0"/>
      <w:spacing w:after="120"/>
      <w:ind w:left="180" w:firstLineChars="200" w:firstLine="454"/>
      <w:jc w:val="both"/>
    </w:pPr>
    <w:rPr>
      <w:rFonts w:ascii="宋体" w:eastAsia="楷体_GB2312" w:hAnsi="宋体"/>
      <w:color w:val="000000"/>
      <w:kern w:val="2"/>
      <w:sz w:val="24"/>
      <w:szCs w:val="20"/>
      <w:lang w:eastAsia="zh-CN" w:bidi="ar-SA"/>
    </w:rPr>
  </w:style>
  <w:style w:type="paragraph" w:customStyle="1" w:styleId="Subtitulo">
    <w:name w:val="Subtitulo"/>
    <w:basedOn w:val="afff"/>
    <w:next w:val="afff"/>
    <w:qFormat/>
    <w:rsid w:val="00255462"/>
    <w:pPr>
      <w:keepNext/>
      <w:keepLines/>
      <w:overflowPunct w:val="0"/>
      <w:autoSpaceDE w:val="0"/>
      <w:autoSpaceDN w:val="0"/>
      <w:adjustRightInd w:val="0"/>
      <w:spacing w:before="40" w:line="240" w:lineRule="atLeast"/>
      <w:jc w:val="both"/>
    </w:pPr>
    <w:rPr>
      <w:rFonts w:ascii="Helvetica" w:eastAsia="PMingLiU" w:hAnsi="Helvetica"/>
      <w:b/>
      <w:sz w:val="24"/>
      <w:szCs w:val="20"/>
      <w:lang w:eastAsia="zh-TW" w:bidi="ar-SA"/>
    </w:rPr>
  </w:style>
  <w:style w:type="paragraph" w:customStyle="1" w:styleId="85">
    <w:name w:val="题注8"/>
    <w:basedOn w:val="afff"/>
    <w:qFormat/>
    <w:rsid w:val="00255462"/>
    <w:pPr>
      <w:widowControl w:val="0"/>
      <w:suppressLineNumbers/>
      <w:suppressAutoHyphens/>
      <w:spacing w:before="120" w:after="120"/>
      <w:ind w:firstLine="420"/>
      <w:jc w:val="both"/>
    </w:pPr>
    <w:rPr>
      <w:rFonts w:ascii="Times New Roman" w:hAnsi="Times New Roman" w:cs="Tahoma"/>
      <w:i/>
      <w:iCs/>
      <w:color w:val="000000"/>
      <w:kern w:val="1"/>
      <w:sz w:val="24"/>
      <w:lang w:eastAsia="ar-SA" w:bidi="ar-SA"/>
    </w:rPr>
  </w:style>
  <w:style w:type="paragraph" w:customStyle="1" w:styleId="xl416">
    <w:name w:val="xl416"/>
    <w:basedOn w:val="afff"/>
    <w:qFormat/>
    <w:rsid w:val="00255462"/>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ind w:firstLineChars="236" w:firstLine="566"/>
      <w:jc w:val="center"/>
    </w:pPr>
    <w:rPr>
      <w:rFonts w:ascii="宋体" w:hAnsi="宋体" w:cs="宋体"/>
      <w:b/>
      <w:bCs/>
      <w:color w:val="000000"/>
      <w:sz w:val="20"/>
      <w:szCs w:val="20"/>
      <w:lang w:eastAsia="zh-CN" w:bidi="ar-SA"/>
    </w:rPr>
  </w:style>
  <w:style w:type="paragraph" w:customStyle="1" w:styleId="StyleStyleListBullet2After6ptNotBold">
    <w:name w:val="Style Style List Bullet 2 + After:  6 pt + Not Bold"/>
    <w:basedOn w:val="afff"/>
    <w:qFormat/>
    <w:rsid w:val="00255462"/>
    <w:pPr>
      <w:tabs>
        <w:tab w:val="left" w:pos="900"/>
      </w:tabs>
      <w:spacing w:after="120" w:line="300" w:lineRule="auto"/>
      <w:ind w:left="900" w:hanging="420"/>
    </w:pPr>
    <w:rPr>
      <w:rFonts w:ascii="Times" w:hAnsi="Times" w:cs="宋体"/>
      <w:color w:val="000000"/>
      <w:spacing w:val="24"/>
      <w:sz w:val="24"/>
      <w:lang w:eastAsia="zh-CN" w:bidi="ar-SA"/>
    </w:rPr>
  </w:style>
  <w:style w:type="paragraph" w:customStyle="1" w:styleId="subhead2">
    <w:name w:val="subhead 2"/>
    <w:qFormat/>
    <w:rsid w:val="00255462"/>
    <w:pPr>
      <w:spacing w:line="260" w:lineRule="exact"/>
    </w:pPr>
    <w:rPr>
      <w:rFonts w:ascii="Futura Hv" w:hAnsi="Futura Hv"/>
      <w:sz w:val="22"/>
    </w:rPr>
  </w:style>
  <w:style w:type="paragraph" w:customStyle="1" w:styleId="affffffffffffffffffffffffffffffffffa">
    <w:name w:val="表正文中"/>
    <w:qFormat/>
    <w:rsid w:val="00255462"/>
    <w:pPr>
      <w:jc w:val="center"/>
    </w:pPr>
    <w:rPr>
      <w:rFonts w:ascii="Arial" w:hAnsi="Arial"/>
      <w:kern w:val="2"/>
      <w:sz w:val="18"/>
      <w:szCs w:val="24"/>
    </w:rPr>
  </w:style>
  <w:style w:type="paragraph" w:customStyle="1" w:styleId="06-sinobest-">
    <w:name w:val="06-sinobest-正文"/>
    <w:basedOn w:val="afff"/>
    <w:qFormat/>
    <w:rsid w:val="00255462"/>
    <w:pPr>
      <w:widowControl w:val="0"/>
      <w:spacing w:beforeLines="50" w:before="156" w:afterLines="50" w:after="156" w:line="420" w:lineRule="exact"/>
      <w:ind w:firstLineChars="200" w:firstLine="480"/>
      <w:jc w:val="both"/>
    </w:pPr>
    <w:rPr>
      <w:rFonts w:ascii="Times New Roman" w:hAnsi="Times New Roman"/>
      <w:color w:val="000000"/>
      <w:kern w:val="2"/>
      <w:sz w:val="24"/>
      <w:lang w:eastAsia="zh-CN" w:bidi="ar-SA"/>
    </w:rPr>
  </w:style>
  <w:style w:type="paragraph" w:customStyle="1" w:styleId="4h4heading4H4PIM444headingsect1234RefHeadin10">
    <w:name w:val="样式 标题 4h4heading 4H4PIM 444headingsect 1.2.3.4Ref Headin...1"/>
    <w:basedOn w:val="4"/>
    <w:qFormat/>
    <w:rsid w:val="00255462"/>
    <w:pPr>
      <w:keepLines/>
      <w:widowControl w:val="0"/>
      <w:numPr>
        <w:ilvl w:val="0"/>
        <w:numId w:val="0"/>
      </w:numPr>
      <w:tabs>
        <w:tab w:val="left" w:pos="862"/>
      </w:tabs>
      <w:spacing w:before="280" w:after="290" w:line="377" w:lineRule="auto"/>
      <w:ind w:left="864" w:hanging="864"/>
      <w:jc w:val="both"/>
    </w:pPr>
    <w:rPr>
      <w:rFonts w:ascii="Arial" w:hAnsi="Arial" w:cs="宋体"/>
      <w:bCs w:val="0"/>
      <w:color w:val="000000"/>
      <w:kern w:val="2"/>
      <w:sz w:val="28"/>
      <w:lang w:val="en-US" w:eastAsia="zh-CN" w:bidi="ar-SA"/>
    </w:rPr>
  </w:style>
  <w:style w:type="paragraph" w:customStyle="1" w:styleId="affffffffffffffffffffffffffffffffffb">
    <w:name w:val="图编号"/>
    <w:basedOn w:val="afff"/>
    <w:qFormat/>
    <w:rsid w:val="00255462"/>
    <w:pPr>
      <w:widowControl w:val="0"/>
      <w:spacing w:before="280" w:after="290"/>
      <w:ind w:left="4478" w:hanging="1418"/>
      <w:jc w:val="both"/>
    </w:pPr>
    <w:rPr>
      <w:rFonts w:ascii="Times New Roman" w:hAnsi="Times New Roman"/>
      <w:color w:val="000000"/>
      <w:kern w:val="2"/>
      <w:sz w:val="24"/>
      <w:szCs w:val="20"/>
      <w:lang w:eastAsia="zh-CN" w:bidi="ar-SA"/>
    </w:rPr>
  </w:style>
  <w:style w:type="paragraph" w:customStyle="1" w:styleId="AINDENTEDPARA">
    <w:name w:val="A INDENTED PARA"/>
    <w:basedOn w:val="afff"/>
    <w:qFormat/>
    <w:rsid w:val="00255462"/>
    <w:pPr>
      <w:spacing w:before="-1" w:after="-1"/>
      <w:ind w:left="331" w:right="144" w:firstLine="480"/>
    </w:pPr>
    <w:rPr>
      <w:rFonts w:ascii="Book Antiqua" w:hAnsi="Book Antiqua"/>
      <w:color w:val="000000"/>
      <w:sz w:val="22"/>
      <w:szCs w:val="20"/>
      <w:lang w:eastAsia="zh-CN" w:bidi="ar-SA"/>
    </w:rPr>
  </w:style>
  <w:style w:type="paragraph" w:customStyle="1" w:styleId="affffffffffffffffffffffffffffffffffc">
    <w:name w:val="首行缩进"/>
    <w:basedOn w:val="afff"/>
    <w:qFormat/>
    <w:rsid w:val="00255462"/>
    <w:pPr>
      <w:spacing w:before="-1" w:after="-1"/>
      <w:ind w:firstLineChars="200" w:firstLine="200"/>
    </w:pPr>
    <w:rPr>
      <w:rFonts w:ascii="宋体" w:hAnsi="Times New Roman"/>
      <w:color w:val="000000"/>
      <w:sz w:val="24"/>
      <w:szCs w:val="20"/>
      <w:lang w:eastAsia="zh-CN" w:bidi="ar-SA"/>
    </w:rPr>
  </w:style>
  <w:style w:type="paragraph" w:customStyle="1" w:styleId="2fffff6">
    <w:name w:val="正文字缩2字"/>
    <w:basedOn w:val="afff"/>
    <w:qFormat/>
    <w:rsid w:val="00255462"/>
    <w:pPr>
      <w:widowControl w:val="0"/>
      <w:spacing w:before="60" w:after="60"/>
      <w:ind w:leftChars="200" w:left="200" w:firstLineChars="200" w:firstLine="200"/>
      <w:jc w:val="both"/>
    </w:pPr>
    <w:rPr>
      <w:rFonts w:ascii="Times New Roman" w:hAnsi="Times New Roman"/>
      <w:color w:val="000000"/>
      <w:kern w:val="2"/>
      <w:sz w:val="24"/>
      <w:lang w:eastAsia="zh-CN" w:bidi="ar-SA"/>
    </w:rPr>
  </w:style>
  <w:style w:type="paragraph" w:customStyle="1" w:styleId="5f9">
    <w:name w:val="图中文字5"/>
    <w:qFormat/>
    <w:rsid w:val="00255462"/>
    <w:pPr>
      <w:adjustRightInd w:val="0"/>
      <w:snapToGrid w:val="0"/>
      <w:spacing w:before="280" w:after="290" w:line="200" w:lineRule="exact"/>
    </w:pPr>
    <w:rPr>
      <w:rFonts w:ascii="宋体" w:hAnsi="Times New Roman"/>
      <w:spacing w:val="-16"/>
      <w:kern w:val="2"/>
      <w:sz w:val="18"/>
      <w:szCs w:val="18"/>
    </w:rPr>
  </w:style>
  <w:style w:type="paragraph" w:customStyle="1" w:styleId="ANNEX">
    <w:name w:val="ANNEX"/>
    <w:basedOn w:val="afff"/>
    <w:next w:val="afff"/>
    <w:qFormat/>
    <w:rsid w:val="00255462"/>
    <w:pPr>
      <w:keepNext/>
      <w:pageBreakBefore/>
      <w:overflowPunct w:val="0"/>
      <w:autoSpaceDE w:val="0"/>
      <w:autoSpaceDN w:val="0"/>
      <w:adjustRightInd w:val="0"/>
      <w:spacing w:after="760" w:line="310" w:lineRule="exact"/>
      <w:jc w:val="center"/>
      <w:textAlignment w:val="baseline"/>
      <w:outlineLvl w:val="0"/>
    </w:pPr>
    <w:rPr>
      <w:rFonts w:ascii="Arial" w:hAnsi="Arial" w:cs="Angsana New"/>
      <w:b/>
      <w:sz w:val="28"/>
      <w:szCs w:val="20"/>
      <w:lang w:val="en-GB" w:eastAsia="zh-CN" w:bidi="ar-SA"/>
    </w:rPr>
  </w:style>
  <w:style w:type="paragraph" w:customStyle="1" w:styleId="514">
    <w:name w:val="样式 标题 5 + 段前: 1 行"/>
    <w:basedOn w:val="afff"/>
    <w:qFormat/>
    <w:rsid w:val="00255462"/>
    <w:pPr>
      <w:widowControl w:val="0"/>
      <w:ind w:firstLine="420"/>
      <w:jc w:val="both"/>
    </w:pPr>
    <w:rPr>
      <w:rFonts w:ascii="宋体" w:eastAsia="仿宋_GB2312" w:hAnsi="宋体"/>
      <w:color w:val="000000"/>
      <w:kern w:val="2"/>
      <w:sz w:val="24"/>
      <w:lang w:eastAsia="zh-CN" w:bidi="ar-SA"/>
    </w:rPr>
  </w:style>
  <w:style w:type="paragraph" w:customStyle="1" w:styleId="xl39">
    <w:name w:val="xl39"/>
    <w:basedOn w:val="afff"/>
    <w:qFormat/>
    <w:rsid w:val="00255462"/>
    <w:pPr>
      <w:pBdr>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jc w:val="center"/>
      <w:textAlignment w:val="top"/>
    </w:pPr>
    <w:rPr>
      <w:rFonts w:ascii="Arial" w:hAnsi="Arial" w:cs="Arial"/>
      <w:szCs w:val="21"/>
      <w:lang w:eastAsia="zh-CN" w:bidi="ar-SA"/>
    </w:rPr>
  </w:style>
  <w:style w:type="paragraph" w:customStyle="1" w:styleId="CharCharChar1CharCharCharChar3">
    <w:name w:val="Char Char Char1 Char Char Char Char3"/>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ALTZ1Char4">
    <w:name w:val="样式 正文缩进表正文正文非缩进ALT+Z四号特点段1正文不缩进特点 Char水上软件标题4正文（首行缩进两..."/>
    <w:basedOn w:val="afff"/>
    <w:qFormat/>
    <w:rsid w:val="00255462"/>
    <w:pPr>
      <w:tabs>
        <w:tab w:val="left" w:pos="907"/>
      </w:tabs>
      <w:spacing w:before="-1" w:after="-1"/>
      <w:ind w:left="907" w:firstLineChars="236" w:hanging="619"/>
    </w:pPr>
    <w:rPr>
      <w:rFonts w:ascii="宋体" w:hAnsi="宋体" w:cs="宋体"/>
      <w:color w:val="000000"/>
      <w:sz w:val="24"/>
      <w:szCs w:val="20"/>
      <w:lang w:eastAsia="zh-CN" w:bidi="ar-SA"/>
    </w:rPr>
  </w:style>
  <w:style w:type="paragraph" w:customStyle="1" w:styleId="affffffffffffffffffffffffffffffffffd">
    <w:name w:val="目录标题"/>
    <w:basedOn w:val="afff"/>
    <w:next w:val="afffffffffffffffe"/>
    <w:qFormat/>
    <w:rsid w:val="00255462"/>
    <w:pPr>
      <w:widowControl w:val="0"/>
      <w:spacing w:before="120" w:after="120" w:line="312" w:lineRule="atLeast"/>
      <w:ind w:firstLine="420"/>
      <w:jc w:val="center"/>
      <w:textAlignment w:val="baseline"/>
    </w:pPr>
    <w:rPr>
      <w:rFonts w:ascii="Times New Roman" w:hAnsi="Times New Roman"/>
      <w:color w:val="000000"/>
      <w:sz w:val="24"/>
      <w:szCs w:val="20"/>
      <w:lang w:eastAsia="zh-CN" w:bidi="ar-SA"/>
    </w:rPr>
  </w:style>
  <w:style w:type="paragraph" w:customStyle="1" w:styleId="affffffff2">
    <w:name w:val="正文(首行缩进)"/>
    <w:basedOn w:val="afff"/>
    <w:link w:val="Charf2"/>
    <w:qFormat/>
    <w:rsid w:val="00255462"/>
    <w:pPr>
      <w:widowControl w:val="0"/>
      <w:ind w:firstLineChars="200" w:firstLine="200"/>
      <w:jc w:val="both"/>
    </w:pPr>
    <w:rPr>
      <w:rFonts w:ascii="Arial Narrow" w:eastAsia="楷体_GB2312" w:hAnsi="Arial Narrow"/>
      <w:color w:val="000000"/>
      <w:sz w:val="24"/>
      <w:lang w:eastAsia="zh-CN" w:bidi="ar-SA"/>
    </w:rPr>
  </w:style>
  <w:style w:type="paragraph" w:customStyle="1" w:styleId="xl207">
    <w:name w:val="xl207"/>
    <w:basedOn w:val="afff"/>
    <w:qFormat/>
    <w:rsid w:val="00255462"/>
    <w:pPr>
      <w:pBdr>
        <w:top w:val="single" w:sz="4" w:space="0" w:color="auto"/>
        <w:left w:val="single" w:sz="8"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afffffffff0">
    <w:name w:val="正文首行缩进（绿盟科技）"/>
    <w:basedOn w:val="afffffffffffffb"/>
    <w:link w:val="Charfe"/>
    <w:qFormat/>
    <w:rsid w:val="00255462"/>
    <w:pPr>
      <w:spacing w:after="50"/>
      <w:ind w:firstLineChars="200" w:firstLine="200"/>
    </w:pPr>
    <w:rPr>
      <w:rFonts w:ascii="Calibri" w:hAnsi="Calibri"/>
      <w:szCs w:val="20"/>
    </w:rPr>
  </w:style>
  <w:style w:type="paragraph" w:customStyle="1" w:styleId="StyleStyleStyleStyleStyleStyleHeading7PIM7Cente">
    <w:name w:val="样式 样式 Style Style Style Style Style Style Heading 7PIM 7 + Cente..."/>
    <w:basedOn w:val="afff"/>
    <w:qFormat/>
    <w:rsid w:val="00255462"/>
    <w:pPr>
      <w:keepNext/>
      <w:keepLines/>
      <w:widowControl w:val="0"/>
      <w:numPr>
        <w:numId w:val="96"/>
      </w:numPr>
      <w:tabs>
        <w:tab w:val="clear" w:pos="0"/>
        <w:tab w:val="left" w:pos="360"/>
      </w:tabs>
      <w:spacing w:before="120"/>
      <w:jc w:val="center"/>
      <w:outlineLvl w:val="6"/>
    </w:pPr>
    <w:rPr>
      <w:rFonts w:ascii="Tahoma" w:hAnsi="Tahoma" w:cs="宋体"/>
      <w:b/>
      <w:color w:val="000000"/>
      <w:kern w:val="2"/>
      <w:sz w:val="18"/>
      <w:szCs w:val="18"/>
      <w:lang w:eastAsia="zh-CN" w:bidi="ar-SA"/>
    </w:rPr>
  </w:style>
  <w:style w:type="paragraph" w:customStyle="1" w:styleId="affffffffffffffffffffffffffffffffffe">
    <w:name w:val="附录标题"/>
    <w:basedOn w:val="affffe"/>
    <w:next w:val="afff"/>
    <w:qFormat/>
    <w:rsid w:val="00255462"/>
    <w:pPr>
      <w:widowControl w:val="0"/>
      <w:tabs>
        <w:tab w:val="left" w:pos="852"/>
      </w:tabs>
      <w:adjustRightInd w:val="0"/>
      <w:spacing w:before="120" w:after="120" w:line="240" w:lineRule="auto"/>
      <w:ind w:left="852" w:hanging="432"/>
      <w:jc w:val="left"/>
      <w:textAlignment w:val="baseline"/>
      <w:outlineLvl w:val="9"/>
    </w:pPr>
    <w:rPr>
      <w:rFonts w:ascii="宋体" w:eastAsia="黑体" w:hAnsi="Times New Roman" w:cs="Arial"/>
      <w:bCs w:val="0"/>
      <w:color w:val="000000"/>
      <w:spacing w:val="20"/>
      <w:kern w:val="0"/>
      <w:sz w:val="36"/>
      <w:szCs w:val="20"/>
      <w:lang w:val="en-US" w:eastAsia="zh-CN"/>
    </w:rPr>
  </w:style>
  <w:style w:type="paragraph" w:customStyle="1" w:styleId="4H4h4PIM4h41H41H42H43H44H45H46H47H48H49">
    <w:name w:val="样式 标题 4H4h4PIM 4h41第三层条H41H42H43H44H45H46H47H48H49..."/>
    <w:basedOn w:val="4"/>
    <w:qFormat/>
    <w:rsid w:val="00255462"/>
    <w:pPr>
      <w:keepLines/>
      <w:widowControl w:val="0"/>
      <w:numPr>
        <w:ilvl w:val="0"/>
        <w:numId w:val="0"/>
      </w:numPr>
      <w:tabs>
        <w:tab w:val="left" w:pos="2100"/>
        <w:tab w:val="left" w:pos="2880"/>
      </w:tabs>
      <w:spacing w:before="60" w:line="400" w:lineRule="exact"/>
      <w:ind w:left="2100" w:rightChars="100" w:right="100" w:hanging="420"/>
      <w:jc w:val="both"/>
    </w:pPr>
    <w:rPr>
      <w:rFonts w:ascii="Arial" w:hAnsi="Arial"/>
      <w:color w:val="000000"/>
      <w:spacing w:val="10"/>
      <w:sz w:val="28"/>
      <w:szCs w:val="20"/>
      <w:lang w:val="en-US" w:eastAsia="zh-CN" w:bidi="ar-SA"/>
    </w:rPr>
  </w:style>
  <w:style w:type="paragraph" w:customStyle="1" w:styleId="GB231226">
    <w:name w:val="样式 仿宋_GB2312 四号 行距: 固定值 26 磅"/>
    <w:basedOn w:val="afff"/>
    <w:qFormat/>
    <w:rsid w:val="00255462"/>
    <w:pPr>
      <w:widowControl w:val="0"/>
      <w:adjustRightInd w:val="0"/>
      <w:spacing w:before="280" w:after="290" w:line="520" w:lineRule="exact"/>
      <w:ind w:firstLine="420"/>
      <w:jc w:val="both"/>
      <w:textAlignment w:val="baseline"/>
    </w:pPr>
    <w:rPr>
      <w:rFonts w:ascii="Times New Roman" w:eastAsia="仿宋_GB2312" w:hAnsi="Times New Roman" w:cs="宋体"/>
      <w:color w:val="000000"/>
      <w:sz w:val="28"/>
      <w:szCs w:val="28"/>
      <w:lang w:eastAsia="zh-CN" w:bidi="ar-SA"/>
    </w:rPr>
  </w:style>
  <w:style w:type="paragraph" w:customStyle="1" w:styleId="Bullet22540630">
    <w:name w:val="样式 Bullet2 + 粉红 段前: 2.54 厘米 首行缩进:  0.63 厘米 段前: 0 磅"/>
    <w:basedOn w:val="Bullet2"/>
    <w:qFormat/>
    <w:rsid w:val="00255462"/>
    <w:pPr>
      <w:widowControl/>
      <w:tabs>
        <w:tab w:val="left" w:pos="720"/>
        <w:tab w:val="left" w:pos="1080"/>
      </w:tabs>
      <w:spacing w:line="360" w:lineRule="auto"/>
      <w:ind w:firstLine="360"/>
    </w:pPr>
    <w:rPr>
      <w:rFonts w:ascii="Times New Roman" w:cs="Times New Roman"/>
      <w:color w:val="000000"/>
      <w:sz w:val="24"/>
      <w:szCs w:val="24"/>
      <w:lang w:val="en-GB" w:eastAsia="en-US"/>
    </w:rPr>
  </w:style>
  <w:style w:type="paragraph" w:customStyle="1" w:styleId="ddddd">
    <w:name w:val="ddddd"/>
    <w:basedOn w:val="afff"/>
    <w:qFormat/>
    <w:rsid w:val="00255462"/>
    <w:pPr>
      <w:pageBreakBefore/>
      <w:widowControl w:val="0"/>
      <w:spacing w:line="240" w:lineRule="auto"/>
      <w:jc w:val="both"/>
    </w:pPr>
    <w:rPr>
      <w:rFonts w:ascii="Tahoma" w:hAnsi="Tahoma"/>
      <w:kern w:val="2"/>
      <w:sz w:val="24"/>
      <w:szCs w:val="20"/>
      <w:lang w:eastAsia="zh-CN" w:bidi="ar-SA"/>
    </w:rPr>
  </w:style>
  <w:style w:type="paragraph" w:customStyle="1" w:styleId="NewNewNewNewNewNewNewNewNewNewNewNew">
    <w:name w:val="正文 New New New New New New New New New New New New"/>
    <w:qFormat/>
    <w:rsid w:val="00255462"/>
    <w:pPr>
      <w:widowControl w:val="0"/>
      <w:spacing w:before="-1" w:after="-1" w:line="360" w:lineRule="auto"/>
      <w:ind w:firstLine="480"/>
      <w:jc w:val="both"/>
    </w:pPr>
    <w:rPr>
      <w:rFonts w:ascii="Arial Unicode MS" w:hAnsi="Arial Unicode MS"/>
      <w:kern w:val="2"/>
      <w:sz w:val="21"/>
      <w:szCs w:val="24"/>
    </w:rPr>
  </w:style>
  <w:style w:type="paragraph" w:customStyle="1" w:styleId="zzLc6">
    <w:name w:val="zzLc6"/>
    <w:basedOn w:val="afff"/>
    <w:next w:val="afff"/>
    <w:qFormat/>
    <w:rsid w:val="00255462"/>
    <w:pPr>
      <w:overflowPunct w:val="0"/>
      <w:autoSpaceDE w:val="0"/>
      <w:autoSpaceDN w:val="0"/>
      <w:adjustRightInd w:val="0"/>
      <w:spacing w:after="240" w:line="230" w:lineRule="atLeast"/>
      <w:textAlignment w:val="baseline"/>
    </w:pPr>
    <w:rPr>
      <w:rFonts w:ascii="Arial" w:hAnsi="Arial" w:cs="Angsana New"/>
      <w:sz w:val="20"/>
      <w:szCs w:val="20"/>
      <w:lang w:val="en-GB" w:eastAsia="zh-CN" w:bidi="ar-SA"/>
    </w:rPr>
  </w:style>
  <w:style w:type="paragraph" w:customStyle="1" w:styleId="GB2312152">
    <w:name w:val="样式 仿宋_GB2312 小四 行距: 1.5 倍行距"/>
    <w:basedOn w:val="afff"/>
    <w:qFormat/>
    <w:rsid w:val="00255462"/>
    <w:pPr>
      <w:widowControl w:val="0"/>
      <w:ind w:firstLine="420"/>
      <w:jc w:val="both"/>
    </w:pPr>
    <w:rPr>
      <w:rFonts w:ascii="仿宋_GB2312" w:eastAsia="仿宋_GB2312" w:hAnsi="宋体" w:hint="eastAsia"/>
      <w:color w:val="000000"/>
      <w:sz w:val="24"/>
      <w:szCs w:val="20"/>
      <w:lang w:eastAsia="zh-CN" w:bidi="ar-SA"/>
    </w:rPr>
  </w:style>
  <w:style w:type="paragraph" w:customStyle="1" w:styleId="Pa0">
    <w:name w:val="Pa0"/>
    <w:basedOn w:val="afff"/>
    <w:next w:val="afff"/>
    <w:qFormat/>
    <w:rsid w:val="00255462"/>
    <w:pPr>
      <w:widowControl w:val="0"/>
      <w:autoSpaceDE w:val="0"/>
      <w:autoSpaceDN w:val="0"/>
      <w:adjustRightInd w:val="0"/>
      <w:spacing w:before="280" w:after="290" w:line="241" w:lineRule="atLeast"/>
      <w:ind w:firstLine="420"/>
    </w:pPr>
    <w:rPr>
      <w:rFonts w:ascii="HelveticaNeueLT Std Med" w:eastAsia="HelveticaNeueLT Std Med" w:hAnsi="Times New Roman"/>
      <w:color w:val="000000"/>
      <w:sz w:val="24"/>
      <w:lang w:eastAsia="zh-CN" w:bidi="ar-SA"/>
    </w:rPr>
  </w:style>
  <w:style w:type="paragraph" w:customStyle="1" w:styleId="CharChar5Char">
    <w:name w:val="Char Char5 Char"/>
    <w:basedOn w:val="afff"/>
    <w:qFormat/>
    <w:rsid w:val="00255462"/>
    <w:pPr>
      <w:spacing w:before="280" w:after="160" w:line="240" w:lineRule="exact"/>
      <w:ind w:firstLine="420"/>
    </w:pPr>
    <w:rPr>
      <w:rFonts w:ascii="宋体" w:eastAsia="Times New Roman" w:hAnsi="宋体" w:cs="Verdana"/>
      <w:b/>
      <w:color w:val="000000"/>
      <w:sz w:val="24"/>
      <w:szCs w:val="20"/>
      <w:lang w:bidi="ar-SA"/>
    </w:rPr>
  </w:style>
  <w:style w:type="paragraph" w:customStyle="1" w:styleId="l13">
    <w:name w:val="l13"/>
    <w:basedOn w:val="afff"/>
    <w:qFormat/>
    <w:rsid w:val="00255462"/>
    <w:pPr>
      <w:spacing w:before="100" w:beforeAutospacing="1" w:after="100" w:afterAutospacing="1" w:line="312" w:lineRule="auto"/>
      <w:ind w:firstLine="420"/>
    </w:pPr>
    <w:rPr>
      <w:rFonts w:ascii="宋体" w:hAnsi="宋体" w:cs="宋体"/>
      <w:color w:val="000000"/>
      <w:sz w:val="24"/>
      <w:lang w:eastAsia="zh-CN" w:bidi="ar-SA"/>
    </w:rPr>
  </w:style>
  <w:style w:type="paragraph" w:customStyle="1" w:styleId="afffffffffffffffffffffffffffffffffff">
    <w:name w:val="标书目录"/>
    <w:basedOn w:val="afff"/>
    <w:qFormat/>
    <w:rsid w:val="00255462"/>
    <w:pPr>
      <w:widowControl w:val="0"/>
      <w:ind w:firstLine="420"/>
      <w:jc w:val="center"/>
    </w:pPr>
    <w:rPr>
      <w:rFonts w:ascii="Times New Roman" w:hAnsi="Times New Roman" w:cs="宋体"/>
      <w:b/>
      <w:bCs/>
      <w:color w:val="000000"/>
      <w:kern w:val="2"/>
      <w:sz w:val="48"/>
      <w:szCs w:val="20"/>
      <w:lang w:eastAsia="zh-CN" w:bidi="ar-SA"/>
    </w:rPr>
  </w:style>
  <w:style w:type="paragraph" w:customStyle="1" w:styleId="afffffffffffffffffffffffffffffffffff0">
    <w:name w:val="列名"/>
    <w:basedOn w:val="afff"/>
    <w:qFormat/>
    <w:rsid w:val="00255462"/>
    <w:pPr>
      <w:widowControl w:val="0"/>
      <w:autoSpaceDE w:val="0"/>
      <w:autoSpaceDN w:val="0"/>
      <w:adjustRightInd w:val="0"/>
      <w:ind w:firstLine="420"/>
      <w:jc w:val="both"/>
    </w:pPr>
    <w:rPr>
      <w:rFonts w:ascii="Times New Roman" w:eastAsia="仿宋_GB2312" w:hAnsi="Times New Roman"/>
      <w:b/>
      <w:color w:val="000000"/>
      <w:sz w:val="18"/>
      <w:szCs w:val="20"/>
      <w:lang w:eastAsia="zh-CN" w:bidi="ar-SA"/>
    </w:rPr>
  </w:style>
  <w:style w:type="paragraph" w:customStyle="1" w:styleId="CharCharChar1CharCharCharCharCharCharCharCharCharCharCharCharCharCharChar">
    <w:name w:val="Char Char Char1 Char Char Char Char Char Char Char Char Char Char Char Char Char Char Char"/>
    <w:basedOn w:val="afff"/>
    <w:qFormat/>
    <w:rsid w:val="00255462"/>
    <w:pPr>
      <w:spacing w:before="-1" w:after="160" w:line="240" w:lineRule="exact"/>
      <w:ind w:firstLine="480"/>
    </w:pPr>
    <w:rPr>
      <w:rFonts w:ascii="Verdana" w:hAnsi="Verdana"/>
      <w:color w:val="000000"/>
      <w:sz w:val="20"/>
      <w:szCs w:val="20"/>
      <w:lang w:bidi="ar-SA"/>
    </w:rPr>
  </w:style>
  <w:style w:type="paragraph" w:customStyle="1" w:styleId="3Heading3-oldh3ISO2L3heading33rdlevel3H3Leve">
    <w:name w:val="样式 标题 3Heading 3 - oldh3ISO2L3heading 33rd level3H3Leve..."/>
    <w:basedOn w:val="31"/>
    <w:qFormat/>
    <w:rsid w:val="00255462"/>
    <w:pPr>
      <w:keepLines/>
      <w:widowControl w:val="0"/>
      <w:tabs>
        <w:tab w:val="left" w:pos="2160"/>
      </w:tabs>
      <w:spacing w:before="0" w:after="0"/>
      <w:ind w:left="737" w:hanging="737"/>
    </w:pPr>
    <w:rPr>
      <w:rFonts w:ascii="宋体" w:hAnsi="宋体" w:cs="宋体"/>
      <w:color w:val="000000"/>
      <w:kern w:val="2"/>
      <w:sz w:val="32"/>
      <w:szCs w:val="32"/>
      <w:lang w:val="en-US" w:eastAsia="zh-CN" w:bidi="ar-SA"/>
    </w:rPr>
  </w:style>
  <w:style w:type="paragraph" w:customStyle="1" w:styleId="Table-Bulleted">
    <w:name w:val="Table - Bulleted"/>
    <w:basedOn w:val="afff"/>
    <w:qFormat/>
    <w:rsid w:val="00255462"/>
    <w:pPr>
      <w:numPr>
        <w:numId w:val="97"/>
      </w:numPr>
      <w:tabs>
        <w:tab w:val="clear" w:pos="720"/>
        <w:tab w:val="left" w:pos="360"/>
      </w:tabs>
      <w:adjustRightInd w:val="0"/>
      <w:snapToGrid w:val="0"/>
      <w:spacing w:before="-1" w:after="-1"/>
      <w:ind w:left="0" w:firstLine="0"/>
    </w:pPr>
    <w:rPr>
      <w:rFonts w:ascii="Book Antiqua" w:hAnsi="Book Antiqua"/>
      <w:color w:val="000000"/>
      <w:sz w:val="24"/>
      <w:lang w:eastAsia="zh-CN" w:bidi="ar-SA"/>
    </w:rPr>
  </w:style>
  <w:style w:type="paragraph" w:customStyle="1" w:styleId="09">
    <w:name w:val="无编号标题0"/>
    <w:next w:val="afff"/>
    <w:qFormat/>
    <w:rsid w:val="00255462"/>
    <w:pPr>
      <w:jc w:val="center"/>
    </w:pPr>
    <w:rPr>
      <w:rFonts w:ascii="Times New Roman" w:eastAsia="黑体" w:hAnsi="Times New Roman"/>
      <w:kern w:val="2"/>
      <w:sz w:val="52"/>
      <w:szCs w:val="24"/>
    </w:rPr>
  </w:style>
  <w:style w:type="paragraph" w:customStyle="1" w:styleId="afffffffffffffffffffffffffffffffffff1">
    <w:name w:val="表文字左"/>
    <w:basedOn w:val="afff"/>
    <w:qFormat/>
    <w:rsid w:val="00255462"/>
    <w:pPr>
      <w:widowControl w:val="0"/>
      <w:adjustRightInd w:val="0"/>
      <w:spacing w:before="280" w:after="290" w:line="377" w:lineRule="auto"/>
      <w:ind w:left="-418" w:firstLineChars="200" w:firstLine="200"/>
    </w:pPr>
    <w:rPr>
      <w:rFonts w:ascii="Times New Roman" w:eastAsia="仿宋_GB2312" w:hAnsi="Times New Roman"/>
      <w:color w:val="000000"/>
      <w:kern w:val="2"/>
      <w:sz w:val="24"/>
      <w:szCs w:val="28"/>
      <w:lang w:eastAsia="zh-CN" w:bidi="ar-SA"/>
    </w:rPr>
  </w:style>
  <w:style w:type="paragraph" w:customStyle="1" w:styleId="BMS">
    <w:name w:val="BMS正文"/>
    <w:basedOn w:val="afff"/>
    <w:qFormat/>
    <w:rsid w:val="00255462"/>
    <w:pPr>
      <w:spacing w:before="-1" w:after="-1" w:line="560" w:lineRule="exact"/>
      <w:ind w:firstLineChars="200" w:firstLine="600"/>
    </w:pPr>
    <w:rPr>
      <w:rFonts w:ascii="仿宋_GB2312" w:eastAsia="仿宋_GB2312" w:hAnsi="华文中宋"/>
      <w:color w:val="000000"/>
      <w:sz w:val="30"/>
      <w:szCs w:val="30"/>
      <w:lang w:eastAsia="zh-CN" w:bidi="ar-SA"/>
    </w:rPr>
  </w:style>
  <w:style w:type="paragraph" w:customStyle="1" w:styleId="afffffffffffffffffffffffffffffffffff2">
    <w:name w:val="第一章"/>
    <w:basedOn w:val="11"/>
    <w:qFormat/>
    <w:rsid w:val="00255462"/>
    <w:pPr>
      <w:keepLines/>
      <w:pageBreakBefore/>
      <w:numPr>
        <w:numId w:val="0"/>
      </w:numPr>
      <w:tabs>
        <w:tab w:val="left" w:pos="420"/>
        <w:tab w:val="left" w:pos="900"/>
      </w:tabs>
      <w:spacing w:beforeLines="50" w:before="156" w:afterLines="50" w:after="156"/>
      <w:ind w:left="900" w:hanging="420"/>
      <w:jc w:val="center"/>
    </w:pPr>
    <w:rPr>
      <w:rFonts w:ascii="宋体" w:hAnsi="宋体" w:cs="宋体"/>
      <w:color w:val="000000"/>
      <w:kern w:val="44"/>
      <w:sz w:val="44"/>
      <w:szCs w:val="44"/>
      <w:lang w:val="en-US" w:eastAsia="zh-CN" w:bidi="ar-SA"/>
    </w:rPr>
  </w:style>
  <w:style w:type="paragraph" w:customStyle="1" w:styleId="CharCharCharCharCharCharChar10">
    <w:name w:val="Char Char Char Char Char Char Char10"/>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afffffffffffffffffffffffffffffffffff3">
    <w:name w:val="图文(四号中)"/>
    <w:basedOn w:val="afff"/>
    <w:qFormat/>
    <w:rsid w:val="00255462"/>
    <w:pPr>
      <w:widowControl w:val="0"/>
      <w:spacing w:before="280" w:after="290" w:line="320" w:lineRule="exact"/>
      <w:ind w:firstLine="420"/>
      <w:jc w:val="center"/>
    </w:pPr>
    <w:rPr>
      <w:rFonts w:ascii="Times New Roman" w:eastAsia="仿宋_GB2312" w:hAnsi="Times New Roman"/>
      <w:color w:val="000000"/>
      <w:kern w:val="2"/>
      <w:sz w:val="28"/>
      <w:lang w:eastAsia="zh-CN" w:bidi="ar-SA"/>
    </w:rPr>
  </w:style>
  <w:style w:type="paragraph" w:customStyle="1" w:styleId="1fffff1">
    <w:name w:val="目录1"/>
    <w:basedOn w:val="afff"/>
    <w:qFormat/>
    <w:rsid w:val="00255462"/>
    <w:pPr>
      <w:widowControl w:val="0"/>
      <w:ind w:leftChars="100" w:left="240" w:firstLineChars="200" w:firstLine="562"/>
      <w:jc w:val="both"/>
    </w:pPr>
    <w:rPr>
      <w:rFonts w:ascii="宋体" w:hAnsi="宋体"/>
      <w:color w:val="000000"/>
      <w:sz w:val="28"/>
      <w:lang w:eastAsia="zh-CN" w:bidi="ar-SA"/>
    </w:rPr>
  </w:style>
  <w:style w:type="paragraph" w:customStyle="1" w:styleId="10CharCharCharCharCharCharCharCharCharCharCharCharChar">
    <w:name w:val="10 Char Char Char Char Char Char Char Char Char Char Char Char Char"/>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2H2sect12PIM2Heading2Hidden2ndlevelh222">
    <w:name w:val="样式 标题 2正文二级标题H2sect 1.2PIM2Heading 2 Hidden2nd levelh22...2"/>
    <w:basedOn w:val="23"/>
    <w:qFormat/>
    <w:rsid w:val="00255462"/>
    <w:pPr>
      <w:keepLines/>
      <w:numPr>
        <w:ilvl w:val="0"/>
        <w:numId w:val="0"/>
      </w:numPr>
      <w:tabs>
        <w:tab w:val="left" w:pos="576"/>
      </w:tabs>
      <w:autoSpaceDE w:val="0"/>
      <w:autoSpaceDN w:val="0"/>
      <w:adjustRightInd w:val="0"/>
      <w:snapToGrid w:val="0"/>
      <w:spacing w:beforeLines="50" w:before="156" w:afterLines="50" w:after="156"/>
      <w:ind w:left="284"/>
    </w:pPr>
    <w:rPr>
      <w:rFonts w:ascii="Times" w:eastAsia="仿宋_GB2312" w:hAnsi="Times" w:cs="宋体"/>
      <w:i w:val="0"/>
      <w:iCs w:val="0"/>
      <w:snapToGrid w:val="0"/>
      <w:color w:val="000000"/>
      <w:sz w:val="32"/>
      <w:szCs w:val="20"/>
      <w:lang w:val="en-US" w:eastAsia="zh-CN" w:bidi="ar-SA"/>
    </w:rPr>
  </w:style>
  <w:style w:type="paragraph" w:customStyle="1" w:styleId="RevisionHist">
    <w:name w:val="RevisionHist"/>
    <w:basedOn w:val="afff"/>
    <w:qFormat/>
    <w:rsid w:val="00255462"/>
    <w:pPr>
      <w:spacing w:line="240" w:lineRule="auto"/>
    </w:pPr>
    <w:rPr>
      <w:rFonts w:ascii="宋体" w:hAnsi="Times New Roman" w:cs="Angsana New"/>
      <w:sz w:val="20"/>
      <w:szCs w:val="20"/>
      <w:lang w:eastAsia="zh-CN" w:bidi="ar-SA"/>
    </w:rPr>
  </w:style>
  <w:style w:type="paragraph" w:customStyle="1" w:styleId="font">
    <w:name w:val="font"/>
    <w:basedOn w:val="afff"/>
    <w:qFormat/>
    <w:rsid w:val="00255462"/>
    <w:pPr>
      <w:spacing w:before="100" w:beforeAutospacing="1" w:after="100" w:afterAutospacing="1"/>
      <w:ind w:firstLine="480"/>
    </w:pPr>
    <w:rPr>
      <w:rFonts w:ascii="宋体" w:hAnsi="宋体"/>
      <w:color w:val="000000"/>
      <w:sz w:val="18"/>
      <w:szCs w:val="18"/>
      <w:lang w:eastAsia="zh-CN" w:bidi="ar-SA"/>
    </w:rPr>
  </w:style>
  <w:style w:type="paragraph" w:customStyle="1" w:styleId="et22">
    <w:name w:val="et22"/>
    <w:basedOn w:val="afff"/>
    <w:qFormat/>
    <w:rsid w:val="00255462"/>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宋体" w:hAnsi="宋体" w:cs="宋体"/>
      <w:b/>
      <w:bCs/>
      <w:color w:val="000000"/>
      <w:sz w:val="20"/>
      <w:szCs w:val="20"/>
      <w:lang w:eastAsia="zh-CN" w:bidi="ar-SA"/>
    </w:rPr>
  </w:style>
  <w:style w:type="paragraph" w:customStyle="1" w:styleId="0851">
    <w:name w:val="样式 (符号) 宋体 首行缩进:  0.85 厘米"/>
    <w:basedOn w:val="afff"/>
    <w:qFormat/>
    <w:rsid w:val="00255462"/>
    <w:pPr>
      <w:widowControl w:val="0"/>
      <w:ind w:firstLine="420"/>
    </w:pPr>
    <w:rPr>
      <w:rFonts w:ascii="Times New Roman" w:hAnsi="宋体" w:cs="宋体"/>
      <w:color w:val="000000"/>
      <w:kern w:val="2"/>
      <w:sz w:val="24"/>
      <w:szCs w:val="20"/>
      <w:lang w:eastAsia="zh-CN" w:bidi="ar-SA"/>
    </w:rPr>
  </w:style>
  <w:style w:type="paragraph" w:customStyle="1" w:styleId="bodytextbb1Bodybtcontents01">
    <w:name w:val="样式 样式 正文文本body textbb1Bodybtcontents + 小四 黑色 段后: 0 磅 行距: 1... + ..."/>
    <w:basedOn w:val="afff"/>
    <w:qFormat/>
    <w:rsid w:val="00255462"/>
    <w:pPr>
      <w:widowControl w:val="0"/>
      <w:ind w:firstLineChars="200" w:firstLine="200"/>
      <w:jc w:val="both"/>
    </w:pPr>
    <w:rPr>
      <w:rFonts w:ascii="宋体" w:hAnsi="宋体"/>
      <w:color w:val="000000"/>
      <w:kern w:val="2"/>
      <w:sz w:val="24"/>
      <w:lang w:eastAsia="zh-CN" w:bidi="ar-SA"/>
    </w:rPr>
  </w:style>
  <w:style w:type="paragraph" w:customStyle="1" w:styleId="afffffffffffffffffffffffffffffffffff4">
    <w:name w:val="列表项目"/>
    <w:basedOn w:val="afff"/>
    <w:qFormat/>
    <w:rsid w:val="00255462"/>
    <w:pPr>
      <w:tabs>
        <w:tab w:val="left" w:pos="420"/>
        <w:tab w:val="left" w:pos="902"/>
      </w:tabs>
      <w:spacing w:before="-1" w:after="-1" w:line="288" w:lineRule="auto"/>
      <w:ind w:left="1249" w:firstLineChars="236" w:hanging="767"/>
    </w:pPr>
    <w:rPr>
      <w:rFonts w:ascii="宋体" w:hAnsi="宋体" w:cs="宋体"/>
      <w:color w:val="000000"/>
      <w:sz w:val="24"/>
      <w:szCs w:val="20"/>
      <w:lang w:eastAsia="zh-CN" w:bidi="ar-SA"/>
    </w:rPr>
  </w:style>
  <w:style w:type="paragraph" w:customStyle="1" w:styleId="afffffffffffffffffffffffffffffffffff5">
    <w:name w:val="标准书眉_奇数页"/>
    <w:next w:val="afff"/>
    <w:qFormat/>
    <w:rsid w:val="00255462"/>
    <w:pPr>
      <w:tabs>
        <w:tab w:val="center" w:pos="4154"/>
        <w:tab w:val="right" w:pos="8306"/>
      </w:tabs>
      <w:spacing w:after="120"/>
      <w:jc w:val="right"/>
    </w:pPr>
    <w:rPr>
      <w:rFonts w:ascii="Times New Roman" w:hAnsi="Times New Roman"/>
      <w:sz w:val="21"/>
    </w:rPr>
  </w:style>
  <w:style w:type="paragraph" w:customStyle="1" w:styleId="afffffffffffffffffffffffffffffffffff6">
    <w:name w:val="图中文字"/>
    <w:basedOn w:val="afff"/>
    <w:qFormat/>
    <w:rsid w:val="00255462"/>
    <w:pPr>
      <w:widowControl w:val="0"/>
      <w:adjustRightInd w:val="0"/>
      <w:snapToGrid w:val="0"/>
      <w:spacing w:line="0" w:lineRule="atLeast"/>
      <w:ind w:firstLineChars="200" w:firstLine="200"/>
      <w:jc w:val="center"/>
    </w:pPr>
    <w:rPr>
      <w:rFonts w:ascii="Times New Roman" w:eastAsia="仿宋_GB2312" w:hAnsi="Times New Roman"/>
      <w:color w:val="000000"/>
      <w:kern w:val="2"/>
      <w:sz w:val="24"/>
      <w:szCs w:val="20"/>
      <w:lang w:eastAsia="zh-CN" w:bidi="ar-SA"/>
    </w:rPr>
  </w:style>
  <w:style w:type="paragraph" w:customStyle="1" w:styleId="Char2CharCharChar1">
    <w:name w:val="Char2 Char Char Char1"/>
    <w:basedOn w:val="afff"/>
    <w:qFormat/>
    <w:rsid w:val="00255462"/>
    <w:pPr>
      <w:spacing w:beforeLines="100" w:before="312" w:after="160" w:line="240" w:lineRule="exact"/>
      <w:ind w:firstLine="420"/>
    </w:pPr>
    <w:rPr>
      <w:rFonts w:ascii="Verdana" w:hAnsi="Verdana"/>
      <w:color w:val="000000"/>
      <w:sz w:val="20"/>
      <w:szCs w:val="20"/>
      <w:lang w:bidi="ar-SA"/>
    </w:rPr>
  </w:style>
  <w:style w:type="paragraph" w:customStyle="1" w:styleId="22c">
    <w:name w:val="样式 样式 左侧:  2 字符 + 左侧:  2 字符"/>
    <w:basedOn w:val="afff"/>
    <w:qFormat/>
    <w:rsid w:val="00255462"/>
    <w:pPr>
      <w:spacing w:before="-1" w:after="-1"/>
      <w:ind w:firstLine="480"/>
    </w:pPr>
    <w:rPr>
      <w:rFonts w:ascii="Times New Roman" w:hAnsi="Times New Roman" w:cs="宋体"/>
      <w:color w:val="000000"/>
      <w:sz w:val="24"/>
      <w:szCs w:val="20"/>
      <w:lang w:eastAsia="zh-CN" w:bidi="ar-SA"/>
    </w:rPr>
  </w:style>
  <w:style w:type="paragraph" w:customStyle="1" w:styleId="xl269">
    <w:name w:val="xl269"/>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customStyle="1" w:styleId="1H1CriteriaTypeCriteriaType1CriteriaType2Cri">
    <w:name w:val="样式 标题 1H1第 ？ 章Criteria TypeCriteria Type1Criteria Type2Cri..."/>
    <w:basedOn w:val="11"/>
    <w:link w:val="1H1CriteriaTypeCriteriaType1CriteriaType2CriChar"/>
    <w:qFormat/>
    <w:rsid w:val="00255462"/>
    <w:pPr>
      <w:keepLines/>
      <w:widowControl w:val="0"/>
      <w:numPr>
        <w:numId w:val="98"/>
      </w:numPr>
      <w:shd w:val="solid" w:color="FFFFFF" w:fill="FFFFFF"/>
      <w:tabs>
        <w:tab w:val="left" w:pos="425"/>
      </w:tabs>
      <w:adjustRightInd w:val="0"/>
      <w:snapToGrid w:val="0"/>
      <w:spacing w:before="360" w:after="240" w:line="240" w:lineRule="auto"/>
    </w:pPr>
    <w:rPr>
      <w:rFonts w:ascii="宋体" w:hAnsi="宋体"/>
      <w:bCs w:val="0"/>
      <w:color w:val="000000"/>
      <w:kern w:val="0"/>
      <w:sz w:val="44"/>
      <w:szCs w:val="20"/>
      <w:shd w:val="solid" w:color="FFFFFF" w:fill="FFFFFF"/>
      <w:lang w:val="en-US" w:bidi="ar-SA"/>
    </w:rPr>
  </w:style>
  <w:style w:type="paragraph" w:customStyle="1" w:styleId="affffffffffffff8">
    <w:name w:val="图文字"/>
    <w:link w:val="Charfffffd"/>
    <w:qFormat/>
    <w:rsid w:val="00255462"/>
    <w:pPr>
      <w:jc w:val="center"/>
    </w:pPr>
    <w:rPr>
      <w:rFonts w:ascii="文鼎CS仿宋体" w:eastAsia="文鼎CS仿宋体"/>
      <w:sz w:val="28"/>
      <w:szCs w:val="28"/>
    </w:rPr>
  </w:style>
  <w:style w:type="paragraph" w:customStyle="1" w:styleId="Quotation">
    <w:name w:val="Quotation"/>
    <w:basedOn w:val="afff"/>
    <w:qFormat/>
    <w:rsid w:val="00255462"/>
    <w:pPr>
      <w:overflowPunct w:val="0"/>
      <w:autoSpaceDE w:val="0"/>
      <w:autoSpaceDN w:val="0"/>
      <w:adjustRightInd w:val="0"/>
      <w:spacing w:line="240" w:lineRule="auto"/>
      <w:ind w:left="432" w:right="432"/>
      <w:jc w:val="both"/>
      <w:textAlignment w:val="baseline"/>
    </w:pPr>
    <w:rPr>
      <w:rFonts w:ascii="Times New Roman" w:hAnsi="Times New Roman" w:cs="Angsana New"/>
      <w:sz w:val="20"/>
      <w:szCs w:val="20"/>
      <w:lang w:val="en-GB" w:eastAsia="zh-CN" w:bidi="ar-SA"/>
    </w:rPr>
  </w:style>
  <w:style w:type="paragraph" w:customStyle="1" w:styleId="afffffffffffffffffffffffffffffffffff7">
    <w:name w:val="样式 宋体 五号 两端对齐 行距: 单倍行距"/>
    <w:basedOn w:val="afff"/>
    <w:qFormat/>
    <w:rsid w:val="00255462"/>
    <w:pPr>
      <w:adjustRightInd w:val="0"/>
      <w:spacing w:before="-1" w:after="-1"/>
      <w:ind w:firstLine="480"/>
      <w:textAlignment w:val="baseline"/>
    </w:pPr>
    <w:rPr>
      <w:rFonts w:ascii="宋体" w:hAnsi="宋体"/>
      <w:color w:val="000000"/>
      <w:sz w:val="24"/>
      <w:szCs w:val="20"/>
      <w:lang w:eastAsia="zh-CN" w:bidi="ar-SA"/>
    </w:rPr>
  </w:style>
  <w:style w:type="paragraph" w:customStyle="1" w:styleId="afffffffffffffffffffffffffffffffffff8">
    <w:name w:val="首页三号缩进"/>
    <w:basedOn w:val="afff"/>
    <w:qFormat/>
    <w:rsid w:val="00255462"/>
    <w:pPr>
      <w:widowControl w:val="0"/>
      <w:ind w:leftChars="1200" w:left="1200" w:firstLine="420"/>
    </w:pPr>
    <w:rPr>
      <w:rFonts w:ascii="Times New Roman" w:eastAsia="楷体_GB2312" w:hAnsi="Times New Roman" w:cs="宋体"/>
      <w:color w:val="000000"/>
      <w:kern w:val="2"/>
      <w:sz w:val="32"/>
      <w:szCs w:val="32"/>
      <w:lang w:eastAsia="zh-CN" w:bidi="ar-SA"/>
    </w:rPr>
  </w:style>
  <w:style w:type="paragraph" w:customStyle="1" w:styleId="Bullet1">
    <w:name w:val="Bullet 1"/>
    <w:basedOn w:val="afff"/>
    <w:qFormat/>
    <w:rsid w:val="00255462"/>
    <w:pPr>
      <w:numPr>
        <w:numId w:val="99"/>
      </w:numPr>
      <w:tabs>
        <w:tab w:val="clear" w:pos="0"/>
        <w:tab w:val="left" w:pos="360"/>
      </w:tabs>
      <w:spacing w:before="72"/>
      <w:ind w:left="0" w:firstLine="0"/>
    </w:pPr>
    <w:rPr>
      <w:rFonts w:ascii="宋体" w:hAnsi="宋体"/>
      <w:color w:val="000000"/>
      <w:sz w:val="20"/>
      <w:lang w:val="en-GB" w:bidi="ar-SA"/>
    </w:rPr>
  </w:style>
  <w:style w:type="paragraph" w:customStyle="1" w:styleId="TableSmHeadingRight">
    <w:name w:val="Table_Sm_Heading_Right"/>
    <w:basedOn w:val="afff"/>
    <w:qFormat/>
    <w:rsid w:val="00255462"/>
    <w:pPr>
      <w:keepNext/>
      <w:keepLines/>
      <w:spacing w:before="60" w:after="40"/>
      <w:ind w:firstLine="420"/>
      <w:jc w:val="right"/>
    </w:pPr>
    <w:rPr>
      <w:rFonts w:ascii="宋体" w:hAnsi="宋体"/>
      <w:b/>
      <w:color w:val="000000"/>
      <w:sz w:val="16"/>
      <w:szCs w:val="20"/>
      <w:lang w:eastAsia="zh-CN" w:bidi="ar-SA"/>
    </w:rPr>
  </w:style>
  <w:style w:type="paragraph" w:customStyle="1" w:styleId="0a">
    <w:name w:val="标题 0"/>
    <w:basedOn w:val="afff"/>
    <w:next w:val="11"/>
    <w:qFormat/>
    <w:rsid w:val="00255462"/>
    <w:pPr>
      <w:widowControl w:val="0"/>
      <w:tabs>
        <w:tab w:val="left" w:pos="432"/>
      </w:tabs>
      <w:spacing w:before="280" w:after="290" w:line="377" w:lineRule="auto"/>
      <w:ind w:left="432" w:hanging="432"/>
      <w:jc w:val="center"/>
    </w:pPr>
    <w:rPr>
      <w:rFonts w:ascii="Times New Roman" w:eastAsia="隶书" w:hAnsi="Times New Roman"/>
      <w:color w:val="000000"/>
      <w:kern w:val="2"/>
      <w:sz w:val="72"/>
      <w:szCs w:val="20"/>
      <w:lang w:eastAsia="zh-CN" w:bidi="ar-SA"/>
    </w:rPr>
  </w:style>
  <w:style w:type="paragraph" w:customStyle="1" w:styleId="afffffffffffffffffffffffffffffffffff9">
    <w:name w:val="编写建议"/>
    <w:basedOn w:val="afff"/>
    <w:qFormat/>
    <w:rsid w:val="00255462"/>
    <w:pPr>
      <w:widowControl w:val="0"/>
      <w:autoSpaceDE w:val="0"/>
      <w:autoSpaceDN w:val="0"/>
      <w:adjustRightInd w:val="0"/>
      <w:spacing w:before="110" w:after="120"/>
      <w:ind w:left="360" w:firstLine="420"/>
    </w:pPr>
    <w:rPr>
      <w:rFonts w:ascii="宋体" w:hAnsi="宋体" w:cs="Arial"/>
      <w:i/>
      <w:iCs/>
      <w:color w:val="0000FF"/>
      <w:sz w:val="22"/>
      <w:szCs w:val="22"/>
      <w:lang w:eastAsia="zh-CN" w:bidi="ar-SA"/>
    </w:rPr>
  </w:style>
  <w:style w:type="paragraph" w:customStyle="1" w:styleId="afffffffffffffffffffffffffffffffffffa">
    <w:name w:val="应答"/>
    <w:basedOn w:val="afff"/>
    <w:qFormat/>
    <w:rsid w:val="00255462"/>
    <w:pPr>
      <w:widowControl w:val="0"/>
      <w:adjustRightInd w:val="0"/>
      <w:spacing w:after="60"/>
      <w:ind w:firstLineChars="200" w:firstLine="200"/>
      <w:jc w:val="both"/>
      <w:textAlignment w:val="baseline"/>
    </w:pPr>
    <w:rPr>
      <w:rFonts w:ascii="Tahoma" w:hAnsi="Tahoma"/>
      <w:color w:val="000000"/>
      <w:kern w:val="2"/>
      <w:sz w:val="24"/>
      <w:lang w:eastAsia="zh-CN" w:bidi="ar-SA"/>
    </w:rPr>
  </w:style>
  <w:style w:type="paragraph" w:customStyle="1" w:styleId="xl420">
    <w:name w:val="xl420"/>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20"/>
      <w:szCs w:val="20"/>
      <w:lang w:eastAsia="zh-CN" w:bidi="ar-SA"/>
    </w:rPr>
  </w:style>
  <w:style w:type="paragraph" w:customStyle="1" w:styleId="1fffff2">
    <w:name w:val="日期1"/>
    <w:basedOn w:val="afff"/>
    <w:next w:val="afff"/>
    <w:qFormat/>
    <w:rsid w:val="00255462"/>
    <w:pPr>
      <w:widowControl w:val="0"/>
      <w:adjustRightInd w:val="0"/>
      <w:spacing w:line="312" w:lineRule="atLeast"/>
      <w:ind w:firstLine="420"/>
      <w:jc w:val="both"/>
      <w:textAlignment w:val="baseline"/>
    </w:pPr>
    <w:rPr>
      <w:rFonts w:ascii="Times New Roman" w:hAnsi="Times New Roman"/>
      <w:color w:val="000000"/>
      <w:sz w:val="24"/>
      <w:szCs w:val="20"/>
      <w:lang w:eastAsia="zh-CN" w:bidi="ar-SA"/>
    </w:rPr>
  </w:style>
  <w:style w:type="paragraph" w:customStyle="1" w:styleId="List-Un-numbered">
    <w:name w:val="List - Un-numbered"/>
    <w:basedOn w:val="afff"/>
    <w:qFormat/>
    <w:rsid w:val="00255462"/>
    <w:pPr>
      <w:overflowPunct w:val="0"/>
      <w:autoSpaceDE w:val="0"/>
      <w:autoSpaceDN w:val="0"/>
      <w:adjustRightInd w:val="0"/>
      <w:spacing w:before="60" w:line="260" w:lineRule="atLeast"/>
      <w:textAlignment w:val="baseline"/>
    </w:pPr>
    <w:rPr>
      <w:rFonts w:ascii="Times" w:hAnsi="Times" w:cs="Angsana New"/>
      <w:sz w:val="22"/>
      <w:szCs w:val="20"/>
      <w:lang w:val="en-GB" w:eastAsia="zh-CN" w:bidi="ar-SA"/>
    </w:rPr>
  </w:style>
  <w:style w:type="paragraph" w:customStyle="1" w:styleId="BPbodytextChar">
    <w:name w:val="BP body text Char"/>
    <w:basedOn w:val="afff"/>
    <w:link w:val="BPbodytextCharChar"/>
    <w:qFormat/>
    <w:rsid w:val="00255462"/>
    <w:pPr>
      <w:spacing w:before="240" w:after="240"/>
      <w:ind w:firstLine="461"/>
    </w:pPr>
    <w:rPr>
      <w:rFonts w:ascii="Arial" w:hAnsi="Arial" w:cs="Arial"/>
      <w:sz w:val="22"/>
      <w:lang w:eastAsia="zh-CN" w:bidi="ar-SA"/>
    </w:rPr>
  </w:style>
  <w:style w:type="paragraph" w:customStyle="1" w:styleId="1415">
    <w:name w:val="样式 14 磅 行距: 1.5 倍行距"/>
    <w:basedOn w:val="afff"/>
    <w:qFormat/>
    <w:rsid w:val="00255462"/>
    <w:pPr>
      <w:widowControl w:val="0"/>
      <w:spacing w:before="280" w:after="290"/>
      <w:ind w:firstLineChars="200" w:firstLine="560"/>
      <w:jc w:val="both"/>
    </w:pPr>
    <w:rPr>
      <w:rFonts w:ascii="Times New Roman" w:hAnsi="Times New Roman" w:cs="宋体"/>
      <w:color w:val="000000"/>
      <w:kern w:val="2"/>
      <w:sz w:val="28"/>
      <w:szCs w:val="20"/>
      <w:lang w:eastAsia="zh-CN" w:bidi="ar-SA"/>
    </w:rPr>
  </w:style>
  <w:style w:type="paragraph" w:customStyle="1" w:styleId="6a">
    <w:name w:val="样式 标题 6 + 黑色"/>
    <w:basedOn w:val="61"/>
    <w:qFormat/>
    <w:rsid w:val="00255462"/>
    <w:pPr>
      <w:widowControl w:val="0"/>
      <w:numPr>
        <w:numId w:val="0"/>
      </w:numPr>
      <w:tabs>
        <w:tab w:val="left" w:pos="2336"/>
        <w:tab w:val="left" w:pos="3000"/>
      </w:tabs>
      <w:spacing w:line="240" w:lineRule="atLeast"/>
      <w:ind w:leftChars="100" w:left="2480" w:rightChars="100" w:right="100" w:firstLineChars="200" w:hanging="420"/>
    </w:pPr>
    <w:rPr>
      <w:rFonts w:ascii="宋体" w:eastAsia="仿宋_GB2312" w:hAnsi="Times New Roman"/>
      <w:b w:val="0"/>
      <w:bCs w:val="0"/>
      <w:i/>
      <w:iCs/>
      <w:snapToGrid w:val="0"/>
      <w:color w:val="000000"/>
      <w:szCs w:val="20"/>
      <w:lang w:val="en-US" w:eastAsia="zh-CN" w:bidi="ar-SA"/>
    </w:rPr>
  </w:style>
  <w:style w:type="paragraph" w:customStyle="1" w:styleId="BEACharChar">
    <w:name w:val="BEA 正文 Char Char"/>
    <w:basedOn w:val="afff"/>
    <w:qFormat/>
    <w:rsid w:val="00255462"/>
    <w:pPr>
      <w:widowControl w:val="0"/>
      <w:spacing w:before="280" w:after="290"/>
      <w:ind w:firstLine="454"/>
      <w:jc w:val="both"/>
    </w:pPr>
    <w:rPr>
      <w:rFonts w:ascii="宋体" w:hAnsi="宋体"/>
      <w:color w:val="000000"/>
      <w:spacing w:val="8"/>
      <w:kern w:val="2"/>
      <w:sz w:val="24"/>
      <w:szCs w:val="20"/>
      <w:lang w:eastAsia="zh-CN" w:bidi="ar-SA"/>
    </w:rPr>
  </w:style>
  <w:style w:type="paragraph" w:customStyle="1" w:styleId="CharChar2CharCharCharChar">
    <w:name w:val="Char Char2 Char Char Char Char"/>
    <w:basedOn w:val="afff"/>
    <w:qFormat/>
    <w:rsid w:val="00255462"/>
    <w:pPr>
      <w:spacing w:before="-1" w:after="-1"/>
      <w:ind w:firstLine="480"/>
    </w:pPr>
    <w:rPr>
      <w:rFonts w:ascii="Tahoma" w:hAnsi="Tahoma"/>
      <w:color w:val="000000"/>
      <w:sz w:val="24"/>
      <w:szCs w:val="20"/>
      <w:lang w:eastAsia="zh-CN" w:bidi="ar-SA"/>
    </w:rPr>
  </w:style>
  <w:style w:type="paragraph" w:customStyle="1" w:styleId="afffffffffffffffffffffffffffffffffffb">
    <w:name w:val="_"/>
    <w:basedOn w:val="afff"/>
    <w:qFormat/>
    <w:rsid w:val="00255462"/>
    <w:pPr>
      <w:widowControl w:val="0"/>
      <w:adjustRightInd w:val="0"/>
      <w:ind w:left="480" w:firstLine="420"/>
      <w:jc w:val="both"/>
      <w:textAlignment w:val="baseline"/>
    </w:pPr>
    <w:rPr>
      <w:rFonts w:ascii="Times New Roman" w:hAnsi="Times New Roman"/>
      <w:color w:val="000000"/>
      <w:sz w:val="24"/>
      <w:szCs w:val="20"/>
      <w:lang w:eastAsia="zh-CN" w:bidi="ar-SA"/>
    </w:rPr>
  </w:style>
  <w:style w:type="paragraph" w:customStyle="1" w:styleId="Table1Input">
    <w:name w:val="Table1 Input"/>
    <w:basedOn w:val="Table10"/>
    <w:qFormat/>
    <w:rsid w:val="00255462"/>
    <w:rPr>
      <w:color w:val="FF0000"/>
    </w:rPr>
  </w:style>
  <w:style w:type="paragraph" w:customStyle="1" w:styleId="Table10">
    <w:name w:val="Table1"/>
    <w:basedOn w:val="afff"/>
    <w:qFormat/>
    <w:rsid w:val="00255462"/>
    <w:pPr>
      <w:ind w:left="360" w:firstLine="420"/>
    </w:pPr>
    <w:rPr>
      <w:rFonts w:ascii="宋体" w:hAnsi="宋体"/>
      <w:b/>
      <w:i/>
      <w:color w:val="000000"/>
      <w:sz w:val="20"/>
      <w:szCs w:val="20"/>
      <w:lang w:bidi="ar-SA"/>
    </w:rPr>
  </w:style>
  <w:style w:type="paragraph" w:customStyle="1" w:styleId="AppendixA111">
    <w:name w:val="Appendix A.1.1.1"/>
    <w:qFormat/>
    <w:rsid w:val="00255462"/>
    <w:pPr>
      <w:spacing w:before="300" w:after="300"/>
    </w:pPr>
    <w:rPr>
      <w:rFonts w:ascii="Arial Narrow" w:hAnsi="Arial Narrow"/>
      <w:b/>
      <w:sz w:val="24"/>
    </w:rPr>
  </w:style>
  <w:style w:type="paragraph" w:customStyle="1" w:styleId="4ff">
    <w:name w:val="样式 标题 4 + 小四"/>
    <w:basedOn w:val="4"/>
    <w:qFormat/>
    <w:rsid w:val="00255462"/>
    <w:pPr>
      <w:keepNext w:val="0"/>
      <w:keepLines/>
      <w:widowControl w:val="0"/>
      <w:numPr>
        <w:ilvl w:val="0"/>
        <w:numId w:val="0"/>
      </w:numPr>
      <w:tabs>
        <w:tab w:val="left" w:pos="864"/>
        <w:tab w:val="left" w:pos="2880"/>
      </w:tabs>
      <w:spacing w:beforeLines="50" w:before="156" w:after="120" w:line="300" w:lineRule="auto"/>
      <w:ind w:left="864" w:rightChars="100" w:right="100" w:hanging="864"/>
      <w:jc w:val="both"/>
    </w:pPr>
    <w:rPr>
      <w:rFonts w:ascii="宋体" w:hAnsi="宋体"/>
      <w:color w:val="000000"/>
      <w:kern w:val="2"/>
      <w:sz w:val="24"/>
      <w:szCs w:val="20"/>
      <w:lang w:val="en-US" w:eastAsia="zh-CN" w:bidi="ar-SA"/>
    </w:rPr>
  </w:style>
  <w:style w:type="paragraph" w:customStyle="1" w:styleId="CharCharCharCharCharCharCharCharChar7">
    <w:name w:val="Char Char Char Char Char Char Char Char Char7"/>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126">
    <w:name w:val="正文12"/>
    <w:basedOn w:val="afff"/>
    <w:qFormat/>
    <w:rsid w:val="00255462"/>
    <w:pPr>
      <w:widowControl w:val="0"/>
      <w:snapToGrid w:val="0"/>
      <w:spacing w:before="280" w:after="290" w:line="0" w:lineRule="atLeast"/>
      <w:ind w:firstLine="420"/>
      <w:jc w:val="both"/>
    </w:pPr>
    <w:rPr>
      <w:rFonts w:ascii="Times New Roman" w:hAnsi="Times New Roman"/>
      <w:color w:val="000000"/>
      <w:kern w:val="2"/>
      <w:sz w:val="15"/>
      <w:szCs w:val="20"/>
      <w:lang w:eastAsia="zh-CN" w:bidi="ar-SA"/>
    </w:rPr>
  </w:style>
  <w:style w:type="paragraph" w:customStyle="1" w:styleId="152">
    <w:name w:val="样式 左 行距: 1.5 倍行距2"/>
    <w:basedOn w:val="afff"/>
    <w:qFormat/>
    <w:rsid w:val="00255462"/>
    <w:pPr>
      <w:widowControl w:val="0"/>
      <w:numPr>
        <w:numId w:val="100"/>
      </w:numPr>
      <w:tabs>
        <w:tab w:val="clear" w:pos="840"/>
        <w:tab w:val="left" w:pos="360"/>
      </w:tabs>
      <w:ind w:left="0" w:firstLine="0"/>
      <w:jc w:val="both"/>
    </w:pPr>
    <w:rPr>
      <w:rFonts w:ascii="Times New Roman" w:hAnsi="Times New Roman"/>
      <w:color w:val="000000"/>
      <w:kern w:val="2"/>
      <w:sz w:val="24"/>
      <w:lang w:eastAsia="zh-CN" w:bidi="ar-SA"/>
    </w:rPr>
  </w:style>
  <w:style w:type="paragraph" w:customStyle="1" w:styleId="maintable">
    <w:name w:val="main table"/>
    <w:basedOn w:val="afff"/>
    <w:qFormat/>
    <w:rsid w:val="00255462"/>
    <w:pPr>
      <w:spacing w:after="160"/>
      <w:ind w:firstLine="420"/>
    </w:pPr>
    <w:rPr>
      <w:rFonts w:ascii="Book Antiqua" w:hAnsi="Book Antiqua"/>
      <w:color w:val="000000"/>
      <w:sz w:val="18"/>
      <w:szCs w:val="20"/>
      <w:lang w:bidi="ar-SA"/>
    </w:rPr>
  </w:style>
  <w:style w:type="paragraph" w:customStyle="1" w:styleId="CharCharCharCharCharChar1CharCharCharCharCharCharCharCharCharCharCharCharCharCharCharCharCharChar">
    <w:name w:val="Char Char Char Char Char Char1 Char Char Char Char Char Char Char Char Char Char Char Char Char Char Char Char Char Char"/>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CharCharCharCharCharCharCharCharChar6">
    <w:name w:val="Char Char Char Char Char Char Char Char Char6"/>
    <w:basedOn w:val="afff"/>
    <w:qFormat/>
    <w:rsid w:val="00255462"/>
    <w:pPr>
      <w:spacing w:before="-1" w:after="-1"/>
      <w:ind w:firstLine="480"/>
    </w:pPr>
    <w:rPr>
      <w:rFonts w:ascii="Tahoma" w:hAnsi="Tahoma"/>
      <w:color w:val="000000"/>
      <w:sz w:val="24"/>
      <w:szCs w:val="20"/>
      <w:lang w:eastAsia="zh-CN" w:bidi="ar-SA"/>
    </w:rPr>
  </w:style>
  <w:style w:type="paragraph" w:customStyle="1" w:styleId="jkm1">
    <w:name w:val="jkm1"/>
    <w:basedOn w:val="jkm5"/>
    <w:qFormat/>
    <w:rsid w:val="00255462"/>
    <w:pPr>
      <w:numPr>
        <w:ilvl w:val="0"/>
      </w:numPr>
      <w:tabs>
        <w:tab w:val="clear" w:pos="425"/>
        <w:tab w:val="clear" w:pos="992"/>
        <w:tab w:val="left" w:pos="360"/>
      </w:tabs>
      <w:ind w:left="992" w:hanging="992"/>
      <w:outlineLvl w:val="0"/>
    </w:pPr>
  </w:style>
  <w:style w:type="paragraph" w:customStyle="1" w:styleId="CharChar111">
    <w:name w:val="Char Char111"/>
    <w:basedOn w:val="afff"/>
    <w:qFormat/>
    <w:rsid w:val="00255462"/>
    <w:pPr>
      <w:spacing w:after="160" w:line="240" w:lineRule="exact"/>
      <w:ind w:firstLine="420"/>
    </w:pPr>
    <w:rPr>
      <w:rFonts w:ascii="Verdana" w:hAnsi="Verdana"/>
      <w:b/>
      <w:bCs/>
      <w:color w:val="000000"/>
      <w:sz w:val="20"/>
      <w:szCs w:val="20"/>
      <w:lang w:bidi="ar-SA"/>
    </w:rPr>
  </w:style>
  <w:style w:type="paragraph" w:customStyle="1" w:styleId="afffffffffff8">
    <w:name w:val="表格文字 左对齐"/>
    <w:basedOn w:val="afff"/>
    <w:link w:val="Charffff1"/>
    <w:qFormat/>
    <w:rsid w:val="00255462"/>
    <w:pPr>
      <w:widowControl w:val="0"/>
      <w:ind w:firstLine="420"/>
    </w:pPr>
    <w:rPr>
      <w:rFonts w:ascii="宋体" w:hAnsi="宋体" w:cs="Arial"/>
      <w:color w:val="000000"/>
      <w:sz w:val="18"/>
      <w:szCs w:val="20"/>
      <w:lang w:eastAsia="zh-CN" w:bidi="ar-SA"/>
    </w:rPr>
  </w:style>
  <w:style w:type="paragraph" w:customStyle="1" w:styleId="1fffff3">
    <w:name w:val="1)"/>
    <w:basedOn w:val="afff"/>
    <w:qFormat/>
    <w:rsid w:val="00255462"/>
    <w:pPr>
      <w:tabs>
        <w:tab w:val="left" w:pos="964"/>
      </w:tabs>
      <w:spacing w:before="-1" w:after="-1"/>
      <w:ind w:left="964" w:firstLineChars="236" w:hanging="482"/>
    </w:pPr>
    <w:rPr>
      <w:rFonts w:ascii="宋体" w:hAnsi="宋体" w:cs="宋体"/>
      <w:color w:val="000000"/>
      <w:sz w:val="24"/>
      <w:szCs w:val="28"/>
      <w:lang w:eastAsia="zh-CN" w:bidi="ar-SA"/>
    </w:rPr>
  </w:style>
  <w:style w:type="paragraph" w:customStyle="1" w:styleId="8">
    <w:name w:val="样式8"/>
    <w:basedOn w:val="afff"/>
    <w:link w:val="8Char"/>
    <w:qFormat/>
    <w:rsid w:val="00255462"/>
    <w:pPr>
      <w:widowControl w:val="0"/>
      <w:numPr>
        <w:ilvl w:val="1"/>
        <w:numId w:val="101"/>
      </w:numPr>
      <w:tabs>
        <w:tab w:val="left" w:pos="1320"/>
      </w:tabs>
      <w:spacing w:beforeLines="50" w:before="156" w:afterLines="50" w:after="156"/>
      <w:jc w:val="both"/>
      <w:outlineLvl w:val="1"/>
    </w:pPr>
    <w:rPr>
      <w:rFonts w:eastAsia="黑体"/>
      <w:b/>
      <w:sz w:val="36"/>
      <w:lang w:eastAsia="zh-CN" w:bidi="ar-SA"/>
    </w:rPr>
  </w:style>
  <w:style w:type="paragraph" w:customStyle="1" w:styleId="3ff">
    <w:name w:val="无间隔3"/>
    <w:qFormat/>
    <w:rsid w:val="00255462"/>
    <w:pPr>
      <w:widowControl w:val="0"/>
      <w:jc w:val="both"/>
    </w:pPr>
    <w:rPr>
      <w:kern w:val="2"/>
      <w:sz w:val="24"/>
      <w:szCs w:val="24"/>
    </w:rPr>
  </w:style>
  <w:style w:type="paragraph" w:customStyle="1" w:styleId="3ff0">
    <w:name w:val="批注文字3"/>
    <w:qFormat/>
    <w:rsid w:val="00255462"/>
    <w:pPr>
      <w:widowControl w:val="0"/>
      <w:suppressAutoHyphens/>
    </w:pPr>
    <w:rPr>
      <w:rFonts w:cs="font358"/>
      <w:kern w:val="1"/>
      <w:sz w:val="21"/>
      <w:szCs w:val="22"/>
      <w:lang w:eastAsia="ar-SA"/>
    </w:rPr>
  </w:style>
  <w:style w:type="paragraph" w:customStyle="1" w:styleId="VRTS-BulletText">
    <w:name w:val="_VRTS-Bullet Text"/>
    <w:basedOn w:val="afff"/>
    <w:qFormat/>
    <w:rsid w:val="00255462"/>
    <w:pPr>
      <w:tabs>
        <w:tab w:val="left" w:pos="900"/>
      </w:tabs>
      <w:ind w:left="900" w:hanging="420"/>
    </w:pPr>
    <w:rPr>
      <w:rFonts w:ascii="宋体" w:hAnsi="宋体" w:cs="Arial"/>
      <w:color w:val="000000"/>
      <w:sz w:val="20"/>
      <w:lang w:bidi="ar-SA"/>
    </w:rPr>
  </w:style>
  <w:style w:type="paragraph" w:customStyle="1" w:styleId="318">
    <w:name w:val="正文文本缩进 31"/>
    <w:basedOn w:val="afff"/>
    <w:qFormat/>
    <w:rsid w:val="00255462"/>
    <w:pPr>
      <w:widowControl w:val="0"/>
      <w:spacing w:before="280" w:after="120"/>
      <w:ind w:leftChars="200" w:left="420" w:firstLine="420"/>
      <w:jc w:val="both"/>
    </w:pPr>
    <w:rPr>
      <w:rFonts w:ascii="Times New Roman" w:hAnsi="Times New Roman"/>
      <w:color w:val="000000"/>
      <w:kern w:val="2"/>
      <w:sz w:val="16"/>
      <w:szCs w:val="16"/>
      <w:lang w:eastAsia="zh-CN" w:bidi="ar-SA"/>
    </w:rPr>
  </w:style>
  <w:style w:type="paragraph" w:customStyle="1" w:styleId="1051">
    <w:name w:val="样式 题注可研题注表 + 段前: 1 行 段后: 0.5 行1"/>
    <w:basedOn w:val="affffb"/>
    <w:qFormat/>
    <w:rsid w:val="00255462"/>
    <w:pPr>
      <w:widowControl w:val="0"/>
      <w:spacing w:before="100" w:beforeAutospacing="1" w:after="100" w:afterAutospacing="1" w:line="377" w:lineRule="auto"/>
      <w:ind w:firstLineChars="0" w:firstLine="420"/>
      <w:jc w:val="center"/>
    </w:pPr>
    <w:rPr>
      <w:rFonts w:ascii="宋体" w:eastAsia="仿宋_GB2312" w:hAnsi="宋体" w:cs="宋体"/>
      <w:color w:val="000000"/>
      <w:sz w:val="24"/>
      <w:szCs w:val="24"/>
      <w:lang w:val="en-US" w:eastAsia="zh-CN"/>
    </w:rPr>
  </w:style>
  <w:style w:type="paragraph" w:customStyle="1" w:styleId="100">
    <w:name w:val="样式10"/>
    <w:basedOn w:val="4"/>
    <w:qFormat/>
    <w:rsid w:val="00255462"/>
    <w:pPr>
      <w:keepLines/>
      <w:widowControl w:val="0"/>
      <w:numPr>
        <w:numId w:val="0"/>
      </w:numPr>
      <w:tabs>
        <w:tab w:val="left" w:pos="862"/>
      </w:tabs>
      <w:spacing w:before="280" w:after="290" w:line="376" w:lineRule="auto"/>
    </w:pPr>
    <w:rPr>
      <w:rFonts w:ascii="Times New Roman" w:hAnsi="Times New Roman"/>
      <w:kern w:val="2"/>
      <w:sz w:val="28"/>
      <w:lang w:val="en-US" w:eastAsia="zh-CN" w:bidi="ar-SA"/>
    </w:rPr>
  </w:style>
  <w:style w:type="paragraph" w:customStyle="1" w:styleId="CharCharChar4">
    <w:name w:val="段落正文 Char Char Char"/>
    <w:basedOn w:val="afff"/>
    <w:link w:val="CharCharCharChar"/>
    <w:semiHidden/>
    <w:qFormat/>
    <w:rsid w:val="00255462"/>
    <w:pPr>
      <w:widowControl w:val="0"/>
      <w:spacing w:beforeLines="50" w:before="156"/>
      <w:ind w:firstLineChars="200" w:firstLine="200"/>
      <w:jc w:val="both"/>
    </w:pPr>
    <w:rPr>
      <w:color w:val="000000"/>
      <w:spacing w:val="2"/>
      <w:sz w:val="24"/>
      <w:lang w:eastAsia="zh-CN" w:bidi="ar-SA"/>
    </w:rPr>
  </w:style>
  <w:style w:type="paragraph" w:customStyle="1" w:styleId="afffffffffffffffffffffffffffffffffffc">
    <w:name w:val="横向标题"/>
    <w:basedOn w:val="afff"/>
    <w:qFormat/>
    <w:rsid w:val="00255462"/>
    <w:pPr>
      <w:widowControl w:val="0"/>
      <w:autoSpaceDE w:val="0"/>
      <w:autoSpaceDN w:val="0"/>
      <w:adjustRightInd w:val="0"/>
      <w:ind w:firstLine="420"/>
      <w:jc w:val="both"/>
    </w:pPr>
    <w:rPr>
      <w:rFonts w:ascii="Times New Roman" w:eastAsia="仿宋_GB2312" w:hAnsi="Times New Roman"/>
      <w:b/>
      <w:color w:val="000000"/>
      <w:sz w:val="24"/>
      <w:szCs w:val="21"/>
      <w:lang w:eastAsia="zh-CN" w:bidi="ar-SA"/>
    </w:rPr>
  </w:style>
  <w:style w:type="paragraph" w:customStyle="1" w:styleId="afffffffffffffffffffffffffffffffffffd">
    <w:name w:val="工程建设图标题"/>
    <w:basedOn w:val="affffffffffffffffff6"/>
    <w:next w:val="afffe"/>
    <w:qFormat/>
    <w:rsid w:val="00255462"/>
    <w:pPr>
      <w:tabs>
        <w:tab w:val="clear" w:pos="735"/>
        <w:tab w:val="clear" w:pos="1680"/>
        <w:tab w:val="left" w:pos="3780"/>
      </w:tabs>
      <w:ind w:left="3780"/>
      <w:jc w:val="center"/>
      <w:outlineLvl w:val="9"/>
    </w:pPr>
    <w:rPr>
      <w:b/>
    </w:rPr>
  </w:style>
  <w:style w:type="paragraph" w:customStyle="1" w:styleId="CharCharCharChar30">
    <w:name w:val="Char Char Char Char3"/>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afffffffffffffffffffffffffffffffffffe">
    <w:name w:val="图表文字"/>
    <w:basedOn w:val="afff"/>
    <w:qFormat/>
    <w:rsid w:val="00255462"/>
    <w:pPr>
      <w:widowControl w:val="0"/>
      <w:spacing w:before="280" w:after="290" w:line="377" w:lineRule="auto"/>
      <w:ind w:firstLine="420"/>
      <w:jc w:val="center"/>
    </w:pPr>
    <w:rPr>
      <w:rFonts w:ascii="Times New Roman" w:hAnsi="Times New Roman"/>
      <w:color w:val="000000"/>
      <w:kern w:val="2"/>
      <w:sz w:val="18"/>
      <w:szCs w:val="18"/>
      <w:lang w:eastAsia="zh-CN" w:bidi="ar-SA"/>
    </w:rPr>
  </w:style>
  <w:style w:type="paragraph" w:customStyle="1" w:styleId="Char310">
    <w:name w:val="Char31"/>
    <w:basedOn w:val="afff"/>
    <w:qFormat/>
    <w:rsid w:val="00255462"/>
    <w:pPr>
      <w:spacing w:before="-1" w:after="160" w:line="240" w:lineRule="exact"/>
      <w:ind w:firstLineChars="236" w:firstLine="566"/>
    </w:pPr>
    <w:rPr>
      <w:rFonts w:ascii="Verdana" w:hAnsi="Verdana" w:cs="宋体"/>
      <w:color w:val="000000"/>
      <w:sz w:val="20"/>
      <w:szCs w:val="20"/>
      <w:lang w:bidi="ar-SA"/>
    </w:rPr>
  </w:style>
  <w:style w:type="paragraph" w:customStyle="1" w:styleId="Charffffff8">
    <w:name w:val="正文段 Char"/>
    <w:basedOn w:val="afff"/>
    <w:qFormat/>
    <w:rsid w:val="00255462"/>
    <w:pPr>
      <w:widowControl w:val="0"/>
      <w:spacing w:line="312" w:lineRule="auto"/>
      <w:ind w:firstLine="560"/>
      <w:jc w:val="both"/>
    </w:pPr>
    <w:rPr>
      <w:rFonts w:ascii="Times New Roman" w:hAnsi="Times New Roman"/>
      <w:color w:val="000000"/>
      <w:kern w:val="2"/>
      <w:sz w:val="28"/>
      <w:szCs w:val="28"/>
      <w:lang w:eastAsia="zh-CN" w:bidi="ar-SA"/>
    </w:rPr>
  </w:style>
  <w:style w:type="paragraph" w:customStyle="1" w:styleId="affffffffffffffffffffffffffffffffffff">
    <w:name w:val="表格小"/>
    <w:basedOn w:val="afff"/>
    <w:qFormat/>
    <w:rsid w:val="00255462"/>
    <w:pPr>
      <w:keepNext/>
      <w:keepLines/>
      <w:widowControl w:val="0"/>
      <w:autoSpaceDE w:val="0"/>
      <w:autoSpaceDN w:val="0"/>
      <w:adjustRightInd w:val="0"/>
      <w:spacing w:before="280" w:after="290" w:line="377" w:lineRule="auto"/>
      <w:ind w:firstLine="420"/>
      <w:jc w:val="center"/>
      <w:textAlignment w:val="baseline"/>
    </w:pPr>
    <w:rPr>
      <w:rFonts w:ascii="宋体" w:hAnsi="Times New Roman"/>
      <w:snapToGrid w:val="0"/>
      <w:color w:val="000000"/>
      <w:sz w:val="24"/>
      <w:szCs w:val="20"/>
      <w:lang w:eastAsia="zh-CN" w:bidi="ar-SA"/>
    </w:rPr>
  </w:style>
  <w:style w:type="paragraph" w:customStyle="1" w:styleId="159">
    <w:name w:val="样式 小四 行距: 1.5 倍行距"/>
    <w:basedOn w:val="afff"/>
    <w:qFormat/>
    <w:rsid w:val="00255462"/>
    <w:pPr>
      <w:widowControl w:val="0"/>
      <w:ind w:firstLineChars="200" w:firstLine="200"/>
      <w:jc w:val="both"/>
    </w:pPr>
    <w:rPr>
      <w:rFonts w:ascii="Times New Roman" w:hAnsi="Times New Roman" w:cs="宋体"/>
      <w:color w:val="000000"/>
      <w:kern w:val="2"/>
      <w:sz w:val="20"/>
      <w:szCs w:val="20"/>
      <w:lang w:eastAsia="zh-CN" w:bidi="ar-SA"/>
    </w:rPr>
  </w:style>
  <w:style w:type="paragraph" w:customStyle="1" w:styleId="312173">
    <w:name w:val="样式 标题 3 + 段前: 12 磅 行距: 多倍行距 1.73 字行"/>
    <w:basedOn w:val="31"/>
    <w:qFormat/>
    <w:rsid w:val="00255462"/>
    <w:pPr>
      <w:keepLines/>
      <w:tabs>
        <w:tab w:val="left" w:pos="425"/>
      </w:tabs>
      <w:spacing w:beforeLines="50" w:before="156" w:after="0"/>
      <w:ind w:left="425" w:hanging="720"/>
      <w:jc w:val="both"/>
    </w:pPr>
    <w:rPr>
      <w:rFonts w:ascii="宋体" w:hAnsi="宋体" w:cs="宋体"/>
      <w:b w:val="0"/>
      <w:color w:val="000000"/>
      <w:sz w:val="24"/>
      <w:szCs w:val="24"/>
      <w:lang w:val="en-US" w:eastAsia="zh-CN" w:bidi="ar-SA"/>
    </w:rPr>
  </w:style>
  <w:style w:type="paragraph" w:customStyle="1" w:styleId="2fffff7">
    <w:name w:val="纯文本2"/>
    <w:basedOn w:val="afff"/>
    <w:qFormat/>
    <w:rsid w:val="00255462"/>
    <w:pPr>
      <w:widowControl w:val="0"/>
      <w:adjustRightInd w:val="0"/>
      <w:ind w:firstLine="420"/>
      <w:jc w:val="both"/>
      <w:textAlignment w:val="baseline"/>
    </w:pPr>
    <w:rPr>
      <w:rFonts w:ascii="宋体" w:hAnsi="Courier New"/>
      <w:color w:val="000000"/>
      <w:kern w:val="2"/>
      <w:sz w:val="24"/>
      <w:szCs w:val="20"/>
      <w:lang w:eastAsia="zh-CN" w:bidi="ar-SA"/>
    </w:rPr>
  </w:style>
  <w:style w:type="paragraph" w:customStyle="1" w:styleId="2fffff8">
    <w:name w:val="首行缩进: 2 字符"/>
    <w:basedOn w:val="afff"/>
    <w:qFormat/>
    <w:rsid w:val="00255462"/>
    <w:pPr>
      <w:widowControl w:val="0"/>
      <w:ind w:firstLineChars="200" w:firstLine="480"/>
      <w:jc w:val="both"/>
    </w:pPr>
    <w:rPr>
      <w:rFonts w:ascii="宋体" w:hAnsi="宋体"/>
      <w:color w:val="000000"/>
      <w:kern w:val="2"/>
      <w:sz w:val="24"/>
      <w:szCs w:val="20"/>
      <w:lang w:eastAsia="zh-CN" w:bidi="ar-SA"/>
    </w:rPr>
  </w:style>
  <w:style w:type="paragraph" w:customStyle="1" w:styleId="WW-Default">
    <w:name w:val="WW-Default"/>
    <w:qFormat/>
    <w:rsid w:val="00255462"/>
    <w:pPr>
      <w:widowControl w:val="0"/>
      <w:suppressAutoHyphens/>
      <w:autoSpaceDE w:val="0"/>
    </w:pPr>
    <w:rPr>
      <w:rFonts w:ascii="TimesNewRp" w:hAnsi="TimesNewRp"/>
      <w:lang w:eastAsia="ar-SA"/>
    </w:rPr>
  </w:style>
  <w:style w:type="paragraph" w:customStyle="1" w:styleId="CharCharCharChar2CharCharCharCharCharChar1">
    <w:name w:val="Char Char Char Char2 Char Char Char Char Char Char1"/>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HTML21">
    <w:name w:val="HTML 预设格式2"/>
    <w:basedOn w:val="afff"/>
    <w:qFormat/>
    <w:rsid w:val="00255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290" w:line="377" w:lineRule="auto"/>
      <w:ind w:firstLine="420"/>
    </w:pPr>
    <w:rPr>
      <w:rFonts w:ascii="宋体" w:hAnsi="宋体"/>
      <w:color w:val="000000"/>
      <w:sz w:val="24"/>
      <w:lang w:eastAsia="zh-CN" w:bidi="ar-SA"/>
    </w:rPr>
  </w:style>
  <w:style w:type="paragraph" w:customStyle="1" w:styleId="GB231214229">
    <w:name w:val="样式 (西文) 仿宋_GB2312 四号 蓝色 左侧:  14 毫米 首行缩进:  2 字符 行距: 固定值 29 磅"/>
    <w:basedOn w:val="afff"/>
    <w:qFormat/>
    <w:rsid w:val="00255462"/>
    <w:pPr>
      <w:spacing w:before="-1" w:after="-1"/>
      <w:ind w:firstLineChars="200" w:firstLine="200"/>
    </w:pPr>
    <w:rPr>
      <w:rFonts w:ascii="仿宋_GB2312" w:eastAsia="仿宋_GB2312" w:hAnsi="Arial Unicode MS" w:cs="宋体"/>
      <w:color w:val="0000FF"/>
      <w:sz w:val="28"/>
      <w:szCs w:val="20"/>
      <w:lang w:eastAsia="zh-CN" w:bidi="ar-SA"/>
    </w:rPr>
  </w:style>
  <w:style w:type="paragraph" w:customStyle="1" w:styleId="affffffffffffffffffffffffffffffffffff0">
    <w:name w:val="_封面文字"/>
    <w:basedOn w:val="afffffff3"/>
    <w:next w:val="afffffff3"/>
    <w:qFormat/>
    <w:rsid w:val="00255462"/>
    <w:pPr>
      <w:jc w:val="center"/>
    </w:pPr>
    <w:rPr>
      <w:rFonts w:eastAsia="黑体"/>
      <w:sz w:val="32"/>
    </w:rPr>
  </w:style>
  <w:style w:type="paragraph" w:customStyle="1" w:styleId="1fffff4">
    <w:name w:val="纯文本1"/>
    <w:basedOn w:val="afff"/>
    <w:qFormat/>
    <w:rsid w:val="00255462"/>
    <w:pPr>
      <w:widowControl w:val="0"/>
      <w:spacing w:line="240" w:lineRule="auto"/>
      <w:jc w:val="both"/>
    </w:pPr>
    <w:rPr>
      <w:rFonts w:ascii="宋体" w:hAnsi="Courier New" w:cs="宋体"/>
      <w:kern w:val="2"/>
      <w:szCs w:val="21"/>
      <w:lang w:eastAsia="zh-CN" w:bidi="ar-SA"/>
    </w:rPr>
  </w:style>
  <w:style w:type="paragraph" w:customStyle="1" w:styleId="affffffffffffffffffffffffffffffffffff1">
    <w:name w:val="图文(五号右)"/>
    <w:basedOn w:val="afff"/>
    <w:qFormat/>
    <w:rsid w:val="00255462"/>
    <w:pPr>
      <w:widowControl w:val="0"/>
      <w:spacing w:before="280" w:after="290" w:line="377" w:lineRule="auto"/>
      <w:ind w:firstLine="420"/>
      <w:jc w:val="right"/>
    </w:pPr>
    <w:rPr>
      <w:rFonts w:ascii="Times New Roman" w:eastAsia="仿宋_GB2312" w:hAnsi="Times New Roman"/>
      <w:color w:val="000000"/>
      <w:kern w:val="2"/>
      <w:sz w:val="24"/>
      <w:lang w:eastAsia="zh-CN" w:bidi="ar-SA"/>
    </w:rPr>
  </w:style>
  <w:style w:type="paragraph" w:customStyle="1" w:styleId="3NewNewNewNewNew">
    <w:name w:val="标题 3 New New New New New"/>
    <w:basedOn w:val="NewNewNewNewNewNewNewNew"/>
    <w:next w:val="2NewNewNewNewNewNew"/>
    <w:qFormat/>
    <w:rsid w:val="00255462"/>
    <w:pPr>
      <w:keepNext/>
      <w:keepLines/>
      <w:tabs>
        <w:tab w:val="left" w:pos="720"/>
        <w:tab w:val="left" w:pos="1660"/>
      </w:tabs>
      <w:ind w:left="1660" w:firstLineChars="0" w:firstLine="0"/>
      <w:outlineLvl w:val="2"/>
    </w:pPr>
    <w:rPr>
      <w:b/>
      <w:bCs/>
      <w:sz w:val="28"/>
      <w:szCs w:val="32"/>
      <w:lang w:bidi="en-US"/>
    </w:rPr>
  </w:style>
  <w:style w:type="paragraph" w:customStyle="1" w:styleId="NewNewNewNewNewNewNewNew">
    <w:name w:val="正文 New New New New New New New New"/>
    <w:qFormat/>
    <w:rsid w:val="00255462"/>
    <w:pPr>
      <w:widowControl w:val="0"/>
      <w:spacing w:before="-1" w:after="-1" w:line="360" w:lineRule="auto"/>
      <w:ind w:firstLineChars="200" w:firstLine="200"/>
      <w:jc w:val="both"/>
    </w:pPr>
    <w:rPr>
      <w:rFonts w:ascii="Arial Unicode MS" w:hAnsi="Arial Unicode MS"/>
      <w:kern w:val="2"/>
      <w:sz w:val="24"/>
      <w:szCs w:val="24"/>
    </w:rPr>
  </w:style>
  <w:style w:type="paragraph" w:customStyle="1" w:styleId="2NewNewNewNewNewNew">
    <w:name w:val="样式 正文缩进 + 首行缩进:  2 字符 New New New New New New"/>
    <w:basedOn w:val="afffe"/>
    <w:qFormat/>
    <w:rsid w:val="00255462"/>
    <w:pPr>
      <w:spacing w:before="-1" w:after="-1"/>
      <w:ind w:firstLineChars="200" w:firstLine="200"/>
    </w:pPr>
    <w:rPr>
      <w:rFonts w:cs="宋体"/>
      <w:color w:val="000000"/>
      <w:kern w:val="2"/>
      <w:lang w:val="en-US" w:eastAsia="zh-CN" w:bidi="ar-SA"/>
    </w:rPr>
  </w:style>
  <w:style w:type="paragraph" w:customStyle="1" w:styleId="NewNewNewNewNewNewNewNewNewNewNewNewNewNewNewNewNewNewNewNew">
    <w:name w:val="正文 New New New New New New New New New New New New New New New New New New New New"/>
    <w:qFormat/>
    <w:rsid w:val="00255462"/>
    <w:pPr>
      <w:widowControl w:val="0"/>
      <w:spacing w:before="-1" w:after="-1" w:line="360" w:lineRule="auto"/>
      <w:ind w:firstLineChars="200" w:firstLine="200"/>
      <w:jc w:val="both"/>
    </w:pPr>
    <w:rPr>
      <w:rFonts w:ascii="Arial Unicode MS" w:hAnsi="Arial Unicode MS"/>
      <w:kern w:val="2"/>
      <w:sz w:val="24"/>
      <w:szCs w:val="24"/>
    </w:rPr>
  </w:style>
  <w:style w:type="paragraph" w:customStyle="1" w:styleId="xl32">
    <w:name w:val="xl32"/>
    <w:basedOn w:val="afff"/>
    <w:qFormat/>
    <w:rsid w:val="00255462"/>
    <w:pPr>
      <w:pBdr>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jc w:val="center"/>
    </w:pPr>
    <w:rPr>
      <w:rFonts w:ascii="黑体" w:eastAsia="黑体" w:hAnsi="宋体" w:cs="Arial" w:hint="eastAsia"/>
      <w:sz w:val="24"/>
      <w:szCs w:val="21"/>
      <w:lang w:eastAsia="zh-CN" w:bidi="ar-SA"/>
    </w:rPr>
  </w:style>
  <w:style w:type="paragraph" w:customStyle="1" w:styleId="2015">
    <w:name w:val="样式 列表编号 2 + (中文) 宋体 小四 两端对齐 段后: 0 磅 行距: 1.5 倍行距"/>
    <w:basedOn w:val="2b"/>
    <w:qFormat/>
    <w:rsid w:val="00255462"/>
    <w:pPr>
      <w:widowControl/>
      <w:numPr>
        <w:numId w:val="0"/>
      </w:numPr>
      <w:tabs>
        <w:tab w:val="left" w:pos="960"/>
        <w:tab w:val="left" w:pos="1335"/>
      </w:tabs>
      <w:adjustRightInd w:val="0"/>
      <w:spacing w:line="360" w:lineRule="auto"/>
    </w:pPr>
    <w:rPr>
      <w:rFonts w:ascii="宋体" w:hAnsi="宋体" w:cs="宋体"/>
      <w:color w:val="000000"/>
      <w:kern w:val="0"/>
      <w:sz w:val="24"/>
    </w:rPr>
  </w:style>
  <w:style w:type="paragraph" w:customStyle="1" w:styleId="xl22">
    <w:name w:val="xl22"/>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pPr>
    <w:rPr>
      <w:rFonts w:ascii="宋体" w:hAnsi="宋体" w:cs="宋体"/>
      <w:color w:val="000000"/>
      <w:sz w:val="20"/>
      <w:szCs w:val="20"/>
      <w:lang w:eastAsia="zh-CN" w:bidi="ar-SA"/>
    </w:rPr>
  </w:style>
  <w:style w:type="paragraph" w:customStyle="1" w:styleId="412">
    <w:name w:val="标题 41"/>
    <w:basedOn w:val="ClassDocumentation"/>
    <w:qFormat/>
    <w:rsid w:val="00255462"/>
  </w:style>
  <w:style w:type="paragraph" w:customStyle="1" w:styleId="6H6LegalLevel1Level1h6ThirdSubheading20">
    <w:name w:val="样式 样式 标题 6H6Legal Level 1.Level 1h6Third Subheading + 首行缩进:  2....."/>
    <w:basedOn w:val="6H6LegalLevel1Level1h6ThirdSubheading21"/>
    <w:qFormat/>
    <w:rsid w:val="00255462"/>
    <w:pPr>
      <w:ind w:firstLine="640"/>
    </w:pPr>
  </w:style>
  <w:style w:type="paragraph" w:customStyle="1" w:styleId="6H6LegalLevel1Level1h6ThirdSubheading21">
    <w:name w:val="样式 标题 6H6Legal Level 1.Level 1h6Third Subheading  2..."/>
    <w:basedOn w:val="61"/>
    <w:qFormat/>
    <w:rsid w:val="00255462"/>
    <w:pPr>
      <w:keepNext/>
      <w:keepLines/>
      <w:numPr>
        <w:numId w:val="0"/>
      </w:numPr>
      <w:tabs>
        <w:tab w:val="left" w:pos="3000"/>
      </w:tabs>
      <w:spacing w:before="0" w:after="0"/>
      <w:ind w:left="3000" w:firstLineChars="200" w:hanging="420"/>
    </w:pPr>
    <w:rPr>
      <w:rFonts w:ascii="Arial Unicode MS" w:hAnsi="Arial Unicode MS" w:cs="宋体"/>
      <w:bCs w:val="0"/>
      <w:color w:val="000000"/>
      <w:sz w:val="28"/>
      <w:szCs w:val="20"/>
      <w:lang w:val="en-US" w:eastAsia="zh-CN" w:bidi="ar-SA"/>
    </w:rPr>
  </w:style>
  <w:style w:type="paragraph" w:customStyle="1" w:styleId="xl240">
    <w:name w:val="xl240"/>
    <w:basedOn w:val="afff"/>
    <w:qFormat/>
    <w:rsid w:val="00255462"/>
    <w:pPr>
      <w:pBdr>
        <w:top w:val="single" w:sz="4" w:space="0" w:color="auto"/>
        <w:left w:val="single" w:sz="4" w:space="0" w:color="auto"/>
        <w:bottom w:val="single" w:sz="4" w:space="0" w:color="auto"/>
        <w:right w:val="single" w:sz="4" w:space="0" w:color="auto"/>
      </w:pBdr>
      <w:shd w:val="clear" w:color="000000" w:fill="33CCCC"/>
      <w:spacing w:before="100" w:beforeAutospacing="1" w:after="100" w:afterAutospacing="1"/>
      <w:ind w:firstLineChars="236" w:firstLine="566"/>
      <w:jc w:val="right"/>
    </w:pPr>
    <w:rPr>
      <w:rFonts w:ascii="宋体" w:hAnsi="宋体" w:cs="宋体"/>
      <w:b/>
      <w:bCs/>
      <w:color w:val="000000"/>
      <w:sz w:val="18"/>
      <w:szCs w:val="18"/>
      <w:lang w:eastAsia="zh-CN" w:bidi="ar-SA"/>
    </w:rPr>
  </w:style>
  <w:style w:type="paragraph" w:customStyle="1" w:styleId="affffffffffd">
    <w:name w:val="编写说明"/>
    <w:basedOn w:val="afff"/>
    <w:link w:val="Charfff7"/>
    <w:qFormat/>
    <w:rsid w:val="00255462"/>
    <w:pPr>
      <w:widowControl w:val="0"/>
      <w:ind w:firstLine="420"/>
      <w:jc w:val="both"/>
    </w:pPr>
    <w:rPr>
      <w:i/>
      <w:color w:val="0000FF"/>
      <w:sz w:val="20"/>
      <w:lang w:eastAsia="zh-CN" w:bidi="ar-SA"/>
    </w:rPr>
  </w:style>
  <w:style w:type="paragraph" w:customStyle="1" w:styleId="101">
    <w:name w:val="样式 首页三号缩进 + 左侧:  10 字符"/>
    <w:basedOn w:val="afffffffffffffffffffffffffffffffffff8"/>
    <w:qFormat/>
    <w:rsid w:val="00255462"/>
    <w:pPr>
      <w:ind w:left="2100"/>
    </w:pPr>
    <w:rPr>
      <w14:shadow w14:blurRad="50800" w14:dist="38100" w14:dir="2700000" w14:sx="100000" w14:sy="100000" w14:kx="0" w14:ky="0" w14:algn="tl">
        <w14:srgbClr w14:val="000000">
          <w14:alpha w14:val="60000"/>
        </w14:srgbClr>
      </w14:shadow>
    </w:rPr>
  </w:style>
  <w:style w:type="paragraph" w:customStyle="1" w:styleId="BulletedList">
    <w:name w:val="Bulleted List"/>
    <w:basedOn w:val="afff"/>
    <w:qFormat/>
    <w:rsid w:val="00255462"/>
    <w:pPr>
      <w:widowControl w:val="0"/>
      <w:autoSpaceDE w:val="0"/>
      <w:autoSpaceDN w:val="0"/>
      <w:spacing w:before="60" w:after="60" w:line="377" w:lineRule="auto"/>
      <w:ind w:firstLine="420"/>
    </w:pPr>
    <w:rPr>
      <w:rFonts w:ascii="宋体" w:hAnsi="宋体"/>
      <w:snapToGrid w:val="0"/>
      <w:color w:val="000000"/>
      <w:sz w:val="22"/>
      <w:lang w:eastAsia="zh-CN" w:bidi="ar-SA"/>
    </w:rPr>
  </w:style>
  <w:style w:type="paragraph" w:customStyle="1" w:styleId="4H4bulletblbbPIM4h4SmallAppendixl4sect14">
    <w:name w:val="样式 标题 4H4bulletblbbPIM 4h4(Small Appendix)付标题l4sect 1....4"/>
    <w:basedOn w:val="4"/>
    <w:qFormat/>
    <w:rsid w:val="00255462"/>
    <w:pPr>
      <w:keepLines/>
      <w:widowControl w:val="0"/>
      <w:numPr>
        <w:ilvl w:val="0"/>
        <w:numId w:val="0"/>
      </w:numPr>
      <w:tabs>
        <w:tab w:val="left" w:pos="2880"/>
      </w:tabs>
      <w:spacing w:before="280" w:after="290"/>
      <w:ind w:left="2177" w:hanging="2177"/>
      <w:jc w:val="both"/>
    </w:pPr>
    <w:rPr>
      <w:rFonts w:ascii="Arial" w:hAnsi="Arial" w:cs="宋体"/>
      <w:b w:val="0"/>
      <w:bCs w:val="0"/>
      <w:color w:val="000000"/>
      <w:kern w:val="2"/>
      <w:sz w:val="30"/>
      <w:szCs w:val="30"/>
      <w:lang w:val="en-US" w:eastAsia="zh-CN" w:bidi="ar-SA"/>
    </w:rPr>
  </w:style>
  <w:style w:type="paragraph" w:customStyle="1" w:styleId="affffffffffffffffffffffffffffffffffff2">
    <w:name w:val="标题首行"/>
    <w:basedOn w:val="afff"/>
    <w:qFormat/>
    <w:rsid w:val="00255462"/>
    <w:pPr>
      <w:spacing w:before="-1" w:after="-1"/>
      <w:ind w:firstLineChars="236" w:firstLine="566"/>
      <w:jc w:val="center"/>
    </w:pPr>
    <w:rPr>
      <w:rFonts w:ascii="黑体" w:hAnsi="宋体" w:cs="宋体"/>
      <w:color w:val="000000"/>
      <w:sz w:val="44"/>
      <w:szCs w:val="20"/>
      <w:lang w:eastAsia="zh-CN" w:bidi="ar-SA"/>
    </w:rPr>
  </w:style>
  <w:style w:type="paragraph" w:customStyle="1" w:styleId="CharCharCharCharCharCharCharCharChar8">
    <w:name w:val="Char Char Char Char Char Char Char Char Char8"/>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affffffffffffffffffffffffffffffffffff3">
    <w:name w:val="!封面大标题（小初黑）"/>
    <w:next w:val="afffffffffffffffffffffffe"/>
    <w:qFormat/>
    <w:rsid w:val="00255462"/>
    <w:pPr>
      <w:spacing w:before="-1" w:after="-1" w:line="360" w:lineRule="auto"/>
      <w:ind w:firstLine="480"/>
      <w:jc w:val="center"/>
    </w:pPr>
    <w:rPr>
      <w:rFonts w:ascii="Arial Unicode MS" w:eastAsia="黑体" w:hAnsi="Arial Unicode MS"/>
      <w:kern w:val="2"/>
      <w:sz w:val="72"/>
      <w:szCs w:val="72"/>
    </w:rPr>
  </w:style>
  <w:style w:type="paragraph" w:customStyle="1" w:styleId="p17">
    <w:name w:val="p17"/>
    <w:basedOn w:val="afff"/>
    <w:qFormat/>
    <w:rsid w:val="00255462"/>
    <w:pPr>
      <w:ind w:firstLine="525"/>
      <w:jc w:val="both"/>
    </w:pPr>
    <w:rPr>
      <w:rFonts w:ascii="Times New Roman" w:hAnsi="Times New Roman"/>
      <w:color w:val="000000"/>
      <w:sz w:val="24"/>
      <w:lang w:eastAsia="zh-CN" w:bidi="ar-SA"/>
    </w:rPr>
  </w:style>
  <w:style w:type="paragraph" w:customStyle="1" w:styleId="Char3CharCharCharCharCharCharCharCharCharChar">
    <w:name w:val="Char3 Char Char Char Char Char Char Char Char Char Char"/>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2fffff9">
    <w:name w:val="图表目录2"/>
    <w:basedOn w:val="afff"/>
    <w:next w:val="afff"/>
    <w:qFormat/>
    <w:rsid w:val="00255462"/>
    <w:pPr>
      <w:widowControl w:val="0"/>
      <w:spacing w:before="280" w:after="290" w:line="377" w:lineRule="auto"/>
      <w:ind w:leftChars="200" w:left="200" w:hangingChars="200" w:hanging="200"/>
      <w:jc w:val="both"/>
    </w:pPr>
    <w:rPr>
      <w:rFonts w:ascii="Times New Roman" w:hAnsi="Times New Roman"/>
      <w:color w:val="000000"/>
      <w:kern w:val="2"/>
      <w:sz w:val="24"/>
      <w:szCs w:val="21"/>
      <w:lang w:eastAsia="zh-CN" w:bidi="ar-SA"/>
    </w:rPr>
  </w:style>
  <w:style w:type="paragraph" w:customStyle="1" w:styleId="affffffffffffffffffffffffffffffffffff4">
    <w:name w:val="技术报告表标题"/>
    <w:basedOn w:val="afff"/>
    <w:next w:val="afff"/>
    <w:qFormat/>
    <w:rsid w:val="00255462"/>
    <w:pPr>
      <w:widowControl w:val="0"/>
      <w:spacing w:beforeLines="50" w:before="156" w:line="440" w:lineRule="exact"/>
      <w:ind w:firstLineChars="200" w:firstLine="200"/>
      <w:jc w:val="center"/>
    </w:pPr>
    <w:rPr>
      <w:rFonts w:ascii="楷体_GB2312" w:eastAsia="楷体_GB2312" w:hAnsi="Times New Roman" w:cs="Arial"/>
      <w:b/>
      <w:bCs/>
      <w:color w:val="000000"/>
      <w:kern w:val="2"/>
      <w:sz w:val="28"/>
      <w:lang w:eastAsia="zh-CN" w:bidi="ar-SA"/>
    </w:rPr>
  </w:style>
  <w:style w:type="paragraph" w:customStyle="1" w:styleId="5fa">
    <w:name w:val="样式 标题5 + 宋体 小四"/>
    <w:basedOn w:val="afff"/>
    <w:qFormat/>
    <w:rsid w:val="00255462"/>
    <w:pPr>
      <w:keepNext/>
      <w:keepLines/>
      <w:widowControl w:val="0"/>
      <w:tabs>
        <w:tab w:val="left" w:pos="700"/>
      </w:tabs>
      <w:spacing w:before="280" w:after="290" w:line="300" w:lineRule="auto"/>
      <w:ind w:left="700" w:right="210" w:hanging="420"/>
      <w:jc w:val="both"/>
      <w:outlineLvl w:val="4"/>
    </w:pPr>
    <w:rPr>
      <w:rFonts w:ascii="宋体" w:hAnsi="宋体"/>
      <w:b/>
      <w:color w:val="000000"/>
      <w:kern w:val="2"/>
      <w:sz w:val="24"/>
      <w:szCs w:val="28"/>
      <w:lang w:eastAsia="zh-CN" w:bidi="ar-SA"/>
    </w:rPr>
  </w:style>
  <w:style w:type="paragraph" w:customStyle="1" w:styleId="text-cai">
    <w:name w:val="text-cai"/>
    <w:basedOn w:val="afff"/>
    <w:qFormat/>
    <w:rsid w:val="00255462"/>
    <w:pPr>
      <w:ind w:firstLine="634"/>
    </w:pPr>
    <w:rPr>
      <w:rFonts w:ascii="Times New Roman" w:eastAsia="楷体" w:hAnsi="Times New Roman"/>
      <w:color w:val="000000"/>
      <w:sz w:val="24"/>
      <w:szCs w:val="20"/>
      <w:lang w:eastAsia="zh-CN" w:bidi="ar-SA"/>
    </w:rPr>
  </w:style>
  <w:style w:type="paragraph" w:customStyle="1" w:styleId="Char520">
    <w:name w:val="Char52"/>
    <w:basedOn w:val="afff"/>
    <w:qFormat/>
    <w:rsid w:val="00255462"/>
    <w:pPr>
      <w:widowControl w:val="0"/>
      <w:tabs>
        <w:tab w:val="left" w:pos="360"/>
      </w:tabs>
      <w:ind w:firstLine="420"/>
      <w:jc w:val="both"/>
    </w:pPr>
    <w:rPr>
      <w:rFonts w:ascii="Times New Roman" w:eastAsia="仿宋_GB2312" w:hAnsi="Times New Roman"/>
      <w:color w:val="000000"/>
      <w:kern w:val="2"/>
      <w:sz w:val="24"/>
      <w:lang w:eastAsia="zh-CN" w:bidi="ar-SA"/>
    </w:rPr>
  </w:style>
  <w:style w:type="paragraph" w:customStyle="1" w:styleId="15220">
    <w:name w:val="样式 样式 小四号 行距: 1.5陪 + 首行缩进:  2 字符 + 首行缩进:  2 字符 + 宋体 四号 黑色 首行缩..."/>
    <w:basedOn w:val="afff"/>
    <w:qFormat/>
    <w:rsid w:val="00255462"/>
    <w:pPr>
      <w:widowControl w:val="0"/>
      <w:spacing w:before="280" w:after="290"/>
      <w:ind w:firstLineChars="200" w:firstLine="560"/>
      <w:jc w:val="both"/>
    </w:pPr>
    <w:rPr>
      <w:rFonts w:ascii="宋体" w:hAnsi="宋体" w:cs="宋体"/>
      <w:color w:val="000000"/>
      <w:kern w:val="2"/>
      <w:sz w:val="24"/>
      <w:szCs w:val="20"/>
      <w:lang w:eastAsia="zh-CN" w:bidi="ar-SA"/>
    </w:rPr>
  </w:style>
  <w:style w:type="paragraph" w:customStyle="1" w:styleId="affffffffffffffffffffffffffffffffffff5">
    <w:name w:val="表格标注（绿盟科技）"/>
    <w:basedOn w:val="afffffffffffffffffffffffffffffb"/>
    <w:next w:val="afffffffffffffb"/>
    <w:qFormat/>
    <w:rsid w:val="00255462"/>
    <w:pPr>
      <w:tabs>
        <w:tab w:val="clear" w:pos="420"/>
        <w:tab w:val="left" w:pos="3840"/>
      </w:tabs>
      <w:ind w:left="3840" w:hanging="420"/>
    </w:pPr>
  </w:style>
  <w:style w:type="paragraph" w:customStyle="1" w:styleId="aff3">
    <w:name w:val="一级标题"/>
    <w:basedOn w:val="3b"/>
    <w:qFormat/>
    <w:rsid w:val="00255462"/>
    <w:pPr>
      <w:numPr>
        <w:numId w:val="79"/>
      </w:numPr>
      <w:tabs>
        <w:tab w:val="num" w:pos="0"/>
        <w:tab w:val="left" w:pos="360"/>
        <w:tab w:val="left" w:pos="902"/>
        <w:tab w:val="left" w:pos="1440"/>
      </w:tabs>
      <w:spacing w:line="360" w:lineRule="auto"/>
      <w:ind w:left="432" w:firstLineChars="0" w:firstLine="0"/>
      <w:jc w:val="center"/>
      <w:outlineLvl w:val="0"/>
    </w:pPr>
    <w:rPr>
      <w:b/>
      <w:sz w:val="32"/>
      <w:szCs w:val="32"/>
    </w:rPr>
  </w:style>
  <w:style w:type="paragraph" w:customStyle="1" w:styleId="3b">
    <w:name w:val="列出段落3"/>
    <w:basedOn w:val="afff"/>
    <w:link w:val="ListParagraphChar"/>
    <w:qFormat/>
    <w:rsid w:val="00255462"/>
    <w:pPr>
      <w:widowControl w:val="0"/>
      <w:spacing w:before="280" w:after="290" w:line="377" w:lineRule="auto"/>
      <w:ind w:firstLineChars="200" w:firstLine="200"/>
      <w:jc w:val="both"/>
    </w:pPr>
    <w:rPr>
      <w:color w:val="000000"/>
      <w:sz w:val="24"/>
      <w:szCs w:val="20"/>
      <w:lang w:eastAsia="zh-CN" w:bidi="ar-SA"/>
    </w:rPr>
  </w:style>
  <w:style w:type="paragraph" w:customStyle="1" w:styleId="1H1PIM1h11AL1bocLevel1TopicHeadingHe">
    <w:name w:val="样式 标题 1H1PIM 1h1标书1第*部分第A章L1bocLevel 1 Topic HeadingHe..."/>
    <w:basedOn w:val="11"/>
    <w:qFormat/>
    <w:rsid w:val="00255462"/>
    <w:pPr>
      <w:keepLines/>
      <w:pageBreakBefore/>
      <w:numPr>
        <w:numId w:val="0"/>
      </w:numPr>
      <w:tabs>
        <w:tab w:val="left" w:pos="420"/>
        <w:tab w:val="left" w:pos="900"/>
      </w:tabs>
      <w:spacing w:beforeLines="50" w:before="156" w:afterLines="50" w:after="156"/>
      <w:ind w:left="1440" w:hanging="420"/>
      <w:jc w:val="center"/>
    </w:pPr>
    <w:rPr>
      <w:rFonts w:ascii="宋体" w:hAnsi="宋体" w:cs="宋体"/>
      <w:color w:val="000000"/>
      <w:kern w:val="44"/>
      <w:sz w:val="44"/>
      <w:szCs w:val="20"/>
      <w:lang w:val="en-US" w:eastAsia="zh-CN" w:bidi="ar-SA"/>
    </w:rPr>
  </w:style>
  <w:style w:type="paragraph" w:customStyle="1" w:styleId="ItemListinTable">
    <w:name w:val="Item List in Table"/>
    <w:basedOn w:val="afff"/>
    <w:qFormat/>
    <w:rsid w:val="00255462"/>
    <w:pPr>
      <w:widowControl w:val="0"/>
      <w:tabs>
        <w:tab w:val="left" w:pos="900"/>
      </w:tabs>
      <w:ind w:left="900" w:hanging="420"/>
    </w:pPr>
    <w:rPr>
      <w:rFonts w:ascii="Times New Roman" w:hAnsi="Times New Roman"/>
      <w:color w:val="000000"/>
      <w:kern w:val="2"/>
      <w:sz w:val="24"/>
      <w:lang w:eastAsia="zh-CN" w:bidi="ar-SA"/>
    </w:rPr>
  </w:style>
  <w:style w:type="paragraph" w:customStyle="1" w:styleId="2fffffa">
    <w:name w:val="称呼2"/>
    <w:basedOn w:val="afff"/>
    <w:next w:val="afff"/>
    <w:qFormat/>
    <w:rsid w:val="00255462"/>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affffffffffffffffffffffffffffffffffff6">
    <w:name w:val="导读"/>
    <w:basedOn w:val="afff"/>
    <w:next w:val="23"/>
    <w:qFormat/>
    <w:rsid w:val="00255462"/>
    <w:pPr>
      <w:widowControl w:val="0"/>
      <w:ind w:left="540" w:right="206" w:firstLine="420"/>
      <w:jc w:val="both"/>
    </w:pPr>
    <w:rPr>
      <w:rFonts w:ascii="Times New Roman" w:eastAsia="楷体_GB2312" w:hAnsi="Times New Roman"/>
      <w:color w:val="000000"/>
      <w:kern w:val="2"/>
      <w:sz w:val="24"/>
      <w:szCs w:val="20"/>
      <w:lang w:eastAsia="zh-CN" w:bidi="ar-SA"/>
    </w:rPr>
  </w:style>
  <w:style w:type="paragraph" w:customStyle="1" w:styleId="affffffffffffffffffffffffffffffffffff7">
    <w:name w:val="_正文段落斜体"/>
    <w:basedOn w:val="affffffff"/>
    <w:next w:val="affffffff"/>
    <w:qFormat/>
    <w:rsid w:val="00255462"/>
    <w:rPr>
      <w:i/>
    </w:rPr>
  </w:style>
  <w:style w:type="paragraph" w:customStyle="1" w:styleId="12">
    <w:name w:val="1级符号(标书)"/>
    <w:basedOn w:val="afff"/>
    <w:qFormat/>
    <w:rsid w:val="00255462"/>
    <w:pPr>
      <w:widowControl w:val="0"/>
      <w:numPr>
        <w:numId w:val="102"/>
      </w:numPr>
      <w:tabs>
        <w:tab w:val="clear" w:pos="1260"/>
        <w:tab w:val="left" w:pos="360"/>
      </w:tabs>
      <w:spacing w:line="560" w:lineRule="exact"/>
      <w:ind w:leftChars="540" w:left="1620" w:hanging="486"/>
      <w:jc w:val="both"/>
    </w:pPr>
    <w:rPr>
      <w:rFonts w:ascii="宋体" w:hAnsi="宋体"/>
      <w:color w:val="000000"/>
      <w:spacing w:val="8"/>
      <w:sz w:val="24"/>
      <w:szCs w:val="21"/>
      <w:lang w:eastAsia="zh-CN" w:bidi="ar-SA"/>
    </w:rPr>
  </w:style>
  <w:style w:type="paragraph" w:customStyle="1" w:styleId="affffffffffffffffffffffffffffffffffff8">
    <w:name w:val="正文(靠右)"/>
    <w:basedOn w:val="afff"/>
    <w:qFormat/>
    <w:rsid w:val="00255462"/>
    <w:pPr>
      <w:widowControl w:val="0"/>
      <w:spacing w:before="80" w:after="80" w:line="288" w:lineRule="auto"/>
      <w:ind w:left="1134" w:firstLine="420"/>
      <w:jc w:val="both"/>
    </w:pPr>
    <w:rPr>
      <w:rFonts w:ascii="Times New Roman" w:hAnsi="Times New Roman"/>
      <w:color w:val="000000"/>
      <w:kern w:val="2"/>
      <w:sz w:val="24"/>
      <w:lang w:eastAsia="zh-CN" w:bidi="ar-SA"/>
    </w:rPr>
  </w:style>
  <w:style w:type="paragraph" w:customStyle="1" w:styleId="affffffffffffffffffffffffffffffffffff9">
    <w:name w:val="参考文献、索引标题"/>
    <w:basedOn w:val="afffffffffffffffa"/>
    <w:next w:val="afff"/>
    <w:qFormat/>
    <w:rsid w:val="00255462"/>
    <w:pPr>
      <w:spacing w:after="200" w:line="377" w:lineRule="auto"/>
    </w:pPr>
    <w:rPr>
      <w:sz w:val="21"/>
    </w:rPr>
  </w:style>
  <w:style w:type="paragraph" w:customStyle="1" w:styleId="afffffffffffffffa">
    <w:name w:val="前言、引言标题"/>
    <w:next w:val="afff"/>
    <w:qFormat/>
    <w:rsid w:val="00255462"/>
    <w:pPr>
      <w:shd w:val="clear" w:color="FFFFFF" w:fill="FFFFFF"/>
      <w:spacing w:before="640" w:after="560"/>
      <w:jc w:val="center"/>
      <w:outlineLvl w:val="0"/>
    </w:pPr>
    <w:rPr>
      <w:rFonts w:ascii="黑体" w:eastAsia="黑体" w:hAnsi="Times New Roman"/>
      <w:sz w:val="32"/>
    </w:rPr>
  </w:style>
  <w:style w:type="paragraph" w:customStyle="1" w:styleId="1fffff5">
    <w:name w:val="小标题 1"/>
    <w:basedOn w:val="afff"/>
    <w:qFormat/>
    <w:rsid w:val="00255462"/>
    <w:pPr>
      <w:widowControl w:val="0"/>
      <w:autoSpaceDE w:val="0"/>
      <w:autoSpaceDN w:val="0"/>
      <w:adjustRightInd w:val="0"/>
      <w:spacing w:line="360" w:lineRule="atLeast"/>
      <w:ind w:firstLine="420"/>
      <w:jc w:val="both"/>
    </w:pPr>
    <w:rPr>
      <w:rFonts w:ascii="font238" w:eastAsia="font238" w:hAnsi="Times New Roman"/>
      <w:color w:val="000000"/>
      <w:sz w:val="22"/>
      <w:szCs w:val="20"/>
      <w:lang w:eastAsia="zh-CN" w:bidi="ar-SA"/>
    </w:rPr>
  </w:style>
  <w:style w:type="paragraph" w:customStyle="1" w:styleId="Char1CharCharChar8">
    <w:name w:val="Char1 Char Char Char8"/>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affffffffffffffffffffffffffffffffffffa">
    <w:name w:val="_导读表格标题"/>
    <w:basedOn w:val="affffffffffffffffffffff9"/>
    <w:qFormat/>
    <w:rsid w:val="00255462"/>
    <w:pPr>
      <w:jc w:val="center"/>
    </w:pPr>
    <w:rPr>
      <w:b/>
    </w:rPr>
  </w:style>
  <w:style w:type="paragraph" w:customStyle="1" w:styleId="1fffff6">
    <w:name w:val="样式 正文首行缩进 + 小四 首行缩进:  1 字符"/>
    <w:basedOn w:val="affffff2"/>
    <w:qFormat/>
    <w:rsid w:val="00255462"/>
    <w:pPr>
      <w:ind w:firstLineChars="200" w:firstLine="200"/>
    </w:pPr>
    <w:rPr>
      <w:rFonts w:cs="宋体"/>
      <w:sz w:val="24"/>
      <w:szCs w:val="22"/>
    </w:rPr>
  </w:style>
  <w:style w:type="paragraph" w:customStyle="1" w:styleId="CharChar1CharCharCharCharCharCharCharChar">
    <w:name w:val="Char Char1 Char Char Char Char Char Char Char Char"/>
    <w:basedOn w:val="afff"/>
    <w:qFormat/>
    <w:rsid w:val="00255462"/>
    <w:pPr>
      <w:spacing w:before="-1" w:after="160" w:line="240" w:lineRule="exact"/>
      <w:ind w:firstLine="480"/>
    </w:pPr>
    <w:rPr>
      <w:rFonts w:ascii="Verdana" w:hAnsi="Verdana"/>
      <w:color w:val="000000"/>
      <w:sz w:val="18"/>
      <w:szCs w:val="20"/>
      <w:lang w:bidi="ar-SA"/>
    </w:rPr>
  </w:style>
  <w:style w:type="paragraph" w:customStyle="1" w:styleId="font13">
    <w:name w:val="font13"/>
    <w:basedOn w:val="afff"/>
    <w:qFormat/>
    <w:rsid w:val="00255462"/>
    <w:pPr>
      <w:spacing w:before="100" w:beforeAutospacing="1" w:after="100" w:afterAutospacing="1"/>
      <w:ind w:firstLine="420"/>
    </w:pPr>
    <w:rPr>
      <w:rFonts w:ascii="宋体" w:hAnsi="宋体" w:cs="宋体"/>
      <w:color w:val="000000"/>
      <w:sz w:val="28"/>
      <w:szCs w:val="28"/>
      <w:lang w:eastAsia="zh-CN" w:bidi="ar-SA"/>
    </w:rPr>
  </w:style>
  <w:style w:type="paragraph" w:customStyle="1" w:styleId="86">
    <w:name w:val="日期8"/>
    <w:basedOn w:val="afff"/>
    <w:next w:val="afff"/>
    <w:qFormat/>
    <w:rsid w:val="00255462"/>
    <w:pPr>
      <w:widowControl w:val="0"/>
      <w:adjustRightInd w:val="0"/>
      <w:spacing w:line="312" w:lineRule="atLeast"/>
      <w:ind w:firstLine="420"/>
      <w:jc w:val="both"/>
      <w:textAlignment w:val="baseline"/>
    </w:pPr>
    <w:rPr>
      <w:rFonts w:ascii="Times New Roman" w:hAnsi="Times New Roman"/>
      <w:color w:val="000000"/>
      <w:sz w:val="24"/>
      <w:szCs w:val="20"/>
      <w:lang w:eastAsia="zh-CN" w:bidi="ar-SA"/>
    </w:rPr>
  </w:style>
  <w:style w:type="paragraph" w:customStyle="1" w:styleId="323">
    <w:name w:val="正文文本缩进 32"/>
    <w:basedOn w:val="afff"/>
    <w:qFormat/>
    <w:rsid w:val="00255462"/>
    <w:pPr>
      <w:widowControl w:val="0"/>
      <w:spacing w:before="280" w:after="120"/>
      <w:ind w:leftChars="200" w:left="420" w:firstLine="420"/>
      <w:jc w:val="both"/>
    </w:pPr>
    <w:rPr>
      <w:rFonts w:ascii="Times New Roman" w:hAnsi="Times New Roman"/>
      <w:color w:val="000000"/>
      <w:kern w:val="2"/>
      <w:sz w:val="16"/>
      <w:szCs w:val="16"/>
      <w:lang w:eastAsia="zh-CN" w:bidi="ar-SA"/>
    </w:rPr>
  </w:style>
  <w:style w:type="paragraph" w:customStyle="1" w:styleId="CharChar16CharChar3">
    <w:name w:val="Char Char16 Char Char3"/>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affffffffffffffffffffffffffffffffffffb">
    <w:name w:val="符号正文"/>
    <w:basedOn w:val="afff"/>
    <w:qFormat/>
    <w:rsid w:val="00255462"/>
    <w:pPr>
      <w:tabs>
        <w:tab w:val="left" w:pos="2730"/>
      </w:tabs>
      <w:spacing w:before="-1" w:after="-1"/>
      <w:ind w:firstLineChars="236" w:firstLine="566"/>
    </w:pPr>
    <w:rPr>
      <w:rFonts w:ascii="宋体" w:hAnsi="宋体" w:cs="宋体"/>
      <w:bCs/>
      <w:color w:val="000000"/>
      <w:sz w:val="24"/>
      <w:szCs w:val="21"/>
      <w:lang w:eastAsia="zh-CN" w:bidi="ar-SA"/>
    </w:rPr>
  </w:style>
  <w:style w:type="paragraph" w:customStyle="1" w:styleId="1f">
    <w:name w:val="教育台标题1"/>
    <w:basedOn w:val="11"/>
    <w:link w:val="1Char3"/>
    <w:qFormat/>
    <w:rsid w:val="00255462"/>
    <w:pPr>
      <w:keepLines/>
      <w:widowControl w:val="0"/>
      <w:numPr>
        <w:numId w:val="0"/>
      </w:numPr>
      <w:tabs>
        <w:tab w:val="left" w:pos="567"/>
        <w:tab w:val="left" w:pos="874"/>
      </w:tabs>
      <w:snapToGrid w:val="0"/>
      <w:spacing w:beforeLines="100" w:before="312" w:after="0"/>
      <w:ind w:left="874" w:hanging="420"/>
      <w:jc w:val="both"/>
    </w:pPr>
    <w:rPr>
      <w:rFonts w:ascii="黑体" w:hAnsi="华文细黑"/>
      <w:color w:val="000000"/>
      <w:spacing w:val="1"/>
      <w:kern w:val="44"/>
      <w:sz w:val="28"/>
      <w:szCs w:val="28"/>
      <w:lang w:val="fr-FR" w:eastAsia="zh-CN" w:bidi="ar-SA"/>
    </w:rPr>
  </w:style>
  <w:style w:type="paragraph" w:customStyle="1" w:styleId="StyleHeading1propappheading1appheading11appheading12ap">
    <w:name w:val="Style Heading 1propapp heading 1app heading 11app heading 12ap..."/>
    <w:basedOn w:val="11"/>
    <w:qFormat/>
    <w:rsid w:val="00255462"/>
    <w:pPr>
      <w:keepLines/>
      <w:numPr>
        <w:numId w:val="0"/>
      </w:numPr>
      <w:tabs>
        <w:tab w:val="left" w:pos="420"/>
        <w:tab w:val="left" w:pos="851"/>
      </w:tabs>
      <w:spacing w:before="120" w:after="120" w:line="240" w:lineRule="auto"/>
      <w:ind w:left="851" w:hanging="851"/>
    </w:pPr>
    <w:rPr>
      <w:rFonts w:ascii="宋体" w:eastAsia="PMingLiU" w:hAnsi="宋体" w:cs="PMingLiU"/>
      <w:color w:val="000000"/>
      <w:kern w:val="44"/>
      <w:lang w:val="en-US" w:eastAsia="zh-CN" w:bidi="ar-SA"/>
    </w:rPr>
  </w:style>
  <w:style w:type="paragraph" w:customStyle="1" w:styleId="CharCharCharCharCharCharChar0">
    <w:name w:val="Char Char Char Char Char Char Char"/>
    <w:basedOn w:val="afff"/>
    <w:qFormat/>
    <w:rsid w:val="00255462"/>
    <w:pPr>
      <w:widowControl w:val="0"/>
      <w:ind w:firstLine="420"/>
      <w:jc w:val="both"/>
    </w:pPr>
    <w:rPr>
      <w:rFonts w:ascii="Tahoma" w:hAnsi="Tahoma" w:cs="仿宋_GB2312"/>
      <w:color w:val="000000"/>
      <w:kern w:val="2"/>
      <w:sz w:val="24"/>
      <w:szCs w:val="28"/>
      <w:lang w:eastAsia="zh-CN" w:bidi="ar-SA"/>
    </w:rPr>
  </w:style>
  <w:style w:type="paragraph" w:customStyle="1" w:styleId="MMCategory">
    <w:name w:val="MM Category"/>
    <w:basedOn w:val="afff"/>
    <w:qFormat/>
    <w:rsid w:val="00255462"/>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1fffff7">
    <w:name w:val="表内文字1"/>
    <w:basedOn w:val="afff"/>
    <w:qFormat/>
    <w:rsid w:val="00255462"/>
    <w:pPr>
      <w:widowControl w:val="0"/>
      <w:spacing w:line="0" w:lineRule="atLeast"/>
      <w:ind w:firstLine="420"/>
      <w:jc w:val="both"/>
    </w:pPr>
    <w:rPr>
      <w:rFonts w:ascii="Times New Roman" w:hAnsi="Times New Roman"/>
      <w:b/>
      <w:color w:val="000000"/>
      <w:kern w:val="2"/>
      <w:sz w:val="24"/>
      <w:szCs w:val="20"/>
      <w:lang w:eastAsia="zh-CN" w:bidi="ar-SA"/>
    </w:rPr>
  </w:style>
  <w:style w:type="paragraph" w:customStyle="1" w:styleId="heading2inappendix">
    <w:name w:val="heading 2 in appendix"/>
    <w:basedOn w:val="23"/>
    <w:qFormat/>
    <w:rsid w:val="00255462"/>
    <w:pPr>
      <w:widowControl w:val="0"/>
      <w:numPr>
        <w:ilvl w:val="0"/>
        <w:numId w:val="0"/>
      </w:numPr>
      <w:tabs>
        <w:tab w:val="left" w:pos="840"/>
        <w:tab w:val="left" w:pos="3060"/>
      </w:tabs>
      <w:spacing w:before="360" w:after="0" w:line="240" w:lineRule="auto"/>
      <w:ind w:left="840" w:hanging="420"/>
      <w:outlineLvl w:val="9"/>
    </w:pPr>
    <w:rPr>
      <w:rFonts w:ascii="Times New Roman" w:hAnsi="Times New Roman"/>
      <w:b w:val="0"/>
      <w:bCs w:val="0"/>
      <w:i w:val="0"/>
      <w:iCs w:val="0"/>
      <w:snapToGrid w:val="0"/>
      <w:color w:val="000000"/>
      <w:sz w:val="24"/>
      <w:szCs w:val="20"/>
      <w:lang w:val="en-US" w:bidi="ar-SA"/>
    </w:rPr>
  </w:style>
  <w:style w:type="paragraph" w:customStyle="1" w:styleId="151">
    <w:name w:val="正文小四1.5倍行距"/>
    <w:basedOn w:val="afff"/>
    <w:link w:val="15Char"/>
    <w:qFormat/>
    <w:rsid w:val="00255462"/>
    <w:pPr>
      <w:widowControl w:val="0"/>
      <w:snapToGrid w:val="0"/>
      <w:ind w:firstLineChars="200" w:firstLine="480"/>
      <w:jc w:val="both"/>
    </w:pPr>
    <w:rPr>
      <w:rFonts w:ascii="宋体" w:hAnsi="宋体"/>
      <w:sz w:val="24"/>
      <w:lang w:eastAsia="zh-CN" w:bidi="ar-SA"/>
    </w:rPr>
  </w:style>
  <w:style w:type="paragraph" w:customStyle="1" w:styleId="ParaCharCharChar">
    <w:name w:val="默认段落字体 Para Char Char Char"/>
    <w:basedOn w:val="afff"/>
    <w:qFormat/>
    <w:rsid w:val="00255462"/>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my11">
    <w:name w:val="!my（1）"/>
    <w:qFormat/>
    <w:rsid w:val="00255462"/>
    <w:pPr>
      <w:tabs>
        <w:tab w:val="left" w:pos="1335"/>
      </w:tabs>
      <w:spacing w:beforeLines="50" w:before="156" w:afterLines="50" w:after="156" w:line="360" w:lineRule="auto"/>
      <w:ind w:left="1335" w:hanging="855"/>
      <w:contextualSpacing/>
    </w:pPr>
    <w:rPr>
      <w:rFonts w:ascii="Arial Unicode MS" w:hAnsi="Arial Unicode MS"/>
      <w:kern w:val="2"/>
      <w:sz w:val="24"/>
      <w:szCs w:val="24"/>
    </w:rPr>
  </w:style>
  <w:style w:type="paragraph" w:customStyle="1" w:styleId="WW-BodyText31">
    <w:name w:val="WW-Body Text 31"/>
    <w:basedOn w:val="afff"/>
    <w:qFormat/>
    <w:rsid w:val="00255462"/>
    <w:pPr>
      <w:widowControl w:val="0"/>
      <w:suppressAutoHyphens/>
      <w:ind w:firstLine="420"/>
      <w:jc w:val="both"/>
      <w:textAlignment w:val="baseline"/>
    </w:pPr>
    <w:rPr>
      <w:rFonts w:ascii="Times New Roman" w:hAnsi="Times New Roman"/>
      <w:b/>
      <w:color w:val="000000"/>
      <w:sz w:val="22"/>
      <w:szCs w:val="20"/>
      <w:lang w:eastAsia="zh-CN" w:bidi="ar-SA"/>
    </w:rPr>
  </w:style>
  <w:style w:type="paragraph" w:customStyle="1" w:styleId="1fffff8">
    <w:name w:val="批注主题1"/>
    <w:basedOn w:val="affff6"/>
    <w:next w:val="affff6"/>
    <w:qFormat/>
    <w:rsid w:val="00255462"/>
    <w:pPr>
      <w:widowControl w:val="0"/>
      <w:spacing w:beforeLines="0" w:before="280" w:afterLines="0" w:after="290" w:line="377" w:lineRule="auto"/>
      <w:ind w:firstLineChars="0" w:firstLine="420"/>
    </w:pPr>
    <w:rPr>
      <w:rFonts w:ascii="Times New Roman" w:hAnsi="Times New Roman"/>
      <w:b/>
      <w:bCs/>
      <w:color w:val="000000"/>
      <w:sz w:val="24"/>
      <w:lang w:val="en-US" w:eastAsia="zh-CN"/>
    </w:rPr>
  </w:style>
  <w:style w:type="paragraph" w:customStyle="1" w:styleId="2">
    <w:name w:val="列表2"/>
    <w:basedOn w:val="afff"/>
    <w:qFormat/>
    <w:rsid w:val="00255462"/>
    <w:pPr>
      <w:widowControl w:val="0"/>
      <w:numPr>
        <w:numId w:val="103"/>
      </w:numPr>
      <w:tabs>
        <w:tab w:val="clear" w:pos="924"/>
        <w:tab w:val="left" w:pos="360"/>
      </w:tabs>
      <w:ind w:left="0" w:firstLine="0"/>
      <w:jc w:val="both"/>
    </w:pPr>
    <w:rPr>
      <w:rFonts w:ascii="Times New Roman" w:hAnsi="Times New Roman"/>
      <w:color w:val="000000"/>
      <w:spacing w:val="6"/>
      <w:kern w:val="2"/>
      <w:sz w:val="24"/>
      <w:szCs w:val="20"/>
      <w:lang w:eastAsia="zh-CN" w:bidi="ar-SA"/>
    </w:rPr>
  </w:style>
  <w:style w:type="paragraph" w:customStyle="1" w:styleId="Tabletext2">
    <w:name w:val="Table text"/>
    <w:qFormat/>
    <w:rsid w:val="00255462"/>
    <w:rPr>
      <w:rFonts w:ascii="Helvetica" w:hAnsi="Helvetica"/>
      <w:sz w:val="16"/>
      <w:lang w:val="en-GB"/>
    </w:rPr>
  </w:style>
  <w:style w:type="paragraph" w:customStyle="1" w:styleId="4ff0">
    <w:name w:val="日期4"/>
    <w:basedOn w:val="afff"/>
    <w:qFormat/>
    <w:rsid w:val="00255462"/>
    <w:pPr>
      <w:spacing w:before="100" w:beforeAutospacing="1" w:after="100" w:afterAutospacing="1"/>
      <w:ind w:firstLine="420"/>
    </w:pPr>
    <w:rPr>
      <w:rFonts w:ascii="宋体" w:hAnsi="宋体"/>
      <w:color w:val="000000"/>
      <w:sz w:val="24"/>
      <w:lang w:eastAsia="zh-CN" w:bidi="ar-SA"/>
    </w:rPr>
  </w:style>
  <w:style w:type="paragraph" w:customStyle="1" w:styleId="Bulletwithtext3">
    <w:name w:val="Bullet with text 3"/>
    <w:basedOn w:val="afff"/>
    <w:qFormat/>
    <w:rsid w:val="00255462"/>
    <w:pPr>
      <w:numPr>
        <w:numId w:val="104"/>
      </w:numPr>
      <w:tabs>
        <w:tab w:val="clear" w:pos="1080"/>
        <w:tab w:val="left" w:pos="360"/>
      </w:tabs>
      <w:ind w:left="0" w:firstLine="0"/>
      <w:jc w:val="both"/>
    </w:pPr>
    <w:rPr>
      <w:rFonts w:ascii="Times New Roman" w:hAnsi="Times New Roman"/>
      <w:color w:val="000000"/>
      <w:sz w:val="24"/>
      <w:szCs w:val="20"/>
      <w:lang w:eastAsia="zh-CN" w:bidi="ar-SA"/>
    </w:rPr>
  </w:style>
  <w:style w:type="paragraph" w:customStyle="1" w:styleId="4L1Heading4h4h41h42h411h43h412h421h4111h44h41">
    <w:name w:val="样式 标题 4L1 Heading 4h4h41h42h411h43h412h421h4111h44h41..."/>
    <w:basedOn w:val="4"/>
    <w:qFormat/>
    <w:rsid w:val="00255462"/>
    <w:pPr>
      <w:widowControl w:val="0"/>
      <w:numPr>
        <w:ilvl w:val="0"/>
        <w:numId w:val="0"/>
      </w:numPr>
      <w:tabs>
        <w:tab w:val="left" w:pos="720"/>
        <w:tab w:val="left" w:pos="2880"/>
      </w:tabs>
      <w:spacing w:before="0" w:after="0"/>
      <w:ind w:left="720" w:rightChars="100" w:right="210" w:hanging="720"/>
      <w:jc w:val="both"/>
    </w:pPr>
    <w:rPr>
      <w:rFonts w:ascii="Times New Roman" w:hAnsi="Times New Roman"/>
      <w:color w:val="000000"/>
      <w:kern w:val="2"/>
      <w:sz w:val="30"/>
      <w:szCs w:val="24"/>
      <w:lang w:val="en-US" w:eastAsia="zh-CN" w:bidi="ar-SA"/>
    </w:rPr>
  </w:style>
  <w:style w:type="paragraph" w:customStyle="1" w:styleId="Cap">
    <w:name w:val="Cap_正文"/>
    <w:link w:val="CapCharChar"/>
    <w:qFormat/>
    <w:rsid w:val="00255462"/>
    <w:pPr>
      <w:spacing w:before="-1" w:after="160" w:line="360" w:lineRule="auto"/>
      <w:ind w:firstLineChars="200" w:firstLine="200"/>
    </w:pPr>
    <w:rPr>
      <w:rFonts w:ascii="Arial Unicode MS" w:hAnsi="Arial Unicode MS"/>
      <w:sz w:val="22"/>
      <w:szCs w:val="24"/>
      <w:lang w:eastAsia="en-CA"/>
    </w:rPr>
  </w:style>
  <w:style w:type="paragraph" w:customStyle="1" w:styleId="CharCharCharCharCharCharCharCharCharCharCharCharChar0">
    <w:name w:val="Char Char Char Char Char Char Char Char Char Char Char Char Char"/>
    <w:basedOn w:val="afff"/>
    <w:qFormat/>
    <w:rsid w:val="00255462"/>
    <w:pPr>
      <w:spacing w:after="160" w:line="240" w:lineRule="exact"/>
      <w:ind w:firstLine="420"/>
    </w:pPr>
    <w:rPr>
      <w:rFonts w:ascii="Verdana" w:hAnsi="Verdana"/>
      <w:color w:val="000000"/>
      <w:sz w:val="20"/>
      <w:szCs w:val="20"/>
      <w:lang w:bidi="ar-SA"/>
    </w:rPr>
  </w:style>
  <w:style w:type="paragraph" w:customStyle="1" w:styleId="BodyTextNumContinue">
    <w:name w:val="Body Text NumContinue"/>
    <w:basedOn w:val="afff"/>
    <w:qFormat/>
    <w:rsid w:val="00255462"/>
    <w:pPr>
      <w:spacing w:before="120" w:after="120"/>
      <w:ind w:left="504" w:firstLine="420"/>
    </w:pPr>
    <w:rPr>
      <w:rFonts w:ascii="宋体" w:hAnsi="宋体"/>
      <w:color w:val="000000"/>
      <w:sz w:val="22"/>
      <w:szCs w:val="20"/>
      <w:lang w:bidi="ar-SA"/>
    </w:rPr>
  </w:style>
  <w:style w:type="paragraph" w:customStyle="1" w:styleId="CodeinTable">
    <w:name w:val="Code in Table"/>
    <w:basedOn w:val="afff"/>
    <w:qFormat/>
    <w:rsid w:val="00255462"/>
    <w:pPr>
      <w:widowControl w:val="0"/>
      <w:shd w:val="clear" w:color="auto" w:fill="F3F3F3"/>
      <w:ind w:firstLine="420"/>
      <w:jc w:val="both"/>
    </w:pPr>
    <w:rPr>
      <w:rFonts w:ascii="Courier New" w:hAnsi="Courier New"/>
      <w:color w:val="000000"/>
      <w:kern w:val="2"/>
      <w:sz w:val="18"/>
      <w:lang w:eastAsia="zh-CN" w:bidi="ar-SA"/>
    </w:rPr>
  </w:style>
  <w:style w:type="paragraph" w:customStyle="1" w:styleId="160">
    <w:name w:val="16"/>
    <w:uiPriority w:val="99"/>
    <w:unhideWhenUsed/>
    <w:qFormat/>
    <w:rsid w:val="00255462"/>
    <w:rPr>
      <w:kern w:val="2"/>
      <w:sz w:val="21"/>
      <w:szCs w:val="22"/>
    </w:rPr>
  </w:style>
  <w:style w:type="paragraph" w:customStyle="1" w:styleId="CharChar2CharCharCharCharCharCharCharChar2">
    <w:name w:val="Char Char2 Char Char Char Char Char Char Char Char2"/>
    <w:basedOn w:val="afff"/>
    <w:qFormat/>
    <w:rsid w:val="00255462"/>
    <w:pPr>
      <w:spacing w:after="160" w:line="240" w:lineRule="exact"/>
      <w:ind w:firstLine="420"/>
    </w:pPr>
    <w:rPr>
      <w:rFonts w:ascii="Tahoma" w:hAnsi="Tahoma"/>
      <w:color w:val="000000"/>
      <w:kern w:val="2"/>
      <w:sz w:val="24"/>
      <w:lang w:eastAsia="zh-CN" w:bidi="ar-SA"/>
    </w:rPr>
  </w:style>
  <w:style w:type="paragraph" w:customStyle="1" w:styleId="title1">
    <w:name w:val="title1"/>
    <w:basedOn w:val="afff"/>
    <w:qFormat/>
    <w:rsid w:val="00255462"/>
    <w:pPr>
      <w:spacing w:before="100" w:beforeAutospacing="1" w:after="100" w:afterAutospacing="1"/>
      <w:ind w:firstLineChars="236" w:firstLine="566"/>
    </w:pPr>
    <w:rPr>
      <w:rFonts w:ascii="宋体" w:hAnsi="宋体" w:cs="宋体"/>
      <w:color w:val="000000"/>
      <w:sz w:val="24"/>
      <w:szCs w:val="28"/>
      <w:lang w:eastAsia="zh-CN" w:bidi="ar-SA"/>
    </w:rPr>
  </w:style>
  <w:style w:type="paragraph" w:customStyle="1" w:styleId="DefaultText">
    <w:name w:val="Default Text"/>
    <w:basedOn w:val="afff"/>
    <w:link w:val="DefaultTextChar"/>
    <w:qFormat/>
    <w:rsid w:val="00255462"/>
    <w:pPr>
      <w:overflowPunct w:val="0"/>
      <w:autoSpaceDE w:val="0"/>
      <w:autoSpaceDN w:val="0"/>
      <w:adjustRightInd w:val="0"/>
      <w:ind w:firstLine="482"/>
      <w:jc w:val="both"/>
      <w:textAlignment w:val="baseline"/>
    </w:pPr>
    <w:rPr>
      <w:rFonts w:ascii="宋体" w:hAnsi="宋体"/>
      <w:sz w:val="24"/>
      <w:lang w:eastAsia="zh-CN" w:bidi="ar-SA"/>
    </w:rPr>
  </w:style>
  <w:style w:type="paragraph" w:customStyle="1" w:styleId="SubItemList">
    <w:name w:val="Sub Item List"/>
    <w:basedOn w:val="afff"/>
    <w:qFormat/>
    <w:rsid w:val="00255462"/>
    <w:pPr>
      <w:tabs>
        <w:tab w:val="left" w:pos="2409"/>
      </w:tabs>
      <w:topLinePunct/>
      <w:adjustRightInd w:val="0"/>
      <w:snapToGrid w:val="0"/>
      <w:spacing w:before="80" w:after="80" w:line="240" w:lineRule="atLeast"/>
      <w:ind w:firstLine="420"/>
    </w:pPr>
    <w:rPr>
      <w:rFonts w:ascii="Times New Roman" w:hAnsi="Times New Roman" w:cs="Arial"/>
      <w:color w:val="000000"/>
      <w:kern w:val="2"/>
      <w:sz w:val="24"/>
      <w:szCs w:val="21"/>
      <w:lang w:eastAsia="zh-CN" w:bidi="ar-SA"/>
    </w:rPr>
  </w:style>
  <w:style w:type="paragraph" w:customStyle="1" w:styleId="1fffff9">
    <w:name w:val="副标题1"/>
    <w:basedOn w:val="affffe"/>
    <w:qFormat/>
    <w:rsid w:val="00255462"/>
    <w:pPr>
      <w:widowControl w:val="0"/>
      <w:adjustRightInd w:val="0"/>
      <w:snapToGrid w:val="0"/>
      <w:spacing w:line="240" w:lineRule="auto"/>
      <w:ind w:leftChars="-1" w:left="-2"/>
    </w:pPr>
    <w:rPr>
      <w:rFonts w:ascii="Arial" w:hAnsi="Arial" w:cs="Arial"/>
      <w:kern w:val="2"/>
      <w:sz w:val="24"/>
      <w:lang w:val="en-US" w:eastAsia="zh-CN"/>
    </w:rPr>
  </w:style>
  <w:style w:type="paragraph" w:customStyle="1" w:styleId="abb">
    <w:name w:val="abb"/>
    <w:basedOn w:val="aaaa"/>
    <w:qFormat/>
    <w:rsid w:val="00255462"/>
    <w:pPr>
      <w:ind w:firstLineChars="0" w:firstLine="0"/>
    </w:pPr>
    <w:rPr>
      <w:szCs w:val="21"/>
    </w:rPr>
  </w:style>
  <w:style w:type="paragraph" w:customStyle="1" w:styleId="aaaa">
    <w:name w:val="aaaa"/>
    <w:basedOn w:val="afff"/>
    <w:link w:val="aaaaChar"/>
    <w:qFormat/>
    <w:rsid w:val="00255462"/>
    <w:pPr>
      <w:spacing w:before="-1" w:after="-1"/>
      <w:ind w:firstLineChars="200" w:firstLine="200"/>
    </w:pPr>
    <w:rPr>
      <w:rFonts w:ascii="宋体" w:hAnsi="宋体"/>
      <w:color w:val="000000"/>
      <w:sz w:val="24"/>
      <w:lang w:eastAsia="zh-CN" w:bidi="ar-SA"/>
    </w:rPr>
  </w:style>
  <w:style w:type="paragraph" w:customStyle="1" w:styleId="FloatingCaption">
    <w:name w:val="Floating Caption"/>
    <w:basedOn w:val="affffb"/>
    <w:qFormat/>
    <w:rsid w:val="00255462"/>
    <w:pPr>
      <w:widowControl w:val="0"/>
      <w:tabs>
        <w:tab w:val="left" w:pos="408"/>
      </w:tabs>
      <w:spacing w:before="120" w:after="120"/>
      <w:ind w:firstLineChars="0" w:firstLine="420"/>
    </w:pPr>
    <w:rPr>
      <w:rFonts w:ascii="Calibri" w:eastAsia="宋体" w:hAnsi="Calibri"/>
      <w:b/>
      <w:snapToGrid w:val="0"/>
      <w:color w:val="000000"/>
      <w:sz w:val="24"/>
      <w:szCs w:val="22"/>
      <w:lang w:val="en-US" w:eastAsia="en-US"/>
    </w:rPr>
  </w:style>
  <w:style w:type="paragraph" w:customStyle="1" w:styleId="6b">
    <w:name w:val="列表编号 6"/>
    <w:basedOn w:val="afffffffffffffffc"/>
    <w:next w:val="afffe"/>
    <w:qFormat/>
    <w:rsid w:val="00255462"/>
    <w:pPr>
      <w:overflowPunct/>
      <w:autoSpaceDE/>
      <w:autoSpaceDN/>
      <w:spacing w:before="-1" w:after="60" w:line="320" w:lineRule="exact"/>
      <w:ind w:left="0" w:firstLineChars="0" w:firstLine="0"/>
      <w:contextualSpacing/>
      <w:textAlignment w:val="auto"/>
    </w:pPr>
    <w:rPr>
      <w:rFonts w:eastAsia="黑体" w:hAnsi="Arial Unicode MS" w:cs="Times New Roman"/>
      <w:color w:val="000000"/>
      <w:sz w:val="24"/>
      <w:szCs w:val="24"/>
      <w:lang w:val="en-US"/>
    </w:rPr>
  </w:style>
  <w:style w:type="paragraph" w:customStyle="1" w:styleId="CharChar1CharChar3">
    <w:name w:val="Char Char1 Char Char3"/>
    <w:basedOn w:val="afff"/>
    <w:qFormat/>
    <w:rsid w:val="00255462"/>
    <w:pPr>
      <w:widowControl w:val="0"/>
      <w:tabs>
        <w:tab w:val="left" w:pos="567"/>
      </w:tabs>
      <w:ind w:left="936" w:hanging="680"/>
      <w:jc w:val="both"/>
    </w:pPr>
    <w:rPr>
      <w:rFonts w:ascii="宋体" w:hAnsi="宋体" w:cs="Arial"/>
      <w:color w:val="000000"/>
      <w:kern w:val="2"/>
      <w:sz w:val="20"/>
      <w:lang w:eastAsia="zh-CN" w:bidi="ar-SA"/>
    </w:rPr>
  </w:style>
  <w:style w:type="paragraph" w:customStyle="1" w:styleId="msolistparagraph0">
    <w:name w:val="msolistparagraph"/>
    <w:basedOn w:val="afff"/>
    <w:qFormat/>
    <w:rsid w:val="00255462"/>
    <w:pPr>
      <w:widowControl w:val="0"/>
      <w:ind w:firstLineChars="200" w:firstLine="200"/>
      <w:jc w:val="both"/>
    </w:pPr>
    <w:rPr>
      <w:rFonts w:ascii="Times New Roman" w:eastAsia="Times New Roman" w:hAnsi="Times New Roman"/>
      <w:color w:val="000000"/>
      <w:kern w:val="2"/>
      <w:sz w:val="24"/>
      <w:lang w:eastAsia="zh-CN" w:bidi="ar-SA"/>
    </w:rPr>
  </w:style>
  <w:style w:type="paragraph" w:customStyle="1" w:styleId="4NewNewNew">
    <w:name w:val="标题 4 New New New"/>
    <w:basedOn w:val="afff"/>
    <w:next w:val="afff"/>
    <w:qFormat/>
    <w:rsid w:val="00255462"/>
    <w:pPr>
      <w:keepNext/>
      <w:tabs>
        <w:tab w:val="left" w:pos="864"/>
        <w:tab w:val="left" w:pos="2080"/>
      </w:tabs>
      <w:spacing w:before="240" w:after="60"/>
      <w:ind w:left="2080" w:rightChars="100" w:right="100" w:hanging="420"/>
      <w:outlineLvl w:val="3"/>
    </w:pPr>
    <w:rPr>
      <w:rFonts w:ascii="Times New Roman" w:hAnsi="Times New Roman"/>
      <w:b/>
      <w:bCs/>
      <w:color w:val="000000"/>
      <w:sz w:val="28"/>
      <w:szCs w:val="28"/>
      <w:lang w:eastAsia="zh-CN" w:bidi="ar-SA"/>
    </w:rPr>
  </w:style>
  <w:style w:type="paragraph" w:customStyle="1" w:styleId="BodySingle">
    <w:name w:val="Body Single"/>
    <w:basedOn w:val="afff"/>
    <w:qFormat/>
    <w:rsid w:val="00255462"/>
    <w:pPr>
      <w:overflowPunct w:val="0"/>
      <w:autoSpaceDE w:val="0"/>
      <w:autoSpaceDN w:val="0"/>
      <w:adjustRightInd w:val="0"/>
      <w:spacing w:before="-1" w:after="-1"/>
      <w:ind w:firstLineChars="236" w:firstLine="566"/>
      <w:textAlignment w:val="baseline"/>
    </w:pPr>
    <w:rPr>
      <w:rFonts w:ascii="宋体" w:eastAsia="Times New Roman" w:hAnsi="宋体" w:cs="宋体"/>
      <w:color w:val="000000"/>
      <w:sz w:val="24"/>
      <w:szCs w:val="20"/>
      <w:lang w:bidi="ar-SA"/>
    </w:rPr>
  </w:style>
  <w:style w:type="paragraph" w:customStyle="1" w:styleId="CharCharCharCharCharCharCharCharCharCharCharCharCharCharCharChar">
    <w:name w:val="Char Char Char Char Char Char Char Char Char Char Char Char Char Char Char Char"/>
    <w:basedOn w:val="afff"/>
    <w:qFormat/>
    <w:rsid w:val="00255462"/>
    <w:pPr>
      <w:widowControl w:val="0"/>
      <w:tabs>
        <w:tab w:val="left" w:pos="360"/>
      </w:tabs>
      <w:ind w:firstLineChars="200" w:firstLine="480"/>
      <w:jc w:val="both"/>
    </w:pPr>
    <w:rPr>
      <w:rFonts w:ascii="宋体" w:hAnsi="宋体"/>
      <w:color w:val="000000"/>
      <w:sz w:val="24"/>
      <w:lang w:eastAsia="zh-CN" w:bidi="ar-SA"/>
    </w:rPr>
  </w:style>
  <w:style w:type="paragraph" w:customStyle="1" w:styleId="Normal00">
    <w:name w:val="Normal0"/>
    <w:qFormat/>
    <w:rsid w:val="00255462"/>
    <w:rPr>
      <w:rFonts w:ascii="Times New Roman" w:hAnsi="Times New Roman"/>
      <w:lang w:eastAsia="en-US"/>
    </w:rPr>
  </w:style>
  <w:style w:type="paragraph" w:customStyle="1" w:styleId="affffffffffffffffffffffffffffffffffffc">
    <w:name w:val="表格内"/>
    <w:basedOn w:val="afff"/>
    <w:semiHidden/>
    <w:qFormat/>
    <w:rsid w:val="00255462"/>
    <w:pPr>
      <w:spacing w:before="-1" w:after="-1" w:line="320" w:lineRule="exact"/>
      <w:ind w:firstLine="480"/>
    </w:pPr>
    <w:rPr>
      <w:rFonts w:ascii="Times New Roman" w:eastAsia="仿宋_GB2312" w:hAnsi="Times New Roman"/>
      <w:color w:val="000000"/>
      <w:sz w:val="24"/>
      <w:lang w:eastAsia="zh-CN" w:bidi="ar-SA"/>
    </w:rPr>
  </w:style>
  <w:style w:type="paragraph" w:customStyle="1" w:styleId="xl112">
    <w:name w:val="xl112"/>
    <w:basedOn w:val="afff"/>
    <w:qFormat/>
    <w:rsid w:val="00255462"/>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right"/>
      <w:textAlignment w:val="center"/>
    </w:pPr>
    <w:rPr>
      <w:rFonts w:ascii="Arial" w:hAnsi="Arial" w:cs="Arial"/>
      <w:sz w:val="18"/>
      <w:szCs w:val="18"/>
      <w:lang w:eastAsia="zh-CN" w:bidi="ar-SA"/>
    </w:rPr>
  </w:style>
  <w:style w:type="paragraph" w:customStyle="1" w:styleId="5H512heading5Level3-ih5PIM5h51headi10">
    <w:name w:val="样式 标题 5H5口口1口2heading 5Level 3 - i第四层条h5PIM 5h51headi...1"/>
    <w:basedOn w:val="5"/>
    <w:link w:val="5H512heading5Level3-ih5PIM5h51headi1Char0"/>
    <w:qFormat/>
    <w:rsid w:val="00255462"/>
    <w:pPr>
      <w:keepNext/>
      <w:keepLines/>
      <w:numPr>
        <w:numId w:val="0"/>
      </w:numPr>
      <w:tabs>
        <w:tab w:val="left" w:pos="2194"/>
        <w:tab w:val="left" w:pos="2580"/>
      </w:tabs>
      <w:spacing w:after="240"/>
      <w:ind w:left="2194" w:right="240" w:hanging="992"/>
    </w:pPr>
    <w:rPr>
      <w:rFonts w:ascii="Arial Unicode MS" w:hAnsi="Arial Unicode MS"/>
      <w:i w:val="0"/>
      <w:iCs w:val="0"/>
      <w:color w:val="000000"/>
      <w:sz w:val="28"/>
      <w:szCs w:val="28"/>
      <w:lang w:val="en-US" w:eastAsia="zh-CN" w:bidi="ar-SA"/>
    </w:rPr>
  </w:style>
  <w:style w:type="paragraph" w:customStyle="1" w:styleId="xl108">
    <w:name w:val="xl108"/>
    <w:basedOn w:val="afff"/>
    <w:qFormat/>
    <w:rsid w:val="00255462"/>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宋体" w:hAnsi="宋体" w:cs="宋体"/>
      <w:sz w:val="18"/>
      <w:szCs w:val="18"/>
      <w:lang w:eastAsia="zh-CN" w:bidi="ar-SA"/>
    </w:rPr>
  </w:style>
  <w:style w:type="paragraph" w:customStyle="1" w:styleId="dot">
    <w:name w:val="dot"/>
    <w:basedOn w:val="afff"/>
    <w:qFormat/>
    <w:rsid w:val="00255462"/>
    <w:pPr>
      <w:widowControl w:val="0"/>
      <w:spacing w:before="280" w:after="290" w:line="400" w:lineRule="exact"/>
      <w:ind w:firstLine="420"/>
      <w:jc w:val="both"/>
    </w:pPr>
    <w:rPr>
      <w:rFonts w:ascii="Times New Roman" w:hAnsi="Times New Roman"/>
      <w:color w:val="000000"/>
      <w:kern w:val="2"/>
      <w:sz w:val="24"/>
      <w:szCs w:val="20"/>
      <w:lang w:eastAsia="zh-CN" w:bidi="ar-SA"/>
    </w:rPr>
  </w:style>
  <w:style w:type="paragraph" w:customStyle="1" w:styleId="affffffffffffffffffffffffffffffffffffd">
    <w:name w:val="大标题"/>
    <w:basedOn w:val="affffe"/>
    <w:qFormat/>
    <w:rsid w:val="00255462"/>
    <w:pPr>
      <w:widowControl w:val="0"/>
      <w:adjustRightInd w:val="0"/>
      <w:snapToGrid w:val="0"/>
      <w:spacing w:line="240" w:lineRule="auto"/>
      <w:ind w:leftChars="-1" w:left="-2"/>
    </w:pPr>
    <w:rPr>
      <w:rFonts w:ascii="Arial" w:eastAsia="黑体" w:hAnsi="Arial" w:cs="Arial"/>
      <w:kern w:val="2"/>
      <w:sz w:val="44"/>
      <w:lang w:val="en-US" w:eastAsia="zh-CN"/>
    </w:rPr>
  </w:style>
  <w:style w:type="paragraph" w:customStyle="1" w:styleId="5H512heading5Level3-ih5PIM5h51headi1">
    <w:name w:val="样式 样式 标题 5H5口口1口2heading 5Level 3 - i第四层条h5PIM 5h51headi...1 + 宋体"/>
    <w:basedOn w:val="5H512heading5Level3-ih5PIM5h51headi10"/>
    <w:link w:val="5H512heading5Level3-ih5PIM5h51headi1Char"/>
    <w:qFormat/>
    <w:rsid w:val="00255462"/>
    <w:pPr>
      <w:tabs>
        <w:tab w:val="clear" w:pos="2194"/>
      </w:tabs>
      <w:spacing w:beforeLines="100" w:before="312" w:afterLines="100" w:after="312"/>
      <w:ind w:left="1327" w:hanging="1327"/>
    </w:pPr>
    <w:rPr>
      <w:rFonts w:ascii="宋体" w:hAnsi="宋体"/>
      <w:szCs w:val="20"/>
    </w:rPr>
  </w:style>
  <w:style w:type="paragraph" w:customStyle="1" w:styleId="2h22Heading2HiddenHeading2CCBSH2Level2Headhea1">
    <w:name w:val="样式 标题 2h22Heading 2 HiddenHeading 2 CCBSH2Level 2 Headhea...1"/>
    <w:basedOn w:val="afff"/>
    <w:qFormat/>
    <w:rsid w:val="00255462"/>
    <w:pPr>
      <w:widowControl w:val="0"/>
      <w:numPr>
        <w:ilvl w:val="1"/>
        <w:numId w:val="105"/>
      </w:numPr>
      <w:tabs>
        <w:tab w:val="clear" w:pos="776"/>
        <w:tab w:val="left" w:pos="360"/>
      </w:tabs>
      <w:ind w:left="0" w:firstLine="0"/>
      <w:jc w:val="both"/>
    </w:pPr>
    <w:rPr>
      <w:rFonts w:ascii="Times New Roman" w:hAnsi="Times New Roman"/>
      <w:color w:val="000000"/>
      <w:kern w:val="2"/>
      <w:sz w:val="24"/>
      <w:lang w:eastAsia="zh-CN" w:bidi="ar-SA"/>
    </w:rPr>
  </w:style>
  <w:style w:type="paragraph" w:customStyle="1" w:styleId="W">
    <w:name w:val="表头文字(W)"/>
    <w:basedOn w:val="afff"/>
    <w:qFormat/>
    <w:rsid w:val="00255462"/>
    <w:pPr>
      <w:topLinePunct/>
      <w:adjustRightInd w:val="0"/>
      <w:snapToGrid w:val="0"/>
      <w:ind w:firstLineChars="200" w:firstLine="200"/>
      <w:jc w:val="center"/>
    </w:pPr>
    <w:rPr>
      <w:rFonts w:ascii="黑体" w:hAnsi="Times New Roman"/>
      <w:color w:val="000000"/>
      <w:sz w:val="24"/>
      <w:szCs w:val="20"/>
      <w:lang w:eastAsia="zh-CN" w:bidi="ar-SA"/>
    </w:rPr>
  </w:style>
  <w:style w:type="paragraph" w:customStyle="1" w:styleId="424">
    <w:name w:val="列表 42"/>
    <w:basedOn w:val="afff"/>
    <w:qFormat/>
    <w:rsid w:val="00255462"/>
    <w:pPr>
      <w:widowControl w:val="0"/>
      <w:spacing w:before="280" w:after="290" w:line="377" w:lineRule="auto"/>
      <w:ind w:leftChars="600" w:left="100" w:hangingChars="200" w:hanging="200"/>
      <w:jc w:val="both"/>
    </w:pPr>
    <w:rPr>
      <w:rFonts w:ascii="Times New Roman" w:hAnsi="Times New Roman"/>
      <w:color w:val="000000"/>
      <w:kern w:val="2"/>
      <w:sz w:val="24"/>
      <w:szCs w:val="21"/>
      <w:lang w:eastAsia="zh-CN" w:bidi="ar-SA"/>
    </w:rPr>
  </w:style>
  <w:style w:type="paragraph" w:customStyle="1" w:styleId="1fffffa">
    <w:name w:val="标1"/>
    <w:basedOn w:val="11"/>
    <w:qFormat/>
    <w:rsid w:val="00255462"/>
    <w:pPr>
      <w:keepLines/>
      <w:widowControl w:val="0"/>
      <w:numPr>
        <w:numId w:val="0"/>
      </w:numPr>
      <w:tabs>
        <w:tab w:val="left" w:pos="420"/>
        <w:tab w:val="left" w:pos="874"/>
      </w:tabs>
      <w:spacing w:before="120" w:after="120"/>
      <w:ind w:left="874" w:hanging="420"/>
      <w:jc w:val="both"/>
    </w:pPr>
    <w:rPr>
      <w:rFonts w:ascii="Times New Roman" w:hAnsi="Times New Roman"/>
      <w:b w:val="0"/>
      <w:color w:val="000000"/>
      <w:kern w:val="44"/>
      <w:szCs w:val="48"/>
      <w:lang w:val="en-US" w:eastAsia="zh-CN" w:bidi="ar-SA"/>
    </w:rPr>
  </w:style>
  <w:style w:type="paragraph" w:customStyle="1" w:styleId="Char1CharCharCharCharCharCharCharCharChar1CharCharCharCharCharCharCharCharChar2">
    <w:name w:val="Char1 Char Char Char Char Char Char Char Char Char1 Char Char Char Char Char Char Char Char Char2"/>
    <w:basedOn w:val="affff0"/>
    <w:qFormat/>
    <w:rsid w:val="00255462"/>
    <w:pPr>
      <w:widowControl w:val="0"/>
      <w:shd w:val="clear" w:color="auto" w:fill="000080"/>
      <w:spacing w:before="280" w:after="290" w:line="377" w:lineRule="auto"/>
      <w:ind w:firstLine="420"/>
      <w:jc w:val="both"/>
    </w:pPr>
    <w:rPr>
      <w:rFonts w:ascii="Tahoma" w:hAnsi="Tahoma"/>
      <w:color w:val="000000"/>
      <w:sz w:val="24"/>
      <w:szCs w:val="24"/>
      <w:lang w:val="en-US" w:eastAsia="zh-CN"/>
    </w:rPr>
  </w:style>
  <w:style w:type="paragraph" w:customStyle="1" w:styleId="xl223">
    <w:name w:val="xl223"/>
    <w:basedOn w:val="afff"/>
    <w:qFormat/>
    <w:rsid w:val="00255462"/>
    <w:pPr>
      <w:pBdr>
        <w:top w:val="single" w:sz="4" w:space="0" w:color="auto"/>
        <w:left w:val="single" w:sz="4" w:space="0" w:color="auto"/>
        <w:bottom w:val="single" w:sz="8" w:space="0" w:color="auto"/>
        <w:right w:val="single" w:sz="4" w:space="0" w:color="auto"/>
      </w:pBdr>
      <w:spacing w:before="100" w:beforeAutospacing="1" w:after="100" w:afterAutospacing="1"/>
      <w:ind w:firstLine="480"/>
    </w:pPr>
    <w:rPr>
      <w:rFonts w:ascii="Times New Roman" w:hAnsi="Times New Roman"/>
      <w:color w:val="000000"/>
      <w:sz w:val="24"/>
      <w:szCs w:val="21"/>
      <w:lang w:eastAsia="zh-CN" w:bidi="ar-SA"/>
    </w:rPr>
  </w:style>
  <w:style w:type="paragraph" w:customStyle="1" w:styleId="CharChar18CharChar">
    <w:name w:val="Char Char18 Char Char"/>
    <w:basedOn w:val="afff"/>
    <w:qFormat/>
    <w:rsid w:val="00255462"/>
    <w:pPr>
      <w:widowControl w:val="0"/>
      <w:spacing w:before="280" w:after="290" w:line="377" w:lineRule="auto"/>
      <w:ind w:firstLine="420"/>
      <w:jc w:val="both"/>
    </w:pPr>
    <w:rPr>
      <w:rFonts w:ascii="Times New Roman" w:eastAsia="仿宋_GB2312" w:hAnsi="Times New Roman"/>
      <w:color w:val="000000"/>
      <w:kern w:val="2"/>
      <w:sz w:val="24"/>
      <w:lang w:eastAsia="zh-CN" w:bidi="ar-SA"/>
    </w:rPr>
  </w:style>
  <w:style w:type="paragraph" w:customStyle="1" w:styleId="CharChar1CharCharChar">
    <w:name w:val="Char Char1 Char Char Char"/>
    <w:basedOn w:val="afff"/>
    <w:next w:val="afff"/>
    <w:qFormat/>
    <w:rsid w:val="00255462"/>
    <w:pPr>
      <w:tabs>
        <w:tab w:val="left" w:pos="360"/>
      </w:tabs>
      <w:spacing w:before="280" w:after="160" w:line="240" w:lineRule="exact"/>
      <w:ind w:left="360" w:hanging="360"/>
    </w:pPr>
    <w:rPr>
      <w:rFonts w:ascii="Verdana" w:eastAsia="仿宋_GB2312" w:hAnsi="Verdana"/>
      <w:color w:val="000000"/>
      <w:sz w:val="24"/>
      <w:szCs w:val="20"/>
      <w:lang w:bidi="ar-SA"/>
    </w:rPr>
  </w:style>
  <w:style w:type="paragraph" w:customStyle="1" w:styleId="affffffffffffffffffffffffffffffffffffe">
    <w:name w:val="封面标准文稿类别"/>
    <w:qFormat/>
    <w:rsid w:val="00255462"/>
    <w:pPr>
      <w:spacing w:before="440" w:line="400" w:lineRule="exact"/>
      <w:jc w:val="center"/>
    </w:pPr>
    <w:rPr>
      <w:rFonts w:ascii="宋体" w:hAnsi="Times New Roman"/>
      <w:sz w:val="24"/>
    </w:rPr>
  </w:style>
  <w:style w:type="paragraph" w:customStyle="1" w:styleId="220">
    <w:name w:val="样式 样式 正文缩进 + 首行缩进:  2 字符 + 四号 首行缩进:  2 字符"/>
    <w:basedOn w:val="afff"/>
    <w:link w:val="22Char"/>
    <w:qFormat/>
    <w:rsid w:val="00255462"/>
    <w:pPr>
      <w:widowControl w:val="0"/>
      <w:ind w:firstLineChars="200" w:firstLine="560"/>
      <w:jc w:val="both"/>
    </w:pPr>
    <w:rPr>
      <w:rFonts w:cs="宋体"/>
      <w:sz w:val="28"/>
      <w:szCs w:val="20"/>
      <w:lang w:eastAsia="zh-CN" w:bidi="ar-SA"/>
    </w:rPr>
  </w:style>
  <w:style w:type="paragraph" w:customStyle="1" w:styleId="3h3H3level3PIM3Level3HeadHeading3-oldsec3">
    <w:name w:val="样式 样式 标题 3标题三h3H3level_3PIM 3Level 3 HeadHeading 3 - oldsec... +..."/>
    <w:basedOn w:val="3h3H3level3PIM3Level3HeadHeading3-oldsec"/>
    <w:qFormat/>
    <w:rsid w:val="00255462"/>
    <w:pPr>
      <w:tabs>
        <w:tab w:val="clear" w:pos="1740"/>
        <w:tab w:val="left" w:pos="612"/>
      </w:tabs>
      <w:spacing w:beforeLines="100" w:before="312" w:afterLines="100" w:after="312"/>
    </w:pPr>
    <w:rPr>
      <w:rFonts w:ascii="宋体" w:eastAsia="宋体" w:hAnsi="宋体"/>
    </w:rPr>
  </w:style>
  <w:style w:type="paragraph" w:customStyle="1" w:styleId="afffffffffffffffffffffffffffffffffffff">
    <w:name w:val="左标页角"/>
    <w:basedOn w:val="affffffffffffffffffffffffffffff1"/>
    <w:qFormat/>
    <w:rsid w:val="00255462"/>
    <w:pPr>
      <w:tabs>
        <w:tab w:val="clear" w:pos="4153"/>
        <w:tab w:val="clear" w:pos="8306"/>
      </w:tabs>
      <w:jc w:val="left"/>
    </w:pPr>
  </w:style>
  <w:style w:type="paragraph" w:customStyle="1" w:styleId="1fffffb">
    <w:name w:val="1.排列"/>
    <w:basedOn w:val="afff"/>
    <w:qFormat/>
    <w:rsid w:val="00255462"/>
    <w:pPr>
      <w:spacing w:beforeLines="50" w:before="156" w:afterLines="50" w:after="156"/>
      <w:ind w:firstLine="420"/>
    </w:pPr>
    <w:rPr>
      <w:rFonts w:ascii="Times New Roman" w:hAnsi="Times New Roman"/>
      <w:color w:val="000000"/>
      <w:sz w:val="24"/>
      <w:lang w:eastAsia="zh-CN" w:bidi="ar-SA"/>
    </w:rPr>
  </w:style>
  <w:style w:type="paragraph" w:customStyle="1" w:styleId="Char1CharCharChar4">
    <w:name w:val="Char1 Char Char Char4"/>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CharCharCharCharChar">
    <w:name w:val="标准正文 Char Char Char Char Char"/>
    <w:basedOn w:val="afff9"/>
    <w:qFormat/>
    <w:rsid w:val="00255462"/>
    <w:pPr>
      <w:widowControl w:val="0"/>
      <w:spacing w:before="60" w:after="60"/>
      <w:ind w:firstLineChars="0" w:firstLine="482"/>
      <w:jc w:val="both"/>
    </w:pPr>
    <w:rPr>
      <w:rFonts w:ascii="Arial" w:hAnsi="Arial"/>
      <w:color w:val="000000"/>
      <w:kern w:val="2"/>
      <w:lang w:val="en-US" w:eastAsia="zh-CN" w:bidi="ar-SA"/>
    </w:rPr>
  </w:style>
  <w:style w:type="paragraph" w:customStyle="1" w:styleId="3Level3HeadH3BoldHeadbhlevel3PIM3sect123h31">
    <w:name w:val="样式 标题 3Level 3 HeadH3Bold Headbhlevel_3PIM 3sect1.2.3h3...1"/>
    <w:basedOn w:val="31"/>
    <w:qFormat/>
    <w:rsid w:val="00255462"/>
    <w:pPr>
      <w:keepLines/>
      <w:widowControl w:val="0"/>
      <w:tabs>
        <w:tab w:val="left" w:pos="1860"/>
        <w:tab w:val="left" w:pos="2160"/>
      </w:tabs>
      <w:spacing w:before="260" w:after="260" w:line="415" w:lineRule="auto"/>
      <w:ind w:left="1860" w:hanging="420"/>
    </w:pPr>
    <w:rPr>
      <w:rFonts w:ascii="宋体" w:hAnsi="宋体" w:cs="宋体"/>
      <w:color w:val="000000"/>
      <w:kern w:val="2"/>
      <w:sz w:val="32"/>
      <w:szCs w:val="20"/>
      <w:lang w:val="en-US" w:eastAsia="zh-CN" w:bidi="ar-SA"/>
    </w:rPr>
  </w:style>
  <w:style w:type="paragraph" w:customStyle="1" w:styleId="OTBodyTextBullet">
    <w:name w:val="OT_Body_Text Bullet"/>
    <w:basedOn w:val="afff"/>
    <w:qFormat/>
    <w:rsid w:val="00255462"/>
    <w:pPr>
      <w:ind w:left="720" w:firstLine="420"/>
      <w:jc w:val="both"/>
    </w:pPr>
    <w:rPr>
      <w:rFonts w:ascii="宋体" w:eastAsia="PMingLiU" w:hAnsi="宋体"/>
      <w:color w:val="000000"/>
      <w:sz w:val="20"/>
      <w:szCs w:val="20"/>
      <w:lang w:bidi="ar-SA"/>
    </w:rPr>
  </w:style>
  <w:style w:type="paragraph" w:customStyle="1" w:styleId="MyBullet3">
    <w:name w:val="MyBullet3"/>
    <w:basedOn w:val="afff"/>
    <w:semiHidden/>
    <w:qFormat/>
    <w:rsid w:val="00255462"/>
    <w:pPr>
      <w:numPr>
        <w:numId w:val="106"/>
      </w:numPr>
      <w:tabs>
        <w:tab w:val="left" w:pos="360"/>
      </w:tabs>
      <w:overflowPunct w:val="0"/>
      <w:autoSpaceDE w:val="0"/>
      <w:autoSpaceDN w:val="0"/>
      <w:adjustRightInd w:val="0"/>
      <w:ind w:left="0" w:firstLine="0"/>
      <w:textAlignment w:val="baseline"/>
    </w:pPr>
    <w:rPr>
      <w:rFonts w:ascii="宋体" w:eastAsia="仿宋_GB2312" w:hAnsi="Times New Roman"/>
      <w:bCs/>
      <w:color w:val="000000"/>
      <w:sz w:val="24"/>
      <w:szCs w:val="20"/>
      <w:lang w:eastAsia="zh-CN" w:bidi="ar-SA"/>
    </w:rPr>
  </w:style>
  <w:style w:type="paragraph" w:customStyle="1" w:styleId="Char21">
    <w:name w:val="Char21"/>
    <w:basedOn w:val="affff0"/>
    <w:qFormat/>
    <w:rsid w:val="00255462"/>
    <w:pPr>
      <w:widowControl w:val="0"/>
      <w:numPr>
        <w:ilvl w:val="1"/>
        <w:numId w:val="74"/>
      </w:numPr>
      <w:shd w:val="clear" w:color="auto" w:fill="000080"/>
      <w:tabs>
        <w:tab w:val="left" w:pos="360"/>
      </w:tabs>
      <w:ind w:left="840" w:hanging="420"/>
      <w:jc w:val="both"/>
    </w:pPr>
    <w:rPr>
      <w:rFonts w:ascii="Tahoma" w:hAnsi="Tahoma"/>
      <w:color w:val="000000"/>
      <w:sz w:val="24"/>
      <w:szCs w:val="24"/>
      <w:lang w:val="en-US" w:eastAsia="zh-CN"/>
    </w:rPr>
  </w:style>
  <w:style w:type="paragraph" w:customStyle="1" w:styleId="-d">
    <w:name w:val="标准文件-图标题"/>
    <w:basedOn w:val="afffffffffe"/>
    <w:next w:val="afffffffffe"/>
    <w:qFormat/>
    <w:rsid w:val="00255462"/>
    <w:pPr>
      <w:tabs>
        <w:tab w:val="left" w:pos="0"/>
      </w:tabs>
      <w:ind w:firstLineChars="0" w:firstLine="0"/>
      <w:jc w:val="center"/>
    </w:pPr>
    <w:rPr>
      <w:rFonts w:ascii="黑体" w:eastAsia="黑体" w:hAnsi="宋体"/>
      <w:szCs w:val="20"/>
    </w:rPr>
  </w:style>
  <w:style w:type="paragraph" w:customStyle="1" w:styleId="2d">
    <w:name w:val="正文（标题2）"/>
    <w:basedOn w:val="afff"/>
    <w:qFormat/>
    <w:rsid w:val="00255462"/>
    <w:pPr>
      <w:widowControl w:val="0"/>
      <w:numPr>
        <w:numId w:val="107"/>
      </w:numPr>
      <w:tabs>
        <w:tab w:val="clear" w:pos="984"/>
        <w:tab w:val="left" w:pos="360"/>
      </w:tabs>
      <w:ind w:left="113" w:firstLineChars="200" w:firstLine="200"/>
      <w:jc w:val="both"/>
    </w:pPr>
    <w:rPr>
      <w:rFonts w:ascii="Times New Roman" w:hAnsi="Times New Roman"/>
      <w:color w:val="000000"/>
      <w:kern w:val="2"/>
      <w:sz w:val="24"/>
      <w:szCs w:val="20"/>
      <w:lang w:eastAsia="zh-CN" w:bidi="ar-SA"/>
    </w:rPr>
  </w:style>
  <w:style w:type="paragraph" w:customStyle="1" w:styleId="3H3Heading3-oldLevel3HeadHeadingh33rdlevellev5">
    <w:name w:val="样式 标题 3H3Heading 3 - oldLevel 3 HeadHeadingh33rd levellev...5"/>
    <w:basedOn w:val="31"/>
    <w:qFormat/>
    <w:rsid w:val="00255462"/>
    <w:pPr>
      <w:keepLines/>
      <w:widowControl w:val="0"/>
      <w:tabs>
        <w:tab w:val="left" w:pos="993"/>
        <w:tab w:val="left" w:pos="2160"/>
      </w:tabs>
      <w:spacing w:after="120" w:line="240" w:lineRule="auto"/>
      <w:ind w:left="720" w:hanging="720"/>
    </w:pPr>
    <w:rPr>
      <w:rFonts w:ascii="宋体" w:hAnsi="宋体" w:cs="宋体"/>
      <w:color w:val="000000"/>
      <w:kern w:val="2"/>
      <w:sz w:val="32"/>
      <w:szCs w:val="20"/>
      <w:lang w:val="en-US" w:eastAsia="zh-CN" w:bidi="ar-SA"/>
    </w:rPr>
  </w:style>
  <w:style w:type="paragraph" w:customStyle="1" w:styleId="5H512heading5Level3-ih5PIM5h51headi11">
    <w:name w:val="样式 样式 样式 标题 5H5口口1口2heading 5Level 3 - i第四层条h5PIM 5h51headi...1 ..."/>
    <w:basedOn w:val="5H512heading5Level3-ih5PIM5h51headi1"/>
    <w:qFormat/>
    <w:rsid w:val="00255462"/>
    <w:pPr>
      <w:tabs>
        <w:tab w:val="clear" w:pos="2580"/>
      </w:tabs>
    </w:pPr>
  </w:style>
  <w:style w:type="paragraph" w:customStyle="1" w:styleId="2fffffb">
    <w:name w:val="项目符号项2的说明"/>
    <w:basedOn w:val="afff"/>
    <w:qFormat/>
    <w:rsid w:val="00255462"/>
    <w:pPr>
      <w:widowControl w:val="0"/>
      <w:spacing w:before="280" w:after="290"/>
      <w:ind w:left="1191" w:firstLine="420"/>
      <w:jc w:val="both"/>
    </w:pPr>
    <w:rPr>
      <w:rFonts w:ascii="Times New Roman" w:hAnsi="Times New Roman"/>
      <w:color w:val="000000"/>
      <w:kern w:val="2"/>
      <w:sz w:val="24"/>
      <w:szCs w:val="20"/>
      <w:lang w:eastAsia="zh-CN" w:bidi="ar-SA"/>
    </w:rPr>
  </w:style>
  <w:style w:type="paragraph" w:customStyle="1" w:styleId="3ff1">
    <w:name w:val="题注3"/>
    <w:qFormat/>
    <w:rsid w:val="00255462"/>
    <w:pPr>
      <w:widowControl w:val="0"/>
      <w:suppressAutoHyphens/>
    </w:pPr>
    <w:rPr>
      <w:rFonts w:ascii="Arial" w:eastAsia="黑体" w:hAnsi="Arial"/>
    </w:rPr>
  </w:style>
  <w:style w:type="paragraph" w:customStyle="1" w:styleId="4120">
    <w:name w:val="样式 正文缩进正文（首行缩进两字）表正文正文非缩进特点标题4段1 + 首行缩进:  2 字符"/>
    <w:basedOn w:val="afffe"/>
    <w:qFormat/>
    <w:rsid w:val="00255462"/>
    <w:pPr>
      <w:keepNext/>
      <w:widowControl w:val="0"/>
      <w:adjustRightInd w:val="0"/>
      <w:snapToGrid w:val="0"/>
      <w:ind w:left="420" w:firstLine="480"/>
      <w:jc w:val="both"/>
    </w:pPr>
    <w:rPr>
      <w:color w:val="000000"/>
      <w:kern w:val="2"/>
      <w:lang w:val="en-US" w:eastAsia="zh-CN" w:bidi="ar-SA"/>
    </w:rPr>
  </w:style>
  <w:style w:type="paragraph" w:customStyle="1" w:styleId="ParaCharCharCharCharCharCharCharCharChar3CharCharCharChar">
    <w:name w:val="默认段落字体 Para Char Char Char Char Char Char Char Char Char3 Char Char Char Char"/>
    <w:basedOn w:val="affff0"/>
    <w:qFormat/>
    <w:rsid w:val="00255462"/>
    <w:pPr>
      <w:widowControl w:val="0"/>
      <w:shd w:val="clear" w:color="auto" w:fill="000080"/>
      <w:adjustRightInd w:val="0"/>
      <w:spacing w:before="280" w:after="290" w:line="436" w:lineRule="exact"/>
      <w:ind w:left="357" w:firstLine="420"/>
      <w:outlineLvl w:val="3"/>
    </w:pPr>
    <w:rPr>
      <w:rFonts w:ascii="Tahoma" w:hAnsi="Tahoma"/>
      <w:b/>
      <w:color w:val="000000"/>
      <w:sz w:val="24"/>
      <w:szCs w:val="24"/>
      <w:lang w:val="en-US" w:eastAsia="zh-CN"/>
    </w:rPr>
  </w:style>
  <w:style w:type="paragraph" w:customStyle="1" w:styleId="afffffffffffffffffffffffffffffffffffff0">
    <w:name w:val="正文（无缩进）"/>
    <w:qFormat/>
    <w:rsid w:val="00255462"/>
    <w:pPr>
      <w:jc w:val="center"/>
    </w:pPr>
    <w:rPr>
      <w:rFonts w:ascii="Times New Roman" w:eastAsia="仿宋_GB2312" w:hAnsi="Times New Roman"/>
      <w:color w:val="000000"/>
      <w:kern w:val="24"/>
      <w:sz w:val="24"/>
    </w:rPr>
  </w:style>
  <w:style w:type="paragraph" w:customStyle="1" w:styleId="54">
    <w:name w:val="正文文本5"/>
    <w:basedOn w:val="afff"/>
    <w:link w:val="afffffffffffff6"/>
    <w:qFormat/>
    <w:rsid w:val="00255462"/>
    <w:pPr>
      <w:widowControl w:val="0"/>
      <w:shd w:val="clear" w:color="auto" w:fill="FFFFFF"/>
      <w:spacing w:before="60" w:after="420" w:line="0" w:lineRule="atLeast"/>
      <w:ind w:hanging="400"/>
      <w:jc w:val="center"/>
    </w:pPr>
    <w:rPr>
      <w:rFonts w:ascii="MingLiU" w:eastAsia="MingLiU" w:hAnsi="MingLiU" w:cs="MingLiU"/>
      <w:sz w:val="23"/>
      <w:szCs w:val="23"/>
      <w:lang w:eastAsia="zh-CN" w:bidi="ar-SA"/>
    </w:rPr>
  </w:style>
  <w:style w:type="paragraph" w:customStyle="1" w:styleId="afffffffffffffffffffffffffffffffffffff1">
    <w:name w:val="正文文字"/>
    <w:basedOn w:val="afff"/>
    <w:qFormat/>
    <w:rsid w:val="00255462"/>
    <w:pPr>
      <w:spacing w:before="-1" w:after="-1"/>
      <w:ind w:firstLineChars="200" w:firstLine="200"/>
    </w:pPr>
    <w:rPr>
      <w:rFonts w:ascii="Arial Unicode MS" w:hAnsi="Arial Unicode MS"/>
      <w:color w:val="000000"/>
      <w:sz w:val="24"/>
      <w:lang w:eastAsia="zh-CN" w:bidi="ar-SA"/>
    </w:rPr>
  </w:style>
  <w:style w:type="paragraph" w:customStyle="1" w:styleId="afffffffffffffffffffffffffffffffffffff2">
    <w:name w:val="语法表示"/>
    <w:basedOn w:val="afff9"/>
    <w:qFormat/>
    <w:rsid w:val="00255462"/>
    <w:pPr>
      <w:widowControl w:val="0"/>
      <w:shd w:val="clear" w:color="auto" w:fill="D9D9D9"/>
      <w:tabs>
        <w:tab w:val="left" w:pos="900"/>
      </w:tabs>
      <w:ind w:leftChars="200" w:left="1320" w:rightChars="200" w:right="480" w:hangingChars="400" w:hanging="840"/>
    </w:pPr>
    <w:rPr>
      <w:rFonts w:ascii="宋体" w:hAnsi="宋体"/>
      <w:i/>
      <w:color w:val="000000"/>
      <w:kern w:val="2"/>
      <w:lang w:val="en-US" w:eastAsia="zh-CN" w:bidi="ar-SA"/>
    </w:rPr>
  </w:style>
  <w:style w:type="paragraph" w:customStyle="1" w:styleId="afffffffffffffffffffffffffffffffffffff3">
    <w:name w:val="否"/>
    <w:basedOn w:val="afff"/>
    <w:qFormat/>
    <w:rsid w:val="00255462"/>
    <w:pPr>
      <w:widowControl w:val="0"/>
      <w:autoSpaceDE w:val="0"/>
      <w:autoSpaceDN w:val="0"/>
      <w:adjustRightInd w:val="0"/>
      <w:ind w:firstLine="420"/>
      <w:jc w:val="both"/>
    </w:pPr>
    <w:rPr>
      <w:rFonts w:ascii="Times New Roman" w:eastAsia="仿宋_GB2312" w:hAnsi="Times New Roman"/>
      <w:color w:val="0000FF"/>
      <w:sz w:val="18"/>
      <w:szCs w:val="20"/>
      <w:lang w:eastAsia="zh-CN" w:bidi="ar-SA"/>
    </w:rPr>
  </w:style>
  <w:style w:type="paragraph" w:customStyle="1" w:styleId="A-Arial9Normal">
    <w:name w:val="A- Arial.9 Normal"/>
    <w:qFormat/>
    <w:rsid w:val="00255462"/>
    <w:pPr>
      <w:widowControl w:val="0"/>
      <w:spacing w:before="1" w:after="1" w:line="220" w:lineRule="exact"/>
      <w:ind w:left="3572"/>
    </w:pPr>
    <w:rPr>
      <w:rFonts w:ascii="Arial" w:hAnsi="Arial"/>
      <w:color w:val="000000"/>
      <w:sz w:val="18"/>
      <w:lang w:val="fr-FR" w:eastAsia="en-US"/>
    </w:rPr>
  </w:style>
  <w:style w:type="paragraph" w:customStyle="1" w:styleId="3h33rdlevelHeading3-oldH3Fab-3level3PIM3Leve">
    <w:name w:val="样式 标题 3h33rd levelHeading 3 - oldH3Fab-3level_3PIM 3Leve..."/>
    <w:basedOn w:val="31"/>
    <w:qFormat/>
    <w:rsid w:val="00255462"/>
    <w:pPr>
      <w:keepLines/>
      <w:widowControl w:val="0"/>
      <w:tabs>
        <w:tab w:val="left" w:pos="2160"/>
      </w:tabs>
      <w:spacing w:before="0" w:after="0"/>
      <w:ind w:left="720" w:right="240" w:hanging="720"/>
    </w:pPr>
    <w:rPr>
      <w:rFonts w:ascii="黑体" w:hAnsi="黑体" w:cs="Arial"/>
      <w:b w:val="0"/>
      <w:color w:val="000000"/>
      <w:kern w:val="2"/>
      <w:sz w:val="32"/>
      <w:szCs w:val="32"/>
      <w:lang w:val="en-US" w:eastAsia="zh-CN" w:bidi="ar-SA"/>
    </w:rPr>
  </w:style>
  <w:style w:type="paragraph" w:customStyle="1" w:styleId="CharCharCharCharCharCharCharCharCharChar8">
    <w:name w:val="Char Char Char Char Char Char Char Char Char Char8"/>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582">
    <w:name w:val="样式 列表 5 + 左侧:  8 字符 悬挂缩进: 2 字符"/>
    <w:basedOn w:val="58"/>
    <w:qFormat/>
    <w:rsid w:val="00255462"/>
    <w:pPr>
      <w:widowControl/>
      <w:spacing w:before="-1" w:after="-1" w:line="360" w:lineRule="auto"/>
      <w:ind w:leftChars="0" w:left="0" w:firstLineChars="0" w:firstLine="0"/>
      <w:jc w:val="center"/>
    </w:pPr>
    <w:rPr>
      <w:rFonts w:ascii="Calibri" w:hAnsi="Calibri" w:cs="宋体"/>
      <w:color w:val="000000"/>
      <w:kern w:val="0"/>
      <w:sz w:val="24"/>
      <w:szCs w:val="20"/>
    </w:rPr>
  </w:style>
  <w:style w:type="paragraph" w:customStyle="1" w:styleId="4CharChar2">
    <w:name w:val="图中文字4 Char Char"/>
    <w:basedOn w:val="afff"/>
    <w:qFormat/>
    <w:rsid w:val="00255462"/>
    <w:pPr>
      <w:widowControl w:val="0"/>
      <w:adjustRightInd w:val="0"/>
      <w:snapToGrid w:val="0"/>
      <w:spacing w:before="280" w:after="290" w:line="377" w:lineRule="auto"/>
      <w:ind w:firstLine="420"/>
    </w:pPr>
    <w:rPr>
      <w:rFonts w:ascii="宋体" w:hAnsi="Times New Roman"/>
      <w:color w:val="000000"/>
      <w:kern w:val="2"/>
      <w:sz w:val="24"/>
      <w:szCs w:val="28"/>
      <w:lang w:eastAsia="zh-CN" w:bidi="ar-SA"/>
    </w:rPr>
  </w:style>
  <w:style w:type="paragraph" w:customStyle="1" w:styleId="afffffffffffffffffffffffffffffffffffff4">
    <w:name w:val="文档正文（外部）"/>
    <w:basedOn w:val="afff"/>
    <w:qFormat/>
    <w:rsid w:val="00255462"/>
    <w:pPr>
      <w:widowControl w:val="0"/>
      <w:ind w:firstLine="420"/>
      <w:jc w:val="both"/>
    </w:pPr>
    <w:rPr>
      <w:rFonts w:ascii="Times New Roman" w:hAnsi="Times New Roman"/>
      <w:color w:val="000000"/>
      <w:kern w:val="2"/>
      <w:sz w:val="28"/>
      <w:lang w:eastAsia="zh-CN" w:bidi="ar-SA"/>
    </w:rPr>
  </w:style>
  <w:style w:type="paragraph" w:customStyle="1" w:styleId="p0">
    <w:name w:val="p0"/>
    <w:basedOn w:val="afff"/>
    <w:qFormat/>
    <w:rsid w:val="00255462"/>
    <w:pPr>
      <w:ind w:firstLine="420"/>
      <w:jc w:val="both"/>
    </w:pPr>
    <w:rPr>
      <w:rFonts w:ascii="Times New Roman" w:hAnsi="Times New Roman"/>
      <w:color w:val="000000"/>
      <w:sz w:val="24"/>
      <w:szCs w:val="20"/>
      <w:lang w:eastAsia="zh-CN" w:bidi="ar-SA"/>
    </w:rPr>
  </w:style>
  <w:style w:type="paragraph" w:customStyle="1" w:styleId="820">
    <w:name w:val="索引 82"/>
    <w:basedOn w:val="afff"/>
    <w:next w:val="afff"/>
    <w:qFormat/>
    <w:rsid w:val="00255462"/>
    <w:pPr>
      <w:widowControl w:val="0"/>
      <w:spacing w:before="280" w:after="290" w:line="377" w:lineRule="auto"/>
      <w:ind w:leftChars="1400" w:left="1400" w:firstLine="420"/>
      <w:jc w:val="both"/>
    </w:pPr>
    <w:rPr>
      <w:rFonts w:ascii="Times New Roman" w:hAnsi="Times New Roman"/>
      <w:color w:val="000000"/>
      <w:kern w:val="2"/>
      <w:sz w:val="24"/>
      <w:szCs w:val="21"/>
      <w:lang w:eastAsia="zh-CN" w:bidi="ar-SA"/>
    </w:rPr>
  </w:style>
  <w:style w:type="paragraph" w:customStyle="1" w:styleId="xl151">
    <w:name w:val="xl151"/>
    <w:basedOn w:val="afff"/>
    <w:qFormat/>
    <w:rsid w:val="00255462"/>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sz w:val="18"/>
      <w:szCs w:val="18"/>
      <w:lang w:eastAsia="zh-CN" w:bidi="ar-SA"/>
    </w:rPr>
  </w:style>
  <w:style w:type="paragraph" w:customStyle="1" w:styleId="Datahead">
    <w:name w:val="Datahead"/>
    <w:basedOn w:val="11"/>
    <w:qFormat/>
    <w:rsid w:val="00255462"/>
    <w:pPr>
      <w:numPr>
        <w:numId w:val="0"/>
      </w:numPr>
      <w:tabs>
        <w:tab w:val="left" w:pos="874"/>
      </w:tabs>
      <w:suppressAutoHyphens/>
      <w:spacing w:before="60" w:after="0" w:line="240" w:lineRule="auto"/>
      <w:ind w:left="874" w:hanging="420"/>
    </w:pPr>
    <w:rPr>
      <w:rFonts w:ascii="Arial Narrow" w:hAnsi="Arial Narrow"/>
      <w:bCs w:val="0"/>
      <w:caps/>
      <w:color w:val="000000"/>
      <w:spacing w:val="20"/>
      <w:kern w:val="15"/>
      <w:sz w:val="16"/>
      <w:szCs w:val="20"/>
      <w:lang w:val="en-US" w:bidi="ar-SA"/>
    </w:rPr>
  </w:style>
  <w:style w:type="paragraph" w:customStyle="1" w:styleId="6c">
    <w:name w:val="纯文本6"/>
    <w:basedOn w:val="afff"/>
    <w:qFormat/>
    <w:rsid w:val="00255462"/>
    <w:pPr>
      <w:widowControl w:val="0"/>
      <w:adjustRightInd w:val="0"/>
      <w:ind w:firstLine="420"/>
      <w:jc w:val="both"/>
      <w:textAlignment w:val="baseline"/>
    </w:pPr>
    <w:rPr>
      <w:rFonts w:ascii="宋体" w:hAnsi="Courier New"/>
      <w:color w:val="000000"/>
      <w:kern w:val="2"/>
      <w:sz w:val="19"/>
      <w:szCs w:val="20"/>
      <w:lang w:eastAsia="zh-CN" w:bidi="ar-SA"/>
    </w:rPr>
  </w:style>
  <w:style w:type="paragraph" w:customStyle="1" w:styleId="Char1CharCharChar5">
    <w:name w:val="Char1 Char Char Char5"/>
    <w:basedOn w:val="afff"/>
    <w:qFormat/>
    <w:rsid w:val="00255462"/>
    <w:pPr>
      <w:widowControl w:val="0"/>
      <w:ind w:firstLine="420"/>
      <w:jc w:val="both"/>
    </w:pPr>
    <w:rPr>
      <w:rFonts w:ascii="font238" w:eastAsia="仿宋_GB2312" w:hAnsi="font238"/>
      <w:color w:val="000000"/>
      <w:kern w:val="2"/>
      <w:sz w:val="28"/>
      <w:szCs w:val="28"/>
      <w:lang w:eastAsia="zh-CN" w:bidi="ar-SA"/>
    </w:rPr>
  </w:style>
  <w:style w:type="paragraph" w:customStyle="1" w:styleId="afffffffffffffffffffffffffffffffffffff5">
    <w:name w:val="强调黑体"/>
    <w:basedOn w:val="afffffffffe"/>
    <w:next w:val="afffffffffe"/>
    <w:qFormat/>
    <w:rsid w:val="00255462"/>
    <w:pPr>
      <w:ind w:firstLine="490"/>
    </w:pPr>
    <w:rPr>
      <w:b/>
    </w:rPr>
  </w:style>
  <w:style w:type="paragraph" w:customStyle="1" w:styleId="affffffffffffffe">
    <w:name w:val="四级条标题"/>
    <w:basedOn w:val="afffffffffffffffffffffffffffffc"/>
    <w:next w:val="afffffffffffffff"/>
    <w:qFormat/>
    <w:rsid w:val="00255462"/>
    <w:pPr>
      <w:outlineLvl w:val="5"/>
    </w:pPr>
  </w:style>
  <w:style w:type="paragraph" w:customStyle="1" w:styleId="CharCharChar20">
    <w:name w:val="Char Char Char2"/>
    <w:basedOn w:val="afff"/>
    <w:qFormat/>
    <w:rsid w:val="00255462"/>
    <w:pPr>
      <w:widowControl w:val="0"/>
      <w:ind w:firstLine="420"/>
      <w:jc w:val="both"/>
    </w:pPr>
    <w:rPr>
      <w:rFonts w:ascii="Times New Roman" w:hAnsi="Times New Roman"/>
      <w:color w:val="000000"/>
      <w:kern w:val="2"/>
      <w:sz w:val="24"/>
      <w:lang w:eastAsia="zh-CN" w:bidi="ar-SA"/>
    </w:rPr>
  </w:style>
  <w:style w:type="paragraph" w:customStyle="1" w:styleId="3l3CTl3toc3heading3h3Sub-sectionTitleHead33Le">
    <w:name w:val="样式 标题 3l3CTl3+toc 3heading 3h3Sub-section TitleHead33Le..."/>
    <w:basedOn w:val="31"/>
    <w:qFormat/>
    <w:rsid w:val="00255462"/>
    <w:pPr>
      <w:keepLines/>
      <w:widowControl w:val="0"/>
      <w:tabs>
        <w:tab w:val="left" w:pos="720"/>
        <w:tab w:val="left" w:pos="1714"/>
        <w:tab w:val="left" w:pos="2160"/>
      </w:tabs>
      <w:spacing w:before="260" w:after="260" w:line="413" w:lineRule="auto"/>
      <w:ind w:left="1714" w:hanging="420"/>
      <w:jc w:val="both"/>
    </w:pPr>
    <w:rPr>
      <w:rFonts w:ascii="Calibri" w:hAnsi="Calibri"/>
      <w:b w:val="0"/>
      <w:bCs w:val="0"/>
      <w:color w:val="000000"/>
      <w:kern w:val="2"/>
      <w:sz w:val="30"/>
      <w:szCs w:val="32"/>
      <w:lang w:val="en-US" w:eastAsia="zh-CN" w:bidi="ar-SA"/>
    </w:rPr>
  </w:style>
  <w:style w:type="paragraph" w:customStyle="1" w:styleId="1fffffc">
    <w:name w:val="表中文字1"/>
    <w:qFormat/>
    <w:rsid w:val="00255462"/>
    <w:pPr>
      <w:adjustRightInd w:val="0"/>
      <w:snapToGrid w:val="0"/>
      <w:spacing w:before="280" w:after="290" w:line="377" w:lineRule="auto"/>
      <w:jc w:val="center"/>
    </w:pPr>
    <w:rPr>
      <w:rFonts w:ascii="Times New Roman" w:eastAsia="仿宋_GB2312" w:hAnsi="Times New Roman"/>
      <w:kern w:val="2"/>
      <w:sz w:val="21"/>
      <w:szCs w:val="24"/>
    </w:rPr>
  </w:style>
  <w:style w:type="paragraph" w:customStyle="1" w:styleId="2fffffc">
    <w:name w:val="样式 标准正文 + 首行缩进:  2 字符"/>
    <w:basedOn w:val="affffff5"/>
    <w:qFormat/>
    <w:rsid w:val="00255462"/>
    <w:pPr>
      <w:spacing w:before="60" w:after="60"/>
    </w:pPr>
    <w:rPr>
      <w:rFonts w:ascii="Arial" w:hAnsi="Arial"/>
      <w:color w:val="000000"/>
      <w:kern w:val="2"/>
      <w:szCs w:val="24"/>
      <w:lang w:val="en-US" w:eastAsia="zh-CN"/>
    </w:rPr>
  </w:style>
  <w:style w:type="paragraph" w:customStyle="1" w:styleId="xl219">
    <w:name w:val="xl219"/>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ind w:firstLine="480"/>
      <w:jc w:val="right"/>
      <w:textAlignment w:val="center"/>
    </w:pPr>
    <w:rPr>
      <w:rFonts w:ascii="Times New Roman" w:hAnsi="Times New Roman"/>
      <w:b/>
      <w:bCs/>
      <w:color w:val="000000"/>
      <w:sz w:val="24"/>
      <w:szCs w:val="21"/>
      <w:lang w:eastAsia="zh-CN" w:bidi="ar-SA"/>
    </w:rPr>
  </w:style>
  <w:style w:type="paragraph" w:customStyle="1" w:styleId="Numberedlist">
    <w:name w:val="Numbered list"/>
    <w:basedOn w:val="afff"/>
    <w:qFormat/>
    <w:rsid w:val="00255462"/>
    <w:pPr>
      <w:tabs>
        <w:tab w:val="left" w:pos="1440"/>
      </w:tabs>
      <w:spacing w:beforeLines="50" w:before="156" w:line="360" w:lineRule="exact"/>
      <w:ind w:left="1368" w:firstLineChars="200" w:hanging="288"/>
    </w:pPr>
    <w:rPr>
      <w:rFonts w:ascii="Futura Lt" w:hAnsi="Futura Lt"/>
      <w:color w:val="000000"/>
      <w:sz w:val="20"/>
      <w:lang w:bidi="ar-SA"/>
    </w:rPr>
  </w:style>
  <w:style w:type="paragraph" w:customStyle="1" w:styleId="ParaCharCharCharCharCharCharCharCharChar1CharCharCharCharCharCharCharCharCharChar">
    <w:name w:val="默认段落字体 Para Char Char Char Char Char Char Char Char Char1 Char Char Char Char Char Char Char Char Char Char"/>
    <w:basedOn w:val="affff0"/>
    <w:qFormat/>
    <w:rsid w:val="00255462"/>
    <w:pPr>
      <w:shd w:val="clear" w:color="auto" w:fill="000080"/>
      <w:spacing w:before="-1" w:after="-1"/>
      <w:ind w:firstLine="420"/>
    </w:pPr>
    <w:rPr>
      <w:rFonts w:ascii="Tahoma" w:hAnsi="Tahoma"/>
      <w:color w:val="000000"/>
      <w:kern w:val="0"/>
      <w:sz w:val="24"/>
      <w:szCs w:val="24"/>
      <w:lang w:val="en-US" w:eastAsia="zh-CN"/>
    </w:rPr>
  </w:style>
  <w:style w:type="paragraph" w:customStyle="1" w:styleId="afffffffffffffffffffffffffffffffffffff6">
    <w:name w:val="标准"/>
    <w:basedOn w:val="afff"/>
    <w:qFormat/>
    <w:rsid w:val="00255462"/>
    <w:pPr>
      <w:widowControl w:val="0"/>
      <w:adjustRightInd w:val="0"/>
      <w:spacing w:before="120" w:after="120" w:line="312" w:lineRule="atLeast"/>
      <w:jc w:val="both"/>
      <w:textAlignment w:val="baseline"/>
    </w:pPr>
    <w:rPr>
      <w:rFonts w:ascii="宋体" w:hAnsi="Times New Roman" w:cs="Angsana New"/>
      <w:szCs w:val="20"/>
      <w:lang w:eastAsia="zh-CN" w:bidi="ar-SA"/>
    </w:rPr>
  </w:style>
  <w:style w:type="paragraph" w:customStyle="1" w:styleId="127">
    <w:name w:val="正文1.2"/>
    <w:basedOn w:val="afff"/>
    <w:qFormat/>
    <w:rsid w:val="00255462"/>
    <w:pPr>
      <w:widowControl w:val="0"/>
      <w:spacing w:line="288" w:lineRule="auto"/>
      <w:ind w:firstLine="420"/>
    </w:pPr>
    <w:rPr>
      <w:rFonts w:ascii="宋体" w:hAnsi="Times New Roman"/>
      <w:color w:val="000000"/>
      <w:sz w:val="28"/>
      <w:szCs w:val="20"/>
      <w:lang w:bidi="ar-SA"/>
    </w:rPr>
  </w:style>
  <w:style w:type="paragraph" w:customStyle="1" w:styleId="afffffffffffffffffffffffffffffffffffff7">
    <w:name w:val="_正文段落加粗"/>
    <w:basedOn w:val="affffffff"/>
    <w:qFormat/>
    <w:rsid w:val="00255462"/>
    <w:pPr>
      <w:ind w:firstLine="480"/>
    </w:pPr>
    <w:rPr>
      <w:b/>
    </w:rPr>
  </w:style>
  <w:style w:type="paragraph" w:customStyle="1" w:styleId="Char1CharCharCharCharCharCharCharCharChar2">
    <w:name w:val="Char1 Char Char Char Char Char Char Char Char Char2"/>
    <w:basedOn w:val="afff"/>
    <w:qFormat/>
    <w:rsid w:val="00255462"/>
    <w:pPr>
      <w:widowControl w:val="0"/>
      <w:spacing w:before="280" w:after="290" w:line="377" w:lineRule="auto"/>
      <w:ind w:firstLine="420"/>
    </w:pPr>
    <w:rPr>
      <w:rFonts w:ascii="Tahoma" w:hAnsi="Tahoma"/>
      <w:color w:val="000000"/>
      <w:kern w:val="2"/>
      <w:sz w:val="24"/>
      <w:szCs w:val="20"/>
      <w:lang w:eastAsia="zh-CN" w:bidi="ar-SA"/>
    </w:rPr>
  </w:style>
  <w:style w:type="paragraph" w:customStyle="1" w:styleId="SubtitleCover">
    <w:name w:val="Subtitle Cover"/>
    <w:basedOn w:val="afff"/>
    <w:next w:val="afff"/>
    <w:qFormat/>
    <w:rsid w:val="00255462"/>
    <w:pPr>
      <w:keepNext/>
      <w:pBdr>
        <w:top w:val="single" w:sz="6" w:space="1" w:color="auto"/>
      </w:pBdr>
      <w:adjustRightInd w:val="0"/>
      <w:snapToGrid w:val="0"/>
      <w:spacing w:after="5280" w:line="480" w:lineRule="exact"/>
      <w:ind w:leftChars="-1" w:left="-2"/>
    </w:pPr>
    <w:rPr>
      <w:rFonts w:ascii="Garamond" w:hAnsi="Garamond" w:cs="Arial"/>
      <w:spacing w:val="-15"/>
      <w:kern w:val="28"/>
      <w:sz w:val="44"/>
      <w:szCs w:val="20"/>
      <w:lang w:eastAsia="zh-CN" w:bidi="ar-SA"/>
    </w:rPr>
  </w:style>
  <w:style w:type="paragraph" w:customStyle="1" w:styleId="5h5SecondSubheadingH5PIM55Char5l4dsd1">
    <w:name w:val="样式 标题 5h5Second SubheadingH5口PIM 5标题 5 Char5l4第四层条dsd...1"/>
    <w:basedOn w:val="afff"/>
    <w:qFormat/>
    <w:rsid w:val="00255462"/>
    <w:pPr>
      <w:tabs>
        <w:tab w:val="left" w:pos="900"/>
      </w:tabs>
      <w:spacing w:before="-1" w:after="-1"/>
      <w:ind w:left="900" w:firstLineChars="236" w:hanging="420"/>
    </w:pPr>
    <w:rPr>
      <w:rFonts w:ascii="宋体" w:hAnsi="宋体" w:cs="宋体"/>
      <w:b/>
      <w:color w:val="000000"/>
      <w:sz w:val="24"/>
      <w:szCs w:val="28"/>
      <w:lang w:eastAsia="zh-CN" w:bidi="ar-SA"/>
    </w:rPr>
  </w:style>
  <w:style w:type="paragraph" w:customStyle="1" w:styleId="afffffffffffffffffffffffffffffffffffff8">
    <w:name w:val="并列样式"/>
    <w:basedOn w:val="afff"/>
    <w:qFormat/>
    <w:rsid w:val="00255462"/>
    <w:pPr>
      <w:widowControl w:val="0"/>
      <w:spacing w:before="60" w:after="60"/>
      <w:ind w:firstLine="420"/>
      <w:jc w:val="both"/>
    </w:pPr>
    <w:rPr>
      <w:rFonts w:ascii="Times New Roman" w:hAnsi="Times New Roman"/>
      <w:color w:val="000000"/>
      <w:kern w:val="2"/>
      <w:sz w:val="24"/>
      <w:szCs w:val="20"/>
      <w:lang w:eastAsia="zh-CN" w:bidi="ar-SA"/>
    </w:rPr>
  </w:style>
  <w:style w:type="paragraph" w:customStyle="1" w:styleId="1fffffd">
    <w:name w:val="样式 标题 1 + 黑体 四号 居中"/>
    <w:basedOn w:val="11"/>
    <w:qFormat/>
    <w:rsid w:val="00255462"/>
    <w:pPr>
      <w:keepLines/>
      <w:pageBreakBefore/>
      <w:widowControl w:val="0"/>
      <w:numPr>
        <w:numId w:val="0"/>
      </w:numPr>
      <w:tabs>
        <w:tab w:val="left" w:pos="420"/>
        <w:tab w:val="left" w:pos="630"/>
      </w:tabs>
      <w:spacing w:beforeLines="100" w:before="312" w:afterLines="100" w:after="312" w:line="420" w:lineRule="auto"/>
      <w:ind w:left="420" w:hanging="420"/>
      <w:jc w:val="both"/>
    </w:pPr>
    <w:rPr>
      <w:rFonts w:ascii="黑体" w:hAnsi="Times New Roman" w:cs="宋体"/>
      <w:color w:val="000000"/>
      <w:kern w:val="44"/>
      <w:sz w:val="28"/>
      <w:szCs w:val="28"/>
      <w:lang w:val="en-US" w:eastAsia="zh-CN" w:bidi="ar-SA"/>
    </w:rPr>
  </w:style>
  <w:style w:type="paragraph" w:customStyle="1" w:styleId="CharChar1CharChar1CharCharCharCharCharCharChar3">
    <w:name w:val="Char Char1 Char Char1 Char Char Char Char Char Char Char3"/>
    <w:basedOn w:val="afff"/>
    <w:qFormat/>
    <w:rsid w:val="00255462"/>
    <w:pPr>
      <w:spacing w:after="160" w:line="240" w:lineRule="exact"/>
      <w:ind w:firstLine="420"/>
    </w:pPr>
    <w:rPr>
      <w:rFonts w:ascii="Times New Roman" w:hAnsi="Times New Roman"/>
      <w:color w:val="000000"/>
      <w:kern w:val="2"/>
      <w:sz w:val="24"/>
      <w:szCs w:val="20"/>
      <w:lang w:eastAsia="zh-CN" w:bidi="ar-SA"/>
    </w:rPr>
  </w:style>
  <w:style w:type="paragraph" w:customStyle="1" w:styleId="22d">
    <w:name w:val="样式 样式 正文文本缩进 + 宋体 加粗 首行缩进:  2 字符 + 五号 加粗 首行缩进:  2 字符"/>
    <w:basedOn w:val="afff"/>
    <w:qFormat/>
    <w:rsid w:val="00255462"/>
    <w:pPr>
      <w:widowControl w:val="0"/>
      <w:ind w:firstLineChars="200" w:firstLine="200"/>
    </w:pPr>
    <w:rPr>
      <w:rFonts w:ascii="宋体" w:hAnsi="宋体"/>
      <w:bCs/>
      <w:color w:val="000000"/>
      <w:kern w:val="2"/>
      <w:sz w:val="24"/>
      <w:lang w:eastAsia="zh-CN" w:bidi="ar-SA"/>
    </w:rPr>
  </w:style>
  <w:style w:type="paragraph" w:customStyle="1" w:styleId="afffffffffffffffffffffffffffffffffffff9">
    <w:name w:val="表格体"/>
    <w:basedOn w:val="afff"/>
    <w:qFormat/>
    <w:rsid w:val="00255462"/>
    <w:pPr>
      <w:widowControl w:val="0"/>
      <w:adjustRightInd w:val="0"/>
      <w:spacing w:before="280" w:after="290" w:line="0" w:lineRule="atLeast"/>
      <w:ind w:firstLine="510"/>
      <w:jc w:val="center"/>
      <w:textAlignment w:val="baseline"/>
    </w:pPr>
    <w:rPr>
      <w:rFonts w:ascii="宋体" w:hAnsi="Times New Roman"/>
      <w:color w:val="000000"/>
      <w:sz w:val="24"/>
      <w:szCs w:val="20"/>
      <w:lang w:eastAsia="zh-CN" w:bidi="ar-SA"/>
    </w:rPr>
  </w:style>
  <w:style w:type="paragraph" w:customStyle="1" w:styleId="xl192">
    <w:name w:val="xl192"/>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ind w:firstLine="480"/>
      <w:jc w:val="right"/>
      <w:textAlignment w:val="center"/>
    </w:pPr>
    <w:rPr>
      <w:rFonts w:ascii="Times New Roman" w:hAnsi="Times New Roman"/>
      <w:color w:val="000000"/>
      <w:sz w:val="24"/>
      <w:szCs w:val="21"/>
      <w:lang w:eastAsia="zh-CN" w:bidi="ar-SA"/>
    </w:rPr>
  </w:style>
  <w:style w:type="paragraph" w:customStyle="1" w:styleId="xl433">
    <w:name w:val="xl433"/>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jc w:val="center"/>
    </w:pPr>
    <w:rPr>
      <w:rFonts w:ascii="宋体" w:hAnsi="宋体" w:cs="宋体"/>
      <w:color w:val="000000"/>
      <w:sz w:val="20"/>
      <w:szCs w:val="20"/>
      <w:lang w:eastAsia="zh-CN" w:bidi="ar-SA"/>
    </w:rPr>
  </w:style>
  <w:style w:type="paragraph" w:customStyle="1" w:styleId="MMTopic2">
    <w:name w:val="MM Topic 2"/>
    <w:basedOn w:val="23"/>
    <w:link w:val="MMTopic2Char"/>
    <w:qFormat/>
    <w:rsid w:val="00255462"/>
    <w:pPr>
      <w:keepLines/>
      <w:widowControl w:val="0"/>
      <w:numPr>
        <w:ilvl w:val="0"/>
        <w:numId w:val="0"/>
      </w:numPr>
      <w:tabs>
        <w:tab w:val="left" w:pos="576"/>
      </w:tabs>
      <w:spacing w:before="260" w:after="260" w:afterAutospacing="1" w:line="416" w:lineRule="auto"/>
      <w:ind w:left="284"/>
      <w:jc w:val="both"/>
    </w:pPr>
    <w:rPr>
      <w:i w:val="0"/>
      <w:iCs w:val="0"/>
      <w:color w:val="000000"/>
      <w:sz w:val="32"/>
      <w:szCs w:val="32"/>
      <w:lang w:val="en-US" w:eastAsia="zh-CN" w:bidi="ar-SA"/>
    </w:rPr>
  </w:style>
  <w:style w:type="paragraph" w:customStyle="1" w:styleId="17">
    <w:name w:val="标题列表1"/>
    <w:basedOn w:val="afff"/>
    <w:qFormat/>
    <w:rsid w:val="00255462"/>
    <w:pPr>
      <w:widowControl w:val="0"/>
      <w:numPr>
        <w:numId w:val="48"/>
      </w:numPr>
      <w:tabs>
        <w:tab w:val="clear" w:pos="840"/>
        <w:tab w:val="left" w:pos="360"/>
      </w:tabs>
      <w:ind w:left="0" w:firstLine="0"/>
      <w:jc w:val="both"/>
    </w:pPr>
    <w:rPr>
      <w:rFonts w:ascii="Times New Roman" w:hAnsi="Times New Roman"/>
      <w:color w:val="000000"/>
      <w:kern w:val="2"/>
      <w:sz w:val="24"/>
      <w:lang w:eastAsia="zh-CN" w:bidi="ar-SA"/>
    </w:rPr>
  </w:style>
  <w:style w:type="paragraph" w:customStyle="1" w:styleId="312173780">
    <w:name w:val="样式 样式 标题 3 + 段前: 12 磅 行距: 多倍行距 1.73 字行 + 宋体 段前: 7.8 磅 段后: 0 磅..."/>
    <w:basedOn w:val="312173"/>
    <w:qFormat/>
    <w:rsid w:val="00255462"/>
    <w:pPr>
      <w:tabs>
        <w:tab w:val="left" w:pos="993"/>
      </w:tabs>
      <w:ind w:hanging="864"/>
    </w:pPr>
    <w:rPr>
      <w:rFonts w:cs="Times New Roman"/>
      <w:szCs w:val="20"/>
    </w:rPr>
  </w:style>
  <w:style w:type="paragraph" w:customStyle="1" w:styleId="afffffffffffffffffffffffffffffffffffffa">
    <w:name w:val="样式 正文文本 + 首行缩进"/>
    <w:basedOn w:val="afffb"/>
    <w:qFormat/>
    <w:rsid w:val="00255462"/>
    <w:pPr>
      <w:widowControl w:val="0"/>
      <w:spacing w:afterLines="50" w:after="156"/>
      <w:ind w:firstLineChars="200" w:firstLine="200"/>
      <w:jc w:val="both"/>
    </w:pPr>
    <w:rPr>
      <w:rFonts w:cs="宋体"/>
      <w:i w:val="0"/>
      <w:iCs w:val="0"/>
      <w:color w:val="000000"/>
      <w:kern w:val="2"/>
      <w:szCs w:val="22"/>
      <w:lang w:val="en-US" w:eastAsia="zh-CN" w:bidi="ar-SA"/>
    </w:rPr>
  </w:style>
  <w:style w:type="paragraph" w:customStyle="1" w:styleId="CharCharCharCharChar1CharCharCharCharCharCharChar4">
    <w:name w:val="Char Char Char Char Char1 Char Char Char Char Char Char Char4"/>
    <w:basedOn w:val="afff"/>
    <w:qFormat/>
    <w:rsid w:val="00255462"/>
    <w:pPr>
      <w:widowControl w:val="0"/>
      <w:ind w:firstLine="420"/>
      <w:jc w:val="both"/>
    </w:pPr>
    <w:rPr>
      <w:rFonts w:ascii="Times New Roman" w:hAnsi="Times New Roman"/>
      <w:color w:val="000000"/>
      <w:kern w:val="2"/>
      <w:sz w:val="24"/>
      <w:szCs w:val="20"/>
      <w:lang w:eastAsia="zh-CN" w:bidi="ar-SA"/>
    </w:rPr>
  </w:style>
  <w:style w:type="paragraph" w:customStyle="1" w:styleId="2fffffd">
    <w:name w:val="可研 + 首行缩进:  2 字符"/>
    <w:basedOn w:val="afff"/>
    <w:semiHidden/>
    <w:qFormat/>
    <w:rsid w:val="00255462"/>
    <w:pPr>
      <w:widowControl w:val="0"/>
      <w:snapToGrid w:val="0"/>
      <w:spacing w:before="120" w:line="288" w:lineRule="auto"/>
      <w:ind w:firstLineChars="200" w:firstLine="482"/>
      <w:jc w:val="both"/>
      <w:textAlignment w:val="baseline"/>
    </w:pPr>
    <w:rPr>
      <w:rFonts w:ascii="Times New Roman" w:eastAsia="仿宋_GB2312" w:hAnsi="Times New Roman"/>
      <w:kern w:val="2"/>
      <w:sz w:val="24"/>
      <w:szCs w:val="20"/>
      <w:lang w:eastAsia="zh-CN" w:bidi="ar-SA"/>
    </w:rPr>
  </w:style>
  <w:style w:type="paragraph" w:customStyle="1" w:styleId="afffffffffffffffffffffffffffffffffffffb">
    <w:name w:val="正文（标题三）"/>
    <w:basedOn w:val="afff"/>
    <w:qFormat/>
    <w:rsid w:val="00255462"/>
    <w:pPr>
      <w:widowControl w:val="0"/>
      <w:ind w:left="170" w:firstLine="425"/>
      <w:jc w:val="both"/>
    </w:pPr>
    <w:rPr>
      <w:rFonts w:ascii="Times New Roman" w:hAnsi="Times New Roman"/>
      <w:color w:val="000000"/>
      <w:kern w:val="2"/>
      <w:sz w:val="24"/>
      <w:lang w:eastAsia="zh-CN" w:bidi="ar-SA"/>
    </w:rPr>
  </w:style>
  <w:style w:type="paragraph" w:customStyle="1" w:styleId="CharCharCharCharCharCharCharCharCharCharCharCharCharCharChar1Char2">
    <w:name w:val="Char Char Char Char Char Char Char Char Char Char Char Char Char Char Char1 Char2"/>
    <w:basedOn w:val="afff"/>
    <w:qFormat/>
    <w:rsid w:val="00255462"/>
    <w:pPr>
      <w:spacing w:after="160" w:line="240" w:lineRule="exact"/>
      <w:ind w:firstLine="420"/>
    </w:pPr>
    <w:rPr>
      <w:rFonts w:ascii="Verdana" w:eastAsia="仿宋_GB2312" w:hAnsi="Verdana"/>
      <w:color w:val="000000"/>
      <w:sz w:val="20"/>
      <w:szCs w:val="20"/>
      <w:lang w:bidi="ar-SA"/>
    </w:rPr>
  </w:style>
  <w:style w:type="paragraph" w:customStyle="1" w:styleId="22CharCharChar">
    <w:name w:val="样式 标题 2标题 2 Char Char Char + 小三"/>
    <w:basedOn w:val="23"/>
    <w:qFormat/>
    <w:rsid w:val="00255462"/>
    <w:pPr>
      <w:keepLines/>
      <w:pageBreakBefore/>
      <w:widowControl w:val="0"/>
      <w:numPr>
        <w:ilvl w:val="0"/>
        <w:numId w:val="0"/>
      </w:numPr>
      <w:tabs>
        <w:tab w:val="left" w:pos="840"/>
      </w:tabs>
      <w:spacing w:before="260" w:after="260" w:line="416" w:lineRule="auto"/>
      <w:ind w:left="840" w:hanging="420"/>
      <w:jc w:val="both"/>
    </w:pPr>
    <w:rPr>
      <w:rFonts w:ascii="黑体" w:hAnsi="宋体"/>
      <w:b w:val="0"/>
      <w:i w:val="0"/>
      <w:iCs w:val="0"/>
      <w:color w:val="000000"/>
      <w:kern w:val="2"/>
      <w:sz w:val="30"/>
      <w:szCs w:val="32"/>
      <w:lang w:val="en-US" w:eastAsia="zh-CN" w:bidi="ar-SA"/>
    </w:rPr>
  </w:style>
  <w:style w:type="paragraph" w:customStyle="1" w:styleId="xl117">
    <w:name w:val="xl117"/>
    <w:basedOn w:val="afff"/>
    <w:qFormat/>
    <w:rsid w:val="00255462"/>
    <w:pPr>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bCs/>
      <w:sz w:val="18"/>
      <w:szCs w:val="18"/>
      <w:lang w:eastAsia="zh-CN" w:bidi="ar-SA"/>
    </w:rPr>
  </w:style>
  <w:style w:type="paragraph" w:customStyle="1" w:styleId="a14">
    <w:name w:val="a14"/>
    <w:basedOn w:val="afff"/>
    <w:qFormat/>
    <w:rsid w:val="00255462"/>
    <w:pPr>
      <w:spacing w:before="100" w:beforeAutospacing="1" w:after="100" w:afterAutospacing="1" w:line="300" w:lineRule="atLeast"/>
      <w:ind w:firstLine="375"/>
    </w:pPr>
    <w:rPr>
      <w:rFonts w:ascii="宋体" w:hAnsi="宋体"/>
      <w:color w:val="000000"/>
      <w:sz w:val="24"/>
      <w:szCs w:val="21"/>
      <w:lang w:eastAsia="zh-CN" w:bidi="ar-SA"/>
    </w:rPr>
  </w:style>
  <w:style w:type="paragraph" w:customStyle="1" w:styleId="afffffffffffffffffffffffffffffffffffffc">
    <w:name w:val="图型"/>
    <w:basedOn w:val="afff"/>
    <w:qFormat/>
    <w:rsid w:val="00255462"/>
    <w:pPr>
      <w:widowControl w:val="0"/>
      <w:spacing w:before="240"/>
      <w:ind w:firstLine="420"/>
      <w:jc w:val="center"/>
    </w:pPr>
    <w:rPr>
      <w:rFonts w:ascii="宋体" w:hAnsi="宋体"/>
      <w:color w:val="000000"/>
      <w:kern w:val="2"/>
      <w:sz w:val="24"/>
      <w:szCs w:val="20"/>
      <w:lang w:eastAsia="zh-CN" w:bidi="ar-SA"/>
    </w:rPr>
  </w:style>
  <w:style w:type="paragraph" w:customStyle="1" w:styleId="19">
    <w:name w:val="1）编号"/>
    <w:basedOn w:val="affff2"/>
    <w:qFormat/>
    <w:rsid w:val="00255462"/>
    <w:pPr>
      <w:numPr>
        <w:numId w:val="108"/>
      </w:numPr>
      <w:tabs>
        <w:tab w:val="left" w:pos="360"/>
      </w:tabs>
      <w:spacing w:before="-1" w:after="-1"/>
      <w:ind w:leftChars="200" w:left="200" w:hangingChars="200" w:hanging="200"/>
      <w:contextualSpacing w:val="0"/>
    </w:pPr>
    <w:rPr>
      <w:rFonts w:eastAsia="仿宋_GB2312" w:cs="宋体"/>
      <w:color w:val="000000"/>
      <w:sz w:val="28"/>
      <w:szCs w:val="21"/>
      <w:lang w:eastAsia="zh-CN" w:bidi="ar-SA"/>
    </w:rPr>
  </w:style>
  <w:style w:type="paragraph" w:customStyle="1" w:styleId="xl228">
    <w:name w:val="xl228"/>
    <w:basedOn w:val="afff"/>
    <w:qFormat/>
    <w:rsid w:val="00255462"/>
    <w:pPr>
      <w:pBdr>
        <w:top w:val="single" w:sz="8" w:space="0" w:color="auto"/>
        <w:left w:val="single" w:sz="4" w:space="0" w:color="auto"/>
        <w:right w:val="single" w:sz="8" w:space="0" w:color="auto"/>
      </w:pBdr>
      <w:spacing w:before="100" w:beforeAutospacing="1" w:after="100" w:afterAutospacing="1"/>
      <w:ind w:firstLine="480"/>
      <w:jc w:val="center"/>
      <w:textAlignment w:val="center"/>
    </w:pPr>
    <w:rPr>
      <w:rFonts w:ascii="黑体" w:hAnsi="宋体" w:cs="宋体"/>
      <w:b/>
      <w:bCs/>
      <w:color w:val="000000"/>
      <w:sz w:val="24"/>
      <w:szCs w:val="21"/>
      <w:lang w:eastAsia="zh-CN" w:bidi="ar-SA"/>
    </w:rPr>
  </w:style>
  <w:style w:type="paragraph" w:customStyle="1" w:styleId="afffffffffffffffffffffffffffffffffffffd">
    <w:name w:val="二级文字列表"/>
    <w:basedOn w:val="affffffffffffffffffffff5"/>
    <w:qFormat/>
    <w:rsid w:val="00255462"/>
    <w:pPr>
      <w:ind w:left="1236" w:hanging="810"/>
    </w:pPr>
  </w:style>
  <w:style w:type="paragraph" w:customStyle="1" w:styleId="2fffffe">
    <w:name w:val="附录标题 2"/>
    <w:basedOn w:val="23"/>
    <w:qFormat/>
    <w:rsid w:val="00255462"/>
    <w:pPr>
      <w:keepLines/>
      <w:widowControl w:val="0"/>
      <w:numPr>
        <w:ilvl w:val="0"/>
        <w:numId w:val="0"/>
      </w:numPr>
      <w:tabs>
        <w:tab w:val="left" w:pos="840"/>
        <w:tab w:val="left" w:pos="2040"/>
        <w:tab w:val="left" w:pos="3060"/>
      </w:tabs>
      <w:spacing w:after="120"/>
      <w:ind w:leftChars="800" w:left="2040" w:hangingChars="200" w:hanging="360"/>
      <w:jc w:val="both"/>
    </w:pPr>
    <w:rPr>
      <w:rFonts w:ascii="宋体" w:hAnsi="宋体"/>
      <w:b w:val="0"/>
      <w:i w:val="0"/>
      <w:iCs w:val="0"/>
      <w:color w:val="000000"/>
      <w:kern w:val="2"/>
      <w:szCs w:val="32"/>
      <w:lang w:val="en-US" w:eastAsia="zh-CN" w:bidi="ar-SA"/>
    </w:rPr>
  </w:style>
  <w:style w:type="paragraph" w:customStyle="1" w:styleId="1fffffe">
    <w:name w:val="内文1"/>
    <w:basedOn w:val="afff"/>
    <w:qFormat/>
    <w:rsid w:val="00255462"/>
    <w:pPr>
      <w:widowControl w:val="0"/>
      <w:snapToGrid w:val="0"/>
      <w:spacing w:line="300" w:lineRule="auto"/>
      <w:ind w:leftChars="705" w:left="1410" w:firstLine="420"/>
      <w:jc w:val="both"/>
    </w:pPr>
    <w:rPr>
      <w:rFonts w:ascii="Times New Roman" w:hAnsi="Times New Roman"/>
      <w:color w:val="000000"/>
      <w:kern w:val="2"/>
      <w:sz w:val="20"/>
      <w:szCs w:val="20"/>
      <w:lang w:eastAsia="zh-CN" w:bidi="ar-SA"/>
    </w:rPr>
  </w:style>
  <w:style w:type="paragraph" w:customStyle="1" w:styleId="afffffffffffffffffffffffffffffffffffffe">
    <w:name w:val="图文仿宋小四"/>
    <w:basedOn w:val="affffffffffffffffc"/>
    <w:qFormat/>
    <w:rsid w:val="00255462"/>
    <w:pPr>
      <w:spacing w:line="240" w:lineRule="auto"/>
    </w:pPr>
    <w:rPr>
      <w:rFonts w:ascii="Times New Roman" w:eastAsia="仿宋_GB2312" w:hAnsi="Times New Roman"/>
      <w:szCs w:val="24"/>
      <w:lang w:val="zh-CN"/>
    </w:rPr>
  </w:style>
  <w:style w:type="paragraph" w:customStyle="1" w:styleId="Specs">
    <w:name w:val="Specs"/>
    <w:basedOn w:val="BodyCopy"/>
    <w:qFormat/>
    <w:rsid w:val="00255462"/>
    <w:pPr>
      <w:spacing w:before="0" w:after="0" w:line="200" w:lineRule="exact"/>
      <w:ind w:firstLine="0"/>
    </w:pPr>
    <w:rPr>
      <w:sz w:val="16"/>
    </w:rPr>
  </w:style>
  <w:style w:type="paragraph" w:customStyle="1" w:styleId="Numberedlist31">
    <w:name w:val="Numbered list 3.1"/>
    <w:basedOn w:val="11"/>
    <w:next w:val="afff"/>
    <w:qFormat/>
    <w:rsid w:val="00255462"/>
    <w:pPr>
      <w:numPr>
        <w:numId w:val="0"/>
      </w:numPr>
      <w:tabs>
        <w:tab w:val="left" w:pos="360"/>
        <w:tab w:val="left" w:pos="420"/>
      </w:tabs>
      <w:spacing w:line="240" w:lineRule="auto"/>
      <w:ind w:left="360" w:hanging="360"/>
    </w:pPr>
    <w:rPr>
      <w:rFonts w:ascii="Futura Bk" w:hAnsi="Futura Bk"/>
      <w:bCs w:val="0"/>
      <w:color w:val="000000"/>
      <w:kern w:val="28"/>
      <w:sz w:val="28"/>
      <w:szCs w:val="20"/>
      <w:lang w:val="en-US" w:bidi="ar-SA"/>
    </w:rPr>
  </w:style>
  <w:style w:type="paragraph" w:customStyle="1" w:styleId="2ffffff">
    <w:name w:val="_标题2"/>
    <w:basedOn w:val="23"/>
    <w:next w:val="affffffff"/>
    <w:qFormat/>
    <w:rsid w:val="00255462"/>
    <w:pPr>
      <w:keepLines/>
      <w:widowControl w:val="0"/>
      <w:numPr>
        <w:ilvl w:val="0"/>
        <w:numId w:val="0"/>
      </w:numPr>
      <w:tabs>
        <w:tab w:val="left" w:pos="840"/>
      </w:tabs>
      <w:spacing w:before="260" w:after="260" w:line="416" w:lineRule="auto"/>
      <w:ind w:left="567" w:hanging="420"/>
      <w:jc w:val="both"/>
    </w:pPr>
    <w:rPr>
      <w:rFonts w:ascii="宋体" w:hAnsi="宋体"/>
      <w:b w:val="0"/>
      <w:i w:val="0"/>
      <w:iCs w:val="0"/>
      <w:color w:val="000000"/>
      <w:kern w:val="2"/>
      <w:sz w:val="32"/>
      <w:szCs w:val="32"/>
      <w:lang w:val="en-US" w:eastAsia="zh-CN" w:bidi="ar-SA"/>
    </w:rPr>
  </w:style>
  <w:style w:type="paragraph" w:customStyle="1" w:styleId="Appendix-Header">
    <w:name w:val="Appendix - Header"/>
    <w:basedOn w:val="afff"/>
    <w:qFormat/>
    <w:rsid w:val="00255462"/>
    <w:pPr>
      <w:spacing w:after="120" w:line="240" w:lineRule="atLeast"/>
      <w:ind w:firstLine="420"/>
      <w:jc w:val="both"/>
    </w:pPr>
    <w:rPr>
      <w:rFonts w:ascii="Times New Roman" w:hAnsi="Times New Roman"/>
      <w:b/>
      <w:color w:val="000000"/>
      <w:sz w:val="32"/>
      <w:szCs w:val="20"/>
      <w:u w:val="single"/>
      <w:lang w:eastAsia="zh-CN" w:bidi="ar-SA"/>
    </w:rPr>
  </w:style>
  <w:style w:type="paragraph" w:customStyle="1" w:styleId="VRTS-Header1SectionHeader">
    <w:name w:val="_VRTS-Header 1 = Section Header"/>
    <w:basedOn w:val="VRTS-BodyText"/>
    <w:next w:val="VRTS-BodyText"/>
    <w:qFormat/>
    <w:rsid w:val="00255462"/>
    <w:pPr>
      <w:ind w:right="180"/>
    </w:pPr>
    <w:rPr>
      <w:b/>
      <w:caps/>
      <w:sz w:val="28"/>
      <w:u w:color="C0C0C0"/>
    </w:rPr>
  </w:style>
  <w:style w:type="paragraph" w:customStyle="1" w:styleId="xl109">
    <w:name w:val="xl109"/>
    <w:basedOn w:val="afff"/>
    <w:qFormat/>
    <w:rsid w:val="00255462"/>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18"/>
      <w:szCs w:val="18"/>
      <w:lang w:eastAsia="zh-CN" w:bidi="ar-SA"/>
    </w:rPr>
  </w:style>
  <w:style w:type="paragraph" w:customStyle="1" w:styleId="atgbulletedlist">
    <w:name w:val="atg bulleted list"/>
    <w:basedOn w:val="afff"/>
    <w:qFormat/>
    <w:rsid w:val="00255462"/>
    <w:pPr>
      <w:tabs>
        <w:tab w:val="left" w:pos="2160"/>
      </w:tabs>
      <w:ind w:firstLine="420"/>
    </w:pPr>
    <w:rPr>
      <w:rFonts w:ascii="Times New Roman" w:eastAsia="Times New Roman" w:hAnsi="Times New Roman"/>
      <w:color w:val="000000"/>
      <w:sz w:val="20"/>
      <w:lang w:eastAsia="zh-CN" w:bidi="ar-SA"/>
    </w:rPr>
  </w:style>
  <w:style w:type="paragraph" w:customStyle="1" w:styleId="xl186">
    <w:name w:val="xl186"/>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xl178">
    <w:name w:val="xl178"/>
    <w:basedOn w:val="afff"/>
    <w:qFormat/>
    <w:rsid w:val="00255462"/>
    <w:pPr>
      <w:pBdr>
        <w:top w:val="single" w:sz="4" w:space="0" w:color="auto"/>
        <w:left w:val="single" w:sz="4" w:space="0" w:color="auto"/>
        <w:bottom w:val="single" w:sz="4" w:space="0" w:color="auto"/>
      </w:pBdr>
      <w:spacing w:before="100" w:beforeAutospacing="1" w:after="100" w:afterAutospacing="1"/>
      <w:ind w:firstLine="480"/>
    </w:pPr>
    <w:rPr>
      <w:rFonts w:ascii="宋体" w:hAnsi="宋体" w:cs="宋体"/>
      <w:color w:val="000000"/>
      <w:sz w:val="20"/>
      <w:szCs w:val="20"/>
      <w:lang w:eastAsia="zh-CN" w:bidi="ar-SA"/>
    </w:rPr>
  </w:style>
  <w:style w:type="paragraph" w:customStyle="1" w:styleId="2151">
    <w:name w:val="样式 宋体 首行缩进:  2 字符 行距: 1.5 倍行距"/>
    <w:basedOn w:val="afff"/>
    <w:qFormat/>
    <w:rsid w:val="00255462"/>
    <w:pPr>
      <w:widowControl w:val="0"/>
      <w:ind w:firstLineChars="200" w:firstLine="480"/>
      <w:jc w:val="both"/>
    </w:pPr>
    <w:rPr>
      <w:rFonts w:ascii="Times New Roman" w:hAnsi="Times New Roman" w:cs="宋体"/>
      <w:color w:val="000000"/>
      <w:kern w:val="2"/>
      <w:sz w:val="24"/>
      <w:lang w:eastAsia="zh-CN" w:bidi="ar-SA"/>
    </w:rPr>
  </w:style>
  <w:style w:type="paragraph" w:customStyle="1" w:styleId="xl272">
    <w:name w:val="xl272"/>
    <w:basedOn w:val="afff"/>
    <w:qFormat/>
    <w:rsid w:val="00255462"/>
    <w:pPr>
      <w:pBdr>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customStyle="1" w:styleId="xl263">
    <w:name w:val="xl263"/>
    <w:basedOn w:val="afff"/>
    <w:qFormat/>
    <w:rsid w:val="00255462"/>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pPr>
    <w:rPr>
      <w:rFonts w:ascii="宋体" w:hAnsi="宋体" w:cs="宋体"/>
      <w:b/>
      <w:bCs/>
      <w:color w:val="000000"/>
      <w:sz w:val="18"/>
      <w:szCs w:val="18"/>
      <w:lang w:eastAsia="zh-CN" w:bidi="ar-SA"/>
    </w:rPr>
  </w:style>
  <w:style w:type="paragraph" w:customStyle="1" w:styleId="xl184">
    <w:name w:val="xl184"/>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ind w:firstLine="480"/>
      <w:jc w:val="right"/>
      <w:textAlignment w:val="center"/>
    </w:pPr>
    <w:rPr>
      <w:rFonts w:ascii="Times New Roman" w:hAnsi="Times New Roman"/>
      <w:color w:val="000000"/>
      <w:sz w:val="24"/>
      <w:szCs w:val="21"/>
      <w:lang w:eastAsia="zh-CN" w:bidi="ar-SA"/>
    </w:rPr>
  </w:style>
  <w:style w:type="paragraph" w:customStyle="1" w:styleId="xl144">
    <w:name w:val="xl144"/>
    <w:basedOn w:val="afff"/>
    <w:qFormat/>
    <w:rsid w:val="00255462"/>
    <w:pPr>
      <w:pBdr>
        <w:top w:val="single" w:sz="4" w:space="0" w:color="auto"/>
        <w:left w:val="single" w:sz="8" w:space="0" w:color="auto"/>
        <w:bottom w:val="single" w:sz="4" w:space="0" w:color="auto"/>
      </w:pBdr>
      <w:spacing w:before="100" w:beforeAutospacing="1" w:after="100" w:afterAutospacing="1" w:line="240" w:lineRule="auto"/>
      <w:textAlignment w:val="center"/>
    </w:pPr>
    <w:rPr>
      <w:rFonts w:ascii="宋体" w:hAnsi="宋体" w:cs="宋体"/>
      <w:b/>
      <w:bCs/>
      <w:sz w:val="20"/>
      <w:szCs w:val="20"/>
      <w:lang w:eastAsia="zh-CN" w:bidi="ar-SA"/>
    </w:rPr>
  </w:style>
  <w:style w:type="paragraph" w:customStyle="1" w:styleId="4ff1">
    <w:name w:val="文档结构图4"/>
    <w:basedOn w:val="afff"/>
    <w:qFormat/>
    <w:rsid w:val="00255462"/>
    <w:pPr>
      <w:widowControl w:val="0"/>
      <w:shd w:val="clear" w:color="auto" w:fill="000080"/>
      <w:spacing w:before="280" w:after="290" w:line="377" w:lineRule="auto"/>
      <w:ind w:firstLine="420"/>
      <w:jc w:val="both"/>
    </w:pPr>
    <w:rPr>
      <w:rFonts w:ascii="Times New Roman" w:hAnsi="Times New Roman"/>
      <w:color w:val="000000"/>
      <w:sz w:val="20"/>
      <w:szCs w:val="21"/>
      <w:shd w:val="clear" w:color="auto" w:fill="000080"/>
      <w:lang w:eastAsia="zh-CN" w:bidi="ar-SA"/>
    </w:rPr>
  </w:style>
  <w:style w:type="paragraph" w:customStyle="1" w:styleId="7LegalLevel11letterlistPIM7HTIMES111111">
    <w:name w:val="样式 标题 7Legal Level 1.1.letter listPIM 7不用H TIMES11.1.1.1.1..."/>
    <w:basedOn w:val="70"/>
    <w:qFormat/>
    <w:rsid w:val="00255462"/>
    <w:pPr>
      <w:keepNext/>
      <w:keepLines/>
      <w:widowControl w:val="0"/>
      <w:numPr>
        <w:numId w:val="0"/>
      </w:numPr>
      <w:tabs>
        <w:tab w:val="left" w:pos="1296"/>
      </w:tabs>
      <w:spacing w:after="64" w:line="320" w:lineRule="auto"/>
      <w:jc w:val="both"/>
    </w:pPr>
    <w:rPr>
      <w:rFonts w:ascii="Arial" w:hAnsi="Arial" w:cs="宋体"/>
      <w:b/>
      <w:bCs/>
      <w:color w:val="000000"/>
      <w:kern w:val="2"/>
      <w:szCs w:val="20"/>
      <w:lang w:val="en-US" w:eastAsia="zh-CN" w:bidi="ar-SA"/>
    </w:rPr>
  </w:style>
  <w:style w:type="paragraph" w:customStyle="1" w:styleId="ParagraphafterList1">
    <w:name w:val="Paragraph after List 1"/>
    <w:basedOn w:val="afff"/>
    <w:qFormat/>
    <w:rsid w:val="00255462"/>
    <w:pPr>
      <w:widowControl w:val="0"/>
      <w:ind w:left="2520" w:firstLine="420"/>
      <w:jc w:val="both"/>
    </w:pPr>
    <w:rPr>
      <w:rFonts w:ascii="楷体" w:eastAsia="楷体" w:hAnsi="Times New Roman"/>
      <w:snapToGrid w:val="0"/>
      <w:color w:val="000000"/>
      <w:sz w:val="20"/>
      <w:szCs w:val="20"/>
      <w:lang w:bidi="ar-SA"/>
    </w:rPr>
  </w:style>
  <w:style w:type="paragraph" w:customStyle="1" w:styleId="3Heading3-oldh3ISO2L3heading33rdlevel3H3Leve3">
    <w:name w:val="样式 标题 3Heading 3 - oldh3ISO2L3heading 33rd level3H3Leve...3"/>
    <w:basedOn w:val="31"/>
    <w:qFormat/>
    <w:rsid w:val="00255462"/>
    <w:pPr>
      <w:keepLines/>
      <w:widowControl w:val="0"/>
      <w:tabs>
        <w:tab w:val="left" w:pos="2160"/>
      </w:tabs>
      <w:spacing w:before="0" w:after="0"/>
      <w:ind w:left="737" w:hanging="737"/>
    </w:pPr>
    <w:rPr>
      <w:rFonts w:ascii="宋体" w:hAnsi="宋体" w:cs="宋体"/>
      <w:color w:val="000000"/>
      <w:kern w:val="2"/>
      <w:sz w:val="32"/>
      <w:szCs w:val="32"/>
      <w:lang w:val="en-US" w:eastAsia="zh-CN" w:bidi="ar-SA"/>
    </w:rPr>
  </w:style>
  <w:style w:type="paragraph" w:customStyle="1" w:styleId="CharChar1CharCharCharCharCharChar9">
    <w:name w:val="Char Char1 Char Char Char Char Char Char9"/>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Framecontents">
    <w:name w:val="Frame contents"/>
    <w:basedOn w:val="afffb"/>
    <w:qFormat/>
    <w:rsid w:val="00255462"/>
    <w:pPr>
      <w:widowControl w:val="0"/>
      <w:suppressAutoHyphens/>
      <w:spacing w:after="120"/>
      <w:ind w:firstLine="420"/>
      <w:jc w:val="both"/>
    </w:pPr>
    <w:rPr>
      <w:i w:val="0"/>
      <w:iCs w:val="0"/>
      <w:color w:val="000000"/>
      <w:kern w:val="1"/>
      <w:lang w:val="en-US" w:eastAsia="ar-SA" w:bidi="ar-SA"/>
    </w:rPr>
  </w:style>
  <w:style w:type="paragraph" w:customStyle="1" w:styleId="affffffffffffffffffffffffffffffffffffff">
    <w:name w:val="无标题条"/>
    <w:next w:val="afffe"/>
    <w:qFormat/>
    <w:rsid w:val="00255462"/>
    <w:pPr>
      <w:spacing w:before="280" w:after="290" w:line="377" w:lineRule="auto"/>
      <w:jc w:val="both"/>
    </w:pPr>
    <w:rPr>
      <w:rFonts w:ascii="Times New Roman" w:hAnsi="Times New Roman"/>
      <w:sz w:val="21"/>
    </w:rPr>
  </w:style>
  <w:style w:type="paragraph" w:customStyle="1" w:styleId="xl259">
    <w:name w:val="xl259"/>
    <w:basedOn w:val="afff"/>
    <w:qFormat/>
    <w:rsid w:val="00255462"/>
    <w:pPr>
      <w:pBdr>
        <w:top w:val="single" w:sz="4" w:space="0" w:color="auto"/>
        <w:left w:val="single" w:sz="4" w:space="0" w:color="auto"/>
        <w:bottom w:val="single" w:sz="4" w:space="0" w:color="auto"/>
      </w:pBdr>
      <w:shd w:val="clear" w:color="000000" w:fill="C0C0C0"/>
      <w:spacing w:before="100" w:beforeAutospacing="1" w:after="100" w:afterAutospacing="1"/>
      <w:ind w:firstLineChars="236" w:firstLine="566"/>
    </w:pPr>
    <w:rPr>
      <w:rFonts w:ascii="宋体" w:hAnsi="宋体" w:cs="宋体"/>
      <w:b/>
      <w:bCs/>
      <w:color w:val="000000"/>
      <w:sz w:val="18"/>
      <w:szCs w:val="18"/>
      <w:lang w:eastAsia="zh-CN" w:bidi="ar-SA"/>
    </w:rPr>
  </w:style>
  <w:style w:type="paragraph" w:customStyle="1" w:styleId="2ffffff0">
    <w:name w:val="引言2"/>
    <w:basedOn w:val="afff"/>
    <w:next w:val="11"/>
    <w:qFormat/>
    <w:rsid w:val="00255462"/>
    <w:pPr>
      <w:widowControl w:val="0"/>
      <w:ind w:right="753" w:firstLine="420"/>
      <w:jc w:val="right"/>
    </w:pPr>
    <w:rPr>
      <w:rFonts w:ascii="隶书" w:eastAsia="隶书" w:hAnsi="font238"/>
      <w:color w:val="000000"/>
      <w:kern w:val="2"/>
      <w:sz w:val="24"/>
      <w:szCs w:val="20"/>
      <w:lang w:eastAsia="zh-CN" w:bidi="ar-SA"/>
    </w:rPr>
  </w:style>
  <w:style w:type="paragraph" w:customStyle="1" w:styleId="4110">
    <w:name w:val="标题 411"/>
    <w:basedOn w:val="afff"/>
    <w:qFormat/>
    <w:rsid w:val="00255462"/>
    <w:pPr>
      <w:widowControl w:val="0"/>
      <w:spacing w:line="240" w:lineRule="auto"/>
      <w:jc w:val="both"/>
    </w:pPr>
    <w:rPr>
      <w:rFonts w:ascii="Times New Roman" w:hAnsi="Times New Roman"/>
      <w:kern w:val="2"/>
      <w:lang w:eastAsia="zh-CN" w:bidi="ar-SA"/>
    </w:rPr>
  </w:style>
  <w:style w:type="paragraph" w:customStyle="1" w:styleId="1H1PIM1h11heading1Huvudrubrikheading1h11h">
    <w:name w:val="样式 标题 1H1PIM 1h11. heading 1标准章Huvudrubrikheading 1h11h..."/>
    <w:basedOn w:val="11"/>
    <w:qFormat/>
    <w:rsid w:val="00255462"/>
    <w:pPr>
      <w:keepLines/>
      <w:widowControl w:val="0"/>
      <w:numPr>
        <w:numId w:val="0"/>
      </w:numPr>
      <w:tabs>
        <w:tab w:val="left" w:pos="213"/>
        <w:tab w:val="left" w:pos="420"/>
        <w:tab w:val="left" w:pos="874"/>
      </w:tabs>
      <w:spacing w:after="240"/>
      <w:ind w:left="213" w:hanging="420"/>
      <w:jc w:val="both"/>
    </w:pPr>
    <w:rPr>
      <w:rFonts w:ascii="Times New Roman" w:hAnsi="Times New Roman" w:cs="宋体"/>
      <w:color w:val="000000"/>
      <w:kern w:val="44"/>
      <w:sz w:val="44"/>
      <w:szCs w:val="20"/>
      <w:lang w:val="en-US" w:eastAsia="zh-CN" w:bidi="ar-SA"/>
    </w:rPr>
  </w:style>
  <w:style w:type="paragraph" w:customStyle="1" w:styleId="affffffffffffffffffffffffffffffffffffff0">
    <w:name w:val="草稿"/>
    <w:basedOn w:val="afffffff2"/>
    <w:qFormat/>
    <w:rsid w:val="00255462"/>
    <w:rPr>
      <w:i/>
      <w:color w:val="008000"/>
    </w:rPr>
  </w:style>
  <w:style w:type="paragraph" w:customStyle="1" w:styleId="xl174">
    <w:name w:val="xl174"/>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textAlignment w:val="center"/>
    </w:pPr>
    <w:rPr>
      <w:rFonts w:ascii="宋体" w:hAnsi="宋体" w:cs="宋体"/>
      <w:b/>
      <w:bCs/>
      <w:color w:val="000000"/>
      <w:sz w:val="24"/>
      <w:szCs w:val="21"/>
      <w:lang w:eastAsia="zh-CN" w:bidi="ar-SA"/>
    </w:rPr>
  </w:style>
  <w:style w:type="paragraph" w:customStyle="1" w:styleId="UNISUN0">
    <w:name w:val="UNISUN正文样式"/>
    <w:basedOn w:val="afff"/>
    <w:qFormat/>
    <w:rsid w:val="00255462"/>
    <w:pPr>
      <w:snapToGrid w:val="0"/>
      <w:ind w:firstLine="539"/>
      <w:jc w:val="both"/>
    </w:pPr>
    <w:rPr>
      <w:rFonts w:ascii="Times New Roman" w:hAnsi="Times New Roman"/>
      <w:color w:val="000000"/>
      <w:kern w:val="2"/>
      <w:sz w:val="24"/>
      <w:szCs w:val="20"/>
      <w:lang w:eastAsia="zh-CN" w:bidi="ar-SA"/>
    </w:rPr>
  </w:style>
  <w:style w:type="paragraph" w:customStyle="1" w:styleId="3H3l3CTh33rdlevelLevel3HeadHeading3-oldISO21">
    <w:name w:val="样式 标题 3H3l3CTh33rd levelLevel 3 HeadHeading 3 - oldISO2...1"/>
    <w:basedOn w:val="31"/>
    <w:next w:val="afff"/>
    <w:qFormat/>
    <w:rsid w:val="00255462"/>
    <w:pPr>
      <w:keepNext w:val="0"/>
      <w:widowControl w:val="0"/>
      <w:tabs>
        <w:tab w:val="left" w:pos="1680"/>
        <w:tab w:val="left" w:pos="2160"/>
      </w:tabs>
      <w:spacing w:before="0" w:after="0"/>
      <w:ind w:left="1680" w:hanging="420"/>
    </w:pPr>
    <w:rPr>
      <w:rFonts w:ascii="宋体" w:hAnsi="宋体" w:cs="宋体"/>
      <w:bCs w:val="0"/>
      <w:color w:val="000000"/>
      <w:kern w:val="2"/>
      <w:sz w:val="24"/>
      <w:szCs w:val="20"/>
      <w:lang w:val="en-US" w:eastAsia="zh-CN" w:bidi="ar-SA"/>
    </w:rPr>
  </w:style>
  <w:style w:type="paragraph" w:customStyle="1" w:styleId="22221Char">
    <w:name w:val="样式 样式 样式 正文首行缩进 2 + 左侧:  2 字符 首行缩进:  2 字符 + 首行缩进:  2 字符 + 行距: 1.... Char"/>
    <w:basedOn w:val="afff"/>
    <w:qFormat/>
    <w:rsid w:val="00255462"/>
    <w:pPr>
      <w:spacing w:before="60" w:after="60"/>
      <w:ind w:firstLineChars="200" w:firstLine="480"/>
    </w:pPr>
    <w:rPr>
      <w:rFonts w:ascii="Times New Roman" w:hAnsi="Times New Roman"/>
      <w:color w:val="000000"/>
      <w:sz w:val="24"/>
      <w:lang w:eastAsia="zh-CN" w:bidi="ar-SA"/>
    </w:rPr>
  </w:style>
  <w:style w:type="paragraph" w:customStyle="1" w:styleId="ymtitle">
    <w:name w:val="ymtitle"/>
    <w:basedOn w:val="ymtext"/>
    <w:qFormat/>
    <w:rsid w:val="00255462"/>
    <w:pPr>
      <w:spacing w:before="120" w:after="120" w:line="480" w:lineRule="atLeast"/>
      <w:ind w:firstLine="504"/>
      <w:jc w:val="both"/>
    </w:pPr>
    <w:rPr>
      <w:rFonts w:hAnsi="宋体"/>
      <w:b/>
      <w:spacing w:val="0"/>
    </w:rPr>
  </w:style>
  <w:style w:type="paragraph" w:customStyle="1" w:styleId="affffffffffffffffffffffffffffffffffffff1">
    <w:name w:val="应答问题"/>
    <w:basedOn w:val="afffe"/>
    <w:next w:val="afff"/>
    <w:qFormat/>
    <w:rsid w:val="00255462"/>
    <w:pPr>
      <w:widowControl w:val="0"/>
      <w:tabs>
        <w:tab w:val="left" w:pos="420"/>
      </w:tabs>
      <w:spacing w:beforeLines="150" w:before="468" w:afterLines="50" w:after="156"/>
      <w:ind w:firstLineChars="200" w:firstLine="200"/>
      <w:jc w:val="both"/>
    </w:pPr>
    <w:rPr>
      <w:color w:val="000000"/>
      <w:kern w:val="2"/>
      <w:szCs w:val="24"/>
      <w:lang w:val="en-US" w:eastAsia="zh-CN" w:bidi="ar-SA"/>
    </w:rPr>
  </w:style>
  <w:style w:type="paragraph" w:customStyle="1" w:styleId="CharCharCharCharCharChar1Char3">
    <w:name w:val="Char Char Char Char Char Char1 Char3"/>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CSS2">
    <w:name w:val="CSS2级正文"/>
    <w:basedOn w:val="2f7"/>
    <w:qFormat/>
    <w:rsid w:val="00255462"/>
    <w:pPr>
      <w:keepLines w:val="0"/>
      <w:spacing w:line="360" w:lineRule="auto"/>
      <w:ind w:leftChars="200" w:left="480" w:firstLineChars="200" w:firstLine="480"/>
      <w:jc w:val="left"/>
    </w:pPr>
    <w:rPr>
      <w:rFonts w:cs="宋体"/>
      <w:i w:val="0"/>
      <w:color w:val="000000"/>
      <w:sz w:val="24"/>
    </w:rPr>
  </w:style>
  <w:style w:type="paragraph" w:customStyle="1" w:styleId="CharCharCharCharCharCharCharCharCharCharCharChar3">
    <w:name w:val="Char Char Char Char Char Char Char Char Char Char Char Char3"/>
    <w:basedOn w:val="afff"/>
    <w:qFormat/>
    <w:rsid w:val="00255462"/>
    <w:pPr>
      <w:spacing w:before="280" w:after="160" w:line="240" w:lineRule="exact"/>
      <w:ind w:firstLine="420"/>
    </w:pPr>
    <w:rPr>
      <w:rFonts w:ascii="Times New Roman" w:eastAsia="新宋体" w:hAnsi="Times New Roman"/>
      <w:color w:val="000000"/>
      <w:sz w:val="28"/>
      <w:szCs w:val="20"/>
      <w:lang w:eastAsia="zh-CN" w:bidi="ar-SA"/>
    </w:rPr>
  </w:style>
  <w:style w:type="paragraph" w:customStyle="1" w:styleId="22ndlevelh22Header2l2Heading2HiddenHeading2CC1">
    <w:name w:val="样式 标题 22nd levelh22Header 2l2Heading 2 HiddenHeading 2 CC...1"/>
    <w:basedOn w:val="afff"/>
    <w:qFormat/>
    <w:rsid w:val="00255462"/>
    <w:pPr>
      <w:widowControl w:val="0"/>
      <w:numPr>
        <w:ilvl w:val="1"/>
        <w:numId w:val="109"/>
      </w:numPr>
      <w:tabs>
        <w:tab w:val="clear" w:pos="576"/>
        <w:tab w:val="left" w:pos="360"/>
      </w:tabs>
      <w:spacing w:before="280" w:after="290" w:line="377" w:lineRule="auto"/>
      <w:ind w:left="0" w:firstLine="0"/>
      <w:jc w:val="both"/>
    </w:pPr>
    <w:rPr>
      <w:rFonts w:ascii="Times New Roman" w:hAnsi="Times New Roman"/>
      <w:color w:val="000000"/>
      <w:kern w:val="2"/>
      <w:sz w:val="24"/>
      <w:lang w:eastAsia="zh-CN" w:bidi="ar-SA"/>
    </w:rPr>
  </w:style>
  <w:style w:type="paragraph" w:customStyle="1" w:styleId="affffffffffffff2">
    <w:name w:val="公司正文"/>
    <w:basedOn w:val="afff"/>
    <w:link w:val="Charfffffa"/>
    <w:qFormat/>
    <w:rsid w:val="00255462"/>
    <w:pPr>
      <w:widowControl w:val="0"/>
      <w:spacing w:before="280" w:after="290"/>
      <w:ind w:firstLineChars="200" w:firstLine="200"/>
      <w:jc w:val="both"/>
    </w:pPr>
    <w:rPr>
      <w:rFonts w:eastAsia="仿宋_GB2312"/>
      <w:color w:val="000000"/>
      <w:sz w:val="24"/>
      <w:lang w:eastAsia="zh-CN" w:bidi="ar-SA"/>
    </w:rPr>
  </w:style>
  <w:style w:type="paragraph" w:customStyle="1" w:styleId="affffffffffffffffffffffffffffffffffffff2">
    <w:name w:val="正文缩排"/>
    <w:basedOn w:val="afff"/>
    <w:qFormat/>
    <w:rsid w:val="00255462"/>
    <w:pPr>
      <w:tabs>
        <w:tab w:val="left" w:pos="2730"/>
      </w:tabs>
      <w:autoSpaceDE w:val="0"/>
      <w:autoSpaceDN w:val="0"/>
      <w:adjustRightInd w:val="0"/>
      <w:spacing w:before="-1" w:after="-1" w:line="600" w:lineRule="exact"/>
      <w:ind w:firstLineChars="236" w:firstLine="566"/>
      <w:textAlignment w:val="baseline"/>
    </w:pPr>
    <w:rPr>
      <w:rFonts w:ascii="Arial Unicode MS" w:hAnsi="Arial Unicode MS" w:cs="宋体"/>
      <w:bCs/>
      <w:color w:val="000000"/>
      <w:kern w:val="44"/>
      <w:sz w:val="24"/>
      <w:szCs w:val="28"/>
      <w:lang w:eastAsia="zh-CN" w:bidi="ar-SA"/>
    </w:rPr>
  </w:style>
  <w:style w:type="paragraph" w:customStyle="1" w:styleId="2ffffff1">
    <w:name w:val="引文目录2"/>
    <w:basedOn w:val="afff"/>
    <w:next w:val="afff"/>
    <w:qFormat/>
    <w:rsid w:val="00255462"/>
    <w:pPr>
      <w:widowControl w:val="0"/>
      <w:spacing w:before="280" w:after="290" w:line="377" w:lineRule="auto"/>
      <w:ind w:leftChars="200" w:left="420" w:firstLine="420"/>
      <w:jc w:val="both"/>
    </w:pPr>
    <w:rPr>
      <w:rFonts w:ascii="Times New Roman" w:hAnsi="Times New Roman"/>
      <w:color w:val="000000"/>
      <w:kern w:val="2"/>
      <w:sz w:val="24"/>
      <w:szCs w:val="21"/>
      <w:lang w:eastAsia="zh-CN" w:bidi="ar-SA"/>
    </w:rPr>
  </w:style>
  <w:style w:type="paragraph" w:customStyle="1" w:styleId="SIPO">
    <w:name w:val="SIPO正文"/>
    <w:basedOn w:val="afff"/>
    <w:link w:val="SIPOChar"/>
    <w:qFormat/>
    <w:rsid w:val="00255462"/>
    <w:pPr>
      <w:spacing w:before="240" w:after="120" w:line="288" w:lineRule="auto"/>
      <w:ind w:firstLine="420"/>
    </w:pPr>
    <w:rPr>
      <w:color w:val="000000"/>
      <w:sz w:val="24"/>
      <w:lang w:eastAsia="zh-CN" w:bidi="ar-SA"/>
    </w:rPr>
  </w:style>
  <w:style w:type="paragraph" w:customStyle="1" w:styleId="2ffffff2">
    <w:name w:val="正文 首行缩进:  2 字符"/>
    <w:basedOn w:val="afff"/>
    <w:qFormat/>
    <w:rsid w:val="00255462"/>
    <w:pPr>
      <w:widowControl w:val="0"/>
      <w:ind w:firstLineChars="200" w:firstLine="480"/>
      <w:jc w:val="both"/>
    </w:pPr>
    <w:rPr>
      <w:rFonts w:ascii="Times New Roman" w:hAnsi="Times New Roman" w:cs="宋体"/>
      <w:color w:val="000000"/>
      <w:kern w:val="2"/>
      <w:sz w:val="24"/>
      <w:szCs w:val="20"/>
      <w:lang w:eastAsia="zh-CN" w:bidi="ar-SA"/>
    </w:rPr>
  </w:style>
  <w:style w:type="paragraph" w:customStyle="1" w:styleId="CharChar1CharCharCharCharCharChar1">
    <w:name w:val="Char Char1 Char Char Char Char Char Char1"/>
    <w:basedOn w:val="afff"/>
    <w:qFormat/>
    <w:rsid w:val="00255462"/>
    <w:pPr>
      <w:spacing w:after="160" w:line="240" w:lineRule="exact"/>
      <w:ind w:firstLine="420"/>
    </w:pPr>
    <w:rPr>
      <w:rFonts w:ascii="Verdana" w:eastAsia="MS Mincho" w:hAnsi="Verdana" w:cs="Verdana"/>
      <w:color w:val="000000"/>
      <w:sz w:val="20"/>
      <w:szCs w:val="20"/>
      <w:lang w:bidi="kn-IN"/>
    </w:rPr>
  </w:style>
  <w:style w:type="paragraph" w:customStyle="1" w:styleId="affffffffffffffffffffffffffffffffffffff3">
    <w:name w:val="ÕýÎÄÊ×ÐÐËõ½ø"/>
    <w:basedOn w:val="afff"/>
    <w:qFormat/>
    <w:rsid w:val="00255462"/>
    <w:pPr>
      <w:overflowPunct w:val="0"/>
      <w:autoSpaceDE w:val="0"/>
      <w:autoSpaceDN w:val="0"/>
      <w:adjustRightInd w:val="0"/>
      <w:ind w:firstLine="425"/>
      <w:jc w:val="both"/>
      <w:textAlignment w:val="baseline"/>
    </w:pPr>
    <w:rPr>
      <w:rFonts w:ascii="Times New Roman" w:hAnsi="Times New Roman"/>
      <w:color w:val="000000"/>
      <w:sz w:val="24"/>
      <w:szCs w:val="20"/>
      <w:lang w:eastAsia="zh-CN" w:bidi="ar-SA"/>
    </w:rPr>
  </w:style>
  <w:style w:type="paragraph" w:customStyle="1" w:styleId="with">
    <w:name w:val="内容with编号"/>
    <w:basedOn w:val="afff"/>
    <w:qFormat/>
    <w:rsid w:val="00255462"/>
    <w:pPr>
      <w:tabs>
        <w:tab w:val="left" w:pos="425"/>
        <w:tab w:val="left" w:pos="987"/>
      </w:tabs>
      <w:ind w:left="425" w:hanging="425"/>
      <w:jc w:val="both"/>
    </w:pPr>
    <w:rPr>
      <w:rFonts w:ascii="宋体" w:hAnsi="Times New Roman"/>
      <w:color w:val="000000"/>
      <w:sz w:val="24"/>
      <w:szCs w:val="20"/>
      <w:lang w:eastAsia="zh-CN" w:bidi="ar-SA"/>
    </w:rPr>
  </w:style>
  <w:style w:type="paragraph" w:customStyle="1" w:styleId="NormalHidden">
    <w:name w:val="Normal Hidden"/>
    <w:basedOn w:val="afff"/>
    <w:qFormat/>
    <w:rsid w:val="00255462"/>
    <w:pPr>
      <w:spacing w:after="240"/>
      <w:ind w:firstLine="420"/>
      <w:jc w:val="both"/>
    </w:pPr>
    <w:rPr>
      <w:rFonts w:ascii="宋体" w:hAnsi="宋体"/>
      <w:i/>
      <w:vanish/>
      <w:color w:val="0000FF"/>
      <w:sz w:val="22"/>
      <w:szCs w:val="20"/>
      <w:lang w:bidi="ar-SA"/>
    </w:rPr>
  </w:style>
  <w:style w:type="paragraph" w:customStyle="1" w:styleId="affffffffffffffffffffffffffffffffffffff4">
    <w:name w:val="三级标记符下正文"/>
    <w:basedOn w:val="affffffffffb"/>
    <w:qFormat/>
    <w:rsid w:val="00255462"/>
    <w:pPr>
      <w:spacing w:before="0" w:after="0"/>
      <w:ind w:left="1260" w:firstLineChars="0" w:firstLine="0"/>
      <w:jc w:val="left"/>
    </w:pPr>
    <w:rPr>
      <w:rFonts w:ascii="Verdana" w:eastAsia="华文细黑" w:hAnsi="Verdana"/>
    </w:rPr>
  </w:style>
  <w:style w:type="paragraph" w:customStyle="1" w:styleId="3ff2">
    <w:name w:val="日期3"/>
    <w:basedOn w:val="afff"/>
    <w:next w:val="afff"/>
    <w:qFormat/>
    <w:rsid w:val="00255462"/>
    <w:pPr>
      <w:widowControl w:val="0"/>
      <w:spacing w:before="280" w:after="290" w:line="377" w:lineRule="auto"/>
      <w:ind w:leftChars="2500" w:left="100" w:firstLine="420"/>
      <w:jc w:val="both"/>
    </w:pPr>
    <w:rPr>
      <w:rFonts w:ascii="Times New Roman" w:hAnsi="Times New Roman"/>
      <w:color w:val="000000"/>
      <w:sz w:val="20"/>
      <w:szCs w:val="21"/>
      <w:lang w:eastAsia="zh-CN" w:bidi="ar-SA"/>
    </w:rPr>
  </w:style>
  <w:style w:type="paragraph" w:customStyle="1" w:styleId="xl222">
    <w:name w:val="xl222"/>
    <w:basedOn w:val="afff"/>
    <w:qFormat/>
    <w:rsid w:val="00255462"/>
    <w:pPr>
      <w:pBdr>
        <w:top w:val="single" w:sz="4" w:space="0" w:color="auto"/>
        <w:left w:val="single" w:sz="8" w:space="0" w:color="auto"/>
        <w:bottom w:val="single" w:sz="8" w:space="0" w:color="auto"/>
        <w:right w:val="single" w:sz="4" w:space="0" w:color="auto"/>
      </w:pBdr>
      <w:spacing w:before="100" w:beforeAutospacing="1" w:after="100" w:afterAutospacing="1"/>
      <w:ind w:firstLine="480"/>
    </w:pPr>
    <w:rPr>
      <w:rFonts w:ascii="Times New Roman" w:hAnsi="Times New Roman"/>
      <w:color w:val="000000"/>
      <w:sz w:val="24"/>
      <w:szCs w:val="21"/>
      <w:lang w:eastAsia="zh-CN" w:bidi="ar-SA"/>
    </w:rPr>
  </w:style>
  <w:style w:type="paragraph" w:customStyle="1" w:styleId="4444444">
    <w:name w:val="4444444"/>
    <w:basedOn w:val="afff"/>
    <w:qFormat/>
    <w:rsid w:val="00255462"/>
    <w:pPr>
      <w:widowControl w:val="0"/>
      <w:numPr>
        <w:ilvl w:val="4"/>
        <w:numId w:val="110"/>
      </w:numPr>
      <w:tabs>
        <w:tab w:val="clear" w:pos="2660"/>
        <w:tab w:val="left" w:pos="360"/>
        <w:tab w:val="left" w:pos="2100"/>
      </w:tabs>
      <w:spacing w:before="280" w:after="290" w:line="400" w:lineRule="exact"/>
      <w:ind w:left="0" w:firstLine="0"/>
      <w:jc w:val="both"/>
    </w:pPr>
    <w:rPr>
      <w:rFonts w:ascii="Times New Roman" w:hAnsi="Times New Roman"/>
      <w:color w:val="000000"/>
      <w:kern w:val="2"/>
      <w:sz w:val="24"/>
      <w:szCs w:val="20"/>
      <w:lang w:eastAsia="zh-CN" w:bidi="ar-SA"/>
    </w:rPr>
  </w:style>
  <w:style w:type="paragraph" w:customStyle="1" w:styleId="2ffffff3">
    <w:name w:val="样式 表格内容 + 左侧:  2 字符"/>
    <w:basedOn w:val="affffffffffffff9"/>
    <w:qFormat/>
    <w:rsid w:val="00255462"/>
    <w:pPr>
      <w:widowControl/>
      <w:autoSpaceDE w:val="0"/>
      <w:autoSpaceDN w:val="0"/>
      <w:adjustRightInd w:val="0"/>
      <w:spacing w:before="0" w:after="290" w:line="320" w:lineRule="exact"/>
      <w:jc w:val="both"/>
      <w:textAlignment w:val="bottom"/>
    </w:pPr>
    <w:rPr>
      <w:rFonts w:ascii="Times New Roman" w:hAnsi="Times New Roman"/>
      <w:bCs w:val="0"/>
      <w:kern w:val="0"/>
      <w:sz w:val="24"/>
      <w:szCs w:val="20"/>
    </w:rPr>
  </w:style>
  <w:style w:type="paragraph" w:customStyle="1" w:styleId="CharCharCharCharCharCharCharCharChar5">
    <w:name w:val="Char Char Char Char Char Char Char Char Char5"/>
    <w:basedOn w:val="afff"/>
    <w:qFormat/>
    <w:rsid w:val="00255462"/>
    <w:pPr>
      <w:spacing w:before="-1" w:after="-1"/>
      <w:ind w:firstLine="480"/>
    </w:pPr>
    <w:rPr>
      <w:rFonts w:ascii="Tahoma" w:hAnsi="Tahoma"/>
      <w:color w:val="000000"/>
      <w:sz w:val="24"/>
      <w:szCs w:val="20"/>
      <w:lang w:eastAsia="zh-CN" w:bidi="ar-SA"/>
    </w:rPr>
  </w:style>
  <w:style w:type="paragraph" w:customStyle="1" w:styleId="3H33CharCharCharCharLevel3Headh3l3CTHeadin">
    <w:name w:val="样式 标题 3H3标题 3 Char Char Char CharLevel 3 Headh3l3CTHeadin..."/>
    <w:basedOn w:val="31"/>
    <w:qFormat/>
    <w:rsid w:val="00255462"/>
    <w:pPr>
      <w:keepLines/>
      <w:widowControl w:val="0"/>
      <w:tabs>
        <w:tab w:val="left" w:pos="1740"/>
        <w:tab w:val="left" w:pos="2160"/>
      </w:tabs>
      <w:spacing w:before="0" w:after="0"/>
      <w:ind w:left="1740" w:firstLineChars="200" w:firstLine="643"/>
      <w:jc w:val="both"/>
    </w:pPr>
    <w:rPr>
      <w:rFonts w:ascii="宋体" w:eastAsia="仿宋_GB2312" w:hAnsi="宋体" w:cs="宋体"/>
      <w:color w:val="000000"/>
      <w:kern w:val="2"/>
      <w:sz w:val="32"/>
      <w:szCs w:val="32"/>
      <w:lang w:val="en-US" w:eastAsia="zh-CN" w:bidi="ar-SA"/>
    </w:rPr>
  </w:style>
  <w:style w:type="paragraph" w:customStyle="1" w:styleId="5fb">
    <w:name w:val="日期5"/>
    <w:basedOn w:val="afff"/>
    <w:next w:val="afff"/>
    <w:qFormat/>
    <w:rsid w:val="00255462"/>
    <w:pPr>
      <w:widowControl w:val="0"/>
      <w:spacing w:before="280" w:after="290" w:line="377" w:lineRule="auto"/>
      <w:ind w:leftChars="2500" w:left="100" w:firstLine="420"/>
      <w:jc w:val="both"/>
    </w:pPr>
    <w:rPr>
      <w:rFonts w:ascii="Times New Roman" w:hAnsi="Times New Roman"/>
      <w:color w:val="000000"/>
      <w:sz w:val="20"/>
      <w:szCs w:val="21"/>
      <w:lang w:eastAsia="zh-CN" w:bidi="ar-SA"/>
    </w:rPr>
  </w:style>
  <w:style w:type="paragraph" w:customStyle="1" w:styleId="6d">
    <w:name w:val="正文缩进6"/>
    <w:qFormat/>
    <w:rsid w:val="00255462"/>
    <w:pPr>
      <w:spacing w:before="280" w:after="290" w:line="300" w:lineRule="auto"/>
      <w:ind w:firstLineChars="200" w:firstLine="480"/>
    </w:pPr>
    <w:rPr>
      <w:rFonts w:ascii="Arial" w:eastAsia="仿宋_GB2312" w:hAnsi="Arial"/>
      <w:kern w:val="2"/>
      <w:sz w:val="28"/>
    </w:rPr>
  </w:style>
  <w:style w:type="paragraph" w:customStyle="1" w:styleId="2H2PIM2Heading2Hidden2ndlevelh22Header2l2Titr">
    <w:name w:val="样式 样式 标题 2H2PIM2Heading 2 Hidden2nd levelh22Header 2l2Titr... + ..."/>
    <w:basedOn w:val="afff"/>
    <w:qFormat/>
    <w:rsid w:val="00255462"/>
    <w:pPr>
      <w:keepNext/>
      <w:keepLines/>
      <w:widowControl w:val="0"/>
      <w:tabs>
        <w:tab w:val="left" w:pos="1260"/>
      </w:tabs>
      <w:spacing w:beforeLines="50" w:before="156"/>
      <w:ind w:left="1260" w:hanging="420"/>
      <w:jc w:val="both"/>
      <w:outlineLvl w:val="1"/>
    </w:pPr>
    <w:rPr>
      <w:rFonts w:ascii="宋体" w:hAnsi="宋体" w:cs="宋体"/>
      <w:b/>
      <w:bCs/>
      <w:color w:val="000000"/>
      <w:kern w:val="2"/>
      <w:sz w:val="28"/>
      <w:szCs w:val="20"/>
      <w:lang w:eastAsia="zh-CN" w:bidi="ar-SA"/>
    </w:rPr>
  </w:style>
  <w:style w:type="paragraph" w:customStyle="1" w:styleId="NewNewNewNewNewNewNewNewNewNewNewNewNewNewNewNewNewNewNewNewNewNewNewNewNew">
    <w:name w:val="正文 New New New New New New New New New New New New New New New New New New New New New New New New New"/>
    <w:qFormat/>
    <w:rsid w:val="00255462"/>
    <w:pPr>
      <w:widowControl w:val="0"/>
      <w:spacing w:before="-1" w:after="-1" w:line="360" w:lineRule="auto"/>
      <w:ind w:firstLine="480"/>
      <w:jc w:val="both"/>
    </w:pPr>
    <w:rPr>
      <w:rFonts w:ascii="Arial Unicode MS" w:hAnsi="Arial Unicode MS"/>
      <w:kern w:val="2"/>
      <w:sz w:val="21"/>
      <w:szCs w:val="22"/>
    </w:rPr>
  </w:style>
  <w:style w:type="paragraph" w:customStyle="1" w:styleId="6Char2">
    <w:name w:val="6 Char2"/>
    <w:basedOn w:val="afff"/>
    <w:qFormat/>
    <w:rsid w:val="00255462"/>
    <w:pPr>
      <w:spacing w:after="160" w:line="240" w:lineRule="exact"/>
      <w:ind w:firstLine="420"/>
    </w:pPr>
    <w:rPr>
      <w:rFonts w:ascii="Verdana" w:hAnsi="Verdana"/>
      <w:color w:val="000000"/>
      <w:sz w:val="20"/>
      <w:szCs w:val="20"/>
      <w:lang w:bidi="ar-SA"/>
    </w:rPr>
  </w:style>
  <w:style w:type="paragraph" w:customStyle="1" w:styleId="Normal2">
    <w:name w:val="正文Normal"/>
    <w:basedOn w:val="afff"/>
    <w:qFormat/>
    <w:rsid w:val="00255462"/>
    <w:pPr>
      <w:widowControl w:val="0"/>
      <w:adjustRightInd w:val="0"/>
      <w:snapToGrid w:val="0"/>
      <w:spacing w:line="450" w:lineRule="atLeast"/>
      <w:ind w:firstLine="420"/>
      <w:jc w:val="both"/>
    </w:pPr>
    <w:rPr>
      <w:rFonts w:ascii="宋体" w:eastAsia="仿宋_GB2312" w:hAnsi="Times New Roman"/>
      <w:snapToGrid w:val="0"/>
      <w:color w:val="000000"/>
      <w:spacing w:val="10"/>
      <w:sz w:val="28"/>
      <w:szCs w:val="20"/>
      <w:lang w:eastAsia="zh-CN" w:bidi="ar-SA"/>
    </w:rPr>
  </w:style>
  <w:style w:type="paragraph" w:customStyle="1" w:styleId="Affffffffffffffffffffffffffffffffffffff5">
    <w:name w:val="正文A"/>
    <w:basedOn w:val="afff"/>
    <w:qFormat/>
    <w:rsid w:val="00255462"/>
    <w:pPr>
      <w:widowControl w:val="0"/>
      <w:adjustRightInd w:val="0"/>
      <w:snapToGrid w:val="0"/>
      <w:spacing w:before="280" w:after="290" w:line="0" w:lineRule="atLeast"/>
      <w:ind w:firstLine="420"/>
      <w:jc w:val="center"/>
    </w:pPr>
    <w:rPr>
      <w:rFonts w:ascii="仿宋_GB2312" w:eastAsia="仿宋_GB2312" w:hAnsi="Times New Roman"/>
      <w:color w:val="000000"/>
      <w:sz w:val="24"/>
      <w:szCs w:val="20"/>
      <w:lang w:eastAsia="zh-CN" w:bidi="ar-SA"/>
    </w:rPr>
  </w:style>
  <w:style w:type="paragraph" w:customStyle="1" w:styleId="3ff3">
    <w:name w:val="纯文本3"/>
    <w:basedOn w:val="afff"/>
    <w:qFormat/>
    <w:rsid w:val="00255462"/>
    <w:pPr>
      <w:widowControl w:val="0"/>
      <w:adjustRightInd w:val="0"/>
      <w:spacing w:before="280" w:after="290" w:line="377" w:lineRule="auto"/>
      <w:ind w:firstLine="420"/>
      <w:jc w:val="both"/>
      <w:textAlignment w:val="baseline"/>
    </w:pPr>
    <w:rPr>
      <w:rFonts w:ascii="宋体" w:hAnsi="Times New Roman"/>
      <w:color w:val="000000"/>
      <w:sz w:val="24"/>
      <w:szCs w:val="20"/>
      <w:lang w:eastAsia="zh-CN" w:bidi="ar-SA"/>
    </w:rPr>
  </w:style>
  <w:style w:type="paragraph" w:customStyle="1" w:styleId="4ff2">
    <w:name w:val="正文文本4"/>
    <w:basedOn w:val="afff"/>
    <w:qFormat/>
    <w:rsid w:val="00255462"/>
    <w:pPr>
      <w:tabs>
        <w:tab w:val="left" w:pos="180"/>
      </w:tabs>
      <w:spacing w:before="120" w:after="290" w:line="377" w:lineRule="auto"/>
      <w:ind w:firstLine="420"/>
    </w:pPr>
    <w:rPr>
      <w:rFonts w:ascii="宋体" w:hAnsi="宋体"/>
      <w:color w:val="000000"/>
      <w:sz w:val="18"/>
      <w:szCs w:val="20"/>
      <w:lang w:bidi="ar-SA"/>
    </w:rPr>
  </w:style>
  <w:style w:type="paragraph" w:customStyle="1" w:styleId="xl161">
    <w:name w:val="xl161"/>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FF0000"/>
      <w:sz w:val="22"/>
      <w:szCs w:val="22"/>
      <w:lang w:eastAsia="zh-CN" w:bidi="ar-SA"/>
    </w:rPr>
  </w:style>
  <w:style w:type="paragraph" w:customStyle="1" w:styleId="CharCharChar6">
    <w:name w:val="可研报告正文 Char Char Char"/>
    <w:basedOn w:val="afff9"/>
    <w:link w:val="CharCharCharChar0"/>
    <w:qFormat/>
    <w:rsid w:val="00255462"/>
    <w:pPr>
      <w:spacing w:before="-1" w:after="-1"/>
      <w:ind w:firstLineChars="177" w:firstLine="177"/>
    </w:pPr>
    <w:rPr>
      <w:rFonts w:ascii="仿宋_GB2312" w:eastAsia="仿宋_GB2312" w:hAnsi="宋体" w:cs="宋体"/>
      <w:color w:val="000000"/>
      <w:szCs w:val="28"/>
      <w:lang w:val="en-US" w:eastAsia="zh-CN" w:bidi="ar-SA"/>
    </w:rPr>
  </w:style>
  <w:style w:type="paragraph" w:customStyle="1" w:styleId="GB2312150">
    <w:name w:val="样式 样式 仿宋_GB2312 四号 加粗 行距: 1.5 倍行距 + 小四"/>
    <w:basedOn w:val="afff"/>
    <w:link w:val="GB231215Char0"/>
    <w:qFormat/>
    <w:rsid w:val="00255462"/>
    <w:pPr>
      <w:spacing w:before="-1" w:after="-1"/>
      <w:ind w:firstLineChars="236" w:firstLine="566"/>
    </w:pPr>
    <w:rPr>
      <w:rFonts w:ascii="仿宋_GB2312" w:hAnsi="宋体" w:cs="宋体"/>
      <w:color w:val="000000"/>
      <w:sz w:val="24"/>
      <w:szCs w:val="20"/>
      <w:lang w:eastAsia="zh-CN" w:bidi="ar-SA"/>
    </w:rPr>
  </w:style>
  <w:style w:type="paragraph" w:customStyle="1" w:styleId="picturetext">
    <w:name w:val="picturetext"/>
    <w:basedOn w:val="afff"/>
    <w:qFormat/>
    <w:rsid w:val="00255462"/>
    <w:pPr>
      <w:spacing w:before="100" w:beforeAutospacing="1" w:after="100" w:afterAutospacing="1"/>
      <w:ind w:left="1050" w:right="750" w:firstLine="420"/>
      <w:jc w:val="center"/>
    </w:pPr>
    <w:rPr>
      <w:rFonts w:ascii="宋体" w:hAnsi="宋体" w:cs="Arial"/>
      <w:color w:val="000000"/>
      <w:sz w:val="19"/>
      <w:szCs w:val="19"/>
      <w:lang w:eastAsia="zh-CN" w:bidi="ar-SA"/>
    </w:rPr>
  </w:style>
  <w:style w:type="paragraph" w:customStyle="1" w:styleId="jkm4">
    <w:name w:val="jkm4"/>
    <w:basedOn w:val="jkm5"/>
    <w:qFormat/>
    <w:rsid w:val="00255462"/>
    <w:pPr>
      <w:numPr>
        <w:ilvl w:val="3"/>
      </w:numPr>
      <w:tabs>
        <w:tab w:val="clear" w:pos="992"/>
        <w:tab w:val="left" w:pos="851"/>
      </w:tabs>
      <w:spacing w:after="240"/>
      <w:jc w:val="left"/>
      <w:outlineLvl w:val="3"/>
    </w:pPr>
  </w:style>
  <w:style w:type="paragraph" w:customStyle="1" w:styleId="610">
    <w:name w:val="索引 61"/>
    <w:basedOn w:val="afff"/>
    <w:next w:val="afff"/>
    <w:qFormat/>
    <w:rsid w:val="00255462"/>
    <w:pPr>
      <w:widowControl w:val="0"/>
      <w:spacing w:before="280" w:after="290" w:line="377" w:lineRule="auto"/>
      <w:ind w:leftChars="1000" w:left="1000" w:firstLine="420"/>
      <w:jc w:val="both"/>
    </w:pPr>
    <w:rPr>
      <w:rFonts w:ascii="Times New Roman" w:hAnsi="Times New Roman"/>
      <w:color w:val="000000"/>
      <w:kern w:val="2"/>
      <w:sz w:val="24"/>
      <w:szCs w:val="21"/>
      <w:lang w:eastAsia="zh-CN" w:bidi="ar-SA"/>
    </w:rPr>
  </w:style>
  <w:style w:type="paragraph" w:customStyle="1" w:styleId="5BodyTextRbullet2H5PIM5L55dashddh5BlockLab4">
    <w:name w:val="样式 标题 5Body Text (R)bullet2H5PIM 5L55dashddh5Block Lab...4"/>
    <w:basedOn w:val="5"/>
    <w:qFormat/>
    <w:rsid w:val="00255462"/>
    <w:pPr>
      <w:keepNext/>
      <w:keepLines/>
      <w:widowControl w:val="0"/>
      <w:numPr>
        <w:ilvl w:val="0"/>
        <w:numId w:val="0"/>
      </w:numPr>
      <w:tabs>
        <w:tab w:val="left" w:pos="3600"/>
      </w:tabs>
      <w:spacing w:before="60" w:afterLines="50" w:after="156"/>
      <w:ind w:left="737" w:hanging="737"/>
      <w:jc w:val="both"/>
    </w:pPr>
    <w:rPr>
      <w:rFonts w:ascii="Arial" w:eastAsia="黑体" w:hAnsi="Arial" w:cs="宋体"/>
      <w:i w:val="0"/>
      <w:iCs w:val="0"/>
      <w:color w:val="000000"/>
      <w:kern w:val="2"/>
      <w:sz w:val="28"/>
      <w:szCs w:val="28"/>
      <w:lang w:val="en-US" w:eastAsia="zh-CN" w:bidi="ar-SA"/>
    </w:rPr>
  </w:style>
  <w:style w:type="paragraph" w:customStyle="1" w:styleId="NumberedHeadingStyleA1">
    <w:name w:val="Numbered Heading Style A.1"/>
    <w:basedOn w:val="11"/>
    <w:next w:val="afff"/>
    <w:qFormat/>
    <w:rsid w:val="00255462"/>
    <w:pPr>
      <w:numPr>
        <w:numId w:val="20"/>
      </w:numPr>
      <w:tabs>
        <w:tab w:val="clear" w:pos="-360"/>
        <w:tab w:val="left" w:pos="360"/>
        <w:tab w:val="left" w:pos="720"/>
      </w:tabs>
      <w:spacing w:line="240" w:lineRule="auto"/>
      <w:ind w:left="432" w:hanging="432"/>
    </w:pPr>
    <w:rPr>
      <w:rFonts w:ascii="宋体" w:hAnsi="宋体"/>
      <w:bCs w:val="0"/>
      <w:color w:val="000000"/>
      <w:kern w:val="28"/>
      <w:sz w:val="28"/>
      <w:szCs w:val="20"/>
      <w:lang w:val="en-US" w:bidi="ar-SA"/>
    </w:rPr>
  </w:style>
  <w:style w:type="paragraph" w:customStyle="1" w:styleId="22e">
    <w:name w:val="中等深浅网格 22"/>
    <w:qFormat/>
    <w:rsid w:val="00255462"/>
    <w:rPr>
      <w:sz w:val="22"/>
      <w:szCs w:val="22"/>
    </w:rPr>
  </w:style>
  <w:style w:type="paragraph" w:customStyle="1" w:styleId="DocId">
    <w:name w:val="Doc Id"/>
    <w:basedOn w:val="afff"/>
    <w:qFormat/>
    <w:rsid w:val="00255462"/>
    <w:pPr>
      <w:keepLines/>
      <w:framePr w:w="5760" w:hSpace="187" w:wrap="around" w:hAnchor="margin" w:yAlign="bottom"/>
      <w:tabs>
        <w:tab w:val="right" w:pos="1440"/>
        <w:tab w:val="left" w:pos="1800"/>
        <w:tab w:val="right" w:pos="9328"/>
      </w:tabs>
      <w:overflowPunct w:val="0"/>
      <w:autoSpaceDE w:val="0"/>
      <w:autoSpaceDN w:val="0"/>
      <w:adjustRightInd w:val="0"/>
      <w:ind w:firstLine="420"/>
      <w:textAlignment w:val="baseline"/>
    </w:pPr>
    <w:rPr>
      <w:rFonts w:ascii="Times New Roman" w:hAnsi="Times New Roman"/>
      <w:color w:val="000000"/>
      <w:sz w:val="24"/>
      <w:szCs w:val="20"/>
      <w:lang w:eastAsia="zh-CN" w:bidi="ar-SA"/>
    </w:rPr>
  </w:style>
  <w:style w:type="paragraph" w:customStyle="1" w:styleId="producttextcopy">
    <w:name w:val="producttextcopy"/>
    <w:basedOn w:val="afff"/>
    <w:qFormat/>
    <w:rsid w:val="00255462"/>
    <w:pPr>
      <w:spacing w:before="100" w:beforeAutospacing="1" w:after="100" w:afterAutospacing="1" w:line="210" w:lineRule="atLeast"/>
      <w:ind w:firstLine="420"/>
    </w:pPr>
    <w:rPr>
      <w:rFonts w:ascii="Verdana" w:eastAsia="PMingLiU" w:hAnsi="Verdana" w:cs="PMingLiU"/>
      <w:color w:val="333333"/>
      <w:sz w:val="17"/>
      <w:szCs w:val="17"/>
      <w:lang w:eastAsia="zh-TW" w:bidi="ar-SA"/>
    </w:rPr>
  </w:style>
  <w:style w:type="paragraph" w:customStyle="1" w:styleId="1ffffff">
    <w:name w:val="表格1"/>
    <w:basedOn w:val="afff"/>
    <w:qFormat/>
    <w:rsid w:val="00255462"/>
    <w:pPr>
      <w:widowControl w:val="0"/>
      <w:adjustRightInd w:val="0"/>
      <w:ind w:firstLine="420"/>
      <w:jc w:val="both"/>
    </w:pPr>
    <w:rPr>
      <w:rFonts w:ascii="宋体" w:hAnsi="Times New Roman"/>
      <w:color w:val="000000"/>
      <w:kern w:val="24"/>
      <w:sz w:val="24"/>
      <w:szCs w:val="20"/>
      <w:lang w:eastAsia="zh-CN" w:bidi="ar-SA"/>
    </w:rPr>
  </w:style>
  <w:style w:type="paragraph" w:customStyle="1" w:styleId="1ffffff0">
    <w:name w:val="无编号标题1"/>
    <w:next w:val="afff"/>
    <w:qFormat/>
    <w:rsid w:val="00255462"/>
    <w:pPr>
      <w:spacing w:beforeLines="100" w:before="312" w:afterLines="100" w:after="312"/>
      <w:jc w:val="center"/>
    </w:pPr>
    <w:rPr>
      <w:rFonts w:ascii="font238" w:eastAsia="font238" w:hAnsi="Times New Roman"/>
      <w:kern w:val="2"/>
      <w:sz w:val="40"/>
      <w:szCs w:val="40"/>
    </w:rPr>
  </w:style>
  <w:style w:type="paragraph" w:customStyle="1" w:styleId="MMTopic6">
    <w:name w:val="MM Topic 6"/>
    <w:basedOn w:val="61"/>
    <w:qFormat/>
    <w:rsid w:val="00255462"/>
    <w:pPr>
      <w:keepNext/>
      <w:keepLines/>
      <w:widowControl w:val="0"/>
      <w:numPr>
        <w:numId w:val="0"/>
      </w:numPr>
      <w:tabs>
        <w:tab w:val="left" w:pos="360"/>
      </w:tabs>
      <w:spacing w:after="64" w:line="320" w:lineRule="auto"/>
      <w:ind w:left="1152" w:hanging="1152"/>
      <w:jc w:val="both"/>
    </w:pPr>
    <w:rPr>
      <w:rFonts w:ascii="宋体" w:hAnsi="宋体"/>
      <w:color w:val="000000"/>
      <w:kern w:val="2"/>
      <w:sz w:val="24"/>
      <w:szCs w:val="24"/>
      <w:lang w:val="en-US" w:eastAsia="zh-CN" w:bidi="ar-SA"/>
    </w:rPr>
  </w:style>
  <w:style w:type="paragraph" w:customStyle="1" w:styleId="2ffffff4">
    <w:name w:val="正文首行缩进2"/>
    <w:basedOn w:val="afffb"/>
    <w:qFormat/>
    <w:rsid w:val="00255462"/>
    <w:pPr>
      <w:widowControl w:val="0"/>
      <w:spacing w:before="280" w:after="120" w:line="440" w:lineRule="exact"/>
      <w:ind w:firstLineChars="100" w:firstLine="100"/>
      <w:jc w:val="both"/>
    </w:pPr>
    <w:rPr>
      <w:i w:val="0"/>
      <w:iCs w:val="0"/>
      <w:color w:val="000000"/>
      <w:kern w:val="2"/>
      <w:lang w:val="en-US" w:eastAsia="zh-CN" w:bidi="ar-SA"/>
    </w:rPr>
  </w:style>
  <w:style w:type="paragraph" w:customStyle="1" w:styleId="affffffffffffffffffffffffffffffffffffff6">
    <w:name w:val="图文(五号左)"/>
    <w:basedOn w:val="afff"/>
    <w:qFormat/>
    <w:rsid w:val="00255462"/>
    <w:pPr>
      <w:widowControl w:val="0"/>
      <w:spacing w:before="280" w:after="290" w:line="377" w:lineRule="auto"/>
      <w:ind w:firstLine="420"/>
    </w:pPr>
    <w:rPr>
      <w:rFonts w:ascii="Times New Roman" w:eastAsia="仿宋_GB2312" w:hAnsi="Times New Roman"/>
      <w:color w:val="000000"/>
      <w:kern w:val="2"/>
      <w:sz w:val="24"/>
      <w:lang w:eastAsia="zh-CN" w:bidi="ar-SA"/>
    </w:rPr>
  </w:style>
  <w:style w:type="paragraph" w:customStyle="1" w:styleId="4ff3">
    <w:name w:val="标书_标题4"/>
    <w:basedOn w:val="4"/>
    <w:next w:val="afff"/>
    <w:qFormat/>
    <w:rsid w:val="00255462"/>
    <w:pPr>
      <w:keepLines/>
      <w:widowControl w:val="0"/>
      <w:numPr>
        <w:ilvl w:val="0"/>
        <w:numId w:val="0"/>
      </w:numPr>
      <w:tabs>
        <w:tab w:val="left" w:pos="900"/>
        <w:tab w:val="left" w:pos="2880"/>
      </w:tabs>
      <w:spacing w:before="280" w:after="290" w:line="376" w:lineRule="auto"/>
      <w:ind w:left="900" w:rightChars="100" w:right="100" w:hanging="420"/>
      <w:jc w:val="both"/>
    </w:pPr>
    <w:rPr>
      <w:rFonts w:ascii="Arial" w:hAnsi="Arial"/>
      <w:color w:val="000000"/>
      <w:kern w:val="2"/>
      <w:sz w:val="28"/>
      <w:lang w:val="en-US" w:eastAsia="zh-CN" w:bidi="ar-SA"/>
    </w:rPr>
  </w:style>
  <w:style w:type="paragraph" w:customStyle="1" w:styleId="2ffffff5">
    <w:name w:val="索引标题2"/>
    <w:basedOn w:val="afff"/>
    <w:next w:val="124"/>
    <w:qFormat/>
    <w:rsid w:val="00255462"/>
    <w:pPr>
      <w:widowControl w:val="0"/>
      <w:spacing w:before="280" w:after="290" w:line="377" w:lineRule="auto"/>
      <w:ind w:firstLine="420"/>
      <w:jc w:val="both"/>
    </w:pPr>
    <w:rPr>
      <w:rFonts w:ascii="宋体" w:hAnsi="宋体" w:cs="Arial"/>
      <w:b/>
      <w:bCs/>
      <w:color w:val="000000"/>
      <w:kern w:val="2"/>
      <w:sz w:val="24"/>
      <w:szCs w:val="21"/>
      <w:lang w:eastAsia="zh-CN" w:bidi="ar-SA"/>
    </w:rPr>
  </w:style>
  <w:style w:type="paragraph" w:customStyle="1" w:styleId="affffffffffffffffffffffffffffffffffffff7">
    <w:name w:val="辑要页内容"/>
    <w:basedOn w:val="afff"/>
    <w:qFormat/>
    <w:rsid w:val="00255462"/>
    <w:pPr>
      <w:adjustRightInd w:val="0"/>
      <w:spacing w:before="280" w:after="120" w:line="480" w:lineRule="auto"/>
      <w:ind w:firstLine="420"/>
      <w:jc w:val="both"/>
    </w:pPr>
    <w:rPr>
      <w:rFonts w:ascii="黑体" w:hAnsi="Times New Roman"/>
      <w:color w:val="000000"/>
      <w:sz w:val="28"/>
      <w:szCs w:val="20"/>
      <w:lang w:eastAsia="zh-CN" w:bidi="ar-SA"/>
    </w:rPr>
  </w:style>
  <w:style w:type="paragraph" w:customStyle="1" w:styleId="7GB23121">
    <w:name w:val="样式 样式7 + 仿宋_GB2312 加粗1"/>
    <w:basedOn w:val="7"/>
    <w:qFormat/>
    <w:rsid w:val="00255462"/>
    <w:pPr>
      <w:keepNext w:val="0"/>
      <w:keepLines w:val="0"/>
      <w:widowControl/>
      <w:numPr>
        <w:numId w:val="0"/>
      </w:numPr>
      <w:tabs>
        <w:tab w:val="left" w:pos="1740"/>
      </w:tabs>
      <w:adjustRightInd w:val="0"/>
      <w:spacing w:before="0" w:after="0" w:line="300" w:lineRule="auto"/>
      <w:jc w:val="left"/>
      <w:textAlignment w:val="baseline"/>
      <w:outlineLvl w:val="9"/>
    </w:pPr>
    <w:rPr>
      <w:rFonts w:ascii="仿宋_GB2312" w:eastAsia="仿宋_GB2312"/>
      <w:b w:val="0"/>
      <w:bCs/>
      <w:color w:val="000000"/>
      <w:kern w:val="0"/>
    </w:rPr>
  </w:style>
  <w:style w:type="paragraph" w:customStyle="1" w:styleId="wjh0">
    <w:name w:val="正文wjh"/>
    <w:basedOn w:val="afff"/>
    <w:qFormat/>
    <w:rsid w:val="00255462"/>
    <w:pPr>
      <w:widowControl w:val="0"/>
      <w:spacing w:before="280" w:after="290" w:line="300" w:lineRule="auto"/>
      <w:ind w:firstLineChars="200" w:firstLine="480"/>
      <w:jc w:val="both"/>
    </w:pPr>
    <w:rPr>
      <w:rFonts w:ascii="Times New Roman" w:hAnsi="Times New Roman"/>
      <w:color w:val="000000"/>
      <w:kern w:val="2"/>
      <w:sz w:val="24"/>
      <w:szCs w:val="20"/>
      <w:lang w:eastAsia="zh-CN" w:bidi="ar-SA"/>
    </w:rPr>
  </w:style>
  <w:style w:type="paragraph" w:customStyle="1" w:styleId="390">
    <w:name w:val="标题 39"/>
    <w:basedOn w:val="afff"/>
    <w:qFormat/>
    <w:rsid w:val="00255462"/>
    <w:pPr>
      <w:widowControl w:val="0"/>
      <w:adjustRightInd w:val="0"/>
      <w:snapToGrid w:val="0"/>
      <w:spacing w:line="240" w:lineRule="auto"/>
      <w:ind w:leftChars="-1" w:left="-2"/>
      <w:jc w:val="both"/>
    </w:pPr>
    <w:rPr>
      <w:rFonts w:ascii="Arial" w:hAnsi="Arial" w:cs="Arial"/>
      <w:kern w:val="2"/>
      <w:lang w:eastAsia="zh-CN" w:bidi="ar-SA"/>
    </w:rPr>
  </w:style>
  <w:style w:type="paragraph" w:customStyle="1" w:styleId="3ff4">
    <w:name w:val="正文文本缩进3"/>
    <w:basedOn w:val="afff"/>
    <w:qFormat/>
    <w:rsid w:val="00255462"/>
    <w:pPr>
      <w:widowControl w:val="0"/>
      <w:spacing w:after="120"/>
      <w:ind w:leftChars="200" w:left="420" w:firstLine="420"/>
      <w:jc w:val="both"/>
    </w:pPr>
    <w:rPr>
      <w:rFonts w:ascii="Times New Roman" w:hAnsi="Times New Roman"/>
      <w:color w:val="000000"/>
      <w:kern w:val="2"/>
      <w:sz w:val="24"/>
      <w:lang w:eastAsia="zh-CN" w:bidi="ar-SA"/>
    </w:rPr>
  </w:style>
  <w:style w:type="paragraph" w:customStyle="1" w:styleId="CharCharChar">
    <w:name w:val="小标题 Char Char Char"/>
    <w:basedOn w:val="afff"/>
    <w:link w:val="CharCharCharChar3"/>
    <w:semiHidden/>
    <w:qFormat/>
    <w:rsid w:val="00255462"/>
    <w:pPr>
      <w:widowControl w:val="0"/>
      <w:numPr>
        <w:numId w:val="111"/>
      </w:numPr>
      <w:tabs>
        <w:tab w:val="left" w:pos="987"/>
      </w:tabs>
      <w:adjustRightInd w:val="0"/>
      <w:spacing w:beforeLines="100" w:before="312"/>
      <w:ind w:firstLine="0"/>
      <w:jc w:val="both"/>
      <w:textAlignment w:val="baseline"/>
    </w:pPr>
    <w:rPr>
      <w:rFonts w:ascii="Verdana" w:eastAsia="仿宋_GB2312" w:hAnsi="Verdana"/>
      <w:b/>
      <w:bCs/>
      <w:color w:val="000000"/>
      <w:sz w:val="24"/>
      <w:lang w:eastAsia="zh-CN" w:bidi="ar-SA"/>
    </w:rPr>
  </w:style>
  <w:style w:type="paragraph" w:customStyle="1" w:styleId="xl214">
    <w:name w:val="xl214"/>
    <w:basedOn w:val="afff"/>
    <w:qFormat/>
    <w:rsid w:val="00255462"/>
    <w:pPr>
      <w:pBdr>
        <w:top w:val="single" w:sz="4" w:space="0" w:color="auto"/>
        <w:left w:val="single" w:sz="8" w:space="0" w:color="auto"/>
        <w:bottom w:val="single" w:sz="4" w:space="0" w:color="auto"/>
      </w:pBdr>
      <w:spacing w:before="100" w:beforeAutospacing="1" w:after="100" w:afterAutospacing="1"/>
      <w:ind w:firstLine="480"/>
    </w:pPr>
    <w:rPr>
      <w:rFonts w:ascii="Times New Roman" w:hAnsi="Times New Roman"/>
      <w:b/>
      <w:bCs/>
      <w:color w:val="000000"/>
      <w:sz w:val="24"/>
      <w:lang w:eastAsia="zh-CN" w:bidi="ar-SA"/>
    </w:rPr>
  </w:style>
  <w:style w:type="paragraph" w:customStyle="1" w:styleId="2ffffff6">
    <w:name w:val="批注文字2"/>
    <w:qFormat/>
    <w:rsid w:val="00255462"/>
    <w:pPr>
      <w:widowControl w:val="0"/>
      <w:suppressAutoHyphens/>
    </w:pPr>
    <w:rPr>
      <w:rFonts w:cs="粗黑"/>
      <w:kern w:val="1"/>
      <w:sz w:val="21"/>
      <w:szCs w:val="22"/>
      <w:lang w:eastAsia="ar-SA"/>
    </w:rPr>
  </w:style>
  <w:style w:type="paragraph" w:customStyle="1" w:styleId="a4">
    <w:name w:val="正文·"/>
    <w:basedOn w:val="afff"/>
    <w:qFormat/>
    <w:rsid w:val="00255462"/>
    <w:pPr>
      <w:keepNext/>
      <w:keepLines/>
      <w:widowControl w:val="0"/>
      <w:numPr>
        <w:numId w:val="112"/>
      </w:numPr>
      <w:tabs>
        <w:tab w:val="clear" w:pos="787"/>
        <w:tab w:val="left" w:pos="360"/>
        <w:tab w:val="left" w:pos="1680"/>
      </w:tabs>
      <w:spacing w:beforeLines="25" w:before="78" w:after="290" w:line="0" w:lineRule="atLeast"/>
      <w:ind w:left="1679" w:firstLine="0"/>
      <w:jc w:val="both"/>
    </w:pPr>
    <w:rPr>
      <w:rFonts w:ascii="Times New Roman" w:hAnsi="Times New Roman"/>
      <w:color w:val="000000"/>
      <w:kern w:val="2"/>
      <w:sz w:val="24"/>
      <w:szCs w:val="20"/>
      <w:lang w:eastAsia="zh-CN" w:bidi="ar-SA"/>
    </w:rPr>
  </w:style>
  <w:style w:type="paragraph" w:customStyle="1" w:styleId="CharChar1CharCharCharCharCharChar6">
    <w:name w:val="Char Char1 Char Char Char Char Char Char6"/>
    <w:basedOn w:val="afff"/>
    <w:qFormat/>
    <w:rsid w:val="00255462"/>
    <w:pPr>
      <w:spacing w:before="-1" w:after="160" w:line="240" w:lineRule="exact"/>
      <w:ind w:firstLine="480"/>
    </w:pPr>
    <w:rPr>
      <w:rFonts w:ascii="Verdana" w:eastAsia="仿宋_GB2312" w:hAnsi="Verdana"/>
      <w:color w:val="000000"/>
      <w:sz w:val="24"/>
      <w:szCs w:val="20"/>
      <w:lang w:bidi="ar-SA"/>
    </w:rPr>
  </w:style>
  <w:style w:type="paragraph" w:customStyle="1" w:styleId="aff9">
    <w:name w:val="标准文件_四级条标题"/>
    <w:basedOn w:val="aff5"/>
    <w:next w:val="afff"/>
    <w:qFormat/>
    <w:rsid w:val="00255462"/>
    <w:pPr>
      <w:numPr>
        <w:ilvl w:val="5"/>
      </w:numPr>
      <w:spacing w:before="0" w:after="0"/>
      <w:jc w:val="left"/>
      <w:outlineLvl w:val="5"/>
    </w:pPr>
    <w:rPr>
      <w:sz w:val="24"/>
    </w:rPr>
  </w:style>
  <w:style w:type="paragraph" w:customStyle="1" w:styleId="22f">
    <w:name w:val="样式 正文首行缩进 2 + 首行缩进:  2 字符"/>
    <w:basedOn w:val="2f9"/>
    <w:qFormat/>
    <w:rsid w:val="00255462"/>
    <w:pPr>
      <w:tabs>
        <w:tab w:val="left" w:pos="1080"/>
      </w:tabs>
      <w:spacing w:beforeLines="50" w:before="156" w:after="0" w:line="360" w:lineRule="auto"/>
      <w:ind w:leftChars="0" w:left="1080" w:firstLineChars="0" w:hanging="360"/>
    </w:pPr>
    <w:rPr>
      <w:color w:val="000000"/>
    </w:rPr>
  </w:style>
  <w:style w:type="paragraph" w:customStyle="1" w:styleId="1ffffff1">
    <w:name w:val="表头1"/>
    <w:qFormat/>
    <w:rsid w:val="00255462"/>
    <w:pPr>
      <w:adjustRightInd w:val="0"/>
      <w:snapToGrid w:val="0"/>
      <w:spacing w:before="280" w:after="290" w:line="377" w:lineRule="auto"/>
      <w:jc w:val="center"/>
    </w:pPr>
    <w:rPr>
      <w:rFonts w:ascii="Times New Roman" w:eastAsia="黑体" w:hAnsi="Times New Roman"/>
      <w:color w:val="000000"/>
      <w:kern w:val="2"/>
      <w:sz w:val="24"/>
      <w:szCs w:val="28"/>
    </w:rPr>
  </w:style>
  <w:style w:type="paragraph" w:customStyle="1" w:styleId="l0">
    <w:name w:val="l顶头"/>
    <w:basedOn w:val="l"/>
    <w:qFormat/>
    <w:rsid w:val="00255462"/>
    <w:pPr>
      <w:spacing w:before="-1" w:after="-1"/>
      <w:ind w:firstLineChars="0" w:firstLine="0"/>
    </w:pPr>
    <w:rPr>
      <w:rFonts w:hAnsi="Arial Unicode MS"/>
      <w:szCs w:val="24"/>
    </w:rPr>
  </w:style>
  <w:style w:type="paragraph" w:customStyle="1" w:styleId="523">
    <w:name w:val="列表编号 52"/>
    <w:basedOn w:val="afff"/>
    <w:qFormat/>
    <w:rsid w:val="00255462"/>
    <w:pPr>
      <w:widowControl w:val="0"/>
      <w:tabs>
        <w:tab w:val="left" w:pos="1860"/>
        <w:tab w:val="left" w:pos="2040"/>
      </w:tabs>
      <w:spacing w:before="280" w:after="290" w:line="377" w:lineRule="auto"/>
      <w:ind w:left="1841" w:hanging="341"/>
      <w:jc w:val="both"/>
    </w:pPr>
    <w:rPr>
      <w:rFonts w:ascii="Times New Roman" w:hAnsi="Times New Roman"/>
      <w:color w:val="000000"/>
      <w:kern w:val="2"/>
      <w:sz w:val="24"/>
      <w:szCs w:val="21"/>
      <w:lang w:eastAsia="zh-CN" w:bidi="ar-SA"/>
    </w:rPr>
  </w:style>
  <w:style w:type="paragraph" w:customStyle="1" w:styleId="xl122">
    <w:name w:val="xl122"/>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0"/>
      <w:szCs w:val="20"/>
      <w:lang w:eastAsia="zh-CN" w:bidi="ar-SA"/>
    </w:rPr>
  </w:style>
  <w:style w:type="paragraph" w:customStyle="1" w:styleId="font1">
    <w:name w:val="font1"/>
    <w:basedOn w:val="afff"/>
    <w:qFormat/>
    <w:rsid w:val="00255462"/>
    <w:pPr>
      <w:adjustRightInd w:val="0"/>
      <w:snapToGrid w:val="0"/>
      <w:spacing w:before="100" w:beforeAutospacing="1" w:after="100" w:afterAutospacing="1" w:line="240" w:lineRule="auto"/>
      <w:ind w:leftChars="-1" w:left="-2"/>
    </w:pPr>
    <w:rPr>
      <w:rFonts w:ascii="宋体" w:hAnsi="宋体" w:cs="Arial" w:hint="eastAsia"/>
      <w:sz w:val="24"/>
      <w:szCs w:val="21"/>
      <w:lang w:eastAsia="zh-CN" w:bidi="ar-SA"/>
    </w:rPr>
  </w:style>
  <w:style w:type="paragraph" w:customStyle="1" w:styleId="1f3">
    <w:name w:val="样式 题注 + 黑体1"/>
    <w:basedOn w:val="affffb"/>
    <w:link w:val="1Char6"/>
    <w:qFormat/>
    <w:rsid w:val="00255462"/>
    <w:pPr>
      <w:widowControl w:val="0"/>
      <w:spacing w:before="152" w:after="160" w:line="240" w:lineRule="auto"/>
      <w:ind w:firstLineChars="0" w:firstLine="0"/>
      <w:jc w:val="center"/>
    </w:pPr>
    <w:rPr>
      <w:rFonts w:ascii="黑体" w:hAnsi="黑体" w:cs="Arial"/>
      <w:kern w:val="0"/>
      <w:lang w:val="en-US" w:eastAsia="zh-CN"/>
    </w:rPr>
  </w:style>
  <w:style w:type="paragraph" w:customStyle="1" w:styleId="07405051">
    <w:name w:val="样式 样式 样式 首行缩进:  0.74 厘米 + 段前: 0.5 行 + 段前: 0.5 行1"/>
    <w:basedOn w:val="afff"/>
    <w:qFormat/>
    <w:rsid w:val="00255462"/>
    <w:pPr>
      <w:widowControl w:val="0"/>
      <w:spacing w:beforeLines="50" w:before="156" w:after="290" w:line="400" w:lineRule="exact"/>
      <w:ind w:firstLine="539"/>
      <w:jc w:val="both"/>
    </w:pPr>
    <w:rPr>
      <w:rFonts w:ascii="Times New Roman" w:hAnsi="Times New Roman" w:cs="宋体"/>
      <w:color w:val="000000"/>
      <w:kern w:val="2"/>
      <w:sz w:val="24"/>
      <w:szCs w:val="20"/>
      <w:lang w:eastAsia="zh-CN" w:bidi="ar-SA"/>
    </w:rPr>
  </w:style>
  <w:style w:type="paragraph" w:customStyle="1" w:styleId="affffffffffffffffffffffffffffffffffffff8">
    <w:name w:val="图图图"/>
    <w:basedOn w:val="affffb"/>
    <w:qFormat/>
    <w:rsid w:val="00255462"/>
    <w:pPr>
      <w:spacing w:before="152" w:after="160"/>
      <w:ind w:firstLineChars="0" w:firstLine="480"/>
      <w:jc w:val="center"/>
    </w:pPr>
    <w:rPr>
      <w:rFonts w:ascii="Arial Unicode MS" w:eastAsia="宋体" w:hAnsi="宋体" w:cs="Arial"/>
      <w:color w:val="000000"/>
      <w:sz w:val="24"/>
      <w:szCs w:val="21"/>
      <w:lang w:val="en-US" w:eastAsia="zh-CN"/>
    </w:rPr>
  </w:style>
  <w:style w:type="paragraph" w:customStyle="1" w:styleId="af8">
    <w:name w:val="插图题注"/>
    <w:next w:val="afff"/>
    <w:qFormat/>
    <w:rsid w:val="00255462"/>
    <w:pPr>
      <w:numPr>
        <w:ilvl w:val="7"/>
        <w:numId w:val="17"/>
      </w:numPr>
      <w:spacing w:afterLines="100" w:after="312"/>
      <w:ind w:left="1089" w:hanging="369"/>
      <w:jc w:val="center"/>
    </w:pPr>
    <w:rPr>
      <w:rFonts w:ascii="Arial" w:hAnsi="Arial"/>
      <w:sz w:val="18"/>
      <w:szCs w:val="18"/>
    </w:rPr>
  </w:style>
  <w:style w:type="paragraph" w:customStyle="1" w:styleId="afffffffffffffffffffffffffffffffffc">
    <w:name w:val="导言"/>
    <w:basedOn w:val="afff"/>
    <w:qFormat/>
    <w:rsid w:val="00255462"/>
    <w:pPr>
      <w:overflowPunct w:val="0"/>
      <w:autoSpaceDE w:val="0"/>
      <w:autoSpaceDN w:val="0"/>
      <w:adjustRightInd w:val="0"/>
      <w:spacing w:afterLines="20" w:after="62" w:line="240" w:lineRule="atLeast"/>
      <w:ind w:firstLineChars="200" w:firstLine="480"/>
      <w:textAlignment w:val="baseline"/>
    </w:pPr>
    <w:rPr>
      <w:rFonts w:ascii="font238" w:eastAsia="font238" w:hAnsi="Times New Roman" w:cs="Angsana New"/>
      <w:sz w:val="24"/>
      <w:szCs w:val="20"/>
      <w:lang w:val="en-GB" w:eastAsia="zh-CN" w:bidi="ar-SA"/>
    </w:rPr>
  </w:style>
  <w:style w:type="paragraph" w:customStyle="1" w:styleId="affffffffffffffffffffffffffffffffffffff9">
    <w:name w:val="用例规约描述"/>
    <w:basedOn w:val="afff"/>
    <w:qFormat/>
    <w:rsid w:val="00255462"/>
    <w:pPr>
      <w:snapToGrid w:val="0"/>
      <w:spacing w:before="-1" w:after="-1"/>
      <w:ind w:firstLine="480"/>
    </w:pPr>
    <w:rPr>
      <w:rFonts w:ascii="Times New Roman" w:hAnsi="Times New Roman"/>
      <w:color w:val="000000"/>
      <w:sz w:val="24"/>
      <w:lang w:eastAsia="zh-CN" w:bidi="ar-SA"/>
    </w:rPr>
  </w:style>
  <w:style w:type="paragraph" w:customStyle="1" w:styleId="0b">
    <w:name w:val="表头文字0"/>
    <w:qFormat/>
    <w:rsid w:val="00255462"/>
    <w:pPr>
      <w:adjustRightInd w:val="0"/>
      <w:snapToGrid w:val="0"/>
      <w:spacing w:before="120" w:after="120" w:line="377" w:lineRule="auto"/>
      <w:jc w:val="center"/>
    </w:pPr>
    <w:rPr>
      <w:rFonts w:ascii="Times New Roman" w:eastAsia="黑体" w:hAnsi="Times New Roman"/>
      <w:kern w:val="2"/>
      <w:sz w:val="30"/>
      <w:szCs w:val="30"/>
    </w:rPr>
  </w:style>
  <w:style w:type="paragraph" w:customStyle="1" w:styleId="NewNewNewNewNewNewNewNewNew">
    <w:name w:val="正文 New New New New New New New New New"/>
    <w:qFormat/>
    <w:rsid w:val="00255462"/>
    <w:pPr>
      <w:widowControl w:val="0"/>
      <w:spacing w:before="-1" w:after="-1" w:line="360" w:lineRule="auto"/>
      <w:ind w:firstLineChars="200" w:firstLine="200"/>
      <w:jc w:val="both"/>
    </w:pPr>
    <w:rPr>
      <w:rFonts w:ascii="Arial Unicode MS" w:hAnsi="Arial Unicode MS"/>
      <w:kern w:val="2"/>
      <w:sz w:val="24"/>
      <w:szCs w:val="24"/>
    </w:rPr>
  </w:style>
  <w:style w:type="paragraph" w:customStyle="1" w:styleId="2196">
    <w:name w:val="样式 样式 正文缩进 + 首行缩进:  2 字符 + 首行缩进:  1.96 字符"/>
    <w:basedOn w:val="2f2"/>
    <w:qFormat/>
    <w:rsid w:val="00255462"/>
    <w:pPr>
      <w:keepNext/>
      <w:ind w:left="420" w:firstLineChars="196" w:firstLine="196"/>
      <w:jc w:val="left"/>
    </w:pPr>
    <w:rPr>
      <w:rFonts w:cs="宋体"/>
      <w:color w:val="000000"/>
      <w:szCs w:val="22"/>
      <w:lang w:val="en-US" w:eastAsia="zh-CN"/>
    </w:rPr>
  </w:style>
  <w:style w:type="paragraph" w:customStyle="1" w:styleId="08158152">
    <w:name w:val="样式 样式 样式 表格内容:  0 字符 + 段前: 8.15 磅 段后: 8.15 磅 + 首行缩进:  2 字符 + 段前:..."/>
    <w:basedOn w:val="afff"/>
    <w:qFormat/>
    <w:rsid w:val="00255462"/>
    <w:pPr>
      <w:adjustRightInd w:val="0"/>
      <w:snapToGrid w:val="0"/>
      <w:spacing w:before="-1" w:after="-1"/>
      <w:ind w:firstLine="480"/>
    </w:pPr>
    <w:rPr>
      <w:rFonts w:ascii="宋体" w:hAnsi="Times New Roman" w:cs="宋体"/>
      <w:snapToGrid w:val="0"/>
      <w:color w:val="000000"/>
      <w:sz w:val="24"/>
      <w:szCs w:val="20"/>
      <w:lang w:eastAsia="zh-CN" w:bidi="ar-SA"/>
    </w:rPr>
  </w:style>
  <w:style w:type="paragraph" w:customStyle="1" w:styleId="affffffffffffffffffffffffffffffffffffffa">
    <w:name w:val="表格表头"/>
    <w:basedOn w:val="afff"/>
    <w:next w:val="afffe"/>
    <w:qFormat/>
    <w:rsid w:val="00255462"/>
    <w:pPr>
      <w:widowControl w:val="0"/>
      <w:tabs>
        <w:tab w:val="left" w:pos="900"/>
      </w:tabs>
      <w:ind w:left="900" w:hanging="420"/>
      <w:jc w:val="center"/>
    </w:pPr>
    <w:rPr>
      <w:rFonts w:ascii="Times New Roman" w:hAnsi="Times New Roman"/>
      <w:color w:val="000000"/>
      <w:kern w:val="2"/>
      <w:sz w:val="24"/>
      <w:lang w:eastAsia="zh-CN" w:bidi="ar-SA"/>
    </w:rPr>
  </w:style>
  <w:style w:type="paragraph" w:customStyle="1" w:styleId="affffffffffff4">
    <w:name w:val="表格标题"/>
    <w:basedOn w:val="afffb"/>
    <w:link w:val="affffffffffff3"/>
    <w:qFormat/>
    <w:rsid w:val="00255462"/>
    <w:pPr>
      <w:widowControl w:val="0"/>
      <w:ind w:firstLine="420"/>
      <w:jc w:val="center"/>
    </w:pPr>
    <w:rPr>
      <w:rFonts w:ascii="宋体"/>
      <w:b/>
      <w:i w:val="0"/>
      <w:iCs w:val="0"/>
      <w:color w:val="000000"/>
      <w:lang w:val="en-US" w:eastAsia="zh-CN" w:bidi="ar-SA"/>
    </w:rPr>
  </w:style>
  <w:style w:type="paragraph" w:customStyle="1" w:styleId="BulText914">
    <w:name w:val="Bul Text 9/14"/>
    <w:qFormat/>
    <w:rsid w:val="00255462"/>
    <w:pPr>
      <w:widowControl w:val="0"/>
      <w:spacing w:line="280" w:lineRule="atLeast"/>
      <w:ind w:left="160" w:hanging="160"/>
    </w:pPr>
    <w:rPr>
      <w:rFonts w:ascii="Times New Roman" w:hAnsi="Times New Roman"/>
      <w:snapToGrid w:val="0"/>
      <w:color w:val="000000"/>
      <w:sz w:val="18"/>
    </w:rPr>
  </w:style>
  <w:style w:type="paragraph" w:customStyle="1" w:styleId="affffffffffffffffffffffffffffffffffffffb">
    <w:name w:val="封面页脚"/>
    <w:basedOn w:val="afff"/>
    <w:next w:val="afff"/>
    <w:qFormat/>
    <w:rsid w:val="00255462"/>
    <w:pPr>
      <w:widowControl w:val="0"/>
      <w:spacing w:before="280" w:after="290"/>
      <w:ind w:firstLine="420"/>
      <w:jc w:val="both"/>
    </w:pPr>
    <w:rPr>
      <w:rFonts w:ascii="Times New Roman" w:hAnsi="Times New Roman"/>
      <w:color w:val="000000"/>
      <w:kern w:val="2"/>
      <w:sz w:val="24"/>
      <w:szCs w:val="20"/>
      <w:lang w:eastAsia="zh-CN" w:bidi="ar-SA"/>
    </w:rPr>
  </w:style>
  <w:style w:type="paragraph" w:customStyle="1" w:styleId="2ffffff7">
    <w:name w:val="图文2"/>
    <w:basedOn w:val="afff"/>
    <w:qFormat/>
    <w:rsid w:val="00255462"/>
    <w:pPr>
      <w:widowControl w:val="0"/>
      <w:snapToGrid w:val="0"/>
      <w:spacing w:before="280" w:after="290" w:line="377" w:lineRule="auto"/>
      <w:ind w:firstLine="420"/>
      <w:jc w:val="center"/>
    </w:pPr>
    <w:rPr>
      <w:rFonts w:ascii="Times New Roman" w:eastAsia="仿宋_GB2312" w:hAnsi="Times New Roman"/>
      <w:b/>
      <w:color w:val="000000"/>
      <w:kern w:val="2"/>
      <w:sz w:val="44"/>
      <w:szCs w:val="20"/>
      <w:lang w:eastAsia="zh-CN" w:bidi="ar-SA"/>
    </w:rPr>
  </w:style>
  <w:style w:type="paragraph" w:customStyle="1" w:styleId="affffffffffffffffffffffffffffffffffffffc">
    <w:name w:val="表格内容居中"/>
    <w:basedOn w:val="afff"/>
    <w:qFormat/>
    <w:rsid w:val="00255462"/>
    <w:pPr>
      <w:spacing w:before="-1" w:after="-1"/>
      <w:ind w:firstLine="480"/>
      <w:jc w:val="center"/>
    </w:pPr>
    <w:rPr>
      <w:rFonts w:ascii="Times New Roman" w:hAnsi="Times New Roman" w:cs="宋体"/>
      <w:color w:val="000000"/>
      <w:sz w:val="24"/>
      <w:szCs w:val="20"/>
      <w:lang w:eastAsia="zh-CN" w:bidi="ar-SA"/>
    </w:rPr>
  </w:style>
  <w:style w:type="paragraph" w:customStyle="1" w:styleId="xl96">
    <w:name w:val="xl96"/>
    <w:basedOn w:val="afff"/>
    <w:qFormat/>
    <w:rsid w:val="00255462"/>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Xie7">
    <w:name w:val="Xie图文中小"/>
    <w:basedOn w:val="Xie6"/>
    <w:qFormat/>
    <w:rsid w:val="00255462"/>
    <w:rPr>
      <w:rFonts w:ascii="楷体_GB2312"/>
      <w:sz w:val="21"/>
    </w:rPr>
  </w:style>
  <w:style w:type="paragraph" w:customStyle="1" w:styleId="jq22">
    <w:name w:val="jq2编号2"/>
    <w:qFormat/>
    <w:rsid w:val="00255462"/>
    <w:pPr>
      <w:numPr>
        <w:numId w:val="113"/>
      </w:numPr>
      <w:tabs>
        <w:tab w:val="left" w:pos="908"/>
      </w:tabs>
      <w:spacing w:before="50" w:after="50" w:line="300" w:lineRule="auto"/>
    </w:pPr>
    <w:rPr>
      <w:rFonts w:ascii="Arial" w:hAnsi="Arial"/>
      <w:kern w:val="2"/>
      <w:sz w:val="21"/>
      <w:szCs w:val="24"/>
    </w:rPr>
  </w:style>
  <w:style w:type="paragraph" w:customStyle="1" w:styleId="1ffffff2">
    <w:name w:val="题注1"/>
    <w:basedOn w:val="afff"/>
    <w:next w:val="afff"/>
    <w:qFormat/>
    <w:rsid w:val="00255462"/>
    <w:pPr>
      <w:widowControl w:val="0"/>
      <w:spacing w:line="240" w:lineRule="auto"/>
      <w:jc w:val="center"/>
    </w:pPr>
    <w:rPr>
      <w:rFonts w:ascii="Arial" w:eastAsia="黑体" w:hAnsi="Arial" w:cs="宋体"/>
      <w:kern w:val="2"/>
      <w:szCs w:val="22"/>
      <w:lang w:eastAsia="zh-CN" w:bidi="ar-SA"/>
    </w:rPr>
  </w:style>
  <w:style w:type="paragraph" w:customStyle="1" w:styleId="CharCharCharCharCharCharCharCharCharCharCharCharCharCharCharCharCharCharCharCharChar2">
    <w:name w:val="Char Char Char Char Char Char Char Char Char Char Char Char Char Char Char Char Char Char Char Char Char2"/>
    <w:basedOn w:val="afff"/>
    <w:qFormat/>
    <w:rsid w:val="00255462"/>
    <w:pPr>
      <w:spacing w:after="160" w:line="240" w:lineRule="exact"/>
      <w:ind w:firstLine="420"/>
    </w:pPr>
    <w:rPr>
      <w:rFonts w:ascii="宋体" w:eastAsia="Times New Roman" w:hAnsi="宋体" w:cs="Verdana"/>
      <w:b/>
      <w:color w:val="000000"/>
      <w:sz w:val="24"/>
      <w:szCs w:val="20"/>
      <w:lang w:bidi="ar-SA"/>
    </w:rPr>
  </w:style>
  <w:style w:type="paragraph" w:customStyle="1" w:styleId="affffffffffffffffffffffffffffffffffffffd">
    <w:name w:val="我的图题注"/>
    <w:basedOn w:val="affffb"/>
    <w:qFormat/>
    <w:rsid w:val="00255462"/>
    <w:pPr>
      <w:widowControl w:val="0"/>
      <w:adjustRightInd w:val="0"/>
      <w:snapToGrid w:val="0"/>
      <w:spacing w:beforeLines="50" w:before="156" w:afterLines="50" w:after="156" w:line="355" w:lineRule="auto"/>
      <w:ind w:firstLineChars="0" w:firstLine="420"/>
      <w:jc w:val="center"/>
    </w:pPr>
    <w:rPr>
      <w:rFonts w:ascii="宋体" w:eastAsia="宋体" w:hAnsi="宋体" w:cs="Arial"/>
      <w:snapToGrid w:val="0"/>
      <w:color w:val="000000"/>
      <w:sz w:val="24"/>
      <w:szCs w:val="22"/>
      <w:lang w:val="en-US" w:eastAsia="zh-CN"/>
    </w:rPr>
  </w:style>
  <w:style w:type="paragraph" w:customStyle="1" w:styleId="sig2">
    <w:name w:val="sig2"/>
    <w:basedOn w:val="afff"/>
    <w:qFormat/>
    <w:rsid w:val="00255462"/>
    <w:pPr>
      <w:tabs>
        <w:tab w:val="left" w:pos="4680"/>
        <w:tab w:val="left" w:pos="7632"/>
      </w:tabs>
      <w:ind w:left="34" w:hangingChars="16" w:hanging="34"/>
    </w:pPr>
    <w:rPr>
      <w:rFonts w:ascii="宋体" w:eastAsia="PMingLiU" w:hAnsi="宋体"/>
      <w:iCs/>
      <w:color w:val="000000"/>
      <w:sz w:val="24"/>
      <w:szCs w:val="20"/>
      <w:lang w:val="en-AU" w:bidi="ar-SA"/>
    </w:rPr>
  </w:style>
  <w:style w:type="paragraph" w:customStyle="1" w:styleId="TableofContents">
    <w:name w:val="TableofContents"/>
    <w:basedOn w:val="afff"/>
    <w:link w:val="TableofContentsChar"/>
    <w:qFormat/>
    <w:rsid w:val="00255462"/>
    <w:pPr>
      <w:keepNext/>
      <w:widowControl w:val="0"/>
      <w:pBdr>
        <w:bottom w:val="single" w:sz="24" w:space="1" w:color="C0C0C0"/>
      </w:pBdr>
      <w:shd w:val="solid" w:color="FFFFFF" w:fill="FFFFFF"/>
      <w:spacing w:before="500" w:after="300"/>
      <w:ind w:firstLine="420"/>
      <w:outlineLvl w:val="0"/>
    </w:pPr>
    <w:rPr>
      <w:rFonts w:ascii="Arial" w:hAnsi="Arial"/>
      <w:b/>
      <w:sz w:val="44"/>
      <w:szCs w:val="20"/>
      <w:shd w:val="solid" w:color="FFFFFF" w:fill="FFFFFF"/>
      <w:lang w:bidi="ar-SA"/>
    </w:rPr>
  </w:style>
  <w:style w:type="paragraph" w:customStyle="1" w:styleId="xl183">
    <w:name w:val="xl183"/>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ind w:firstLine="480"/>
      <w:jc w:val="right"/>
      <w:textAlignment w:val="center"/>
    </w:pPr>
    <w:rPr>
      <w:rFonts w:ascii="Times New Roman" w:hAnsi="Times New Roman"/>
      <w:b/>
      <w:bCs/>
      <w:color w:val="000000"/>
      <w:sz w:val="24"/>
      <w:szCs w:val="21"/>
      <w:lang w:eastAsia="zh-CN" w:bidi="ar-SA"/>
    </w:rPr>
  </w:style>
  <w:style w:type="paragraph" w:customStyle="1" w:styleId="aff7">
    <w:name w:val="标准文件_二级条标题"/>
    <w:basedOn w:val="afff"/>
    <w:next w:val="afff"/>
    <w:link w:val="Charff"/>
    <w:qFormat/>
    <w:rsid w:val="00255462"/>
    <w:pPr>
      <w:numPr>
        <w:ilvl w:val="3"/>
        <w:numId w:val="22"/>
      </w:numPr>
      <w:wordWrap w:val="0"/>
      <w:overflowPunct w:val="0"/>
      <w:autoSpaceDE w:val="0"/>
      <w:adjustRightInd w:val="0"/>
      <w:snapToGrid w:val="0"/>
      <w:spacing w:line="300" w:lineRule="auto"/>
      <w:textAlignment w:val="baseline"/>
      <w:outlineLvl w:val="3"/>
    </w:pPr>
    <w:rPr>
      <w:rFonts w:ascii="黑体" w:hAnsi="宋体"/>
      <w:bCs/>
      <w:color w:val="000000"/>
      <w:spacing w:val="2"/>
      <w:sz w:val="24"/>
      <w:szCs w:val="20"/>
      <w:lang w:val="zh-CN" w:eastAsia="zh-CN" w:bidi="ar-SA"/>
    </w:rPr>
  </w:style>
  <w:style w:type="paragraph" w:customStyle="1" w:styleId="affffffffffffffffffffffffffffffffffffffe">
    <w:name w:val="项目排列"/>
    <w:basedOn w:val="afff"/>
    <w:qFormat/>
    <w:rsid w:val="00255462"/>
    <w:pPr>
      <w:spacing w:beforeLines="50" w:before="156" w:afterLines="50" w:after="156" w:line="300" w:lineRule="auto"/>
      <w:ind w:firstLine="420"/>
    </w:pPr>
    <w:rPr>
      <w:rFonts w:ascii="Times New Roman" w:hAnsi="Times New Roman"/>
      <w:color w:val="000000"/>
      <w:sz w:val="24"/>
      <w:lang w:eastAsia="zh-CN" w:bidi="ar-SA"/>
    </w:rPr>
  </w:style>
  <w:style w:type="paragraph" w:customStyle="1" w:styleId="1ffffff3">
    <w:name w:val="批注框文本1"/>
    <w:basedOn w:val="afff"/>
    <w:qFormat/>
    <w:rsid w:val="00255462"/>
    <w:pPr>
      <w:ind w:firstLine="420"/>
    </w:pPr>
    <w:rPr>
      <w:rFonts w:ascii="Tahoma" w:hAnsi="Tahoma" w:cs="Tahoma"/>
      <w:color w:val="000000"/>
      <w:sz w:val="16"/>
      <w:szCs w:val="16"/>
      <w:lang w:bidi="ar-SA"/>
    </w:rPr>
  </w:style>
  <w:style w:type="paragraph" w:customStyle="1" w:styleId="flType">
    <w:name w:val="flType"/>
    <w:basedOn w:val="afff"/>
    <w:qFormat/>
    <w:rsid w:val="00255462"/>
    <w:pPr>
      <w:widowControl w:val="0"/>
      <w:adjustRightInd w:val="0"/>
      <w:spacing w:before="560" w:after="120" w:line="360" w:lineRule="atLeast"/>
      <w:ind w:firstLine="420"/>
      <w:jc w:val="center"/>
      <w:textAlignment w:val="baseline"/>
    </w:pPr>
    <w:rPr>
      <w:rFonts w:ascii="宋体" w:hAnsi="Times New Roman"/>
      <w:color w:val="000000"/>
      <w:sz w:val="28"/>
      <w:szCs w:val="20"/>
      <w:lang w:eastAsia="zh-CN" w:bidi="ar-SA"/>
    </w:rPr>
  </w:style>
  <w:style w:type="paragraph" w:customStyle="1" w:styleId="4H4RefHeading1rh1Headingsqlsect12344thlevel">
    <w:name w:val="样式 标题 4H4Ref Heading 1rh1Heading sqlsect 1.2.3.44th level..."/>
    <w:basedOn w:val="4"/>
    <w:qFormat/>
    <w:rsid w:val="00255462"/>
    <w:pPr>
      <w:keepNext w:val="0"/>
      <w:widowControl w:val="0"/>
      <w:numPr>
        <w:ilvl w:val="0"/>
        <w:numId w:val="0"/>
      </w:numPr>
      <w:tabs>
        <w:tab w:val="left" w:pos="2716"/>
      </w:tabs>
      <w:adjustRightInd w:val="0"/>
      <w:spacing w:beforeLines="50" w:before="156" w:after="0"/>
      <w:ind w:rightChars="100" w:right="100"/>
      <w:textAlignment w:val="baseline"/>
    </w:pPr>
    <w:rPr>
      <w:rFonts w:ascii="Arial" w:hAnsi="Arial" w:cs="宋体"/>
      <w:color w:val="000000"/>
      <w:kern w:val="2"/>
      <w:sz w:val="24"/>
      <w:szCs w:val="20"/>
      <w:lang w:val="en-US" w:eastAsia="zh-CN" w:bidi="ar-SA"/>
    </w:rPr>
  </w:style>
  <w:style w:type="paragraph" w:customStyle="1" w:styleId="4ff4">
    <w:name w:val="无间隔4"/>
    <w:qFormat/>
    <w:rsid w:val="00255462"/>
    <w:pPr>
      <w:widowControl w:val="0"/>
      <w:jc w:val="both"/>
    </w:pPr>
    <w:rPr>
      <w:kern w:val="2"/>
      <w:sz w:val="24"/>
      <w:szCs w:val="24"/>
    </w:rPr>
  </w:style>
  <w:style w:type="paragraph" w:customStyle="1" w:styleId="aaa0">
    <w:name w:val="样式 aaa + 首行缩进:  0 字符"/>
    <w:basedOn w:val="aaa"/>
    <w:next w:val="afff"/>
    <w:qFormat/>
    <w:rsid w:val="00255462"/>
    <w:pPr>
      <w:widowControl/>
      <w:topLinePunct/>
      <w:spacing w:before="-1" w:after="-1"/>
      <w:ind w:firstLineChars="0" w:firstLine="0"/>
    </w:pPr>
    <w:rPr>
      <w:rFonts w:ascii="Arial Unicode MS" w:hAnsi="Arial Unicode MS" w:cs="宋体"/>
      <w:b/>
      <w:szCs w:val="20"/>
    </w:rPr>
  </w:style>
  <w:style w:type="paragraph" w:customStyle="1" w:styleId="461">
    <w:name w:val="样式 目录 4 + 左侧:  6 字符1"/>
    <w:basedOn w:val="TOC4"/>
    <w:qFormat/>
    <w:rsid w:val="00255462"/>
    <w:pPr>
      <w:widowControl w:val="0"/>
      <w:tabs>
        <w:tab w:val="left" w:pos="1134"/>
      </w:tabs>
      <w:ind w:leftChars="60" w:left="60" w:firstLine="420"/>
    </w:pPr>
    <w:rPr>
      <w:rFonts w:ascii="Times New Roman" w:hAnsi="Times New Roman"/>
      <w:color w:val="000000"/>
      <w:kern w:val="2"/>
      <w:szCs w:val="24"/>
      <w:lang w:eastAsia="zh-CN" w:bidi="ar-SA"/>
    </w:rPr>
  </w:style>
  <w:style w:type="paragraph" w:customStyle="1" w:styleId="xl202">
    <w:name w:val="xl202"/>
    <w:basedOn w:val="afff"/>
    <w:qFormat/>
    <w:rsid w:val="00255462"/>
    <w:pPr>
      <w:pBdr>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6H6LegalLevel1Level1h6ThirdSubheadingBOD4PIM">
    <w:name w:val="样式 标题 6H6Legal Level 1.Level 1h6Third SubheadingBOD 4PIM ..."/>
    <w:basedOn w:val="61"/>
    <w:qFormat/>
    <w:rsid w:val="00255462"/>
    <w:pPr>
      <w:keepNext/>
      <w:keepLines/>
      <w:numPr>
        <w:numId w:val="0"/>
      </w:numPr>
      <w:tabs>
        <w:tab w:val="left" w:pos="0"/>
        <w:tab w:val="left" w:pos="1134"/>
        <w:tab w:val="left" w:pos="3000"/>
      </w:tabs>
      <w:spacing w:after="64" w:line="319" w:lineRule="auto"/>
      <w:ind w:left="1327" w:firstLineChars="200" w:hanging="1327"/>
    </w:pPr>
    <w:rPr>
      <w:rFonts w:ascii="宋体" w:hAnsi="宋体"/>
      <w:color w:val="000000"/>
      <w:sz w:val="24"/>
      <w:szCs w:val="24"/>
      <w:lang w:val="en-US" w:eastAsia="zh-CN" w:bidi="ar-SA"/>
    </w:rPr>
  </w:style>
  <w:style w:type="paragraph" w:customStyle="1" w:styleId="0GB2312GB2312">
    <w:name w:val="样式 样式 正文文本缩进 + 左  0 字符 + (西文) 仿宋_GB2312 (中文) 仿宋_GB2312 四号 首行缩..."/>
    <w:basedOn w:val="0"/>
    <w:qFormat/>
    <w:rsid w:val="00255462"/>
    <w:pPr>
      <w:ind w:firstLineChars="250" w:firstLine="700"/>
    </w:pPr>
    <w:rPr>
      <w:rFonts w:ascii="仿宋_GB2312" w:eastAsia="仿宋_GB2312"/>
      <w:color w:val="000000"/>
      <w:sz w:val="28"/>
      <w:szCs w:val="22"/>
    </w:rPr>
  </w:style>
  <w:style w:type="paragraph" w:customStyle="1" w:styleId="P30">
    <w:name w:val="P3"/>
    <w:qFormat/>
    <w:rsid w:val="00255462"/>
    <w:pPr>
      <w:widowControl w:val="0"/>
      <w:adjustRightInd w:val="0"/>
      <w:spacing w:after="240"/>
      <w:ind w:left="2880" w:hanging="576"/>
      <w:jc w:val="both"/>
      <w:textAlignment w:val="baseline"/>
    </w:pPr>
    <w:rPr>
      <w:rFonts w:ascii="Times New Roman" w:eastAsia="全真中明體" w:hAnsi="Times New Roman"/>
      <w:spacing w:val="30"/>
      <w:sz w:val="24"/>
      <w:lang w:val="en-GB" w:eastAsia="zh-TW"/>
    </w:rPr>
  </w:style>
  <w:style w:type="paragraph" w:customStyle="1" w:styleId="afffffffffffffffffffffffffffffffffffffff">
    <w:name w:val="样式 题注 + 宋体 居中"/>
    <w:basedOn w:val="affffb"/>
    <w:qFormat/>
    <w:rsid w:val="00255462"/>
    <w:pPr>
      <w:widowControl w:val="0"/>
      <w:ind w:firstLineChars="0" w:firstLine="0"/>
      <w:jc w:val="center"/>
    </w:pPr>
    <w:rPr>
      <w:rFonts w:ascii="宋体" w:eastAsia="宋体" w:hAnsi="宋体"/>
      <w:sz w:val="24"/>
      <w:szCs w:val="22"/>
      <w:lang w:val="en-US" w:eastAsia="zh-CN"/>
    </w:rPr>
  </w:style>
  <w:style w:type="paragraph" w:customStyle="1" w:styleId="affffffffff5">
    <w:name w:val="公立医院正文"/>
    <w:basedOn w:val="afff"/>
    <w:link w:val="Charfff"/>
    <w:qFormat/>
    <w:rsid w:val="00255462"/>
    <w:pPr>
      <w:widowControl w:val="0"/>
      <w:spacing w:before="100" w:beforeAutospacing="1" w:after="100" w:afterAutospacing="1"/>
      <w:ind w:firstLineChars="250" w:firstLine="600"/>
      <w:jc w:val="both"/>
    </w:pPr>
    <w:rPr>
      <w:rFonts w:ascii="宋体" w:hAnsi="宋体"/>
      <w:color w:val="0070C0"/>
      <w:sz w:val="24"/>
      <w:lang w:eastAsia="zh-CN" w:bidi="ar-SA"/>
    </w:rPr>
  </w:style>
  <w:style w:type="paragraph" w:customStyle="1" w:styleId="22f0">
    <w:name w:val="样式 (西文) 宋体 行距: 固定值 22 磅"/>
    <w:basedOn w:val="afff"/>
    <w:qFormat/>
    <w:rsid w:val="00255462"/>
    <w:pPr>
      <w:widowControl w:val="0"/>
      <w:spacing w:line="440" w:lineRule="exact"/>
      <w:ind w:firstLine="420"/>
      <w:jc w:val="both"/>
    </w:pPr>
    <w:rPr>
      <w:rFonts w:ascii="宋体" w:hAnsi="宋体" w:cs="宋体"/>
      <w:color w:val="000000"/>
      <w:kern w:val="2"/>
      <w:sz w:val="24"/>
      <w:szCs w:val="20"/>
      <w:lang w:eastAsia="zh-CN" w:bidi="ar-SA"/>
    </w:rPr>
  </w:style>
  <w:style w:type="paragraph" w:customStyle="1" w:styleId="CharChar1CharCharCharCharCharCharCharCharCharCharCharCharCharCharCharCharCharChar1CharCharCharCharChar">
    <w:name w:val="Char Char1 Char Char Char Char Char Char Char Char Char Char Char Char Char Char Char Char Char Char1 Char Char Char Char Char"/>
    <w:basedOn w:val="afff"/>
    <w:qFormat/>
    <w:rsid w:val="00255462"/>
    <w:pPr>
      <w:widowControl w:val="0"/>
      <w:ind w:firstLine="420"/>
      <w:jc w:val="both"/>
    </w:pPr>
    <w:rPr>
      <w:rFonts w:ascii="Times New Roman" w:hAnsi="Times New Roman"/>
      <w:color w:val="000000"/>
      <w:kern w:val="2"/>
      <w:sz w:val="24"/>
      <w:lang w:eastAsia="zh-CN" w:bidi="ar-SA"/>
    </w:rPr>
  </w:style>
  <w:style w:type="paragraph" w:customStyle="1" w:styleId="afffffffffffffffffffffffffffffffffffffff0">
    <w:name w:val="公表序"/>
    <w:basedOn w:val="afff"/>
    <w:qFormat/>
    <w:rsid w:val="00255462"/>
    <w:pPr>
      <w:widowControl w:val="0"/>
      <w:adjustRightInd w:val="0"/>
      <w:snapToGrid w:val="0"/>
      <w:spacing w:line="300" w:lineRule="auto"/>
      <w:ind w:firstLineChars="150" w:firstLine="150"/>
    </w:pPr>
    <w:rPr>
      <w:rFonts w:ascii="黑体" w:hAnsi="宋体"/>
      <w:snapToGrid w:val="0"/>
      <w:color w:val="000000"/>
      <w:sz w:val="24"/>
      <w:szCs w:val="20"/>
      <w:lang w:eastAsia="zh-CN" w:bidi="ar-SA"/>
    </w:rPr>
  </w:style>
  <w:style w:type="paragraph" w:customStyle="1" w:styleId="afffffffffffffffffffffffffffffffffffffff1">
    <w:name w:val="明动正文"/>
    <w:basedOn w:val="afffe"/>
    <w:qFormat/>
    <w:rsid w:val="00255462"/>
    <w:pPr>
      <w:adjustRightInd w:val="0"/>
      <w:ind w:firstLineChars="200" w:firstLine="200"/>
      <w:jc w:val="both"/>
    </w:pPr>
    <w:rPr>
      <w:rFonts w:cs="宋体"/>
      <w:color w:val="000000"/>
      <w:szCs w:val="21"/>
      <w:lang w:val="en-US" w:eastAsia="zh-CN" w:bidi="ar-SA"/>
    </w:rPr>
  </w:style>
  <w:style w:type="paragraph" w:customStyle="1" w:styleId="425">
    <w:name w:val="列表接续 42"/>
    <w:basedOn w:val="afff"/>
    <w:qFormat/>
    <w:rsid w:val="00255462"/>
    <w:pPr>
      <w:widowControl w:val="0"/>
      <w:spacing w:before="280" w:after="120" w:line="377" w:lineRule="auto"/>
      <w:ind w:leftChars="800" w:left="1680" w:firstLine="420"/>
      <w:jc w:val="both"/>
    </w:pPr>
    <w:rPr>
      <w:rFonts w:ascii="Times New Roman" w:hAnsi="Times New Roman"/>
      <w:color w:val="000000"/>
      <w:kern w:val="2"/>
      <w:sz w:val="24"/>
      <w:szCs w:val="21"/>
      <w:lang w:eastAsia="zh-CN" w:bidi="ar-SA"/>
    </w:rPr>
  </w:style>
  <w:style w:type="paragraph" w:customStyle="1" w:styleId="font0">
    <w:name w:val="font0"/>
    <w:basedOn w:val="afff"/>
    <w:qFormat/>
    <w:rsid w:val="00255462"/>
    <w:pPr>
      <w:adjustRightInd w:val="0"/>
      <w:snapToGrid w:val="0"/>
      <w:spacing w:before="100" w:beforeAutospacing="1" w:after="100" w:afterAutospacing="1" w:line="240" w:lineRule="auto"/>
      <w:ind w:leftChars="-1" w:left="-2"/>
    </w:pPr>
    <w:rPr>
      <w:rFonts w:ascii="宋体" w:hAnsi="宋体" w:cs="Arial" w:hint="eastAsia"/>
      <w:sz w:val="24"/>
      <w:szCs w:val="21"/>
      <w:lang w:eastAsia="zh-CN" w:bidi="ar-SA"/>
    </w:rPr>
  </w:style>
  <w:style w:type="paragraph" w:customStyle="1" w:styleId="NumberList">
    <w:name w:val="Number List"/>
    <w:basedOn w:val="afffb"/>
    <w:qFormat/>
    <w:rsid w:val="00255462"/>
    <w:pPr>
      <w:overflowPunct w:val="0"/>
      <w:autoSpaceDE w:val="0"/>
      <w:autoSpaceDN w:val="0"/>
      <w:adjustRightInd w:val="0"/>
      <w:spacing w:before="60" w:after="60"/>
      <w:ind w:left="3240" w:hanging="360"/>
      <w:textAlignment w:val="baseline"/>
    </w:pPr>
    <w:rPr>
      <w:rFonts w:ascii="Book Antiqua" w:hAnsi="Book Antiqua"/>
      <w:i w:val="0"/>
      <w:iCs w:val="0"/>
      <w:color w:val="000000"/>
      <w:sz w:val="20"/>
      <w:szCs w:val="22"/>
      <w:lang w:val="en-US" w:eastAsia="zh-CN" w:bidi="ar-SA"/>
    </w:rPr>
  </w:style>
  <w:style w:type="paragraph" w:customStyle="1" w:styleId="5CharCharCharChar0">
    <w:name w:val="5 Char Char Char Char"/>
    <w:basedOn w:val="afff"/>
    <w:qFormat/>
    <w:rsid w:val="00255462"/>
    <w:pPr>
      <w:spacing w:after="160" w:line="240" w:lineRule="exact"/>
      <w:ind w:firstLine="420"/>
    </w:pPr>
    <w:rPr>
      <w:rFonts w:ascii="Verdana" w:eastAsia="楷体_GB2312" w:hAnsi="Verdana"/>
      <w:b/>
      <w:i/>
      <w:iCs/>
      <w:color w:val="000000"/>
      <w:sz w:val="20"/>
      <w:szCs w:val="20"/>
      <w:lang w:bidi="ar-SA"/>
    </w:rPr>
  </w:style>
  <w:style w:type="paragraph" w:customStyle="1" w:styleId="3100">
    <w:name w:val="标题 310"/>
    <w:basedOn w:val="afff"/>
    <w:qFormat/>
    <w:rsid w:val="00255462"/>
    <w:pPr>
      <w:widowControl w:val="0"/>
      <w:adjustRightInd w:val="0"/>
      <w:snapToGrid w:val="0"/>
      <w:spacing w:line="240" w:lineRule="auto"/>
      <w:ind w:leftChars="-1" w:left="-2"/>
      <w:jc w:val="both"/>
    </w:pPr>
    <w:rPr>
      <w:rFonts w:ascii="Arial" w:hAnsi="Arial" w:cs="Arial"/>
      <w:kern w:val="2"/>
      <w:lang w:eastAsia="zh-CN" w:bidi="ar-SA"/>
    </w:rPr>
  </w:style>
  <w:style w:type="paragraph" w:customStyle="1" w:styleId="css10">
    <w:name w:val="css10"/>
    <w:basedOn w:val="afff"/>
    <w:qFormat/>
    <w:rsid w:val="00255462"/>
    <w:pPr>
      <w:snapToGrid w:val="0"/>
      <w:spacing w:before="-1" w:after="-1"/>
      <w:ind w:firstLine="480"/>
    </w:pPr>
    <w:rPr>
      <w:rFonts w:ascii="Times New Roman" w:hAnsi="Times New Roman"/>
      <w:color w:val="000000"/>
      <w:sz w:val="24"/>
      <w:lang w:eastAsia="zh-CN" w:bidi="ar-SA"/>
    </w:rPr>
  </w:style>
  <w:style w:type="paragraph" w:customStyle="1" w:styleId="afffffffffffffffffffffffffffffffffffffff2">
    <w:name w:val="正文四号"/>
    <w:basedOn w:val="affffffffffffffffffffffffffff1"/>
    <w:qFormat/>
    <w:rsid w:val="00255462"/>
    <w:pPr>
      <w:keepNext/>
      <w:keepLines/>
      <w:spacing w:beforeLines="100" w:before="312" w:afterLines="100" w:after="312"/>
      <w:jc w:val="both"/>
    </w:pPr>
    <w:rPr>
      <w:b/>
      <w:sz w:val="28"/>
    </w:rPr>
  </w:style>
  <w:style w:type="paragraph" w:customStyle="1" w:styleId="afffffffffffffffffffffffffffffffffffffff3">
    <w:name w:val="_封面文字说明"/>
    <w:basedOn w:val="afffffff3"/>
    <w:qFormat/>
    <w:rsid w:val="00255462"/>
    <w:rPr>
      <w:rFonts w:eastAsia="黑体"/>
      <w:sz w:val="28"/>
    </w:rPr>
  </w:style>
  <w:style w:type="paragraph" w:customStyle="1" w:styleId="7878205050">
    <w:name w:val="样式 样式 样式 样式 段前: 7.8 磅 段后: 7.8 磅 + 首行缩进:  2 字符 段前: 0.5 行 段后: 0.5 ..."/>
    <w:basedOn w:val="afff"/>
    <w:qFormat/>
    <w:rsid w:val="00255462"/>
    <w:pPr>
      <w:widowControl w:val="0"/>
      <w:ind w:firstLine="420"/>
      <w:jc w:val="center"/>
    </w:pPr>
    <w:rPr>
      <w:rFonts w:ascii="宋体" w:hAnsi="宋体" w:cs="宋体"/>
      <w:b/>
      <w:bCs/>
      <w:color w:val="000000"/>
      <w:kern w:val="2"/>
      <w:sz w:val="24"/>
      <w:szCs w:val="20"/>
      <w:lang w:eastAsia="zh-CN" w:bidi="ar-SA"/>
    </w:rPr>
  </w:style>
  <w:style w:type="paragraph" w:customStyle="1" w:styleId="infoblue1">
    <w:name w:val="infoblue"/>
    <w:basedOn w:val="afff"/>
    <w:qFormat/>
    <w:rsid w:val="00255462"/>
    <w:pPr>
      <w:spacing w:after="120" w:line="240" w:lineRule="atLeast"/>
    </w:pPr>
    <w:rPr>
      <w:rFonts w:ascii="Times New Roman" w:hAnsi="Times New Roman"/>
      <w:i/>
      <w:iCs/>
      <w:color w:val="0000FF"/>
      <w:sz w:val="20"/>
      <w:szCs w:val="20"/>
      <w:lang w:eastAsia="zh-CN" w:bidi="ar-SA"/>
    </w:rPr>
  </w:style>
  <w:style w:type="paragraph" w:customStyle="1" w:styleId="et25">
    <w:name w:val="et25"/>
    <w:basedOn w:val="afff"/>
    <w:qFormat/>
    <w:rsid w:val="00255462"/>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宋体" w:hAnsi="宋体" w:cs="宋体"/>
      <w:b/>
      <w:bCs/>
      <w:color w:val="000000"/>
      <w:sz w:val="20"/>
      <w:szCs w:val="20"/>
      <w:lang w:eastAsia="zh-CN" w:bidi="ar-SA"/>
    </w:rPr>
  </w:style>
  <w:style w:type="paragraph" w:customStyle="1" w:styleId="xl432">
    <w:name w:val="xl432"/>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20"/>
      <w:szCs w:val="20"/>
      <w:lang w:eastAsia="zh-CN" w:bidi="ar-SA"/>
    </w:rPr>
  </w:style>
  <w:style w:type="paragraph" w:customStyle="1" w:styleId="afffffffffffffffffffffffffffffffffffffff4">
    <w:name w:val="_标题"/>
    <w:basedOn w:val="affffe"/>
    <w:next w:val="afffffff3"/>
    <w:qFormat/>
    <w:rsid w:val="00255462"/>
    <w:pPr>
      <w:widowControl w:val="0"/>
      <w:spacing w:line="240" w:lineRule="auto"/>
    </w:pPr>
    <w:rPr>
      <w:rFonts w:ascii="宋体" w:eastAsia="黑体" w:hAnsi="宋体" w:cs="Arial"/>
      <w:b w:val="0"/>
      <w:color w:val="000000"/>
      <w:kern w:val="2"/>
      <w:sz w:val="44"/>
      <w:lang w:val="en-US" w:eastAsia="zh-CN"/>
    </w:rPr>
  </w:style>
  <w:style w:type="paragraph" w:customStyle="1" w:styleId="afffffffffffffffffffffffffffffffffffffff5">
    <w:name w:val="_题注"/>
    <w:basedOn w:val="affffb"/>
    <w:qFormat/>
    <w:rsid w:val="00255462"/>
    <w:pPr>
      <w:widowControl w:val="0"/>
      <w:ind w:firstLineChars="0" w:firstLine="420"/>
      <w:jc w:val="center"/>
    </w:pPr>
    <w:rPr>
      <w:rFonts w:ascii="宋体" w:eastAsia="宋体" w:hAnsi="宋体" w:cs="Arial"/>
      <w:color w:val="000000"/>
      <w:sz w:val="24"/>
      <w:szCs w:val="22"/>
      <w:lang w:val="en-US" w:eastAsia="zh-CN"/>
    </w:rPr>
  </w:style>
  <w:style w:type="paragraph" w:customStyle="1" w:styleId="aff2">
    <w:name w:val="第三部分正文小四"/>
    <w:basedOn w:val="afffffffffffffffffffffffffffffffffffffff2"/>
    <w:qFormat/>
    <w:rsid w:val="00255462"/>
    <w:pPr>
      <w:numPr>
        <w:ilvl w:val="1"/>
        <w:numId w:val="114"/>
      </w:numPr>
      <w:tabs>
        <w:tab w:val="clear" w:pos="567"/>
        <w:tab w:val="left" w:pos="360"/>
      </w:tabs>
      <w:spacing w:beforeLines="0" w:before="0" w:afterLines="0" w:after="0"/>
      <w:ind w:left="0" w:firstLine="420"/>
      <w:jc w:val="left"/>
    </w:pPr>
    <w:rPr>
      <w:rFonts w:ascii="宋体" w:eastAsia="仿宋_GB2312" w:hAnsi="宋体"/>
      <w:sz w:val="24"/>
    </w:rPr>
  </w:style>
  <w:style w:type="paragraph" w:customStyle="1" w:styleId="xjc">
    <w:name w:val="xjc_正文"/>
    <w:basedOn w:val="afffe"/>
    <w:qFormat/>
    <w:rsid w:val="00255462"/>
    <w:pPr>
      <w:widowControl w:val="0"/>
      <w:spacing w:afterLines="10" w:after="31" w:line="240" w:lineRule="auto"/>
      <w:ind w:firstLine="482"/>
      <w:jc w:val="both"/>
    </w:pPr>
    <w:rPr>
      <w:color w:val="000000"/>
      <w:kern w:val="2"/>
      <w:lang w:val="en-US" w:eastAsia="zh-CN" w:bidi="ar-SA"/>
    </w:rPr>
  </w:style>
  <w:style w:type="paragraph" w:customStyle="1" w:styleId="CharCharCharCharCharChar7">
    <w:name w:val="Char Char Char Char Char Char7"/>
    <w:basedOn w:val="afff"/>
    <w:qFormat/>
    <w:rsid w:val="00255462"/>
    <w:pPr>
      <w:spacing w:before="-1" w:after="-1"/>
      <w:ind w:firstLine="480"/>
    </w:pPr>
    <w:rPr>
      <w:rFonts w:ascii="Tahoma" w:hAnsi="Tahoma"/>
      <w:color w:val="000000"/>
      <w:sz w:val="24"/>
      <w:szCs w:val="20"/>
      <w:lang w:eastAsia="zh-CN" w:bidi="ar-SA"/>
    </w:rPr>
  </w:style>
  <w:style w:type="paragraph" w:customStyle="1" w:styleId="afffffffffffffffffffffffffffffffffffffff6">
    <w:name w:val="图片题注"/>
    <w:basedOn w:val="affffb"/>
    <w:qFormat/>
    <w:rsid w:val="00255462"/>
    <w:pPr>
      <w:widowControl w:val="0"/>
      <w:spacing w:before="120" w:after="240"/>
      <w:ind w:firstLineChars="0" w:firstLine="420"/>
      <w:jc w:val="center"/>
    </w:pPr>
    <w:rPr>
      <w:rFonts w:ascii="Verdana" w:eastAsia="华文细黑" w:hAnsi="Verdana" w:cs="Arial"/>
      <w:b/>
      <w:color w:val="000000"/>
      <w:sz w:val="24"/>
      <w:szCs w:val="24"/>
      <w:lang w:val="en-US" w:eastAsia="zh-CN"/>
    </w:rPr>
  </w:style>
  <w:style w:type="paragraph" w:customStyle="1" w:styleId="afffffffffffffffffffffffffffffffffffffff7">
    <w:name w:val="示例"/>
    <w:next w:val="afffffffffffffff"/>
    <w:qFormat/>
    <w:rsid w:val="00255462"/>
    <w:pPr>
      <w:ind w:firstLineChars="233" w:firstLine="233"/>
      <w:jc w:val="both"/>
    </w:pPr>
    <w:rPr>
      <w:rFonts w:ascii="宋体" w:hAnsi="Times New Roman"/>
      <w:sz w:val="18"/>
    </w:rPr>
  </w:style>
  <w:style w:type="paragraph" w:customStyle="1" w:styleId="24">
    <w:name w:val="正文2*"/>
    <w:link w:val="2Char3"/>
    <w:qFormat/>
    <w:rsid w:val="00255462"/>
    <w:pPr>
      <w:widowControl w:val="0"/>
      <w:numPr>
        <w:numId w:val="115"/>
      </w:numPr>
      <w:spacing w:beforeLines="50" w:before="156" w:afterLines="50" w:after="156" w:line="360" w:lineRule="auto"/>
      <w:ind w:firstLine="0"/>
    </w:pPr>
    <w:rPr>
      <w:rFonts w:ascii="Arial" w:hAnsi="Arial"/>
      <w:sz w:val="24"/>
      <w:szCs w:val="21"/>
    </w:rPr>
  </w:style>
  <w:style w:type="paragraph" w:customStyle="1" w:styleId="afffffffffffffffffffffffffffffffffffffff8">
    <w:name w:val="文件名"/>
    <w:basedOn w:val="TOC1"/>
    <w:next w:val="affffffffffffff7"/>
    <w:qFormat/>
    <w:rsid w:val="00255462"/>
    <w:pPr>
      <w:widowControl w:val="0"/>
      <w:tabs>
        <w:tab w:val="clear" w:pos="420"/>
        <w:tab w:val="clear" w:pos="9627"/>
      </w:tabs>
      <w:spacing w:before="600" w:after="360" w:line="480" w:lineRule="auto"/>
      <w:ind w:firstLine="420"/>
      <w:jc w:val="center"/>
    </w:pPr>
    <w:rPr>
      <w:rFonts w:ascii="Times New Roman" w:eastAsia="楷体_GB2312" w:hAnsi="Times New Roman"/>
      <w:b w:val="0"/>
      <w:bCs w:val="0"/>
      <w:caps w:val="0"/>
      <w:color w:val="000000"/>
      <w:kern w:val="2"/>
      <w:sz w:val="52"/>
      <w:szCs w:val="44"/>
      <w:lang w:eastAsia="zh-CN" w:bidi="ar-SA"/>
    </w:rPr>
  </w:style>
  <w:style w:type="paragraph" w:customStyle="1" w:styleId="CharCharCharCharCharCharCharCharCharCharCharCharCharCharCharChar4">
    <w:name w:val="Char Char Char Char Char Char Char Char Char Char Char Char Char Char Char Char4"/>
    <w:basedOn w:val="afff"/>
    <w:qFormat/>
    <w:rsid w:val="00255462"/>
    <w:pPr>
      <w:widowControl w:val="0"/>
      <w:tabs>
        <w:tab w:val="left" w:pos="420"/>
      </w:tabs>
      <w:spacing w:before="280" w:after="290" w:line="377" w:lineRule="auto"/>
      <w:ind w:left="420" w:hanging="420"/>
      <w:jc w:val="both"/>
    </w:pPr>
    <w:rPr>
      <w:rFonts w:ascii="Times New Roman" w:hAnsi="Times New Roman"/>
      <w:color w:val="000000"/>
      <w:kern w:val="2"/>
      <w:sz w:val="24"/>
      <w:lang w:eastAsia="zh-CN" w:bidi="ar-SA"/>
    </w:rPr>
  </w:style>
  <w:style w:type="paragraph" w:customStyle="1" w:styleId="CharCharCharChar8">
    <w:name w:val="Char Char Char Char8"/>
    <w:basedOn w:val="afff"/>
    <w:qFormat/>
    <w:rsid w:val="00255462"/>
    <w:pPr>
      <w:widowControl w:val="0"/>
      <w:tabs>
        <w:tab w:val="left" w:pos="360"/>
      </w:tabs>
      <w:ind w:firstLine="420"/>
      <w:jc w:val="both"/>
    </w:pPr>
    <w:rPr>
      <w:rFonts w:ascii="Times New Roman" w:hAnsi="Times New Roman"/>
      <w:color w:val="000000"/>
      <w:kern w:val="2"/>
      <w:sz w:val="24"/>
      <w:lang w:eastAsia="zh-CN" w:bidi="ar-SA"/>
    </w:rPr>
  </w:style>
  <w:style w:type="paragraph" w:customStyle="1" w:styleId="xl197">
    <w:name w:val="xl197"/>
    <w:basedOn w:val="afff"/>
    <w:qFormat/>
    <w:rsid w:val="00255462"/>
    <w:pPr>
      <w:pBdr>
        <w:top w:val="single" w:sz="4" w:space="0" w:color="auto"/>
        <w:left w:val="single" w:sz="8" w:space="0" w:color="auto"/>
        <w:bottom w:val="single" w:sz="4" w:space="0" w:color="auto"/>
      </w:pBdr>
      <w:spacing w:before="100" w:beforeAutospacing="1" w:after="100" w:afterAutospacing="1"/>
      <w:ind w:firstLine="480"/>
    </w:pPr>
    <w:rPr>
      <w:rFonts w:ascii="Times New Roman" w:hAnsi="Times New Roman"/>
      <w:color w:val="000000"/>
      <w:sz w:val="24"/>
      <w:szCs w:val="21"/>
      <w:lang w:eastAsia="zh-CN" w:bidi="ar-SA"/>
    </w:rPr>
  </w:style>
  <w:style w:type="paragraph" w:customStyle="1" w:styleId="5fc">
    <w:name w:val="无间隔5"/>
    <w:qFormat/>
    <w:rsid w:val="00255462"/>
    <w:pPr>
      <w:widowControl w:val="0"/>
      <w:jc w:val="both"/>
    </w:pPr>
    <w:rPr>
      <w:kern w:val="2"/>
      <w:sz w:val="21"/>
      <w:szCs w:val="22"/>
    </w:rPr>
  </w:style>
  <w:style w:type="paragraph" w:customStyle="1" w:styleId="21d">
    <w:name w:val="列表 21"/>
    <w:basedOn w:val="afff"/>
    <w:qFormat/>
    <w:rsid w:val="00255462"/>
    <w:pPr>
      <w:widowControl w:val="0"/>
      <w:spacing w:before="280" w:after="290" w:line="377" w:lineRule="auto"/>
      <w:ind w:leftChars="200" w:left="100" w:hangingChars="200" w:hanging="200"/>
      <w:jc w:val="both"/>
    </w:pPr>
    <w:rPr>
      <w:rFonts w:ascii="Times New Roman" w:hAnsi="Times New Roman"/>
      <w:color w:val="000000"/>
      <w:kern w:val="2"/>
      <w:sz w:val="24"/>
      <w:szCs w:val="21"/>
      <w:lang w:eastAsia="zh-CN" w:bidi="ar-SA"/>
    </w:rPr>
  </w:style>
  <w:style w:type="paragraph" w:customStyle="1" w:styleId="My12">
    <w:name w:val="My标题1"/>
    <w:basedOn w:val="11"/>
    <w:next w:val="afff"/>
    <w:qFormat/>
    <w:rsid w:val="00255462"/>
    <w:pPr>
      <w:keepLines/>
      <w:widowControl w:val="0"/>
      <w:numPr>
        <w:numId w:val="0"/>
      </w:numPr>
      <w:tabs>
        <w:tab w:val="left" w:pos="420"/>
        <w:tab w:val="left" w:pos="1020"/>
      </w:tabs>
      <w:adjustRightInd w:val="0"/>
      <w:spacing w:before="120" w:after="360"/>
      <w:ind w:left="1020" w:hanging="420"/>
      <w:textAlignment w:val="baseline"/>
    </w:pPr>
    <w:rPr>
      <w:rFonts w:ascii="宋体" w:hAnsi="宋体"/>
      <w:bCs w:val="0"/>
      <w:color w:val="000000"/>
      <w:kern w:val="44"/>
      <w:szCs w:val="20"/>
      <w:lang w:val="en-US" w:eastAsia="zh-CN" w:bidi="ar-SA"/>
    </w:rPr>
  </w:style>
  <w:style w:type="paragraph" w:customStyle="1" w:styleId="l15">
    <w:name w:val="l15"/>
    <w:basedOn w:val="afff"/>
    <w:qFormat/>
    <w:rsid w:val="00255462"/>
    <w:pPr>
      <w:spacing w:before="100" w:beforeAutospacing="1" w:after="100" w:afterAutospacing="1"/>
      <w:ind w:firstLine="480"/>
    </w:pPr>
    <w:rPr>
      <w:rFonts w:ascii="宋体" w:hAnsi="宋体" w:cs="宋体"/>
      <w:color w:val="000000"/>
      <w:sz w:val="24"/>
      <w:lang w:eastAsia="zh-CN" w:bidi="ar-SA"/>
    </w:rPr>
  </w:style>
  <w:style w:type="paragraph" w:customStyle="1" w:styleId="2ffffff8">
    <w:name w:val="名称2"/>
    <w:basedOn w:val="afff"/>
    <w:qFormat/>
    <w:rsid w:val="00255462"/>
    <w:pPr>
      <w:spacing w:before="-1" w:after="-1"/>
      <w:ind w:firstLine="480"/>
      <w:jc w:val="center"/>
    </w:pPr>
    <w:rPr>
      <w:rFonts w:ascii="宋体" w:hAnsi="宋体"/>
      <w:b/>
      <w:color w:val="000000"/>
      <w:spacing w:val="12"/>
      <w:sz w:val="44"/>
      <w:szCs w:val="44"/>
      <w:lang w:eastAsia="zh-CN" w:bidi="ar-SA"/>
    </w:rPr>
  </w:style>
  <w:style w:type="paragraph" w:customStyle="1" w:styleId="afffffffffffffffffffffffffffffffffffffff9">
    <w:name w:val="文档表格格式"/>
    <w:basedOn w:val="afff"/>
    <w:qFormat/>
    <w:rsid w:val="00255462"/>
    <w:pPr>
      <w:widowControl w:val="0"/>
      <w:ind w:firstLine="420"/>
      <w:jc w:val="both"/>
    </w:pPr>
    <w:rPr>
      <w:rFonts w:ascii="宋体" w:hAnsi="宋体"/>
      <w:color w:val="000000"/>
      <w:sz w:val="24"/>
      <w:szCs w:val="21"/>
      <w:lang w:eastAsia="zh-CN" w:bidi="ar-SA"/>
    </w:rPr>
  </w:style>
  <w:style w:type="paragraph" w:customStyle="1" w:styleId="2ffffff9">
    <w:name w:val="收信人地址2"/>
    <w:basedOn w:val="afff"/>
    <w:qFormat/>
    <w:rsid w:val="00255462"/>
    <w:pPr>
      <w:widowControl w:val="0"/>
      <w:snapToGrid w:val="0"/>
      <w:spacing w:before="280" w:after="290" w:line="377" w:lineRule="auto"/>
      <w:ind w:leftChars="1400" w:left="100" w:firstLine="420"/>
      <w:jc w:val="both"/>
    </w:pPr>
    <w:rPr>
      <w:rFonts w:ascii="宋体" w:hAnsi="宋体" w:cs="Arial"/>
      <w:color w:val="000000"/>
      <w:kern w:val="2"/>
      <w:sz w:val="24"/>
      <w:lang w:eastAsia="zh-CN" w:bidi="ar-SA"/>
    </w:rPr>
  </w:style>
  <w:style w:type="paragraph" w:customStyle="1" w:styleId="Char3CharCharChar1">
    <w:name w:val="Char3 Char Char Char1"/>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Char2CharCharCharCharCharChar1">
    <w:name w:val="Char2 Char Char Char Char Char Char1"/>
    <w:basedOn w:val="afff"/>
    <w:qFormat/>
    <w:rsid w:val="00255462"/>
    <w:pPr>
      <w:spacing w:after="160" w:line="240" w:lineRule="exact"/>
      <w:ind w:firstLine="420"/>
    </w:pPr>
    <w:rPr>
      <w:rFonts w:ascii="Verdana" w:hAnsi="Verdana"/>
      <w:color w:val="000000"/>
      <w:sz w:val="20"/>
      <w:lang w:bidi="ar-SA"/>
    </w:rPr>
  </w:style>
  <w:style w:type="paragraph" w:customStyle="1" w:styleId="a010">
    <w:name w:val="a01"/>
    <w:basedOn w:val="afff"/>
    <w:qFormat/>
    <w:rsid w:val="00255462"/>
    <w:pPr>
      <w:spacing w:before="100" w:beforeAutospacing="1" w:after="100" w:afterAutospacing="1" w:line="345" w:lineRule="atLeast"/>
      <w:ind w:firstLine="420"/>
    </w:pPr>
    <w:rPr>
      <w:rFonts w:ascii="宋体" w:hAnsi="宋体" w:cs="宋体"/>
      <w:color w:val="000000"/>
      <w:sz w:val="23"/>
      <w:szCs w:val="23"/>
      <w:lang w:eastAsia="zh-CN" w:bidi="ar-SA"/>
    </w:rPr>
  </w:style>
  <w:style w:type="paragraph" w:customStyle="1" w:styleId="xl408">
    <w:name w:val="xl408"/>
    <w:basedOn w:val="afff"/>
    <w:qFormat/>
    <w:rsid w:val="00255462"/>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jc w:val="center"/>
    </w:pPr>
    <w:rPr>
      <w:rFonts w:ascii="宋体" w:hAnsi="宋体" w:cs="宋体"/>
      <w:b/>
      <w:bCs/>
      <w:color w:val="000000"/>
      <w:sz w:val="20"/>
      <w:szCs w:val="20"/>
      <w:lang w:eastAsia="zh-CN" w:bidi="ar-SA"/>
    </w:rPr>
  </w:style>
  <w:style w:type="paragraph" w:customStyle="1" w:styleId="3NewNew">
    <w:name w:val="标题 3 New New"/>
    <w:basedOn w:val="NewNewNewNew"/>
    <w:next w:val="2NewNew"/>
    <w:qFormat/>
    <w:rsid w:val="00255462"/>
    <w:pPr>
      <w:keepNext/>
      <w:keepLines/>
      <w:tabs>
        <w:tab w:val="left" w:pos="720"/>
        <w:tab w:val="left" w:pos="1660"/>
      </w:tabs>
      <w:ind w:left="1660" w:firstLineChars="0" w:firstLine="0"/>
      <w:outlineLvl w:val="2"/>
    </w:pPr>
    <w:rPr>
      <w:b/>
      <w:bCs/>
      <w:sz w:val="28"/>
      <w:szCs w:val="32"/>
      <w:lang w:bidi="en-US"/>
    </w:rPr>
  </w:style>
  <w:style w:type="paragraph" w:customStyle="1" w:styleId="affffffffffa">
    <w:name w:val="正文粗体"/>
    <w:basedOn w:val="afff"/>
    <w:link w:val="Charfff5"/>
    <w:qFormat/>
    <w:rsid w:val="00255462"/>
    <w:pPr>
      <w:widowControl w:val="0"/>
      <w:ind w:firstLineChars="200" w:firstLine="560"/>
    </w:pPr>
    <w:rPr>
      <w:rFonts w:eastAsia="仿宋_GB2312"/>
      <w:b/>
      <w:sz w:val="28"/>
      <w:szCs w:val="20"/>
      <w:lang w:eastAsia="zh-CN" w:bidi="ar-SA"/>
    </w:rPr>
  </w:style>
  <w:style w:type="paragraph" w:customStyle="1" w:styleId="afffffffffffffffffffffffffffffffffffffffa">
    <w:name w:val="样式 居中"/>
    <w:basedOn w:val="afff"/>
    <w:qFormat/>
    <w:rsid w:val="00255462"/>
    <w:pPr>
      <w:widowControl w:val="0"/>
      <w:ind w:firstLine="420"/>
    </w:pPr>
    <w:rPr>
      <w:rFonts w:ascii="宋体" w:hAnsi="宋体" w:cs="宋体"/>
      <w:color w:val="000000"/>
      <w:kern w:val="2"/>
      <w:sz w:val="24"/>
      <w:szCs w:val="20"/>
      <w:lang w:eastAsia="zh-CN" w:bidi="ar-SA"/>
    </w:rPr>
  </w:style>
  <w:style w:type="paragraph" w:customStyle="1" w:styleId="250">
    <w:name w:val="样式 首行缩进:  2 字符5"/>
    <w:basedOn w:val="afff"/>
    <w:link w:val="25Char"/>
    <w:qFormat/>
    <w:rsid w:val="00255462"/>
    <w:pPr>
      <w:spacing w:before="120" w:after="-1"/>
      <w:ind w:firstLineChars="200" w:firstLine="200"/>
    </w:pPr>
    <w:rPr>
      <w:color w:val="000000"/>
      <w:sz w:val="24"/>
      <w:szCs w:val="20"/>
      <w:lang w:eastAsia="zh-CN" w:bidi="ar-SA"/>
    </w:rPr>
  </w:style>
  <w:style w:type="paragraph" w:customStyle="1" w:styleId="CharCharCharCharCharCharCharCharCharCharChar1">
    <w:name w:val="Char Char Char Char Char Char Char Char Char Char Char1"/>
    <w:basedOn w:val="afff"/>
    <w:qFormat/>
    <w:rsid w:val="00255462"/>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affffffffffff8">
    <w:name w:val="表格"/>
    <w:basedOn w:val="afff"/>
    <w:link w:val="CharCharf"/>
    <w:qFormat/>
    <w:rsid w:val="00255462"/>
    <w:pPr>
      <w:widowControl w:val="0"/>
      <w:spacing w:line="240" w:lineRule="auto"/>
      <w:jc w:val="both"/>
    </w:pPr>
    <w:rPr>
      <w:sz w:val="28"/>
      <w:lang w:eastAsia="zh-CN" w:bidi="ar-SA"/>
    </w:rPr>
  </w:style>
  <w:style w:type="paragraph" w:customStyle="1" w:styleId="116">
    <w:name w:val="样式 样式 正文首行缩进 + 首行缩进:  1 字符 + 首行缩进:  1 字符"/>
    <w:basedOn w:val="afff"/>
    <w:qFormat/>
    <w:rsid w:val="00255462"/>
    <w:pPr>
      <w:widowControl w:val="0"/>
      <w:adjustRightInd w:val="0"/>
      <w:snapToGrid w:val="0"/>
      <w:ind w:firstLineChars="200" w:firstLine="200"/>
      <w:jc w:val="both"/>
    </w:pPr>
    <w:rPr>
      <w:rFonts w:ascii="Times New Roman" w:hAnsi="Times New Roman"/>
      <w:color w:val="000000"/>
      <w:kern w:val="2"/>
      <w:sz w:val="24"/>
      <w:lang w:eastAsia="zh-CN" w:bidi="ar-SA"/>
    </w:rPr>
  </w:style>
  <w:style w:type="paragraph" w:customStyle="1" w:styleId="xl146">
    <w:name w:val="xl146"/>
    <w:basedOn w:val="afff"/>
    <w:qFormat/>
    <w:rsid w:val="00255462"/>
    <w:pPr>
      <w:pBdr>
        <w:top w:val="single" w:sz="4" w:space="0" w:color="auto"/>
        <w:bottom w:val="single" w:sz="4" w:space="0" w:color="auto"/>
        <w:right w:val="single" w:sz="8" w:space="0" w:color="auto"/>
      </w:pBdr>
      <w:spacing w:before="100" w:beforeAutospacing="1" w:after="100" w:afterAutospacing="1" w:line="240" w:lineRule="auto"/>
      <w:textAlignment w:val="center"/>
    </w:pPr>
    <w:rPr>
      <w:rFonts w:ascii="宋体" w:hAnsi="宋体" w:cs="宋体"/>
      <w:b/>
      <w:bCs/>
      <w:sz w:val="20"/>
      <w:szCs w:val="20"/>
      <w:lang w:eastAsia="zh-CN" w:bidi="ar-SA"/>
    </w:rPr>
  </w:style>
  <w:style w:type="paragraph" w:customStyle="1" w:styleId="Char1CharCharCharCharCharChar0">
    <w:name w:val="样式 题注 Char1Char Char Char Char Char Char + 居中"/>
    <w:basedOn w:val="affffb"/>
    <w:qFormat/>
    <w:rsid w:val="00255462"/>
    <w:pPr>
      <w:widowControl w:val="0"/>
      <w:ind w:firstLineChars="0" w:firstLine="420"/>
      <w:jc w:val="both"/>
    </w:pPr>
    <w:rPr>
      <w:rFonts w:ascii="宋体" w:eastAsia="宋体" w:hAnsi="宋体" w:cs="宋体"/>
      <w:color w:val="000000"/>
      <w:sz w:val="24"/>
      <w:szCs w:val="22"/>
      <w:lang w:val="en-US" w:eastAsia="zh-CN"/>
    </w:rPr>
  </w:style>
  <w:style w:type="paragraph" w:customStyle="1" w:styleId="tablebody-small">
    <w:name w:val="table body - small"/>
    <w:basedOn w:val="maintable"/>
    <w:qFormat/>
    <w:rsid w:val="00255462"/>
    <w:rPr>
      <w:sz w:val="16"/>
    </w:rPr>
  </w:style>
  <w:style w:type="paragraph" w:customStyle="1" w:styleId="afffffffffffffffffffffffffffffffffffffffb">
    <w:name w:val="编号列项（三级）"/>
    <w:qFormat/>
    <w:rsid w:val="00255462"/>
    <w:pPr>
      <w:spacing w:before="280" w:after="290" w:line="377" w:lineRule="auto"/>
      <w:ind w:leftChars="600" w:left="800" w:hangingChars="200" w:hanging="200"/>
    </w:pPr>
    <w:rPr>
      <w:rFonts w:ascii="宋体" w:hAnsi="Times New Roman"/>
      <w:sz w:val="21"/>
    </w:rPr>
  </w:style>
  <w:style w:type="paragraph" w:customStyle="1" w:styleId="List1Char">
    <w:name w:val="List 1 Char"/>
    <w:basedOn w:val="afff"/>
    <w:next w:val="afff"/>
    <w:qFormat/>
    <w:rsid w:val="00255462"/>
    <w:pPr>
      <w:tabs>
        <w:tab w:val="left" w:pos="1920"/>
      </w:tabs>
      <w:spacing w:before="240" w:after="290"/>
      <w:ind w:left="2466" w:hanging="432"/>
    </w:pPr>
    <w:rPr>
      <w:rFonts w:ascii="Times New Roman" w:hAnsi="Times New Roman"/>
      <w:color w:val="000000"/>
      <w:sz w:val="24"/>
      <w:szCs w:val="21"/>
      <w:lang w:eastAsia="zh-CN" w:bidi="ar-SA"/>
    </w:rPr>
  </w:style>
  <w:style w:type="paragraph" w:customStyle="1" w:styleId="3ff5">
    <w:name w:val="规范标题3"/>
    <w:basedOn w:val="31"/>
    <w:next w:val="afff"/>
    <w:qFormat/>
    <w:rsid w:val="00255462"/>
    <w:pPr>
      <w:keepLines/>
      <w:widowControl w:val="0"/>
      <w:tabs>
        <w:tab w:val="left" w:pos="1174"/>
        <w:tab w:val="left" w:pos="2160"/>
      </w:tabs>
      <w:adjustRightInd w:val="0"/>
      <w:spacing w:before="0" w:after="0"/>
      <w:ind w:left="720" w:hanging="720"/>
      <w:jc w:val="both"/>
      <w:textAlignment w:val="baseline"/>
      <w:outlineLvl w:val="9"/>
    </w:pPr>
    <w:rPr>
      <w:rFonts w:ascii="Times New Roman" w:hAnsi="Times New Roman"/>
      <w:b w:val="0"/>
      <w:bCs w:val="0"/>
      <w:color w:val="000000"/>
      <w:sz w:val="24"/>
      <w:szCs w:val="20"/>
      <w:lang w:val="en-US" w:eastAsia="zh-CN" w:bidi="ar-SA"/>
    </w:rPr>
  </w:style>
  <w:style w:type="paragraph" w:customStyle="1" w:styleId="141">
    <w:name w:val="14"/>
    <w:basedOn w:val="afff"/>
    <w:next w:val="afffffffffffffff2"/>
    <w:qFormat/>
    <w:rsid w:val="00255462"/>
    <w:pPr>
      <w:widowControl w:val="0"/>
      <w:spacing w:after="120"/>
      <w:ind w:leftChars="700" w:left="1440" w:rightChars="700" w:right="1440" w:firstLine="420"/>
      <w:jc w:val="both"/>
    </w:pPr>
    <w:rPr>
      <w:rFonts w:ascii="Times New Roman" w:hAnsi="Times New Roman"/>
      <w:color w:val="000000"/>
      <w:kern w:val="2"/>
      <w:sz w:val="24"/>
      <w:lang w:eastAsia="zh-CN" w:bidi="ar-SA"/>
    </w:rPr>
  </w:style>
  <w:style w:type="paragraph" w:customStyle="1" w:styleId="1featureheadTitle1LNH1H11H12H13H14H15H11">
    <w:name w:val="样式 标题 1卷标题合同标题featureheadTitle1LNH1H11H12H13H14H15H1...1"/>
    <w:basedOn w:val="afff"/>
    <w:qFormat/>
    <w:rsid w:val="00255462"/>
    <w:pPr>
      <w:pageBreakBefore/>
      <w:widowControl w:val="0"/>
      <w:numPr>
        <w:numId w:val="116"/>
      </w:numPr>
      <w:tabs>
        <w:tab w:val="clear" w:pos="567"/>
        <w:tab w:val="left" w:pos="360"/>
      </w:tabs>
      <w:ind w:left="0" w:firstLine="0"/>
      <w:jc w:val="both"/>
      <w:outlineLvl w:val="0"/>
    </w:pPr>
    <w:rPr>
      <w:rFonts w:ascii="Times New Roman" w:hAnsi="Times New Roman"/>
      <w:b/>
      <w:color w:val="000000"/>
      <w:kern w:val="2"/>
      <w:sz w:val="32"/>
      <w:szCs w:val="32"/>
      <w:lang w:eastAsia="zh-CN" w:bidi="ar-SA"/>
    </w:rPr>
  </w:style>
  <w:style w:type="paragraph" w:customStyle="1" w:styleId="xyx">
    <w:name w:val="xyx"/>
    <w:basedOn w:val="afff"/>
    <w:qFormat/>
    <w:rsid w:val="00255462"/>
    <w:pPr>
      <w:widowControl w:val="0"/>
      <w:tabs>
        <w:tab w:val="left" w:pos="794"/>
      </w:tabs>
      <w:spacing w:before="100" w:beforeAutospacing="1" w:after="100" w:afterAutospacing="1"/>
      <w:ind w:left="720" w:hanging="720"/>
      <w:jc w:val="both"/>
      <w:outlineLvl w:val="2"/>
    </w:pPr>
    <w:rPr>
      <w:rFonts w:ascii="黑体" w:hAnsi="宋体"/>
      <w:color w:val="000000"/>
      <w:kern w:val="2"/>
      <w:sz w:val="28"/>
      <w:szCs w:val="28"/>
      <w:lang w:eastAsia="zh-CN" w:bidi="ar-SA"/>
    </w:rPr>
  </w:style>
  <w:style w:type="paragraph" w:customStyle="1" w:styleId="CharCharCharCharCharCharCharChar11">
    <w:name w:val="Char Char Char Char Char Char Char Char11"/>
    <w:basedOn w:val="afff"/>
    <w:qFormat/>
    <w:rsid w:val="00255462"/>
    <w:pPr>
      <w:widowControl w:val="0"/>
      <w:tabs>
        <w:tab w:val="left" w:pos="360"/>
      </w:tabs>
      <w:ind w:firstLine="420"/>
      <w:jc w:val="both"/>
    </w:pPr>
    <w:rPr>
      <w:rFonts w:ascii="Times New Roman" w:eastAsia="Arial" w:hAnsi="Times New Roman"/>
      <w:color w:val="000000"/>
      <w:kern w:val="2"/>
      <w:sz w:val="24"/>
      <w:lang w:eastAsia="zh-CN" w:bidi="ar-SA"/>
    </w:rPr>
  </w:style>
  <w:style w:type="paragraph" w:customStyle="1" w:styleId="515">
    <w:name w:val="列表接续 51"/>
    <w:basedOn w:val="afff"/>
    <w:qFormat/>
    <w:rsid w:val="00255462"/>
    <w:pPr>
      <w:widowControl w:val="0"/>
      <w:spacing w:before="280" w:after="120" w:line="377" w:lineRule="auto"/>
      <w:ind w:leftChars="1000" w:left="2100" w:firstLine="420"/>
      <w:jc w:val="both"/>
    </w:pPr>
    <w:rPr>
      <w:rFonts w:ascii="Times New Roman" w:hAnsi="Times New Roman"/>
      <w:color w:val="000000"/>
      <w:kern w:val="2"/>
      <w:sz w:val="24"/>
      <w:szCs w:val="21"/>
      <w:lang w:eastAsia="zh-CN" w:bidi="ar-SA"/>
    </w:rPr>
  </w:style>
  <w:style w:type="paragraph" w:customStyle="1" w:styleId="afffffffffffffffffffffffffffffffffffffffc">
    <w:name w:val="总标题"/>
    <w:basedOn w:val="afff"/>
    <w:next w:val="affffe"/>
    <w:qFormat/>
    <w:rsid w:val="00255462"/>
    <w:pPr>
      <w:widowControl w:val="0"/>
      <w:spacing w:before="100" w:beforeAutospacing="1" w:after="100" w:afterAutospacing="1" w:line="377" w:lineRule="auto"/>
      <w:ind w:firstLine="420"/>
      <w:contextualSpacing/>
      <w:jc w:val="center"/>
      <w:outlineLvl w:val="0"/>
    </w:pPr>
    <w:rPr>
      <w:rFonts w:ascii="Times New Roman" w:hAnsi="Times New Roman"/>
      <w:b/>
      <w:color w:val="000000"/>
      <w:kern w:val="2"/>
      <w:sz w:val="44"/>
      <w:szCs w:val="44"/>
      <w:lang w:eastAsia="zh-CN" w:bidi="ar-SA"/>
    </w:rPr>
  </w:style>
  <w:style w:type="paragraph" w:customStyle="1" w:styleId="Fig-Wide">
    <w:name w:val="Fig-Wide"/>
    <w:basedOn w:val="afff"/>
    <w:next w:val="afff"/>
    <w:qFormat/>
    <w:rsid w:val="00255462"/>
    <w:pPr>
      <w:spacing w:before="220" w:after="290" w:line="377" w:lineRule="auto"/>
      <w:ind w:firstLine="420"/>
      <w:jc w:val="center"/>
    </w:pPr>
    <w:rPr>
      <w:rFonts w:ascii="Times New Roman" w:hAnsi="Times New Roman"/>
      <w:b/>
      <w:color w:val="000000"/>
      <w:sz w:val="22"/>
      <w:szCs w:val="20"/>
      <w:lang w:bidi="ar-SA"/>
    </w:rPr>
  </w:style>
  <w:style w:type="paragraph" w:customStyle="1" w:styleId="afffffffffffffffffffffffffffffffffffffffd">
    <w:name w:val="表项"/>
    <w:next w:val="affffffffffffffffffffd"/>
    <w:qFormat/>
    <w:rsid w:val="00255462"/>
    <w:pPr>
      <w:keepNext/>
      <w:spacing w:line="300" w:lineRule="auto"/>
      <w:jc w:val="center"/>
      <w:textAlignment w:val="baseline"/>
    </w:pPr>
    <w:rPr>
      <w:rFonts w:ascii="Arial" w:eastAsia="黑体" w:hAnsi="Arial"/>
      <w:sz w:val="21"/>
    </w:rPr>
  </w:style>
  <w:style w:type="paragraph" w:customStyle="1" w:styleId="CharCharCharCharCharCharCharCharCharCharCharCharCharCharChar1Char1">
    <w:name w:val="Char Char Char Char Char Char Char Char Char Char Char Char Char Char Char1 Char1"/>
    <w:basedOn w:val="afff"/>
    <w:qFormat/>
    <w:rsid w:val="00255462"/>
    <w:pPr>
      <w:spacing w:after="160" w:line="240" w:lineRule="exact"/>
      <w:ind w:firstLine="420"/>
    </w:pPr>
    <w:rPr>
      <w:rFonts w:ascii="Verdana" w:hAnsi="Verdana"/>
      <w:color w:val="000000"/>
      <w:sz w:val="20"/>
      <w:szCs w:val="20"/>
      <w:lang w:bidi="ar-SA"/>
    </w:rPr>
  </w:style>
  <w:style w:type="paragraph" w:customStyle="1" w:styleId="161">
    <w:name w:val="样式16"/>
    <w:basedOn w:val="5"/>
    <w:qFormat/>
    <w:rsid w:val="00255462"/>
    <w:pPr>
      <w:keepNext/>
      <w:keepLines/>
      <w:widowControl w:val="0"/>
      <w:numPr>
        <w:numId w:val="0"/>
      </w:numPr>
      <w:tabs>
        <w:tab w:val="left" w:pos="584"/>
      </w:tabs>
      <w:spacing w:before="120" w:after="120"/>
      <w:ind w:left="584" w:hanging="584"/>
      <w:jc w:val="both"/>
    </w:pPr>
    <w:rPr>
      <w:rFonts w:eastAsia="黑体"/>
      <w:i w:val="0"/>
      <w:iCs w:val="0"/>
      <w:kern w:val="2"/>
      <w:sz w:val="32"/>
      <w:szCs w:val="32"/>
      <w:lang w:val="en-US" w:eastAsia="zh-CN" w:bidi="ar-SA"/>
    </w:rPr>
  </w:style>
  <w:style w:type="paragraph" w:customStyle="1" w:styleId="font18">
    <w:name w:val="font18"/>
    <w:basedOn w:val="afff"/>
    <w:qFormat/>
    <w:rsid w:val="00255462"/>
    <w:pPr>
      <w:spacing w:before="100" w:beforeAutospacing="1" w:after="100" w:afterAutospacing="1"/>
      <w:ind w:firstLine="420"/>
    </w:pPr>
    <w:rPr>
      <w:rFonts w:ascii="Times New Roman" w:hAnsi="Times New Roman"/>
      <w:color w:val="000000"/>
      <w:sz w:val="22"/>
      <w:szCs w:val="22"/>
      <w:lang w:eastAsia="zh-CN" w:bidi="ar-SA"/>
    </w:rPr>
  </w:style>
  <w:style w:type="paragraph" w:customStyle="1" w:styleId="33">
    <w:name w:val="样式 标题 3 + 左侧:  3 字符"/>
    <w:basedOn w:val="afff"/>
    <w:qFormat/>
    <w:rsid w:val="00255462"/>
    <w:pPr>
      <w:widowControl w:val="0"/>
      <w:numPr>
        <w:ilvl w:val="1"/>
        <w:numId w:val="117"/>
      </w:numPr>
      <w:tabs>
        <w:tab w:val="clear" w:pos="2100"/>
        <w:tab w:val="left" w:pos="360"/>
      </w:tabs>
      <w:ind w:left="0" w:firstLine="0"/>
      <w:jc w:val="both"/>
    </w:pPr>
    <w:rPr>
      <w:rFonts w:ascii="Times New Roman" w:hAnsi="Times New Roman"/>
      <w:color w:val="000000"/>
      <w:kern w:val="2"/>
      <w:sz w:val="24"/>
      <w:lang w:eastAsia="zh-CN" w:bidi="ar-SA"/>
    </w:rPr>
  </w:style>
  <w:style w:type="paragraph" w:customStyle="1" w:styleId="4GeneralText">
    <w:name w:val="*4. General Text"/>
    <w:basedOn w:val="afff"/>
    <w:qFormat/>
    <w:rsid w:val="00255462"/>
    <w:pPr>
      <w:widowControl w:val="0"/>
      <w:autoSpaceDE w:val="0"/>
      <w:autoSpaceDN w:val="0"/>
      <w:adjustRightInd w:val="0"/>
      <w:spacing w:after="120" w:line="300" w:lineRule="exact"/>
      <w:ind w:firstLine="420"/>
      <w:jc w:val="both"/>
      <w:textAlignment w:val="baseline"/>
    </w:pPr>
    <w:rPr>
      <w:rFonts w:ascii="Times" w:hAnsi="Times"/>
      <w:color w:val="000000"/>
      <w:sz w:val="24"/>
      <w:szCs w:val="20"/>
      <w:lang w:eastAsia="zh-CN" w:bidi="ar-SA"/>
    </w:rPr>
  </w:style>
  <w:style w:type="paragraph" w:customStyle="1" w:styleId="xl33">
    <w:name w:val="xl33"/>
    <w:basedOn w:val="afff"/>
    <w:qFormat/>
    <w:rsid w:val="00255462"/>
    <w:pPr>
      <w:pBdr>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textAlignment w:val="top"/>
    </w:pPr>
    <w:rPr>
      <w:rFonts w:ascii="Arial" w:hAnsi="Arial" w:cs="Arial"/>
      <w:szCs w:val="21"/>
      <w:lang w:eastAsia="zh-CN" w:bidi="ar-SA"/>
    </w:rPr>
  </w:style>
  <w:style w:type="paragraph" w:customStyle="1" w:styleId="324">
    <w:name w:val="列表 32"/>
    <w:basedOn w:val="afff"/>
    <w:qFormat/>
    <w:rsid w:val="00255462"/>
    <w:pPr>
      <w:widowControl w:val="0"/>
      <w:spacing w:before="280" w:after="290" w:line="377" w:lineRule="auto"/>
      <w:ind w:leftChars="400" w:left="100" w:hangingChars="200" w:hanging="200"/>
      <w:jc w:val="both"/>
    </w:pPr>
    <w:rPr>
      <w:rFonts w:ascii="Times New Roman" w:hAnsi="Times New Roman"/>
      <w:color w:val="000000"/>
      <w:kern w:val="2"/>
      <w:sz w:val="24"/>
      <w:szCs w:val="21"/>
      <w:lang w:eastAsia="zh-CN" w:bidi="ar-SA"/>
    </w:rPr>
  </w:style>
  <w:style w:type="paragraph" w:customStyle="1" w:styleId="affffffff0">
    <w:name w:val="公文正文"/>
    <w:basedOn w:val="afff9"/>
    <w:link w:val="Charf0"/>
    <w:qFormat/>
    <w:rsid w:val="00255462"/>
    <w:pPr>
      <w:widowControl w:val="0"/>
      <w:ind w:firstLine="200"/>
      <w:jc w:val="both"/>
    </w:pPr>
    <w:rPr>
      <w:rFonts w:ascii="仿宋_GB2312" w:eastAsia="仿宋_GB2312" w:hAnsi="宋体"/>
      <w:kern w:val="28"/>
      <w:sz w:val="28"/>
      <w:lang w:val="en-US" w:eastAsia="zh-CN" w:bidi="ar-SA"/>
    </w:rPr>
  </w:style>
  <w:style w:type="paragraph" w:customStyle="1" w:styleId="Table-Listing1">
    <w:name w:val="Table-Listing1"/>
    <w:basedOn w:val="afff"/>
    <w:qFormat/>
    <w:rsid w:val="00255462"/>
    <w:pPr>
      <w:spacing w:before="280" w:after="290" w:line="377" w:lineRule="auto"/>
      <w:ind w:firstLine="420"/>
      <w:jc w:val="center"/>
    </w:pPr>
    <w:rPr>
      <w:rFonts w:ascii="宋体" w:eastAsia="Times New Roman" w:hAnsi="宋体"/>
      <w:b/>
      <w:color w:val="000000"/>
      <w:sz w:val="22"/>
      <w:szCs w:val="20"/>
      <w:lang w:bidi="ar-SA"/>
    </w:rPr>
  </w:style>
  <w:style w:type="paragraph" w:customStyle="1" w:styleId="sectionlist">
    <w:name w:val="section list"/>
    <w:basedOn w:val="afff"/>
    <w:qFormat/>
    <w:rsid w:val="00255462"/>
    <w:pPr>
      <w:spacing w:before="-1" w:after="-1"/>
      <w:ind w:firstLineChars="236" w:firstLine="566"/>
    </w:pPr>
    <w:rPr>
      <w:rFonts w:ascii="宋体" w:hAnsi="宋体" w:cs="宋体"/>
      <w:color w:val="000000"/>
      <w:sz w:val="24"/>
      <w:szCs w:val="28"/>
      <w:lang w:val="en-GB" w:bidi="ar-SA"/>
    </w:rPr>
  </w:style>
  <w:style w:type="paragraph" w:customStyle="1" w:styleId="CharChar1CharChar1CharCharCharCharCharChar1">
    <w:name w:val="Char Char1 Char Char1 Char Char Char Char Char Char1"/>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affffffffa">
    <w:name w:val="正文 一级标题"/>
    <w:basedOn w:val="afff"/>
    <w:link w:val="Charf8"/>
    <w:qFormat/>
    <w:rsid w:val="00255462"/>
    <w:pPr>
      <w:widowControl w:val="0"/>
      <w:spacing w:beforeLines="50" w:before="156" w:afterLines="50" w:after="156"/>
      <w:ind w:left="900" w:hanging="420"/>
      <w:jc w:val="both"/>
    </w:pPr>
    <w:rPr>
      <w:b/>
      <w:color w:val="000000"/>
      <w:sz w:val="24"/>
      <w:lang w:eastAsia="zh-CN" w:bidi="ar-SA"/>
    </w:rPr>
  </w:style>
  <w:style w:type="paragraph" w:customStyle="1" w:styleId="ISO">
    <w:name w:val="ISO正文"/>
    <w:basedOn w:val="39"/>
    <w:qFormat/>
    <w:rsid w:val="00255462"/>
    <w:pPr>
      <w:spacing w:before="280" w:after="0" w:line="460" w:lineRule="exact"/>
      <w:ind w:leftChars="0" w:left="0" w:firstLineChars="200" w:firstLine="567"/>
    </w:pPr>
    <w:rPr>
      <w:rFonts w:eastAsia="仿宋_GB2312"/>
      <w:color w:val="000000"/>
      <w:sz w:val="28"/>
      <w:szCs w:val="20"/>
    </w:rPr>
  </w:style>
  <w:style w:type="paragraph" w:customStyle="1" w:styleId="xl55">
    <w:name w:val="xl55"/>
    <w:basedOn w:val="afff"/>
    <w:qFormat/>
    <w:rsid w:val="00255462"/>
    <w:pPr>
      <w:pBdr>
        <w:top w:val="single" w:sz="4" w:space="0" w:color="auto"/>
        <w:left w:val="single" w:sz="4" w:space="0" w:color="auto"/>
        <w:right w:val="single" w:sz="4" w:space="0" w:color="auto"/>
      </w:pBdr>
      <w:spacing w:before="100" w:beforeAutospacing="1" w:after="100" w:afterAutospacing="1" w:line="240" w:lineRule="auto"/>
      <w:jc w:val="right"/>
    </w:pPr>
    <w:rPr>
      <w:rFonts w:ascii="宋体" w:hAnsi="宋体" w:cs="宋体"/>
      <w:sz w:val="18"/>
      <w:szCs w:val="18"/>
      <w:lang w:eastAsia="zh-CN" w:bidi="ar-SA"/>
    </w:rPr>
  </w:style>
  <w:style w:type="paragraph" w:customStyle="1" w:styleId="xl136">
    <w:name w:val="xl136"/>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宋体" w:hAnsi="宋体" w:cs="宋体"/>
      <w:sz w:val="18"/>
      <w:szCs w:val="18"/>
      <w:lang w:eastAsia="zh-CN" w:bidi="ar-SA"/>
    </w:rPr>
  </w:style>
  <w:style w:type="paragraph" w:customStyle="1" w:styleId="099">
    <w:name w:val="样式 首行缩进:  0.99 厘米"/>
    <w:basedOn w:val="afff"/>
    <w:qFormat/>
    <w:rsid w:val="00255462"/>
    <w:pPr>
      <w:widowControl w:val="0"/>
      <w:ind w:firstLine="561"/>
      <w:jc w:val="both"/>
      <w:textAlignment w:val="baseline"/>
    </w:pPr>
    <w:rPr>
      <w:rFonts w:ascii="Times New Roman" w:eastAsia="仿宋_GB2312" w:hAnsi="Times New Roman"/>
      <w:color w:val="000000"/>
      <w:kern w:val="2"/>
      <w:sz w:val="28"/>
      <w:szCs w:val="28"/>
      <w:u w:color="000000"/>
      <w:lang w:eastAsia="zh-CN" w:bidi="ar-SA"/>
    </w:rPr>
  </w:style>
  <w:style w:type="paragraph" w:customStyle="1" w:styleId="08522">
    <w:name w:val="样式 首行缩进:  0.85 厘米 行距: 固定值 22 磅"/>
    <w:basedOn w:val="afff"/>
    <w:qFormat/>
    <w:rsid w:val="00255462"/>
    <w:pPr>
      <w:widowControl w:val="0"/>
      <w:spacing w:line="440" w:lineRule="exact"/>
      <w:ind w:firstLine="480"/>
      <w:jc w:val="both"/>
    </w:pPr>
    <w:rPr>
      <w:rFonts w:ascii="Times New Roman" w:hAnsi="Times New Roman" w:cs="宋体"/>
      <w:color w:val="000000"/>
      <w:kern w:val="2"/>
      <w:sz w:val="24"/>
      <w:szCs w:val="20"/>
      <w:lang w:eastAsia="zh-CN" w:bidi="ar-SA"/>
    </w:rPr>
  </w:style>
  <w:style w:type="paragraph" w:customStyle="1" w:styleId="413">
    <w:name w:val="列表编号 41"/>
    <w:basedOn w:val="afff"/>
    <w:qFormat/>
    <w:rsid w:val="00255462"/>
    <w:pPr>
      <w:widowControl w:val="0"/>
      <w:tabs>
        <w:tab w:val="left" w:pos="840"/>
        <w:tab w:val="left" w:pos="1620"/>
      </w:tabs>
      <w:spacing w:before="280" w:after="290" w:line="377" w:lineRule="auto"/>
      <w:ind w:left="840" w:hanging="420"/>
      <w:jc w:val="both"/>
    </w:pPr>
    <w:rPr>
      <w:rFonts w:ascii="Times New Roman" w:hAnsi="Times New Roman"/>
      <w:color w:val="000000"/>
      <w:kern w:val="2"/>
      <w:sz w:val="24"/>
      <w:szCs w:val="21"/>
      <w:lang w:eastAsia="zh-CN" w:bidi="ar-SA"/>
    </w:rPr>
  </w:style>
  <w:style w:type="paragraph" w:customStyle="1" w:styleId="WPBodyText">
    <w:name w:val="WP Body Text"/>
    <w:qFormat/>
    <w:rsid w:val="00255462"/>
    <w:pPr>
      <w:overflowPunct w:val="0"/>
      <w:autoSpaceDE w:val="0"/>
      <w:autoSpaceDN w:val="0"/>
      <w:adjustRightInd w:val="0"/>
      <w:spacing w:line="360" w:lineRule="auto"/>
      <w:textAlignment w:val="baseline"/>
    </w:pPr>
    <w:rPr>
      <w:rFonts w:ascii="Arial" w:hAnsi="Arial"/>
      <w:snapToGrid w:val="0"/>
      <w:sz w:val="18"/>
      <w:szCs w:val="18"/>
    </w:rPr>
  </w:style>
  <w:style w:type="paragraph" w:customStyle="1" w:styleId="CharCharCharCharCharCharCharCharCharCharCharCharCharCharCharCharCharChar2">
    <w:name w:val="Char Char Char Char Char Char Char Char Char Char Char Char Char Char Char Char Char Char2"/>
    <w:basedOn w:val="afff"/>
    <w:qFormat/>
    <w:rsid w:val="00255462"/>
    <w:pPr>
      <w:widowControl w:val="0"/>
      <w:spacing w:beforeLines="50" w:before="156" w:afterLines="100" w:after="312" w:line="480" w:lineRule="exact"/>
      <w:ind w:firstLine="420"/>
      <w:jc w:val="center"/>
    </w:pPr>
    <w:rPr>
      <w:rFonts w:ascii="Times New Roman" w:hAnsi="Times New Roman"/>
      <w:color w:val="000000"/>
      <w:kern w:val="2"/>
      <w:sz w:val="28"/>
      <w:szCs w:val="52"/>
      <w:lang w:eastAsia="zh-CN" w:bidi="ar-SA"/>
    </w:rPr>
  </w:style>
  <w:style w:type="paragraph" w:customStyle="1" w:styleId="CM31">
    <w:name w:val="CM31"/>
    <w:basedOn w:val="Default"/>
    <w:next w:val="Default"/>
    <w:qFormat/>
    <w:rsid w:val="00255462"/>
    <w:pPr>
      <w:spacing w:after="75"/>
    </w:pPr>
    <w:rPr>
      <w:rFonts w:ascii="宋体" w:eastAsia="宋体" w:cs="Times New Roman"/>
      <w:color w:val="auto"/>
      <w:kern w:val="2"/>
    </w:rPr>
  </w:style>
  <w:style w:type="paragraph" w:customStyle="1" w:styleId="xl124">
    <w:name w:val="xl124"/>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20"/>
      <w:szCs w:val="20"/>
      <w:lang w:eastAsia="zh-CN" w:bidi="ar-SA"/>
    </w:rPr>
  </w:style>
  <w:style w:type="paragraph" w:customStyle="1" w:styleId="afffffffffffffffffffffffffffffffffffffffe">
    <w:name w:val="表中文字a"/>
    <w:qFormat/>
    <w:rsid w:val="00255462"/>
    <w:pPr>
      <w:adjustRightInd w:val="0"/>
      <w:snapToGrid w:val="0"/>
      <w:spacing w:beforeLines="50" w:before="156" w:after="290" w:line="360" w:lineRule="auto"/>
      <w:jc w:val="center"/>
    </w:pPr>
    <w:rPr>
      <w:rFonts w:ascii="Times New Roman" w:hAnsi="Times New Roman"/>
      <w:color w:val="FF0000"/>
      <w:kern w:val="2"/>
      <w:sz w:val="21"/>
      <w:szCs w:val="21"/>
    </w:rPr>
  </w:style>
  <w:style w:type="paragraph" w:customStyle="1" w:styleId="affffffffffffffffffffffffffffffffffffffff">
    <w:name w:val="样式 正文不空 + 小四 右 行距: 单倍行距"/>
    <w:basedOn w:val="afff"/>
    <w:qFormat/>
    <w:rsid w:val="00255462"/>
    <w:pPr>
      <w:spacing w:before="-1" w:after="-1"/>
      <w:ind w:firstLine="480"/>
      <w:jc w:val="right"/>
    </w:pPr>
    <w:rPr>
      <w:rFonts w:ascii="Arial Unicode MS" w:hAnsi="Arial Unicode MS" w:cs="宋体"/>
      <w:color w:val="000000"/>
      <w:sz w:val="24"/>
      <w:szCs w:val="20"/>
      <w:lang w:eastAsia="zh-CN" w:bidi="ar-SA"/>
    </w:rPr>
  </w:style>
  <w:style w:type="paragraph" w:customStyle="1" w:styleId="7">
    <w:name w:val="样式7"/>
    <w:basedOn w:val="70"/>
    <w:qFormat/>
    <w:rsid w:val="00255462"/>
    <w:pPr>
      <w:keepNext/>
      <w:keepLines/>
      <w:widowControl w:val="0"/>
      <w:numPr>
        <w:ilvl w:val="2"/>
        <w:numId w:val="118"/>
      </w:numPr>
      <w:tabs>
        <w:tab w:val="left" w:pos="1740"/>
      </w:tabs>
      <w:spacing w:after="64" w:line="320" w:lineRule="auto"/>
      <w:jc w:val="both"/>
    </w:pPr>
    <w:rPr>
      <w:rFonts w:ascii="宋体" w:hAnsi="宋体"/>
      <w:b/>
      <w:kern w:val="2"/>
      <w:sz w:val="24"/>
      <w:lang w:val="en-US" w:eastAsia="zh-CN" w:bidi="ar-SA"/>
    </w:rPr>
  </w:style>
  <w:style w:type="paragraph" w:customStyle="1" w:styleId="5fd">
    <w:name w:val="正文幼5号"/>
    <w:basedOn w:val="afff"/>
    <w:qFormat/>
    <w:rsid w:val="00255462"/>
    <w:pPr>
      <w:widowControl w:val="0"/>
      <w:ind w:firstLine="420"/>
      <w:jc w:val="both"/>
    </w:pPr>
    <w:rPr>
      <w:rFonts w:ascii="Times New Roman" w:eastAsia="幼圆" w:hAnsi="Times New Roman"/>
      <w:color w:val="000000"/>
      <w:kern w:val="2"/>
      <w:sz w:val="24"/>
      <w:szCs w:val="20"/>
      <w:lang w:eastAsia="zh-CN" w:bidi="ar-SA"/>
    </w:rPr>
  </w:style>
  <w:style w:type="paragraph" w:customStyle="1" w:styleId="SectionHeading">
    <w:name w:val="Section Heading"/>
    <w:basedOn w:val="11"/>
    <w:qFormat/>
    <w:rsid w:val="00255462"/>
    <w:pPr>
      <w:keepLines/>
      <w:numPr>
        <w:numId w:val="0"/>
      </w:numPr>
      <w:pBdr>
        <w:top w:val="single" w:sz="48" w:space="3" w:color="FFFFFF"/>
        <w:left w:val="single" w:sz="6" w:space="3" w:color="FFFFFF"/>
        <w:bottom w:val="single" w:sz="6" w:space="3" w:color="FFFFFF"/>
      </w:pBdr>
      <w:shd w:val="pct20" w:color="auto" w:fill="FFFFFF"/>
      <w:tabs>
        <w:tab w:val="left" w:pos="420"/>
      </w:tabs>
      <w:spacing w:before="0" w:after="240" w:line="240" w:lineRule="atLeast"/>
      <w:ind w:left="420" w:hanging="420"/>
      <w:jc w:val="both"/>
      <w:outlineLvl w:val="9"/>
    </w:pPr>
    <w:rPr>
      <w:rFonts w:ascii="宋体" w:hAnsi="Times New Roman"/>
      <w:b w:val="0"/>
      <w:bCs w:val="0"/>
      <w:snapToGrid w:val="0"/>
      <w:color w:val="000000"/>
      <w:spacing w:val="-10"/>
      <w:w w:val="98"/>
      <w:kern w:val="20"/>
      <w:position w:val="8"/>
      <w:sz w:val="44"/>
      <w:szCs w:val="20"/>
      <w:lang w:val="en-US" w:eastAsia="zh-CN" w:bidi="ar-SA"/>
    </w:rPr>
  </w:style>
  <w:style w:type="paragraph" w:customStyle="1" w:styleId="bbb">
    <w:name w:val="bbb"/>
    <w:basedOn w:val="80"/>
    <w:qFormat/>
    <w:rsid w:val="00255462"/>
    <w:pPr>
      <w:keepNext/>
      <w:keepLines/>
      <w:widowControl w:val="0"/>
      <w:numPr>
        <w:numId w:val="119"/>
      </w:numPr>
      <w:tabs>
        <w:tab w:val="clear" w:pos="0"/>
        <w:tab w:val="left" w:pos="360"/>
        <w:tab w:val="left" w:pos="1440"/>
      </w:tabs>
      <w:adjustRightInd w:val="0"/>
      <w:spacing w:after="64" w:line="320" w:lineRule="atLeast"/>
      <w:ind w:left="1440" w:hanging="1440"/>
      <w:textAlignment w:val="baseline"/>
    </w:pPr>
    <w:rPr>
      <w:rFonts w:ascii="宋体" w:eastAsia="仿宋_GB2312" w:hAnsi="宋体" w:cs="宋体"/>
      <w:b/>
      <w:i w:val="0"/>
      <w:iCs w:val="0"/>
      <w:sz w:val="24"/>
      <w:szCs w:val="20"/>
      <w:lang w:val="en-US" w:eastAsia="zh-CN" w:bidi="ar-SA"/>
    </w:rPr>
  </w:style>
  <w:style w:type="paragraph" w:customStyle="1" w:styleId="3ff6">
    <w:name w:val="3级"/>
    <w:basedOn w:val="31"/>
    <w:qFormat/>
    <w:rsid w:val="00255462"/>
    <w:pPr>
      <w:keepLines/>
      <w:widowControl w:val="0"/>
      <w:tabs>
        <w:tab w:val="left" w:pos="0"/>
        <w:tab w:val="left" w:pos="2160"/>
      </w:tabs>
      <w:spacing w:before="100" w:after="100"/>
      <w:ind w:left="720" w:hanging="720"/>
      <w:jc w:val="both"/>
    </w:pPr>
    <w:rPr>
      <w:rFonts w:ascii="Times New Roman" w:hAnsi="Times New Roman"/>
      <w:b w:val="0"/>
      <w:color w:val="000000"/>
      <w:kern w:val="2"/>
      <w:szCs w:val="36"/>
      <w:lang w:val="en-US" w:eastAsia="zh-CN" w:bidi="ar-SA"/>
    </w:rPr>
  </w:style>
  <w:style w:type="paragraph" w:customStyle="1" w:styleId="2ChapterXXStatementh22Header2l2Level2Headhea1">
    <w:name w:val="样式 标题 2Chapter X.X. Statementh22Header 2l2Level 2 Headhea...1"/>
    <w:basedOn w:val="23"/>
    <w:qFormat/>
    <w:rsid w:val="00255462"/>
    <w:pPr>
      <w:keepLines/>
      <w:widowControl w:val="0"/>
      <w:numPr>
        <w:ilvl w:val="0"/>
        <w:numId w:val="0"/>
      </w:numPr>
      <w:tabs>
        <w:tab w:val="left" w:pos="360"/>
        <w:tab w:val="left" w:pos="840"/>
      </w:tabs>
      <w:spacing w:before="100" w:beforeAutospacing="1" w:after="100" w:afterAutospacing="1" w:line="240" w:lineRule="auto"/>
      <w:ind w:left="840" w:hanging="420"/>
    </w:pPr>
    <w:rPr>
      <w:rFonts w:ascii="宋体" w:eastAsia="幼圆" w:hAnsi="宋体"/>
      <w:i w:val="0"/>
      <w:iCs w:val="0"/>
      <w:color w:val="000000"/>
      <w:kern w:val="2"/>
      <w:sz w:val="32"/>
      <w:szCs w:val="32"/>
      <w:lang w:val="en-US" w:eastAsia="zh-CN" w:bidi="ar-SA"/>
    </w:rPr>
  </w:style>
  <w:style w:type="paragraph" w:customStyle="1" w:styleId="CharChar1CharCharCharChar1CharCharCharCharCharChar">
    <w:name w:val="Char Char1 Char Char Char Char1 Char Char Char Char Char Char"/>
    <w:basedOn w:val="afff"/>
    <w:qFormat/>
    <w:rsid w:val="00255462"/>
    <w:pPr>
      <w:pageBreakBefore/>
      <w:widowControl w:val="0"/>
      <w:tabs>
        <w:tab w:val="left" w:pos="432"/>
      </w:tabs>
      <w:ind w:left="432" w:hanging="432"/>
      <w:jc w:val="both"/>
    </w:pPr>
    <w:rPr>
      <w:rFonts w:ascii="Tahoma" w:hAnsi="Tahoma"/>
      <w:color w:val="000000"/>
      <w:kern w:val="2"/>
      <w:sz w:val="24"/>
      <w:lang w:eastAsia="zh-CN" w:bidi="ar-SA"/>
    </w:rPr>
  </w:style>
  <w:style w:type="paragraph" w:customStyle="1" w:styleId="--1">
    <w:name w:val="正文-小标题-1."/>
    <w:basedOn w:val="afff"/>
    <w:next w:val="afff"/>
    <w:qFormat/>
    <w:rsid w:val="00255462"/>
    <w:pPr>
      <w:widowControl w:val="0"/>
      <w:numPr>
        <w:numId w:val="120"/>
      </w:numPr>
      <w:tabs>
        <w:tab w:val="left" w:pos="360"/>
      </w:tabs>
      <w:spacing w:beforeLines="50" w:before="156" w:afterLines="50" w:after="156"/>
      <w:ind w:left="0" w:firstLine="0"/>
      <w:jc w:val="both"/>
    </w:pPr>
    <w:rPr>
      <w:rFonts w:ascii="Times New Roman" w:hAnsi="Times New Roman"/>
      <w:b/>
      <w:color w:val="000000"/>
      <w:sz w:val="24"/>
      <w:lang w:val="en-GB" w:eastAsia="zh-CN" w:bidi="ar-SA"/>
    </w:rPr>
  </w:style>
  <w:style w:type="paragraph" w:customStyle="1" w:styleId="ymtable">
    <w:name w:val="ymtable"/>
    <w:basedOn w:val="ymtext"/>
    <w:qFormat/>
    <w:rsid w:val="00255462"/>
    <w:pPr>
      <w:spacing w:after="0" w:line="320" w:lineRule="atLeast"/>
      <w:ind w:firstLine="0"/>
      <w:jc w:val="both"/>
    </w:pPr>
    <w:rPr>
      <w:rFonts w:hAnsi="宋体"/>
      <w:spacing w:val="0"/>
      <w:sz w:val="22"/>
    </w:rPr>
  </w:style>
  <w:style w:type="paragraph" w:customStyle="1" w:styleId="095">
    <w:name w:val="样式 宋体 加粗 左侧:  0.95 厘米"/>
    <w:basedOn w:val="afff"/>
    <w:qFormat/>
    <w:rsid w:val="00255462"/>
    <w:pPr>
      <w:spacing w:before="-1" w:after="-1"/>
      <w:ind w:firstLineChars="225" w:firstLine="225"/>
    </w:pPr>
    <w:rPr>
      <w:rFonts w:ascii="宋体" w:hAnsi="宋体" w:cs="宋体"/>
      <w:b/>
      <w:bCs/>
      <w:color w:val="000000"/>
      <w:sz w:val="24"/>
      <w:szCs w:val="20"/>
      <w:lang w:eastAsia="zh-CN" w:bidi="ar-SA"/>
    </w:rPr>
  </w:style>
  <w:style w:type="paragraph" w:customStyle="1" w:styleId="5------555">
    <w:name w:val="5------555"/>
    <w:basedOn w:val="61"/>
    <w:qFormat/>
    <w:rsid w:val="00255462"/>
    <w:pPr>
      <w:keepNext/>
      <w:keepLines/>
      <w:widowControl w:val="0"/>
      <w:numPr>
        <w:numId w:val="0"/>
      </w:numPr>
      <w:tabs>
        <w:tab w:val="left" w:pos="1152"/>
      </w:tabs>
      <w:spacing w:after="64" w:line="320" w:lineRule="auto"/>
      <w:ind w:left="1152" w:hanging="1152"/>
      <w:jc w:val="both"/>
    </w:pPr>
    <w:rPr>
      <w:rFonts w:ascii="宋体" w:hAnsi="宋体"/>
      <w:b w:val="0"/>
      <w:color w:val="000000"/>
      <w:kern w:val="2"/>
      <w:sz w:val="24"/>
      <w:szCs w:val="24"/>
      <w:lang w:val="en-US" w:eastAsia="zh-CN" w:bidi="ar-SA"/>
    </w:rPr>
  </w:style>
  <w:style w:type="paragraph" w:customStyle="1" w:styleId="CharCharChar0">
    <w:name w:val="项目排列 Char Char Char"/>
    <w:basedOn w:val="afff"/>
    <w:qFormat/>
    <w:rsid w:val="00255462"/>
    <w:pPr>
      <w:widowControl w:val="0"/>
      <w:numPr>
        <w:ilvl w:val="1"/>
        <w:numId w:val="21"/>
      </w:numPr>
      <w:tabs>
        <w:tab w:val="clear" w:pos="840"/>
      </w:tabs>
      <w:spacing w:beforeLines="50" w:before="156" w:afterLines="50" w:after="156" w:line="300" w:lineRule="auto"/>
      <w:jc w:val="both"/>
    </w:pPr>
    <w:rPr>
      <w:rFonts w:ascii="Times New Roman" w:hAnsi="Times New Roman"/>
      <w:color w:val="000000"/>
      <w:kern w:val="2"/>
      <w:sz w:val="24"/>
      <w:lang w:eastAsia="zh-CN" w:bidi="ar-SA"/>
    </w:rPr>
  </w:style>
  <w:style w:type="paragraph" w:customStyle="1" w:styleId="affffffffffffffffffffffffffffffffffffffff0">
    <w:name w:val="正文标准"/>
    <w:basedOn w:val="afff"/>
    <w:qFormat/>
    <w:rsid w:val="00255462"/>
    <w:pPr>
      <w:widowControl w:val="0"/>
      <w:autoSpaceDE w:val="0"/>
      <w:autoSpaceDN w:val="0"/>
      <w:adjustRightInd w:val="0"/>
      <w:spacing w:before="280" w:after="290"/>
      <w:ind w:firstLineChars="200" w:firstLine="480"/>
    </w:pPr>
    <w:rPr>
      <w:rFonts w:ascii="宋体" w:hAnsi="宋体"/>
      <w:color w:val="000000"/>
      <w:kern w:val="2"/>
      <w:sz w:val="24"/>
      <w:lang w:eastAsia="zh-CN" w:bidi="ar-SA"/>
    </w:rPr>
  </w:style>
  <w:style w:type="paragraph" w:customStyle="1" w:styleId="21e">
    <w:name w:val="正文首行缩进 21"/>
    <w:basedOn w:val="1ffffff4"/>
    <w:qFormat/>
    <w:rsid w:val="00255462"/>
    <w:pPr>
      <w:spacing w:after="120" w:line="240" w:lineRule="auto"/>
      <w:ind w:leftChars="200" w:left="420" w:firstLine="420"/>
    </w:pPr>
    <w:rPr>
      <w:szCs w:val="21"/>
    </w:rPr>
  </w:style>
  <w:style w:type="paragraph" w:customStyle="1" w:styleId="1ffffff4">
    <w:name w:val="正文文本缩进1"/>
    <w:basedOn w:val="afff"/>
    <w:qFormat/>
    <w:rsid w:val="00255462"/>
    <w:pPr>
      <w:widowControl w:val="0"/>
      <w:spacing w:before="280" w:after="290"/>
      <w:ind w:firstLineChars="200" w:firstLine="200"/>
      <w:jc w:val="both"/>
    </w:pPr>
    <w:rPr>
      <w:rFonts w:ascii="Times New Roman" w:hAnsi="Times New Roman"/>
      <w:color w:val="000000"/>
      <w:kern w:val="2"/>
      <w:sz w:val="24"/>
      <w:lang w:eastAsia="zh-CN" w:bidi="ar-SA"/>
    </w:rPr>
  </w:style>
  <w:style w:type="paragraph" w:customStyle="1" w:styleId="xl169">
    <w:name w:val="xl169"/>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textAlignment w:val="center"/>
    </w:pPr>
    <w:rPr>
      <w:rFonts w:ascii="宋体" w:hAnsi="宋体" w:cs="宋体"/>
      <w:b/>
      <w:bCs/>
      <w:color w:val="000000"/>
      <w:sz w:val="22"/>
      <w:szCs w:val="22"/>
      <w:lang w:eastAsia="zh-CN" w:bidi="ar-SA"/>
    </w:rPr>
  </w:style>
  <w:style w:type="paragraph" w:customStyle="1" w:styleId="et24">
    <w:name w:val="et24"/>
    <w:basedOn w:val="afff"/>
    <w:qFormat/>
    <w:rsid w:val="00255462"/>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Arial Unicode MS" w:hAnsi="Arial Unicode MS" w:cs="Arial"/>
      <w:b/>
      <w:bCs/>
      <w:color w:val="000000"/>
      <w:sz w:val="20"/>
      <w:szCs w:val="20"/>
      <w:lang w:eastAsia="zh-CN" w:bidi="ar-SA"/>
    </w:rPr>
  </w:style>
  <w:style w:type="paragraph" w:customStyle="1" w:styleId="B0">
    <w:name w:val="B0"/>
    <w:basedOn w:val="T0"/>
    <w:next w:val="afffe"/>
    <w:qFormat/>
    <w:rsid w:val="00255462"/>
    <w:pPr>
      <w:tabs>
        <w:tab w:val="left" w:pos="360"/>
      </w:tabs>
    </w:pPr>
  </w:style>
  <w:style w:type="paragraph" w:customStyle="1" w:styleId="3h33rdlevelHeading3-oldH3Fab-3level3PIM3Leve1">
    <w:name w:val="样式 标题 3h33rd levelHeading 3 - oldH3Fab-3level_3PIM 3Leve...1"/>
    <w:basedOn w:val="31"/>
    <w:qFormat/>
    <w:rsid w:val="00255462"/>
    <w:pPr>
      <w:keepLines/>
      <w:widowControl w:val="0"/>
      <w:tabs>
        <w:tab w:val="left" w:pos="2160"/>
      </w:tabs>
      <w:spacing w:before="60"/>
      <w:ind w:left="737" w:hanging="737"/>
      <w:jc w:val="both"/>
    </w:pPr>
    <w:rPr>
      <w:rFonts w:ascii="宋体" w:hAnsi="宋体" w:cs="宋体"/>
      <w:color w:val="000000"/>
      <w:kern w:val="2"/>
      <w:sz w:val="32"/>
      <w:szCs w:val="32"/>
      <w:lang w:val="en-US" w:eastAsia="zh-CN" w:bidi="ar-SA"/>
    </w:rPr>
  </w:style>
  <w:style w:type="paragraph" w:customStyle="1" w:styleId="319">
    <w:name w:val="列表接续 31"/>
    <w:basedOn w:val="afff"/>
    <w:qFormat/>
    <w:rsid w:val="00255462"/>
    <w:pPr>
      <w:widowControl w:val="0"/>
      <w:spacing w:before="280" w:after="120" w:line="377" w:lineRule="auto"/>
      <w:ind w:leftChars="600" w:left="1260" w:firstLine="420"/>
      <w:jc w:val="both"/>
    </w:pPr>
    <w:rPr>
      <w:rFonts w:ascii="Times New Roman" w:hAnsi="Times New Roman"/>
      <w:color w:val="000000"/>
      <w:kern w:val="2"/>
      <w:sz w:val="24"/>
      <w:szCs w:val="21"/>
      <w:lang w:eastAsia="zh-CN" w:bidi="ar-SA"/>
    </w:rPr>
  </w:style>
  <w:style w:type="paragraph" w:customStyle="1" w:styleId="affffffffffffffffffffffffffffffffffffffff1">
    <w:name w:val="表文字"/>
    <w:basedOn w:val="afff"/>
    <w:qFormat/>
    <w:rsid w:val="00255462"/>
    <w:pPr>
      <w:overflowPunct w:val="0"/>
      <w:autoSpaceDE w:val="0"/>
      <w:autoSpaceDN w:val="0"/>
      <w:adjustRightInd w:val="0"/>
      <w:spacing w:line="240" w:lineRule="auto"/>
      <w:jc w:val="center"/>
      <w:textAlignment w:val="baseline"/>
    </w:pPr>
    <w:rPr>
      <w:rFonts w:ascii="Times New Roman" w:hAnsi="Times New Roman" w:cs="Angsana New"/>
      <w:b/>
      <w:bCs/>
      <w:sz w:val="20"/>
      <w:szCs w:val="20"/>
      <w:lang w:val="en-GB" w:eastAsia="zh-CN" w:bidi="ar-SA"/>
    </w:rPr>
  </w:style>
  <w:style w:type="paragraph" w:customStyle="1" w:styleId="CharCharCharCharCharCharCharCharCharChar2">
    <w:name w:val="Char Char Char Char Char Char Char Char Char Char2"/>
    <w:basedOn w:val="affff0"/>
    <w:qFormat/>
    <w:rsid w:val="00255462"/>
    <w:pPr>
      <w:keepNext/>
      <w:widowControl w:val="0"/>
      <w:shd w:val="clear" w:color="auto" w:fill="000080"/>
      <w:spacing w:beforeLines="100" w:before="312" w:after="290" w:line="377" w:lineRule="auto"/>
      <w:ind w:firstLine="420"/>
      <w:jc w:val="both"/>
    </w:pPr>
    <w:rPr>
      <w:rFonts w:ascii="Tahoma" w:hAnsi="Tahoma"/>
      <w:color w:val="000000"/>
      <w:sz w:val="24"/>
      <w:szCs w:val="24"/>
      <w:lang w:val="en-US" w:eastAsia="zh-CN"/>
    </w:rPr>
  </w:style>
  <w:style w:type="paragraph" w:customStyle="1" w:styleId="3Heading3-oldH3Level3HeadHeadingh33rdlevellev">
    <w:name w:val="样式 标题 3Heading 3 - oldH3Level 3 HeadHeadingh33rd levellev..."/>
    <w:basedOn w:val="afff"/>
    <w:qFormat/>
    <w:rsid w:val="00255462"/>
    <w:pPr>
      <w:widowControl w:val="0"/>
      <w:numPr>
        <w:ilvl w:val="2"/>
        <w:numId w:val="109"/>
      </w:numPr>
      <w:tabs>
        <w:tab w:val="clear" w:pos="720"/>
        <w:tab w:val="left" w:pos="360"/>
      </w:tabs>
      <w:spacing w:before="280" w:after="290" w:line="377" w:lineRule="auto"/>
      <w:ind w:left="0" w:firstLine="0"/>
      <w:jc w:val="both"/>
    </w:pPr>
    <w:rPr>
      <w:rFonts w:ascii="Times New Roman" w:hAnsi="Times New Roman"/>
      <w:color w:val="000000"/>
      <w:kern w:val="2"/>
      <w:sz w:val="24"/>
      <w:lang w:eastAsia="zh-CN" w:bidi="ar-SA"/>
    </w:rPr>
  </w:style>
  <w:style w:type="paragraph" w:customStyle="1" w:styleId="223131">
    <w:name w:val="样式 正文首行缩进 2 + (符号) 宋体 首行缩进:  2 字符 段前: 3.1 磅 段后: 3.1 磅"/>
    <w:basedOn w:val="2f9"/>
    <w:qFormat/>
    <w:rsid w:val="00255462"/>
    <w:pPr>
      <w:adjustRightInd w:val="0"/>
      <w:spacing w:before="280" w:line="312" w:lineRule="atLeast"/>
      <w:ind w:leftChars="0" w:left="0" w:firstLineChars="0" w:firstLine="210"/>
      <w:textAlignment w:val="baseline"/>
    </w:pPr>
    <w:rPr>
      <w:color w:val="000000"/>
    </w:rPr>
  </w:style>
  <w:style w:type="paragraph" w:customStyle="1" w:styleId="CharCharCharCharCharChar1Char4">
    <w:name w:val="Char Char Char Char Char Char1 Char4"/>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affffffffffffffffffffffffffffffffffffffff2">
    <w:name w:val="标准书脚_奇数页"/>
    <w:qFormat/>
    <w:rsid w:val="00255462"/>
    <w:pPr>
      <w:spacing w:before="120"/>
      <w:jc w:val="right"/>
    </w:pPr>
    <w:rPr>
      <w:rFonts w:ascii="Times New Roman" w:hAnsi="Times New Roman"/>
      <w:sz w:val="18"/>
    </w:rPr>
  </w:style>
  <w:style w:type="paragraph" w:customStyle="1" w:styleId="affffffffffffffffffffffffffffffffffffffff3">
    <w:name w:val="二级编号"/>
    <w:basedOn w:val="afff"/>
    <w:qFormat/>
    <w:rsid w:val="00255462"/>
    <w:pPr>
      <w:widowControl w:val="0"/>
      <w:tabs>
        <w:tab w:val="left" w:pos="432"/>
      </w:tabs>
      <w:spacing w:before="280" w:after="290"/>
      <w:ind w:left="432" w:hanging="432"/>
    </w:pPr>
    <w:rPr>
      <w:rFonts w:ascii="宋体" w:hAnsi="Times New Roman"/>
      <w:bCs/>
      <w:color w:val="000000"/>
      <w:kern w:val="2"/>
      <w:sz w:val="24"/>
      <w:lang w:eastAsia="zh-CN" w:bidi="ar-SA"/>
    </w:rPr>
  </w:style>
  <w:style w:type="paragraph" w:customStyle="1" w:styleId="SubItemListText">
    <w:name w:val="Sub Item List Text"/>
    <w:qFormat/>
    <w:rsid w:val="00255462"/>
    <w:pPr>
      <w:adjustRightInd w:val="0"/>
      <w:snapToGrid w:val="0"/>
      <w:spacing w:before="80" w:after="80" w:line="240" w:lineRule="atLeast"/>
      <w:ind w:left="2410" w:firstLine="480"/>
    </w:pPr>
    <w:rPr>
      <w:rFonts w:ascii="Arial Unicode MS" w:hAnsi="Arial Unicode MS"/>
      <w:kern w:val="2"/>
      <w:sz w:val="21"/>
      <w:szCs w:val="21"/>
    </w:rPr>
  </w:style>
  <w:style w:type="paragraph" w:customStyle="1" w:styleId="2fa">
    <w:name w:val="样式 标题 2 + 宋体 五号 非加粗 黑色"/>
    <w:basedOn w:val="23"/>
    <w:link w:val="2Char8"/>
    <w:qFormat/>
    <w:rsid w:val="00255462"/>
    <w:pPr>
      <w:keepLines/>
      <w:widowControl w:val="0"/>
      <w:numPr>
        <w:ilvl w:val="0"/>
        <w:numId w:val="0"/>
      </w:numPr>
      <w:tabs>
        <w:tab w:val="left" w:pos="360"/>
      </w:tabs>
      <w:adjustRightInd w:val="0"/>
      <w:spacing w:before="260" w:after="260" w:line="416" w:lineRule="atLeast"/>
      <w:ind w:left="360" w:hanging="360"/>
      <w:textAlignment w:val="baseline"/>
    </w:pPr>
    <w:rPr>
      <w:rFonts w:ascii="宋体" w:hAnsi="宋体"/>
      <w:b w:val="0"/>
      <w:bCs w:val="0"/>
      <w:i w:val="0"/>
      <w:iCs w:val="0"/>
      <w:color w:val="000000"/>
      <w:sz w:val="20"/>
      <w:szCs w:val="32"/>
      <w:lang w:val="en-US" w:eastAsia="zh-CN" w:bidi="ar-SA"/>
    </w:rPr>
  </w:style>
  <w:style w:type="paragraph" w:customStyle="1" w:styleId="xl254">
    <w:name w:val="xl254"/>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18"/>
      <w:szCs w:val="18"/>
      <w:lang w:eastAsia="zh-CN" w:bidi="ar-SA"/>
    </w:rPr>
  </w:style>
  <w:style w:type="paragraph" w:customStyle="1" w:styleId="BEA">
    <w:name w:val="BEA 正文"/>
    <w:basedOn w:val="afffe"/>
    <w:qFormat/>
    <w:rsid w:val="00255462"/>
    <w:pPr>
      <w:widowControl w:val="0"/>
      <w:ind w:firstLineChars="200" w:firstLine="200"/>
      <w:jc w:val="both"/>
    </w:pPr>
    <w:rPr>
      <w:color w:val="000000"/>
      <w:kern w:val="2"/>
      <w:szCs w:val="22"/>
      <w:lang w:val="en-US" w:eastAsia="zh-CN" w:bidi="ar-SA"/>
    </w:rPr>
  </w:style>
  <w:style w:type="paragraph" w:customStyle="1" w:styleId="CM112">
    <w:name w:val="CM112"/>
    <w:basedOn w:val="Default"/>
    <w:next w:val="Default"/>
    <w:qFormat/>
    <w:rsid w:val="00255462"/>
    <w:pPr>
      <w:spacing w:after="148"/>
    </w:pPr>
    <w:rPr>
      <w:rFonts w:ascii="华文中宋" w:eastAsia="宋体" w:hAnsi="华文中宋" w:cs="Times New Roman"/>
      <w:color w:val="auto"/>
      <w:kern w:val="2"/>
    </w:rPr>
  </w:style>
  <w:style w:type="paragraph" w:customStyle="1" w:styleId="DZBL--2">
    <w:name w:val="DZBL-正文-2"/>
    <w:basedOn w:val="afff"/>
    <w:link w:val="DZBL--2Char"/>
    <w:qFormat/>
    <w:rsid w:val="00255462"/>
    <w:pPr>
      <w:widowControl w:val="0"/>
      <w:ind w:firstLineChars="177" w:firstLine="425"/>
      <w:jc w:val="both"/>
    </w:pPr>
    <w:rPr>
      <w:sz w:val="24"/>
      <w:lang w:eastAsia="zh-CN" w:bidi="ar-SA"/>
    </w:rPr>
  </w:style>
  <w:style w:type="paragraph" w:customStyle="1" w:styleId="Achievement">
    <w:name w:val="Achievement"/>
    <w:basedOn w:val="afff"/>
    <w:qFormat/>
    <w:rsid w:val="00255462"/>
    <w:pPr>
      <w:widowControl w:val="0"/>
      <w:tabs>
        <w:tab w:val="left" w:pos="360"/>
      </w:tabs>
      <w:adjustRightInd w:val="0"/>
      <w:spacing w:before="120" w:after="120"/>
      <w:ind w:left="245" w:firstLineChars="200" w:hanging="245"/>
      <w:jc w:val="both"/>
      <w:textAlignment w:val="baseline"/>
    </w:pPr>
    <w:rPr>
      <w:rFonts w:ascii="Times New Roman" w:eastAsia="楷体_GB2312" w:hAnsi="Times New Roman"/>
      <w:color w:val="000000"/>
      <w:kern w:val="2"/>
      <w:sz w:val="24"/>
      <w:szCs w:val="20"/>
      <w:lang w:eastAsia="zh-CN" w:bidi="ar-SA"/>
    </w:rPr>
  </w:style>
  <w:style w:type="paragraph" w:customStyle="1" w:styleId="CharChar1CharCharCharCharCharCharCharCharCharCharCharCharCharChar2">
    <w:name w:val="Char Char1 Char Char Char Char Char Char Char Char Char Char Char Char Char Char2"/>
    <w:basedOn w:val="afff"/>
    <w:qFormat/>
    <w:rsid w:val="00255462"/>
    <w:pPr>
      <w:spacing w:after="160" w:line="240" w:lineRule="exact"/>
      <w:ind w:firstLine="420"/>
    </w:pPr>
    <w:rPr>
      <w:rFonts w:ascii="Verdana" w:hAnsi="Verdana"/>
      <w:color w:val="000000"/>
      <w:sz w:val="20"/>
      <w:szCs w:val="20"/>
      <w:lang w:bidi="ar-SA"/>
    </w:rPr>
  </w:style>
  <w:style w:type="paragraph" w:customStyle="1" w:styleId="4H4bulletblbbPIM4h4SmallAppendixl4sect12">
    <w:name w:val="样式 标题 4H4bulletblbbPIM 4h4(Small Appendix)付标题l4sect 1....2"/>
    <w:basedOn w:val="4"/>
    <w:link w:val="4H4bulletblbbPIM4h4SmallAppendixl4sect12Char"/>
    <w:qFormat/>
    <w:rsid w:val="00255462"/>
    <w:pPr>
      <w:keepLines/>
      <w:widowControl w:val="0"/>
      <w:numPr>
        <w:ilvl w:val="0"/>
        <w:numId w:val="0"/>
      </w:numPr>
      <w:tabs>
        <w:tab w:val="left" w:pos="862"/>
      </w:tabs>
      <w:spacing w:before="280" w:after="290" w:line="377" w:lineRule="auto"/>
      <w:ind w:left="2177" w:hanging="2177"/>
      <w:jc w:val="both"/>
    </w:pPr>
    <w:rPr>
      <w:rFonts w:ascii="Arial Black" w:hAnsi="Arial"/>
      <w:b w:val="0"/>
      <w:color w:val="000000"/>
      <w:sz w:val="28"/>
      <w:lang w:val="en-US" w:eastAsia="zh-CN" w:bidi="ar-SA"/>
    </w:rPr>
  </w:style>
  <w:style w:type="paragraph" w:customStyle="1" w:styleId="CharCharChar1CharChar1CharCharChar">
    <w:name w:val="Char Char Char1 Char Char1 Char Char Char"/>
    <w:basedOn w:val="afff"/>
    <w:qFormat/>
    <w:rsid w:val="00255462"/>
    <w:pPr>
      <w:spacing w:before="-1" w:after="-1"/>
      <w:ind w:firstLineChars="236" w:firstLine="566"/>
    </w:pPr>
    <w:rPr>
      <w:rFonts w:ascii="Tahoma" w:hAnsi="Tahoma" w:cs="宋体"/>
      <w:color w:val="000000"/>
      <w:sz w:val="24"/>
      <w:szCs w:val="20"/>
      <w:lang w:eastAsia="zh-CN" w:bidi="ar-SA"/>
    </w:rPr>
  </w:style>
  <w:style w:type="paragraph" w:customStyle="1" w:styleId="affffffffffff9">
    <w:name w:val="表格文字 居中加粗"/>
    <w:basedOn w:val="afff"/>
    <w:link w:val="Charffffa"/>
    <w:qFormat/>
    <w:rsid w:val="00255462"/>
    <w:pPr>
      <w:widowControl w:val="0"/>
      <w:ind w:firstLine="420"/>
      <w:jc w:val="center"/>
    </w:pPr>
    <w:rPr>
      <w:rFonts w:ascii="宋体" w:hAnsi="宋体" w:cs="宋体"/>
      <w:b/>
      <w:bCs/>
      <w:color w:val="000000"/>
      <w:sz w:val="24"/>
      <w:szCs w:val="20"/>
      <w:lang w:eastAsia="zh-CN" w:bidi="ar-SA"/>
    </w:rPr>
  </w:style>
  <w:style w:type="paragraph" w:customStyle="1" w:styleId="p15">
    <w:name w:val="p15"/>
    <w:basedOn w:val="afff"/>
    <w:qFormat/>
    <w:rsid w:val="00255462"/>
    <w:pPr>
      <w:spacing w:before="240" w:after="60" w:line="312" w:lineRule="auto"/>
      <w:ind w:firstLine="420"/>
      <w:jc w:val="center"/>
    </w:pPr>
    <w:rPr>
      <w:rFonts w:ascii="Cambria" w:hAnsi="Cambria" w:cs="宋体"/>
      <w:b/>
      <w:bCs/>
      <w:color w:val="000000"/>
      <w:sz w:val="32"/>
      <w:szCs w:val="32"/>
      <w:lang w:eastAsia="zh-CN" w:bidi="ar-SA"/>
    </w:rPr>
  </w:style>
  <w:style w:type="paragraph" w:customStyle="1" w:styleId="2ffffffa">
    <w:name w:val="无编号标题2"/>
    <w:next w:val="afff"/>
    <w:qFormat/>
    <w:rsid w:val="00255462"/>
    <w:pPr>
      <w:jc w:val="center"/>
    </w:pPr>
    <w:rPr>
      <w:rFonts w:ascii="font238" w:eastAsia="font238" w:hAnsi="Arial"/>
      <w:kern w:val="2"/>
      <w:sz w:val="32"/>
      <w:szCs w:val="32"/>
    </w:rPr>
  </w:style>
  <w:style w:type="paragraph" w:customStyle="1" w:styleId="-4B">
    <w:name w:val="标准-4B"/>
    <w:basedOn w:val="afffe"/>
    <w:qFormat/>
    <w:rsid w:val="00255462"/>
    <w:pPr>
      <w:adjustRightInd w:val="0"/>
      <w:snapToGrid w:val="0"/>
      <w:spacing w:line="300" w:lineRule="atLeast"/>
      <w:jc w:val="center"/>
    </w:pPr>
    <w:rPr>
      <w:b/>
      <w:bCs/>
      <w:snapToGrid w:val="0"/>
      <w:color w:val="000000"/>
      <w:szCs w:val="18"/>
      <w:lang w:val="en-US" w:eastAsia="zh-CN" w:bidi="he-IL"/>
    </w:rPr>
  </w:style>
  <w:style w:type="paragraph" w:customStyle="1" w:styleId="myzw">
    <w:name w:val="myzw"/>
    <w:basedOn w:val="afff"/>
    <w:qFormat/>
    <w:rsid w:val="00255462"/>
    <w:pPr>
      <w:widowControl w:val="0"/>
      <w:spacing w:before="280" w:after="290"/>
      <w:ind w:firstLineChars="200" w:firstLine="480"/>
    </w:pPr>
    <w:rPr>
      <w:rFonts w:ascii="Times New Roman" w:hAnsi="Times New Roman"/>
      <w:color w:val="000000"/>
      <w:kern w:val="2"/>
      <w:sz w:val="24"/>
      <w:szCs w:val="52"/>
      <w:lang w:eastAsia="zh-CN" w:bidi="ar-SA"/>
    </w:rPr>
  </w:style>
  <w:style w:type="paragraph" w:customStyle="1" w:styleId="affffffffffffffffffffffffffffffffffffffff4">
    <w:name w:val="表文"/>
    <w:basedOn w:val="afffe"/>
    <w:qFormat/>
    <w:rsid w:val="00255462"/>
    <w:pPr>
      <w:widowControl w:val="0"/>
      <w:adjustRightInd w:val="0"/>
      <w:snapToGrid w:val="0"/>
      <w:spacing w:before="240"/>
      <w:jc w:val="both"/>
    </w:pPr>
    <w:rPr>
      <w:rFonts w:ascii="Tahoma" w:eastAsia="仿宋_GB2312" w:hAnsi="Tahoma" w:cs="Arial"/>
      <w:bCs/>
      <w:color w:val="000000"/>
      <w:kern w:val="2"/>
      <w:szCs w:val="24"/>
      <w:lang w:val="en-US" w:eastAsia="zh-CN" w:bidi="ar-SA"/>
    </w:rPr>
  </w:style>
  <w:style w:type="paragraph" w:customStyle="1" w:styleId="4h4heading4H4PIM444headingsect1234RefHeadin4">
    <w:name w:val="样式 标题 4h4heading 4H4PIM 444headingsect 1.2.3.4Ref Headin...4"/>
    <w:basedOn w:val="4"/>
    <w:qFormat/>
    <w:rsid w:val="00255462"/>
    <w:pPr>
      <w:keepLines/>
      <w:widowControl w:val="0"/>
      <w:numPr>
        <w:ilvl w:val="0"/>
        <w:numId w:val="0"/>
      </w:numPr>
      <w:tabs>
        <w:tab w:val="left" w:pos="2880"/>
      </w:tabs>
      <w:spacing w:before="280" w:after="290" w:line="377" w:lineRule="auto"/>
      <w:ind w:left="737" w:hanging="737"/>
      <w:jc w:val="both"/>
    </w:pPr>
    <w:rPr>
      <w:rFonts w:ascii="Arial" w:hAnsi="Arial" w:cs="宋体"/>
      <w:b w:val="0"/>
      <w:color w:val="000000"/>
      <w:kern w:val="2"/>
      <w:sz w:val="30"/>
      <w:szCs w:val="20"/>
      <w:lang w:val="en-US" w:eastAsia="zh-CN" w:bidi="ar-SA"/>
    </w:rPr>
  </w:style>
  <w:style w:type="paragraph" w:customStyle="1" w:styleId="4NewNewNewNew">
    <w:name w:val="标题 4 New New New New"/>
    <w:basedOn w:val="NewNewNewNewNewNewNew"/>
    <w:next w:val="NewNewNewNewNewNewNew"/>
    <w:qFormat/>
    <w:rsid w:val="00255462"/>
    <w:pPr>
      <w:keepNext/>
      <w:tabs>
        <w:tab w:val="left" w:pos="864"/>
        <w:tab w:val="left" w:pos="2080"/>
      </w:tabs>
      <w:spacing w:before="240" w:after="60"/>
      <w:ind w:left="2080" w:rightChars="100" w:right="100" w:firstLineChars="0" w:firstLine="0"/>
      <w:jc w:val="left"/>
      <w:outlineLvl w:val="3"/>
    </w:pPr>
    <w:rPr>
      <w:b/>
      <w:bCs/>
      <w:sz w:val="28"/>
      <w:szCs w:val="28"/>
    </w:rPr>
  </w:style>
  <w:style w:type="paragraph" w:customStyle="1" w:styleId="FooterUS">
    <w:name w:val="FooterUS"/>
    <w:basedOn w:val="afff5"/>
    <w:qFormat/>
    <w:rsid w:val="00255462"/>
    <w:pPr>
      <w:pBdr>
        <w:top w:val="single" w:sz="2" w:space="1" w:color="auto"/>
      </w:pBdr>
      <w:tabs>
        <w:tab w:val="clear" w:pos="4153"/>
        <w:tab w:val="clear" w:pos="8306"/>
        <w:tab w:val="center" w:pos="4320"/>
        <w:tab w:val="right" w:pos="8640"/>
      </w:tabs>
      <w:overflowPunct w:val="0"/>
      <w:autoSpaceDE w:val="0"/>
      <w:autoSpaceDN w:val="0"/>
      <w:adjustRightInd w:val="0"/>
      <w:snapToGrid/>
      <w:ind w:firstLine="420"/>
      <w:textAlignment w:val="baseline"/>
    </w:pPr>
    <w:rPr>
      <w:rFonts w:ascii="Times New Roman" w:hAnsi="Times New Roman"/>
      <w:i/>
      <w:color w:val="000000"/>
      <w:kern w:val="0"/>
      <w:sz w:val="16"/>
      <w:szCs w:val="20"/>
      <w:lang w:val="en-US" w:eastAsia="zh-CN"/>
    </w:rPr>
  </w:style>
  <w:style w:type="paragraph" w:customStyle="1" w:styleId="117">
    <w:name w:val="索引 11"/>
    <w:basedOn w:val="afff"/>
    <w:next w:val="afff"/>
    <w:qFormat/>
    <w:rsid w:val="00255462"/>
    <w:pPr>
      <w:widowControl w:val="0"/>
      <w:spacing w:before="280" w:after="290" w:line="377" w:lineRule="auto"/>
      <w:ind w:firstLine="420"/>
      <w:jc w:val="both"/>
    </w:pPr>
    <w:rPr>
      <w:rFonts w:ascii="Times New Roman" w:hAnsi="Times New Roman"/>
      <w:color w:val="000000"/>
      <w:kern w:val="2"/>
      <w:sz w:val="24"/>
      <w:szCs w:val="21"/>
      <w:lang w:eastAsia="zh-CN" w:bidi="ar-SA"/>
    </w:rPr>
  </w:style>
  <w:style w:type="paragraph" w:customStyle="1" w:styleId="0220">
    <w:name w:val="样式 样式 正文缩进特点表正文正文非缩进特点标题正文非缩进 + 宋体两端对齐左侧:  0 厘米首行缩进:  2 字符... + ...2"/>
    <w:basedOn w:val="02"/>
    <w:qFormat/>
    <w:rsid w:val="00255462"/>
    <w:rPr>
      <w:bCs w:val="0"/>
      <w:szCs w:val="24"/>
    </w:rPr>
  </w:style>
  <w:style w:type="paragraph" w:customStyle="1" w:styleId="Char1CharCharChar1">
    <w:name w:val="Char1 Char Char Char1"/>
    <w:basedOn w:val="afff"/>
    <w:qFormat/>
    <w:rsid w:val="00255462"/>
    <w:pPr>
      <w:widowControl w:val="0"/>
      <w:tabs>
        <w:tab w:val="left" w:pos="425"/>
      </w:tabs>
      <w:ind w:left="425" w:hanging="425"/>
      <w:jc w:val="both"/>
    </w:pPr>
    <w:rPr>
      <w:rFonts w:ascii="Times New Roman" w:hAnsi="Times New Roman"/>
      <w:color w:val="000000"/>
      <w:kern w:val="2"/>
      <w:sz w:val="24"/>
      <w:lang w:eastAsia="zh-CN" w:bidi="ar-SA"/>
    </w:rPr>
  </w:style>
  <w:style w:type="paragraph" w:customStyle="1" w:styleId="3078">
    <w:name w:val="样式 样式3 + 右侧:  0.78 厘米"/>
    <w:basedOn w:val="afff"/>
    <w:qFormat/>
    <w:rsid w:val="00255462"/>
    <w:pPr>
      <w:spacing w:before="-1" w:after="-1"/>
      <w:ind w:firstLine="482"/>
    </w:pPr>
    <w:rPr>
      <w:rFonts w:ascii="Times New Roman" w:hAnsi="Times New Roman"/>
      <w:bCs/>
      <w:color w:val="000000"/>
      <w:sz w:val="24"/>
      <w:szCs w:val="20"/>
      <w:lang w:val="zh-CN" w:eastAsia="zh-CN" w:bidi="ar-SA"/>
    </w:rPr>
  </w:style>
  <w:style w:type="paragraph" w:customStyle="1" w:styleId="affffffffffffffffffffffffffffffffffffffff5">
    <w:name w:val="工程全称"/>
    <w:qFormat/>
    <w:rsid w:val="00255462"/>
    <w:pPr>
      <w:widowControl w:val="0"/>
      <w:adjustRightInd w:val="0"/>
      <w:spacing w:before="120" w:after="120" w:line="312" w:lineRule="atLeast"/>
      <w:ind w:right="879" w:firstLine="839"/>
      <w:jc w:val="center"/>
    </w:pPr>
    <w:rPr>
      <w:rFonts w:ascii="宋体" w:hAnsi="宋体"/>
      <w:sz w:val="18"/>
      <w:szCs w:val="18"/>
    </w:rPr>
  </w:style>
  <w:style w:type="paragraph" w:customStyle="1" w:styleId="10point">
    <w:name w:val="10point"/>
    <w:basedOn w:val="afff"/>
    <w:qFormat/>
    <w:rsid w:val="00255462"/>
    <w:pPr>
      <w:spacing w:before="100" w:beforeAutospacing="1" w:after="100" w:afterAutospacing="1" w:line="384" w:lineRule="auto"/>
    </w:pPr>
    <w:rPr>
      <w:rFonts w:ascii="宋体" w:hAnsi="宋体" w:cs="Angsana New"/>
      <w:sz w:val="20"/>
      <w:szCs w:val="20"/>
      <w:lang w:eastAsia="zh-CN" w:bidi="ar-SA"/>
    </w:rPr>
  </w:style>
  <w:style w:type="paragraph" w:customStyle="1" w:styleId="Charfffc">
    <w:name w:val="政务样式 正文首行缩进 Char"/>
    <w:next w:val="TOC1"/>
    <w:link w:val="CharCharc"/>
    <w:qFormat/>
    <w:rsid w:val="00255462"/>
    <w:pPr>
      <w:widowControl w:val="0"/>
      <w:spacing w:line="360" w:lineRule="auto"/>
      <w:ind w:firstLineChars="200" w:firstLine="200"/>
      <w:jc w:val="both"/>
    </w:pPr>
    <w:rPr>
      <w:sz w:val="24"/>
    </w:rPr>
  </w:style>
  <w:style w:type="paragraph" w:customStyle="1" w:styleId="441">
    <w:name w:val="标题4 4级小节"/>
    <w:basedOn w:val="4"/>
    <w:next w:val="afffffffffffff7"/>
    <w:qFormat/>
    <w:rsid w:val="00255462"/>
    <w:pPr>
      <w:keepLines/>
      <w:widowControl w:val="0"/>
      <w:numPr>
        <w:ilvl w:val="0"/>
        <w:numId w:val="0"/>
      </w:numPr>
      <w:tabs>
        <w:tab w:val="left" w:pos="0"/>
        <w:tab w:val="left" w:pos="2880"/>
      </w:tabs>
      <w:spacing w:before="280" w:after="290" w:line="377" w:lineRule="auto"/>
      <w:ind w:left="864" w:hanging="864"/>
      <w:jc w:val="both"/>
    </w:pPr>
    <w:rPr>
      <w:rFonts w:ascii="Arial" w:hAnsi="Arial"/>
      <w:color w:val="000000"/>
      <w:kern w:val="2"/>
      <w:sz w:val="28"/>
      <w:lang w:val="en-US" w:eastAsia="zh-CN" w:bidi="ar-SA"/>
    </w:rPr>
  </w:style>
  <w:style w:type="paragraph" w:customStyle="1" w:styleId="CharCharCharChar11">
    <w:name w:val="Char Char Char Char11"/>
    <w:basedOn w:val="afff"/>
    <w:qFormat/>
    <w:rsid w:val="00255462"/>
    <w:pPr>
      <w:spacing w:before="280" w:after="160" w:line="240" w:lineRule="exact"/>
      <w:ind w:firstLine="420"/>
    </w:pPr>
    <w:rPr>
      <w:rFonts w:ascii="宋体" w:eastAsia="Times New Roman" w:hAnsi="宋体" w:cs="Verdana"/>
      <w:b/>
      <w:color w:val="000000"/>
      <w:sz w:val="24"/>
      <w:szCs w:val="20"/>
      <w:lang w:bidi="ar-SA"/>
    </w:rPr>
  </w:style>
  <w:style w:type="paragraph" w:customStyle="1" w:styleId="affffffffffffffffffffffffffffffffffffffff6">
    <w:name w:val="初号首页"/>
    <w:basedOn w:val="afff"/>
    <w:qFormat/>
    <w:rsid w:val="00255462"/>
    <w:pPr>
      <w:widowControl w:val="0"/>
      <w:ind w:firstLine="420"/>
      <w:jc w:val="both"/>
    </w:pPr>
    <w:rPr>
      <w:rFonts w:ascii="Times New Roman" w:eastAsia="楷体_GB2312" w:hAnsi="Times New Roman"/>
      <w:color w:val="000000"/>
      <w:kern w:val="2"/>
      <w:sz w:val="84"/>
      <w:szCs w:val="84"/>
      <w:lang w:eastAsia="zh-CN" w:bidi="ar-SA"/>
      <w14:shadow w14:blurRad="50800" w14:dist="38100" w14:dir="2700000" w14:sx="100000" w14:sy="100000" w14:kx="0" w14:ky="0" w14:algn="tl">
        <w14:srgbClr w14:val="000000">
          <w14:alpha w14:val="60000"/>
        </w14:srgbClr>
      </w14:shadow>
    </w:rPr>
  </w:style>
  <w:style w:type="paragraph" w:customStyle="1" w:styleId="HD1">
    <w:name w:val="HD正文1"/>
    <w:basedOn w:val="afff"/>
    <w:next w:val="afff9"/>
    <w:link w:val="HD1Char"/>
    <w:qFormat/>
    <w:rsid w:val="00255462"/>
    <w:pPr>
      <w:widowControl w:val="0"/>
      <w:autoSpaceDE w:val="0"/>
      <w:autoSpaceDN w:val="0"/>
      <w:adjustRightInd w:val="0"/>
      <w:ind w:firstLine="510"/>
      <w:jc w:val="both"/>
    </w:pPr>
    <w:rPr>
      <w:rFonts w:ascii="仿宋_GB2312" w:eastAsia="仿宋_GB2312" w:hAnsi="宋体"/>
      <w:color w:val="000000"/>
      <w:sz w:val="28"/>
      <w:szCs w:val="20"/>
      <w:lang w:eastAsia="zh-CN" w:bidi="ar-SA"/>
    </w:rPr>
  </w:style>
  <w:style w:type="paragraph" w:customStyle="1" w:styleId="2220505">
    <w:name w:val="样式 样式 样式 正文文本缩进 2 + 左侧:  2 字符 首行缩进:  2 字符 段前: 0.5 行 段后: 0.5 行 + ..."/>
    <w:basedOn w:val="afff"/>
    <w:qFormat/>
    <w:rsid w:val="00255462"/>
    <w:pPr>
      <w:widowControl w:val="0"/>
      <w:spacing w:beforeLines="30" w:before="93" w:afterLines="30" w:after="93" w:line="312" w:lineRule="auto"/>
      <w:ind w:leftChars="200" w:left="200" w:firstLineChars="200" w:firstLine="200"/>
    </w:pPr>
    <w:rPr>
      <w:rFonts w:ascii="Times New Roman" w:hAnsi="Times New Roman" w:cs="宋体"/>
      <w:color w:val="000000"/>
      <w:sz w:val="24"/>
      <w:szCs w:val="20"/>
      <w:lang w:eastAsia="zh-CN" w:bidi="ar-SA"/>
    </w:rPr>
  </w:style>
  <w:style w:type="paragraph" w:customStyle="1" w:styleId="22f1">
    <w:name w:val="样式 样式 样式 样式 样式 正文缩进表正文正文非缩进 + 首行缩进:  2 字符 + 首行缩进:  2 字符 + 首行缩进: ..."/>
    <w:basedOn w:val="afff"/>
    <w:qFormat/>
    <w:rsid w:val="00255462"/>
    <w:pPr>
      <w:widowControl w:val="0"/>
      <w:adjustRightInd w:val="0"/>
      <w:spacing w:line="60" w:lineRule="auto"/>
      <w:ind w:firstLineChars="200" w:firstLine="200"/>
      <w:jc w:val="both"/>
    </w:pPr>
    <w:rPr>
      <w:rFonts w:ascii="宋体" w:hAnsi="宋体"/>
      <w:color w:val="000000"/>
      <w:kern w:val="2"/>
      <w:sz w:val="24"/>
      <w:lang w:eastAsia="zh-CN" w:bidi="ar-SA"/>
    </w:rPr>
  </w:style>
  <w:style w:type="paragraph" w:customStyle="1" w:styleId="P2">
    <w:name w:val="P2"/>
    <w:qFormat/>
    <w:rsid w:val="00255462"/>
    <w:pPr>
      <w:widowControl w:val="0"/>
      <w:adjustRightInd w:val="0"/>
      <w:spacing w:after="240"/>
      <w:ind w:left="1728"/>
      <w:jc w:val="both"/>
      <w:textAlignment w:val="baseline"/>
    </w:pPr>
    <w:rPr>
      <w:rFonts w:ascii="Times New Roman" w:eastAsia="全真中明體" w:hAnsi="Times New Roman"/>
      <w:spacing w:val="30"/>
      <w:sz w:val="24"/>
      <w:lang w:val="en-GB" w:eastAsia="zh-TW"/>
    </w:rPr>
  </w:style>
  <w:style w:type="paragraph" w:customStyle="1" w:styleId="GB23121520">
    <w:name w:val="样式 样式 仿宋_GB2312 小四 黑色 行距: 1.5 倍行距 + 首行缩进:  2 字符"/>
    <w:basedOn w:val="afff"/>
    <w:qFormat/>
    <w:rsid w:val="00255462"/>
    <w:pPr>
      <w:widowControl w:val="0"/>
      <w:ind w:firstLineChars="200" w:firstLine="200"/>
      <w:jc w:val="both"/>
    </w:pPr>
    <w:rPr>
      <w:rFonts w:ascii="仿宋_GB2312" w:eastAsia="仿宋_GB2312" w:hAnsi="Times New Roman" w:cs="宋体"/>
      <w:color w:val="000000"/>
      <w:kern w:val="2"/>
      <w:sz w:val="24"/>
      <w:szCs w:val="20"/>
      <w:lang w:eastAsia="zh-CN" w:bidi="ar-SA"/>
    </w:rPr>
  </w:style>
  <w:style w:type="paragraph" w:customStyle="1" w:styleId="12v">
    <w:name w:val="12v"/>
    <w:basedOn w:val="afff"/>
    <w:qFormat/>
    <w:rsid w:val="00255462"/>
    <w:pPr>
      <w:spacing w:before="100" w:beforeAutospacing="1" w:after="100" w:afterAutospacing="1"/>
      <w:ind w:firstLine="420"/>
    </w:pPr>
    <w:rPr>
      <w:rFonts w:ascii="宋体" w:hAnsi="宋体"/>
      <w:color w:val="000000"/>
      <w:sz w:val="18"/>
      <w:szCs w:val="20"/>
      <w:lang w:eastAsia="zh-CN" w:bidi="ar-SA"/>
    </w:rPr>
  </w:style>
  <w:style w:type="paragraph" w:customStyle="1" w:styleId="CharCharCharCharCharCharCharCharCharChar5">
    <w:name w:val="Char Char Char Char Char Char Char Char Char Char5"/>
    <w:basedOn w:val="afff"/>
    <w:qFormat/>
    <w:rsid w:val="00255462"/>
    <w:pPr>
      <w:spacing w:before="-1" w:after="-1"/>
      <w:ind w:firstLine="480"/>
    </w:pPr>
    <w:rPr>
      <w:rFonts w:ascii="Tahoma" w:hAnsi="Tahoma"/>
      <w:color w:val="000000"/>
      <w:sz w:val="24"/>
      <w:szCs w:val="20"/>
      <w:lang w:eastAsia="zh-CN" w:bidi="ar-SA"/>
    </w:rPr>
  </w:style>
  <w:style w:type="paragraph" w:customStyle="1" w:styleId="Bullet">
    <w:name w:val="一级Bullet"/>
    <w:basedOn w:val="afff"/>
    <w:link w:val="BulletChar"/>
    <w:qFormat/>
    <w:rsid w:val="00255462"/>
    <w:pPr>
      <w:widowControl w:val="0"/>
      <w:spacing w:beforeLines="50" w:before="156" w:afterLines="50" w:after="156"/>
      <w:ind w:firstLine="420"/>
      <w:jc w:val="both"/>
    </w:pPr>
    <w:rPr>
      <w:rFonts w:ascii="宋体" w:hAnsi="宋体"/>
      <w:color w:val="000000"/>
      <w:sz w:val="24"/>
      <w:szCs w:val="21"/>
      <w:lang w:eastAsia="zh-CN" w:bidi="ar-SA"/>
    </w:rPr>
  </w:style>
  <w:style w:type="paragraph" w:customStyle="1" w:styleId="128">
    <w:name w:val="样式12"/>
    <w:basedOn w:val="afff"/>
    <w:qFormat/>
    <w:rsid w:val="00255462"/>
    <w:pPr>
      <w:widowControl w:val="0"/>
      <w:spacing w:line="240" w:lineRule="auto"/>
      <w:ind w:firstLineChars="200" w:firstLine="480"/>
      <w:jc w:val="both"/>
    </w:pPr>
    <w:rPr>
      <w:kern w:val="2"/>
      <w:szCs w:val="22"/>
      <w:lang w:eastAsia="zh-CN" w:bidi="ar-SA"/>
    </w:rPr>
  </w:style>
  <w:style w:type="paragraph" w:customStyle="1" w:styleId="CharChar1CharCharCharCharCharChar4">
    <w:name w:val="Char Char1 Char Char Char Char Char Char4"/>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BULLETBold">
    <w:name w:val="BULLET + Bold"/>
    <w:basedOn w:val="Bullet6"/>
    <w:link w:val="BULLETBoldCharChar"/>
    <w:rsid w:val="00255462"/>
    <w:pPr>
      <w:tabs>
        <w:tab w:val="clear" w:pos="720"/>
        <w:tab w:val="left" w:pos="360"/>
        <w:tab w:val="left" w:pos="900"/>
      </w:tabs>
      <w:spacing w:before="220" w:after="290" w:line="360" w:lineRule="auto"/>
      <w:ind w:left="360" w:right="0"/>
      <w:jc w:val="both"/>
    </w:pPr>
    <w:rPr>
      <w:rFonts w:ascii="Calibri" w:hAnsi="Calibri" w:cs="Times New Roman"/>
      <w:b/>
      <w:bCs/>
      <w:sz w:val="22"/>
      <w:lang w:eastAsia="en-US"/>
    </w:rPr>
  </w:style>
  <w:style w:type="paragraph" w:customStyle="1" w:styleId="Bullet6">
    <w:name w:val="Bullet"/>
    <w:basedOn w:val="afff"/>
    <w:qFormat/>
    <w:rsid w:val="00255462"/>
    <w:pPr>
      <w:tabs>
        <w:tab w:val="left" w:pos="720"/>
      </w:tabs>
      <w:spacing w:before="120" w:line="240" w:lineRule="atLeast"/>
      <w:ind w:left="1440" w:right="360" w:hanging="360"/>
    </w:pPr>
    <w:rPr>
      <w:rFonts w:ascii="宋体" w:hAnsi="Times New Roman" w:cs="Angsana New"/>
      <w:sz w:val="20"/>
      <w:szCs w:val="20"/>
      <w:lang w:eastAsia="zh-CN" w:bidi="ar-SA"/>
    </w:rPr>
  </w:style>
  <w:style w:type="paragraph" w:customStyle="1" w:styleId="Bullet0">
    <w:name w:val="二级Bullet"/>
    <w:basedOn w:val="Bullet"/>
    <w:link w:val="BulletChar0"/>
    <w:qFormat/>
    <w:rsid w:val="00255462"/>
  </w:style>
  <w:style w:type="paragraph" w:customStyle="1" w:styleId="affffffffffffffffffffffffffffffffffffffff7">
    <w:name w:val="封面正标题"/>
    <w:basedOn w:val="afff"/>
    <w:qFormat/>
    <w:rsid w:val="00255462"/>
    <w:pPr>
      <w:widowControl w:val="0"/>
      <w:spacing w:beforeLines="100" w:before="312" w:afterLines="100" w:after="312"/>
      <w:ind w:firstLine="420"/>
      <w:jc w:val="center"/>
    </w:pPr>
    <w:rPr>
      <w:rFonts w:ascii="Times New Roman" w:hAnsi="Times New Roman"/>
      <w:color w:val="000000"/>
      <w:kern w:val="2"/>
      <w:sz w:val="52"/>
      <w:lang w:eastAsia="zh-CN" w:bidi="ar-SA"/>
    </w:rPr>
  </w:style>
  <w:style w:type="paragraph" w:customStyle="1" w:styleId="CharChar2CharCharCharCharCharCharCharChar4">
    <w:name w:val="Char Char2 Char Char Char Char Char Char Char Char4"/>
    <w:basedOn w:val="afff"/>
    <w:qFormat/>
    <w:rsid w:val="00255462"/>
    <w:pPr>
      <w:spacing w:after="160" w:line="240" w:lineRule="exact"/>
      <w:ind w:firstLine="420"/>
    </w:pPr>
    <w:rPr>
      <w:rFonts w:ascii="Tahoma" w:hAnsi="Tahoma"/>
      <w:color w:val="000000"/>
      <w:kern w:val="2"/>
      <w:sz w:val="24"/>
      <w:lang w:eastAsia="zh-CN" w:bidi="ar-SA"/>
    </w:rPr>
  </w:style>
  <w:style w:type="paragraph" w:customStyle="1" w:styleId="1ffffff5">
    <w:name w:val="样1"/>
    <w:basedOn w:val="afff9"/>
    <w:qFormat/>
    <w:rsid w:val="00255462"/>
    <w:pPr>
      <w:widowControl w:val="0"/>
      <w:jc w:val="both"/>
    </w:pPr>
    <w:rPr>
      <w:rFonts w:ascii="宋体" w:hAnsi="宋体"/>
      <w:bCs/>
      <w:color w:val="000000"/>
      <w:kern w:val="2"/>
      <w:lang w:val="en-US" w:eastAsia="zh-CN" w:bidi="ar-SA"/>
    </w:rPr>
  </w:style>
  <w:style w:type="paragraph" w:customStyle="1" w:styleId="4H4bulletblbbPIM4h4SmallAppendixl4sect15">
    <w:name w:val="样式 标题 4H4bulletblbbPIM 4h4(Small Appendix)付标题l4sect 1....5"/>
    <w:basedOn w:val="4"/>
    <w:link w:val="4H4bulletblbbPIM4h4SmallAppendixl4sect15Char"/>
    <w:qFormat/>
    <w:rsid w:val="00255462"/>
    <w:pPr>
      <w:keepLines/>
      <w:widowControl w:val="0"/>
      <w:numPr>
        <w:ilvl w:val="0"/>
        <w:numId w:val="0"/>
      </w:numPr>
      <w:tabs>
        <w:tab w:val="left" w:pos="862"/>
      </w:tabs>
      <w:spacing w:before="280" w:after="290" w:line="377" w:lineRule="auto"/>
      <w:ind w:left="2177" w:hanging="2177"/>
      <w:jc w:val="both"/>
    </w:pPr>
    <w:rPr>
      <w:rFonts w:ascii="Arial" w:hAnsi="Arial"/>
      <w:b w:val="0"/>
      <w:bCs w:val="0"/>
      <w:color w:val="000000"/>
      <w:sz w:val="30"/>
      <w:szCs w:val="30"/>
      <w:lang w:val="en-US" w:eastAsia="zh-CN" w:bidi="ar-SA"/>
    </w:rPr>
  </w:style>
  <w:style w:type="paragraph" w:customStyle="1" w:styleId="affffffffffffffffffffffffffffffffffffffff8">
    <w:name w:val="带符号正文"/>
    <w:basedOn w:val="afff"/>
    <w:qFormat/>
    <w:rsid w:val="00255462"/>
    <w:pPr>
      <w:tabs>
        <w:tab w:val="left" w:pos="840"/>
      </w:tabs>
      <w:spacing w:before="120" w:after="120"/>
      <w:ind w:left="840" w:firstLineChars="236" w:hanging="420"/>
    </w:pPr>
    <w:rPr>
      <w:rFonts w:ascii="宋体" w:hAnsi="宋体" w:cs="宋体"/>
      <w:bCs/>
      <w:color w:val="000000"/>
      <w:sz w:val="24"/>
      <w:szCs w:val="28"/>
      <w:lang w:eastAsia="zh-CN" w:bidi="ar-SA"/>
    </w:rPr>
  </w:style>
  <w:style w:type="paragraph" w:customStyle="1" w:styleId="affffffffffffffffffffffffffffffffffffffff9">
    <w:name w:val="封面其它内容"/>
    <w:basedOn w:val="afffe"/>
    <w:qFormat/>
    <w:rsid w:val="00255462"/>
    <w:pPr>
      <w:widowControl w:val="0"/>
      <w:tabs>
        <w:tab w:val="left" w:pos="850"/>
      </w:tabs>
      <w:jc w:val="center"/>
    </w:pPr>
    <w:rPr>
      <w:rFonts w:eastAsia="黑体"/>
      <w:b/>
      <w:bCs/>
      <w:color w:val="000000"/>
      <w:kern w:val="2"/>
      <w:lang w:val="en-US" w:eastAsia="zh-CN" w:bidi="ar-SA"/>
    </w:rPr>
  </w:style>
  <w:style w:type="paragraph" w:customStyle="1" w:styleId="8LegalLevel111Level111LegalLevel11110">
    <w:name w:val="样式 标题 8Legal Level 1.1.1.Level 1.1.1注意框体Legal Level 1.1.1.1..."/>
    <w:basedOn w:val="80"/>
    <w:qFormat/>
    <w:rsid w:val="00255462"/>
    <w:pPr>
      <w:keepNext/>
      <w:keepLines/>
      <w:numPr>
        <w:numId w:val="0"/>
      </w:numPr>
      <w:tabs>
        <w:tab w:val="left" w:pos="0"/>
        <w:tab w:val="left" w:pos="1440"/>
        <w:tab w:val="left" w:pos="3840"/>
      </w:tabs>
      <w:adjustRightInd w:val="0"/>
      <w:spacing w:after="64" w:line="320" w:lineRule="atLeast"/>
      <w:ind w:left="1327" w:hanging="1327"/>
      <w:textAlignment w:val="baseline"/>
    </w:pPr>
    <w:rPr>
      <w:rFonts w:ascii="宋体" w:eastAsia="黑体" w:hAnsi="宋体"/>
      <w:i w:val="0"/>
      <w:iCs w:val="0"/>
      <w:sz w:val="24"/>
      <w:szCs w:val="20"/>
      <w:lang w:val="en-US" w:eastAsia="zh-CN" w:bidi="ar-SA"/>
    </w:rPr>
  </w:style>
  <w:style w:type="paragraph" w:customStyle="1" w:styleId="4ALTZCharCharC1">
    <w:name w:val="样式 正文缩进标题4正文不缩进ALT+Z水上软件正文（首行缩进两字） Char Char正文缩进陈木华正文缩进 C...1"/>
    <w:basedOn w:val="afffe"/>
    <w:qFormat/>
    <w:rsid w:val="00255462"/>
    <w:pPr>
      <w:keepNext/>
      <w:widowControl w:val="0"/>
      <w:ind w:left="482"/>
    </w:pPr>
    <w:rPr>
      <w:rFonts w:cs="宋体"/>
      <w:color w:val="000000"/>
      <w:kern w:val="2"/>
      <w:lang w:val="en-US" w:eastAsia="zh-CN" w:bidi="ar-SA"/>
    </w:rPr>
  </w:style>
  <w:style w:type="paragraph" w:customStyle="1" w:styleId="NewNewNewNewNewNewNewNewNewNewNewNewNewNewNewNewNew">
    <w:name w:val="正文 New New New New New New New New New New New New New New New New New"/>
    <w:qFormat/>
    <w:rsid w:val="00255462"/>
    <w:pPr>
      <w:widowControl w:val="0"/>
      <w:spacing w:before="-1" w:after="-1" w:line="360" w:lineRule="auto"/>
      <w:ind w:firstLineChars="200" w:firstLine="200"/>
      <w:jc w:val="both"/>
    </w:pPr>
    <w:rPr>
      <w:rFonts w:ascii="Arial Unicode MS" w:hAnsi="Arial Unicode MS"/>
      <w:kern w:val="2"/>
      <w:sz w:val="24"/>
      <w:szCs w:val="24"/>
    </w:rPr>
  </w:style>
  <w:style w:type="paragraph" w:customStyle="1" w:styleId="xl429">
    <w:name w:val="xl429"/>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textAlignment w:val="top"/>
    </w:pPr>
    <w:rPr>
      <w:rFonts w:ascii="宋体" w:hAnsi="宋体" w:cs="宋体"/>
      <w:color w:val="000000"/>
      <w:sz w:val="20"/>
      <w:szCs w:val="20"/>
      <w:lang w:eastAsia="zh-CN" w:bidi="ar-SA"/>
    </w:rPr>
  </w:style>
  <w:style w:type="paragraph" w:customStyle="1" w:styleId="xl407">
    <w:name w:val="xl407"/>
    <w:basedOn w:val="afff"/>
    <w:qFormat/>
    <w:rsid w:val="00255462"/>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jc w:val="center"/>
    </w:pPr>
    <w:rPr>
      <w:rFonts w:ascii="宋体" w:hAnsi="宋体" w:cs="宋体"/>
      <w:b/>
      <w:bCs/>
      <w:color w:val="000000"/>
      <w:sz w:val="20"/>
      <w:szCs w:val="20"/>
      <w:lang w:eastAsia="zh-CN" w:bidi="ar-SA"/>
    </w:rPr>
  </w:style>
  <w:style w:type="paragraph" w:customStyle="1" w:styleId="00">
    <w:name w:val="0正文"/>
    <w:basedOn w:val="afff"/>
    <w:link w:val="0Char0"/>
    <w:qFormat/>
    <w:rsid w:val="00255462"/>
    <w:pPr>
      <w:widowControl w:val="0"/>
      <w:spacing w:beforeLines="50" w:before="156"/>
      <w:ind w:firstLineChars="200" w:firstLine="200"/>
      <w:jc w:val="both"/>
    </w:pPr>
    <w:rPr>
      <w:rFonts w:eastAsia="华文中宋"/>
      <w:color w:val="000000"/>
      <w:sz w:val="24"/>
      <w:lang w:eastAsia="zh-CN" w:bidi="ar-SA"/>
    </w:rPr>
  </w:style>
  <w:style w:type="paragraph" w:customStyle="1" w:styleId="xl46">
    <w:name w:val="xl46"/>
    <w:basedOn w:val="afff"/>
    <w:qFormat/>
    <w:rsid w:val="00255462"/>
    <w:pPr>
      <w:pBdr>
        <w:top w:val="single" w:sz="4" w:space="0" w:color="auto"/>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jc w:val="right"/>
    </w:pPr>
    <w:rPr>
      <w:rFonts w:ascii="宋体" w:hAnsi="宋体" w:cs="Arial"/>
      <w:sz w:val="24"/>
      <w:szCs w:val="21"/>
      <w:lang w:eastAsia="zh-CN" w:bidi="ar-SA"/>
    </w:rPr>
  </w:style>
  <w:style w:type="paragraph" w:customStyle="1" w:styleId="129">
    <w:name w:val="样式 样式 正文首行缩进 + 小四 首行缩进:  1 字符 + 首行缩进:  2 字符"/>
    <w:basedOn w:val="1fffff6"/>
    <w:qFormat/>
    <w:rsid w:val="00255462"/>
    <w:pPr>
      <w:spacing w:after="0" w:line="360" w:lineRule="auto"/>
    </w:pPr>
  </w:style>
  <w:style w:type="paragraph" w:customStyle="1" w:styleId="GB2312153">
    <w:name w:val="样式 仿宋_GB2312 行距: 1.5 倍行距"/>
    <w:basedOn w:val="afff"/>
    <w:qFormat/>
    <w:rsid w:val="00255462"/>
    <w:pPr>
      <w:widowControl w:val="0"/>
      <w:adjustRightInd w:val="0"/>
      <w:snapToGrid w:val="0"/>
      <w:spacing w:before="280" w:after="290" w:line="520" w:lineRule="exact"/>
      <w:ind w:firstLineChars="200" w:firstLine="560"/>
      <w:jc w:val="both"/>
    </w:pPr>
    <w:rPr>
      <w:rFonts w:ascii="Times New Roman" w:eastAsia="仿宋_GB2312" w:hAnsi="Times New Roman"/>
      <w:color w:val="000000"/>
      <w:kern w:val="2"/>
      <w:sz w:val="28"/>
      <w:szCs w:val="20"/>
      <w:lang w:eastAsia="zh-CN" w:bidi="ar-SA"/>
    </w:rPr>
  </w:style>
  <w:style w:type="paragraph" w:customStyle="1" w:styleId="312015">
    <w:name w:val="样式 标题 3 + 段前: 12 磅 段后: 0 磅 行距: 1.5 倍行距"/>
    <w:basedOn w:val="31"/>
    <w:qFormat/>
    <w:rsid w:val="00255462"/>
    <w:pPr>
      <w:keepLines/>
      <w:tabs>
        <w:tab w:val="left" w:pos="1740"/>
        <w:tab w:val="left" w:pos="2160"/>
      </w:tabs>
      <w:spacing w:before="100" w:beforeAutospacing="1" w:after="100" w:afterAutospacing="1"/>
      <w:ind w:left="1740" w:hanging="720"/>
      <w:jc w:val="both"/>
    </w:pPr>
    <w:rPr>
      <w:rFonts w:ascii="Arial Unicode MS" w:hAnsi="Arial Unicode MS" w:cs="宋体"/>
      <w:color w:val="000000"/>
      <w:sz w:val="32"/>
      <w:szCs w:val="20"/>
      <w:lang w:val="en-US" w:eastAsia="zh-CN" w:bidi="ar-SA"/>
    </w:rPr>
  </w:style>
  <w:style w:type="paragraph" w:customStyle="1" w:styleId="xl129">
    <w:name w:val="xl129"/>
    <w:basedOn w:val="afff"/>
    <w:qFormat/>
    <w:rsid w:val="00255462"/>
    <w:pPr>
      <w:spacing w:before="100" w:beforeAutospacing="1" w:after="100" w:afterAutospacing="1" w:line="240" w:lineRule="auto"/>
      <w:textAlignment w:val="center"/>
    </w:pPr>
    <w:rPr>
      <w:rFonts w:ascii="宋体" w:hAnsi="宋体" w:cs="宋体"/>
      <w:sz w:val="18"/>
      <w:szCs w:val="18"/>
      <w:lang w:eastAsia="zh-CN" w:bidi="ar-SA"/>
    </w:rPr>
  </w:style>
  <w:style w:type="paragraph" w:customStyle="1" w:styleId="CharCharCharChar2Char2">
    <w:name w:val="Char Char Char Char2 Char2"/>
    <w:basedOn w:val="afff"/>
    <w:qFormat/>
    <w:rsid w:val="00255462"/>
    <w:pPr>
      <w:spacing w:after="160" w:line="240" w:lineRule="exact"/>
      <w:ind w:firstLine="420"/>
    </w:pPr>
    <w:rPr>
      <w:rFonts w:ascii="Verdana" w:hAnsi="Verdana"/>
      <w:color w:val="000000"/>
      <w:sz w:val="20"/>
      <w:szCs w:val="20"/>
      <w:lang w:bidi="ar-SA"/>
    </w:rPr>
  </w:style>
  <w:style w:type="paragraph" w:customStyle="1" w:styleId="21f">
    <w:name w:val="样式 正文（首行缩进两字） + 首行缩进:  2 字符1"/>
    <w:basedOn w:val="afffe"/>
    <w:qFormat/>
    <w:rsid w:val="00255462"/>
    <w:pPr>
      <w:tabs>
        <w:tab w:val="left" w:pos="2730"/>
      </w:tabs>
      <w:spacing w:before="-1" w:after="-1"/>
      <w:ind w:firstLineChars="200" w:firstLine="200"/>
    </w:pPr>
    <w:rPr>
      <w:rFonts w:ascii="宋体" w:hAnsi="宋体" w:cs="宋体"/>
      <w:bCs/>
      <w:color w:val="000000"/>
      <w:kern w:val="2"/>
      <w:lang w:val="en-US" w:eastAsia="zh-CN" w:bidi="ar-SA"/>
    </w:rPr>
  </w:style>
  <w:style w:type="paragraph" w:customStyle="1" w:styleId="1DocAccptChapterNbrPIM1H1123321Title1aa2">
    <w:name w:val="样式 标题 1DocAccpt(Chapter Nbr)PIM 1H1123321Title1卷标题aa章标题...2"/>
    <w:basedOn w:val="11"/>
    <w:qFormat/>
    <w:rsid w:val="00255462"/>
    <w:pPr>
      <w:keepLines/>
      <w:widowControl w:val="0"/>
      <w:numPr>
        <w:numId w:val="0"/>
      </w:numPr>
      <w:tabs>
        <w:tab w:val="left" w:pos="420"/>
      </w:tabs>
      <w:spacing w:before="0" w:after="0"/>
      <w:ind w:left="360" w:hanging="360"/>
      <w:jc w:val="center"/>
    </w:pPr>
    <w:rPr>
      <w:rFonts w:ascii="黑体" w:hAnsi="宋体"/>
      <w:color w:val="000000"/>
      <w:kern w:val="44"/>
      <w:sz w:val="44"/>
      <w:szCs w:val="20"/>
      <w:lang w:val="en-US" w:eastAsia="zh-CN" w:bidi="ar-SA"/>
    </w:rPr>
  </w:style>
  <w:style w:type="paragraph" w:customStyle="1" w:styleId="hwyang">
    <w:name w:val="hwyang"/>
    <w:basedOn w:val="afff"/>
    <w:link w:val="hwyangChar"/>
    <w:qFormat/>
    <w:rsid w:val="00255462"/>
    <w:pPr>
      <w:widowControl w:val="0"/>
      <w:ind w:firstLineChars="200" w:firstLine="480"/>
      <w:jc w:val="both"/>
    </w:pPr>
    <w:rPr>
      <w:color w:val="000000"/>
      <w:sz w:val="24"/>
      <w:lang w:eastAsia="zh-CN" w:bidi="ar-SA"/>
    </w:rPr>
  </w:style>
  <w:style w:type="paragraph" w:customStyle="1" w:styleId="xl270">
    <w:name w:val="xl270"/>
    <w:basedOn w:val="afff"/>
    <w:qFormat/>
    <w:rsid w:val="00255462"/>
    <w:pPr>
      <w:pBdr>
        <w:bottom w:val="single" w:sz="4" w:space="0" w:color="auto"/>
      </w:pBdr>
      <w:spacing w:before="100" w:beforeAutospacing="1" w:after="100" w:afterAutospacing="1"/>
      <w:ind w:firstLineChars="236" w:firstLine="566"/>
      <w:jc w:val="center"/>
    </w:pPr>
    <w:rPr>
      <w:rFonts w:ascii="宋体" w:hAnsi="宋体" w:cs="宋体"/>
      <w:b/>
      <w:bCs/>
      <w:color w:val="000000"/>
      <w:sz w:val="24"/>
      <w:szCs w:val="28"/>
      <w:lang w:eastAsia="zh-CN" w:bidi="ar-SA"/>
    </w:rPr>
  </w:style>
  <w:style w:type="paragraph" w:customStyle="1" w:styleId="affffffffffffffffffffffffffffffffffffffffa">
    <w:name w:val="标书正文"/>
    <w:basedOn w:val="afff"/>
    <w:qFormat/>
    <w:rsid w:val="00255462"/>
    <w:pPr>
      <w:spacing w:beforeLines="50" w:before="156" w:afterLines="50" w:after="156" w:line="400" w:lineRule="exact"/>
      <w:ind w:firstLineChars="200" w:firstLine="200"/>
      <w:jc w:val="both"/>
    </w:pPr>
    <w:rPr>
      <w:rFonts w:ascii="黑体" w:hAnsi="Times New Roman"/>
      <w:kern w:val="2"/>
      <w:sz w:val="24"/>
      <w:szCs w:val="20"/>
      <w:lang w:eastAsia="zh-CN" w:bidi="ar-SA"/>
    </w:rPr>
  </w:style>
  <w:style w:type="paragraph" w:customStyle="1" w:styleId="3ff7">
    <w:name w:val="样式 标题 3 + 居中"/>
    <w:basedOn w:val="31"/>
    <w:qFormat/>
    <w:rsid w:val="00255462"/>
    <w:pPr>
      <w:keepLines/>
      <w:widowControl w:val="0"/>
      <w:tabs>
        <w:tab w:val="left" w:pos="2160"/>
      </w:tabs>
      <w:spacing w:before="120" w:after="120" w:line="415" w:lineRule="auto"/>
      <w:ind w:left="720" w:hanging="720"/>
      <w:jc w:val="center"/>
    </w:pPr>
    <w:rPr>
      <w:rFonts w:ascii="Times New Roman" w:hAnsi="Times New Roman" w:cs="宋体"/>
      <w:b w:val="0"/>
      <w:bCs w:val="0"/>
      <w:color w:val="000000"/>
      <w:kern w:val="2"/>
      <w:sz w:val="32"/>
      <w:szCs w:val="20"/>
      <w:lang w:val="en-US" w:eastAsia="zh-CN" w:bidi="ar-SA"/>
    </w:rPr>
  </w:style>
  <w:style w:type="paragraph" w:customStyle="1" w:styleId="affffffffffffffffffffffffffffffffffffffffb">
    <w:name w:val="正文小四缩进"/>
    <w:basedOn w:val="afff"/>
    <w:qFormat/>
    <w:rsid w:val="00255462"/>
    <w:pPr>
      <w:widowControl w:val="0"/>
      <w:spacing w:beforeLines="50" w:before="156" w:afterLines="50" w:after="156"/>
      <w:ind w:firstLineChars="200" w:firstLine="480"/>
    </w:pPr>
    <w:rPr>
      <w:rFonts w:ascii="Times New Roman" w:hAnsi="Times New Roman"/>
      <w:color w:val="000000"/>
      <w:sz w:val="24"/>
      <w:szCs w:val="20"/>
      <w:lang w:eastAsia="zh-CN" w:bidi="ar-SA"/>
    </w:rPr>
  </w:style>
  <w:style w:type="paragraph" w:customStyle="1" w:styleId="xl94">
    <w:name w:val="xl94"/>
    <w:basedOn w:val="afff"/>
    <w:qFormat/>
    <w:rsid w:val="00255462"/>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et11">
    <w:name w:val="et11"/>
    <w:basedOn w:val="afff"/>
    <w:qFormat/>
    <w:rsid w:val="00255462"/>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宋体" w:hAnsi="宋体" w:cs="宋体"/>
      <w:b/>
      <w:bCs/>
      <w:color w:val="000000"/>
      <w:sz w:val="20"/>
      <w:szCs w:val="20"/>
      <w:lang w:eastAsia="zh-CN" w:bidi="ar-SA"/>
    </w:rPr>
  </w:style>
  <w:style w:type="paragraph" w:customStyle="1" w:styleId="5fe">
    <w:name w:val="仿宋5"/>
    <w:basedOn w:val="afff"/>
    <w:qFormat/>
    <w:rsid w:val="00255462"/>
    <w:pPr>
      <w:widowControl w:val="0"/>
      <w:adjustRightInd w:val="0"/>
      <w:snapToGrid w:val="0"/>
      <w:spacing w:before="40" w:after="40" w:line="377" w:lineRule="auto"/>
      <w:ind w:firstLine="420"/>
      <w:jc w:val="center"/>
      <w:textAlignment w:val="baseline"/>
    </w:pPr>
    <w:rPr>
      <w:rFonts w:ascii="仿宋_GB2312" w:eastAsia="仿宋_GB2312" w:hAnsi="Times New Roman"/>
      <w:color w:val="000000"/>
      <w:sz w:val="24"/>
      <w:szCs w:val="20"/>
      <w:lang w:eastAsia="zh-CN" w:bidi="ar-SA"/>
    </w:rPr>
  </w:style>
  <w:style w:type="paragraph" w:customStyle="1" w:styleId="affffffffffffffffffffffffffffffffffffffffc">
    <w:name w:val="标题三"/>
    <w:basedOn w:val="31"/>
    <w:next w:val="afffb"/>
    <w:qFormat/>
    <w:rsid w:val="00255462"/>
    <w:pPr>
      <w:keepLines/>
      <w:widowControl w:val="0"/>
      <w:numPr>
        <w:ilvl w:val="2"/>
      </w:numPr>
      <w:tabs>
        <w:tab w:val="left" w:pos="709"/>
      </w:tabs>
      <w:spacing w:before="100" w:beforeAutospacing="1" w:after="100" w:afterAutospacing="1" w:line="300" w:lineRule="auto"/>
      <w:ind w:left="709" w:hanging="709"/>
    </w:pPr>
    <w:rPr>
      <w:rFonts w:ascii="Times New Roman" w:hAnsi="Times New Roman"/>
      <w:color w:val="000000"/>
      <w:kern w:val="2"/>
      <w:szCs w:val="32"/>
      <w:lang w:val="en-US" w:eastAsia="zh-CN" w:bidi="ar-SA"/>
    </w:rPr>
  </w:style>
  <w:style w:type="paragraph" w:customStyle="1" w:styleId="MMTopic3">
    <w:name w:val="MM Topic 3"/>
    <w:basedOn w:val="31"/>
    <w:link w:val="MMTopic3Char"/>
    <w:qFormat/>
    <w:rsid w:val="00255462"/>
    <w:pPr>
      <w:keepLines/>
      <w:widowControl w:val="0"/>
      <w:tabs>
        <w:tab w:val="left" w:pos="612"/>
      </w:tabs>
      <w:spacing w:before="260" w:after="260" w:afterAutospacing="1" w:line="416" w:lineRule="auto"/>
      <w:ind w:left="720" w:hanging="720"/>
      <w:jc w:val="both"/>
    </w:pPr>
    <w:rPr>
      <w:rFonts w:ascii="Calibri" w:hAnsi="Calibri"/>
      <w:color w:val="000000"/>
      <w:sz w:val="32"/>
      <w:szCs w:val="32"/>
      <w:lang w:val="en-US" w:eastAsia="zh-CN" w:bidi="ar-SA"/>
    </w:rPr>
  </w:style>
  <w:style w:type="paragraph" w:customStyle="1" w:styleId="06-E3-">
    <w:name w:val="06-E3-标题二"/>
    <w:basedOn w:val="23"/>
    <w:qFormat/>
    <w:rsid w:val="00255462"/>
    <w:pPr>
      <w:keepLines/>
      <w:widowControl w:val="0"/>
      <w:numPr>
        <w:ilvl w:val="0"/>
        <w:numId w:val="0"/>
      </w:numPr>
      <w:tabs>
        <w:tab w:val="left" w:pos="840"/>
      </w:tabs>
      <w:spacing w:before="260" w:after="260" w:line="416" w:lineRule="auto"/>
      <w:ind w:left="840" w:hanging="420"/>
      <w:jc w:val="both"/>
    </w:pPr>
    <w:rPr>
      <w:rFonts w:ascii="Times New Roman" w:hAnsi="Times New Roman"/>
      <w:b w:val="0"/>
      <w:i w:val="0"/>
      <w:iCs w:val="0"/>
      <w:color w:val="000000"/>
      <w:kern w:val="2"/>
      <w:lang w:val="en-US" w:eastAsia="zh-CN" w:bidi="ar-SA"/>
    </w:rPr>
  </w:style>
  <w:style w:type="paragraph" w:customStyle="1" w:styleId="xl273">
    <w:name w:val="xl273"/>
    <w:basedOn w:val="afff"/>
    <w:qFormat/>
    <w:rsid w:val="00255462"/>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customStyle="1" w:styleId="xl188">
    <w:name w:val="xl188"/>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affffffffffffffffffffffffffffffffffffffffd">
    <w:name w:val="表格内字体"/>
    <w:basedOn w:val="afff"/>
    <w:qFormat/>
    <w:rsid w:val="00255462"/>
    <w:pPr>
      <w:widowControl w:val="0"/>
      <w:spacing w:line="240" w:lineRule="atLeast"/>
      <w:ind w:firstLine="420"/>
      <w:jc w:val="center"/>
    </w:pPr>
    <w:rPr>
      <w:rFonts w:ascii="宋体" w:eastAsia="仿宋_GB2312" w:hAnsi="宋体" w:cs="Arial"/>
      <w:color w:val="000000"/>
      <w:kern w:val="2"/>
      <w:sz w:val="24"/>
      <w:szCs w:val="21"/>
      <w:lang w:eastAsia="zh-CN" w:bidi="ar-SA"/>
    </w:rPr>
  </w:style>
  <w:style w:type="paragraph" w:customStyle="1" w:styleId="3ff8">
    <w:name w:val="样式3"/>
    <w:basedOn w:val="afff"/>
    <w:next w:val="afffe"/>
    <w:qFormat/>
    <w:rsid w:val="00255462"/>
    <w:pPr>
      <w:tabs>
        <w:tab w:val="left" w:pos="567"/>
      </w:tabs>
      <w:overflowPunct w:val="0"/>
      <w:autoSpaceDE w:val="0"/>
      <w:autoSpaceDN w:val="0"/>
      <w:adjustRightInd w:val="0"/>
      <w:spacing w:line="440" w:lineRule="exact"/>
      <w:ind w:left="567" w:hanging="567"/>
      <w:textAlignment w:val="baseline"/>
    </w:pPr>
    <w:rPr>
      <w:rFonts w:ascii="宋体" w:hAnsi="Times New Roman" w:cs="Angsana New"/>
      <w:b/>
      <w:sz w:val="24"/>
      <w:szCs w:val="20"/>
      <w:lang w:val="en-GB" w:eastAsia="zh-CN" w:bidi="ar-SA"/>
    </w:rPr>
  </w:style>
  <w:style w:type="paragraph" w:customStyle="1" w:styleId="fa">
    <w:name w:val="fa正文"/>
    <w:basedOn w:val="afff"/>
    <w:qFormat/>
    <w:rsid w:val="00255462"/>
    <w:pPr>
      <w:widowControl w:val="0"/>
      <w:autoSpaceDN w:val="0"/>
      <w:spacing w:beforeLines="50" w:before="156" w:after="290" w:line="377" w:lineRule="auto"/>
      <w:ind w:firstLineChars="200" w:firstLine="480"/>
      <w:jc w:val="both"/>
    </w:pPr>
    <w:rPr>
      <w:rFonts w:ascii="Tahoma" w:eastAsia="华文细黑" w:hAnsi="华文细黑" w:cs="Tahoma"/>
      <w:color w:val="000000"/>
      <w:sz w:val="24"/>
      <w:lang w:eastAsia="zh-CN" w:bidi="ar-SA"/>
    </w:rPr>
  </w:style>
  <w:style w:type="paragraph" w:customStyle="1" w:styleId="feng">
    <w:name w:val="feng"/>
    <w:basedOn w:val="afff"/>
    <w:link w:val="fengChar"/>
    <w:qFormat/>
    <w:rsid w:val="00255462"/>
    <w:pPr>
      <w:spacing w:before="280" w:after="290"/>
      <w:ind w:firstLineChars="200" w:firstLine="480"/>
    </w:pPr>
    <w:rPr>
      <w:sz w:val="24"/>
      <w:szCs w:val="20"/>
      <w:lang w:eastAsia="zh-CN" w:bidi="ar-SA"/>
    </w:rPr>
  </w:style>
  <w:style w:type="paragraph" w:customStyle="1" w:styleId="2CharChar7">
    <w:name w:val="图正文2 Char Char"/>
    <w:basedOn w:val="2f7"/>
    <w:qFormat/>
    <w:rsid w:val="00255462"/>
    <w:pPr>
      <w:keepLines w:val="0"/>
      <w:widowControl w:val="0"/>
      <w:adjustRightInd w:val="0"/>
      <w:snapToGrid w:val="0"/>
      <w:spacing w:before="280" w:after="290"/>
      <w:ind w:firstLine="420"/>
      <w:jc w:val="center"/>
      <w:outlineLvl w:val="0"/>
    </w:pPr>
    <w:rPr>
      <w:i w:val="0"/>
      <w:color w:val="000000"/>
      <w:sz w:val="18"/>
    </w:rPr>
  </w:style>
  <w:style w:type="paragraph" w:customStyle="1" w:styleId="Char18CharCharChar1">
    <w:name w:val="Char18 Char Char Char1"/>
    <w:basedOn w:val="afff"/>
    <w:qFormat/>
    <w:rsid w:val="00255462"/>
    <w:pPr>
      <w:tabs>
        <w:tab w:val="left" w:pos="360"/>
      </w:tabs>
      <w:spacing w:after="160" w:line="240" w:lineRule="exact"/>
      <w:ind w:firstLine="420"/>
    </w:pPr>
    <w:rPr>
      <w:rFonts w:ascii="Times New Roman" w:hAnsi="Times New Roman"/>
      <w:color w:val="000000"/>
      <w:kern w:val="2"/>
      <w:sz w:val="24"/>
      <w:lang w:eastAsia="zh-CN" w:bidi="ar-SA"/>
    </w:rPr>
  </w:style>
  <w:style w:type="paragraph" w:customStyle="1" w:styleId="cellheading">
    <w:name w:val="cellheading"/>
    <w:basedOn w:val="afff"/>
    <w:qFormat/>
    <w:rsid w:val="00255462"/>
    <w:pPr>
      <w:spacing w:before="-1" w:after="144"/>
      <w:ind w:firstLineChars="236" w:firstLine="566"/>
    </w:pPr>
    <w:rPr>
      <w:rFonts w:ascii="Verdana" w:eastAsia="Arial Unicode MS" w:hAnsi="Verdana" w:cs="Arial Unicode MS"/>
      <w:b/>
      <w:bCs/>
      <w:color w:val="000000"/>
      <w:sz w:val="20"/>
      <w:szCs w:val="20"/>
      <w:lang w:bidi="ar-SA"/>
    </w:rPr>
  </w:style>
  <w:style w:type="paragraph" w:customStyle="1" w:styleId="2ffffffb">
    <w:name w:val="无间隔2"/>
    <w:qFormat/>
    <w:rsid w:val="00255462"/>
    <w:pPr>
      <w:widowControl w:val="0"/>
      <w:jc w:val="both"/>
    </w:pPr>
    <w:rPr>
      <w:kern w:val="2"/>
      <w:sz w:val="24"/>
      <w:szCs w:val="24"/>
    </w:rPr>
  </w:style>
  <w:style w:type="paragraph" w:customStyle="1" w:styleId="xl413">
    <w:name w:val="xl413"/>
    <w:basedOn w:val="afff"/>
    <w:qFormat/>
    <w:rsid w:val="00255462"/>
    <w:pPr>
      <w:spacing w:before="100" w:beforeAutospacing="1" w:after="100" w:afterAutospacing="1"/>
      <w:ind w:firstLineChars="236" w:firstLine="566"/>
    </w:pPr>
    <w:rPr>
      <w:rFonts w:ascii="宋体" w:hAnsi="宋体" w:cs="宋体"/>
      <w:b/>
      <w:bCs/>
      <w:color w:val="000000"/>
      <w:sz w:val="20"/>
      <w:szCs w:val="20"/>
      <w:lang w:eastAsia="zh-CN" w:bidi="ar-SA"/>
    </w:rPr>
  </w:style>
  <w:style w:type="paragraph" w:customStyle="1" w:styleId="CharCharChar40">
    <w:name w:val="Char Char Char4"/>
    <w:basedOn w:val="afff"/>
    <w:qFormat/>
    <w:rsid w:val="00255462"/>
    <w:pPr>
      <w:widowControl w:val="0"/>
      <w:ind w:firstLine="420"/>
      <w:jc w:val="both"/>
    </w:pPr>
    <w:rPr>
      <w:rFonts w:ascii="Times New Roman" w:hAnsi="Times New Roman"/>
      <w:color w:val="000000"/>
      <w:kern w:val="2"/>
      <w:sz w:val="24"/>
      <w:lang w:eastAsia="zh-CN" w:bidi="ar-SA"/>
    </w:rPr>
  </w:style>
  <w:style w:type="paragraph" w:customStyle="1" w:styleId="xl210">
    <w:name w:val="xl210"/>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ind w:firstLine="480"/>
    </w:pPr>
    <w:rPr>
      <w:rFonts w:ascii="Times New Roman" w:hAnsi="Times New Roman"/>
      <w:color w:val="000000"/>
      <w:sz w:val="24"/>
      <w:lang w:eastAsia="zh-CN" w:bidi="ar-SA"/>
    </w:rPr>
  </w:style>
  <w:style w:type="paragraph" w:customStyle="1" w:styleId="StyleCaptionCentered">
    <w:name w:val="Style Caption + Centered"/>
    <w:basedOn w:val="affffb"/>
    <w:qFormat/>
    <w:rsid w:val="00255462"/>
    <w:pPr>
      <w:widowControl w:val="0"/>
      <w:ind w:firstLineChars="0" w:firstLine="420"/>
      <w:jc w:val="center"/>
    </w:pPr>
    <w:rPr>
      <w:rFonts w:ascii="宋体" w:eastAsia="宋体" w:hAnsi="宋体"/>
      <w:color w:val="000000"/>
      <w:sz w:val="24"/>
      <w:szCs w:val="22"/>
      <w:lang w:val="en-US" w:eastAsia="zh-CN"/>
    </w:rPr>
  </w:style>
  <w:style w:type="paragraph" w:customStyle="1" w:styleId="CharChar1CharChar1CharCharCharCharCharCharChar2">
    <w:name w:val="Char Char1 Char Char1 Char Char Char Char Char Char Char2"/>
    <w:basedOn w:val="afff"/>
    <w:qFormat/>
    <w:rsid w:val="00255462"/>
    <w:pPr>
      <w:spacing w:after="160" w:line="240" w:lineRule="exact"/>
      <w:ind w:firstLine="420"/>
    </w:pPr>
    <w:rPr>
      <w:rFonts w:ascii="Times New Roman" w:hAnsi="Times New Roman"/>
      <w:color w:val="000000"/>
      <w:kern w:val="2"/>
      <w:sz w:val="24"/>
      <w:szCs w:val="20"/>
      <w:lang w:eastAsia="zh-CN" w:bidi="ar-SA"/>
    </w:rPr>
  </w:style>
  <w:style w:type="paragraph" w:customStyle="1" w:styleId="xl196">
    <w:name w:val="xl196"/>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ind w:firstLine="480"/>
      <w:textAlignment w:val="center"/>
    </w:pPr>
    <w:rPr>
      <w:rFonts w:ascii="Times New Roman" w:hAnsi="Times New Roman"/>
      <w:color w:val="000000"/>
      <w:sz w:val="24"/>
      <w:szCs w:val="21"/>
      <w:lang w:eastAsia="zh-CN" w:bidi="ar-SA"/>
    </w:rPr>
  </w:style>
  <w:style w:type="paragraph" w:customStyle="1" w:styleId="HiddenBodyText">
    <w:name w:val="Hidden Body Text"/>
    <w:basedOn w:val="afffb"/>
    <w:qFormat/>
    <w:rsid w:val="00255462"/>
    <w:pPr>
      <w:spacing w:after="120"/>
      <w:ind w:left="480" w:firstLine="420"/>
    </w:pPr>
    <w:rPr>
      <w:iCs w:val="0"/>
      <w:vanish/>
      <w:color w:val="FF00FF"/>
      <w:szCs w:val="22"/>
      <w:lang w:val="en-US" w:bidi="ar-SA"/>
    </w:rPr>
  </w:style>
  <w:style w:type="paragraph" w:customStyle="1" w:styleId="CharCharCharCharCharCharChar9">
    <w:name w:val="Char Char Char Char Char Char Char9"/>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affffffffffffffffffffffffffffffffffffffffe">
    <w:name w:val="文档编号(左)"/>
    <w:basedOn w:val="afff"/>
    <w:qFormat/>
    <w:rsid w:val="00255462"/>
    <w:pPr>
      <w:widowControl w:val="0"/>
      <w:snapToGrid w:val="0"/>
      <w:spacing w:before="171" w:after="290" w:line="520" w:lineRule="exact"/>
      <w:ind w:firstLine="143"/>
    </w:pPr>
    <w:rPr>
      <w:rFonts w:ascii="黑体" w:hAnsi="Times New Roman"/>
      <w:color w:val="000000"/>
      <w:kern w:val="2"/>
      <w:sz w:val="32"/>
      <w:szCs w:val="20"/>
      <w:lang w:eastAsia="zh-CN" w:bidi="ar-SA"/>
    </w:rPr>
  </w:style>
  <w:style w:type="paragraph" w:customStyle="1" w:styleId="et17">
    <w:name w:val="et17"/>
    <w:basedOn w:val="afff"/>
    <w:qFormat/>
    <w:rsid w:val="00255462"/>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宋体" w:hAnsi="宋体" w:cs="宋体"/>
      <w:color w:val="000000"/>
      <w:sz w:val="20"/>
      <w:szCs w:val="20"/>
      <w:lang w:eastAsia="zh-CN" w:bidi="ar-SA"/>
    </w:rPr>
  </w:style>
  <w:style w:type="paragraph" w:customStyle="1" w:styleId="h10">
    <w:name w:val="h10"/>
    <w:basedOn w:val="5"/>
    <w:qFormat/>
    <w:rsid w:val="00255462"/>
    <w:pPr>
      <w:keepNext/>
      <w:keepLines/>
      <w:numPr>
        <w:ilvl w:val="3"/>
        <w:numId w:val="121"/>
      </w:numPr>
      <w:tabs>
        <w:tab w:val="clear" w:pos="1704"/>
        <w:tab w:val="left" w:pos="584"/>
      </w:tabs>
      <w:spacing w:before="0" w:after="0"/>
      <w:ind w:right="240"/>
    </w:pPr>
    <w:rPr>
      <w:rFonts w:ascii="宋体" w:hAnsi="宋体" w:cs="宋体"/>
      <w:i w:val="0"/>
      <w:iCs w:val="0"/>
      <w:color w:val="000000"/>
      <w:sz w:val="24"/>
      <w:szCs w:val="28"/>
      <w:lang w:val="en-US" w:eastAsia="zh-CN" w:bidi="ar-SA"/>
    </w:rPr>
  </w:style>
  <w:style w:type="paragraph" w:customStyle="1" w:styleId="dl1">
    <w:name w:val="dl1"/>
    <w:basedOn w:val="afff"/>
    <w:qFormat/>
    <w:rsid w:val="00255462"/>
    <w:pPr>
      <w:spacing w:before="100" w:beforeAutospacing="1" w:after="100" w:afterAutospacing="1"/>
      <w:ind w:firstLine="360"/>
    </w:pPr>
    <w:rPr>
      <w:rFonts w:ascii="宋体" w:hAnsi="宋体"/>
      <w:color w:val="000000"/>
      <w:sz w:val="18"/>
      <w:szCs w:val="18"/>
      <w:lang w:eastAsia="zh-CN" w:bidi="ar-SA"/>
    </w:rPr>
  </w:style>
  <w:style w:type="paragraph" w:customStyle="1" w:styleId="16">
    <w:name w:val="样式 标题 1 + 非加粗"/>
    <w:basedOn w:val="11"/>
    <w:qFormat/>
    <w:rsid w:val="00255462"/>
    <w:pPr>
      <w:keepLines/>
      <w:numPr>
        <w:numId w:val="122"/>
      </w:numPr>
      <w:tabs>
        <w:tab w:val="clear" w:pos="425"/>
        <w:tab w:val="left" w:pos="360"/>
      </w:tabs>
      <w:spacing w:beforeLines="50" w:before="156" w:after="0"/>
      <w:ind w:left="432" w:firstLine="0"/>
      <w:jc w:val="both"/>
    </w:pPr>
    <w:rPr>
      <w:rFonts w:ascii="宋体" w:hAnsi="宋体"/>
      <w:bCs w:val="0"/>
      <w:color w:val="000000"/>
      <w:kern w:val="44"/>
      <w:lang w:val="en-US" w:eastAsia="zh-CN" w:bidi="ar-SA"/>
    </w:rPr>
  </w:style>
  <w:style w:type="paragraph" w:customStyle="1" w:styleId="Table-Body">
    <w:name w:val="Table - Body"/>
    <w:basedOn w:val="afff"/>
    <w:qFormat/>
    <w:rsid w:val="00255462"/>
    <w:pPr>
      <w:adjustRightInd w:val="0"/>
      <w:snapToGrid w:val="0"/>
      <w:spacing w:before="-1" w:after="-1"/>
      <w:ind w:firstLine="480"/>
    </w:pPr>
    <w:rPr>
      <w:rFonts w:ascii="Book Antiqua" w:hAnsi="Book Antiqua"/>
      <w:color w:val="000000"/>
      <w:sz w:val="24"/>
      <w:lang w:eastAsia="zh-CN" w:bidi="ar-SA"/>
    </w:rPr>
  </w:style>
  <w:style w:type="paragraph" w:customStyle="1" w:styleId="340">
    <w:name w:val="样式34"/>
    <w:basedOn w:val="afff"/>
    <w:link w:val="34Char"/>
    <w:qFormat/>
    <w:rsid w:val="00255462"/>
    <w:pPr>
      <w:spacing w:before="-1" w:after="-1"/>
      <w:ind w:firstLineChars="200" w:firstLine="200"/>
    </w:pPr>
    <w:rPr>
      <w:rFonts w:ascii="微软雅黑" w:hAnsi="微软雅黑"/>
      <w:sz w:val="24"/>
      <w:szCs w:val="21"/>
      <w:lang w:eastAsia="zh-CN" w:bidi="ar-SA"/>
    </w:rPr>
  </w:style>
  <w:style w:type="paragraph" w:customStyle="1" w:styleId="xl194">
    <w:name w:val="xl194"/>
    <w:basedOn w:val="afff"/>
    <w:qFormat/>
    <w:rsid w:val="00255462"/>
    <w:pPr>
      <w:pBdr>
        <w:right w:val="single" w:sz="4" w:space="0" w:color="auto"/>
      </w:pBdr>
      <w:spacing w:before="100" w:beforeAutospacing="1" w:after="100" w:afterAutospacing="1" w:line="377" w:lineRule="auto"/>
      <w:ind w:firstLine="420"/>
      <w:jc w:val="center"/>
    </w:pPr>
    <w:rPr>
      <w:rFonts w:ascii="Times New Roman" w:hAnsi="Times New Roman"/>
      <w:color w:val="000000"/>
      <w:sz w:val="20"/>
      <w:szCs w:val="20"/>
      <w:lang w:eastAsia="zh-CN" w:bidi="ar-SA"/>
    </w:rPr>
  </w:style>
  <w:style w:type="paragraph" w:customStyle="1" w:styleId="p9">
    <w:name w:val="p9"/>
    <w:basedOn w:val="afff"/>
    <w:qFormat/>
    <w:rsid w:val="00255462"/>
    <w:pPr>
      <w:overflowPunct w:val="0"/>
      <w:autoSpaceDE w:val="0"/>
      <w:autoSpaceDN w:val="0"/>
      <w:adjustRightInd w:val="0"/>
      <w:spacing w:before="100" w:beforeAutospacing="1" w:after="100" w:afterAutospacing="1" w:line="240" w:lineRule="auto"/>
      <w:textAlignment w:val="baseline"/>
    </w:pPr>
    <w:rPr>
      <w:rFonts w:ascii="宋体" w:hAnsi="宋体" w:cs="Angsana New"/>
      <w:color w:val="000000"/>
      <w:sz w:val="24"/>
      <w:szCs w:val="20"/>
      <w:lang w:val="en-GB" w:eastAsia="zh-CN" w:bidi="ar-SA"/>
    </w:rPr>
  </w:style>
  <w:style w:type="paragraph" w:customStyle="1" w:styleId="Dataspecs">
    <w:name w:val="Dataspecs"/>
    <w:basedOn w:val="Datahead"/>
    <w:qFormat/>
    <w:rsid w:val="00255462"/>
    <w:pPr>
      <w:tabs>
        <w:tab w:val="clear" w:pos="874"/>
        <w:tab w:val="left" w:pos="840"/>
      </w:tabs>
      <w:spacing w:before="0"/>
      <w:ind w:left="0" w:firstLine="0"/>
    </w:pPr>
    <w:rPr>
      <w:b w:val="0"/>
      <w:caps w:val="0"/>
      <w:spacing w:val="0"/>
    </w:rPr>
  </w:style>
  <w:style w:type="paragraph" w:customStyle="1" w:styleId="xl113">
    <w:name w:val="xl113"/>
    <w:basedOn w:val="afff"/>
    <w:qFormat/>
    <w:rsid w:val="00255462"/>
    <w:pPr>
      <w:pBdr>
        <w:left w:val="single" w:sz="4" w:space="0" w:color="auto"/>
        <w:bottom w:val="single" w:sz="4" w:space="0" w:color="auto"/>
      </w:pBdr>
      <w:spacing w:before="100" w:beforeAutospacing="1" w:after="100" w:afterAutospacing="1" w:line="240" w:lineRule="auto"/>
    </w:pPr>
    <w:rPr>
      <w:rFonts w:ascii="宋体" w:hAnsi="宋体" w:cs="宋体"/>
      <w:b/>
      <w:bCs/>
      <w:sz w:val="20"/>
      <w:szCs w:val="20"/>
      <w:lang w:eastAsia="zh-CN" w:bidi="ar-SA"/>
    </w:rPr>
  </w:style>
  <w:style w:type="paragraph" w:customStyle="1" w:styleId="afffffffffffffffffffffffffffffffffffffffff">
    <w:name w:val="正文缩进２字"/>
    <w:basedOn w:val="afff"/>
    <w:qFormat/>
    <w:rsid w:val="00255462"/>
    <w:pPr>
      <w:widowControl w:val="0"/>
      <w:suppressAutoHyphens/>
      <w:ind w:left="200" w:firstLine="420"/>
      <w:jc w:val="both"/>
    </w:pPr>
    <w:rPr>
      <w:rFonts w:ascii="Times New Roman" w:hAnsi="Times New Roman"/>
      <w:color w:val="000000"/>
      <w:kern w:val="1"/>
      <w:sz w:val="24"/>
      <w:szCs w:val="20"/>
      <w:lang w:eastAsia="zh-CN" w:bidi="ar-SA"/>
    </w:rPr>
  </w:style>
  <w:style w:type="paragraph" w:customStyle="1" w:styleId="5H5h5BlockLabelPIM5dashdsddRomanlistBody">
    <w:name w:val="样式 标题 5H5h5Block LabelPIM 5第四层条dashdsddRoman listBody ..."/>
    <w:basedOn w:val="5"/>
    <w:qFormat/>
    <w:rsid w:val="00255462"/>
    <w:pPr>
      <w:keepNext/>
      <w:keepLines/>
      <w:widowControl w:val="0"/>
      <w:numPr>
        <w:ilvl w:val="0"/>
        <w:numId w:val="0"/>
      </w:numPr>
      <w:tabs>
        <w:tab w:val="left" w:pos="3600"/>
      </w:tabs>
      <w:adjustRightInd w:val="0"/>
      <w:spacing w:before="0" w:afterLines="50" w:after="156"/>
      <w:ind w:left="1008" w:hanging="1008"/>
      <w:jc w:val="both"/>
      <w:textAlignment w:val="baseline"/>
    </w:pPr>
    <w:rPr>
      <w:rFonts w:ascii="Times New Roman" w:hAnsi="Times New Roman" w:cs="宋体"/>
      <w:i w:val="0"/>
      <w:iCs w:val="0"/>
      <w:color w:val="000000"/>
      <w:kern w:val="2"/>
      <w:sz w:val="28"/>
      <w:szCs w:val="20"/>
      <w:lang w:val="en-US" w:eastAsia="zh-CN" w:bidi="ar-SA"/>
    </w:rPr>
  </w:style>
  <w:style w:type="paragraph" w:customStyle="1" w:styleId="Numbering">
    <w:name w:val="Numbering"/>
    <w:basedOn w:val="afff"/>
    <w:qFormat/>
    <w:rsid w:val="00255462"/>
    <w:pPr>
      <w:numPr>
        <w:numId w:val="123"/>
      </w:numPr>
      <w:tabs>
        <w:tab w:val="clear" w:pos="958"/>
        <w:tab w:val="left" w:pos="360"/>
      </w:tabs>
      <w:adjustRightInd w:val="0"/>
      <w:snapToGrid w:val="0"/>
      <w:spacing w:before="60" w:after="60"/>
      <w:ind w:left="0" w:firstLine="0"/>
      <w:jc w:val="both"/>
    </w:pPr>
    <w:rPr>
      <w:rFonts w:ascii="Times New Roman" w:hAnsi="Times New Roman"/>
      <w:color w:val="000000"/>
      <w:sz w:val="24"/>
      <w:lang w:val="en-GB" w:eastAsia="zh-CN" w:bidi="ar-SA"/>
    </w:rPr>
  </w:style>
  <w:style w:type="paragraph" w:customStyle="1" w:styleId="BodyText2">
    <w:name w:val="BodyText 2"/>
    <w:basedOn w:val="afff"/>
    <w:link w:val="BodyText2Char"/>
    <w:qFormat/>
    <w:rsid w:val="00255462"/>
    <w:pPr>
      <w:spacing w:before="120"/>
      <w:ind w:left="994" w:firstLine="420"/>
      <w:jc w:val="both"/>
    </w:pPr>
    <w:rPr>
      <w:rFonts w:ascii="宋体" w:hAnsi="宋体"/>
      <w:color w:val="000000"/>
      <w:sz w:val="24"/>
      <w:lang w:eastAsia="zh-HK" w:bidi="ar-SA"/>
    </w:rPr>
  </w:style>
  <w:style w:type="paragraph" w:customStyle="1" w:styleId="2ffffffc">
    <w:name w:val="样式 样式 正文缩进 + 首行缩进:  2 字符 + 五号"/>
    <w:basedOn w:val="2f2"/>
    <w:qFormat/>
    <w:rsid w:val="00255462"/>
    <w:pPr>
      <w:spacing w:line="240" w:lineRule="auto"/>
      <w:ind w:firstLineChars="0" w:firstLine="0"/>
    </w:pPr>
    <w:rPr>
      <w:rFonts w:cs="宋体"/>
      <w:color w:val="000000"/>
      <w:sz w:val="21"/>
      <w:szCs w:val="22"/>
      <w:lang w:val="en-US" w:eastAsia="zh-CN"/>
    </w:rPr>
  </w:style>
  <w:style w:type="paragraph" w:customStyle="1" w:styleId="CharCharf6">
    <w:name w:val="绘图标准 Char Char"/>
    <w:basedOn w:val="afff"/>
    <w:qFormat/>
    <w:rsid w:val="00255462"/>
    <w:pPr>
      <w:widowControl w:val="0"/>
      <w:tabs>
        <w:tab w:val="left" w:pos="2100"/>
      </w:tabs>
      <w:spacing w:before="280" w:after="290" w:line="377" w:lineRule="auto"/>
      <w:ind w:left="2100" w:hanging="420"/>
      <w:jc w:val="both"/>
    </w:pPr>
    <w:rPr>
      <w:rFonts w:ascii="Times New Roman" w:eastAsia="新宋体" w:hAnsi="Times New Roman"/>
      <w:color w:val="000000"/>
      <w:sz w:val="28"/>
      <w:szCs w:val="20"/>
      <w:lang w:eastAsia="zh-CN" w:bidi="ar-SA"/>
    </w:rPr>
  </w:style>
  <w:style w:type="paragraph" w:customStyle="1" w:styleId="4H4PIM4RefHeading1rh1Headingsqlsect1234Firs2">
    <w:name w:val="样式 标题 4H4PIM 4Ref Heading 1rh1Heading sqlsect 1.2.3.4Firs...2"/>
    <w:basedOn w:val="4"/>
    <w:qFormat/>
    <w:rsid w:val="00255462"/>
    <w:pPr>
      <w:keepLines/>
      <w:widowControl w:val="0"/>
      <w:numPr>
        <w:ilvl w:val="0"/>
        <w:numId w:val="0"/>
      </w:numPr>
      <w:tabs>
        <w:tab w:val="left" w:pos="2880"/>
      </w:tabs>
      <w:spacing w:before="280" w:after="290" w:line="376" w:lineRule="auto"/>
      <w:ind w:left="864" w:rightChars="100" w:right="100" w:hanging="864"/>
    </w:pPr>
    <w:rPr>
      <w:rFonts w:ascii="Arial" w:hAnsi="Arial" w:cs="宋体"/>
      <w:color w:val="000000"/>
      <w:kern w:val="2"/>
      <w:sz w:val="28"/>
      <w:szCs w:val="20"/>
      <w:lang w:val="en-US" w:eastAsia="zh-CN" w:bidi="ar-SA"/>
    </w:rPr>
  </w:style>
  <w:style w:type="paragraph" w:customStyle="1" w:styleId="xl247">
    <w:name w:val="xl247"/>
    <w:basedOn w:val="afff"/>
    <w:qFormat/>
    <w:rsid w:val="00255462"/>
    <w:pPr>
      <w:pBdr>
        <w:top w:val="single" w:sz="4" w:space="0" w:color="auto"/>
        <w:left w:val="single" w:sz="4" w:space="0" w:color="auto"/>
        <w:bottom w:val="single" w:sz="4" w:space="0" w:color="auto"/>
        <w:right w:val="single" w:sz="4" w:space="0" w:color="auto"/>
      </w:pBdr>
      <w:shd w:val="clear" w:color="000000" w:fill="33CCCC"/>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customStyle="1" w:styleId="MMTopic1">
    <w:name w:val="MM Topic 1"/>
    <w:basedOn w:val="11"/>
    <w:link w:val="MMTopic1Char"/>
    <w:qFormat/>
    <w:rsid w:val="00255462"/>
    <w:pPr>
      <w:keepLines/>
      <w:pageBreakBefore/>
      <w:widowControl w:val="0"/>
      <w:numPr>
        <w:numId w:val="124"/>
      </w:numPr>
      <w:tabs>
        <w:tab w:val="left" w:pos="432"/>
      </w:tabs>
      <w:spacing w:before="340" w:after="330" w:afterAutospacing="1" w:line="578" w:lineRule="auto"/>
      <w:jc w:val="both"/>
    </w:pPr>
    <w:rPr>
      <w:rFonts w:ascii="Calibri" w:hAnsi="Calibri"/>
      <w:color w:val="000000"/>
      <w:kern w:val="44"/>
      <w:sz w:val="44"/>
      <w:szCs w:val="44"/>
      <w:lang w:val="en-US" w:eastAsia="zh-CN" w:bidi="ar-SA"/>
    </w:rPr>
  </w:style>
  <w:style w:type="paragraph" w:customStyle="1" w:styleId="331">
    <w:name w:val="标题3 3级小节"/>
    <w:basedOn w:val="31"/>
    <w:next w:val="afffffffffffff7"/>
    <w:qFormat/>
    <w:rsid w:val="00255462"/>
    <w:pPr>
      <w:keepLines/>
      <w:widowControl w:val="0"/>
      <w:tabs>
        <w:tab w:val="left" w:pos="720"/>
        <w:tab w:val="left" w:pos="2160"/>
      </w:tabs>
      <w:spacing w:before="260" w:after="260" w:line="415" w:lineRule="auto"/>
      <w:ind w:left="720" w:hanging="720"/>
      <w:jc w:val="both"/>
    </w:pPr>
    <w:rPr>
      <w:rFonts w:ascii="Times New Roman" w:hAnsi="Times New Roman"/>
      <w:color w:val="000000"/>
      <w:kern w:val="2"/>
      <w:sz w:val="32"/>
      <w:szCs w:val="32"/>
      <w:lang w:val="en-US" w:eastAsia="zh-CN" w:bidi="ar-SA"/>
    </w:rPr>
  </w:style>
  <w:style w:type="paragraph" w:customStyle="1" w:styleId="xl119">
    <w:name w:val="xl119"/>
    <w:basedOn w:val="afff"/>
    <w:qFormat/>
    <w:rsid w:val="00255462"/>
    <w:pPr>
      <w:spacing w:before="100" w:beforeAutospacing="1" w:after="100" w:afterAutospacing="1" w:line="240" w:lineRule="auto"/>
      <w:textAlignment w:val="center"/>
    </w:pPr>
    <w:rPr>
      <w:rFonts w:ascii="宋体" w:hAnsi="宋体" w:cs="宋体"/>
      <w:color w:val="0000FF"/>
      <w:sz w:val="18"/>
      <w:szCs w:val="18"/>
      <w:lang w:eastAsia="zh-CN" w:bidi="ar-SA"/>
    </w:rPr>
  </w:style>
  <w:style w:type="paragraph" w:customStyle="1" w:styleId="1ffffff6">
    <w:name w:val="索引标题1"/>
    <w:basedOn w:val="afff"/>
    <w:next w:val="117"/>
    <w:qFormat/>
    <w:rsid w:val="00255462"/>
    <w:pPr>
      <w:widowControl w:val="0"/>
      <w:spacing w:before="280" w:after="290" w:line="377" w:lineRule="auto"/>
      <w:ind w:firstLine="420"/>
      <w:jc w:val="both"/>
    </w:pPr>
    <w:rPr>
      <w:rFonts w:ascii="宋体" w:hAnsi="宋体" w:cs="Arial"/>
      <w:b/>
      <w:bCs/>
      <w:color w:val="000000"/>
      <w:kern w:val="2"/>
      <w:sz w:val="24"/>
      <w:szCs w:val="21"/>
      <w:lang w:eastAsia="zh-CN" w:bidi="ar-SA"/>
    </w:rPr>
  </w:style>
  <w:style w:type="paragraph" w:customStyle="1" w:styleId="xl52">
    <w:name w:val="xl52"/>
    <w:basedOn w:val="afff"/>
    <w:qFormat/>
    <w:rsid w:val="00255462"/>
    <w:pPr>
      <w:pBdr>
        <w:top w:val="single" w:sz="4" w:space="0" w:color="auto"/>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jc w:val="right"/>
    </w:pPr>
    <w:rPr>
      <w:rFonts w:ascii="宋体" w:hAnsi="宋体" w:cs="Arial"/>
      <w:b/>
      <w:bCs/>
      <w:sz w:val="22"/>
      <w:szCs w:val="22"/>
      <w:lang w:eastAsia="zh-CN" w:bidi="ar-SA"/>
    </w:rPr>
  </w:style>
  <w:style w:type="paragraph" w:customStyle="1" w:styleId="afffffffffffffffffffffffffffffffffffffffff0">
    <w:name w:val="简单回函地址"/>
    <w:basedOn w:val="afff"/>
    <w:qFormat/>
    <w:rsid w:val="00255462"/>
    <w:pPr>
      <w:widowControl w:val="0"/>
      <w:spacing w:line="240" w:lineRule="auto"/>
      <w:jc w:val="both"/>
    </w:pPr>
    <w:rPr>
      <w:rFonts w:ascii="Times New Roman" w:hAnsi="Times New Roman"/>
      <w:kern w:val="2"/>
      <w:lang w:eastAsia="zh-CN" w:bidi="ar-SA"/>
    </w:rPr>
  </w:style>
  <w:style w:type="paragraph" w:customStyle="1" w:styleId="MMResource">
    <w:name w:val="MM Resource"/>
    <w:basedOn w:val="afff"/>
    <w:qFormat/>
    <w:rsid w:val="00255462"/>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xl182">
    <w:name w:val="xl182"/>
    <w:basedOn w:val="afff"/>
    <w:qFormat/>
    <w:rsid w:val="00255462"/>
    <w:pPr>
      <w:pBdr>
        <w:top w:val="single" w:sz="4" w:space="0" w:color="auto"/>
        <w:bottom w:val="single" w:sz="4" w:space="0" w:color="auto"/>
        <w:right w:val="single" w:sz="4" w:space="0" w:color="auto"/>
      </w:pBdr>
      <w:spacing w:before="100" w:beforeAutospacing="1" w:after="100" w:afterAutospacing="1"/>
      <w:ind w:firstLine="480"/>
    </w:pPr>
    <w:rPr>
      <w:rFonts w:ascii="宋体" w:hAnsi="宋体" w:cs="宋体"/>
      <w:color w:val="000000"/>
      <w:sz w:val="20"/>
      <w:szCs w:val="20"/>
      <w:lang w:eastAsia="zh-CN" w:bidi="ar-SA"/>
    </w:rPr>
  </w:style>
  <w:style w:type="paragraph" w:customStyle="1" w:styleId="GB231209625">
    <w:name w:val="样式 样式 (中文) 仿宋_GB2312 四号 黑色 首行缩进:  0.96 厘米 行距: 最小值 25 磅 + 自动设置"/>
    <w:basedOn w:val="afff"/>
    <w:link w:val="GB231209625Char"/>
    <w:qFormat/>
    <w:rsid w:val="00255462"/>
    <w:pPr>
      <w:spacing w:before="-1" w:after="-1" w:line="500" w:lineRule="atLeast"/>
      <w:ind w:firstLineChars="236" w:firstLine="561"/>
    </w:pPr>
    <w:rPr>
      <w:rFonts w:ascii="宋体" w:eastAsia="仿宋_GB2312" w:hAnsi="宋体" w:cs="宋体"/>
      <w:color w:val="000000"/>
      <w:sz w:val="24"/>
      <w:szCs w:val="28"/>
      <w:lang w:eastAsia="zh-CN" w:bidi="ar-SA"/>
    </w:rPr>
  </w:style>
  <w:style w:type="paragraph" w:customStyle="1" w:styleId="CharCharCharCharCharCharCharCharCharCharCharCharCharCharCharCharCharChar">
    <w:name w:val="Char Char Char Char Char Char Char Char Char Char Char Char Char Char Char Char Char Char"/>
    <w:basedOn w:val="afff"/>
    <w:qFormat/>
    <w:rsid w:val="00255462"/>
    <w:pPr>
      <w:widowControl w:val="0"/>
      <w:spacing w:beforeLines="50" w:before="156" w:afterLines="100" w:after="312" w:line="480" w:lineRule="exact"/>
      <w:ind w:firstLine="420"/>
      <w:jc w:val="center"/>
    </w:pPr>
    <w:rPr>
      <w:rFonts w:ascii="Times New Roman" w:hAnsi="Times New Roman"/>
      <w:color w:val="000000"/>
      <w:kern w:val="2"/>
      <w:sz w:val="28"/>
      <w:szCs w:val="52"/>
      <w:lang w:eastAsia="zh-CN" w:bidi="ar-SA"/>
    </w:rPr>
  </w:style>
  <w:style w:type="paragraph" w:customStyle="1" w:styleId="CSS11">
    <w:name w:val="CSS1级正文"/>
    <w:basedOn w:val="afffb"/>
    <w:qFormat/>
    <w:rsid w:val="00255462"/>
    <w:pPr>
      <w:widowControl w:val="0"/>
      <w:adjustRightInd w:val="0"/>
      <w:snapToGrid w:val="0"/>
      <w:ind w:firstLineChars="200" w:firstLine="480"/>
      <w:jc w:val="both"/>
    </w:pPr>
    <w:rPr>
      <w:rFonts w:cs="宋体"/>
      <w:i w:val="0"/>
      <w:iCs w:val="0"/>
      <w:color w:val="000000"/>
      <w:kern w:val="2"/>
      <w:lang w:val="en-US" w:eastAsia="zh-CN" w:bidi="ar-SA"/>
    </w:rPr>
  </w:style>
  <w:style w:type="paragraph" w:customStyle="1" w:styleId="26012">
    <w:name w:val="样式 样式 样式 标题 2 + 宋体 五号 非加粗 黑色 + 段前: 6 磅 段后: 0 磅 行距: 单倍行距 + 段前: 12..."/>
    <w:basedOn w:val="afff"/>
    <w:qFormat/>
    <w:rsid w:val="00255462"/>
    <w:pPr>
      <w:keepNext/>
      <w:keepLines/>
      <w:widowControl w:val="0"/>
      <w:tabs>
        <w:tab w:val="left" w:pos="1320"/>
      </w:tabs>
      <w:adjustRightInd w:val="0"/>
      <w:spacing w:before="240"/>
      <w:ind w:left="1320" w:hanging="420"/>
      <w:textAlignment w:val="baseline"/>
      <w:outlineLvl w:val="1"/>
    </w:pPr>
    <w:rPr>
      <w:rFonts w:ascii="宋体" w:hAnsi="宋体"/>
      <w:color w:val="000000"/>
      <w:sz w:val="24"/>
      <w:szCs w:val="20"/>
      <w:lang w:eastAsia="zh-CN" w:bidi="ar-SA"/>
    </w:rPr>
  </w:style>
  <w:style w:type="paragraph" w:customStyle="1" w:styleId="BulletsLayer1">
    <w:name w:val="Bullets Layer 1"/>
    <w:basedOn w:val="afff"/>
    <w:qFormat/>
    <w:rsid w:val="00255462"/>
    <w:pPr>
      <w:numPr>
        <w:numId w:val="125"/>
      </w:numPr>
      <w:tabs>
        <w:tab w:val="clear" w:pos="1440"/>
        <w:tab w:val="left" w:pos="360"/>
      </w:tabs>
      <w:spacing w:beforeLines="50" w:before="156" w:line="360" w:lineRule="exact"/>
      <w:ind w:left="0" w:firstLine="0"/>
    </w:pPr>
    <w:rPr>
      <w:rFonts w:ascii="Futura Lt" w:eastAsia="Times New Roman" w:hAnsi="Futura Lt"/>
      <w:color w:val="000000"/>
      <w:sz w:val="22"/>
      <w:szCs w:val="20"/>
      <w:lang w:bidi="ar-SA"/>
    </w:rPr>
  </w:style>
  <w:style w:type="paragraph" w:customStyle="1" w:styleId="53">
    <w:name w:val="标题5"/>
    <w:basedOn w:val="5"/>
    <w:link w:val="5Char"/>
    <w:qFormat/>
    <w:rsid w:val="00255462"/>
    <w:pPr>
      <w:keepNext/>
      <w:keepLines/>
      <w:widowControl w:val="0"/>
      <w:numPr>
        <w:ilvl w:val="0"/>
        <w:numId w:val="0"/>
      </w:numPr>
      <w:tabs>
        <w:tab w:val="left" w:pos="584"/>
      </w:tabs>
      <w:spacing w:before="0" w:afterLines="50" w:after="156"/>
      <w:ind w:left="1008" w:hanging="1008"/>
      <w:jc w:val="both"/>
    </w:pPr>
    <w:rPr>
      <w:rFonts w:eastAsia="黑体"/>
      <w:i w:val="0"/>
      <w:iCs w:val="0"/>
      <w:color w:val="000000"/>
      <w:sz w:val="24"/>
      <w:szCs w:val="28"/>
      <w:lang w:val="en-US" w:eastAsia="zh-CN" w:bidi="ar-SA"/>
    </w:rPr>
  </w:style>
  <w:style w:type="paragraph" w:customStyle="1" w:styleId="afffffffffffffffffffffffffffffffffffffffff1">
    <w:name w:val="前言标题"/>
    <w:basedOn w:val="afff"/>
    <w:qFormat/>
    <w:rsid w:val="00255462"/>
    <w:pPr>
      <w:widowControl w:val="0"/>
      <w:spacing w:afterLines="150" w:after="468"/>
      <w:ind w:firstLine="420"/>
      <w:jc w:val="center"/>
    </w:pPr>
    <w:rPr>
      <w:rFonts w:ascii="黑体" w:hAnsi="Times New Roman" w:cs="宋体"/>
      <w:b/>
      <w:bCs/>
      <w:color w:val="000000"/>
      <w:kern w:val="2"/>
      <w:sz w:val="44"/>
      <w:szCs w:val="44"/>
      <w:lang w:eastAsia="zh-CN" w:bidi="ar-SA"/>
    </w:rPr>
  </w:style>
  <w:style w:type="paragraph" w:customStyle="1" w:styleId="Title20">
    <w:name w:val="Title 2"/>
    <w:basedOn w:val="Normal00"/>
    <w:next w:val="affffe"/>
    <w:qFormat/>
    <w:rsid w:val="00255462"/>
    <w:pPr>
      <w:spacing w:before="120" w:after="120"/>
      <w:jc w:val="center"/>
    </w:pPr>
    <w:rPr>
      <w:rFonts w:ascii="Book Antiqua" w:hAnsi="Book Antiqua"/>
      <w:b/>
    </w:rPr>
  </w:style>
  <w:style w:type="paragraph" w:customStyle="1" w:styleId="1ffffff7">
    <w:name w:val="样式 正文首行缩进 + 首行缩进:  1 字符"/>
    <w:basedOn w:val="affffff2"/>
    <w:qFormat/>
    <w:rsid w:val="00255462"/>
    <w:pPr>
      <w:widowControl/>
      <w:tabs>
        <w:tab w:val="left" w:pos="2730"/>
      </w:tabs>
      <w:spacing w:before="-1" w:line="360" w:lineRule="auto"/>
      <w:ind w:firstLineChars="200" w:firstLine="480"/>
      <w:jc w:val="left"/>
    </w:pPr>
    <w:rPr>
      <w:rFonts w:ascii="宋体" w:hAnsi="宋体" w:cs="宋体"/>
      <w:color w:val="000000"/>
      <w:sz w:val="24"/>
      <w:szCs w:val="22"/>
    </w:rPr>
  </w:style>
  <w:style w:type="paragraph" w:customStyle="1" w:styleId="CharCharCharCharCharCharCharCharCharCharCharCharCharCharCharChar1">
    <w:name w:val="Char Char Char Char Char Char Char Char Char Char Char Char Char Char Char Char1"/>
    <w:basedOn w:val="afff"/>
    <w:qFormat/>
    <w:rsid w:val="00255462"/>
    <w:pPr>
      <w:widowControl w:val="0"/>
      <w:tabs>
        <w:tab w:val="left" w:pos="360"/>
      </w:tabs>
      <w:ind w:firstLine="420"/>
      <w:jc w:val="both"/>
    </w:pPr>
    <w:rPr>
      <w:rFonts w:ascii="Times New Roman" w:hAnsi="Times New Roman"/>
      <w:color w:val="000000"/>
      <w:kern w:val="2"/>
      <w:sz w:val="24"/>
      <w:lang w:eastAsia="zh-CN" w:bidi="ar-SA"/>
    </w:rPr>
  </w:style>
  <w:style w:type="paragraph" w:customStyle="1" w:styleId="1RGB2550102">
    <w:name w:val="样式 标题 1 + 自定义颜(RGB(2550102))"/>
    <w:basedOn w:val="11"/>
    <w:qFormat/>
    <w:rsid w:val="00255462"/>
    <w:pPr>
      <w:keepLines/>
      <w:widowControl w:val="0"/>
      <w:numPr>
        <w:numId w:val="126"/>
      </w:numPr>
      <w:tabs>
        <w:tab w:val="left" w:pos="0"/>
      </w:tabs>
      <w:spacing w:before="340" w:after="330" w:line="578" w:lineRule="auto"/>
      <w:jc w:val="both"/>
    </w:pPr>
    <w:rPr>
      <w:rFonts w:ascii="Times New Roman" w:hAnsi="Times New Roman"/>
      <w:color w:val="FF0066"/>
      <w:kern w:val="44"/>
      <w:sz w:val="44"/>
      <w:szCs w:val="44"/>
      <w:lang w:val="en-US" w:eastAsia="zh-CN" w:bidi="ar-SA"/>
    </w:rPr>
  </w:style>
  <w:style w:type="paragraph" w:customStyle="1" w:styleId="2ffffffd">
    <w:name w:val="样式 样式 正文缩进 + 首行缩进:  2 字符 + 五号 居中"/>
    <w:basedOn w:val="2f2"/>
    <w:qFormat/>
    <w:rsid w:val="00255462"/>
    <w:pPr>
      <w:spacing w:line="240" w:lineRule="auto"/>
      <w:ind w:firstLineChars="0" w:firstLine="0"/>
      <w:jc w:val="center"/>
    </w:pPr>
    <w:rPr>
      <w:rFonts w:cs="宋体"/>
      <w:color w:val="000000"/>
      <w:sz w:val="21"/>
      <w:szCs w:val="22"/>
      <w:lang w:val="en-US" w:eastAsia="zh-CN"/>
    </w:rPr>
  </w:style>
  <w:style w:type="paragraph" w:customStyle="1" w:styleId="1ffffff8">
    <w:name w:val="编号1"/>
    <w:basedOn w:val="afffe"/>
    <w:next w:val="afff"/>
    <w:qFormat/>
    <w:rsid w:val="00255462"/>
    <w:pPr>
      <w:widowControl w:val="0"/>
      <w:tabs>
        <w:tab w:val="left" w:pos="1440"/>
      </w:tabs>
      <w:ind w:left="1440" w:hanging="360"/>
      <w:jc w:val="both"/>
    </w:pPr>
    <w:rPr>
      <w:rFonts w:ascii="楷体_GB2312"/>
      <w:kern w:val="2"/>
      <w:sz w:val="28"/>
      <w:szCs w:val="28"/>
      <w:lang w:val="en-US" w:eastAsia="zh-CN" w:bidi="ar-SA"/>
    </w:rPr>
  </w:style>
  <w:style w:type="paragraph" w:customStyle="1" w:styleId="WW-TableofFigures">
    <w:name w:val="WW-Table of Figures"/>
    <w:basedOn w:val="afff"/>
    <w:next w:val="afff"/>
    <w:qFormat/>
    <w:rsid w:val="00255462"/>
    <w:pPr>
      <w:widowControl w:val="0"/>
      <w:spacing w:line="240" w:lineRule="atLeast"/>
      <w:ind w:left="480" w:hanging="480"/>
    </w:pPr>
    <w:rPr>
      <w:rFonts w:ascii="Times New Roman" w:hAnsi="Times New Roman"/>
      <w:color w:val="000000"/>
      <w:sz w:val="20"/>
      <w:szCs w:val="20"/>
      <w:lang w:eastAsia="zh-CN" w:bidi="ar-SA"/>
    </w:rPr>
  </w:style>
  <w:style w:type="paragraph" w:customStyle="1" w:styleId="1ffffff9">
    <w:name w:val="电子邮件签名1"/>
    <w:basedOn w:val="afff"/>
    <w:qFormat/>
    <w:rsid w:val="00255462"/>
    <w:pPr>
      <w:widowControl w:val="0"/>
      <w:spacing w:before="280" w:after="290" w:line="377" w:lineRule="auto"/>
      <w:ind w:firstLine="420"/>
      <w:jc w:val="both"/>
    </w:pPr>
    <w:rPr>
      <w:rFonts w:ascii="Times New Roman" w:hAnsi="Times New Roman"/>
      <w:color w:val="000000"/>
      <w:sz w:val="20"/>
      <w:szCs w:val="21"/>
      <w:lang w:eastAsia="zh-CN" w:bidi="ar-SA"/>
    </w:rPr>
  </w:style>
  <w:style w:type="paragraph" w:customStyle="1" w:styleId="Web">
    <w:name w:val="普通 (Web)"/>
    <w:basedOn w:val="afff"/>
    <w:qFormat/>
    <w:rsid w:val="00255462"/>
    <w:pPr>
      <w:spacing w:before="100" w:after="100" w:line="240" w:lineRule="auto"/>
    </w:pPr>
    <w:rPr>
      <w:rFonts w:ascii="宋体" w:hAnsi="宋体"/>
      <w:sz w:val="24"/>
      <w:lang w:eastAsia="zh-CN" w:bidi="ar-SA"/>
    </w:rPr>
  </w:style>
  <w:style w:type="paragraph" w:customStyle="1" w:styleId="xl271">
    <w:name w:val="xl271"/>
    <w:basedOn w:val="afff"/>
    <w:qFormat/>
    <w:rsid w:val="00255462"/>
    <w:pPr>
      <w:pBdr>
        <w:top w:val="single" w:sz="4" w:space="0" w:color="auto"/>
        <w:left w:val="single" w:sz="4" w:space="0" w:color="auto"/>
        <w:right w:val="single" w:sz="4" w:space="0" w:color="auto"/>
      </w:pBdr>
      <w:shd w:val="clear" w:color="000000" w:fill="C0C0C0"/>
      <w:spacing w:before="100" w:beforeAutospacing="1" w:after="100" w:afterAutospacing="1"/>
      <w:ind w:firstLineChars="236" w:firstLine="566"/>
      <w:jc w:val="center"/>
    </w:pPr>
    <w:rPr>
      <w:rFonts w:ascii="宋体" w:hAnsi="宋体" w:cs="宋体"/>
      <w:b/>
      <w:bCs/>
      <w:color w:val="000000"/>
      <w:sz w:val="18"/>
      <w:szCs w:val="18"/>
      <w:lang w:eastAsia="zh-CN" w:bidi="ar-SA"/>
    </w:rPr>
  </w:style>
  <w:style w:type="paragraph" w:customStyle="1" w:styleId="5ff">
    <w:name w:val="表格 正文 宋5"/>
    <w:basedOn w:val="afff"/>
    <w:qFormat/>
    <w:rsid w:val="00255462"/>
    <w:pPr>
      <w:widowControl w:val="0"/>
      <w:adjustRightInd w:val="0"/>
      <w:spacing w:beforeLines="20" w:before="62" w:afterLines="20" w:after="62"/>
      <w:ind w:firstLine="420"/>
    </w:pPr>
    <w:rPr>
      <w:rFonts w:ascii="宋体" w:hAnsi="宋体"/>
      <w:color w:val="000000"/>
      <w:kern w:val="2"/>
      <w:sz w:val="24"/>
      <w:lang w:eastAsia="zh-CN" w:bidi="ar-SA"/>
    </w:rPr>
  </w:style>
  <w:style w:type="paragraph" w:customStyle="1" w:styleId="xl141">
    <w:name w:val="xl141"/>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516">
    <w:name w:val="正文缩进51"/>
    <w:basedOn w:val="afff"/>
    <w:qFormat/>
    <w:rsid w:val="00255462"/>
    <w:pPr>
      <w:widowControl w:val="0"/>
      <w:ind w:firstLineChars="200" w:firstLine="200"/>
      <w:jc w:val="both"/>
    </w:pPr>
    <w:rPr>
      <w:rFonts w:ascii="Times New Roman" w:hAnsi="Times New Roman"/>
      <w:color w:val="000000"/>
      <w:kern w:val="2"/>
      <w:sz w:val="24"/>
      <w:lang w:eastAsia="zh-CN" w:bidi="ar-SA"/>
    </w:rPr>
  </w:style>
  <w:style w:type="paragraph" w:customStyle="1" w:styleId="325">
    <w:name w:val="索引 32"/>
    <w:basedOn w:val="afff"/>
    <w:next w:val="afff"/>
    <w:qFormat/>
    <w:rsid w:val="00255462"/>
    <w:pPr>
      <w:widowControl w:val="0"/>
      <w:spacing w:before="280" w:after="290" w:line="377" w:lineRule="auto"/>
      <w:ind w:leftChars="400" w:left="400" w:firstLine="420"/>
      <w:jc w:val="both"/>
    </w:pPr>
    <w:rPr>
      <w:rFonts w:ascii="Times New Roman" w:hAnsi="Times New Roman"/>
      <w:color w:val="000000"/>
      <w:kern w:val="2"/>
      <w:sz w:val="24"/>
      <w:szCs w:val="21"/>
      <w:lang w:eastAsia="zh-CN" w:bidi="ar-SA"/>
    </w:rPr>
  </w:style>
  <w:style w:type="paragraph" w:customStyle="1" w:styleId="Textbody">
    <w:name w:val="Text body"/>
    <w:basedOn w:val="afff"/>
    <w:qFormat/>
    <w:rsid w:val="00255462"/>
    <w:pPr>
      <w:keepLines/>
      <w:widowControl w:val="0"/>
      <w:suppressAutoHyphens/>
      <w:spacing w:after="120" w:line="240" w:lineRule="atLeast"/>
      <w:ind w:left="720" w:firstLine="1"/>
    </w:pPr>
    <w:rPr>
      <w:rFonts w:ascii="Times New Roman" w:hAnsi="Times New Roman"/>
      <w:color w:val="000000"/>
      <w:sz w:val="20"/>
      <w:szCs w:val="20"/>
      <w:lang w:eastAsia="zh-CN" w:bidi="ar-SA"/>
    </w:rPr>
  </w:style>
  <w:style w:type="paragraph" w:customStyle="1" w:styleId="ZT">
    <w:name w:val="ZT"/>
    <w:basedOn w:val="afff"/>
    <w:qFormat/>
    <w:rsid w:val="00255462"/>
    <w:pPr>
      <w:widowControl w:val="0"/>
      <w:spacing w:before="360" w:line="300" w:lineRule="auto"/>
      <w:ind w:firstLineChars="200" w:firstLine="200"/>
      <w:jc w:val="both"/>
    </w:pPr>
    <w:rPr>
      <w:rFonts w:ascii="Tahoma" w:eastAsia="幼圆" w:hAnsi="Tahoma"/>
      <w:color w:val="000000"/>
      <w:spacing w:val="20"/>
      <w:kern w:val="2"/>
      <w:sz w:val="24"/>
      <w:szCs w:val="20"/>
      <w:lang w:eastAsia="zh-CN" w:bidi="ar-SA"/>
    </w:rPr>
  </w:style>
  <w:style w:type="paragraph" w:customStyle="1" w:styleId="4Titre4H4PIM4h4blbbITTt4PAMicroSectionTEHead">
    <w:name w:val="样式 标题 4Titre4H4PIM 4h4blbbITT t4PA Micro SectionTE Head..."/>
    <w:basedOn w:val="4"/>
    <w:qFormat/>
    <w:rsid w:val="00255462"/>
    <w:pPr>
      <w:keepLines/>
      <w:numPr>
        <w:ilvl w:val="0"/>
        <w:numId w:val="0"/>
      </w:numPr>
      <w:tabs>
        <w:tab w:val="left" w:pos="0"/>
        <w:tab w:val="left" w:pos="2160"/>
        <w:tab w:val="left" w:pos="2880"/>
      </w:tabs>
      <w:adjustRightInd w:val="0"/>
      <w:snapToGrid w:val="0"/>
      <w:spacing w:beforeLines="50" w:before="156" w:after="0"/>
      <w:ind w:left="2160" w:firstLineChars="200" w:firstLine="200"/>
      <w:jc w:val="both"/>
    </w:pPr>
    <w:rPr>
      <w:rFonts w:ascii="Arial Unicode MS" w:hAnsi="Arial Unicode MS" w:cs="宋体"/>
      <w:b w:val="0"/>
      <w:color w:val="000000"/>
      <w:sz w:val="24"/>
      <w:szCs w:val="20"/>
      <w:lang w:val="en-US" w:eastAsia="zh-CN" w:bidi="ar-SA"/>
    </w:rPr>
  </w:style>
  <w:style w:type="paragraph" w:customStyle="1" w:styleId="426">
    <w:name w:val="正文小4号字缩进2字符"/>
    <w:qFormat/>
    <w:rsid w:val="00255462"/>
    <w:pPr>
      <w:widowControl w:val="0"/>
      <w:tabs>
        <w:tab w:val="left" w:pos="2205"/>
      </w:tabs>
      <w:snapToGrid w:val="0"/>
      <w:spacing w:before="280" w:after="290" w:line="360" w:lineRule="auto"/>
      <w:ind w:firstLine="482"/>
      <w:jc w:val="both"/>
    </w:pPr>
    <w:rPr>
      <w:rFonts w:ascii="宋体" w:hAnsi="宋体"/>
      <w:color w:val="000000"/>
      <w:kern w:val="2"/>
      <w:sz w:val="21"/>
      <w:szCs w:val="21"/>
    </w:rPr>
  </w:style>
  <w:style w:type="paragraph" w:customStyle="1" w:styleId="CharCharCharCharCharChar1CharCharCharChar">
    <w:name w:val="Char Char Char Char Char Char1 Char Char Char Char"/>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xl203">
    <w:name w:val="xl203"/>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ind w:firstLine="480"/>
      <w:textAlignment w:val="center"/>
    </w:pPr>
    <w:rPr>
      <w:rFonts w:ascii="Times New Roman" w:hAnsi="Times New Roman"/>
      <w:b/>
      <w:bCs/>
      <w:color w:val="000000"/>
      <w:sz w:val="24"/>
      <w:szCs w:val="21"/>
      <w:lang w:eastAsia="zh-CN" w:bidi="ar-SA"/>
    </w:rPr>
  </w:style>
  <w:style w:type="paragraph" w:customStyle="1" w:styleId="0101">
    <w:name w:val="样式 _表格文字 + 段前: 0.1 行 段后: 0.1 行"/>
    <w:basedOn w:val="affffffffffffffffff9"/>
    <w:qFormat/>
    <w:rsid w:val="00255462"/>
    <w:rPr>
      <w:rFonts w:cs="宋体"/>
      <w:szCs w:val="20"/>
    </w:rPr>
  </w:style>
  <w:style w:type="paragraph" w:customStyle="1" w:styleId="CM36">
    <w:name w:val="CM36"/>
    <w:basedOn w:val="Default"/>
    <w:next w:val="Default"/>
    <w:qFormat/>
    <w:rsid w:val="00255462"/>
    <w:pPr>
      <w:spacing w:line="468" w:lineRule="atLeast"/>
    </w:pPr>
    <w:rPr>
      <w:rFonts w:ascii="宋体" w:eastAsia="宋体" w:cs="Times New Roman"/>
      <w:color w:val="auto"/>
      <w:kern w:val="2"/>
    </w:rPr>
  </w:style>
  <w:style w:type="paragraph" w:customStyle="1" w:styleId="xl193">
    <w:name w:val="xl193"/>
    <w:basedOn w:val="afff"/>
    <w:qFormat/>
    <w:rsid w:val="00255462"/>
    <w:pPr>
      <w:pBdr>
        <w:top w:val="single" w:sz="4" w:space="0" w:color="auto"/>
        <w:left w:val="single" w:sz="8" w:space="0" w:color="auto"/>
        <w:bottom w:val="single" w:sz="4" w:space="0" w:color="auto"/>
      </w:pBdr>
      <w:spacing w:before="100" w:beforeAutospacing="1" w:after="100" w:afterAutospacing="1"/>
      <w:ind w:firstLine="480"/>
    </w:pPr>
    <w:rPr>
      <w:rFonts w:ascii="Times New Roman" w:hAnsi="Times New Roman"/>
      <w:color w:val="000000"/>
      <w:sz w:val="24"/>
      <w:szCs w:val="21"/>
      <w:lang w:eastAsia="zh-CN" w:bidi="ar-SA"/>
    </w:rPr>
  </w:style>
  <w:style w:type="paragraph" w:customStyle="1" w:styleId="GB2312074125">
    <w:name w:val="样式 仿宋_GB2312 (符号) 华文仿宋 首行缩进:  0.74 厘米 行距: 多倍行距 1.25 字行"/>
    <w:basedOn w:val="afff"/>
    <w:qFormat/>
    <w:rsid w:val="00255462"/>
    <w:pPr>
      <w:widowControl w:val="0"/>
      <w:spacing w:line="300" w:lineRule="auto"/>
      <w:ind w:firstLine="420"/>
      <w:jc w:val="both"/>
    </w:pPr>
    <w:rPr>
      <w:rFonts w:ascii="仿宋_GB2312" w:hAnsi="华文仿宋"/>
      <w:color w:val="000000"/>
      <w:kern w:val="2"/>
      <w:sz w:val="24"/>
      <w:szCs w:val="20"/>
      <w:lang w:eastAsia="zh-CN" w:bidi="ar-SA"/>
    </w:rPr>
  </w:style>
  <w:style w:type="paragraph" w:customStyle="1" w:styleId="3ff9">
    <w:name w:val="列表3"/>
    <w:basedOn w:val="afff"/>
    <w:qFormat/>
    <w:rsid w:val="00255462"/>
    <w:pPr>
      <w:widowControl w:val="0"/>
      <w:tabs>
        <w:tab w:val="left" w:pos="924"/>
      </w:tabs>
      <w:ind w:left="924" w:firstLine="420"/>
      <w:jc w:val="both"/>
    </w:pPr>
    <w:rPr>
      <w:rFonts w:ascii="Times New Roman" w:hAnsi="Times New Roman"/>
      <w:color w:val="000000"/>
      <w:spacing w:val="6"/>
      <w:kern w:val="2"/>
      <w:sz w:val="24"/>
      <w:szCs w:val="20"/>
      <w:lang w:eastAsia="zh-CN" w:bidi="ar-SA"/>
    </w:rPr>
  </w:style>
  <w:style w:type="paragraph" w:customStyle="1" w:styleId="afffffffffffffffffffffffffffffffffffffffff2">
    <w:name w:val="正文二级标题"/>
    <w:basedOn w:val="afff"/>
    <w:qFormat/>
    <w:rsid w:val="00255462"/>
    <w:pPr>
      <w:widowControl w:val="0"/>
      <w:tabs>
        <w:tab w:val="left" w:pos="1140"/>
      </w:tabs>
      <w:spacing w:before="280" w:after="290"/>
      <w:ind w:left="1140" w:hanging="360"/>
      <w:jc w:val="both"/>
    </w:pPr>
    <w:rPr>
      <w:rFonts w:ascii="Times New Roman" w:hAnsi="Times New Roman"/>
      <w:color w:val="000000"/>
      <w:kern w:val="2"/>
      <w:sz w:val="24"/>
      <w:lang w:eastAsia="zh-CN" w:bidi="ar-SA"/>
    </w:rPr>
  </w:style>
  <w:style w:type="paragraph" w:customStyle="1" w:styleId="my1">
    <w:name w:val="my（1）"/>
    <w:basedOn w:val="my"/>
    <w:qFormat/>
    <w:rsid w:val="00255462"/>
    <w:pPr>
      <w:widowControl/>
      <w:numPr>
        <w:numId w:val="127"/>
      </w:numPr>
      <w:tabs>
        <w:tab w:val="clear" w:pos="1335"/>
        <w:tab w:val="left" w:pos="0"/>
        <w:tab w:val="left" w:pos="360"/>
        <w:tab w:val="left" w:pos="420"/>
      </w:tabs>
      <w:spacing w:before="156" w:after="156"/>
      <w:ind w:left="-32767" w:firstLineChars="0" w:firstLine="0"/>
      <w:jc w:val="left"/>
    </w:pPr>
    <w:rPr>
      <w:rFonts w:ascii="宋体" w:hAnsi="宋体"/>
      <w:szCs w:val="28"/>
    </w:rPr>
  </w:style>
  <w:style w:type="paragraph" w:customStyle="1" w:styleId="CharCharCharCharCharCharCharCharChar11">
    <w:name w:val="Char Char Char Char Char Char Char Char Char11"/>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afffffffffffffffffffffffffffffffffffffffff3">
    <w:name w:val="劲松正文"/>
    <w:basedOn w:val="afff"/>
    <w:qFormat/>
    <w:rsid w:val="00255462"/>
    <w:pPr>
      <w:spacing w:beforeLines="50" w:before="156" w:after="-1"/>
      <w:ind w:firstLine="420"/>
    </w:pPr>
    <w:rPr>
      <w:rFonts w:ascii="Times New Roman" w:hAnsi="Times New Roman" w:cs="宋体"/>
      <w:color w:val="000000"/>
      <w:sz w:val="24"/>
      <w:szCs w:val="20"/>
      <w:lang w:eastAsia="zh-CN" w:bidi="ar-SA"/>
    </w:rPr>
  </w:style>
  <w:style w:type="paragraph" w:customStyle="1" w:styleId="afffffffffffffffffffffffffffffffffffffffff4">
    <w:name w:val="注体"/>
    <w:basedOn w:val="afff"/>
    <w:qFormat/>
    <w:rsid w:val="00255462"/>
    <w:pPr>
      <w:widowControl w:val="0"/>
      <w:adjustRightInd w:val="0"/>
      <w:spacing w:before="280" w:after="290" w:line="318" w:lineRule="atLeast"/>
      <w:ind w:left="510" w:firstLine="510"/>
      <w:textAlignment w:val="baseline"/>
    </w:pPr>
    <w:rPr>
      <w:rFonts w:ascii="宋体" w:hAnsi="Times New Roman"/>
      <w:color w:val="000000"/>
      <w:sz w:val="24"/>
      <w:szCs w:val="20"/>
      <w:lang w:eastAsia="zh-CN" w:bidi="ar-SA"/>
    </w:rPr>
  </w:style>
  <w:style w:type="paragraph" w:customStyle="1" w:styleId="Char1CharCharChar">
    <w:name w:val="Char1 Char Char Char"/>
    <w:basedOn w:val="afff"/>
    <w:qFormat/>
    <w:rsid w:val="00255462"/>
    <w:pPr>
      <w:spacing w:after="160" w:line="240" w:lineRule="exact"/>
    </w:pPr>
    <w:rPr>
      <w:kern w:val="2"/>
      <w:szCs w:val="22"/>
      <w:lang w:eastAsia="zh-CN" w:bidi="ar-SA"/>
    </w:rPr>
  </w:style>
  <w:style w:type="paragraph" w:customStyle="1" w:styleId="zfl">
    <w:name w:val="zfl_正文"/>
    <w:qFormat/>
    <w:rsid w:val="00255462"/>
    <w:pPr>
      <w:spacing w:before="280" w:after="290" w:line="377" w:lineRule="auto"/>
      <w:ind w:firstLineChars="200" w:firstLine="200"/>
    </w:pPr>
    <w:rPr>
      <w:rFonts w:ascii="Times New Roman" w:hAnsi="Times New Roman"/>
      <w:sz w:val="21"/>
    </w:rPr>
  </w:style>
  <w:style w:type="paragraph" w:customStyle="1" w:styleId="3ffa">
    <w:name w:val="正文首行缩进3"/>
    <w:basedOn w:val="afffb"/>
    <w:qFormat/>
    <w:rsid w:val="00255462"/>
    <w:pPr>
      <w:widowControl w:val="0"/>
      <w:spacing w:after="120"/>
      <w:ind w:firstLineChars="100" w:firstLine="100"/>
      <w:jc w:val="both"/>
    </w:pPr>
    <w:rPr>
      <w:i w:val="0"/>
      <w:iCs w:val="0"/>
      <w:color w:val="000000"/>
      <w:kern w:val="2"/>
      <w:lang w:val="en-US" w:eastAsia="zh-CN" w:bidi="ar-SA"/>
    </w:rPr>
  </w:style>
  <w:style w:type="paragraph" w:customStyle="1" w:styleId="xl99">
    <w:name w:val="xl99"/>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afffffffffffc">
    <w:name w:val="图号样式 五号 加粗 居中"/>
    <w:basedOn w:val="afff"/>
    <w:link w:val="Charffff2"/>
    <w:qFormat/>
    <w:rsid w:val="00255462"/>
    <w:pPr>
      <w:widowControl w:val="0"/>
      <w:spacing w:before="280" w:after="290"/>
      <w:ind w:firstLine="420"/>
      <w:jc w:val="center"/>
    </w:pPr>
    <w:rPr>
      <w:b/>
      <w:bCs/>
      <w:color w:val="000000"/>
      <w:sz w:val="24"/>
      <w:szCs w:val="20"/>
      <w:lang w:eastAsia="zh-CN" w:bidi="ar-SA"/>
    </w:rPr>
  </w:style>
  <w:style w:type="paragraph" w:customStyle="1" w:styleId="WW-NormalWeb">
    <w:name w:val="WW-Normal (Web)"/>
    <w:basedOn w:val="afff"/>
    <w:qFormat/>
    <w:rsid w:val="00255462"/>
    <w:pPr>
      <w:widowControl w:val="0"/>
      <w:spacing w:before="100" w:after="100" w:line="240" w:lineRule="atLeast"/>
      <w:ind w:firstLine="420"/>
    </w:pPr>
    <w:rPr>
      <w:rFonts w:ascii="Arial Unicode MS" w:hAnsi="Arial Unicode MS"/>
      <w:color w:val="000000"/>
      <w:sz w:val="20"/>
      <w:szCs w:val="20"/>
      <w:lang w:eastAsia="zh-CN" w:bidi="ar-SA"/>
    </w:rPr>
  </w:style>
  <w:style w:type="paragraph" w:customStyle="1" w:styleId="Char3CharCharCharCharCharCharCharCharCharCharChar">
    <w:name w:val="Char3 Char Char Char Char Char Char Char Char Char Char Char"/>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CharChar2Char3">
    <w:name w:val="Char Char2 Char3"/>
    <w:basedOn w:val="affff0"/>
    <w:qFormat/>
    <w:rsid w:val="00255462"/>
    <w:pPr>
      <w:widowControl w:val="0"/>
      <w:shd w:val="clear" w:color="auto" w:fill="000080"/>
      <w:ind w:firstLine="420"/>
      <w:jc w:val="both"/>
    </w:pPr>
    <w:rPr>
      <w:rFonts w:ascii="Tahoma" w:hAnsi="Tahoma"/>
      <w:color w:val="000000"/>
      <w:sz w:val="24"/>
      <w:szCs w:val="24"/>
      <w:lang w:val="en-US" w:eastAsia="zh-CN"/>
    </w:rPr>
  </w:style>
  <w:style w:type="paragraph" w:customStyle="1" w:styleId="Char70">
    <w:name w:val="Char7"/>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CharCharChar70">
    <w:name w:val="Char Char Char7"/>
    <w:basedOn w:val="afff"/>
    <w:qFormat/>
    <w:rsid w:val="00255462"/>
    <w:pPr>
      <w:widowControl w:val="0"/>
      <w:ind w:firstLine="420"/>
      <w:jc w:val="both"/>
    </w:pPr>
    <w:rPr>
      <w:rFonts w:ascii="Times New Roman" w:hAnsi="Times New Roman"/>
      <w:color w:val="000000"/>
      <w:kern w:val="2"/>
      <w:sz w:val="24"/>
      <w:lang w:eastAsia="zh-CN" w:bidi="ar-SA"/>
    </w:rPr>
  </w:style>
  <w:style w:type="paragraph" w:customStyle="1" w:styleId="VRTS-Header3Subheader">
    <w:name w:val="_VRTS-Header 3 = Subheader"/>
    <w:basedOn w:val="VRTS-BodyText"/>
    <w:next w:val="VRTS-BodyText"/>
    <w:qFormat/>
    <w:rsid w:val="00255462"/>
    <w:rPr>
      <w:b/>
    </w:rPr>
  </w:style>
  <w:style w:type="paragraph" w:customStyle="1" w:styleId="SubHeadingSpecs">
    <w:name w:val="Sub Heading Specs"/>
    <w:basedOn w:val="SubHeading"/>
    <w:qFormat/>
    <w:rsid w:val="00255462"/>
    <w:pPr>
      <w:spacing w:before="0"/>
    </w:pPr>
    <w:rPr>
      <w:rFonts w:cs="Times New Roman"/>
      <w:color w:val="17B0B0"/>
      <w:sz w:val="18"/>
      <w:lang w:eastAsia="zh-CN"/>
    </w:rPr>
  </w:style>
  <w:style w:type="paragraph" w:customStyle="1" w:styleId="ParaCharCharChar1Char">
    <w:name w:val="默认段落字体 Para Char Char Char1 Char"/>
    <w:basedOn w:val="afff"/>
    <w:qFormat/>
    <w:rsid w:val="00255462"/>
    <w:pPr>
      <w:widowControl w:val="0"/>
      <w:spacing w:line="240" w:lineRule="atLeast"/>
      <w:ind w:left="420" w:firstLine="420"/>
      <w:jc w:val="both"/>
    </w:pPr>
    <w:rPr>
      <w:rFonts w:ascii="Times New Roman" w:hAnsi="Times New Roman"/>
      <w:color w:val="000000"/>
      <w:sz w:val="24"/>
      <w:szCs w:val="21"/>
      <w:lang w:eastAsia="zh-CN" w:bidi="ar-SA"/>
    </w:rPr>
  </w:style>
  <w:style w:type="paragraph" w:customStyle="1" w:styleId="Char1CharCharChar9">
    <w:name w:val="Char1 Char Char Char9"/>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afffffffffffffffffffffffffffffffffffffffff5">
    <w:name w:val="图形文字：四号"/>
    <w:basedOn w:val="affffffffffffffff0"/>
    <w:qFormat/>
    <w:rsid w:val="00255462"/>
    <w:pPr>
      <w:jc w:val="center"/>
    </w:pPr>
    <w:rPr>
      <w:sz w:val="28"/>
    </w:rPr>
  </w:style>
  <w:style w:type="paragraph" w:customStyle="1" w:styleId="b2">
    <w:name w:val="正文b"/>
    <w:basedOn w:val="afffe"/>
    <w:qFormat/>
    <w:rsid w:val="00255462"/>
    <w:pPr>
      <w:widowControl w:val="0"/>
      <w:snapToGrid w:val="0"/>
      <w:spacing w:before="280" w:after="290" w:line="0" w:lineRule="atLeast"/>
      <w:jc w:val="both"/>
    </w:pPr>
    <w:rPr>
      <w:rFonts w:ascii="仿宋_GB2312"/>
      <w:color w:val="000000"/>
      <w:kern w:val="2"/>
      <w:lang w:val="en-US" w:eastAsia="zh-CN" w:bidi="ar-SA"/>
    </w:rPr>
  </w:style>
  <w:style w:type="paragraph" w:customStyle="1" w:styleId="CarCar">
    <w:name w:val="Car Car"/>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afffffffffffffffffffffffffffffffffffffffff6">
    <w:name w:val="段(正文）"/>
    <w:qFormat/>
    <w:rsid w:val="00255462"/>
    <w:pPr>
      <w:autoSpaceDE w:val="0"/>
      <w:autoSpaceDN w:val="0"/>
      <w:ind w:firstLine="420"/>
      <w:jc w:val="both"/>
    </w:pPr>
    <w:rPr>
      <w:rFonts w:ascii="宋体" w:hAnsi="Times New Roman"/>
      <w:sz w:val="21"/>
    </w:rPr>
  </w:style>
  <w:style w:type="paragraph" w:customStyle="1" w:styleId="118">
    <w:name w:val="列出段落11"/>
    <w:basedOn w:val="afff"/>
    <w:qFormat/>
    <w:rsid w:val="00255462"/>
    <w:pPr>
      <w:widowControl w:val="0"/>
      <w:ind w:firstLineChars="200" w:firstLine="200"/>
      <w:jc w:val="both"/>
    </w:pPr>
    <w:rPr>
      <w:rFonts w:ascii="Times New Roman" w:hAnsi="Times New Roman"/>
      <w:color w:val="000000"/>
      <w:kern w:val="2"/>
      <w:sz w:val="24"/>
      <w:szCs w:val="20"/>
      <w:lang w:eastAsia="zh-CN" w:bidi="ar-SA"/>
    </w:rPr>
  </w:style>
  <w:style w:type="paragraph" w:customStyle="1" w:styleId="font9">
    <w:name w:val="font9"/>
    <w:basedOn w:val="afff"/>
    <w:qFormat/>
    <w:rsid w:val="00255462"/>
    <w:pPr>
      <w:adjustRightInd w:val="0"/>
      <w:snapToGrid w:val="0"/>
      <w:spacing w:before="100" w:beforeAutospacing="1" w:after="100" w:afterAutospacing="1" w:line="240" w:lineRule="auto"/>
      <w:ind w:leftChars="-1" w:left="-2"/>
    </w:pPr>
    <w:rPr>
      <w:rFonts w:ascii="Arial" w:hAnsi="Arial" w:cs="Arial"/>
      <w:b/>
      <w:bCs/>
      <w:sz w:val="28"/>
      <w:szCs w:val="28"/>
      <w:lang w:eastAsia="zh-CN" w:bidi="ar-SA"/>
    </w:rPr>
  </w:style>
  <w:style w:type="paragraph" w:customStyle="1" w:styleId="p18">
    <w:name w:val="p18"/>
    <w:basedOn w:val="afff"/>
    <w:qFormat/>
    <w:rsid w:val="00255462"/>
    <w:pPr>
      <w:ind w:firstLine="525"/>
      <w:jc w:val="both"/>
    </w:pPr>
    <w:rPr>
      <w:rFonts w:ascii="Times New Roman" w:hAnsi="Times New Roman"/>
      <w:color w:val="000000"/>
      <w:sz w:val="24"/>
      <w:lang w:eastAsia="zh-CN" w:bidi="ar-SA"/>
    </w:rPr>
  </w:style>
  <w:style w:type="paragraph" w:customStyle="1" w:styleId="ePMS">
    <w:name w:val="ePMS正文"/>
    <w:basedOn w:val="afff"/>
    <w:qFormat/>
    <w:rsid w:val="00255462"/>
    <w:pPr>
      <w:spacing w:before="-1" w:after="-1"/>
      <w:ind w:firstLineChars="236" w:firstLine="566"/>
    </w:pPr>
    <w:rPr>
      <w:rFonts w:ascii="宋体" w:hAnsi="宋体" w:cs="宋体"/>
      <w:color w:val="000000"/>
      <w:sz w:val="24"/>
      <w:szCs w:val="20"/>
      <w:lang w:val="en-AU" w:eastAsia="zh-CN" w:bidi="ar-SA"/>
    </w:rPr>
  </w:style>
  <w:style w:type="paragraph" w:customStyle="1" w:styleId="11h1H1L1bocSectionHead1stlevell11H11H12H13">
    <w:name w:val="样式 标题 1标书1h1H1L1bocSection Head1st levell11H11H12H13..."/>
    <w:basedOn w:val="11"/>
    <w:qFormat/>
    <w:rsid w:val="00255462"/>
    <w:pPr>
      <w:keepLines/>
      <w:widowControl w:val="0"/>
      <w:numPr>
        <w:numId w:val="128"/>
      </w:numPr>
      <w:tabs>
        <w:tab w:val="left" w:pos="360"/>
      </w:tabs>
      <w:spacing w:line="300" w:lineRule="auto"/>
      <w:ind w:leftChars="100" w:left="100" w:rightChars="100" w:right="240" w:hanging="432"/>
      <w:jc w:val="center"/>
    </w:pPr>
    <w:rPr>
      <w:rFonts w:ascii="黑体" w:hAnsi="宋体" w:cs="宋体"/>
      <w:b w:val="0"/>
      <w:bCs w:val="0"/>
      <w:color w:val="000000"/>
      <w:kern w:val="28"/>
      <w:sz w:val="44"/>
      <w:szCs w:val="20"/>
      <w:lang w:val="en-US" w:eastAsia="zh-CN" w:bidi="ar-SA"/>
    </w:rPr>
  </w:style>
  <w:style w:type="paragraph" w:customStyle="1" w:styleId="afffffffffffffffffffffffffffffffffffffffff7">
    <w:name w:val="小段"/>
    <w:basedOn w:val="afff"/>
    <w:qFormat/>
    <w:rsid w:val="00255462"/>
    <w:pPr>
      <w:widowControl w:val="0"/>
      <w:adjustRightInd w:val="0"/>
      <w:spacing w:line="312" w:lineRule="atLeast"/>
      <w:ind w:left="238" w:right="-215" w:firstLine="482"/>
      <w:jc w:val="both"/>
      <w:textAlignment w:val="baseline"/>
    </w:pPr>
    <w:rPr>
      <w:rFonts w:ascii="Times New Roman" w:hAnsi="Times New Roman"/>
      <w:color w:val="000000"/>
      <w:sz w:val="24"/>
      <w:szCs w:val="20"/>
      <w:lang w:eastAsia="zh-CN" w:bidi="ar-SA"/>
    </w:rPr>
  </w:style>
  <w:style w:type="paragraph" w:customStyle="1" w:styleId="2ffffffe">
    <w:name w:val="标书_标题2"/>
    <w:basedOn w:val="23"/>
    <w:next w:val="afff"/>
    <w:qFormat/>
    <w:rsid w:val="00255462"/>
    <w:pPr>
      <w:keepLines/>
      <w:widowControl w:val="0"/>
      <w:numPr>
        <w:ilvl w:val="0"/>
        <w:numId w:val="0"/>
      </w:numPr>
      <w:tabs>
        <w:tab w:val="left" w:pos="840"/>
      </w:tabs>
      <w:spacing w:before="260" w:after="260" w:line="416" w:lineRule="auto"/>
      <w:ind w:left="840" w:hanging="420"/>
      <w:jc w:val="both"/>
    </w:pPr>
    <w:rPr>
      <w:rFonts w:ascii="宋体" w:hAnsi="宋体"/>
      <w:i w:val="0"/>
      <w:iCs w:val="0"/>
      <w:color w:val="000000"/>
      <w:kern w:val="2"/>
      <w:sz w:val="32"/>
      <w:szCs w:val="32"/>
      <w:lang w:val="en-US" w:eastAsia="zh-CN" w:bidi="ar-SA"/>
    </w:rPr>
  </w:style>
  <w:style w:type="paragraph" w:customStyle="1" w:styleId="-e">
    <w:name w:val="并列项-点"/>
    <w:basedOn w:val="afff"/>
    <w:qFormat/>
    <w:rsid w:val="00255462"/>
    <w:pPr>
      <w:widowControl w:val="0"/>
      <w:tabs>
        <w:tab w:val="left" w:pos="851"/>
      </w:tabs>
      <w:spacing w:before="280" w:after="290" w:line="360" w:lineRule="atLeast"/>
      <w:ind w:left="840" w:hanging="420"/>
      <w:jc w:val="both"/>
    </w:pPr>
    <w:rPr>
      <w:rFonts w:ascii="Times New Roman" w:hAnsi="Times New Roman"/>
      <w:color w:val="000000"/>
      <w:kern w:val="2"/>
      <w:sz w:val="24"/>
      <w:lang w:eastAsia="zh-CN" w:bidi="ar-SA"/>
    </w:rPr>
  </w:style>
  <w:style w:type="paragraph" w:customStyle="1" w:styleId="Char160">
    <w:name w:val="Char16"/>
    <w:basedOn w:val="afff"/>
    <w:qFormat/>
    <w:rsid w:val="00255462"/>
    <w:pPr>
      <w:spacing w:before="-1" w:after="160" w:line="240" w:lineRule="exact"/>
      <w:ind w:firstLine="480"/>
    </w:pPr>
    <w:rPr>
      <w:rFonts w:ascii="Verdana" w:hAnsi="Verdana"/>
      <w:color w:val="000000"/>
      <w:sz w:val="20"/>
      <w:szCs w:val="20"/>
      <w:lang w:bidi="ar-SA"/>
    </w:rPr>
  </w:style>
  <w:style w:type="paragraph" w:customStyle="1" w:styleId="2221">
    <w:name w:val="样式 样式 样式 正文格式 + 首行缩进:  2 字符 + 首行缩进:  2 字符 + 首行缩进:  2 字符"/>
    <w:basedOn w:val="afff"/>
    <w:qFormat/>
    <w:rsid w:val="00255462"/>
    <w:pPr>
      <w:widowControl w:val="0"/>
      <w:spacing w:before="280" w:after="290" w:line="560" w:lineRule="exact"/>
      <w:ind w:firstLineChars="200" w:firstLine="600"/>
      <w:jc w:val="both"/>
    </w:pPr>
    <w:rPr>
      <w:rFonts w:ascii="Times New Roman" w:eastAsia="仿宋_GB2312" w:hAnsi="Times New Roman" w:cs="宋体"/>
      <w:color w:val="000000"/>
      <w:kern w:val="2"/>
      <w:sz w:val="28"/>
      <w:szCs w:val="20"/>
      <w:lang w:eastAsia="zh-CN" w:bidi="ar-SA"/>
    </w:rPr>
  </w:style>
  <w:style w:type="paragraph" w:customStyle="1" w:styleId="affe">
    <w:name w:val="编号正文"/>
    <w:basedOn w:val="210"/>
    <w:qFormat/>
    <w:rsid w:val="00255462"/>
    <w:pPr>
      <w:widowControl w:val="0"/>
      <w:numPr>
        <w:numId w:val="129"/>
      </w:numPr>
      <w:tabs>
        <w:tab w:val="clear" w:pos="900"/>
        <w:tab w:val="left" w:pos="360"/>
        <w:tab w:val="left" w:pos="420"/>
        <w:tab w:val="left" w:pos="780"/>
      </w:tabs>
      <w:ind w:leftChars="200" w:left="780" w:firstLineChars="0" w:hanging="360"/>
      <w:jc w:val="both"/>
    </w:pPr>
    <w:rPr>
      <w:color w:val="000000"/>
      <w:kern w:val="2"/>
      <w:szCs w:val="22"/>
      <w:lang w:eastAsia="zh-CN" w:bidi="ar-SA"/>
    </w:rPr>
  </w:style>
  <w:style w:type="paragraph" w:customStyle="1" w:styleId="bodynew">
    <w:name w:val="body *new"/>
    <w:basedOn w:val="afff"/>
    <w:qFormat/>
    <w:rsid w:val="00255462"/>
    <w:pPr>
      <w:widowControl w:val="0"/>
      <w:snapToGrid w:val="0"/>
      <w:spacing w:after="120"/>
      <w:ind w:left="960" w:firstLine="420"/>
      <w:jc w:val="both"/>
    </w:pPr>
    <w:rPr>
      <w:rFonts w:ascii="Times New Roman" w:hAnsi="Times New Roman"/>
      <w:color w:val="000000"/>
      <w:sz w:val="20"/>
      <w:szCs w:val="20"/>
      <w:lang w:eastAsia="zh-CN" w:bidi="ar-SA"/>
    </w:rPr>
  </w:style>
  <w:style w:type="paragraph" w:customStyle="1" w:styleId="278">
    <w:name w:val="样式 正文首行缩进 + 首行缩进:  2 字符 段后: 7.8 磅"/>
    <w:basedOn w:val="afff"/>
    <w:qFormat/>
    <w:rsid w:val="00255462"/>
    <w:pPr>
      <w:widowControl w:val="0"/>
      <w:spacing w:before="280" w:after="290"/>
      <w:ind w:firstLineChars="200" w:firstLine="200"/>
      <w:jc w:val="both"/>
    </w:pPr>
    <w:rPr>
      <w:rFonts w:ascii="Times New Roman" w:hAnsi="Times New Roman" w:cs="宋体"/>
      <w:color w:val="000000"/>
      <w:kern w:val="2"/>
      <w:sz w:val="24"/>
      <w:szCs w:val="20"/>
      <w:lang w:eastAsia="zh-CN" w:bidi="ar-SA"/>
    </w:rPr>
  </w:style>
  <w:style w:type="paragraph" w:customStyle="1" w:styleId="afffffffffffffffffffffffffffffffffffffffff8">
    <w:name w:val="附录五级条标题"/>
    <w:basedOn w:val="affffffffffffffffffffffffffa"/>
    <w:next w:val="afff"/>
    <w:qFormat/>
    <w:rsid w:val="00255462"/>
    <w:pPr>
      <w:tabs>
        <w:tab w:val="clear" w:pos="2520"/>
        <w:tab w:val="left" w:pos="2940"/>
      </w:tabs>
      <w:ind w:left="2940"/>
      <w:outlineLvl w:val="6"/>
    </w:pPr>
  </w:style>
  <w:style w:type="paragraph" w:customStyle="1" w:styleId="2fffffff">
    <w:name w:val="表头文字2"/>
    <w:qFormat/>
    <w:rsid w:val="00255462"/>
    <w:pPr>
      <w:adjustRightInd w:val="0"/>
      <w:snapToGrid w:val="0"/>
      <w:spacing w:before="280" w:after="290" w:line="377" w:lineRule="auto"/>
    </w:pPr>
    <w:rPr>
      <w:rFonts w:ascii="仿宋_GB2312" w:eastAsia="仿宋_GB2312" w:hAnsi="Times New Roman"/>
      <w:kern w:val="2"/>
      <w:sz w:val="28"/>
      <w:szCs w:val="28"/>
    </w:rPr>
  </w:style>
  <w:style w:type="paragraph" w:customStyle="1" w:styleId="xl58">
    <w:name w:val="xl58"/>
    <w:basedOn w:val="afff"/>
    <w:qFormat/>
    <w:rsid w:val="00255462"/>
    <w:pPr>
      <w:pBdr>
        <w:top w:val="single" w:sz="4" w:space="0" w:color="auto"/>
        <w:right w:val="single" w:sz="4" w:space="0" w:color="auto"/>
      </w:pBdr>
      <w:spacing w:before="100" w:beforeAutospacing="1" w:after="100" w:afterAutospacing="1" w:line="240" w:lineRule="auto"/>
    </w:pPr>
    <w:rPr>
      <w:rFonts w:ascii="宋体" w:hAnsi="宋体" w:cs="宋体"/>
      <w:b/>
      <w:bCs/>
      <w:sz w:val="20"/>
      <w:szCs w:val="20"/>
      <w:lang w:eastAsia="zh-CN" w:bidi="ar-SA"/>
    </w:rPr>
  </w:style>
  <w:style w:type="paragraph" w:customStyle="1" w:styleId="1ffffffa">
    <w:name w:val="1）格式"/>
    <w:basedOn w:val="afffe"/>
    <w:qFormat/>
    <w:rsid w:val="00255462"/>
    <w:pPr>
      <w:widowControl w:val="0"/>
      <w:adjustRightInd w:val="0"/>
      <w:spacing w:before="280" w:after="290"/>
      <w:jc w:val="both"/>
      <w:textAlignment w:val="baseline"/>
    </w:pPr>
    <w:rPr>
      <w:color w:val="000000"/>
      <w:kern w:val="2"/>
      <w:szCs w:val="24"/>
      <w:lang w:val="en-US" w:eastAsia="zh-CN" w:bidi="ar-SA"/>
    </w:rPr>
  </w:style>
  <w:style w:type="paragraph" w:customStyle="1" w:styleId="700">
    <w:name w:val="样式 标题 7 + 左侧:  0 厘米 首行缩进:  0 厘米"/>
    <w:basedOn w:val="70"/>
    <w:semiHidden/>
    <w:qFormat/>
    <w:rsid w:val="00255462"/>
    <w:pPr>
      <w:keepNext/>
      <w:widowControl w:val="0"/>
      <w:numPr>
        <w:numId w:val="11"/>
      </w:numPr>
      <w:tabs>
        <w:tab w:val="left" w:pos="360"/>
        <w:tab w:val="left" w:pos="1296"/>
      </w:tabs>
      <w:spacing w:before="80" w:after="80" w:line="319" w:lineRule="auto"/>
      <w:ind w:left="359" w:hangingChars="149" w:hanging="359"/>
      <w:jc w:val="both"/>
    </w:pPr>
    <w:rPr>
      <w:rFonts w:ascii="Times New Roman" w:eastAsia="新宋体" w:hAnsi="Times New Roman" w:cs="宋体"/>
      <w:b/>
      <w:bCs/>
      <w:color w:val="000000"/>
      <w:kern w:val="2"/>
      <w:szCs w:val="20"/>
      <w:lang w:val="en-US" w:eastAsia="zh-CN" w:bidi="ar-SA"/>
    </w:rPr>
  </w:style>
  <w:style w:type="paragraph" w:customStyle="1" w:styleId="CharChar1CharChar1CharCharCharCharCharCharChar1">
    <w:name w:val="Char Char1 Char Char1 Char Char Char Char Char Char Char1"/>
    <w:basedOn w:val="afff"/>
    <w:qFormat/>
    <w:rsid w:val="00255462"/>
    <w:pPr>
      <w:spacing w:after="160" w:line="240" w:lineRule="exact"/>
      <w:ind w:firstLine="420"/>
    </w:pPr>
    <w:rPr>
      <w:rFonts w:ascii="Times New Roman" w:hAnsi="Times New Roman"/>
      <w:color w:val="000000"/>
      <w:kern w:val="2"/>
      <w:sz w:val="24"/>
      <w:szCs w:val="20"/>
      <w:lang w:eastAsia="zh-CN" w:bidi="ar-SA"/>
    </w:rPr>
  </w:style>
  <w:style w:type="paragraph" w:customStyle="1" w:styleId="1ffffffb">
    <w:name w:val="表格内容1"/>
    <w:basedOn w:val="afff"/>
    <w:qFormat/>
    <w:rsid w:val="00255462"/>
    <w:pPr>
      <w:widowControl w:val="0"/>
      <w:spacing w:line="240" w:lineRule="auto"/>
      <w:jc w:val="both"/>
    </w:pPr>
    <w:rPr>
      <w:rFonts w:ascii="Times New Roman" w:hAnsi="Times New Roman" w:cs="Angsana New"/>
      <w:kern w:val="2"/>
      <w:sz w:val="24"/>
      <w:szCs w:val="20"/>
      <w:lang w:eastAsia="zh-CN" w:bidi="ar-SA"/>
    </w:rPr>
  </w:style>
  <w:style w:type="paragraph" w:customStyle="1" w:styleId="afffffffffffffffffffffffffffffffffffffffff9">
    <w:name w:val="图字"/>
    <w:basedOn w:val="afff"/>
    <w:qFormat/>
    <w:rsid w:val="00255462"/>
    <w:pPr>
      <w:widowControl w:val="0"/>
      <w:ind w:firstLine="420"/>
      <w:jc w:val="center"/>
    </w:pPr>
    <w:rPr>
      <w:rFonts w:ascii="Times" w:hAnsi="Times"/>
      <w:color w:val="000000"/>
      <w:kern w:val="2"/>
      <w:sz w:val="24"/>
      <w:lang w:eastAsia="zh-CN" w:bidi="ar-SA"/>
    </w:rPr>
  </w:style>
  <w:style w:type="paragraph" w:customStyle="1" w:styleId="102">
    <w:name w:val="日期10"/>
    <w:basedOn w:val="afff"/>
    <w:next w:val="afff"/>
    <w:qFormat/>
    <w:rsid w:val="00255462"/>
    <w:pPr>
      <w:widowControl w:val="0"/>
      <w:adjustRightInd w:val="0"/>
      <w:spacing w:line="312" w:lineRule="atLeast"/>
      <w:ind w:firstLine="420"/>
      <w:jc w:val="both"/>
      <w:textAlignment w:val="baseline"/>
    </w:pPr>
    <w:rPr>
      <w:rFonts w:ascii="Times New Roman" w:hAnsi="Times New Roman"/>
      <w:color w:val="000000"/>
      <w:sz w:val="24"/>
      <w:szCs w:val="20"/>
      <w:lang w:eastAsia="zh-CN" w:bidi="ar-SA"/>
    </w:rPr>
  </w:style>
  <w:style w:type="paragraph" w:customStyle="1" w:styleId="075615">
    <w:name w:val="样式 首行缩进:  0.75 厘米 段前: 6 磅 行距: 1.5 倍行距"/>
    <w:basedOn w:val="afff"/>
    <w:qFormat/>
    <w:rsid w:val="00255462"/>
    <w:pPr>
      <w:widowControl w:val="0"/>
      <w:spacing w:before="60" w:after="60"/>
      <w:ind w:right="210" w:firstLineChars="200" w:firstLine="480"/>
    </w:pPr>
    <w:rPr>
      <w:rFonts w:ascii="Arial" w:hAnsi="Arial" w:cs="Arial"/>
      <w:sz w:val="24"/>
      <w:lang w:eastAsia="zh-CN" w:bidi="ar-SA"/>
    </w:rPr>
  </w:style>
  <w:style w:type="paragraph" w:customStyle="1" w:styleId="xl417">
    <w:name w:val="xl417"/>
    <w:basedOn w:val="afff"/>
    <w:qFormat/>
    <w:rsid w:val="00255462"/>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ind w:firstLineChars="236" w:firstLine="566"/>
    </w:pPr>
    <w:rPr>
      <w:rFonts w:ascii="宋体" w:hAnsi="宋体" w:cs="宋体"/>
      <w:b/>
      <w:bCs/>
      <w:color w:val="000000"/>
      <w:sz w:val="20"/>
      <w:szCs w:val="20"/>
      <w:lang w:eastAsia="zh-CN" w:bidi="ar-SA"/>
    </w:rPr>
  </w:style>
  <w:style w:type="paragraph" w:customStyle="1" w:styleId="1ffffffc">
    <w:name w:val="图中文字1"/>
    <w:qFormat/>
    <w:rsid w:val="00255462"/>
    <w:pPr>
      <w:adjustRightInd w:val="0"/>
      <w:snapToGrid w:val="0"/>
      <w:spacing w:before="280" w:after="290" w:line="377" w:lineRule="auto"/>
      <w:jc w:val="center"/>
    </w:pPr>
    <w:rPr>
      <w:rFonts w:ascii="Times New Roman" w:eastAsia="黑体" w:hAnsi="Times New Roman"/>
      <w:kern w:val="2"/>
      <w:sz w:val="28"/>
      <w:szCs w:val="28"/>
    </w:rPr>
  </w:style>
  <w:style w:type="paragraph" w:customStyle="1" w:styleId="920">
    <w:name w:val="索引 92"/>
    <w:basedOn w:val="afff"/>
    <w:next w:val="afff"/>
    <w:qFormat/>
    <w:rsid w:val="00255462"/>
    <w:pPr>
      <w:widowControl w:val="0"/>
      <w:spacing w:before="280" w:after="290" w:line="377" w:lineRule="auto"/>
      <w:ind w:leftChars="1600" w:left="1600" w:firstLine="420"/>
      <w:jc w:val="both"/>
    </w:pPr>
    <w:rPr>
      <w:rFonts w:ascii="Times New Roman" w:hAnsi="Times New Roman"/>
      <w:color w:val="000000"/>
      <w:kern w:val="2"/>
      <w:sz w:val="24"/>
      <w:szCs w:val="21"/>
      <w:lang w:eastAsia="zh-CN" w:bidi="ar-SA"/>
    </w:rPr>
  </w:style>
  <w:style w:type="paragraph" w:customStyle="1" w:styleId="1CrlfShiftM">
    <w:name w:val="正文首行缩进1(Crlf+Shift+M)"/>
    <w:link w:val="1CrlfShiftMChar"/>
    <w:qFormat/>
    <w:rsid w:val="00255462"/>
    <w:pPr>
      <w:widowControl w:val="0"/>
      <w:suppressAutoHyphens/>
      <w:spacing w:before="120" w:after="120" w:line="360" w:lineRule="auto"/>
      <w:ind w:firstLine="420"/>
    </w:pPr>
    <w:rPr>
      <w:kern w:val="1"/>
      <w:lang w:eastAsia="ar-SA"/>
    </w:rPr>
  </w:style>
  <w:style w:type="paragraph" w:customStyle="1" w:styleId="21f0">
    <w:name w:val="样式 宋体 首行缩进:  2 字符1"/>
    <w:basedOn w:val="afff"/>
    <w:qFormat/>
    <w:rsid w:val="00255462"/>
    <w:pPr>
      <w:widowControl w:val="0"/>
      <w:spacing w:line="300" w:lineRule="auto"/>
      <w:ind w:firstLineChars="200" w:firstLine="480"/>
      <w:jc w:val="both"/>
    </w:pPr>
    <w:rPr>
      <w:rFonts w:ascii="宋体" w:hAnsi="宋体"/>
      <w:kern w:val="2"/>
      <w:sz w:val="24"/>
      <w:szCs w:val="20"/>
      <w:lang w:eastAsia="zh-CN" w:bidi="ar-SA"/>
    </w:rPr>
  </w:style>
  <w:style w:type="paragraph" w:customStyle="1" w:styleId="AppHeading">
    <w:name w:val="AppHeading"/>
    <w:basedOn w:val="11"/>
    <w:next w:val="afffb"/>
    <w:qFormat/>
    <w:rsid w:val="00255462"/>
    <w:pPr>
      <w:pageBreakBefore/>
      <w:numPr>
        <w:numId w:val="0"/>
      </w:numPr>
      <w:tabs>
        <w:tab w:val="left" w:pos="420"/>
      </w:tabs>
      <w:spacing w:before="0" w:after="240" w:line="240" w:lineRule="auto"/>
      <w:ind w:left="420" w:hanging="420"/>
      <w:outlineLvl w:val="9"/>
    </w:pPr>
    <w:rPr>
      <w:rFonts w:ascii="Times New Roman" w:hAnsi="Times New Roman"/>
      <w:bCs w:val="0"/>
      <w:color w:val="000000"/>
      <w:kern w:val="28"/>
      <w:szCs w:val="20"/>
      <w:lang w:val="en-US" w:eastAsia="zh-CN" w:bidi="ar-SA"/>
    </w:rPr>
  </w:style>
  <w:style w:type="paragraph" w:customStyle="1" w:styleId="5h5BlockLabelH5PIM5dashdsddBodyTextRbu">
    <w:name w:val="样式 标题 5h5Block LabelH5PIM 5第四层条dashdsddBody Text (R)bu..."/>
    <w:basedOn w:val="5"/>
    <w:link w:val="5h5BlockLabelH5PIM5dashdsddBodyTextRbuChar"/>
    <w:qFormat/>
    <w:rsid w:val="00255462"/>
    <w:pPr>
      <w:keepNext/>
      <w:numPr>
        <w:ilvl w:val="0"/>
        <w:numId w:val="0"/>
      </w:numPr>
      <w:tabs>
        <w:tab w:val="left" w:pos="1008"/>
        <w:tab w:val="left" w:pos="2250"/>
        <w:tab w:val="left" w:pos="2580"/>
      </w:tabs>
      <w:spacing w:before="0" w:after="40"/>
      <w:ind w:leftChars="100" w:left="1109" w:hanging="1009"/>
    </w:pPr>
    <w:rPr>
      <w:rFonts w:ascii="宋体" w:hAnsi="宋体"/>
      <w:i w:val="0"/>
      <w:iCs w:val="0"/>
      <w:color w:val="000000"/>
      <w:sz w:val="28"/>
      <w:szCs w:val="28"/>
      <w:lang w:val="en-US" w:eastAsia="zh-CN" w:bidi="ar-SA"/>
    </w:rPr>
  </w:style>
  <w:style w:type="paragraph" w:customStyle="1" w:styleId="afffffffffffffffffffffffffffffffffffffffffa">
    <w:name w:val="表格名"/>
    <w:basedOn w:val="afff"/>
    <w:qFormat/>
    <w:rsid w:val="00255462"/>
    <w:pPr>
      <w:widowControl w:val="0"/>
      <w:spacing w:beforeLines="50" w:before="156" w:afterLines="50" w:after="156" w:line="360" w:lineRule="exact"/>
      <w:ind w:firstLine="420"/>
      <w:jc w:val="center"/>
    </w:pPr>
    <w:rPr>
      <w:rFonts w:ascii="Times New Roman" w:hAnsi="Times New Roman"/>
      <w:b/>
      <w:color w:val="000000"/>
      <w:kern w:val="2"/>
      <w:sz w:val="24"/>
      <w:lang w:eastAsia="zh-CN" w:bidi="ar-SA"/>
    </w:rPr>
  </w:style>
  <w:style w:type="paragraph" w:customStyle="1" w:styleId="7LegalLevel11L7H7PIM7sdfletterlistL71H71">
    <w:name w:val="样式 标题 7Legal Level 1.1.L7H7PIM 7不用sdfletter listL71H71..."/>
    <w:basedOn w:val="70"/>
    <w:next w:val="afff"/>
    <w:link w:val="7LegalLevel11L7H7PIM7sdfletterlistL71H71CharChar"/>
    <w:qFormat/>
    <w:rsid w:val="00255462"/>
    <w:pPr>
      <w:keepNext/>
      <w:keepLines/>
      <w:numPr>
        <w:numId w:val="0"/>
      </w:numPr>
      <w:tabs>
        <w:tab w:val="left" w:pos="0"/>
        <w:tab w:val="left" w:pos="567"/>
        <w:tab w:val="left" w:pos="1296"/>
        <w:tab w:val="left" w:pos="3420"/>
      </w:tabs>
      <w:adjustRightInd w:val="0"/>
      <w:spacing w:before="100" w:beforeAutospacing="1" w:after="100" w:afterAutospacing="1"/>
      <w:ind w:left="3420" w:firstLineChars="200" w:hanging="420"/>
      <w:textAlignment w:val="baseline"/>
    </w:pPr>
    <w:rPr>
      <w:rFonts w:ascii="宋体" w:eastAsia="Arial" w:hAnsi="宋体"/>
      <w:b/>
      <w:bCs/>
      <w:color w:val="000000"/>
      <w:sz w:val="24"/>
      <w:szCs w:val="20"/>
      <w:lang w:val="en-US" w:eastAsia="zh-CN" w:bidi="ar-SA"/>
    </w:rPr>
  </w:style>
  <w:style w:type="paragraph" w:customStyle="1" w:styleId="-20110711">
    <w:name w:val="图-20110711"/>
    <w:basedOn w:val="afff"/>
    <w:link w:val="-20110711Char"/>
    <w:qFormat/>
    <w:rsid w:val="00255462"/>
    <w:pPr>
      <w:widowControl w:val="0"/>
      <w:spacing w:beforeLines="30" w:before="93" w:afterLines="50" w:after="156"/>
      <w:ind w:firstLine="420"/>
      <w:jc w:val="center"/>
    </w:pPr>
    <w:rPr>
      <w:rFonts w:eastAsia="仿宋_GB2312"/>
      <w:color w:val="000000"/>
      <w:sz w:val="24"/>
      <w:lang w:eastAsia="zh-CN" w:bidi="ar-SA"/>
    </w:rPr>
  </w:style>
  <w:style w:type="paragraph" w:customStyle="1" w:styleId="0990">
    <w:name w:val="样式 小四 首行缩进:  0.99 厘米"/>
    <w:basedOn w:val="afff"/>
    <w:qFormat/>
    <w:rsid w:val="00255462"/>
    <w:pPr>
      <w:widowControl w:val="0"/>
      <w:ind w:firstLineChars="200" w:firstLine="561"/>
      <w:jc w:val="both"/>
    </w:pPr>
    <w:rPr>
      <w:rFonts w:ascii="Times New Roman" w:hAnsi="Times New Roman" w:cs="宋体"/>
      <w:color w:val="000000"/>
      <w:kern w:val="2"/>
      <w:sz w:val="24"/>
      <w:szCs w:val="20"/>
      <w:lang w:eastAsia="zh-CN" w:bidi="ar-SA"/>
    </w:rPr>
  </w:style>
  <w:style w:type="paragraph" w:customStyle="1" w:styleId="picturecenter">
    <w:name w:val="picturecenter"/>
    <w:basedOn w:val="afff"/>
    <w:qFormat/>
    <w:rsid w:val="00255462"/>
    <w:pPr>
      <w:spacing w:before="100" w:beforeAutospacing="1" w:after="100" w:afterAutospacing="1"/>
      <w:ind w:firstLine="420"/>
    </w:pPr>
    <w:rPr>
      <w:rFonts w:ascii="宋体" w:hAnsi="宋体" w:cs="宋体"/>
      <w:color w:val="000000"/>
      <w:sz w:val="24"/>
      <w:lang w:eastAsia="zh-CN" w:bidi="ar-SA"/>
    </w:rPr>
  </w:style>
  <w:style w:type="paragraph" w:customStyle="1" w:styleId="afffffffffffffffffffffffffffffffffffffffffb">
    <w:name w:val="头"/>
    <w:basedOn w:val="afff"/>
    <w:qFormat/>
    <w:rsid w:val="00255462"/>
    <w:pPr>
      <w:widowControl w:val="0"/>
      <w:ind w:leftChars="500" w:left="1050" w:firstLine="420"/>
      <w:jc w:val="both"/>
    </w:pPr>
    <w:rPr>
      <w:rFonts w:ascii="宋体" w:hAnsi="宋体"/>
      <w:b/>
      <w:bCs/>
      <w:color w:val="000000"/>
      <w:kern w:val="2"/>
      <w:sz w:val="24"/>
      <w:szCs w:val="20"/>
      <w:lang w:eastAsia="zh-CN" w:bidi="ar-SA"/>
    </w:rPr>
  </w:style>
  <w:style w:type="paragraph" w:customStyle="1" w:styleId="3ffb">
    <w:name w:val="标题3级"/>
    <w:qFormat/>
    <w:rsid w:val="00255462"/>
    <w:pPr>
      <w:tabs>
        <w:tab w:val="left" w:pos="1740"/>
      </w:tabs>
      <w:spacing w:line="400" w:lineRule="exact"/>
      <w:ind w:left="1740" w:hanging="420"/>
      <w:outlineLvl w:val="2"/>
    </w:pPr>
    <w:rPr>
      <w:rFonts w:ascii="Times New Roman" w:eastAsia="黑体" w:hAnsi="Times New Roman"/>
      <w:b/>
      <w:sz w:val="28"/>
    </w:rPr>
  </w:style>
  <w:style w:type="paragraph" w:customStyle="1" w:styleId="1ffffffd">
    <w:name w:val="段标题1"/>
    <w:basedOn w:val="afff"/>
    <w:qFormat/>
    <w:rsid w:val="00255462"/>
    <w:pPr>
      <w:widowControl w:val="0"/>
      <w:adjustRightInd w:val="0"/>
      <w:snapToGrid w:val="0"/>
      <w:ind w:left="425" w:hanging="425"/>
      <w:textAlignment w:val="baseline"/>
    </w:pPr>
    <w:rPr>
      <w:rFonts w:ascii="Times New Roman" w:hAnsi="Times New Roman"/>
      <w:snapToGrid w:val="0"/>
      <w:szCs w:val="20"/>
      <w:lang w:eastAsia="zh-CN" w:bidi="ar-SA"/>
    </w:rPr>
  </w:style>
  <w:style w:type="paragraph" w:customStyle="1" w:styleId="afffffffffffffffffffffffffffffffffffffffffc">
    <w:name w:val="统一样式"/>
    <w:basedOn w:val="Default"/>
    <w:qFormat/>
    <w:rsid w:val="00255462"/>
    <w:pPr>
      <w:spacing w:before="280" w:after="290" w:line="560" w:lineRule="exact"/>
      <w:ind w:firstLineChars="200" w:firstLine="560"/>
    </w:pPr>
    <w:rPr>
      <w:rFonts w:ascii="仿宋_GB2312" w:eastAsia="仿宋_GB2312" w:hAnsi="Calibri" w:cs="Times New Roman"/>
      <w:color w:val="auto"/>
      <w:kern w:val="2"/>
      <w:sz w:val="28"/>
      <w:szCs w:val="28"/>
    </w:rPr>
  </w:style>
  <w:style w:type="paragraph" w:customStyle="1" w:styleId="4CharCharCharChar">
    <w:name w:val="样式4 Char Char Char Char"/>
    <w:basedOn w:val="afff"/>
    <w:qFormat/>
    <w:rsid w:val="00255462"/>
    <w:pPr>
      <w:ind w:leftChars="200" w:left="200" w:firstLineChars="200" w:firstLine="480"/>
    </w:pPr>
    <w:rPr>
      <w:rFonts w:ascii="Times New Roman" w:hAnsi="Times New Roman"/>
      <w:color w:val="000000"/>
      <w:kern w:val="2"/>
      <w:sz w:val="24"/>
      <w:lang w:eastAsia="zh-CN" w:bidi="ar-SA"/>
    </w:rPr>
  </w:style>
  <w:style w:type="paragraph" w:customStyle="1" w:styleId="3h3H3sect12366">
    <w:name w:val="样式 标题 3h3H3sect1.2.3 + 五号 段前: 6 磅 段后: 6 磅 行距: 单倍行距"/>
    <w:basedOn w:val="31"/>
    <w:qFormat/>
    <w:rsid w:val="00255462"/>
    <w:pPr>
      <w:keepLines/>
      <w:widowControl w:val="0"/>
      <w:tabs>
        <w:tab w:val="left" w:pos="720"/>
        <w:tab w:val="left" w:pos="2160"/>
      </w:tabs>
      <w:adjustRightInd w:val="0"/>
      <w:spacing w:before="120" w:after="120" w:line="240" w:lineRule="auto"/>
      <w:ind w:left="720" w:hanging="720"/>
      <w:textAlignment w:val="baseline"/>
    </w:pPr>
    <w:rPr>
      <w:rFonts w:ascii="Times New Roman" w:hAnsi="Times New Roman" w:cs="宋体"/>
      <w:color w:val="000000"/>
      <w:sz w:val="21"/>
      <w:szCs w:val="20"/>
      <w:lang w:val="en-US" w:eastAsia="zh-CN" w:bidi="ar-SA"/>
    </w:rPr>
  </w:style>
  <w:style w:type="paragraph" w:customStyle="1" w:styleId="4ff5">
    <w:name w:val="附录标题 4"/>
    <w:basedOn w:val="4"/>
    <w:qFormat/>
    <w:rsid w:val="00255462"/>
    <w:pPr>
      <w:keepLines/>
      <w:widowControl w:val="0"/>
      <w:numPr>
        <w:ilvl w:val="0"/>
        <w:numId w:val="0"/>
      </w:numPr>
      <w:tabs>
        <w:tab w:val="left" w:pos="2040"/>
        <w:tab w:val="left" w:pos="2880"/>
      </w:tabs>
      <w:spacing w:before="120" w:after="120"/>
      <w:ind w:leftChars="800" w:left="2040" w:hangingChars="200" w:hanging="360"/>
      <w:jc w:val="both"/>
    </w:pPr>
    <w:rPr>
      <w:rFonts w:ascii="Times New Roman" w:hAnsi="Times New Roman"/>
      <w:color w:val="000000"/>
      <w:kern w:val="2"/>
      <w:sz w:val="30"/>
      <w:szCs w:val="30"/>
      <w:lang w:val="en-US" w:eastAsia="zh-CN" w:bidi="ar-SA"/>
    </w:rPr>
  </w:style>
  <w:style w:type="paragraph" w:customStyle="1" w:styleId="Char2CharCharCharCharCharChar">
    <w:name w:val="Char2 Char Char Char Char Char Char"/>
    <w:basedOn w:val="afff"/>
    <w:qFormat/>
    <w:rsid w:val="00255462"/>
    <w:pPr>
      <w:spacing w:after="160" w:line="240" w:lineRule="exact"/>
      <w:ind w:firstLine="420"/>
    </w:pPr>
    <w:rPr>
      <w:rFonts w:ascii="Verdana" w:hAnsi="Verdana"/>
      <w:color w:val="000000"/>
      <w:sz w:val="20"/>
      <w:lang w:bidi="ar-SA"/>
    </w:rPr>
  </w:style>
  <w:style w:type="paragraph" w:customStyle="1" w:styleId="afffffffffffffffffffffffffffffffffffffffffd">
    <w:name w:val="分发表内容"/>
    <w:basedOn w:val="afff"/>
    <w:qFormat/>
    <w:rsid w:val="00255462"/>
    <w:pPr>
      <w:widowControl w:val="0"/>
      <w:adjustRightInd w:val="0"/>
      <w:spacing w:before="120" w:after="120" w:line="377" w:lineRule="auto"/>
      <w:ind w:firstLine="420"/>
      <w:jc w:val="center"/>
      <w:textAlignment w:val="baseline"/>
    </w:pPr>
    <w:rPr>
      <w:rFonts w:ascii="Times New Roman" w:eastAsia="仿宋_GB2312" w:hAnsi="Times New Roman"/>
      <w:color w:val="000000"/>
      <w:sz w:val="28"/>
      <w:szCs w:val="20"/>
      <w:lang w:eastAsia="zh-CN" w:bidi="ar-SA"/>
    </w:rPr>
  </w:style>
  <w:style w:type="paragraph" w:customStyle="1" w:styleId="22Heading2HiddenHeading2CCBSheading2H2h2">
    <w:name w:val="样式 标题 2第一章 标题 2Heading 2 HiddenHeading 2 CCBSheading 2H2h2..."/>
    <w:basedOn w:val="23"/>
    <w:qFormat/>
    <w:rsid w:val="00255462"/>
    <w:pPr>
      <w:keepLines/>
      <w:widowControl w:val="0"/>
      <w:numPr>
        <w:ilvl w:val="0"/>
        <w:numId w:val="0"/>
      </w:numPr>
      <w:tabs>
        <w:tab w:val="left" w:pos="567"/>
        <w:tab w:val="left" w:pos="840"/>
        <w:tab w:val="left" w:pos="3060"/>
      </w:tabs>
      <w:spacing w:before="0" w:afterLines="100" w:after="312" w:line="240" w:lineRule="auto"/>
      <w:ind w:left="567" w:hanging="420"/>
    </w:pPr>
    <w:rPr>
      <w:rFonts w:ascii="宋体" w:hAnsi="宋体" w:cs="Arial"/>
      <w:i w:val="0"/>
      <w:iCs w:val="0"/>
      <w:color w:val="000000"/>
      <w:kern w:val="2"/>
      <w:sz w:val="30"/>
      <w:szCs w:val="20"/>
      <w:lang w:val="en-US" w:eastAsia="zh-CN" w:bidi="ar-SA"/>
    </w:rPr>
  </w:style>
  <w:style w:type="paragraph" w:customStyle="1" w:styleId="CharChar1CharChar2CharChar">
    <w:name w:val="Char Char1 Char Char2 Char Char"/>
    <w:basedOn w:val="afff"/>
    <w:qFormat/>
    <w:rsid w:val="00255462"/>
    <w:pPr>
      <w:spacing w:before="-1" w:after="160" w:line="240" w:lineRule="exact"/>
      <w:ind w:firstLineChars="200" w:firstLine="200"/>
    </w:pPr>
    <w:rPr>
      <w:rFonts w:ascii="Verdana" w:hAnsi="Verdana"/>
      <w:color w:val="000000"/>
      <w:sz w:val="20"/>
      <w:szCs w:val="20"/>
      <w:lang w:bidi="ar-SA"/>
    </w:rPr>
  </w:style>
  <w:style w:type="paragraph" w:customStyle="1" w:styleId="2fffffff0">
    <w:name w:val="项目2"/>
    <w:basedOn w:val="afff"/>
    <w:qFormat/>
    <w:rsid w:val="00255462"/>
    <w:pPr>
      <w:widowControl w:val="0"/>
      <w:tabs>
        <w:tab w:val="left" w:pos="1026"/>
      </w:tabs>
      <w:ind w:left="1026" w:hanging="600"/>
      <w:jc w:val="both"/>
    </w:pPr>
    <w:rPr>
      <w:rFonts w:ascii="Times New Roman" w:hAnsi="Times New Roman"/>
      <w:color w:val="000000"/>
      <w:kern w:val="2"/>
      <w:sz w:val="24"/>
      <w:lang w:eastAsia="zh-CN" w:bidi="ar-SA"/>
    </w:rPr>
  </w:style>
  <w:style w:type="paragraph" w:customStyle="1" w:styleId="a40">
    <w:name w:val="a4"/>
    <w:basedOn w:val="4"/>
    <w:qFormat/>
    <w:rsid w:val="00255462"/>
    <w:pPr>
      <w:keepLines/>
      <w:numPr>
        <w:ilvl w:val="0"/>
        <w:numId w:val="0"/>
      </w:numPr>
      <w:tabs>
        <w:tab w:val="left" w:pos="993"/>
        <w:tab w:val="left" w:pos="1560"/>
        <w:tab w:val="left" w:pos="2160"/>
        <w:tab w:val="left" w:pos="2880"/>
      </w:tabs>
      <w:spacing w:before="60"/>
      <w:ind w:left="2160" w:hanging="864"/>
      <w:jc w:val="both"/>
    </w:pPr>
    <w:rPr>
      <w:rFonts w:ascii="Cambria" w:hAnsi="Cambria"/>
      <w:b w:val="0"/>
      <w:color w:val="000000"/>
      <w:sz w:val="24"/>
      <w:lang w:val="en-US" w:eastAsia="zh-CN" w:bidi="ar-SA"/>
    </w:rPr>
  </w:style>
  <w:style w:type="paragraph" w:customStyle="1" w:styleId="xl35">
    <w:name w:val="xl35"/>
    <w:basedOn w:val="afff"/>
    <w:qFormat/>
    <w:rsid w:val="00255462"/>
    <w:pPr>
      <w:pBdr>
        <w:top w:val="single" w:sz="4" w:space="0" w:color="auto"/>
        <w:left w:val="single" w:sz="4" w:space="0" w:color="auto"/>
        <w:bottom w:val="single" w:sz="4" w:space="0" w:color="auto"/>
      </w:pBdr>
      <w:adjustRightInd w:val="0"/>
      <w:snapToGrid w:val="0"/>
      <w:spacing w:before="100" w:beforeAutospacing="1" w:after="100" w:afterAutospacing="1" w:line="240" w:lineRule="auto"/>
      <w:ind w:leftChars="-1" w:left="-2"/>
      <w:textAlignment w:val="top"/>
    </w:pPr>
    <w:rPr>
      <w:rFonts w:ascii="黑体" w:eastAsia="黑体" w:hAnsi="宋体" w:cs="Arial" w:hint="eastAsia"/>
      <w:sz w:val="24"/>
      <w:szCs w:val="21"/>
      <w:lang w:eastAsia="zh-CN" w:bidi="ar-SA"/>
    </w:rPr>
  </w:style>
  <w:style w:type="paragraph" w:customStyle="1" w:styleId="CharChar1CharChar1CharCharCharCharCharChar2">
    <w:name w:val="Char Char1 Char Char1 Char Char Char Char Char Char2"/>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xl200">
    <w:name w:val="xl200"/>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xl43">
    <w:name w:val="xl43"/>
    <w:basedOn w:val="afff"/>
    <w:qFormat/>
    <w:rsid w:val="00255462"/>
    <w:pPr>
      <w:pBdr>
        <w:left w:val="single" w:sz="4" w:space="0" w:color="auto"/>
        <w:bottom w:val="single" w:sz="4" w:space="0" w:color="auto"/>
        <w:right w:val="single" w:sz="4" w:space="0" w:color="auto"/>
      </w:pBdr>
      <w:adjustRightInd w:val="0"/>
      <w:snapToGrid w:val="0"/>
      <w:spacing w:before="100" w:beforeAutospacing="1" w:after="100" w:afterAutospacing="1" w:line="240" w:lineRule="auto"/>
      <w:ind w:leftChars="-1" w:left="-2"/>
      <w:textAlignment w:val="top"/>
    </w:pPr>
    <w:rPr>
      <w:rFonts w:ascii="宋体" w:hAnsi="宋体" w:cs="Arial"/>
      <w:b/>
      <w:bCs/>
      <w:szCs w:val="21"/>
      <w:lang w:eastAsia="zh-CN" w:bidi="ar-SA"/>
    </w:rPr>
  </w:style>
  <w:style w:type="paragraph" w:customStyle="1" w:styleId="2222">
    <w:name w:val="样式 样式 样式 首行缩进:  2 字符 + 首行缩进:  2 字符 + 首行缩进:  2 字符"/>
    <w:basedOn w:val="afff"/>
    <w:qFormat/>
    <w:rsid w:val="00255462"/>
    <w:pPr>
      <w:widowControl w:val="0"/>
      <w:spacing w:before="280" w:after="290" w:line="377" w:lineRule="auto"/>
      <w:ind w:right="210" w:firstLineChars="200" w:firstLine="200"/>
      <w:jc w:val="both"/>
    </w:pPr>
    <w:rPr>
      <w:rFonts w:ascii="Times New Roman" w:eastAsia="仿宋_GB2312" w:hAnsi="Times New Roman" w:cs="宋体"/>
      <w:color w:val="000000"/>
      <w:kern w:val="2"/>
      <w:sz w:val="24"/>
      <w:szCs w:val="21"/>
      <w:lang w:eastAsia="zh-CN" w:bidi="ar-SA"/>
    </w:rPr>
  </w:style>
  <w:style w:type="paragraph" w:customStyle="1" w:styleId="3ffc">
    <w:name w:val="正文3"/>
    <w:basedOn w:val="afff"/>
    <w:qFormat/>
    <w:rsid w:val="00255462"/>
    <w:pPr>
      <w:widowControl w:val="0"/>
      <w:spacing w:beforeLines="50" w:before="156" w:afterLines="50" w:after="156"/>
      <w:ind w:firstLineChars="400" w:firstLine="400"/>
      <w:jc w:val="both"/>
    </w:pPr>
    <w:rPr>
      <w:rFonts w:ascii="Times New Roman" w:hAnsi="Times New Roman"/>
      <w:color w:val="000000"/>
      <w:kern w:val="2"/>
      <w:sz w:val="24"/>
      <w:lang w:eastAsia="zh-CN" w:bidi="ar-SA"/>
    </w:rPr>
  </w:style>
  <w:style w:type="paragraph" w:customStyle="1" w:styleId="xl20">
    <w:name w:val="xl20"/>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pPr>
    <w:rPr>
      <w:rFonts w:ascii="宋体" w:hAnsi="宋体" w:cs="宋体"/>
      <w:color w:val="000000"/>
      <w:sz w:val="20"/>
      <w:szCs w:val="20"/>
      <w:lang w:eastAsia="zh-CN" w:bidi="ar-SA"/>
    </w:rPr>
  </w:style>
  <w:style w:type="paragraph" w:customStyle="1" w:styleId="xl213">
    <w:name w:val="xl213"/>
    <w:basedOn w:val="afff"/>
    <w:qFormat/>
    <w:rsid w:val="00255462"/>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Times New Roman" w:hAnsi="Times New Roman"/>
      <w:color w:val="000000"/>
      <w:sz w:val="24"/>
      <w:lang w:eastAsia="zh-CN" w:bidi="ar-SA"/>
    </w:rPr>
  </w:style>
  <w:style w:type="paragraph" w:customStyle="1" w:styleId="2fffffff1">
    <w:name w:val="我的标题2"/>
    <w:basedOn w:val="afff"/>
    <w:next w:val="afff"/>
    <w:qFormat/>
    <w:rsid w:val="00255462"/>
    <w:pPr>
      <w:spacing w:before="-1" w:after="-1" w:line="300" w:lineRule="auto"/>
      <w:ind w:firstLineChars="236" w:firstLine="566"/>
    </w:pPr>
    <w:rPr>
      <w:rFonts w:ascii="宋体" w:hAnsi="宋体" w:cs="宋体"/>
      <w:b/>
      <w:bCs/>
      <w:color w:val="000000"/>
      <w:spacing w:val="6"/>
      <w:sz w:val="24"/>
      <w:szCs w:val="20"/>
      <w:lang w:eastAsia="zh-CN" w:bidi="ar-SA"/>
    </w:rPr>
  </w:style>
  <w:style w:type="paragraph" w:customStyle="1" w:styleId="sheet">
    <w:name w:val="sheet"/>
    <w:basedOn w:val="afff"/>
    <w:qFormat/>
    <w:rsid w:val="00255462"/>
    <w:pPr>
      <w:spacing w:before="-1" w:after="-1" w:line="400" w:lineRule="exact"/>
      <w:ind w:firstLineChars="200" w:firstLine="200"/>
    </w:pPr>
    <w:rPr>
      <w:rFonts w:ascii="宋体" w:hAnsi="Times New Roman"/>
      <w:color w:val="000000"/>
      <w:sz w:val="18"/>
      <w:lang w:eastAsia="zh-CN" w:bidi="ar-SA"/>
    </w:rPr>
  </w:style>
  <w:style w:type="paragraph" w:customStyle="1" w:styleId="15a">
    <w:name w:val="15"/>
    <w:basedOn w:val="afff"/>
    <w:qFormat/>
    <w:rsid w:val="00255462"/>
    <w:pPr>
      <w:widowControl w:val="0"/>
      <w:tabs>
        <w:tab w:val="left" w:pos="420"/>
      </w:tabs>
      <w:ind w:left="420" w:hanging="420"/>
      <w:jc w:val="both"/>
    </w:pPr>
    <w:rPr>
      <w:rFonts w:ascii="Times New Roman" w:hAnsi="Times New Roman"/>
      <w:color w:val="000000"/>
      <w:kern w:val="2"/>
      <w:sz w:val="24"/>
      <w:lang w:eastAsia="zh-CN" w:bidi="ar-SA"/>
    </w:rPr>
  </w:style>
  <w:style w:type="paragraph" w:customStyle="1" w:styleId="-2">
    <w:name w:val="样式-标题2"/>
    <w:basedOn w:val="23"/>
    <w:link w:val="-2Char"/>
    <w:qFormat/>
    <w:rsid w:val="00255462"/>
    <w:pPr>
      <w:keepLines/>
      <w:numPr>
        <w:ilvl w:val="0"/>
        <w:numId w:val="0"/>
      </w:numPr>
      <w:tabs>
        <w:tab w:val="left" w:pos="1320"/>
      </w:tabs>
      <w:spacing w:before="0" w:after="-1" w:line="416" w:lineRule="auto"/>
      <w:ind w:left="992"/>
      <w:jc w:val="both"/>
    </w:pPr>
    <w:rPr>
      <w:i w:val="0"/>
      <w:iCs w:val="0"/>
      <w:color w:val="000000"/>
      <w:lang w:val="en-US" w:eastAsia="zh-CN" w:bidi="ar-SA"/>
    </w:rPr>
  </w:style>
  <w:style w:type="paragraph" w:customStyle="1" w:styleId="afffffffffffffffffffffffffffffffffffffffffe">
    <w:name w:val="表头文字"/>
    <w:qFormat/>
    <w:rsid w:val="00255462"/>
    <w:pPr>
      <w:adjustRightInd w:val="0"/>
      <w:snapToGrid w:val="0"/>
      <w:spacing w:beforeLines="50" w:before="156" w:afterLines="50" w:after="156" w:line="377" w:lineRule="auto"/>
      <w:jc w:val="center"/>
    </w:pPr>
    <w:rPr>
      <w:rFonts w:ascii="Times New Roman" w:eastAsia="黑体" w:hAnsi="Times New Roman"/>
      <w:kern w:val="2"/>
      <w:sz w:val="28"/>
      <w:szCs w:val="28"/>
    </w:rPr>
  </w:style>
  <w:style w:type="paragraph" w:customStyle="1" w:styleId="07422">
    <w:name w:val="样式 (西文) 宋体 首行缩进:  0.74 厘米 行距: 固定值 22 磅"/>
    <w:basedOn w:val="afff"/>
    <w:qFormat/>
    <w:rsid w:val="00255462"/>
    <w:pPr>
      <w:widowControl w:val="0"/>
      <w:spacing w:line="440" w:lineRule="exact"/>
      <w:ind w:firstLine="420"/>
      <w:jc w:val="both"/>
    </w:pPr>
    <w:rPr>
      <w:rFonts w:ascii="宋体" w:hAnsi="宋体" w:cs="宋体"/>
      <w:color w:val="000000"/>
      <w:kern w:val="2"/>
      <w:sz w:val="24"/>
      <w:szCs w:val="20"/>
      <w:lang w:eastAsia="zh-CN" w:bidi="ar-SA"/>
    </w:rPr>
  </w:style>
  <w:style w:type="paragraph" w:customStyle="1" w:styleId="feeder">
    <w:name w:val="feeder"/>
    <w:basedOn w:val="afff"/>
    <w:qFormat/>
    <w:rsid w:val="00255462"/>
    <w:pPr>
      <w:spacing w:before="100" w:beforeAutospacing="1" w:after="100" w:afterAutospacing="1" w:line="347" w:lineRule="atLeast"/>
      <w:ind w:firstLine="420"/>
    </w:pPr>
    <w:rPr>
      <w:rFonts w:ascii="Verdana" w:eastAsia="Arial Unicode MS" w:hAnsi="Verdana" w:cs="Arial Unicode MS"/>
      <w:color w:val="666666"/>
      <w:sz w:val="19"/>
      <w:szCs w:val="19"/>
      <w:lang w:eastAsia="zh-CN" w:bidi="ar-SA"/>
    </w:rPr>
  </w:style>
  <w:style w:type="paragraph" w:customStyle="1" w:styleId="4NewNewNewNewNewNew">
    <w:name w:val="标题 4 New New New New New New"/>
    <w:basedOn w:val="NewNewNewNewNewNewNewNewNew"/>
    <w:next w:val="NewNewNewNewNewNewNewNewNew"/>
    <w:qFormat/>
    <w:rsid w:val="00255462"/>
    <w:pPr>
      <w:keepNext/>
      <w:tabs>
        <w:tab w:val="left" w:pos="864"/>
        <w:tab w:val="left" w:pos="2080"/>
      </w:tabs>
      <w:spacing w:before="240" w:after="60"/>
      <w:ind w:left="2080" w:rightChars="100" w:right="100" w:firstLineChars="0" w:firstLine="0"/>
      <w:jc w:val="left"/>
      <w:outlineLvl w:val="3"/>
    </w:pPr>
    <w:rPr>
      <w:b/>
      <w:bCs/>
      <w:sz w:val="28"/>
      <w:szCs w:val="28"/>
    </w:rPr>
  </w:style>
  <w:style w:type="paragraph" w:customStyle="1" w:styleId="af7">
    <w:name w:val="插图（绿盟科技）"/>
    <w:next w:val="afffffffffffffb"/>
    <w:qFormat/>
    <w:rsid w:val="00255462"/>
    <w:pPr>
      <w:numPr>
        <w:ilvl w:val="6"/>
        <w:numId w:val="17"/>
      </w:numPr>
      <w:tabs>
        <w:tab w:val="clear" w:pos="1134"/>
        <w:tab w:val="left" w:pos="3660"/>
      </w:tabs>
      <w:spacing w:beforeLines="25" w:before="78" w:afterLines="25" w:after="78" w:line="377" w:lineRule="auto"/>
      <w:jc w:val="center"/>
    </w:pPr>
    <w:rPr>
      <w:rFonts w:ascii="Arial" w:hAnsi="Arial"/>
      <w:sz w:val="21"/>
      <w:szCs w:val="21"/>
    </w:rPr>
  </w:style>
  <w:style w:type="paragraph" w:customStyle="1" w:styleId="xl41">
    <w:name w:val="xl41"/>
    <w:basedOn w:val="afff"/>
    <w:qFormat/>
    <w:rsid w:val="00255462"/>
    <w:pPr>
      <w:pBdr>
        <w:bottom w:val="single" w:sz="4" w:space="0" w:color="auto"/>
        <w:right w:val="single" w:sz="4" w:space="0" w:color="auto"/>
      </w:pBdr>
      <w:adjustRightInd w:val="0"/>
      <w:snapToGrid w:val="0"/>
      <w:spacing w:before="100" w:beforeAutospacing="1" w:after="100" w:afterAutospacing="1" w:line="240" w:lineRule="auto"/>
      <w:ind w:leftChars="-1" w:left="-2"/>
      <w:jc w:val="right"/>
      <w:textAlignment w:val="top"/>
    </w:pPr>
    <w:rPr>
      <w:rFonts w:ascii="Arial" w:hAnsi="Arial" w:cs="Arial"/>
      <w:szCs w:val="21"/>
      <w:lang w:eastAsia="zh-CN" w:bidi="ar-SA"/>
    </w:rPr>
  </w:style>
  <w:style w:type="paragraph" w:customStyle="1" w:styleId="1ffffffe">
    <w:name w:val="[列表1]"/>
    <w:basedOn w:val="afff"/>
    <w:qFormat/>
    <w:rsid w:val="00255462"/>
    <w:pPr>
      <w:widowControl w:val="0"/>
      <w:ind w:firstLine="420"/>
      <w:jc w:val="both"/>
    </w:pPr>
    <w:rPr>
      <w:rFonts w:ascii="宋体" w:hAnsi="宋体"/>
      <w:color w:val="000000"/>
      <w:kern w:val="2"/>
      <w:sz w:val="24"/>
      <w:lang w:eastAsia="zh-CN" w:bidi="ar-SA"/>
    </w:rPr>
  </w:style>
  <w:style w:type="paragraph" w:customStyle="1" w:styleId="3ChapterXXXHeading3-oldheading3H3h3H31H32H1">
    <w:name w:val="样式 标题 3Chapter X.X.X.Heading 3 - oldheading 3H3h3H31H32H...1"/>
    <w:basedOn w:val="31"/>
    <w:qFormat/>
    <w:rsid w:val="00255462"/>
    <w:pPr>
      <w:keepLines/>
      <w:widowControl w:val="0"/>
      <w:tabs>
        <w:tab w:val="left" w:pos="360"/>
        <w:tab w:val="left" w:pos="2160"/>
      </w:tabs>
      <w:spacing w:before="100" w:beforeAutospacing="1" w:after="100" w:afterAutospacing="1" w:line="240" w:lineRule="auto"/>
      <w:ind w:left="720" w:hanging="720"/>
    </w:pPr>
    <w:rPr>
      <w:rFonts w:ascii="Times New Roman" w:eastAsia="幼圆" w:hAnsi="Times New Roman"/>
      <w:color w:val="000000"/>
      <w:kern w:val="2"/>
      <w:sz w:val="30"/>
      <w:szCs w:val="32"/>
      <w:lang w:val="en-US" w:eastAsia="zh-CN" w:bidi="ar-SA"/>
    </w:rPr>
  </w:style>
  <w:style w:type="paragraph" w:customStyle="1" w:styleId="X0">
    <w:name w:val="百姓X"/>
    <w:basedOn w:val="afff"/>
    <w:qFormat/>
    <w:rsid w:val="00255462"/>
    <w:pPr>
      <w:widowControl w:val="0"/>
      <w:spacing w:before="120" w:after="120"/>
      <w:ind w:firstLine="539"/>
      <w:jc w:val="both"/>
    </w:pPr>
    <w:rPr>
      <w:rFonts w:ascii="Times New Roman" w:hAnsi="Times New Roman"/>
      <w:color w:val="000000"/>
      <w:spacing w:val="20"/>
      <w:kern w:val="2"/>
      <w:sz w:val="24"/>
      <w:szCs w:val="20"/>
      <w:lang w:eastAsia="zh-CN" w:bidi="ar-SA"/>
    </w:rPr>
  </w:style>
  <w:style w:type="paragraph" w:customStyle="1" w:styleId="2ff4">
    <w:name w:val="正文（首行缩进2字符）"/>
    <w:link w:val="2Charf2"/>
    <w:qFormat/>
    <w:rsid w:val="00255462"/>
    <w:pPr>
      <w:widowControl w:val="0"/>
      <w:suppressAutoHyphens/>
      <w:ind w:firstLine="480"/>
    </w:pPr>
    <w:rPr>
      <w:rFonts w:cs="宋体"/>
      <w:kern w:val="1"/>
      <w:lang w:eastAsia="ar-SA"/>
    </w:rPr>
  </w:style>
  <w:style w:type="paragraph" w:customStyle="1" w:styleId="CharCharChar1CharCharCharChar1">
    <w:name w:val="Char Char Char1 Char Char Char Char1"/>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gbmaster">
    <w:name w:val="gb_master正文"/>
    <w:basedOn w:val="afff"/>
    <w:qFormat/>
    <w:rsid w:val="00255462"/>
    <w:pPr>
      <w:widowControl w:val="0"/>
      <w:spacing w:before="60" w:after="60"/>
      <w:ind w:firstLineChars="200" w:firstLine="200"/>
      <w:jc w:val="both"/>
    </w:pPr>
    <w:rPr>
      <w:rFonts w:ascii="Times New Roman" w:hAnsi="Times New Roman"/>
      <w:kern w:val="2"/>
      <w:sz w:val="24"/>
      <w:szCs w:val="20"/>
      <w:lang w:eastAsia="zh-CN" w:bidi="ar-SA"/>
    </w:rPr>
  </w:style>
  <w:style w:type="paragraph" w:customStyle="1" w:styleId="indent">
    <w:name w:val="indent"/>
    <w:basedOn w:val="afff"/>
    <w:qFormat/>
    <w:rsid w:val="00255462"/>
    <w:pPr>
      <w:spacing w:before="100" w:beforeAutospacing="1" w:after="100" w:afterAutospacing="1"/>
      <w:ind w:firstLine="480"/>
    </w:pPr>
    <w:rPr>
      <w:rFonts w:ascii="宋体" w:hAnsi="宋体" w:cs="宋体"/>
      <w:color w:val="000000"/>
      <w:sz w:val="24"/>
      <w:lang w:eastAsia="zh-CN" w:bidi="ar-SA"/>
    </w:rPr>
  </w:style>
  <w:style w:type="paragraph" w:customStyle="1" w:styleId="2Charf3">
    <w:name w:val="样式 首行缩进:  2 字符 Char"/>
    <w:basedOn w:val="afff"/>
    <w:link w:val="2CharChar6"/>
    <w:qFormat/>
    <w:rsid w:val="00255462"/>
    <w:pPr>
      <w:widowControl w:val="0"/>
      <w:ind w:firstLineChars="200" w:firstLine="480"/>
      <w:jc w:val="both"/>
    </w:pPr>
    <w:rPr>
      <w:rFonts w:cs="宋体"/>
      <w:color w:val="000000"/>
      <w:sz w:val="24"/>
      <w:lang w:eastAsia="zh-CN" w:bidi="ar-SA"/>
    </w:rPr>
  </w:style>
  <w:style w:type="paragraph" w:customStyle="1" w:styleId="07420">
    <w:name w:val="样式 样式 首行缩进:  0.74 厘米 + 首行缩进:  2 字符"/>
    <w:basedOn w:val="afff"/>
    <w:qFormat/>
    <w:rsid w:val="00255462"/>
    <w:pPr>
      <w:widowControl w:val="0"/>
      <w:ind w:firstLine="482"/>
      <w:jc w:val="both"/>
    </w:pPr>
    <w:rPr>
      <w:rFonts w:ascii="宋体" w:hAnsi="宋体" w:cs="宋体"/>
      <w:b/>
      <w:bCs/>
      <w:color w:val="000000"/>
      <w:kern w:val="2"/>
      <w:sz w:val="24"/>
      <w:szCs w:val="20"/>
      <w:lang w:eastAsia="zh-CN" w:bidi="ar-SA"/>
    </w:rPr>
  </w:style>
  <w:style w:type="paragraph" w:customStyle="1" w:styleId="33CharChar3CharH3level3PIM3Level3He">
    <w:name w:val="样式 标题 3标题 3 Char Char标题 3 Char节标题H3level_3PIM 3Level 3 He..."/>
    <w:basedOn w:val="31"/>
    <w:qFormat/>
    <w:rsid w:val="00255462"/>
    <w:pPr>
      <w:keepLines/>
      <w:widowControl w:val="0"/>
      <w:tabs>
        <w:tab w:val="left" w:pos="720"/>
        <w:tab w:val="left" w:pos="1260"/>
      </w:tabs>
      <w:spacing w:before="260" w:after="260"/>
      <w:ind w:left="1260" w:hanging="420"/>
      <w:jc w:val="both"/>
    </w:pPr>
    <w:rPr>
      <w:rFonts w:ascii="Times New Roman" w:hAnsi="Times New Roman"/>
      <w:bCs w:val="0"/>
      <w:color w:val="000000"/>
      <w:kern w:val="2"/>
      <w:szCs w:val="20"/>
      <w:lang w:val="en-US" w:eastAsia="zh-CN" w:bidi="ar-SA"/>
    </w:rPr>
  </w:style>
  <w:style w:type="paragraph" w:customStyle="1" w:styleId="affffffffffffffffffffffffffffffffffffffffff">
    <w:name w:val="图表文"/>
    <w:basedOn w:val="afff"/>
    <w:qFormat/>
    <w:rsid w:val="00255462"/>
    <w:pPr>
      <w:widowControl w:val="0"/>
      <w:adjustRightInd w:val="0"/>
      <w:snapToGrid w:val="0"/>
      <w:spacing w:before="280" w:after="290" w:line="377" w:lineRule="auto"/>
      <w:ind w:right="32" w:firstLine="420"/>
      <w:jc w:val="center"/>
    </w:pPr>
    <w:rPr>
      <w:rFonts w:ascii="Times New Roman" w:hAnsi="Times New Roman"/>
      <w:color w:val="000000"/>
      <w:kern w:val="2"/>
      <w:sz w:val="24"/>
      <w:lang w:eastAsia="zh-CN" w:bidi="ar-SA"/>
    </w:rPr>
  </w:style>
  <w:style w:type="paragraph" w:customStyle="1" w:styleId="Charffffff9">
    <w:name w:val="段 Char"/>
    <w:qFormat/>
    <w:rsid w:val="00255462"/>
    <w:pPr>
      <w:autoSpaceDE w:val="0"/>
      <w:autoSpaceDN w:val="0"/>
      <w:spacing w:before="280" w:after="290" w:line="377" w:lineRule="auto"/>
      <w:ind w:firstLineChars="200" w:firstLine="200"/>
      <w:jc w:val="both"/>
    </w:pPr>
    <w:rPr>
      <w:rFonts w:ascii="宋体" w:hAnsi="Times New Roman"/>
      <w:kern w:val="2"/>
      <w:sz w:val="21"/>
      <w:szCs w:val="24"/>
    </w:rPr>
  </w:style>
  <w:style w:type="paragraph" w:customStyle="1" w:styleId="affffffffffffffffffffffffffffffffffffffffff0">
    <w:name w:val="正文分段"/>
    <w:basedOn w:val="afff"/>
    <w:qFormat/>
    <w:rsid w:val="00255462"/>
    <w:pPr>
      <w:widowControl w:val="0"/>
      <w:pBdr>
        <w:top w:val="single" w:sz="4" w:space="1" w:color="auto"/>
        <w:left w:val="single" w:sz="4" w:space="4" w:color="auto"/>
        <w:bottom w:val="single" w:sz="4" w:space="1" w:color="auto"/>
        <w:right w:val="single" w:sz="4" w:space="4" w:color="auto"/>
      </w:pBdr>
      <w:ind w:firstLineChars="200" w:firstLine="200"/>
    </w:pPr>
    <w:rPr>
      <w:rFonts w:ascii="Times New Roman" w:hAnsi="Times New Roman"/>
      <w:bCs/>
      <w:color w:val="000000"/>
      <w:kern w:val="24"/>
      <w:sz w:val="24"/>
      <w:lang w:eastAsia="zh-CN" w:bidi="ar-SA"/>
    </w:rPr>
  </w:style>
  <w:style w:type="paragraph" w:customStyle="1" w:styleId="5ff0">
    <w:name w:val="图文5"/>
    <w:basedOn w:val="afff"/>
    <w:qFormat/>
    <w:rsid w:val="00255462"/>
    <w:pPr>
      <w:widowControl w:val="0"/>
      <w:snapToGrid w:val="0"/>
      <w:spacing w:before="280" w:after="290" w:line="377" w:lineRule="auto"/>
      <w:ind w:firstLine="420"/>
      <w:jc w:val="both"/>
    </w:pPr>
    <w:rPr>
      <w:rFonts w:ascii="Times New Roman" w:hAnsi="Times New Roman"/>
      <w:color w:val="000000"/>
      <w:kern w:val="2"/>
      <w:sz w:val="24"/>
      <w:szCs w:val="20"/>
      <w:lang w:eastAsia="zh-CN" w:bidi="ar-SA"/>
    </w:rPr>
  </w:style>
  <w:style w:type="paragraph" w:customStyle="1" w:styleId="CharChar0">
    <w:name w:val="正文 Char Char"/>
    <w:basedOn w:val="afff"/>
    <w:link w:val="CharCharChar9"/>
    <w:qFormat/>
    <w:rsid w:val="00255462"/>
    <w:pPr>
      <w:widowControl w:val="0"/>
      <w:numPr>
        <w:numId w:val="130"/>
      </w:numPr>
      <w:tabs>
        <w:tab w:val="clear" w:pos="1381"/>
      </w:tabs>
      <w:spacing w:before="120" w:after="120" w:line="480" w:lineRule="exact"/>
      <w:ind w:left="0" w:firstLine="480"/>
      <w:jc w:val="both"/>
    </w:pPr>
    <w:rPr>
      <w:color w:val="000000"/>
      <w:sz w:val="24"/>
      <w:lang w:eastAsia="zh-CN" w:bidi="ar-SA"/>
    </w:rPr>
  </w:style>
  <w:style w:type="paragraph" w:customStyle="1" w:styleId="ListLetter2">
    <w:name w:val="List Letter 2"/>
    <w:basedOn w:val="2b"/>
    <w:qFormat/>
    <w:rsid w:val="00255462"/>
    <w:pPr>
      <w:keepLines/>
      <w:widowControl/>
      <w:numPr>
        <w:numId w:val="0"/>
      </w:numPr>
      <w:tabs>
        <w:tab w:val="left" w:pos="1335"/>
      </w:tabs>
      <w:spacing w:line="360" w:lineRule="auto"/>
      <w:jc w:val="left"/>
    </w:pPr>
    <w:rPr>
      <w:rFonts w:eastAsia="PMingLiU"/>
      <w:b/>
      <w:bCs/>
      <w:iCs/>
      <w:snapToGrid w:val="0"/>
      <w:color w:val="000000"/>
      <w:kern w:val="0"/>
      <w:sz w:val="24"/>
      <w:u w:val="single"/>
      <w:lang w:val="en-GB"/>
    </w:rPr>
  </w:style>
  <w:style w:type="paragraph" w:customStyle="1" w:styleId="ParaCharCharCharCharCharCharCharCharChar1Char">
    <w:name w:val="默认段落字体 Para Char Char Char Char Char Char Char Char Char1 Char"/>
    <w:basedOn w:val="afff"/>
    <w:qFormat/>
    <w:rsid w:val="00255462"/>
    <w:pPr>
      <w:widowControl w:val="0"/>
      <w:ind w:firstLine="420"/>
      <w:jc w:val="both"/>
    </w:pPr>
    <w:rPr>
      <w:rFonts w:ascii="Tahoma" w:hAnsi="Tahoma"/>
      <w:color w:val="000000"/>
      <w:kern w:val="2"/>
      <w:sz w:val="24"/>
      <w:szCs w:val="20"/>
      <w:lang w:eastAsia="zh-CN" w:bidi="ar-SA"/>
    </w:rPr>
  </w:style>
  <w:style w:type="paragraph" w:customStyle="1" w:styleId="4ff6">
    <w:name w:val="正文文字缩进4"/>
    <w:basedOn w:val="afffe"/>
    <w:qFormat/>
    <w:rsid w:val="00255462"/>
    <w:pPr>
      <w:widowControl w:val="0"/>
      <w:ind w:firstLineChars="200" w:firstLine="480"/>
      <w:jc w:val="both"/>
    </w:pPr>
    <w:rPr>
      <w:rFonts w:ascii="宋体"/>
      <w:color w:val="000000"/>
      <w:kern w:val="2"/>
      <w:szCs w:val="24"/>
      <w:lang w:val="en-US" w:eastAsia="zh-CN" w:bidi="ar-SA"/>
    </w:rPr>
  </w:style>
  <w:style w:type="paragraph" w:customStyle="1" w:styleId="xl430">
    <w:name w:val="xl430"/>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b/>
      <w:bCs/>
      <w:color w:val="000000"/>
      <w:sz w:val="20"/>
      <w:szCs w:val="20"/>
      <w:lang w:eastAsia="zh-CN" w:bidi="ar-SA"/>
    </w:rPr>
  </w:style>
  <w:style w:type="paragraph" w:customStyle="1" w:styleId="xl102">
    <w:name w:val="xl102"/>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0"/>
      <w:szCs w:val="20"/>
      <w:lang w:eastAsia="zh-CN" w:bidi="ar-SA"/>
    </w:rPr>
  </w:style>
  <w:style w:type="paragraph" w:customStyle="1" w:styleId="3150">
    <w:name w:val="样式 标题 3 + 宋体 小四 行距: 1.5 倍行距"/>
    <w:basedOn w:val="31"/>
    <w:qFormat/>
    <w:rsid w:val="00255462"/>
    <w:pPr>
      <w:keepLines/>
      <w:tabs>
        <w:tab w:val="left" w:pos="1740"/>
        <w:tab w:val="left" w:pos="2160"/>
      </w:tabs>
      <w:spacing w:before="100" w:beforeAutospacing="1" w:after="100" w:afterAutospacing="1"/>
      <w:ind w:left="1740" w:hanging="720"/>
      <w:jc w:val="both"/>
    </w:pPr>
    <w:rPr>
      <w:rFonts w:ascii="宋体" w:hAnsi="宋体" w:cs="宋体"/>
      <w:color w:val="000000"/>
      <w:sz w:val="24"/>
      <w:szCs w:val="20"/>
      <w:lang w:val="en-US" w:eastAsia="zh-CN" w:bidi="ar-SA"/>
    </w:rPr>
  </w:style>
  <w:style w:type="paragraph" w:customStyle="1" w:styleId="4157">
    <w:name w:val="样式 标题 4 + 小三 行距: 多倍行距 1.57 字行"/>
    <w:basedOn w:val="4"/>
    <w:qFormat/>
    <w:rsid w:val="00255462"/>
    <w:pPr>
      <w:keepLines/>
      <w:widowControl w:val="0"/>
      <w:numPr>
        <w:ilvl w:val="0"/>
        <w:numId w:val="0"/>
      </w:numPr>
      <w:tabs>
        <w:tab w:val="left" w:pos="1134"/>
        <w:tab w:val="left" w:pos="2880"/>
      </w:tabs>
      <w:spacing w:before="280" w:after="290" w:line="377" w:lineRule="auto"/>
      <w:ind w:left="180" w:rightChars="100" w:right="100" w:hanging="864"/>
    </w:pPr>
    <w:rPr>
      <w:rFonts w:ascii="Arial" w:hAnsi="Arial" w:cs="宋体"/>
      <w:color w:val="000000"/>
      <w:kern w:val="2"/>
      <w:sz w:val="28"/>
      <w:szCs w:val="20"/>
      <w:lang w:val="en-US" w:eastAsia="zh-CN" w:bidi="ar-SA"/>
    </w:rPr>
  </w:style>
  <w:style w:type="paragraph" w:customStyle="1" w:styleId="22f2">
    <w:name w:val="正文文本缩进 22"/>
    <w:basedOn w:val="afff"/>
    <w:qFormat/>
    <w:rsid w:val="00255462"/>
    <w:pPr>
      <w:spacing w:before="280" w:after="120" w:line="480" w:lineRule="auto"/>
      <w:ind w:leftChars="200" w:left="420" w:firstLine="420"/>
    </w:pPr>
    <w:rPr>
      <w:rFonts w:ascii="Times New Roman" w:hAnsi="Times New Roman"/>
      <w:color w:val="000000"/>
      <w:kern w:val="2"/>
      <w:sz w:val="24"/>
      <w:lang w:eastAsia="zh-CN" w:bidi="ar-SA"/>
    </w:rPr>
  </w:style>
  <w:style w:type="paragraph" w:customStyle="1" w:styleId="xl434">
    <w:name w:val="xl434"/>
    <w:basedOn w:val="afff"/>
    <w:qFormat/>
    <w:rsid w:val="00255462"/>
    <w:pPr>
      <w:spacing w:before="100" w:beforeAutospacing="1" w:after="100" w:afterAutospacing="1"/>
      <w:ind w:firstLineChars="236" w:firstLine="566"/>
      <w:jc w:val="center"/>
    </w:pPr>
    <w:rPr>
      <w:rFonts w:ascii="宋体" w:hAnsi="宋体" w:cs="宋体"/>
      <w:color w:val="000000"/>
      <w:sz w:val="20"/>
      <w:szCs w:val="20"/>
      <w:lang w:eastAsia="zh-CN" w:bidi="ar-SA"/>
    </w:rPr>
  </w:style>
  <w:style w:type="paragraph" w:customStyle="1" w:styleId="240">
    <w:name w:val="样式 首行缩进:  2 字符4"/>
    <w:basedOn w:val="afff"/>
    <w:link w:val="24Char"/>
    <w:qFormat/>
    <w:rsid w:val="00255462"/>
    <w:pPr>
      <w:widowControl w:val="0"/>
      <w:ind w:firstLineChars="200" w:firstLine="480"/>
      <w:jc w:val="both"/>
    </w:pPr>
    <w:rPr>
      <w:rFonts w:cs="宋体"/>
      <w:color w:val="000000"/>
      <w:sz w:val="24"/>
      <w:lang w:eastAsia="zh-CN" w:bidi="ar-SA"/>
    </w:rPr>
  </w:style>
  <w:style w:type="paragraph" w:customStyle="1" w:styleId="CharCharCharCharCharCharCharCharCharCharCharChar2">
    <w:name w:val="Char Char Char Char Char Char Char Char Char Char Char Char2"/>
    <w:basedOn w:val="afff"/>
    <w:qFormat/>
    <w:rsid w:val="00255462"/>
    <w:pPr>
      <w:spacing w:before="280" w:after="160" w:line="240" w:lineRule="exact"/>
      <w:ind w:firstLine="420"/>
    </w:pPr>
    <w:rPr>
      <w:rFonts w:ascii="宋体" w:eastAsia="Times New Roman" w:hAnsi="宋体" w:cs="Verdana"/>
      <w:b/>
      <w:color w:val="000000"/>
      <w:sz w:val="24"/>
      <w:szCs w:val="20"/>
      <w:lang w:bidi="ar-SA"/>
    </w:rPr>
  </w:style>
  <w:style w:type="paragraph" w:customStyle="1" w:styleId="xl187">
    <w:name w:val="xl187"/>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ind w:firstLine="480"/>
      <w:jc w:val="right"/>
      <w:textAlignment w:val="center"/>
    </w:pPr>
    <w:rPr>
      <w:rFonts w:ascii="Times New Roman" w:hAnsi="Times New Roman"/>
      <w:color w:val="000000"/>
      <w:sz w:val="24"/>
      <w:szCs w:val="21"/>
      <w:lang w:eastAsia="zh-CN" w:bidi="ar-SA"/>
    </w:rPr>
  </w:style>
  <w:style w:type="paragraph" w:customStyle="1" w:styleId="xl166">
    <w:name w:val="xl166"/>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both"/>
      <w:textAlignment w:val="center"/>
    </w:pPr>
    <w:rPr>
      <w:rFonts w:ascii="宋体" w:hAnsi="宋体" w:cs="宋体"/>
      <w:color w:val="FF0000"/>
      <w:sz w:val="24"/>
      <w:szCs w:val="21"/>
      <w:lang w:eastAsia="zh-CN" w:bidi="ar-SA"/>
    </w:rPr>
  </w:style>
  <w:style w:type="paragraph" w:customStyle="1" w:styleId="molss4">
    <w:name w:val="molss4"/>
    <w:basedOn w:val="5"/>
    <w:qFormat/>
    <w:rsid w:val="00255462"/>
    <w:pPr>
      <w:keepNext/>
      <w:keepLines/>
      <w:widowControl w:val="0"/>
      <w:numPr>
        <w:ilvl w:val="0"/>
        <w:numId w:val="0"/>
      </w:numPr>
      <w:tabs>
        <w:tab w:val="left" w:pos="3600"/>
      </w:tabs>
      <w:adjustRightInd w:val="0"/>
      <w:spacing w:before="280" w:after="290" w:line="240" w:lineRule="atLeast"/>
      <w:ind w:left="1008" w:hanging="1008"/>
      <w:textAlignment w:val="baseline"/>
    </w:pPr>
    <w:rPr>
      <w:rFonts w:ascii="Times New Roman" w:eastAsia="黑体" w:hAnsi="Times New Roman"/>
      <w:b w:val="0"/>
      <w:i w:val="0"/>
      <w:iCs w:val="0"/>
      <w:color w:val="000000"/>
      <w:sz w:val="28"/>
      <w:szCs w:val="28"/>
      <w:lang w:val="en-US" w:eastAsia="zh-CN" w:bidi="ar-SA"/>
    </w:rPr>
  </w:style>
  <w:style w:type="paragraph" w:customStyle="1" w:styleId="Info">
    <w:name w:val="Info"/>
    <w:basedOn w:val="afff"/>
    <w:next w:val="afff"/>
    <w:qFormat/>
    <w:rsid w:val="00255462"/>
    <w:pPr>
      <w:widowControl w:val="0"/>
      <w:ind w:firstLine="420"/>
    </w:pPr>
    <w:rPr>
      <w:rFonts w:ascii="宋体" w:hAnsi="宋体"/>
      <w:iCs/>
      <w:color w:val="0000FF"/>
      <w:sz w:val="20"/>
      <w:szCs w:val="20"/>
      <w:lang w:val="en-GB" w:bidi="ar-SA"/>
    </w:rPr>
  </w:style>
  <w:style w:type="paragraph" w:customStyle="1" w:styleId="CharCharCharChar2CharCharCharCharCharChar2">
    <w:name w:val="Char Char Char Char2 Char Char Char Char Char Char2"/>
    <w:basedOn w:val="afff"/>
    <w:qFormat/>
    <w:rsid w:val="00255462"/>
    <w:pPr>
      <w:spacing w:after="160" w:line="240" w:lineRule="exact"/>
      <w:ind w:firstLine="420"/>
    </w:pPr>
    <w:rPr>
      <w:rFonts w:ascii="Verdana" w:hAnsi="Verdana"/>
      <w:color w:val="000000"/>
      <w:sz w:val="20"/>
      <w:szCs w:val="20"/>
      <w:lang w:bidi="ar-SA"/>
    </w:rPr>
  </w:style>
  <w:style w:type="paragraph" w:customStyle="1" w:styleId="heading">
    <w:name w:val="heading"/>
    <w:basedOn w:val="afff"/>
    <w:next w:val="afff"/>
    <w:qFormat/>
    <w:rsid w:val="00255462"/>
    <w:pPr>
      <w:keepNext/>
      <w:widowControl w:val="0"/>
      <w:tabs>
        <w:tab w:val="left" w:pos="1152"/>
      </w:tabs>
      <w:spacing w:before="240"/>
      <w:ind w:left="1152" w:hanging="432"/>
      <w:jc w:val="both"/>
    </w:pPr>
    <w:rPr>
      <w:rFonts w:ascii="Times New Roman" w:eastAsia="仿宋_GB2312" w:hAnsi="Times New Roman"/>
      <w:b/>
      <w:bCs/>
      <w:color w:val="000000"/>
      <w:kern w:val="2"/>
      <w:sz w:val="32"/>
      <w:szCs w:val="32"/>
      <w:lang w:eastAsia="zh-CN" w:bidi="ar-SA"/>
    </w:rPr>
  </w:style>
  <w:style w:type="paragraph" w:customStyle="1" w:styleId="2TimesNewRoman">
    <w:name w:val="样式 标题 2 + (西文) Times New Roman (中文) 宋体 加粗"/>
    <w:basedOn w:val="23"/>
    <w:qFormat/>
    <w:rsid w:val="00255462"/>
    <w:pPr>
      <w:keepNext w:val="0"/>
      <w:keepLines/>
      <w:widowControl w:val="0"/>
      <w:numPr>
        <w:ilvl w:val="0"/>
        <w:numId w:val="0"/>
      </w:numPr>
      <w:tabs>
        <w:tab w:val="left" w:pos="840"/>
        <w:tab w:val="left" w:pos="874"/>
      </w:tabs>
      <w:adjustRightInd w:val="0"/>
      <w:spacing w:before="160" w:after="160" w:line="160" w:lineRule="atLeast"/>
      <w:ind w:left="874" w:hanging="420"/>
      <w:jc w:val="both"/>
      <w:textAlignment w:val="baseline"/>
    </w:pPr>
    <w:rPr>
      <w:rFonts w:ascii="Times New Roman" w:hAnsi="Times New Roman"/>
      <w:i w:val="0"/>
      <w:iCs w:val="0"/>
      <w:color w:val="000000"/>
      <w:szCs w:val="20"/>
      <w:lang w:val="en-US" w:eastAsia="zh-CN" w:bidi="ar-SA"/>
    </w:rPr>
  </w:style>
  <w:style w:type="paragraph" w:customStyle="1" w:styleId="112212">
    <w:name w:val="样式 样式 样式 样式11 + 首行缩进:  2 字符 + 首行缩进:  2 字符1 + 首行缩进:  2 字符"/>
    <w:basedOn w:val="afff"/>
    <w:link w:val="112212Char"/>
    <w:qFormat/>
    <w:rsid w:val="00255462"/>
    <w:pPr>
      <w:widowControl w:val="0"/>
      <w:snapToGrid w:val="0"/>
      <w:spacing w:line="500" w:lineRule="atLeast"/>
      <w:ind w:firstLineChars="200" w:firstLine="496"/>
    </w:pPr>
    <w:rPr>
      <w:rFonts w:cs="宋体"/>
      <w:color w:val="000000"/>
      <w:spacing w:val="-20"/>
      <w:sz w:val="24"/>
      <w:szCs w:val="20"/>
      <w:lang w:eastAsia="zh-CN" w:bidi="ar-SA"/>
    </w:rPr>
  </w:style>
  <w:style w:type="paragraph" w:customStyle="1" w:styleId="119">
    <w:name w:val="样式11"/>
    <w:basedOn w:val="23"/>
    <w:qFormat/>
    <w:rsid w:val="00255462"/>
    <w:pPr>
      <w:keepLines/>
      <w:numPr>
        <w:numId w:val="0"/>
      </w:numPr>
      <w:tabs>
        <w:tab w:val="left" w:pos="576"/>
      </w:tabs>
      <w:spacing w:before="120" w:after="120"/>
      <w:ind w:left="576" w:hanging="576"/>
    </w:pPr>
    <w:rPr>
      <w:rFonts w:ascii="Arial" w:eastAsia="黑体" w:hAnsi="Arial"/>
      <w:bCs w:val="0"/>
      <w:i w:val="0"/>
      <w:iCs w:val="0"/>
      <w:kern w:val="2"/>
      <w:sz w:val="32"/>
      <w:szCs w:val="22"/>
      <w:lang w:val="en-US" w:eastAsia="zh-CN" w:bidi="ar-SA"/>
    </w:rPr>
  </w:style>
  <w:style w:type="paragraph" w:customStyle="1" w:styleId="xl100">
    <w:name w:val="xl100"/>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Arial" w:hAnsi="Arial" w:cs="Arial"/>
      <w:sz w:val="20"/>
      <w:szCs w:val="20"/>
      <w:lang w:eastAsia="zh-CN" w:bidi="ar-SA"/>
    </w:rPr>
  </w:style>
  <w:style w:type="paragraph" w:customStyle="1" w:styleId="CM30">
    <w:name w:val="CM30"/>
    <w:basedOn w:val="afff"/>
    <w:next w:val="afff"/>
    <w:qFormat/>
    <w:rsid w:val="00255462"/>
    <w:pPr>
      <w:widowControl w:val="0"/>
      <w:autoSpaceDE w:val="0"/>
      <w:autoSpaceDN w:val="0"/>
      <w:adjustRightInd w:val="0"/>
      <w:spacing w:after="53"/>
      <w:ind w:firstLine="420"/>
    </w:pPr>
    <w:rPr>
      <w:rFonts w:ascii="宋体" w:hAnsi="Times New Roman"/>
      <w:color w:val="000000"/>
      <w:sz w:val="24"/>
      <w:lang w:eastAsia="zh-CN" w:bidi="ar-SA"/>
    </w:rPr>
  </w:style>
  <w:style w:type="paragraph" w:customStyle="1" w:styleId="affffffffffffffffffffffffffffffffffffffffff1">
    <w:name w:val="封面右上标"/>
    <w:basedOn w:val="afff"/>
    <w:next w:val="afff"/>
    <w:qFormat/>
    <w:rsid w:val="00255462"/>
    <w:pPr>
      <w:widowControl w:val="0"/>
      <w:spacing w:line="400" w:lineRule="exact"/>
      <w:ind w:firstLine="420"/>
      <w:jc w:val="right"/>
    </w:pPr>
    <w:rPr>
      <w:rFonts w:ascii="Times New Roman" w:hAnsi="Times New Roman"/>
      <w:color w:val="000000"/>
      <w:kern w:val="2"/>
      <w:sz w:val="28"/>
      <w:lang w:eastAsia="zh-CN" w:bidi="ar-SA"/>
    </w:rPr>
  </w:style>
  <w:style w:type="paragraph" w:customStyle="1" w:styleId="affffffffffffffffffffffffffffffffffffffffff2">
    <w:name w:val="段落"/>
    <w:basedOn w:val="afff"/>
    <w:qFormat/>
    <w:rsid w:val="00255462"/>
    <w:pPr>
      <w:overflowPunct w:val="0"/>
      <w:autoSpaceDE w:val="0"/>
      <w:autoSpaceDN w:val="0"/>
      <w:adjustRightInd w:val="0"/>
      <w:spacing w:before="120" w:after="120" w:line="0" w:lineRule="atLeast"/>
      <w:ind w:firstLine="567"/>
      <w:jc w:val="both"/>
      <w:textAlignment w:val="baseline"/>
    </w:pPr>
    <w:rPr>
      <w:rFonts w:ascii="Times New Roman" w:hAnsi="Times New Roman" w:cs="Angsana New"/>
      <w:sz w:val="28"/>
      <w:szCs w:val="20"/>
      <w:lang w:val="en-GB" w:eastAsia="zh-CN" w:bidi="ar-SA"/>
    </w:rPr>
  </w:style>
  <w:style w:type="paragraph" w:customStyle="1" w:styleId="77">
    <w:name w:val="标题77"/>
    <w:basedOn w:val="afff"/>
    <w:qFormat/>
    <w:rsid w:val="00255462"/>
    <w:pPr>
      <w:numPr>
        <w:numId w:val="131"/>
      </w:numPr>
      <w:tabs>
        <w:tab w:val="left" w:pos="360"/>
      </w:tabs>
      <w:spacing w:before="-1" w:after="-1"/>
    </w:pPr>
    <w:rPr>
      <w:rFonts w:ascii="Arial Unicode MS" w:hAnsi="Arial Unicode MS"/>
      <w:color w:val="000000"/>
      <w:sz w:val="24"/>
      <w:lang w:eastAsia="zh-CN" w:bidi="ar-SA"/>
    </w:rPr>
  </w:style>
  <w:style w:type="paragraph" w:customStyle="1" w:styleId="afa">
    <w:name w:val="正文编号项"/>
    <w:basedOn w:val="afffb"/>
    <w:qFormat/>
    <w:rsid w:val="00255462"/>
    <w:pPr>
      <w:widowControl w:val="0"/>
      <w:numPr>
        <w:numId w:val="132"/>
      </w:numPr>
      <w:tabs>
        <w:tab w:val="left" w:pos="360"/>
      </w:tabs>
      <w:ind w:leftChars="200" w:left="200" w:firstLineChars="200" w:firstLine="200"/>
    </w:pPr>
    <w:rPr>
      <w:i w:val="0"/>
      <w:iCs w:val="0"/>
      <w:color w:val="000000"/>
      <w:kern w:val="2"/>
      <w:lang w:val="en-US" w:eastAsia="zh-CN" w:bidi="ar-SA"/>
    </w:rPr>
  </w:style>
  <w:style w:type="paragraph" w:customStyle="1" w:styleId="affffffffffffffffffffffffffffffffffffffffff3">
    <w:name w:val="方框标题"/>
    <w:basedOn w:val="afff"/>
    <w:qFormat/>
    <w:rsid w:val="00255462"/>
    <w:pPr>
      <w:ind w:left="425" w:hanging="425"/>
    </w:pPr>
    <w:rPr>
      <w:rFonts w:ascii="Times New Roman" w:hAnsi="Times New Roman"/>
      <w:color w:val="000000"/>
      <w:sz w:val="24"/>
      <w:szCs w:val="20"/>
      <w:lang w:eastAsia="zh-CN" w:bidi="ar-SA"/>
    </w:rPr>
  </w:style>
  <w:style w:type="paragraph" w:customStyle="1" w:styleId="2ff3">
    <w:name w:val="样式 题注 + 黑体2"/>
    <w:basedOn w:val="affffb"/>
    <w:link w:val="2Charf"/>
    <w:qFormat/>
    <w:rsid w:val="00255462"/>
    <w:pPr>
      <w:widowControl w:val="0"/>
      <w:spacing w:before="152" w:after="160" w:line="240" w:lineRule="auto"/>
      <w:ind w:firstLineChars="0" w:firstLine="0"/>
      <w:jc w:val="center"/>
    </w:pPr>
    <w:rPr>
      <w:rFonts w:ascii="黑体" w:hAnsi="黑体" w:cs="Arial"/>
      <w:kern w:val="0"/>
      <w:lang w:val="en-US" w:eastAsia="zh-CN"/>
    </w:rPr>
  </w:style>
  <w:style w:type="paragraph" w:customStyle="1" w:styleId="051">
    <w:name w:val="样式 样式 四号 加粗 段前: 0.5 行 + 黑体1"/>
    <w:basedOn w:val="afff"/>
    <w:qFormat/>
    <w:rsid w:val="00255462"/>
    <w:pPr>
      <w:spacing w:beforeLines="50" w:before="156" w:after="-1"/>
      <w:ind w:firstLine="480"/>
    </w:pPr>
    <w:rPr>
      <w:rFonts w:ascii="黑体" w:hAnsi="黑体" w:cs="宋体"/>
      <w:b/>
      <w:bCs/>
      <w:color w:val="000000"/>
      <w:sz w:val="28"/>
      <w:szCs w:val="20"/>
      <w:lang w:eastAsia="zh-CN" w:bidi="ar-SA"/>
    </w:rPr>
  </w:style>
  <w:style w:type="paragraph" w:customStyle="1" w:styleId="affffffffffffffffffffffffffffffffffffffffff4">
    <w:name w:val="表格正文小标题"/>
    <w:basedOn w:val="affffffffffff6"/>
    <w:next w:val="affffffffffff6"/>
    <w:qFormat/>
    <w:rsid w:val="00255462"/>
    <w:pPr>
      <w:tabs>
        <w:tab w:val="clear" w:pos="425"/>
        <w:tab w:val="clear" w:pos="851"/>
        <w:tab w:val="clear" w:pos="1276"/>
        <w:tab w:val="clear" w:pos="1701"/>
        <w:tab w:val="clear" w:pos="2126"/>
        <w:tab w:val="clear" w:pos="2552"/>
        <w:tab w:val="clear" w:pos="2977"/>
      </w:tabs>
      <w:spacing w:before="280" w:after="290" w:line="377" w:lineRule="auto"/>
      <w:ind w:firstLine="420"/>
    </w:pPr>
    <w:rPr>
      <w:rFonts w:ascii="Times New Roman" w:eastAsia="黑体" w:hAnsi="Times New Roman"/>
      <w:bCs w:val="0"/>
      <w:color w:val="000000"/>
      <w:sz w:val="24"/>
      <w:szCs w:val="24"/>
    </w:rPr>
  </w:style>
  <w:style w:type="paragraph" w:customStyle="1" w:styleId="Absatz2AL">
    <w:name w:val="Absatz2AL"/>
    <w:basedOn w:val="afffb"/>
    <w:next w:val="afff"/>
    <w:qFormat/>
    <w:rsid w:val="00255462"/>
    <w:pPr>
      <w:overflowPunct w:val="0"/>
      <w:autoSpaceDE w:val="0"/>
      <w:autoSpaceDN w:val="0"/>
      <w:adjustRightInd w:val="0"/>
      <w:ind w:firstLine="420"/>
      <w:jc w:val="both"/>
      <w:textAlignment w:val="baseline"/>
    </w:pPr>
    <w:rPr>
      <w:rFonts w:eastAsia="楷体_GB2312"/>
      <w:i w:val="0"/>
      <w:iCs w:val="0"/>
      <w:color w:val="000000"/>
      <w:szCs w:val="22"/>
      <w:lang w:val="de-DE" w:eastAsia="zh-CN" w:bidi="ar-SA"/>
    </w:rPr>
  </w:style>
  <w:style w:type="paragraph" w:customStyle="1" w:styleId="CharChar2CharCharCharCharCharCharCharChar1">
    <w:name w:val="Char Char2 Char Char Char Char Char Char Char Char1"/>
    <w:basedOn w:val="afff"/>
    <w:qFormat/>
    <w:rsid w:val="00255462"/>
    <w:pPr>
      <w:spacing w:after="160" w:line="240" w:lineRule="exact"/>
      <w:ind w:firstLine="420"/>
    </w:pPr>
    <w:rPr>
      <w:rFonts w:ascii="Tahoma" w:hAnsi="Tahoma"/>
      <w:color w:val="000000"/>
      <w:kern w:val="2"/>
      <w:sz w:val="24"/>
      <w:lang w:eastAsia="zh-CN" w:bidi="ar-SA"/>
    </w:rPr>
  </w:style>
  <w:style w:type="paragraph" w:customStyle="1" w:styleId="1067067">
    <w:name w:val="样式 样式 样式1 + 左侧:  0.67 字符 + 左侧:  0.67 字符"/>
    <w:basedOn w:val="afff"/>
    <w:qFormat/>
    <w:rsid w:val="00255462"/>
    <w:pPr>
      <w:spacing w:before="-1" w:after="-1"/>
      <w:ind w:leftChars="67" w:left="161" w:firstLineChars="236" w:firstLine="566"/>
    </w:pPr>
    <w:rPr>
      <w:rFonts w:ascii="宋体" w:hAnsi="宋体" w:cs="宋体"/>
      <w:color w:val="000000"/>
      <w:sz w:val="24"/>
      <w:szCs w:val="20"/>
      <w:lang w:eastAsia="zh-CN" w:bidi="ar-SA"/>
    </w:rPr>
  </w:style>
  <w:style w:type="paragraph" w:customStyle="1" w:styleId="affffffffffffffffffffffffffffffffffffffffff5">
    <w:name w:val="华诚正文"/>
    <w:basedOn w:val="afff"/>
    <w:qFormat/>
    <w:rsid w:val="00255462"/>
    <w:pPr>
      <w:widowControl w:val="0"/>
      <w:spacing w:beforeLines="100" w:before="312" w:afterLines="100" w:after="312"/>
      <w:ind w:firstLineChars="200" w:firstLine="480"/>
      <w:jc w:val="both"/>
    </w:pPr>
    <w:rPr>
      <w:rFonts w:ascii="Times New Roman" w:hAnsi="Times New Roman"/>
      <w:color w:val="000000"/>
      <w:kern w:val="2"/>
      <w:sz w:val="24"/>
      <w:szCs w:val="20"/>
      <w:lang w:eastAsia="zh-CN" w:bidi="ar-SA"/>
    </w:rPr>
  </w:style>
  <w:style w:type="paragraph" w:customStyle="1" w:styleId="q2">
    <w:name w:val="q2"/>
    <w:basedOn w:val="23"/>
    <w:qFormat/>
    <w:rsid w:val="00255462"/>
    <w:pPr>
      <w:keepLines/>
      <w:numPr>
        <w:ilvl w:val="0"/>
        <w:numId w:val="0"/>
      </w:numPr>
      <w:tabs>
        <w:tab w:val="left" w:pos="0"/>
        <w:tab w:val="left" w:pos="709"/>
        <w:tab w:val="left" w:pos="1320"/>
      </w:tabs>
      <w:spacing w:before="0" w:after="-1"/>
      <w:ind w:left="1320"/>
    </w:pPr>
    <w:rPr>
      <w:rFonts w:ascii="宋体" w:hAnsi="宋体" w:cs="宋体"/>
      <w:i w:val="0"/>
      <w:iCs w:val="0"/>
      <w:color w:val="000000"/>
      <w:sz w:val="32"/>
      <w:szCs w:val="32"/>
      <w:lang w:val="en-US" w:eastAsia="zh-CN" w:bidi="ar-SA"/>
    </w:rPr>
  </w:style>
  <w:style w:type="paragraph" w:customStyle="1" w:styleId="afffffffffffffc">
    <w:name w:val="正文样式"/>
    <w:basedOn w:val="afff"/>
    <w:link w:val="Charfffff7"/>
    <w:qFormat/>
    <w:rsid w:val="00255462"/>
    <w:pPr>
      <w:overflowPunct w:val="0"/>
      <w:autoSpaceDE w:val="0"/>
      <w:autoSpaceDN w:val="0"/>
      <w:adjustRightInd w:val="0"/>
      <w:spacing w:before="240" w:line="300" w:lineRule="auto"/>
      <w:ind w:left="2268" w:firstLine="420"/>
      <w:textAlignment w:val="baseline"/>
    </w:pPr>
    <w:rPr>
      <w:color w:val="000000"/>
      <w:sz w:val="24"/>
      <w:szCs w:val="20"/>
      <w:lang w:eastAsia="zh-CN" w:bidi="ar-SA"/>
    </w:rPr>
  </w:style>
  <w:style w:type="paragraph" w:customStyle="1" w:styleId="aff0">
    <w:name w:val="列举项目"/>
    <w:basedOn w:val="11a"/>
    <w:qFormat/>
    <w:rsid w:val="00255462"/>
    <w:pPr>
      <w:numPr>
        <w:numId w:val="133"/>
      </w:numPr>
      <w:tabs>
        <w:tab w:val="clear" w:pos="1200"/>
        <w:tab w:val="clear" w:pos="2730"/>
        <w:tab w:val="clear" w:pos="3240"/>
        <w:tab w:val="left" w:pos="360"/>
        <w:tab w:val="left" w:pos="432"/>
      </w:tabs>
      <w:autoSpaceDE/>
      <w:autoSpaceDN/>
      <w:adjustRightInd/>
      <w:spacing w:line="360" w:lineRule="auto"/>
      <w:ind w:leftChars="400" w:left="432" w:hangingChars="200" w:hanging="432"/>
      <w:textAlignment w:val="auto"/>
    </w:pPr>
    <w:rPr>
      <w:bCs w:val="0"/>
      <w:color w:val="auto"/>
      <w:sz w:val="21"/>
      <w:szCs w:val="20"/>
    </w:rPr>
  </w:style>
  <w:style w:type="paragraph" w:customStyle="1" w:styleId="xl93">
    <w:name w:val="xl93"/>
    <w:basedOn w:val="afff"/>
    <w:qFormat/>
    <w:rsid w:val="00255462"/>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sz w:val="18"/>
      <w:szCs w:val="18"/>
      <w:lang w:eastAsia="zh-CN" w:bidi="ar-SA"/>
    </w:rPr>
  </w:style>
  <w:style w:type="paragraph" w:customStyle="1" w:styleId="11a">
    <w:name w:val="正文11"/>
    <w:basedOn w:val="afff"/>
    <w:qFormat/>
    <w:rsid w:val="00255462"/>
    <w:pPr>
      <w:tabs>
        <w:tab w:val="left" w:pos="2730"/>
        <w:tab w:val="left" w:pos="3240"/>
      </w:tabs>
      <w:autoSpaceDE w:val="0"/>
      <w:autoSpaceDN w:val="0"/>
      <w:adjustRightInd w:val="0"/>
      <w:spacing w:before="-1" w:after="-1" w:line="420" w:lineRule="atLeast"/>
      <w:ind w:left="737" w:firstLineChars="236" w:hanging="227"/>
      <w:textAlignment w:val="bottom"/>
    </w:pPr>
    <w:rPr>
      <w:rFonts w:ascii="宋体" w:hAnsi="宋体" w:cs="宋体"/>
      <w:bCs/>
      <w:color w:val="000000"/>
      <w:sz w:val="24"/>
      <w:szCs w:val="28"/>
      <w:lang w:eastAsia="zh-CN" w:bidi="ar-SA"/>
    </w:rPr>
  </w:style>
  <w:style w:type="paragraph" w:customStyle="1" w:styleId="affffffffffffffffffffffffffffffffffffffffff6">
    <w:name w:val="黑体小二中"/>
    <w:basedOn w:val="my"/>
    <w:qFormat/>
    <w:rsid w:val="00255462"/>
    <w:pPr>
      <w:widowControl/>
      <w:tabs>
        <w:tab w:val="left" w:pos="0"/>
      </w:tabs>
      <w:spacing w:before="156" w:after="156"/>
      <w:ind w:firstLineChars="0" w:firstLine="0"/>
      <w:jc w:val="center"/>
    </w:pPr>
    <w:rPr>
      <w:rFonts w:ascii="黑体" w:eastAsia="黑体" w:hAnsi="宋体"/>
      <w:sz w:val="36"/>
      <w:szCs w:val="36"/>
    </w:rPr>
  </w:style>
  <w:style w:type="paragraph" w:customStyle="1" w:styleId="4ff7">
    <w:name w:val="样式 标题 4 + 非加粗"/>
    <w:basedOn w:val="4"/>
    <w:qFormat/>
    <w:rsid w:val="00255462"/>
    <w:pPr>
      <w:keepLines/>
      <w:widowControl w:val="0"/>
      <w:numPr>
        <w:ilvl w:val="0"/>
        <w:numId w:val="0"/>
      </w:numPr>
      <w:tabs>
        <w:tab w:val="left" w:pos="0"/>
        <w:tab w:val="left" w:pos="2398"/>
        <w:tab w:val="left" w:pos="2880"/>
      </w:tabs>
      <w:spacing w:before="280" w:after="290" w:line="376" w:lineRule="auto"/>
      <w:ind w:left="864" w:hanging="864"/>
      <w:jc w:val="both"/>
    </w:pPr>
    <w:rPr>
      <w:rFonts w:ascii="Arial" w:hAnsi="Arial"/>
      <w:bCs w:val="0"/>
      <w:color w:val="000000"/>
      <w:kern w:val="2"/>
      <w:sz w:val="28"/>
      <w:lang w:val="en-US" w:eastAsia="zh-CN" w:bidi="ar-SA"/>
    </w:rPr>
  </w:style>
  <w:style w:type="paragraph" w:customStyle="1" w:styleId="22f3">
    <w:name w:val="列表编号 22"/>
    <w:basedOn w:val="afff"/>
    <w:qFormat/>
    <w:rsid w:val="00255462"/>
    <w:pPr>
      <w:widowControl w:val="0"/>
      <w:tabs>
        <w:tab w:val="left" w:pos="780"/>
        <w:tab w:val="left" w:pos="900"/>
      </w:tabs>
      <w:spacing w:before="280" w:after="290" w:line="377" w:lineRule="auto"/>
      <w:ind w:left="900" w:hanging="420"/>
      <w:jc w:val="both"/>
    </w:pPr>
    <w:rPr>
      <w:rFonts w:ascii="Times New Roman" w:hAnsi="Times New Roman"/>
      <w:color w:val="000000"/>
      <w:kern w:val="2"/>
      <w:sz w:val="24"/>
      <w:szCs w:val="21"/>
      <w:lang w:eastAsia="zh-CN" w:bidi="ar-SA"/>
    </w:rPr>
  </w:style>
  <w:style w:type="paragraph" w:customStyle="1" w:styleId="xl409">
    <w:name w:val="xl409"/>
    <w:basedOn w:val="afff"/>
    <w:qFormat/>
    <w:rsid w:val="00255462"/>
    <w:pPr>
      <w:spacing w:before="100" w:beforeAutospacing="1" w:after="100" w:afterAutospacing="1"/>
      <w:ind w:firstLineChars="236" w:firstLine="566"/>
      <w:jc w:val="center"/>
    </w:pPr>
    <w:rPr>
      <w:rFonts w:ascii="宋体" w:hAnsi="宋体" w:cs="宋体"/>
      <w:color w:val="000000"/>
      <w:sz w:val="20"/>
      <w:szCs w:val="20"/>
      <w:lang w:eastAsia="zh-CN" w:bidi="ar-SA"/>
    </w:rPr>
  </w:style>
  <w:style w:type="paragraph" w:customStyle="1" w:styleId="2H22CharUnderrubrik1prop2sect12DONOTUSEh2c1">
    <w:name w:val="样式 样式 样式 标题 2H2标题 2 CharUnderrubrik1prop2sect 1.2DO NOT USE_h2c....1"/>
    <w:basedOn w:val="afff"/>
    <w:qFormat/>
    <w:rsid w:val="00255462"/>
    <w:pPr>
      <w:keepNext/>
      <w:keepLines/>
      <w:spacing w:before="156" w:afterLines="100" w:after="312"/>
      <w:ind w:left="4140" w:firstLineChars="200" w:firstLine="200"/>
      <w:jc w:val="center"/>
      <w:outlineLvl w:val="1"/>
    </w:pPr>
    <w:rPr>
      <w:rFonts w:ascii="Arial Unicode MS" w:hAnsi="Arial Unicode MS" w:cs="宋体"/>
      <w:b/>
      <w:bCs/>
      <w:color w:val="000000"/>
      <w:sz w:val="36"/>
      <w:szCs w:val="20"/>
      <w:lang w:eastAsia="zh-CN" w:bidi="ar-SA"/>
    </w:rPr>
  </w:style>
  <w:style w:type="paragraph" w:customStyle="1" w:styleId="4CharChar3">
    <w:name w:val="样式4 Char Char"/>
    <w:basedOn w:val="afffe"/>
    <w:qFormat/>
    <w:rsid w:val="00255462"/>
    <w:pPr>
      <w:widowControl w:val="0"/>
      <w:spacing w:line="320" w:lineRule="exact"/>
      <w:ind w:firstLine="496"/>
      <w:jc w:val="both"/>
    </w:pPr>
    <w:rPr>
      <w:rFonts w:ascii="楷体_GB2312" w:eastAsia="仿宋_GB2312"/>
      <w:color w:val="000000"/>
      <w:kern w:val="2"/>
      <w:lang w:val="en-US" w:eastAsia="zh-CN" w:bidi="ar-SA"/>
    </w:rPr>
  </w:style>
  <w:style w:type="paragraph" w:customStyle="1" w:styleId="bbbb">
    <w:name w:val="bbbb"/>
    <w:basedOn w:val="afff"/>
    <w:qFormat/>
    <w:rsid w:val="00255462"/>
    <w:pPr>
      <w:spacing w:before="-1" w:after="50" w:line="300" w:lineRule="auto"/>
      <w:ind w:leftChars="250" w:left="900" w:hangingChars="125" w:hanging="300"/>
    </w:pPr>
    <w:rPr>
      <w:rFonts w:ascii="宋体" w:hAnsi="宋体"/>
      <w:color w:val="000000"/>
      <w:sz w:val="24"/>
      <w:lang w:eastAsia="zh-CN" w:bidi="ar-SA"/>
    </w:rPr>
  </w:style>
  <w:style w:type="paragraph" w:customStyle="1" w:styleId="2fffffff2">
    <w:name w:val="正文 首行缩进:2字符"/>
    <w:basedOn w:val="afff"/>
    <w:qFormat/>
    <w:rsid w:val="00255462"/>
    <w:pPr>
      <w:widowControl w:val="0"/>
      <w:spacing w:before="280" w:after="290"/>
      <w:ind w:firstLineChars="200" w:firstLine="480"/>
      <w:jc w:val="both"/>
    </w:pPr>
    <w:rPr>
      <w:rFonts w:ascii="宋体" w:hAnsi="Times New Roman"/>
      <w:color w:val="000000"/>
      <w:kern w:val="2"/>
      <w:sz w:val="24"/>
      <w:lang w:eastAsia="zh-CN" w:bidi="ar-SA"/>
    </w:rPr>
  </w:style>
  <w:style w:type="paragraph" w:customStyle="1" w:styleId="HTML11">
    <w:name w:val="HTML 预设格式1"/>
    <w:basedOn w:val="afff"/>
    <w:qFormat/>
    <w:rsid w:val="00255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290" w:line="377" w:lineRule="auto"/>
      <w:ind w:firstLine="420"/>
    </w:pPr>
    <w:rPr>
      <w:rFonts w:ascii="宋体" w:hAnsi="宋体"/>
      <w:color w:val="000000"/>
      <w:sz w:val="24"/>
      <w:lang w:eastAsia="zh-CN" w:bidi="ar-SA"/>
    </w:rPr>
  </w:style>
  <w:style w:type="paragraph" w:customStyle="1" w:styleId="affffffffffffffffffffffffffffffffffffffffff7">
    <w:name w:val="图号"/>
    <w:basedOn w:val="afff"/>
    <w:next w:val="afff"/>
    <w:qFormat/>
    <w:rsid w:val="00255462"/>
    <w:pPr>
      <w:widowControl w:val="0"/>
      <w:spacing w:before="280" w:after="290"/>
      <w:ind w:firstLine="420"/>
      <w:jc w:val="center"/>
    </w:pPr>
    <w:rPr>
      <w:rFonts w:ascii="宋体" w:hAnsi="Times New Roman"/>
      <w:b/>
      <w:color w:val="000000"/>
      <w:kern w:val="2"/>
      <w:sz w:val="24"/>
      <w:szCs w:val="20"/>
      <w:lang w:eastAsia="zh-CN" w:bidi="ar-SA"/>
    </w:rPr>
  </w:style>
  <w:style w:type="paragraph" w:customStyle="1" w:styleId="CharCharCharCharCharChar1Char">
    <w:name w:val="Char Char Char Char Char Char1 Char"/>
    <w:basedOn w:val="afff"/>
    <w:qFormat/>
    <w:rsid w:val="00255462"/>
    <w:pPr>
      <w:spacing w:after="160" w:line="240" w:lineRule="exact"/>
      <w:ind w:firstLine="420"/>
    </w:pPr>
    <w:rPr>
      <w:rFonts w:ascii="宋体" w:hAnsi="宋体"/>
      <w:color w:val="000000"/>
      <w:sz w:val="24"/>
      <w:szCs w:val="20"/>
      <w:lang w:bidi="ar-SA"/>
    </w:rPr>
  </w:style>
  <w:style w:type="paragraph" w:customStyle="1" w:styleId="1h1Head1HeadingappsBMSHeading1H1PIM1Head1">
    <w:name w:val="样式 标题 1章节第一层h1Head1Heading appsBMS Heading 1H1PIM 1Head...1"/>
    <w:basedOn w:val="11"/>
    <w:qFormat/>
    <w:rsid w:val="00255462"/>
    <w:pPr>
      <w:keepLines/>
      <w:pageBreakBefore/>
      <w:widowControl w:val="0"/>
      <w:numPr>
        <w:numId w:val="0"/>
      </w:numPr>
      <w:tabs>
        <w:tab w:val="left" w:pos="420"/>
      </w:tabs>
      <w:spacing w:before="0" w:after="0"/>
      <w:ind w:left="420" w:hanging="420"/>
      <w:jc w:val="center"/>
    </w:pPr>
    <w:rPr>
      <w:rFonts w:ascii="Times New Roman" w:hAnsi="Times New Roman" w:cs="宋体"/>
      <w:bCs w:val="0"/>
      <w:color w:val="000000"/>
      <w:kern w:val="2"/>
      <w:sz w:val="44"/>
      <w:szCs w:val="20"/>
      <w:lang w:val="en-US" w:eastAsia="zh-CN" w:bidi="ar-SA"/>
    </w:rPr>
  </w:style>
  <w:style w:type="paragraph" w:customStyle="1" w:styleId="c2">
    <w:name w:val="c标题2"/>
    <w:basedOn w:val="23"/>
    <w:qFormat/>
    <w:rsid w:val="00255462"/>
    <w:pPr>
      <w:keepNext w:val="0"/>
      <w:widowControl w:val="0"/>
      <w:numPr>
        <w:ilvl w:val="0"/>
        <w:numId w:val="0"/>
      </w:numPr>
      <w:tabs>
        <w:tab w:val="left" w:pos="720"/>
        <w:tab w:val="left" w:pos="840"/>
      </w:tabs>
      <w:spacing w:before="0" w:after="0"/>
      <w:ind w:left="567" w:firstLineChars="200" w:firstLine="200"/>
      <w:jc w:val="center"/>
    </w:pPr>
    <w:rPr>
      <w:rFonts w:ascii="黑体" w:hAnsi="Times New Roman"/>
      <w:iCs w:val="0"/>
      <w:color w:val="000000"/>
      <w:sz w:val="36"/>
      <w:szCs w:val="20"/>
      <w:lang w:val="en-US" w:eastAsia="zh-CN"/>
    </w:rPr>
  </w:style>
  <w:style w:type="paragraph" w:customStyle="1" w:styleId="6666666">
    <w:name w:val="6666666"/>
    <w:basedOn w:val="5"/>
    <w:qFormat/>
    <w:rsid w:val="00255462"/>
    <w:pPr>
      <w:keepNext/>
      <w:keepLines/>
      <w:widowControl w:val="0"/>
      <w:numPr>
        <w:ilvl w:val="0"/>
        <w:numId w:val="0"/>
      </w:numPr>
      <w:tabs>
        <w:tab w:val="left" w:pos="3600"/>
      </w:tabs>
      <w:spacing w:before="360" w:afterLines="50" w:after="156"/>
      <w:ind w:left="1008" w:hanging="1008"/>
      <w:jc w:val="both"/>
    </w:pPr>
    <w:rPr>
      <w:rFonts w:ascii="Times New Roman" w:hAnsi="Times New Roman" w:cs="宋体"/>
      <w:b w:val="0"/>
      <w:i w:val="0"/>
      <w:iCs w:val="0"/>
      <w:color w:val="000000"/>
      <w:kern w:val="2"/>
      <w:sz w:val="28"/>
      <w:szCs w:val="20"/>
      <w:lang w:val="en-US" w:eastAsia="zh-CN" w:bidi="ar-SA"/>
    </w:rPr>
  </w:style>
  <w:style w:type="paragraph" w:customStyle="1" w:styleId="BookAntiqua1">
    <w:name w:val="Book Antiqua1"/>
    <w:basedOn w:val="afff"/>
    <w:qFormat/>
    <w:rsid w:val="00255462"/>
    <w:pPr>
      <w:spacing w:before="-1" w:after="-1"/>
      <w:ind w:firstLine="480"/>
    </w:pPr>
    <w:rPr>
      <w:rFonts w:ascii="Book Antiqua" w:eastAsia="Times New Roman" w:hAnsi="Book Antiqua"/>
      <w:color w:val="000000"/>
      <w:sz w:val="22"/>
      <w:szCs w:val="20"/>
      <w:lang w:bidi="ar-SA"/>
    </w:rPr>
  </w:style>
  <w:style w:type="paragraph" w:customStyle="1" w:styleId="1f6">
    <w:name w:val="列表 1"/>
    <w:link w:val="1Char8"/>
    <w:qFormat/>
    <w:rsid w:val="00255462"/>
    <w:pPr>
      <w:tabs>
        <w:tab w:val="left" w:pos="620"/>
      </w:tabs>
      <w:spacing w:before="-1" w:after="-1" w:line="360" w:lineRule="auto"/>
      <w:ind w:left="620" w:hanging="420"/>
    </w:pPr>
    <w:rPr>
      <w:rFonts w:ascii="Arial Unicode MS" w:hAnsi="Arial Unicode MS"/>
      <w:sz w:val="24"/>
      <w:szCs w:val="24"/>
    </w:rPr>
  </w:style>
  <w:style w:type="paragraph" w:customStyle="1" w:styleId="affffffffffffffffffffffffffffffffffffffffff8">
    <w:name w:val="_正文加粗"/>
    <w:basedOn w:val="afffffff3"/>
    <w:next w:val="affffffff"/>
    <w:qFormat/>
    <w:rsid w:val="00255462"/>
    <w:rPr>
      <w:b/>
    </w:rPr>
  </w:style>
  <w:style w:type="paragraph" w:customStyle="1" w:styleId="a6">
    <w:name w:val="正文列表项"/>
    <w:basedOn w:val="afffb"/>
    <w:qFormat/>
    <w:rsid w:val="00255462"/>
    <w:pPr>
      <w:widowControl w:val="0"/>
      <w:numPr>
        <w:numId w:val="134"/>
      </w:numPr>
      <w:tabs>
        <w:tab w:val="left" w:pos="360"/>
      </w:tabs>
      <w:spacing w:after="120"/>
      <w:ind w:left="0" w:firstLineChars="200" w:firstLine="200"/>
    </w:pPr>
    <w:rPr>
      <w:i w:val="0"/>
      <w:iCs w:val="0"/>
      <w:color w:val="000000"/>
      <w:kern w:val="2"/>
      <w:lang w:val="en-US" w:eastAsia="zh-CN" w:bidi="ar-SA"/>
    </w:rPr>
  </w:style>
  <w:style w:type="paragraph" w:customStyle="1" w:styleId="111h1H1L1bocLevel1TopicHeadingA11">
    <w:name w:val="样式 标题 1标书标题 1标书1h1H1L1bocLevel 1 Topic Heading第*部分第A章1...1"/>
    <w:basedOn w:val="11"/>
    <w:qFormat/>
    <w:rsid w:val="00255462"/>
    <w:pPr>
      <w:keepLines/>
      <w:pageBreakBefore/>
      <w:widowControl w:val="0"/>
      <w:numPr>
        <w:numId w:val="0"/>
      </w:numPr>
      <w:tabs>
        <w:tab w:val="left" w:pos="420"/>
      </w:tabs>
      <w:spacing w:before="340" w:after="330" w:line="578" w:lineRule="auto"/>
      <w:ind w:left="375" w:hanging="375"/>
      <w:jc w:val="center"/>
    </w:pPr>
    <w:rPr>
      <w:rFonts w:ascii="Times New Roman" w:hAnsi="Times New Roman"/>
      <w:color w:val="000000"/>
      <w:kern w:val="44"/>
      <w:sz w:val="44"/>
      <w:szCs w:val="44"/>
      <w:lang w:val="en-US" w:eastAsia="zh-CN" w:bidi="ar-SA"/>
    </w:rPr>
  </w:style>
  <w:style w:type="paragraph" w:customStyle="1" w:styleId="1H1TITRE11h1PIM1SectionHeadl1Heading0">
    <w:name w:val="样式 标题 1H1TITRE11h1合同标题卷标题PIM 1Section Headl1Heading 0..."/>
    <w:basedOn w:val="11"/>
    <w:qFormat/>
    <w:rsid w:val="00255462"/>
    <w:pPr>
      <w:keepLines/>
      <w:widowControl w:val="0"/>
      <w:numPr>
        <w:numId w:val="0"/>
      </w:numPr>
      <w:tabs>
        <w:tab w:val="left" w:pos="420"/>
        <w:tab w:val="left" w:pos="840"/>
      </w:tabs>
      <w:spacing w:before="0" w:after="0"/>
      <w:ind w:left="840" w:hanging="420"/>
      <w:jc w:val="center"/>
    </w:pPr>
    <w:rPr>
      <w:rFonts w:ascii="宋体" w:hAnsi="宋体" w:cs="宋体"/>
      <w:color w:val="000000"/>
      <w:kern w:val="44"/>
      <w:sz w:val="44"/>
      <w:szCs w:val="20"/>
      <w:lang w:val="en-US" w:eastAsia="zh-CN" w:bidi="ar-SA"/>
    </w:rPr>
  </w:style>
  <w:style w:type="paragraph" w:customStyle="1" w:styleId="1fffffff">
    <w:name w:val="项目编号项1的说明"/>
    <w:basedOn w:val="afff"/>
    <w:qFormat/>
    <w:rsid w:val="00255462"/>
    <w:pPr>
      <w:widowControl w:val="0"/>
      <w:spacing w:before="280" w:after="290"/>
      <w:ind w:left="964" w:firstLine="420"/>
      <w:jc w:val="both"/>
    </w:pPr>
    <w:rPr>
      <w:rFonts w:ascii="Times New Roman" w:hAnsi="Times New Roman"/>
      <w:color w:val="000000"/>
      <w:kern w:val="2"/>
      <w:sz w:val="24"/>
      <w:szCs w:val="20"/>
      <w:lang w:eastAsia="zh-CN" w:bidi="ar-SA"/>
    </w:rPr>
  </w:style>
  <w:style w:type="paragraph" w:customStyle="1" w:styleId="affffffffb">
    <w:name w:val="图注"/>
    <w:link w:val="Charf9"/>
    <w:qFormat/>
    <w:rsid w:val="00255462"/>
    <w:pPr>
      <w:spacing w:afterLines="50" w:after="156"/>
      <w:jc w:val="center"/>
    </w:pPr>
    <w:rPr>
      <w:rFonts w:ascii="文鼎CS仿宋体" w:eastAsia="文鼎CS仿宋体"/>
      <w:sz w:val="28"/>
      <w:szCs w:val="28"/>
    </w:rPr>
  </w:style>
  <w:style w:type="paragraph" w:customStyle="1" w:styleId="3Heading3-oldh3ISO2L3heading33rdlevel3H3Leve1">
    <w:name w:val="样式 标题 3Heading 3 - oldh3ISO2L3heading 33rd level3H3Leve...1"/>
    <w:basedOn w:val="31"/>
    <w:qFormat/>
    <w:rsid w:val="00255462"/>
    <w:pPr>
      <w:keepLines/>
      <w:widowControl w:val="0"/>
      <w:tabs>
        <w:tab w:val="left" w:pos="2160"/>
      </w:tabs>
      <w:spacing w:before="0" w:after="0"/>
      <w:ind w:left="737" w:hanging="737"/>
    </w:pPr>
    <w:rPr>
      <w:rFonts w:ascii="Arial Unicode MS" w:hAnsi="Arial Unicode MS" w:cs="宋体"/>
      <w:color w:val="000000"/>
      <w:kern w:val="2"/>
      <w:sz w:val="32"/>
      <w:szCs w:val="32"/>
      <w:lang w:val="en-US" w:eastAsia="zh-CN" w:bidi="ar-SA"/>
    </w:rPr>
  </w:style>
  <w:style w:type="paragraph" w:customStyle="1" w:styleId="CharChar7">
    <w:name w:val="金宏发行正文 Char Char"/>
    <w:basedOn w:val="afff"/>
    <w:link w:val="CharCharChar5"/>
    <w:qFormat/>
    <w:rsid w:val="00255462"/>
    <w:pPr>
      <w:widowControl w:val="0"/>
      <w:spacing w:before="280" w:after="290" w:line="500" w:lineRule="exact"/>
      <w:ind w:firstLineChars="200" w:firstLine="560"/>
      <w:jc w:val="both"/>
    </w:pPr>
    <w:rPr>
      <w:rFonts w:eastAsia="仿宋_GB2312"/>
      <w:color w:val="000000"/>
      <w:sz w:val="28"/>
      <w:szCs w:val="20"/>
      <w:lang w:eastAsia="zh-CN" w:bidi="ar-SA"/>
    </w:rPr>
  </w:style>
  <w:style w:type="paragraph" w:customStyle="1" w:styleId="texte">
    <w:name w:val="texte"/>
    <w:basedOn w:val="afff"/>
    <w:qFormat/>
    <w:rsid w:val="00255462"/>
    <w:pPr>
      <w:keepLines/>
      <w:tabs>
        <w:tab w:val="left" w:pos="0"/>
      </w:tabs>
      <w:overflowPunct w:val="0"/>
      <w:autoSpaceDE w:val="0"/>
      <w:autoSpaceDN w:val="0"/>
      <w:adjustRightInd w:val="0"/>
      <w:spacing w:before="120" w:line="440" w:lineRule="atLeast"/>
      <w:ind w:firstLine="540"/>
      <w:jc w:val="both"/>
      <w:textAlignment w:val="baseline"/>
    </w:pPr>
    <w:rPr>
      <w:rFonts w:ascii="宋体" w:hAnsi="Times New Roman"/>
      <w:color w:val="000000"/>
      <w:sz w:val="24"/>
      <w:szCs w:val="20"/>
      <w:lang w:eastAsia="zh-CN" w:bidi="ar-SA"/>
    </w:rPr>
  </w:style>
  <w:style w:type="paragraph" w:customStyle="1" w:styleId="Char3CharCharCharCharCharCharCharCharChar">
    <w:name w:val="Char3 Char Char Char Char Char Char Char Char Char"/>
    <w:basedOn w:val="afff"/>
    <w:qFormat/>
    <w:rsid w:val="00255462"/>
    <w:pPr>
      <w:spacing w:before="280" w:after="160" w:line="240" w:lineRule="exact"/>
      <w:ind w:firstLine="420"/>
    </w:pPr>
    <w:rPr>
      <w:rFonts w:ascii="Verdana" w:hAnsi="Verdana"/>
      <w:color w:val="000000"/>
      <w:sz w:val="20"/>
      <w:szCs w:val="20"/>
      <w:lang w:bidi="ar-SA"/>
    </w:rPr>
  </w:style>
  <w:style w:type="paragraph" w:customStyle="1" w:styleId="1f0">
    <w:name w:val="注释1"/>
    <w:basedOn w:val="afff"/>
    <w:link w:val="1Char4"/>
    <w:qFormat/>
    <w:rsid w:val="00255462"/>
    <w:pPr>
      <w:widowControl w:val="0"/>
      <w:ind w:firstLine="420"/>
    </w:pPr>
    <w:rPr>
      <w:rFonts w:ascii="宋体" w:hAnsi="宋体"/>
      <w:b/>
      <w:color w:val="000000"/>
      <w:sz w:val="24"/>
      <w:szCs w:val="21"/>
      <w:lang w:eastAsia="zh-CN" w:bidi="ar-SA"/>
    </w:rPr>
  </w:style>
  <w:style w:type="paragraph" w:customStyle="1" w:styleId="CharCharCharChar1CharCharCharCharCharCharCharCharCharCharChar2">
    <w:name w:val="Char Char Char Char1 Char Char Char Char Char Char Char Char Char Char Char2"/>
    <w:basedOn w:val="afff"/>
    <w:qFormat/>
    <w:rsid w:val="00255462"/>
    <w:pPr>
      <w:spacing w:after="160" w:line="240" w:lineRule="exact"/>
      <w:ind w:firstLine="420"/>
    </w:pPr>
    <w:rPr>
      <w:rFonts w:ascii="Verdana" w:eastAsia="仿宋_GB2312" w:hAnsi="Verdana"/>
      <w:color w:val="000000"/>
      <w:sz w:val="24"/>
      <w:szCs w:val="20"/>
      <w:lang w:bidi="ar-SA"/>
    </w:rPr>
  </w:style>
  <w:style w:type="paragraph" w:customStyle="1" w:styleId="CharCharCharCharCharCharChar7">
    <w:name w:val="Char Char Char Char Char Char Char7"/>
    <w:basedOn w:val="afff"/>
    <w:qFormat/>
    <w:rsid w:val="00255462"/>
    <w:pPr>
      <w:spacing w:before="-1" w:after="-1"/>
      <w:ind w:firstLine="480"/>
    </w:pPr>
    <w:rPr>
      <w:rFonts w:ascii="Tahoma" w:hAnsi="Tahoma"/>
      <w:color w:val="000000"/>
      <w:sz w:val="24"/>
      <w:szCs w:val="20"/>
      <w:lang w:eastAsia="zh-CN" w:bidi="ar-SA"/>
    </w:rPr>
  </w:style>
  <w:style w:type="paragraph" w:customStyle="1" w:styleId="affffffffffffffffffffffffffffffffffffffffff9">
    <w:name w:val="公司名称格式"/>
    <w:basedOn w:val="afff"/>
    <w:qFormat/>
    <w:rsid w:val="00255462"/>
    <w:pPr>
      <w:widowControl w:val="0"/>
      <w:spacing w:beforeLines="150" w:before="468" w:afterLines="150" w:after="468" w:line="300" w:lineRule="auto"/>
      <w:ind w:firstLine="601"/>
      <w:jc w:val="center"/>
    </w:pPr>
    <w:rPr>
      <w:rFonts w:ascii="宋体" w:hAnsi="宋体"/>
      <w:b/>
      <w:bCs/>
      <w:color w:val="000000"/>
      <w:kern w:val="2"/>
      <w:sz w:val="30"/>
      <w:szCs w:val="20"/>
      <w:lang w:eastAsia="zh-CN" w:bidi="ar-SA"/>
    </w:rPr>
  </w:style>
  <w:style w:type="paragraph" w:customStyle="1" w:styleId="affffffffffffffffffffffffffffffffffffffffffa">
    <w:name w:val="正文标准格式"/>
    <w:qFormat/>
    <w:rsid w:val="00255462"/>
    <w:pPr>
      <w:spacing w:line="360" w:lineRule="auto"/>
      <w:ind w:firstLine="431"/>
      <w:jc w:val="both"/>
    </w:pPr>
    <w:rPr>
      <w:rFonts w:ascii="Verdana" w:eastAsia="华文细黑" w:hAnsi="Verdana"/>
      <w:kern w:val="2"/>
      <w:sz w:val="21"/>
      <w:szCs w:val="24"/>
    </w:rPr>
  </w:style>
  <w:style w:type="paragraph" w:customStyle="1" w:styleId="affffffffffffffffffffffffffffffffffffffffffb">
    <w:name w:val="图形样式 居中"/>
    <w:basedOn w:val="afff"/>
    <w:qFormat/>
    <w:rsid w:val="00255462"/>
    <w:pPr>
      <w:keepNext/>
      <w:widowControl w:val="0"/>
      <w:spacing w:before="280" w:after="290"/>
      <w:ind w:firstLine="420"/>
      <w:jc w:val="center"/>
    </w:pPr>
    <w:rPr>
      <w:rFonts w:ascii="Times New Roman" w:hAnsi="Times New Roman" w:cs="宋体"/>
      <w:color w:val="000000"/>
      <w:kern w:val="2"/>
      <w:sz w:val="24"/>
      <w:szCs w:val="20"/>
      <w:lang w:eastAsia="zh-CN" w:bidi="ar-SA"/>
    </w:rPr>
  </w:style>
  <w:style w:type="paragraph" w:customStyle="1" w:styleId="CharChar1CharCharChar1">
    <w:name w:val="Char Char1 Char Char Char1"/>
    <w:basedOn w:val="afff"/>
    <w:qFormat/>
    <w:rsid w:val="00255462"/>
    <w:pPr>
      <w:spacing w:before="280" w:after="160" w:line="240" w:lineRule="exact"/>
      <w:ind w:firstLine="420"/>
    </w:pPr>
    <w:rPr>
      <w:rFonts w:ascii="宋体" w:eastAsia="Times New Roman" w:hAnsi="宋体"/>
      <w:b/>
      <w:color w:val="000000"/>
      <w:sz w:val="24"/>
      <w:szCs w:val="20"/>
      <w:lang w:bidi="ar-SA"/>
    </w:rPr>
  </w:style>
  <w:style w:type="paragraph" w:customStyle="1" w:styleId="CharCharCharCharCharCharCharCharChar">
    <w:name w:val="Char Char Char Char Char Char Char Char Char"/>
    <w:basedOn w:val="affff0"/>
    <w:qFormat/>
    <w:rsid w:val="00255462"/>
    <w:pPr>
      <w:keepNext/>
      <w:widowControl w:val="0"/>
      <w:shd w:val="clear" w:color="auto" w:fill="000080"/>
      <w:tabs>
        <w:tab w:val="left" w:pos="900"/>
        <w:tab w:val="left" w:pos="1080"/>
      </w:tabs>
      <w:spacing w:beforeLines="100" w:before="312" w:after="290" w:line="377" w:lineRule="auto"/>
      <w:ind w:hanging="360"/>
      <w:jc w:val="both"/>
    </w:pPr>
    <w:rPr>
      <w:rFonts w:ascii="Tahoma" w:hAnsi="Tahoma"/>
      <w:color w:val="000000"/>
      <w:sz w:val="24"/>
      <w:szCs w:val="24"/>
      <w:lang w:val="en-US" w:eastAsia="zh-CN"/>
    </w:rPr>
  </w:style>
  <w:style w:type="paragraph" w:customStyle="1" w:styleId="123">
    <w:name w:val="序列1)2)3)"/>
    <w:basedOn w:val="affffffffffb"/>
    <w:qFormat/>
    <w:rsid w:val="00255462"/>
    <w:pPr>
      <w:widowControl/>
      <w:numPr>
        <w:ilvl w:val="1"/>
        <w:numId w:val="135"/>
      </w:numPr>
      <w:tabs>
        <w:tab w:val="clear" w:pos="992"/>
        <w:tab w:val="left" w:pos="360"/>
        <w:tab w:val="left" w:pos="840"/>
        <w:tab w:val="left" w:pos="1247"/>
      </w:tabs>
      <w:adjustRightInd w:val="0"/>
      <w:snapToGrid w:val="0"/>
      <w:spacing w:before="280" w:after="290"/>
      <w:ind w:left="840" w:firstLineChars="0" w:firstLine="0"/>
      <w:textAlignment w:val="baseline"/>
    </w:pPr>
    <w:rPr>
      <w:rFonts w:ascii="Times New Roman" w:hAnsi="Times New Roman"/>
    </w:rPr>
  </w:style>
  <w:style w:type="paragraph" w:customStyle="1" w:styleId="aaaa0">
    <w:name w:val="aaaa正文"/>
    <w:basedOn w:val="affffff0"/>
    <w:qFormat/>
    <w:rsid w:val="00255462"/>
    <w:pPr>
      <w:spacing w:beforeLines="20" w:before="62" w:afterLines="10" w:after="31" w:line="440" w:lineRule="exact"/>
      <w:ind w:firstLineChars="200" w:firstLine="200"/>
    </w:pPr>
    <w:rPr>
      <w:rFonts w:hAnsi="宋体" w:cs="Angsana New"/>
      <w:color w:val="000000"/>
      <w:sz w:val="24"/>
      <w:szCs w:val="22"/>
      <w:lang w:val="en-US" w:eastAsia="zh-CN"/>
    </w:rPr>
  </w:style>
  <w:style w:type="paragraph" w:customStyle="1" w:styleId="xl425">
    <w:name w:val="xl425"/>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Chars="236" w:firstLine="566"/>
    </w:pPr>
    <w:rPr>
      <w:rFonts w:ascii="宋体" w:hAnsi="宋体" w:cs="宋体"/>
      <w:color w:val="000000"/>
      <w:sz w:val="20"/>
      <w:szCs w:val="20"/>
      <w:lang w:eastAsia="zh-CN" w:bidi="ar-SA"/>
    </w:rPr>
  </w:style>
  <w:style w:type="paragraph" w:customStyle="1" w:styleId="22CharChar">
    <w:name w:val="样式 样式 首行缩进:  2 字符 + 首行缩进:  2 字符 Char Char"/>
    <w:basedOn w:val="afff"/>
    <w:qFormat/>
    <w:rsid w:val="00255462"/>
    <w:pPr>
      <w:spacing w:before="-1" w:after="-1"/>
      <w:ind w:firstLineChars="200" w:firstLine="200"/>
    </w:pPr>
    <w:rPr>
      <w:rFonts w:ascii="Times New Roman" w:eastAsia="仿宋_GB2312" w:hAnsi="Times New Roman"/>
      <w:color w:val="000000"/>
      <w:kern w:val="24"/>
      <w:sz w:val="24"/>
      <w:szCs w:val="20"/>
      <w:lang w:eastAsia="zh-CN" w:bidi="ar-SA"/>
    </w:rPr>
  </w:style>
  <w:style w:type="paragraph" w:customStyle="1" w:styleId="CharChar1CharCharCharCharCharCharCharCharCharChar">
    <w:name w:val="Char Char1 Char Char Char Char Char Char Char Char Char Char"/>
    <w:basedOn w:val="affff0"/>
    <w:qFormat/>
    <w:rsid w:val="00255462"/>
    <w:pPr>
      <w:widowControl w:val="0"/>
      <w:shd w:val="clear" w:color="auto" w:fill="000080"/>
      <w:ind w:firstLine="420"/>
      <w:jc w:val="both"/>
    </w:pPr>
    <w:rPr>
      <w:rFonts w:ascii="Tahoma" w:hAnsi="Tahoma"/>
      <w:color w:val="000000"/>
      <w:szCs w:val="24"/>
      <w:lang w:val="en-US" w:eastAsia="zh-CN"/>
    </w:rPr>
  </w:style>
  <w:style w:type="paragraph" w:customStyle="1" w:styleId="3ffd">
    <w:name w:val="批注主题3"/>
    <w:basedOn w:val="affff6"/>
    <w:next w:val="affff6"/>
    <w:qFormat/>
    <w:rsid w:val="00255462"/>
    <w:pPr>
      <w:widowControl w:val="0"/>
      <w:spacing w:beforeLines="0" w:before="280" w:afterLines="0" w:after="290" w:line="377" w:lineRule="auto"/>
      <w:ind w:firstLineChars="0" w:firstLine="420"/>
    </w:pPr>
    <w:rPr>
      <w:rFonts w:ascii="Times New Roman" w:eastAsia="仿宋_GB2312" w:hAnsi="Times New Roman"/>
      <w:b/>
      <w:bCs/>
      <w:color w:val="000000"/>
      <w:sz w:val="28"/>
      <w:lang w:val="en-US" w:eastAsia="zh-CN"/>
    </w:rPr>
  </w:style>
  <w:style w:type="paragraph" w:customStyle="1" w:styleId="CharChar2CharChar">
    <w:name w:val="Char Char2 Char Char"/>
    <w:basedOn w:val="afff"/>
    <w:qFormat/>
    <w:rsid w:val="00255462"/>
    <w:pPr>
      <w:widowControl w:val="0"/>
      <w:ind w:firstLineChars="170" w:firstLine="357"/>
      <w:jc w:val="both"/>
    </w:pPr>
    <w:rPr>
      <w:rFonts w:ascii="Tahoma" w:hAnsi="Tahoma"/>
      <w:color w:val="000000"/>
      <w:kern w:val="2"/>
      <w:sz w:val="24"/>
      <w:szCs w:val="20"/>
      <w:lang w:eastAsia="zh-CN" w:bidi="ar-SA"/>
    </w:rPr>
  </w:style>
  <w:style w:type="paragraph" w:customStyle="1" w:styleId="HeaderUS">
    <w:name w:val="HeaderUS"/>
    <w:basedOn w:val="afff3"/>
    <w:qFormat/>
    <w:rsid w:val="00255462"/>
    <w:pPr>
      <w:pBdr>
        <w:bottom w:val="single" w:sz="2" w:space="1" w:color="auto"/>
      </w:pBdr>
      <w:tabs>
        <w:tab w:val="clear" w:pos="4153"/>
        <w:tab w:val="clear" w:pos="8306"/>
        <w:tab w:val="center" w:pos="4320"/>
        <w:tab w:val="right" w:pos="8640"/>
      </w:tabs>
      <w:overflowPunct w:val="0"/>
      <w:autoSpaceDE w:val="0"/>
      <w:autoSpaceDN w:val="0"/>
      <w:adjustRightInd w:val="0"/>
      <w:snapToGrid/>
      <w:ind w:firstLine="420"/>
      <w:jc w:val="left"/>
      <w:textAlignment w:val="baseline"/>
    </w:pPr>
    <w:rPr>
      <w:i/>
      <w:color w:val="000000"/>
      <w:kern w:val="0"/>
      <w:sz w:val="16"/>
      <w:szCs w:val="20"/>
      <w:lang w:val="en-US" w:eastAsia="zh-CN"/>
    </w:rPr>
  </w:style>
  <w:style w:type="paragraph" w:customStyle="1" w:styleId="affffffffc">
    <w:name w:val="小标题"/>
    <w:basedOn w:val="afff"/>
    <w:link w:val="Charfa"/>
    <w:qFormat/>
    <w:rsid w:val="00255462"/>
    <w:pPr>
      <w:tabs>
        <w:tab w:val="left" w:pos="900"/>
      </w:tabs>
      <w:overflowPunct w:val="0"/>
      <w:autoSpaceDE w:val="0"/>
      <w:autoSpaceDN w:val="0"/>
      <w:adjustRightInd w:val="0"/>
      <w:spacing w:beforeLines="20" w:before="62" w:afterLines="20" w:after="62" w:line="240" w:lineRule="atLeast"/>
      <w:ind w:left="900" w:hanging="420"/>
      <w:textAlignment w:val="baseline"/>
    </w:pPr>
    <w:rPr>
      <w:rFonts w:ascii="宋体" w:cs="Angsana New"/>
      <w:sz w:val="24"/>
      <w:szCs w:val="20"/>
      <w:lang w:val="en-GB" w:eastAsia="zh-CN" w:bidi="ar-SA"/>
    </w:rPr>
  </w:style>
  <w:style w:type="paragraph" w:customStyle="1" w:styleId="Char1CharCharChar11">
    <w:name w:val="Char1 Char Char Char11"/>
    <w:basedOn w:val="afff"/>
    <w:qFormat/>
    <w:rsid w:val="00255462"/>
    <w:pPr>
      <w:spacing w:before="280" w:after="160" w:line="240" w:lineRule="exact"/>
      <w:ind w:firstLine="420"/>
    </w:pPr>
    <w:rPr>
      <w:rFonts w:ascii="Verdana" w:eastAsia="仿宋_GB2312" w:hAnsi="Verdana"/>
      <w:color w:val="000000"/>
      <w:sz w:val="28"/>
      <w:szCs w:val="20"/>
      <w:lang w:bidi="ar-SA"/>
    </w:rPr>
  </w:style>
  <w:style w:type="paragraph" w:customStyle="1" w:styleId="affffffffffffffffffffffffffffffffffffffffffc">
    <w:name w:val="正文加点"/>
    <w:basedOn w:val="afff"/>
    <w:next w:val="afff"/>
    <w:qFormat/>
    <w:rsid w:val="00255462"/>
    <w:pPr>
      <w:spacing w:before="-1" w:after="-1"/>
      <w:ind w:firstLine="480"/>
    </w:pPr>
    <w:rPr>
      <w:rFonts w:ascii="Arial Unicode MS" w:hAnsi="Arial Unicode MS" w:cs="Arial"/>
      <w:color w:val="000000"/>
      <w:sz w:val="24"/>
      <w:lang w:eastAsia="zh-CN" w:bidi="ar-SA"/>
    </w:rPr>
  </w:style>
  <w:style w:type="paragraph" w:customStyle="1" w:styleId="afffffffa">
    <w:name w:val="标题五"/>
    <w:basedOn w:val="31"/>
    <w:link w:val="Char9"/>
    <w:qFormat/>
    <w:rsid w:val="00255462"/>
    <w:pPr>
      <w:keepNext w:val="0"/>
      <w:widowControl w:val="0"/>
      <w:tabs>
        <w:tab w:val="left" w:pos="612"/>
      </w:tabs>
      <w:spacing w:before="0" w:after="0"/>
      <w:ind w:left="720" w:hanging="720"/>
      <w:outlineLvl w:val="9"/>
    </w:pPr>
    <w:rPr>
      <w:rFonts w:ascii="宋体" w:hAnsi="宋体"/>
      <w:bCs w:val="0"/>
      <w:color w:val="000000"/>
      <w:szCs w:val="28"/>
      <w:lang w:val="en-US" w:eastAsia="zh-CN" w:bidi="ar-SA"/>
    </w:rPr>
  </w:style>
  <w:style w:type="paragraph" w:customStyle="1" w:styleId="style200">
    <w:name w:val="style200"/>
    <w:basedOn w:val="afff"/>
    <w:qFormat/>
    <w:rsid w:val="00255462"/>
    <w:pPr>
      <w:spacing w:before="100" w:beforeAutospacing="1" w:after="100" w:afterAutospacing="1"/>
      <w:ind w:firstLine="420"/>
    </w:pPr>
    <w:rPr>
      <w:rFonts w:ascii="font238" w:hAnsi="font238" w:cs="宋体"/>
      <w:color w:val="330099"/>
      <w:sz w:val="24"/>
      <w:szCs w:val="21"/>
      <w:lang w:eastAsia="zh-CN" w:bidi="ar-SA"/>
    </w:rPr>
  </w:style>
  <w:style w:type="paragraph" w:customStyle="1" w:styleId="4ALTZCharCharC">
    <w:name w:val="样式 正文缩进标题4正文不缩进ALT+Z水上软件正文（首行缩进两字） Char Char正文缩进陈木华正文缩进 C..."/>
    <w:basedOn w:val="afffe"/>
    <w:qFormat/>
    <w:rsid w:val="00255462"/>
    <w:pPr>
      <w:keepNext/>
      <w:widowControl w:val="0"/>
      <w:ind w:left="420" w:firstLine="480"/>
      <w:jc w:val="both"/>
    </w:pPr>
    <w:rPr>
      <w:rFonts w:cs="宋体"/>
      <w:color w:val="000000"/>
      <w:kern w:val="2"/>
      <w:lang w:val="en-US" w:eastAsia="zh-CN" w:bidi="ar-SA"/>
    </w:rPr>
  </w:style>
  <w:style w:type="paragraph" w:customStyle="1" w:styleId="CharChar1CharCharChar11">
    <w:name w:val="Char Char1 Char Char Char11"/>
    <w:basedOn w:val="afff"/>
    <w:qFormat/>
    <w:rsid w:val="00255462"/>
    <w:pPr>
      <w:spacing w:before="280" w:after="160" w:line="240" w:lineRule="exact"/>
      <w:ind w:firstLine="420"/>
    </w:pPr>
    <w:rPr>
      <w:rFonts w:ascii="宋体" w:eastAsia="Times New Roman" w:hAnsi="宋体"/>
      <w:b/>
      <w:color w:val="000000"/>
      <w:sz w:val="24"/>
      <w:szCs w:val="20"/>
      <w:lang w:bidi="ar-SA"/>
    </w:rPr>
  </w:style>
  <w:style w:type="paragraph" w:customStyle="1" w:styleId="affffffffffffffffffffffffffffffffffffffffffd">
    <w:name w:val="（投）正文小四缩进"/>
    <w:basedOn w:val="afff"/>
    <w:qFormat/>
    <w:rsid w:val="00255462"/>
    <w:pPr>
      <w:widowControl w:val="0"/>
      <w:spacing w:before="120" w:after="120"/>
      <w:ind w:firstLineChars="200" w:firstLine="480"/>
      <w:jc w:val="both"/>
    </w:pPr>
    <w:rPr>
      <w:rFonts w:ascii="Times New Roman" w:hAnsi="Times New Roman"/>
      <w:color w:val="000000"/>
      <w:kern w:val="2"/>
      <w:sz w:val="24"/>
      <w:lang w:eastAsia="zh-CN" w:bidi="ar-SA"/>
    </w:rPr>
  </w:style>
  <w:style w:type="paragraph" w:customStyle="1" w:styleId="4ff8">
    <w:name w:val="标题4 中国石油"/>
    <w:basedOn w:val="4"/>
    <w:qFormat/>
    <w:rsid w:val="00255462"/>
    <w:pPr>
      <w:numPr>
        <w:ilvl w:val="0"/>
        <w:numId w:val="0"/>
      </w:numPr>
      <w:tabs>
        <w:tab w:val="left" w:pos="2100"/>
        <w:tab w:val="left" w:pos="2880"/>
      </w:tabs>
      <w:spacing w:line="240" w:lineRule="auto"/>
      <w:ind w:left="2100" w:hanging="420"/>
    </w:pPr>
    <w:rPr>
      <w:rFonts w:ascii="Times New Roman" w:hAnsi="Times New Roman"/>
      <w:color w:val="000000"/>
      <w:sz w:val="28"/>
      <w:lang w:val="en-US" w:eastAsia="zh-CN" w:bidi="ar-SA"/>
    </w:rPr>
  </w:style>
  <w:style w:type="paragraph" w:customStyle="1" w:styleId="itemlistintable0">
    <w:name w:val="itemlistintable"/>
    <w:basedOn w:val="afff"/>
    <w:qFormat/>
    <w:rsid w:val="00255462"/>
    <w:pPr>
      <w:spacing w:before="100" w:beforeAutospacing="1" w:after="100" w:afterAutospacing="1"/>
      <w:ind w:firstLine="420"/>
    </w:pPr>
    <w:rPr>
      <w:rFonts w:ascii="宋体" w:hAnsi="宋体" w:cs="宋体"/>
      <w:color w:val="000000"/>
      <w:sz w:val="24"/>
      <w:lang w:eastAsia="zh-CN" w:bidi="ar-SA"/>
    </w:rPr>
  </w:style>
  <w:style w:type="paragraph" w:customStyle="1" w:styleId="affffffffffffffffffffffffffffffffffffffffffe">
    <w:name w:val="+正文"/>
    <w:basedOn w:val="afff"/>
    <w:qFormat/>
    <w:rsid w:val="00255462"/>
    <w:pPr>
      <w:widowControl w:val="0"/>
      <w:ind w:firstLineChars="200" w:firstLine="200"/>
      <w:jc w:val="both"/>
    </w:pPr>
    <w:rPr>
      <w:rFonts w:ascii="Times New Roman" w:hAnsi="Times New Roman"/>
      <w:color w:val="000000"/>
      <w:kern w:val="2"/>
      <w:sz w:val="24"/>
      <w:szCs w:val="28"/>
      <w:lang w:eastAsia="zh-CN" w:bidi="ar-SA"/>
    </w:rPr>
  </w:style>
  <w:style w:type="paragraph" w:customStyle="1" w:styleId="afffffffffffffffffffffffffffffffffffffffffff">
    <w:name w:val="报告正文"/>
    <w:basedOn w:val="afff"/>
    <w:qFormat/>
    <w:rsid w:val="00255462"/>
    <w:pPr>
      <w:widowControl w:val="0"/>
      <w:autoSpaceDE w:val="0"/>
      <w:autoSpaceDN w:val="0"/>
      <w:adjustRightInd w:val="0"/>
      <w:snapToGrid w:val="0"/>
      <w:spacing w:line="480" w:lineRule="atLeast"/>
      <w:ind w:firstLineChars="200" w:firstLine="200"/>
    </w:pPr>
    <w:rPr>
      <w:rFonts w:ascii="仿宋_GB2312" w:eastAsia="仿宋_GB2312" w:hAnsi="宋体"/>
      <w:color w:val="000000"/>
      <w:sz w:val="28"/>
      <w:szCs w:val="20"/>
      <w:lang w:eastAsia="zh-CN" w:bidi="he-IL"/>
    </w:rPr>
  </w:style>
  <w:style w:type="paragraph" w:customStyle="1" w:styleId="103">
    <w:name w:val="10"/>
    <w:basedOn w:val="afff"/>
    <w:next w:val="afffe"/>
    <w:qFormat/>
    <w:rsid w:val="00255462"/>
    <w:pPr>
      <w:widowControl w:val="0"/>
      <w:ind w:firstLineChars="200" w:firstLine="200"/>
    </w:pPr>
    <w:rPr>
      <w:rFonts w:ascii="Times New Roman" w:hAnsi="Times New Roman"/>
      <w:color w:val="000000"/>
      <w:kern w:val="2"/>
      <w:sz w:val="24"/>
      <w:szCs w:val="20"/>
      <w:lang w:eastAsia="zh-CN" w:bidi="ar-SA"/>
    </w:rPr>
  </w:style>
  <w:style w:type="paragraph" w:customStyle="1" w:styleId="afffffffffffffffffffffffffffffffffffffffffff0">
    <w:name w:val="段落正文"/>
    <w:basedOn w:val="afff"/>
    <w:qFormat/>
    <w:rsid w:val="00255462"/>
    <w:pPr>
      <w:widowControl w:val="0"/>
      <w:spacing w:beforeLines="50" w:before="156" w:line="360" w:lineRule="atLeast"/>
      <w:ind w:leftChars="100" w:left="100" w:firstLineChars="200" w:firstLine="200"/>
      <w:jc w:val="both"/>
    </w:pPr>
    <w:rPr>
      <w:rFonts w:ascii="Times New Roman" w:hAnsi="Times New Roman"/>
      <w:color w:val="000000"/>
      <w:spacing w:val="2"/>
      <w:kern w:val="2"/>
      <w:sz w:val="24"/>
      <w:lang w:eastAsia="zh-CN" w:bidi="ar-SA"/>
    </w:rPr>
  </w:style>
  <w:style w:type="paragraph" w:customStyle="1" w:styleId="xl26">
    <w:name w:val="xl26"/>
    <w:basedOn w:val="afff"/>
    <w:qFormat/>
    <w:rsid w:val="00255462"/>
    <w:pPr>
      <w:pBdr>
        <w:bottom w:val="single" w:sz="4" w:space="0" w:color="auto"/>
        <w:right w:val="single" w:sz="4" w:space="0" w:color="auto"/>
      </w:pBdr>
      <w:adjustRightInd w:val="0"/>
      <w:snapToGrid w:val="0"/>
      <w:spacing w:before="100" w:beforeAutospacing="1" w:after="100" w:afterAutospacing="1" w:line="240" w:lineRule="auto"/>
      <w:ind w:leftChars="-1" w:left="-2"/>
    </w:pPr>
    <w:rPr>
      <w:rFonts w:ascii="宋体" w:hAnsi="宋体" w:cs="Arial"/>
      <w:sz w:val="24"/>
      <w:szCs w:val="21"/>
      <w:lang w:eastAsia="zh-CN" w:bidi="ar-SA"/>
    </w:rPr>
  </w:style>
  <w:style w:type="paragraph" w:customStyle="1" w:styleId="afffffffffffffffffffffffffffffffffffffffffff1">
    <w:name w:val="a.格式"/>
    <w:basedOn w:val="afffe"/>
    <w:qFormat/>
    <w:rsid w:val="00255462"/>
    <w:pPr>
      <w:widowControl w:val="0"/>
      <w:tabs>
        <w:tab w:val="left" w:pos="420"/>
        <w:tab w:val="left" w:pos="851"/>
      </w:tabs>
      <w:adjustRightInd w:val="0"/>
      <w:spacing w:before="280" w:after="290"/>
      <w:ind w:left="851"/>
      <w:jc w:val="both"/>
      <w:textAlignment w:val="baseline"/>
    </w:pPr>
    <w:rPr>
      <w:color w:val="000000"/>
      <w:kern w:val="2"/>
      <w:szCs w:val="24"/>
      <w:lang w:val="en-US" w:eastAsia="zh-CN" w:bidi="ar-SA"/>
    </w:rPr>
  </w:style>
  <w:style w:type="paragraph" w:customStyle="1" w:styleId="CharCharCharChar1CharChar">
    <w:name w:val="Char Char Char Char1 Char Char"/>
    <w:basedOn w:val="affff0"/>
    <w:qFormat/>
    <w:rsid w:val="00255462"/>
    <w:pPr>
      <w:widowControl w:val="0"/>
      <w:shd w:val="clear" w:color="auto" w:fill="000080"/>
      <w:spacing w:before="280" w:after="290" w:line="436" w:lineRule="exact"/>
      <w:ind w:firstLine="420"/>
      <w:jc w:val="both"/>
    </w:pPr>
    <w:rPr>
      <w:rFonts w:ascii="Tahoma" w:hAnsi="Tahoma"/>
      <w:b/>
      <w:color w:val="000000"/>
      <w:sz w:val="24"/>
      <w:szCs w:val="24"/>
      <w:lang w:val="en-US" w:eastAsia="zh-CN"/>
    </w:rPr>
  </w:style>
  <w:style w:type="paragraph" w:customStyle="1" w:styleId="Style2">
    <w:name w:val="Style 2"/>
    <w:basedOn w:val="afff"/>
    <w:qFormat/>
    <w:rsid w:val="00255462"/>
    <w:pPr>
      <w:widowControl w:val="0"/>
      <w:autoSpaceDE w:val="0"/>
      <w:autoSpaceDN w:val="0"/>
      <w:adjustRightInd w:val="0"/>
      <w:ind w:firstLine="420"/>
    </w:pPr>
    <w:rPr>
      <w:rFonts w:ascii="Times New Roman" w:hAnsi="Times New Roman"/>
      <w:color w:val="000000"/>
      <w:sz w:val="24"/>
      <w:lang w:eastAsia="zh-CN" w:bidi="ar-SA"/>
    </w:rPr>
  </w:style>
  <w:style w:type="paragraph" w:customStyle="1" w:styleId="414">
    <w:name w:val="列表接续 41"/>
    <w:basedOn w:val="afff"/>
    <w:qFormat/>
    <w:rsid w:val="00255462"/>
    <w:pPr>
      <w:widowControl w:val="0"/>
      <w:spacing w:before="280" w:after="120" w:line="377" w:lineRule="auto"/>
      <w:ind w:leftChars="800" w:left="1680" w:firstLine="420"/>
      <w:jc w:val="both"/>
    </w:pPr>
    <w:rPr>
      <w:rFonts w:ascii="Times New Roman" w:hAnsi="Times New Roman"/>
      <w:color w:val="000000"/>
      <w:kern w:val="2"/>
      <w:sz w:val="24"/>
      <w:szCs w:val="21"/>
      <w:lang w:eastAsia="zh-CN" w:bidi="ar-SA"/>
    </w:rPr>
  </w:style>
  <w:style w:type="paragraph" w:customStyle="1" w:styleId="5ff1">
    <w:name w:val="图5"/>
    <w:basedOn w:val="afff"/>
    <w:qFormat/>
    <w:rsid w:val="00255462"/>
    <w:pPr>
      <w:widowControl w:val="0"/>
      <w:spacing w:line="240" w:lineRule="exact"/>
      <w:jc w:val="center"/>
    </w:pPr>
    <w:rPr>
      <w:rFonts w:ascii="Times New Roman" w:hAnsi="Times New Roman"/>
      <w:kern w:val="2"/>
      <w:szCs w:val="20"/>
      <w:lang w:eastAsia="zh-CN" w:bidi="ar-SA"/>
    </w:rPr>
  </w:style>
  <w:style w:type="paragraph" w:customStyle="1" w:styleId="Para0">
    <w:name w:val="默认段落字体 Para"/>
    <w:basedOn w:val="afff"/>
    <w:qFormat/>
    <w:rsid w:val="00255462"/>
    <w:pPr>
      <w:adjustRightInd w:val="0"/>
      <w:spacing w:before="-1" w:after="-1"/>
      <w:ind w:firstLine="480"/>
    </w:pPr>
    <w:rPr>
      <w:rFonts w:ascii="Times New Roman" w:hAnsi="Times New Roman"/>
      <w:color w:val="000000"/>
      <w:sz w:val="24"/>
      <w:szCs w:val="20"/>
      <w:lang w:eastAsia="zh-CN" w:bidi="ar-SA"/>
    </w:rPr>
  </w:style>
  <w:style w:type="paragraph" w:customStyle="1" w:styleId="085220">
    <w:name w:val="样式 (西文) 宋体 首行缩进:  0.85 厘米 行距: 固定值 22 磅"/>
    <w:basedOn w:val="afff"/>
    <w:qFormat/>
    <w:rsid w:val="00255462"/>
    <w:pPr>
      <w:widowControl w:val="0"/>
      <w:spacing w:line="440" w:lineRule="exact"/>
      <w:ind w:firstLine="480"/>
      <w:jc w:val="both"/>
    </w:pPr>
    <w:rPr>
      <w:rFonts w:ascii="宋体" w:hAnsi="宋体" w:cs="宋体"/>
      <w:color w:val="000000"/>
      <w:kern w:val="2"/>
      <w:sz w:val="24"/>
      <w:szCs w:val="20"/>
      <w:lang w:eastAsia="zh-CN" w:bidi="ar-SA"/>
    </w:rPr>
  </w:style>
  <w:style w:type="paragraph" w:customStyle="1" w:styleId="k">
    <w:name w:val="!k三级标题"/>
    <w:basedOn w:val="31"/>
    <w:next w:val="afff"/>
    <w:qFormat/>
    <w:rsid w:val="00255462"/>
    <w:pPr>
      <w:keepLines/>
      <w:tabs>
        <w:tab w:val="left" w:pos="2160"/>
      </w:tabs>
      <w:spacing w:beforeLines="50" w:before="156" w:afterLines="50" w:after="156" w:line="240" w:lineRule="auto"/>
      <w:ind w:left="-32767" w:hanging="720"/>
    </w:pPr>
    <w:rPr>
      <w:rFonts w:ascii="宋体" w:hAnsi="宋体" w:cs="宋体"/>
      <w:bCs w:val="0"/>
      <w:color w:val="000000"/>
      <w:sz w:val="24"/>
      <w:szCs w:val="32"/>
      <w:lang w:val="en-US" w:eastAsia="zh-CN" w:bidi="ar-SA"/>
    </w:rPr>
  </w:style>
  <w:style w:type="paragraph" w:customStyle="1" w:styleId="5ff2">
    <w:name w:val="正文文本缩进5"/>
    <w:basedOn w:val="afff"/>
    <w:qFormat/>
    <w:rsid w:val="00255462"/>
    <w:pPr>
      <w:widowControl w:val="0"/>
      <w:spacing w:after="120"/>
      <w:ind w:leftChars="200" w:left="420" w:firstLine="420"/>
      <w:jc w:val="both"/>
    </w:pPr>
    <w:rPr>
      <w:rFonts w:ascii="Times New Roman" w:hAnsi="Times New Roman"/>
      <w:color w:val="000000"/>
      <w:kern w:val="2"/>
      <w:sz w:val="24"/>
      <w:szCs w:val="21"/>
      <w:lang w:eastAsia="zh-CN" w:bidi="ar-SA"/>
    </w:rPr>
  </w:style>
  <w:style w:type="paragraph" w:customStyle="1" w:styleId="affffffffff6">
    <w:name w:val="@正文"/>
    <w:basedOn w:val="affffff2"/>
    <w:link w:val="Charfff1"/>
    <w:qFormat/>
    <w:rsid w:val="00255462"/>
    <w:pPr>
      <w:spacing w:line="360" w:lineRule="auto"/>
      <w:ind w:firstLineChars="0" w:firstLine="0"/>
    </w:pPr>
    <w:rPr>
      <w:color w:val="000000"/>
      <w:kern w:val="0"/>
      <w:sz w:val="24"/>
    </w:rPr>
  </w:style>
  <w:style w:type="paragraph" w:customStyle="1" w:styleId="ListBullet2">
    <w:name w:val="ListBullet2"/>
    <w:basedOn w:val="afff"/>
    <w:next w:val="afff"/>
    <w:link w:val="ListBullet2Char"/>
    <w:qFormat/>
    <w:rsid w:val="00255462"/>
    <w:pPr>
      <w:widowControl w:val="0"/>
      <w:numPr>
        <w:numId w:val="136"/>
      </w:numPr>
      <w:tabs>
        <w:tab w:val="left" w:pos="677"/>
      </w:tabs>
      <w:spacing w:before="240" w:after="120" w:line="288" w:lineRule="auto"/>
    </w:pPr>
    <w:rPr>
      <w:rFonts w:cs="Angsana New"/>
      <w:color w:val="000000"/>
      <w:sz w:val="24"/>
      <w:lang w:eastAsia="zh-CN" w:bidi="th-TH"/>
    </w:rPr>
  </w:style>
  <w:style w:type="paragraph" w:customStyle="1" w:styleId="CharCharCharCharCharCharCharCharCharCharChar0">
    <w:name w:val="Char Char Char Char Char Char Char Char Char Char Char"/>
    <w:basedOn w:val="afff"/>
    <w:qFormat/>
    <w:rsid w:val="00255462"/>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DocInfo">
    <w:name w:val="Doc Info"/>
    <w:basedOn w:val="afff"/>
    <w:qFormat/>
    <w:rsid w:val="00255462"/>
    <w:pPr>
      <w:spacing w:before="120" w:after="120"/>
      <w:ind w:right="-35" w:firstLine="420"/>
      <w:jc w:val="right"/>
    </w:pPr>
    <w:rPr>
      <w:rFonts w:ascii="宋体" w:eastAsia="Times New Roman" w:hAnsi="宋体"/>
      <w:b/>
      <w:color w:val="000000"/>
      <w:sz w:val="36"/>
      <w:szCs w:val="20"/>
      <w:lang w:val="en-GB" w:bidi="ar-SA"/>
    </w:rPr>
  </w:style>
  <w:style w:type="paragraph" w:customStyle="1" w:styleId="Z5">
    <w:name w:val="Z5"/>
    <w:basedOn w:val="afff"/>
    <w:next w:val="ZT"/>
    <w:qFormat/>
    <w:rsid w:val="00255462"/>
    <w:pPr>
      <w:widowControl w:val="0"/>
      <w:tabs>
        <w:tab w:val="left" w:pos="1200"/>
        <w:tab w:val="left" w:pos="2580"/>
      </w:tabs>
      <w:spacing w:before="240"/>
      <w:ind w:leftChars="400" w:left="1200" w:hangingChars="200" w:hanging="360"/>
      <w:jc w:val="both"/>
      <w:outlineLvl w:val="4"/>
    </w:pPr>
    <w:rPr>
      <w:rFonts w:ascii="Tahoma" w:eastAsia="幼圆" w:hAnsi="Tahoma"/>
      <w:color w:val="000000"/>
      <w:kern w:val="2"/>
      <w:sz w:val="24"/>
      <w:lang w:eastAsia="zh-CN" w:bidi="ar-SA"/>
    </w:rPr>
  </w:style>
  <w:style w:type="paragraph" w:customStyle="1" w:styleId="WW-1">
    <w:name w:val="WW-正文（首行缩进两字）"/>
    <w:basedOn w:val="afff"/>
    <w:qFormat/>
    <w:rsid w:val="00255462"/>
    <w:pPr>
      <w:widowControl w:val="0"/>
      <w:suppressAutoHyphens/>
      <w:ind w:firstLine="420"/>
      <w:jc w:val="both"/>
    </w:pPr>
    <w:rPr>
      <w:rFonts w:ascii="Times New Roman" w:hAnsi="Times New Roman"/>
      <w:color w:val="000000"/>
      <w:kern w:val="1"/>
      <w:sz w:val="24"/>
      <w:szCs w:val="20"/>
      <w:lang w:eastAsia="ar-SA" w:bidi="ar-SA"/>
    </w:rPr>
  </w:style>
  <w:style w:type="paragraph" w:customStyle="1" w:styleId="StyleLeft4chFirstline2ch42">
    <w:name w:val="样式 Style Left:  4 ch First line:  2 ch + 左侧:  4 字符 首行缩进:  2 字符..."/>
    <w:basedOn w:val="afff"/>
    <w:qFormat/>
    <w:rsid w:val="00255462"/>
    <w:pPr>
      <w:widowControl w:val="0"/>
      <w:spacing w:beforeLines="50" w:before="156" w:after="290" w:line="360" w:lineRule="exact"/>
      <w:ind w:leftChars="400" w:left="960" w:firstLineChars="200" w:firstLine="480"/>
      <w:jc w:val="both"/>
    </w:pPr>
    <w:rPr>
      <w:rFonts w:ascii="Times New Roman" w:eastAsia="楷体_GB2312" w:hAnsi="Times New Roman" w:cs="宋体"/>
      <w:color w:val="000000"/>
      <w:kern w:val="2"/>
      <w:sz w:val="24"/>
      <w:szCs w:val="20"/>
      <w:lang w:eastAsia="zh-CN" w:bidi="ar-SA"/>
    </w:rPr>
  </w:style>
  <w:style w:type="paragraph" w:customStyle="1" w:styleId="4ff9">
    <w:name w:val="样式 4号"/>
    <w:basedOn w:val="afff"/>
    <w:semiHidden/>
    <w:qFormat/>
    <w:rsid w:val="00255462"/>
    <w:pPr>
      <w:widowControl w:val="0"/>
      <w:spacing w:before="280" w:after="290" w:line="377" w:lineRule="auto"/>
      <w:ind w:firstLine="420"/>
      <w:jc w:val="both"/>
    </w:pPr>
    <w:rPr>
      <w:rFonts w:ascii="Times New Roman" w:eastAsia="仿宋_GB2312" w:hAnsi="Times New Roman"/>
      <w:color w:val="000000"/>
      <w:kern w:val="2"/>
      <w:sz w:val="24"/>
      <w:lang w:eastAsia="zh-CN" w:bidi="ar-SA"/>
    </w:rPr>
  </w:style>
  <w:style w:type="paragraph" w:customStyle="1" w:styleId="xl127">
    <w:name w:val="xl127"/>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hAnsi="Arial" w:cs="Arial"/>
      <w:sz w:val="20"/>
      <w:szCs w:val="20"/>
      <w:lang w:eastAsia="zh-CN" w:bidi="ar-SA"/>
    </w:rPr>
  </w:style>
  <w:style w:type="paragraph" w:customStyle="1" w:styleId="6H6LegalLevel1Level1h6ThirdSubheadingBOD4PIM2">
    <w:name w:val="样式 标题 6H6Legal Level 1.Level 1h6Third SubheadingBOD 4PIM ...2"/>
    <w:basedOn w:val="61"/>
    <w:qFormat/>
    <w:rsid w:val="00255462"/>
    <w:pPr>
      <w:keepNext/>
      <w:keepLines/>
      <w:numPr>
        <w:numId w:val="0"/>
      </w:numPr>
      <w:tabs>
        <w:tab w:val="left" w:pos="1134"/>
        <w:tab w:val="left" w:pos="3000"/>
      </w:tabs>
      <w:spacing w:beforeLines="100" w:before="312" w:afterLines="100" w:after="312"/>
      <w:ind w:left="1327" w:firstLineChars="200" w:hanging="1327"/>
    </w:pPr>
    <w:rPr>
      <w:rFonts w:ascii="Times New Roman" w:hAnsi="Times New Roman" w:cs="宋体"/>
      <w:color w:val="000000"/>
      <w:sz w:val="24"/>
      <w:szCs w:val="20"/>
      <w:lang w:val="en-US" w:eastAsia="zh-CN" w:bidi="ar-SA"/>
    </w:rPr>
  </w:style>
  <w:style w:type="paragraph" w:customStyle="1" w:styleId="1H1Header1h1SectionHead1stlevell11H11H12H13H11">
    <w:name w:val="样式 标题 1H1Header1h1Section Head1st levell11H11H12H13H1...1"/>
    <w:basedOn w:val="11"/>
    <w:qFormat/>
    <w:rsid w:val="00255462"/>
    <w:pPr>
      <w:widowControl w:val="0"/>
      <w:numPr>
        <w:numId w:val="0"/>
      </w:numPr>
      <w:tabs>
        <w:tab w:val="left" w:pos="360"/>
      </w:tabs>
      <w:spacing w:beforeLines="50" w:before="156" w:afterLines="50" w:after="156" w:line="240" w:lineRule="auto"/>
      <w:ind w:left="2520"/>
    </w:pPr>
    <w:rPr>
      <w:rFonts w:ascii="Times New Roman" w:eastAsia="幼圆" w:hAnsi="Times New Roman" w:cs="宋体"/>
      <w:color w:val="000000"/>
      <w:kern w:val="2"/>
      <w:sz w:val="36"/>
      <w:szCs w:val="20"/>
      <w:lang w:val="en-US" w:eastAsia="zh-CN" w:bidi="ar-SA"/>
    </w:rPr>
  </w:style>
  <w:style w:type="paragraph" w:customStyle="1" w:styleId="415">
    <w:name w:val="索引 41"/>
    <w:basedOn w:val="afff"/>
    <w:next w:val="afff"/>
    <w:qFormat/>
    <w:rsid w:val="00255462"/>
    <w:pPr>
      <w:widowControl w:val="0"/>
      <w:spacing w:before="280" w:after="290" w:line="377" w:lineRule="auto"/>
      <w:ind w:leftChars="600" w:left="600" w:firstLine="420"/>
      <w:jc w:val="both"/>
    </w:pPr>
    <w:rPr>
      <w:rFonts w:ascii="Times New Roman" w:hAnsi="Times New Roman"/>
      <w:color w:val="000000"/>
      <w:kern w:val="2"/>
      <w:sz w:val="24"/>
      <w:szCs w:val="21"/>
      <w:lang w:eastAsia="zh-CN" w:bidi="ar-SA"/>
    </w:rPr>
  </w:style>
  <w:style w:type="paragraph" w:customStyle="1" w:styleId="xl111">
    <w:name w:val="xl111"/>
    <w:basedOn w:val="afff"/>
    <w:qFormat/>
    <w:rsid w:val="00255462"/>
    <w:pPr>
      <w:pBdr>
        <w:top w:val="single" w:sz="4" w:space="0" w:color="auto"/>
      </w:pBdr>
      <w:spacing w:before="100" w:beforeAutospacing="1" w:after="100" w:afterAutospacing="1" w:line="240" w:lineRule="auto"/>
    </w:pPr>
    <w:rPr>
      <w:rFonts w:ascii="宋体" w:hAnsi="宋体" w:cs="宋体"/>
      <w:b/>
      <w:bCs/>
      <w:sz w:val="20"/>
      <w:szCs w:val="20"/>
      <w:lang w:eastAsia="zh-CN" w:bidi="ar-SA"/>
    </w:rPr>
  </w:style>
  <w:style w:type="paragraph" w:customStyle="1" w:styleId="afffffffffffffffffffffffffffffffffffffffffff2">
    <w:name w:val="楷体小五"/>
    <w:basedOn w:val="afff"/>
    <w:qFormat/>
    <w:rsid w:val="00255462"/>
    <w:pPr>
      <w:widowControl w:val="0"/>
      <w:tabs>
        <w:tab w:val="left" w:pos="0"/>
      </w:tabs>
      <w:adjustRightInd w:val="0"/>
      <w:spacing w:before="280" w:after="290" w:line="377" w:lineRule="auto"/>
      <w:ind w:firstLine="420"/>
      <w:jc w:val="center"/>
    </w:pPr>
    <w:rPr>
      <w:rFonts w:ascii="楷体_GB2312" w:eastAsia="楷体_GB2312" w:hAnsi="Times New Roman"/>
      <w:color w:val="000000"/>
      <w:kern w:val="2"/>
      <w:sz w:val="18"/>
      <w:szCs w:val="28"/>
      <w:lang w:eastAsia="zh-CN" w:bidi="ar-SA"/>
    </w:rPr>
  </w:style>
  <w:style w:type="paragraph" w:customStyle="1" w:styleId="xl25">
    <w:name w:val="xl25"/>
    <w:basedOn w:val="afff"/>
    <w:qFormat/>
    <w:rsid w:val="00255462"/>
    <w:pPr>
      <w:pBdr>
        <w:bottom w:val="single" w:sz="4" w:space="0" w:color="auto"/>
        <w:right w:val="single" w:sz="4" w:space="0" w:color="auto"/>
      </w:pBdr>
      <w:adjustRightInd w:val="0"/>
      <w:snapToGrid w:val="0"/>
      <w:spacing w:before="100" w:beforeAutospacing="1" w:after="100" w:afterAutospacing="1" w:line="240" w:lineRule="auto"/>
      <w:ind w:leftChars="-1" w:left="-2"/>
    </w:pPr>
    <w:rPr>
      <w:rFonts w:ascii="Arial" w:hAnsi="Arial" w:cs="Arial"/>
      <w:sz w:val="24"/>
      <w:szCs w:val="21"/>
      <w:lang w:eastAsia="zh-CN" w:bidi="ar-SA"/>
    </w:rPr>
  </w:style>
  <w:style w:type="paragraph" w:customStyle="1" w:styleId="5h5BlockLabelH5PIM5dashdsddRomanlistBody1">
    <w:name w:val="样式 标题 5h5Block LabelH5PIM 5第四层条dashdsddRoman listBody ...1"/>
    <w:basedOn w:val="5"/>
    <w:qFormat/>
    <w:rsid w:val="00255462"/>
    <w:pPr>
      <w:keepNext/>
      <w:keepLines/>
      <w:widowControl w:val="0"/>
      <w:numPr>
        <w:ilvl w:val="0"/>
        <w:numId w:val="0"/>
      </w:numPr>
      <w:tabs>
        <w:tab w:val="left" w:pos="3600"/>
      </w:tabs>
      <w:spacing w:before="0" w:afterLines="50" w:after="156"/>
      <w:ind w:left="737" w:hanging="737"/>
      <w:jc w:val="both"/>
    </w:pPr>
    <w:rPr>
      <w:rFonts w:ascii="Arial" w:eastAsia="黑体" w:hAnsi="Arial" w:cs="宋体"/>
      <w:i w:val="0"/>
      <w:iCs w:val="0"/>
      <w:color w:val="000000"/>
      <w:kern w:val="2"/>
      <w:sz w:val="28"/>
      <w:szCs w:val="28"/>
      <w:lang w:val="en-US" w:eastAsia="zh-CN" w:bidi="ar-SA"/>
    </w:rPr>
  </w:style>
  <w:style w:type="paragraph" w:customStyle="1" w:styleId="TableText3">
    <w:name w:val="TableText"/>
    <w:basedOn w:val="afff"/>
    <w:qFormat/>
    <w:rsid w:val="00255462"/>
    <w:pPr>
      <w:spacing w:before="60" w:after="60" w:line="240" w:lineRule="atLeast"/>
      <w:ind w:firstLine="420"/>
    </w:pPr>
    <w:rPr>
      <w:rFonts w:ascii="Times New Roman" w:eastAsia="font238" w:hAnsi="Times New Roman"/>
      <w:color w:val="000000"/>
      <w:sz w:val="24"/>
      <w:szCs w:val="20"/>
      <w:lang w:bidi="ar-SA"/>
    </w:rPr>
  </w:style>
  <w:style w:type="paragraph" w:customStyle="1" w:styleId="xl168">
    <w:name w:val="xl168"/>
    <w:basedOn w:val="afff"/>
    <w:qFormat/>
    <w:rsid w:val="00255462"/>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000000"/>
      <w:sz w:val="22"/>
      <w:szCs w:val="22"/>
      <w:lang w:eastAsia="zh-CN" w:bidi="ar-SA"/>
    </w:rPr>
  </w:style>
  <w:style w:type="paragraph" w:customStyle="1" w:styleId="260">
    <w:name w:val="样式 样式 样式 样式 标题 2 + 宋体 五号 非加粗 黑色 + 段前: 6 磅 段后: 0 磅 行距: 单倍行距 + 段前:..."/>
    <w:basedOn w:val="afff"/>
    <w:qFormat/>
    <w:rsid w:val="00255462"/>
    <w:pPr>
      <w:keepNext/>
      <w:keepLines/>
      <w:widowControl w:val="0"/>
      <w:adjustRightInd w:val="0"/>
      <w:spacing w:before="240"/>
      <w:ind w:firstLine="420"/>
      <w:textAlignment w:val="baseline"/>
      <w:outlineLvl w:val="1"/>
    </w:pPr>
    <w:rPr>
      <w:rFonts w:ascii="宋体" w:hAnsi="宋体" w:cs="宋体"/>
      <w:b/>
      <w:bCs/>
      <w:color w:val="000000"/>
      <w:sz w:val="24"/>
      <w:szCs w:val="20"/>
      <w:lang w:eastAsia="zh-CN" w:bidi="ar-SA"/>
    </w:rPr>
  </w:style>
  <w:style w:type="paragraph" w:customStyle="1" w:styleId="xl23">
    <w:name w:val="xl23"/>
    <w:basedOn w:val="afff"/>
    <w:qFormat/>
    <w:rsid w:val="00255462"/>
    <w:pPr>
      <w:spacing w:before="100" w:beforeAutospacing="1" w:after="100" w:afterAutospacing="1" w:line="240" w:lineRule="auto"/>
      <w:jc w:val="both"/>
      <w:textAlignment w:val="top"/>
    </w:pPr>
    <w:rPr>
      <w:rFonts w:ascii="Times New Roman" w:hAnsi="Times New Roman"/>
      <w:sz w:val="24"/>
      <w:lang w:eastAsia="zh-CN" w:bidi="ar-SA"/>
    </w:rPr>
  </w:style>
  <w:style w:type="paragraph" w:customStyle="1" w:styleId="font20">
    <w:name w:val="font20"/>
    <w:basedOn w:val="afff"/>
    <w:qFormat/>
    <w:rsid w:val="00255462"/>
    <w:pPr>
      <w:spacing w:before="100" w:beforeAutospacing="1" w:after="100" w:afterAutospacing="1"/>
      <w:ind w:firstLine="420"/>
    </w:pPr>
    <w:rPr>
      <w:rFonts w:ascii="宋体" w:hAnsi="宋体" w:cs="宋体"/>
      <w:color w:val="000000"/>
      <w:sz w:val="22"/>
      <w:szCs w:val="22"/>
      <w:lang w:eastAsia="zh-CN" w:bidi="ar-SA"/>
    </w:rPr>
  </w:style>
  <w:style w:type="paragraph" w:customStyle="1" w:styleId="afffffffffffffffffffffffffffffffffffffffffff3">
    <w:name w:val="自定义正文"/>
    <w:basedOn w:val="afff"/>
    <w:qFormat/>
    <w:rsid w:val="00255462"/>
    <w:pPr>
      <w:spacing w:before="-1" w:after="-1"/>
      <w:ind w:firstLineChars="200" w:firstLine="200"/>
    </w:pPr>
    <w:rPr>
      <w:rFonts w:ascii="宋体" w:hAnsi="宋体" w:cs="宋体"/>
      <w:color w:val="000000"/>
      <w:sz w:val="24"/>
      <w:szCs w:val="28"/>
      <w:lang w:eastAsia="zh-CN" w:bidi="ar-SA"/>
    </w:rPr>
  </w:style>
  <w:style w:type="paragraph" w:customStyle="1" w:styleId="0c">
    <w:name w:val="样式 正文缩进 + 首行缩进:  0 字符"/>
    <w:basedOn w:val="afffe"/>
    <w:qFormat/>
    <w:rsid w:val="00255462"/>
    <w:pPr>
      <w:widowControl w:val="0"/>
      <w:spacing w:before="120"/>
    </w:pPr>
    <w:rPr>
      <w:rFonts w:ascii="Arial" w:hAnsi="Arial" w:cs="宋体"/>
      <w:color w:val="000000"/>
      <w:kern w:val="2"/>
      <w:szCs w:val="24"/>
      <w:lang w:val="en-US" w:eastAsia="zh-CN" w:bidi="ar-SA"/>
    </w:rPr>
  </w:style>
  <w:style w:type="paragraph" w:customStyle="1" w:styleId="afffffffffffffffffffffffffffffffffffffffffff4">
    <w:name w:val="封面标准文稿编辑信息"/>
    <w:qFormat/>
    <w:rsid w:val="00255462"/>
    <w:pPr>
      <w:spacing w:before="180" w:line="180" w:lineRule="exact"/>
      <w:jc w:val="center"/>
    </w:pPr>
    <w:rPr>
      <w:rFonts w:ascii="宋体" w:hAnsi="Times New Roman"/>
      <w:sz w:val="21"/>
    </w:rPr>
  </w:style>
  <w:style w:type="paragraph" w:customStyle="1" w:styleId="usecase1">
    <w:name w:val="usecase1"/>
    <w:basedOn w:val="affffff0"/>
    <w:qFormat/>
    <w:rsid w:val="00255462"/>
    <w:pPr>
      <w:tabs>
        <w:tab w:val="left" w:pos="0"/>
      </w:tabs>
      <w:ind w:left="545" w:hanging="261"/>
    </w:pPr>
    <w:rPr>
      <w:rFonts w:ascii="Times New Roman" w:hAnsi="Calibri" w:cs="Angsana New"/>
      <w:color w:val="000000"/>
      <w:szCs w:val="22"/>
      <w:lang w:val="en-US" w:eastAsia="zh-CN"/>
    </w:rPr>
  </w:style>
  <w:style w:type="paragraph" w:customStyle="1" w:styleId="CharChar1CharCharCharChar1CharCharCharCharCharChar1">
    <w:name w:val="Char Char1 Char Char Char Char1 Char Char Char Char Char Char1"/>
    <w:basedOn w:val="afff"/>
    <w:qFormat/>
    <w:rsid w:val="00255462"/>
    <w:pPr>
      <w:pageBreakBefore/>
      <w:widowControl w:val="0"/>
      <w:tabs>
        <w:tab w:val="left" w:pos="432"/>
      </w:tabs>
      <w:ind w:left="432" w:hanging="432"/>
      <w:jc w:val="both"/>
    </w:pPr>
    <w:rPr>
      <w:rFonts w:ascii="Tahoma" w:hAnsi="Tahoma"/>
      <w:color w:val="000000"/>
      <w:kern w:val="2"/>
      <w:sz w:val="24"/>
      <w:lang w:eastAsia="zh-CN" w:bidi="ar-SA"/>
    </w:rPr>
  </w:style>
  <w:style w:type="paragraph" w:customStyle="1" w:styleId="afffffffffffff">
    <w:name w:val="附图居中"/>
    <w:basedOn w:val="afff"/>
    <w:next w:val="afff"/>
    <w:link w:val="Charffffe"/>
    <w:qFormat/>
    <w:rsid w:val="00255462"/>
    <w:pPr>
      <w:keepNext/>
      <w:widowControl w:val="0"/>
      <w:ind w:firstLine="420"/>
      <w:jc w:val="center"/>
    </w:pPr>
    <w:rPr>
      <w:color w:val="000000"/>
      <w:sz w:val="24"/>
      <w:lang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1607">
      <w:bodyDiv w:val="1"/>
      <w:marLeft w:val="0"/>
      <w:marRight w:val="0"/>
      <w:marTop w:val="0"/>
      <w:marBottom w:val="0"/>
      <w:divBdr>
        <w:top w:val="none" w:sz="0" w:space="0" w:color="auto"/>
        <w:left w:val="none" w:sz="0" w:space="0" w:color="auto"/>
        <w:bottom w:val="none" w:sz="0" w:space="0" w:color="auto"/>
        <w:right w:val="none" w:sz="0" w:space="0" w:color="auto"/>
      </w:divBdr>
    </w:div>
    <w:div w:id="103228305">
      <w:bodyDiv w:val="1"/>
      <w:marLeft w:val="0"/>
      <w:marRight w:val="0"/>
      <w:marTop w:val="0"/>
      <w:marBottom w:val="0"/>
      <w:divBdr>
        <w:top w:val="none" w:sz="0" w:space="0" w:color="auto"/>
        <w:left w:val="none" w:sz="0" w:space="0" w:color="auto"/>
        <w:bottom w:val="none" w:sz="0" w:space="0" w:color="auto"/>
        <w:right w:val="none" w:sz="0" w:space="0" w:color="auto"/>
      </w:divBdr>
    </w:div>
    <w:div w:id="179710037">
      <w:bodyDiv w:val="1"/>
      <w:marLeft w:val="0"/>
      <w:marRight w:val="0"/>
      <w:marTop w:val="0"/>
      <w:marBottom w:val="0"/>
      <w:divBdr>
        <w:top w:val="none" w:sz="0" w:space="0" w:color="auto"/>
        <w:left w:val="none" w:sz="0" w:space="0" w:color="auto"/>
        <w:bottom w:val="none" w:sz="0" w:space="0" w:color="auto"/>
        <w:right w:val="none" w:sz="0" w:space="0" w:color="auto"/>
      </w:divBdr>
    </w:div>
    <w:div w:id="204829730">
      <w:bodyDiv w:val="1"/>
      <w:marLeft w:val="0"/>
      <w:marRight w:val="0"/>
      <w:marTop w:val="0"/>
      <w:marBottom w:val="0"/>
      <w:divBdr>
        <w:top w:val="none" w:sz="0" w:space="0" w:color="auto"/>
        <w:left w:val="none" w:sz="0" w:space="0" w:color="auto"/>
        <w:bottom w:val="none" w:sz="0" w:space="0" w:color="auto"/>
        <w:right w:val="none" w:sz="0" w:space="0" w:color="auto"/>
      </w:divBdr>
    </w:div>
    <w:div w:id="268778856">
      <w:bodyDiv w:val="1"/>
      <w:marLeft w:val="0"/>
      <w:marRight w:val="0"/>
      <w:marTop w:val="0"/>
      <w:marBottom w:val="0"/>
      <w:divBdr>
        <w:top w:val="none" w:sz="0" w:space="0" w:color="auto"/>
        <w:left w:val="none" w:sz="0" w:space="0" w:color="auto"/>
        <w:bottom w:val="none" w:sz="0" w:space="0" w:color="auto"/>
        <w:right w:val="none" w:sz="0" w:space="0" w:color="auto"/>
      </w:divBdr>
    </w:div>
    <w:div w:id="273096861">
      <w:bodyDiv w:val="1"/>
      <w:marLeft w:val="0"/>
      <w:marRight w:val="0"/>
      <w:marTop w:val="0"/>
      <w:marBottom w:val="0"/>
      <w:divBdr>
        <w:top w:val="none" w:sz="0" w:space="0" w:color="auto"/>
        <w:left w:val="none" w:sz="0" w:space="0" w:color="auto"/>
        <w:bottom w:val="none" w:sz="0" w:space="0" w:color="auto"/>
        <w:right w:val="none" w:sz="0" w:space="0" w:color="auto"/>
      </w:divBdr>
    </w:div>
    <w:div w:id="281544417">
      <w:bodyDiv w:val="1"/>
      <w:marLeft w:val="0"/>
      <w:marRight w:val="0"/>
      <w:marTop w:val="0"/>
      <w:marBottom w:val="0"/>
      <w:divBdr>
        <w:top w:val="none" w:sz="0" w:space="0" w:color="auto"/>
        <w:left w:val="none" w:sz="0" w:space="0" w:color="auto"/>
        <w:bottom w:val="none" w:sz="0" w:space="0" w:color="auto"/>
        <w:right w:val="none" w:sz="0" w:space="0" w:color="auto"/>
      </w:divBdr>
      <w:divsChild>
        <w:div w:id="1280645199">
          <w:marLeft w:val="0"/>
          <w:marRight w:val="0"/>
          <w:marTop w:val="0"/>
          <w:marBottom w:val="0"/>
          <w:divBdr>
            <w:top w:val="none" w:sz="0" w:space="0" w:color="auto"/>
            <w:left w:val="none" w:sz="0" w:space="0" w:color="auto"/>
            <w:bottom w:val="none" w:sz="0" w:space="0" w:color="auto"/>
            <w:right w:val="none" w:sz="0" w:space="0" w:color="auto"/>
          </w:divBdr>
          <w:divsChild>
            <w:div w:id="1208835010">
              <w:marLeft w:val="0"/>
              <w:marRight w:val="0"/>
              <w:marTop w:val="0"/>
              <w:marBottom w:val="0"/>
              <w:divBdr>
                <w:top w:val="single" w:sz="6" w:space="1" w:color="99BBE8"/>
                <w:left w:val="single" w:sz="6" w:space="0" w:color="99BBE8"/>
                <w:bottom w:val="single" w:sz="6" w:space="0" w:color="99BBE8"/>
                <w:right w:val="single" w:sz="6" w:space="0" w:color="99BBE8"/>
              </w:divBdr>
              <w:divsChild>
                <w:div w:id="1282810174">
                  <w:marLeft w:val="0"/>
                  <w:marRight w:val="0"/>
                  <w:marTop w:val="0"/>
                  <w:marBottom w:val="0"/>
                  <w:divBdr>
                    <w:top w:val="none" w:sz="0" w:space="0" w:color="auto"/>
                    <w:left w:val="none" w:sz="0" w:space="0" w:color="auto"/>
                    <w:bottom w:val="none" w:sz="0" w:space="0" w:color="auto"/>
                    <w:right w:val="none" w:sz="0" w:space="0" w:color="auto"/>
                  </w:divBdr>
                  <w:divsChild>
                    <w:div w:id="856116295">
                      <w:marLeft w:val="0"/>
                      <w:marRight w:val="0"/>
                      <w:marTop w:val="0"/>
                      <w:marBottom w:val="0"/>
                      <w:divBdr>
                        <w:top w:val="none" w:sz="0" w:space="0" w:color="auto"/>
                        <w:left w:val="none" w:sz="0" w:space="0" w:color="auto"/>
                        <w:bottom w:val="none" w:sz="0" w:space="0" w:color="auto"/>
                        <w:right w:val="none" w:sz="0" w:space="0" w:color="auto"/>
                      </w:divBdr>
                      <w:divsChild>
                        <w:div w:id="2142921266">
                          <w:marLeft w:val="0"/>
                          <w:marRight w:val="0"/>
                          <w:marTop w:val="0"/>
                          <w:marBottom w:val="0"/>
                          <w:divBdr>
                            <w:top w:val="none" w:sz="0" w:space="0" w:color="auto"/>
                            <w:left w:val="none" w:sz="0" w:space="0" w:color="auto"/>
                            <w:bottom w:val="none" w:sz="0" w:space="0" w:color="auto"/>
                            <w:right w:val="none" w:sz="0" w:space="0" w:color="auto"/>
                          </w:divBdr>
                          <w:divsChild>
                            <w:div w:id="697580970">
                              <w:marLeft w:val="0"/>
                              <w:marRight w:val="0"/>
                              <w:marTop w:val="0"/>
                              <w:marBottom w:val="0"/>
                              <w:divBdr>
                                <w:top w:val="none" w:sz="0" w:space="0" w:color="auto"/>
                                <w:left w:val="none" w:sz="0" w:space="0" w:color="auto"/>
                                <w:bottom w:val="none" w:sz="0" w:space="0" w:color="auto"/>
                                <w:right w:val="none" w:sz="0" w:space="0" w:color="auto"/>
                              </w:divBdr>
                              <w:divsChild>
                                <w:div w:id="505680278">
                                  <w:marLeft w:val="0"/>
                                  <w:marRight w:val="0"/>
                                  <w:marTop w:val="0"/>
                                  <w:marBottom w:val="0"/>
                                  <w:divBdr>
                                    <w:top w:val="none" w:sz="0" w:space="0" w:color="auto"/>
                                    <w:left w:val="none" w:sz="0" w:space="0" w:color="auto"/>
                                    <w:bottom w:val="none" w:sz="0" w:space="0" w:color="auto"/>
                                    <w:right w:val="none" w:sz="0" w:space="0" w:color="auto"/>
                                  </w:divBdr>
                                  <w:divsChild>
                                    <w:div w:id="193082843">
                                      <w:marLeft w:val="0"/>
                                      <w:marRight w:val="0"/>
                                      <w:marTop w:val="0"/>
                                      <w:marBottom w:val="0"/>
                                      <w:divBdr>
                                        <w:top w:val="none" w:sz="0" w:space="0" w:color="auto"/>
                                        <w:left w:val="none" w:sz="0" w:space="0" w:color="auto"/>
                                        <w:bottom w:val="none" w:sz="0" w:space="0" w:color="auto"/>
                                        <w:right w:val="none" w:sz="0" w:space="0" w:color="auto"/>
                                      </w:divBdr>
                                      <w:divsChild>
                                        <w:div w:id="200754699">
                                          <w:marLeft w:val="0"/>
                                          <w:marRight w:val="0"/>
                                          <w:marTop w:val="0"/>
                                          <w:marBottom w:val="0"/>
                                          <w:divBdr>
                                            <w:top w:val="none" w:sz="0" w:space="0" w:color="auto"/>
                                            <w:left w:val="none" w:sz="0" w:space="0" w:color="auto"/>
                                            <w:bottom w:val="none" w:sz="0" w:space="0" w:color="auto"/>
                                            <w:right w:val="none" w:sz="0" w:space="0" w:color="auto"/>
                                          </w:divBdr>
                                        </w:div>
                                        <w:div w:id="701367210">
                                          <w:marLeft w:val="0"/>
                                          <w:marRight w:val="0"/>
                                          <w:marTop w:val="0"/>
                                          <w:marBottom w:val="0"/>
                                          <w:divBdr>
                                            <w:top w:val="none" w:sz="0" w:space="0" w:color="auto"/>
                                            <w:left w:val="none" w:sz="0" w:space="0" w:color="auto"/>
                                            <w:bottom w:val="none" w:sz="0" w:space="0" w:color="auto"/>
                                            <w:right w:val="none" w:sz="0" w:space="0" w:color="auto"/>
                                          </w:divBdr>
                                        </w:div>
                                        <w:div w:id="783037970">
                                          <w:marLeft w:val="0"/>
                                          <w:marRight w:val="0"/>
                                          <w:marTop w:val="0"/>
                                          <w:marBottom w:val="0"/>
                                          <w:divBdr>
                                            <w:top w:val="none" w:sz="0" w:space="0" w:color="auto"/>
                                            <w:left w:val="none" w:sz="0" w:space="0" w:color="auto"/>
                                            <w:bottom w:val="none" w:sz="0" w:space="0" w:color="auto"/>
                                            <w:right w:val="none" w:sz="0" w:space="0" w:color="auto"/>
                                          </w:divBdr>
                                        </w:div>
                                        <w:div w:id="1521623231">
                                          <w:marLeft w:val="0"/>
                                          <w:marRight w:val="0"/>
                                          <w:marTop w:val="0"/>
                                          <w:marBottom w:val="0"/>
                                          <w:divBdr>
                                            <w:top w:val="none" w:sz="0" w:space="0" w:color="auto"/>
                                            <w:left w:val="none" w:sz="0" w:space="0" w:color="auto"/>
                                            <w:bottom w:val="none" w:sz="0" w:space="0" w:color="auto"/>
                                            <w:right w:val="none" w:sz="0" w:space="0" w:color="auto"/>
                                          </w:divBdr>
                                        </w:div>
                                        <w:div w:id="162118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5353085">
      <w:bodyDiv w:val="1"/>
      <w:marLeft w:val="0"/>
      <w:marRight w:val="0"/>
      <w:marTop w:val="0"/>
      <w:marBottom w:val="0"/>
      <w:divBdr>
        <w:top w:val="none" w:sz="0" w:space="0" w:color="auto"/>
        <w:left w:val="none" w:sz="0" w:space="0" w:color="auto"/>
        <w:bottom w:val="none" w:sz="0" w:space="0" w:color="auto"/>
        <w:right w:val="none" w:sz="0" w:space="0" w:color="auto"/>
      </w:divBdr>
    </w:div>
    <w:div w:id="378940529">
      <w:bodyDiv w:val="1"/>
      <w:marLeft w:val="0"/>
      <w:marRight w:val="0"/>
      <w:marTop w:val="0"/>
      <w:marBottom w:val="0"/>
      <w:divBdr>
        <w:top w:val="none" w:sz="0" w:space="0" w:color="auto"/>
        <w:left w:val="none" w:sz="0" w:space="0" w:color="auto"/>
        <w:bottom w:val="none" w:sz="0" w:space="0" w:color="auto"/>
        <w:right w:val="none" w:sz="0" w:space="0" w:color="auto"/>
      </w:divBdr>
    </w:div>
    <w:div w:id="496530513">
      <w:bodyDiv w:val="1"/>
      <w:marLeft w:val="0"/>
      <w:marRight w:val="0"/>
      <w:marTop w:val="0"/>
      <w:marBottom w:val="0"/>
      <w:divBdr>
        <w:top w:val="none" w:sz="0" w:space="0" w:color="auto"/>
        <w:left w:val="none" w:sz="0" w:space="0" w:color="auto"/>
        <w:bottom w:val="none" w:sz="0" w:space="0" w:color="auto"/>
        <w:right w:val="none" w:sz="0" w:space="0" w:color="auto"/>
      </w:divBdr>
    </w:div>
    <w:div w:id="549004177">
      <w:bodyDiv w:val="1"/>
      <w:marLeft w:val="0"/>
      <w:marRight w:val="0"/>
      <w:marTop w:val="0"/>
      <w:marBottom w:val="0"/>
      <w:divBdr>
        <w:top w:val="none" w:sz="0" w:space="0" w:color="auto"/>
        <w:left w:val="none" w:sz="0" w:space="0" w:color="auto"/>
        <w:bottom w:val="none" w:sz="0" w:space="0" w:color="auto"/>
        <w:right w:val="none" w:sz="0" w:space="0" w:color="auto"/>
      </w:divBdr>
    </w:div>
    <w:div w:id="578753062">
      <w:bodyDiv w:val="1"/>
      <w:marLeft w:val="0"/>
      <w:marRight w:val="0"/>
      <w:marTop w:val="0"/>
      <w:marBottom w:val="0"/>
      <w:divBdr>
        <w:top w:val="none" w:sz="0" w:space="0" w:color="auto"/>
        <w:left w:val="none" w:sz="0" w:space="0" w:color="auto"/>
        <w:bottom w:val="none" w:sz="0" w:space="0" w:color="auto"/>
        <w:right w:val="none" w:sz="0" w:space="0" w:color="auto"/>
      </w:divBdr>
    </w:div>
    <w:div w:id="591011151">
      <w:bodyDiv w:val="1"/>
      <w:marLeft w:val="0"/>
      <w:marRight w:val="0"/>
      <w:marTop w:val="0"/>
      <w:marBottom w:val="0"/>
      <w:divBdr>
        <w:top w:val="none" w:sz="0" w:space="0" w:color="auto"/>
        <w:left w:val="none" w:sz="0" w:space="0" w:color="auto"/>
        <w:bottom w:val="none" w:sz="0" w:space="0" w:color="auto"/>
        <w:right w:val="none" w:sz="0" w:space="0" w:color="auto"/>
      </w:divBdr>
    </w:div>
    <w:div w:id="623927622">
      <w:bodyDiv w:val="1"/>
      <w:marLeft w:val="0"/>
      <w:marRight w:val="0"/>
      <w:marTop w:val="0"/>
      <w:marBottom w:val="0"/>
      <w:divBdr>
        <w:top w:val="none" w:sz="0" w:space="0" w:color="auto"/>
        <w:left w:val="none" w:sz="0" w:space="0" w:color="auto"/>
        <w:bottom w:val="none" w:sz="0" w:space="0" w:color="auto"/>
        <w:right w:val="none" w:sz="0" w:space="0" w:color="auto"/>
      </w:divBdr>
    </w:div>
    <w:div w:id="639653635">
      <w:bodyDiv w:val="1"/>
      <w:marLeft w:val="0"/>
      <w:marRight w:val="0"/>
      <w:marTop w:val="0"/>
      <w:marBottom w:val="0"/>
      <w:divBdr>
        <w:top w:val="none" w:sz="0" w:space="0" w:color="auto"/>
        <w:left w:val="none" w:sz="0" w:space="0" w:color="auto"/>
        <w:bottom w:val="none" w:sz="0" w:space="0" w:color="auto"/>
        <w:right w:val="none" w:sz="0" w:space="0" w:color="auto"/>
      </w:divBdr>
    </w:div>
    <w:div w:id="659188604">
      <w:bodyDiv w:val="1"/>
      <w:marLeft w:val="0"/>
      <w:marRight w:val="0"/>
      <w:marTop w:val="0"/>
      <w:marBottom w:val="0"/>
      <w:divBdr>
        <w:top w:val="none" w:sz="0" w:space="0" w:color="auto"/>
        <w:left w:val="none" w:sz="0" w:space="0" w:color="auto"/>
        <w:bottom w:val="none" w:sz="0" w:space="0" w:color="auto"/>
        <w:right w:val="none" w:sz="0" w:space="0" w:color="auto"/>
      </w:divBdr>
    </w:div>
    <w:div w:id="680544150">
      <w:bodyDiv w:val="1"/>
      <w:marLeft w:val="0"/>
      <w:marRight w:val="0"/>
      <w:marTop w:val="0"/>
      <w:marBottom w:val="0"/>
      <w:divBdr>
        <w:top w:val="none" w:sz="0" w:space="0" w:color="auto"/>
        <w:left w:val="none" w:sz="0" w:space="0" w:color="auto"/>
        <w:bottom w:val="none" w:sz="0" w:space="0" w:color="auto"/>
        <w:right w:val="none" w:sz="0" w:space="0" w:color="auto"/>
      </w:divBdr>
    </w:div>
    <w:div w:id="687372609">
      <w:bodyDiv w:val="1"/>
      <w:marLeft w:val="0"/>
      <w:marRight w:val="0"/>
      <w:marTop w:val="0"/>
      <w:marBottom w:val="0"/>
      <w:divBdr>
        <w:top w:val="none" w:sz="0" w:space="0" w:color="auto"/>
        <w:left w:val="none" w:sz="0" w:space="0" w:color="auto"/>
        <w:bottom w:val="none" w:sz="0" w:space="0" w:color="auto"/>
        <w:right w:val="none" w:sz="0" w:space="0" w:color="auto"/>
      </w:divBdr>
    </w:div>
    <w:div w:id="721173332">
      <w:bodyDiv w:val="1"/>
      <w:marLeft w:val="0"/>
      <w:marRight w:val="0"/>
      <w:marTop w:val="0"/>
      <w:marBottom w:val="0"/>
      <w:divBdr>
        <w:top w:val="none" w:sz="0" w:space="0" w:color="auto"/>
        <w:left w:val="none" w:sz="0" w:space="0" w:color="auto"/>
        <w:bottom w:val="none" w:sz="0" w:space="0" w:color="auto"/>
        <w:right w:val="none" w:sz="0" w:space="0" w:color="auto"/>
      </w:divBdr>
    </w:div>
    <w:div w:id="813568784">
      <w:bodyDiv w:val="1"/>
      <w:marLeft w:val="0"/>
      <w:marRight w:val="0"/>
      <w:marTop w:val="0"/>
      <w:marBottom w:val="0"/>
      <w:divBdr>
        <w:top w:val="none" w:sz="0" w:space="0" w:color="auto"/>
        <w:left w:val="none" w:sz="0" w:space="0" w:color="auto"/>
        <w:bottom w:val="none" w:sz="0" w:space="0" w:color="auto"/>
        <w:right w:val="none" w:sz="0" w:space="0" w:color="auto"/>
      </w:divBdr>
    </w:div>
    <w:div w:id="897982114">
      <w:bodyDiv w:val="1"/>
      <w:marLeft w:val="0"/>
      <w:marRight w:val="0"/>
      <w:marTop w:val="0"/>
      <w:marBottom w:val="0"/>
      <w:divBdr>
        <w:top w:val="none" w:sz="0" w:space="0" w:color="auto"/>
        <w:left w:val="none" w:sz="0" w:space="0" w:color="auto"/>
        <w:bottom w:val="none" w:sz="0" w:space="0" w:color="auto"/>
        <w:right w:val="none" w:sz="0" w:space="0" w:color="auto"/>
      </w:divBdr>
    </w:div>
    <w:div w:id="931669691">
      <w:bodyDiv w:val="1"/>
      <w:marLeft w:val="0"/>
      <w:marRight w:val="0"/>
      <w:marTop w:val="0"/>
      <w:marBottom w:val="0"/>
      <w:divBdr>
        <w:top w:val="none" w:sz="0" w:space="0" w:color="auto"/>
        <w:left w:val="none" w:sz="0" w:space="0" w:color="auto"/>
        <w:bottom w:val="none" w:sz="0" w:space="0" w:color="auto"/>
        <w:right w:val="none" w:sz="0" w:space="0" w:color="auto"/>
      </w:divBdr>
    </w:div>
    <w:div w:id="1028410509">
      <w:bodyDiv w:val="1"/>
      <w:marLeft w:val="0"/>
      <w:marRight w:val="0"/>
      <w:marTop w:val="0"/>
      <w:marBottom w:val="0"/>
      <w:divBdr>
        <w:top w:val="none" w:sz="0" w:space="0" w:color="auto"/>
        <w:left w:val="none" w:sz="0" w:space="0" w:color="auto"/>
        <w:bottom w:val="none" w:sz="0" w:space="0" w:color="auto"/>
        <w:right w:val="none" w:sz="0" w:space="0" w:color="auto"/>
      </w:divBdr>
    </w:div>
    <w:div w:id="1147432054">
      <w:bodyDiv w:val="1"/>
      <w:marLeft w:val="0"/>
      <w:marRight w:val="0"/>
      <w:marTop w:val="0"/>
      <w:marBottom w:val="0"/>
      <w:divBdr>
        <w:top w:val="none" w:sz="0" w:space="0" w:color="auto"/>
        <w:left w:val="none" w:sz="0" w:space="0" w:color="auto"/>
        <w:bottom w:val="none" w:sz="0" w:space="0" w:color="auto"/>
        <w:right w:val="none" w:sz="0" w:space="0" w:color="auto"/>
      </w:divBdr>
    </w:div>
    <w:div w:id="1150362127">
      <w:bodyDiv w:val="1"/>
      <w:marLeft w:val="0"/>
      <w:marRight w:val="0"/>
      <w:marTop w:val="0"/>
      <w:marBottom w:val="0"/>
      <w:divBdr>
        <w:top w:val="none" w:sz="0" w:space="0" w:color="auto"/>
        <w:left w:val="none" w:sz="0" w:space="0" w:color="auto"/>
        <w:bottom w:val="none" w:sz="0" w:space="0" w:color="auto"/>
        <w:right w:val="none" w:sz="0" w:space="0" w:color="auto"/>
      </w:divBdr>
    </w:div>
    <w:div w:id="1167747027">
      <w:bodyDiv w:val="1"/>
      <w:marLeft w:val="0"/>
      <w:marRight w:val="0"/>
      <w:marTop w:val="0"/>
      <w:marBottom w:val="0"/>
      <w:divBdr>
        <w:top w:val="none" w:sz="0" w:space="0" w:color="auto"/>
        <w:left w:val="none" w:sz="0" w:space="0" w:color="auto"/>
        <w:bottom w:val="none" w:sz="0" w:space="0" w:color="auto"/>
        <w:right w:val="none" w:sz="0" w:space="0" w:color="auto"/>
      </w:divBdr>
    </w:div>
    <w:div w:id="1217661730">
      <w:bodyDiv w:val="1"/>
      <w:marLeft w:val="0"/>
      <w:marRight w:val="0"/>
      <w:marTop w:val="0"/>
      <w:marBottom w:val="0"/>
      <w:divBdr>
        <w:top w:val="none" w:sz="0" w:space="0" w:color="auto"/>
        <w:left w:val="none" w:sz="0" w:space="0" w:color="auto"/>
        <w:bottom w:val="none" w:sz="0" w:space="0" w:color="auto"/>
        <w:right w:val="none" w:sz="0" w:space="0" w:color="auto"/>
      </w:divBdr>
    </w:div>
    <w:div w:id="1329603276">
      <w:bodyDiv w:val="1"/>
      <w:marLeft w:val="0"/>
      <w:marRight w:val="0"/>
      <w:marTop w:val="0"/>
      <w:marBottom w:val="0"/>
      <w:divBdr>
        <w:top w:val="none" w:sz="0" w:space="0" w:color="auto"/>
        <w:left w:val="none" w:sz="0" w:space="0" w:color="auto"/>
        <w:bottom w:val="none" w:sz="0" w:space="0" w:color="auto"/>
        <w:right w:val="none" w:sz="0" w:space="0" w:color="auto"/>
      </w:divBdr>
    </w:div>
    <w:div w:id="1333486527">
      <w:bodyDiv w:val="1"/>
      <w:marLeft w:val="0"/>
      <w:marRight w:val="0"/>
      <w:marTop w:val="0"/>
      <w:marBottom w:val="0"/>
      <w:divBdr>
        <w:top w:val="none" w:sz="0" w:space="0" w:color="auto"/>
        <w:left w:val="none" w:sz="0" w:space="0" w:color="auto"/>
        <w:bottom w:val="none" w:sz="0" w:space="0" w:color="auto"/>
        <w:right w:val="none" w:sz="0" w:space="0" w:color="auto"/>
      </w:divBdr>
    </w:div>
    <w:div w:id="1338732104">
      <w:bodyDiv w:val="1"/>
      <w:marLeft w:val="0"/>
      <w:marRight w:val="0"/>
      <w:marTop w:val="0"/>
      <w:marBottom w:val="0"/>
      <w:divBdr>
        <w:top w:val="none" w:sz="0" w:space="0" w:color="auto"/>
        <w:left w:val="none" w:sz="0" w:space="0" w:color="auto"/>
        <w:bottom w:val="none" w:sz="0" w:space="0" w:color="auto"/>
        <w:right w:val="none" w:sz="0" w:space="0" w:color="auto"/>
      </w:divBdr>
    </w:div>
    <w:div w:id="1362433018">
      <w:bodyDiv w:val="1"/>
      <w:marLeft w:val="0"/>
      <w:marRight w:val="0"/>
      <w:marTop w:val="0"/>
      <w:marBottom w:val="0"/>
      <w:divBdr>
        <w:top w:val="none" w:sz="0" w:space="0" w:color="auto"/>
        <w:left w:val="none" w:sz="0" w:space="0" w:color="auto"/>
        <w:bottom w:val="none" w:sz="0" w:space="0" w:color="auto"/>
        <w:right w:val="none" w:sz="0" w:space="0" w:color="auto"/>
      </w:divBdr>
    </w:div>
    <w:div w:id="1417284512">
      <w:bodyDiv w:val="1"/>
      <w:marLeft w:val="0"/>
      <w:marRight w:val="0"/>
      <w:marTop w:val="0"/>
      <w:marBottom w:val="0"/>
      <w:divBdr>
        <w:top w:val="none" w:sz="0" w:space="0" w:color="auto"/>
        <w:left w:val="none" w:sz="0" w:space="0" w:color="auto"/>
        <w:bottom w:val="none" w:sz="0" w:space="0" w:color="auto"/>
        <w:right w:val="none" w:sz="0" w:space="0" w:color="auto"/>
      </w:divBdr>
    </w:div>
    <w:div w:id="1432433171">
      <w:bodyDiv w:val="1"/>
      <w:marLeft w:val="0"/>
      <w:marRight w:val="0"/>
      <w:marTop w:val="0"/>
      <w:marBottom w:val="0"/>
      <w:divBdr>
        <w:top w:val="none" w:sz="0" w:space="0" w:color="auto"/>
        <w:left w:val="none" w:sz="0" w:space="0" w:color="auto"/>
        <w:bottom w:val="none" w:sz="0" w:space="0" w:color="auto"/>
        <w:right w:val="none" w:sz="0" w:space="0" w:color="auto"/>
      </w:divBdr>
    </w:div>
    <w:div w:id="1466779832">
      <w:bodyDiv w:val="1"/>
      <w:marLeft w:val="0"/>
      <w:marRight w:val="0"/>
      <w:marTop w:val="0"/>
      <w:marBottom w:val="0"/>
      <w:divBdr>
        <w:top w:val="none" w:sz="0" w:space="0" w:color="auto"/>
        <w:left w:val="none" w:sz="0" w:space="0" w:color="auto"/>
        <w:bottom w:val="none" w:sz="0" w:space="0" w:color="auto"/>
        <w:right w:val="none" w:sz="0" w:space="0" w:color="auto"/>
      </w:divBdr>
    </w:div>
    <w:div w:id="1552964697">
      <w:bodyDiv w:val="1"/>
      <w:marLeft w:val="0"/>
      <w:marRight w:val="0"/>
      <w:marTop w:val="0"/>
      <w:marBottom w:val="0"/>
      <w:divBdr>
        <w:top w:val="none" w:sz="0" w:space="0" w:color="auto"/>
        <w:left w:val="none" w:sz="0" w:space="0" w:color="auto"/>
        <w:bottom w:val="none" w:sz="0" w:space="0" w:color="auto"/>
        <w:right w:val="none" w:sz="0" w:space="0" w:color="auto"/>
      </w:divBdr>
    </w:div>
    <w:div w:id="1570963880">
      <w:bodyDiv w:val="1"/>
      <w:marLeft w:val="0"/>
      <w:marRight w:val="0"/>
      <w:marTop w:val="0"/>
      <w:marBottom w:val="0"/>
      <w:divBdr>
        <w:top w:val="none" w:sz="0" w:space="0" w:color="auto"/>
        <w:left w:val="none" w:sz="0" w:space="0" w:color="auto"/>
        <w:bottom w:val="none" w:sz="0" w:space="0" w:color="auto"/>
        <w:right w:val="none" w:sz="0" w:space="0" w:color="auto"/>
      </w:divBdr>
    </w:div>
    <w:div w:id="1587687292">
      <w:bodyDiv w:val="1"/>
      <w:marLeft w:val="0"/>
      <w:marRight w:val="0"/>
      <w:marTop w:val="0"/>
      <w:marBottom w:val="0"/>
      <w:divBdr>
        <w:top w:val="none" w:sz="0" w:space="0" w:color="auto"/>
        <w:left w:val="none" w:sz="0" w:space="0" w:color="auto"/>
        <w:bottom w:val="none" w:sz="0" w:space="0" w:color="auto"/>
        <w:right w:val="none" w:sz="0" w:space="0" w:color="auto"/>
      </w:divBdr>
    </w:div>
    <w:div w:id="1646474225">
      <w:bodyDiv w:val="1"/>
      <w:marLeft w:val="0"/>
      <w:marRight w:val="0"/>
      <w:marTop w:val="0"/>
      <w:marBottom w:val="0"/>
      <w:divBdr>
        <w:top w:val="none" w:sz="0" w:space="0" w:color="auto"/>
        <w:left w:val="none" w:sz="0" w:space="0" w:color="auto"/>
        <w:bottom w:val="none" w:sz="0" w:space="0" w:color="auto"/>
        <w:right w:val="none" w:sz="0" w:space="0" w:color="auto"/>
      </w:divBdr>
    </w:div>
    <w:div w:id="1755937830">
      <w:bodyDiv w:val="1"/>
      <w:marLeft w:val="0"/>
      <w:marRight w:val="0"/>
      <w:marTop w:val="0"/>
      <w:marBottom w:val="0"/>
      <w:divBdr>
        <w:top w:val="none" w:sz="0" w:space="0" w:color="auto"/>
        <w:left w:val="none" w:sz="0" w:space="0" w:color="auto"/>
        <w:bottom w:val="none" w:sz="0" w:space="0" w:color="auto"/>
        <w:right w:val="none" w:sz="0" w:space="0" w:color="auto"/>
      </w:divBdr>
    </w:div>
    <w:div w:id="1773092017">
      <w:bodyDiv w:val="1"/>
      <w:marLeft w:val="0"/>
      <w:marRight w:val="0"/>
      <w:marTop w:val="0"/>
      <w:marBottom w:val="0"/>
      <w:divBdr>
        <w:top w:val="none" w:sz="0" w:space="0" w:color="auto"/>
        <w:left w:val="none" w:sz="0" w:space="0" w:color="auto"/>
        <w:bottom w:val="none" w:sz="0" w:space="0" w:color="auto"/>
        <w:right w:val="none" w:sz="0" w:space="0" w:color="auto"/>
      </w:divBdr>
    </w:div>
    <w:div w:id="1808165617">
      <w:bodyDiv w:val="1"/>
      <w:marLeft w:val="0"/>
      <w:marRight w:val="0"/>
      <w:marTop w:val="0"/>
      <w:marBottom w:val="0"/>
      <w:divBdr>
        <w:top w:val="none" w:sz="0" w:space="0" w:color="auto"/>
        <w:left w:val="none" w:sz="0" w:space="0" w:color="auto"/>
        <w:bottom w:val="none" w:sz="0" w:space="0" w:color="auto"/>
        <w:right w:val="none" w:sz="0" w:space="0" w:color="auto"/>
      </w:divBdr>
    </w:div>
    <w:div w:id="1949921783">
      <w:bodyDiv w:val="1"/>
      <w:marLeft w:val="0"/>
      <w:marRight w:val="0"/>
      <w:marTop w:val="0"/>
      <w:marBottom w:val="0"/>
      <w:divBdr>
        <w:top w:val="none" w:sz="0" w:space="0" w:color="auto"/>
        <w:left w:val="none" w:sz="0" w:space="0" w:color="auto"/>
        <w:bottom w:val="none" w:sz="0" w:space="0" w:color="auto"/>
        <w:right w:val="none" w:sz="0" w:space="0" w:color="auto"/>
      </w:divBdr>
    </w:div>
    <w:div w:id="1987589886">
      <w:bodyDiv w:val="1"/>
      <w:marLeft w:val="0"/>
      <w:marRight w:val="0"/>
      <w:marTop w:val="0"/>
      <w:marBottom w:val="0"/>
      <w:divBdr>
        <w:top w:val="none" w:sz="0" w:space="0" w:color="auto"/>
        <w:left w:val="none" w:sz="0" w:space="0" w:color="auto"/>
        <w:bottom w:val="none" w:sz="0" w:space="0" w:color="auto"/>
        <w:right w:val="none" w:sz="0" w:space="0" w:color="auto"/>
      </w:divBdr>
    </w:div>
    <w:div w:id="2017222274">
      <w:bodyDiv w:val="1"/>
      <w:marLeft w:val="0"/>
      <w:marRight w:val="0"/>
      <w:marTop w:val="0"/>
      <w:marBottom w:val="0"/>
      <w:divBdr>
        <w:top w:val="none" w:sz="0" w:space="0" w:color="auto"/>
        <w:left w:val="none" w:sz="0" w:space="0" w:color="auto"/>
        <w:bottom w:val="none" w:sz="0" w:space="0" w:color="auto"/>
        <w:right w:val="none" w:sz="0" w:space="0" w:color="auto"/>
      </w:divBdr>
    </w:div>
    <w:div w:id="2145078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27668;&#35937;&#23616;\&#38656;&#27714;&#35843;&#30740;\&#38656;&#27714;&#35268;&#26684;&#35828;&#26126;&#20070;&#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4A29FF-8DC4-4BDE-AB44-D056BDE47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需求规格说明书模板</Template>
  <TotalTime>7</TotalTime>
  <Pages>8</Pages>
  <Words>908</Words>
  <Characters>5181</Characters>
  <Application>Microsoft Office Word</Application>
  <DocSecurity>0</DocSecurity>
  <Lines>43</Lines>
  <Paragraphs>12</Paragraphs>
  <ScaleCrop>false</ScaleCrop>
  <Company>neusoft</Company>
  <LinksUpToDate>false</LinksUpToDate>
  <CharactersWithSpaces>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（项目名称）</dc:title>
  <dc:subject/>
  <dc:creator>linxzh</dc:creator>
  <cp:keywords/>
  <dc:description/>
  <cp:lastModifiedBy>Hu Ge</cp:lastModifiedBy>
  <cp:revision>4</cp:revision>
  <cp:lastPrinted>2018-08-06T02:34:00Z</cp:lastPrinted>
  <dcterms:created xsi:type="dcterms:W3CDTF">2025-04-22T06:20:00Z</dcterms:created>
  <dcterms:modified xsi:type="dcterms:W3CDTF">2025-04-24T03:08:00Z</dcterms:modified>
</cp:coreProperties>
</file>